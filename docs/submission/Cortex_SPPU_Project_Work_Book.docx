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F5D65" w14:textId="0579F6D7" w:rsidR="00B87611" w:rsidRDefault="00790719">
      <w:pPr>
        <w:spacing w:before="42"/>
        <w:ind w:left="3187" w:right="2528"/>
        <w:jc w:val="center"/>
        <w:rPr>
          <w:rFonts w:ascii="Trebuchet MS" w:eastAsia="Trebuchet MS" w:hAnsi="Trebuchet MS" w:cs="Trebuchet MS"/>
          <w:sz w:val="48"/>
          <w:szCs w:val="48"/>
        </w:rPr>
      </w:pPr>
      <w:r>
        <w:rPr>
          <w:rFonts w:ascii="Trebuchet MS" w:eastAsia="Trebuchet MS" w:hAnsi="Trebuchet MS" w:cs="Trebuchet MS"/>
          <w:b/>
          <w:noProof/>
          <w:sz w:val="48"/>
          <w:szCs w:val="48"/>
        </w:rPr>
        <mc:AlternateContent>
          <mc:Choice Requires="wps">
            <w:drawing>
              <wp:anchor distT="0" distB="0" distL="114300" distR="114300" simplePos="0" relativeHeight="251705856" behindDoc="0" locked="0" layoutInCell="1" allowOverlap="1" wp14:anchorId="38618956" wp14:editId="65DA5EF6">
                <wp:simplePos x="0" y="0"/>
                <wp:positionH relativeFrom="column">
                  <wp:posOffset>6632575</wp:posOffset>
                </wp:positionH>
                <wp:positionV relativeFrom="paragraph">
                  <wp:posOffset>-327025</wp:posOffset>
                </wp:positionV>
                <wp:extent cx="0" cy="10058400"/>
                <wp:effectExtent l="6350" t="6350" r="12700" b="12700"/>
                <wp:wrapNone/>
                <wp:docPr id="889930705" name="AutoShape 1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D23F4B" id="_x0000_t32" coordsize="21600,21600" o:spt="32" o:oned="t" path="m,l21600,21600e" filled="f">
                <v:path arrowok="t" fillok="f" o:connecttype="none"/>
                <o:lock v:ext="edit" shapetype="t"/>
              </v:shapetype>
              <v:shape id="AutoShape 1116" o:spid="_x0000_s1026" type="#_x0000_t32" style="position:absolute;margin-left:522.25pt;margin-top:-25.75pt;width:0;height:11in;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"/>
            </w:pict>
          </mc:Fallback>
        </mc:AlternateContent>
      </w:r>
      <w:r>
        <w:rPr>
          <w:rFonts w:ascii="Trebuchet MS" w:eastAsia="Trebuchet MS" w:hAnsi="Trebuchet MS" w:cs="Trebuchet MS"/>
          <w:b/>
          <w:noProof/>
          <w:sz w:val="48"/>
          <w:szCs w:val="48"/>
        </w:rPr>
        <mc:AlternateContent>
          <mc:Choice Requires="wps">
            <w:drawing>
              <wp:anchor distT="0" distB="0" distL="114300" distR="114300" simplePos="0" relativeHeight="251702784" behindDoc="0" locked="0" layoutInCell="1" allowOverlap="1" wp14:anchorId="10DE853B" wp14:editId="3146F498">
                <wp:simplePos x="0" y="0"/>
                <wp:positionH relativeFrom="column">
                  <wp:posOffset>-79375</wp:posOffset>
                </wp:positionH>
                <wp:positionV relativeFrom="paragraph">
                  <wp:posOffset>-302895</wp:posOffset>
                </wp:positionV>
                <wp:extent cx="635" cy="10034270"/>
                <wp:effectExtent l="9525" t="11430" r="8890" b="12700"/>
                <wp:wrapNone/>
                <wp:docPr id="588366055" name="AutoShape 1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034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1BD36E" id="AutoShape 1113" o:spid="_x0000_s1026" type="#_x0000_t32" style="position:absolute;margin-left:-6.25pt;margin-top:-23.85pt;width:.05pt;height:790.1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"/>
            </w:pict>
          </mc:Fallback>
        </mc:AlternateContent>
      </w:r>
      <w:r>
        <w:rPr>
          <w:rFonts w:ascii="Trebuchet MS" w:eastAsia="Trebuchet MS" w:hAnsi="Trebuchet MS" w:cs="Trebuchet MS"/>
          <w:b/>
          <w:noProof/>
          <w:sz w:val="48"/>
          <w:szCs w:val="48"/>
        </w:rPr>
        <mc:AlternateContent>
          <mc:Choice Requires="wps">
            <w:drawing>
              <wp:anchor distT="0" distB="0" distL="114300" distR="114300" simplePos="0" relativeHeight="251704832" behindDoc="0" locked="0" layoutInCell="1" allowOverlap="1" wp14:anchorId="43A9EBDF" wp14:editId="00092AA2">
                <wp:simplePos x="0" y="0"/>
                <wp:positionH relativeFrom="column">
                  <wp:posOffset>-79375</wp:posOffset>
                </wp:positionH>
                <wp:positionV relativeFrom="paragraph">
                  <wp:posOffset>-327025</wp:posOffset>
                </wp:positionV>
                <wp:extent cx="6711950" cy="24130"/>
                <wp:effectExtent l="9525" t="6350" r="12700" b="7620"/>
                <wp:wrapNone/>
                <wp:docPr id="2111692388" name="AutoShape 1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11950" cy="24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2F7210" id="AutoShape 1115" o:spid="_x0000_s1026" type="#_x0000_t32" style="position:absolute;margin-left:-6.25pt;margin-top:-25.75pt;width:528.5pt;height:1.9pt;flip:y;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"/>
            </w:pict>
          </mc:Fallback>
        </mc:AlternateContent>
      </w:r>
      <w:r w:rsidR="00963546">
        <w:rPr>
          <w:rFonts w:ascii="Trebuchet MS" w:eastAsia="Trebuchet MS" w:hAnsi="Trebuchet MS" w:cs="Trebuchet MS"/>
          <w:b/>
          <w:sz w:val="48"/>
          <w:szCs w:val="48"/>
        </w:rPr>
        <w:t>P</w:t>
      </w:r>
      <w:r w:rsidR="00963546">
        <w:rPr>
          <w:rFonts w:ascii="Trebuchet MS" w:eastAsia="Trebuchet MS" w:hAnsi="Trebuchet MS" w:cs="Trebuchet MS"/>
          <w:b/>
          <w:spacing w:val="-2"/>
          <w:sz w:val="48"/>
          <w:szCs w:val="48"/>
        </w:rPr>
        <w:t>r</w:t>
      </w:r>
      <w:r w:rsidR="00963546">
        <w:rPr>
          <w:rFonts w:ascii="Trebuchet MS" w:eastAsia="Trebuchet MS" w:hAnsi="Trebuchet MS" w:cs="Trebuchet MS"/>
          <w:b/>
          <w:sz w:val="48"/>
          <w:szCs w:val="48"/>
        </w:rPr>
        <w:t xml:space="preserve">oject </w:t>
      </w:r>
      <w:r w:rsidR="00963546">
        <w:rPr>
          <w:rFonts w:ascii="Trebuchet MS" w:eastAsia="Trebuchet MS" w:hAnsi="Trebuchet MS" w:cs="Trebuchet MS"/>
          <w:b/>
          <w:spacing w:val="-8"/>
          <w:sz w:val="48"/>
          <w:szCs w:val="48"/>
        </w:rPr>
        <w:t>W</w:t>
      </w:r>
      <w:r w:rsidR="00963546">
        <w:rPr>
          <w:rFonts w:ascii="Trebuchet MS" w:eastAsia="Trebuchet MS" w:hAnsi="Trebuchet MS" w:cs="Trebuchet MS"/>
          <w:b/>
          <w:sz w:val="48"/>
          <w:szCs w:val="48"/>
        </w:rPr>
        <w:t>ork Bo</w:t>
      </w:r>
      <w:r w:rsidR="00963546">
        <w:rPr>
          <w:rFonts w:ascii="Trebuchet MS" w:eastAsia="Trebuchet MS" w:hAnsi="Trebuchet MS" w:cs="Trebuchet MS"/>
          <w:b/>
          <w:spacing w:val="-2"/>
          <w:sz w:val="48"/>
          <w:szCs w:val="48"/>
        </w:rPr>
        <w:t>o</w:t>
      </w:r>
      <w:r w:rsidR="00963546">
        <w:rPr>
          <w:rFonts w:ascii="Trebuchet MS" w:eastAsia="Trebuchet MS" w:hAnsi="Trebuchet MS" w:cs="Trebuchet MS"/>
          <w:b/>
          <w:sz w:val="48"/>
          <w:szCs w:val="48"/>
        </w:rPr>
        <w:t>k</w:t>
      </w:r>
    </w:p>
    <w:p w14:paraId="61EECD06" w14:textId="44E3D82F" w:rsidR="00B87611" w:rsidRDefault="00963546">
      <w:pPr>
        <w:spacing w:before="5"/>
        <w:ind w:left="2329" w:right="1668" w:firstLine="124"/>
        <w:jc w:val="center"/>
        <w:rPr>
          <w:rFonts w:ascii="Trebuchet MS" w:eastAsia="Trebuchet MS" w:hAnsi="Trebuchet MS" w:cs="Trebuchet MS"/>
          <w:sz w:val="32"/>
          <w:szCs w:val="32"/>
        </w:rPr>
      </w:pPr>
      <w:r>
        <w:rPr>
          <w:rFonts w:ascii="Trebuchet MS" w:eastAsia="Trebuchet MS" w:hAnsi="Trebuchet MS" w:cs="Trebuchet MS"/>
          <w:sz w:val="40"/>
          <w:szCs w:val="40"/>
        </w:rPr>
        <w:t>(Guidelines</w:t>
      </w:r>
      <w:r>
        <w:rPr>
          <w:rFonts w:ascii="Trebuchet MS" w:eastAsia="Trebuchet MS" w:hAnsi="Trebuchet MS" w:cs="Trebuchet MS"/>
          <w:spacing w:val="-3"/>
          <w:sz w:val="40"/>
          <w:szCs w:val="40"/>
        </w:rPr>
        <w:t xml:space="preserve"> </w:t>
      </w:r>
      <w:r>
        <w:rPr>
          <w:rFonts w:ascii="Trebuchet MS" w:eastAsia="Trebuchet MS" w:hAnsi="Trebuchet MS" w:cs="Trebuchet MS"/>
          <w:sz w:val="40"/>
          <w:szCs w:val="40"/>
        </w:rPr>
        <w:t xml:space="preserve">and Log) </w:t>
      </w:r>
      <w:r>
        <w:rPr>
          <w:rFonts w:ascii="Trebuchet MS" w:eastAsia="Trebuchet MS" w:hAnsi="Trebuchet MS" w:cs="Trebuchet MS"/>
          <w:b/>
          <w:sz w:val="40"/>
          <w:szCs w:val="40"/>
        </w:rPr>
        <w:t>Co</w:t>
      </w:r>
      <w:r>
        <w:rPr>
          <w:rFonts w:ascii="Trebuchet MS" w:eastAsia="Trebuchet MS" w:hAnsi="Trebuchet MS" w:cs="Trebuchet MS"/>
          <w:b/>
          <w:spacing w:val="1"/>
          <w:sz w:val="40"/>
          <w:szCs w:val="40"/>
        </w:rPr>
        <w:t>u</w:t>
      </w:r>
      <w:r>
        <w:rPr>
          <w:rFonts w:ascii="Trebuchet MS" w:eastAsia="Trebuchet MS" w:hAnsi="Trebuchet MS" w:cs="Trebuchet MS"/>
          <w:b/>
          <w:sz w:val="40"/>
          <w:szCs w:val="40"/>
        </w:rPr>
        <w:t xml:space="preserve">rse </w:t>
      </w:r>
      <w:r>
        <w:rPr>
          <w:rFonts w:ascii="Trebuchet MS" w:eastAsia="Trebuchet MS" w:hAnsi="Trebuchet MS" w:cs="Trebuchet MS"/>
          <w:b/>
          <w:spacing w:val="-3"/>
          <w:sz w:val="40"/>
          <w:szCs w:val="40"/>
        </w:rPr>
        <w:t>C</w:t>
      </w:r>
      <w:r>
        <w:rPr>
          <w:rFonts w:ascii="Trebuchet MS" w:eastAsia="Trebuchet MS" w:hAnsi="Trebuchet MS" w:cs="Trebuchet MS"/>
          <w:b/>
          <w:sz w:val="40"/>
          <w:szCs w:val="40"/>
        </w:rPr>
        <w:t>od</w:t>
      </w:r>
      <w:r>
        <w:rPr>
          <w:rFonts w:ascii="Trebuchet MS" w:eastAsia="Trebuchet MS" w:hAnsi="Trebuchet MS" w:cs="Trebuchet MS"/>
          <w:b/>
          <w:spacing w:val="-1"/>
          <w:sz w:val="40"/>
          <w:szCs w:val="40"/>
        </w:rPr>
        <w:t>e</w:t>
      </w:r>
      <w:r>
        <w:rPr>
          <w:rFonts w:ascii="Trebuchet MS" w:eastAsia="Trebuchet MS" w:hAnsi="Trebuchet MS" w:cs="Trebuchet MS"/>
          <w:b/>
          <w:sz w:val="40"/>
          <w:szCs w:val="40"/>
        </w:rPr>
        <w:t>: 410</w:t>
      </w:r>
      <w:r>
        <w:rPr>
          <w:rFonts w:ascii="Trebuchet MS" w:eastAsia="Trebuchet MS" w:hAnsi="Trebuchet MS" w:cs="Trebuchet MS"/>
          <w:b/>
          <w:spacing w:val="1"/>
          <w:sz w:val="40"/>
          <w:szCs w:val="40"/>
        </w:rPr>
        <w:t>2</w:t>
      </w:r>
      <w:r>
        <w:rPr>
          <w:rFonts w:ascii="Trebuchet MS" w:eastAsia="Trebuchet MS" w:hAnsi="Trebuchet MS" w:cs="Trebuchet MS"/>
          <w:b/>
          <w:spacing w:val="-2"/>
          <w:sz w:val="40"/>
          <w:szCs w:val="40"/>
        </w:rPr>
        <w:t>4</w:t>
      </w:r>
      <w:r>
        <w:rPr>
          <w:rFonts w:ascii="Trebuchet MS" w:eastAsia="Trebuchet MS" w:hAnsi="Trebuchet MS" w:cs="Trebuchet MS"/>
          <w:b/>
          <w:sz w:val="40"/>
          <w:szCs w:val="40"/>
        </w:rPr>
        <w:t xml:space="preserve">8 &amp; </w:t>
      </w:r>
      <w:r>
        <w:rPr>
          <w:rFonts w:ascii="Trebuchet MS" w:eastAsia="Trebuchet MS" w:hAnsi="Trebuchet MS" w:cs="Trebuchet MS"/>
          <w:b/>
          <w:spacing w:val="-3"/>
          <w:sz w:val="40"/>
          <w:szCs w:val="40"/>
        </w:rPr>
        <w:t>4</w:t>
      </w:r>
      <w:r>
        <w:rPr>
          <w:rFonts w:ascii="Trebuchet MS" w:eastAsia="Trebuchet MS" w:hAnsi="Trebuchet MS" w:cs="Trebuchet MS"/>
          <w:b/>
          <w:sz w:val="40"/>
          <w:szCs w:val="40"/>
        </w:rPr>
        <w:t xml:space="preserve">10256 </w:t>
      </w:r>
      <w:r>
        <w:rPr>
          <w:rFonts w:ascii="Trebuchet MS" w:eastAsia="Trebuchet MS" w:hAnsi="Trebuchet MS" w:cs="Trebuchet MS"/>
          <w:b/>
          <w:w w:val="99"/>
          <w:sz w:val="32"/>
          <w:szCs w:val="32"/>
        </w:rPr>
        <w:t>(201</w:t>
      </w:r>
      <w:r w:rsidR="00EA575D">
        <w:rPr>
          <w:rFonts w:ascii="Trebuchet MS" w:eastAsia="Trebuchet MS" w:hAnsi="Trebuchet MS" w:cs="Trebuchet MS"/>
          <w:b/>
          <w:w w:val="99"/>
          <w:sz w:val="32"/>
          <w:szCs w:val="32"/>
        </w:rPr>
        <w:t>9</w:t>
      </w:r>
      <w:r>
        <w:rPr>
          <w:rFonts w:ascii="Trebuchet MS" w:eastAsia="Trebuchet MS" w:hAnsi="Trebuchet MS" w:cs="Trebuchet MS"/>
          <w:b/>
          <w:sz w:val="32"/>
          <w:szCs w:val="32"/>
        </w:rPr>
        <w:t xml:space="preserve"> </w:t>
      </w:r>
      <w:r>
        <w:rPr>
          <w:rFonts w:ascii="Trebuchet MS" w:eastAsia="Trebuchet MS" w:hAnsi="Trebuchet MS" w:cs="Trebuchet MS"/>
          <w:b/>
          <w:spacing w:val="1"/>
          <w:w w:val="99"/>
          <w:sz w:val="32"/>
          <w:szCs w:val="32"/>
        </w:rPr>
        <w:t>C</w:t>
      </w:r>
      <w:r>
        <w:rPr>
          <w:rFonts w:ascii="Trebuchet MS" w:eastAsia="Trebuchet MS" w:hAnsi="Trebuchet MS" w:cs="Trebuchet MS"/>
          <w:b/>
          <w:w w:val="99"/>
          <w:sz w:val="32"/>
          <w:szCs w:val="32"/>
        </w:rPr>
        <w:t>our</w:t>
      </w:r>
      <w:r>
        <w:rPr>
          <w:rFonts w:ascii="Trebuchet MS" w:eastAsia="Trebuchet MS" w:hAnsi="Trebuchet MS" w:cs="Trebuchet MS"/>
          <w:b/>
          <w:spacing w:val="2"/>
          <w:w w:val="99"/>
          <w:sz w:val="32"/>
          <w:szCs w:val="32"/>
        </w:rPr>
        <w:t>s</w:t>
      </w:r>
      <w:r>
        <w:rPr>
          <w:rFonts w:ascii="Trebuchet MS" w:eastAsia="Trebuchet MS" w:hAnsi="Trebuchet MS" w:cs="Trebuchet MS"/>
          <w:b/>
          <w:spacing w:val="-1"/>
          <w:w w:val="99"/>
          <w:sz w:val="32"/>
          <w:szCs w:val="32"/>
        </w:rPr>
        <w:t>e</w:t>
      </w:r>
      <w:r>
        <w:rPr>
          <w:rFonts w:ascii="Trebuchet MS" w:eastAsia="Trebuchet MS" w:hAnsi="Trebuchet MS" w:cs="Trebuchet MS"/>
          <w:b/>
          <w:w w:val="99"/>
          <w:sz w:val="32"/>
          <w:szCs w:val="32"/>
        </w:rPr>
        <w:t>)</w:t>
      </w:r>
    </w:p>
    <w:p w14:paraId="213C3726" w14:textId="77777777" w:rsidR="00B87611" w:rsidRDefault="00963546">
      <w:pPr>
        <w:spacing w:line="500" w:lineRule="exact"/>
        <w:ind w:left="1449" w:right="793"/>
        <w:jc w:val="center"/>
        <w:rPr>
          <w:rFonts w:ascii="Trebuchet MS" w:eastAsia="Trebuchet MS" w:hAnsi="Trebuchet MS" w:cs="Trebuchet MS"/>
          <w:sz w:val="44"/>
          <w:szCs w:val="44"/>
        </w:rPr>
      </w:pPr>
      <w:r>
        <w:rPr>
          <w:rFonts w:ascii="Trebuchet MS" w:eastAsia="Trebuchet MS" w:hAnsi="Trebuchet MS" w:cs="Trebuchet MS"/>
          <w:b/>
          <w:spacing w:val="-21"/>
          <w:sz w:val="44"/>
          <w:szCs w:val="44"/>
        </w:rPr>
        <w:t>F</w:t>
      </w:r>
      <w:r>
        <w:rPr>
          <w:rFonts w:ascii="Trebuchet MS" w:eastAsia="Trebuchet MS" w:hAnsi="Trebuchet MS" w:cs="Trebuchet MS"/>
          <w:b/>
          <w:sz w:val="44"/>
          <w:szCs w:val="44"/>
        </w:rPr>
        <w:t>our</w:t>
      </w:r>
      <w:r>
        <w:rPr>
          <w:rFonts w:ascii="Trebuchet MS" w:eastAsia="Trebuchet MS" w:hAnsi="Trebuchet MS" w:cs="Trebuchet MS"/>
          <w:b/>
          <w:spacing w:val="1"/>
          <w:sz w:val="44"/>
          <w:szCs w:val="44"/>
        </w:rPr>
        <w:t>t</w:t>
      </w:r>
      <w:r>
        <w:rPr>
          <w:rFonts w:ascii="Trebuchet MS" w:eastAsia="Trebuchet MS" w:hAnsi="Trebuchet MS" w:cs="Trebuchet MS"/>
          <w:b/>
          <w:sz w:val="44"/>
          <w:szCs w:val="44"/>
        </w:rPr>
        <w:t>h</w:t>
      </w:r>
      <w:r>
        <w:rPr>
          <w:rFonts w:ascii="Trebuchet MS" w:eastAsia="Trebuchet MS" w:hAnsi="Trebuchet MS" w:cs="Trebuchet MS"/>
          <w:b/>
          <w:spacing w:val="-20"/>
          <w:sz w:val="44"/>
          <w:szCs w:val="44"/>
        </w:rPr>
        <w:t xml:space="preserve"> </w:t>
      </w:r>
      <w:r>
        <w:rPr>
          <w:rFonts w:ascii="Trebuchet MS" w:eastAsia="Trebuchet MS" w:hAnsi="Trebuchet MS" w:cs="Trebuchet MS"/>
          <w:b/>
          <w:spacing w:val="-41"/>
          <w:sz w:val="44"/>
          <w:szCs w:val="44"/>
        </w:rPr>
        <w:t>Y</w:t>
      </w:r>
      <w:r>
        <w:rPr>
          <w:rFonts w:ascii="Trebuchet MS" w:eastAsia="Trebuchet MS" w:hAnsi="Trebuchet MS" w:cs="Trebuchet MS"/>
          <w:b/>
          <w:spacing w:val="1"/>
          <w:sz w:val="44"/>
          <w:szCs w:val="44"/>
        </w:rPr>
        <w:t>e</w:t>
      </w:r>
      <w:r>
        <w:rPr>
          <w:rFonts w:ascii="Trebuchet MS" w:eastAsia="Trebuchet MS" w:hAnsi="Trebuchet MS" w:cs="Trebuchet MS"/>
          <w:b/>
          <w:sz w:val="44"/>
          <w:szCs w:val="44"/>
        </w:rPr>
        <w:t>ar</w:t>
      </w:r>
      <w:r>
        <w:rPr>
          <w:rFonts w:ascii="Trebuchet MS" w:eastAsia="Trebuchet MS" w:hAnsi="Trebuchet MS" w:cs="Trebuchet MS"/>
          <w:b/>
          <w:spacing w:val="-9"/>
          <w:sz w:val="44"/>
          <w:szCs w:val="44"/>
        </w:rPr>
        <w:t xml:space="preserve"> </w:t>
      </w:r>
      <w:r>
        <w:rPr>
          <w:rFonts w:ascii="Trebuchet MS" w:eastAsia="Trebuchet MS" w:hAnsi="Trebuchet MS" w:cs="Trebuchet MS"/>
          <w:b/>
          <w:spacing w:val="1"/>
          <w:sz w:val="44"/>
          <w:szCs w:val="44"/>
        </w:rPr>
        <w:t>o</w:t>
      </w:r>
      <w:r>
        <w:rPr>
          <w:rFonts w:ascii="Trebuchet MS" w:eastAsia="Trebuchet MS" w:hAnsi="Trebuchet MS" w:cs="Trebuchet MS"/>
          <w:b/>
          <w:sz w:val="44"/>
          <w:szCs w:val="44"/>
        </w:rPr>
        <w:t>f</w:t>
      </w:r>
      <w:r>
        <w:rPr>
          <w:rFonts w:ascii="Trebuchet MS" w:eastAsia="Trebuchet MS" w:hAnsi="Trebuchet MS" w:cs="Trebuchet MS"/>
          <w:b/>
          <w:spacing w:val="-4"/>
          <w:sz w:val="44"/>
          <w:szCs w:val="44"/>
        </w:rPr>
        <w:t xml:space="preserve"> </w:t>
      </w:r>
      <w:r>
        <w:rPr>
          <w:rFonts w:ascii="Trebuchet MS" w:eastAsia="Trebuchet MS" w:hAnsi="Trebuchet MS" w:cs="Trebuchet MS"/>
          <w:b/>
          <w:sz w:val="44"/>
          <w:szCs w:val="44"/>
        </w:rPr>
        <w:t>C</w:t>
      </w:r>
      <w:r>
        <w:rPr>
          <w:rFonts w:ascii="Trebuchet MS" w:eastAsia="Trebuchet MS" w:hAnsi="Trebuchet MS" w:cs="Trebuchet MS"/>
          <w:b/>
          <w:spacing w:val="1"/>
          <w:sz w:val="44"/>
          <w:szCs w:val="44"/>
        </w:rPr>
        <w:t>o</w:t>
      </w:r>
      <w:r>
        <w:rPr>
          <w:rFonts w:ascii="Trebuchet MS" w:eastAsia="Trebuchet MS" w:hAnsi="Trebuchet MS" w:cs="Trebuchet MS"/>
          <w:b/>
          <w:sz w:val="44"/>
          <w:szCs w:val="44"/>
        </w:rPr>
        <w:t>mputer</w:t>
      </w:r>
      <w:r>
        <w:rPr>
          <w:rFonts w:ascii="Trebuchet MS" w:eastAsia="Trebuchet MS" w:hAnsi="Trebuchet MS" w:cs="Trebuchet MS"/>
          <w:b/>
          <w:spacing w:val="-20"/>
          <w:sz w:val="44"/>
          <w:szCs w:val="44"/>
        </w:rPr>
        <w:t xml:space="preserve"> </w:t>
      </w:r>
      <w:r>
        <w:rPr>
          <w:rFonts w:ascii="Trebuchet MS" w:eastAsia="Trebuchet MS" w:hAnsi="Trebuchet MS" w:cs="Trebuchet MS"/>
          <w:b/>
          <w:w w:val="99"/>
          <w:sz w:val="44"/>
          <w:szCs w:val="44"/>
        </w:rPr>
        <w:t>E</w:t>
      </w:r>
      <w:r>
        <w:rPr>
          <w:rFonts w:ascii="Trebuchet MS" w:eastAsia="Trebuchet MS" w:hAnsi="Trebuchet MS" w:cs="Trebuchet MS"/>
          <w:b/>
          <w:spacing w:val="2"/>
          <w:w w:val="99"/>
          <w:sz w:val="44"/>
          <w:szCs w:val="44"/>
        </w:rPr>
        <w:t>n</w:t>
      </w:r>
      <w:r>
        <w:rPr>
          <w:rFonts w:ascii="Trebuchet MS" w:eastAsia="Trebuchet MS" w:hAnsi="Trebuchet MS" w:cs="Trebuchet MS"/>
          <w:b/>
          <w:w w:val="99"/>
          <w:sz w:val="44"/>
          <w:szCs w:val="44"/>
        </w:rPr>
        <w:t>g</w:t>
      </w:r>
      <w:r>
        <w:rPr>
          <w:rFonts w:ascii="Trebuchet MS" w:eastAsia="Trebuchet MS" w:hAnsi="Trebuchet MS" w:cs="Trebuchet MS"/>
          <w:b/>
          <w:spacing w:val="1"/>
          <w:w w:val="99"/>
          <w:sz w:val="44"/>
          <w:szCs w:val="44"/>
        </w:rPr>
        <w:t>i</w:t>
      </w:r>
      <w:r>
        <w:rPr>
          <w:rFonts w:ascii="Trebuchet MS" w:eastAsia="Trebuchet MS" w:hAnsi="Trebuchet MS" w:cs="Trebuchet MS"/>
          <w:b/>
          <w:w w:val="99"/>
          <w:sz w:val="44"/>
          <w:szCs w:val="44"/>
        </w:rPr>
        <w:t>ne</w:t>
      </w:r>
      <w:r>
        <w:rPr>
          <w:rFonts w:ascii="Trebuchet MS" w:eastAsia="Trebuchet MS" w:hAnsi="Trebuchet MS" w:cs="Trebuchet MS"/>
          <w:b/>
          <w:spacing w:val="1"/>
          <w:w w:val="99"/>
          <w:sz w:val="44"/>
          <w:szCs w:val="44"/>
        </w:rPr>
        <w:t>e</w:t>
      </w:r>
      <w:r>
        <w:rPr>
          <w:rFonts w:ascii="Trebuchet MS" w:eastAsia="Trebuchet MS" w:hAnsi="Trebuchet MS" w:cs="Trebuchet MS"/>
          <w:b/>
          <w:spacing w:val="2"/>
          <w:w w:val="99"/>
          <w:sz w:val="44"/>
          <w:szCs w:val="44"/>
        </w:rPr>
        <w:t>r</w:t>
      </w:r>
      <w:r>
        <w:rPr>
          <w:rFonts w:ascii="Trebuchet MS" w:eastAsia="Trebuchet MS" w:hAnsi="Trebuchet MS" w:cs="Trebuchet MS"/>
          <w:b/>
          <w:w w:val="99"/>
          <w:sz w:val="44"/>
          <w:szCs w:val="44"/>
        </w:rPr>
        <w:t>ing</w:t>
      </w:r>
    </w:p>
    <w:p w14:paraId="72DAD68D" w14:textId="77777777" w:rsidR="00B87611" w:rsidRDefault="00B87611">
      <w:pPr>
        <w:spacing w:line="200" w:lineRule="exact"/>
      </w:pPr>
    </w:p>
    <w:p w14:paraId="5065E21F" w14:textId="2C361D00" w:rsidR="00B87611" w:rsidRPr="008818FC" w:rsidRDefault="00790719">
      <w:pPr>
        <w:ind w:left="4106" w:right="3446"/>
        <w:jc w:val="center"/>
        <w:rPr>
          <w:rFonts w:ascii="Trebuchet MS" w:eastAsia="Trebuchet MS" w:hAnsi="Trebuchet MS" w:cs="Trebuchet MS"/>
          <w:sz w:val="32"/>
          <w:szCs w:val="32"/>
        </w:rPr>
      </w:pPr>
      <w:r>
        <w:rPr>
          <w:noProof/>
        </w:rPr>
        <mc:AlternateContent>
          <mc:Choice Requires="wpg">
            <w:drawing>
              <wp:anchor distT="0" distB="0" distL="114300" distR="114300" simplePos="0" relativeHeight="251609600" behindDoc="1" locked="0" layoutInCell="1" allowOverlap="1" wp14:anchorId="68CA8FC5" wp14:editId="1FDAE955">
                <wp:simplePos x="0" y="0"/>
                <wp:positionH relativeFrom="page">
                  <wp:posOffset>2766060</wp:posOffset>
                </wp:positionH>
                <wp:positionV relativeFrom="paragraph">
                  <wp:posOffset>438785</wp:posOffset>
                </wp:positionV>
                <wp:extent cx="2112010" cy="370205"/>
                <wp:effectExtent l="3810" t="1905" r="8255" b="8890"/>
                <wp:wrapNone/>
                <wp:docPr id="801255626" name="Group 10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2010" cy="370205"/>
                          <a:chOff x="4356" y="691"/>
                          <a:chExt cx="3326" cy="583"/>
                        </a:xfrm>
                      </wpg:grpSpPr>
                      <wps:wsp>
                        <wps:cNvPr id="1745855517" name="Freeform 1088"/>
                        <wps:cNvSpPr>
                          <a:spLocks/>
                        </wps:cNvSpPr>
                        <wps:spPr bwMode="auto">
                          <a:xfrm>
                            <a:off x="4367" y="701"/>
                            <a:ext cx="725" cy="0"/>
                          </a:xfrm>
                          <a:custGeom>
                            <a:avLst/>
                            <a:gdLst>
                              <a:gd name="T0" fmla="+- 0 4367 4367"/>
                              <a:gd name="T1" fmla="*/ T0 w 725"/>
                              <a:gd name="T2" fmla="+- 0 5091 4367"/>
                              <a:gd name="T3" fmla="*/ T2 w 725"/>
                            </a:gdLst>
                            <a:ahLst/>
                            <a:cxnLst>
                              <a:cxn ang="0">
                                <a:pos x="T1" y="0"/>
                              </a:cxn>
                              <a:cxn ang="0">
                                <a:pos x="T3" y="0"/>
                              </a:cxn>
                            </a:cxnLst>
                            <a:rect l="0" t="0" r="r" b="b"/>
                            <a:pathLst>
                              <a:path w="725">
                                <a:moveTo>
                                  <a:pt x="0" y="0"/>
                                </a:moveTo>
                                <a:lnTo>
                                  <a:pt x="72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1090193" name="Freeform 1087"/>
                        <wps:cNvSpPr>
                          <a:spLocks/>
                        </wps:cNvSpPr>
                        <wps:spPr bwMode="auto">
                          <a:xfrm>
                            <a:off x="5101" y="701"/>
                            <a:ext cx="806" cy="0"/>
                          </a:xfrm>
                          <a:custGeom>
                            <a:avLst/>
                            <a:gdLst>
                              <a:gd name="T0" fmla="+- 0 5101 5101"/>
                              <a:gd name="T1" fmla="*/ T0 w 806"/>
                              <a:gd name="T2" fmla="+- 0 5907 5101"/>
                              <a:gd name="T3" fmla="*/ T2 w 806"/>
                            </a:gdLst>
                            <a:ahLst/>
                            <a:cxnLst>
                              <a:cxn ang="0">
                                <a:pos x="T1" y="0"/>
                              </a:cxn>
                              <a:cxn ang="0">
                                <a:pos x="T3" y="0"/>
                              </a:cxn>
                            </a:cxnLst>
                            <a:rect l="0" t="0" r="r" b="b"/>
                            <a:pathLst>
                              <a:path w="806">
                                <a:moveTo>
                                  <a:pt x="0" y="0"/>
                                </a:moveTo>
                                <a:lnTo>
                                  <a:pt x="80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430386" name="Freeform 1086"/>
                        <wps:cNvSpPr>
                          <a:spLocks/>
                        </wps:cNvSpPr>
                        <wps:spPr bwMode="auto">
                          <a:xfrm>
                            <a:off x="5917" y="701"/>
                            <a:ext cx="809" cy="0"/>
                          </a:xfrm>
                          <a:custGeom>
                            <a:avLst/>
                            <a:gdLst>
                              <a:gd name="T0" fmla="+- 0 5917 5917"/>
                              <a:gd name="T1" fmla="*/ T0 w 809"/>
                              <a:gd name="T2" fmla="+- 0 6726 5917"/>
                              <a:gd name="T3" fmla="*/ T2 w 809"/>
                            </a:gdLst>
                            <a:ahLst/>
                            <a:cxnLst>
                              <a:cxn ang="0">
                                <a:pos x="T1" y="0"/>
                              </a:cxn>
                              <a:cxn ang="0">
                                <a:pos x="T3" y="0"/>
                              </a:cxn>
                            </a:cxnLst>
                            <a:rect l="0" t="0" r="r" b="b"/>
                            <a:pathLst>
                              <a:path w="809">
                                <a:moveTo>
                                  <a:pt x="0" y="0"/>
                                </a:moveTo>
                                <a:lnTo>
                                  <a:pt x="80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4341491" name="Freeform 1085"/>
                        <wps:cNvSpPr>
                          <a:spLocks/>
                        </wps:cNvSpPr>
                        <wps:spPr bwMode="auto">
                          <a:xfrm>
                            <a:off x="6736" y="701"/>
                            <a:ext cx="936" cy="0"/>
                          </a:xfrm>
                          <a:custGeom>
                            <a:avLst/>
                            <a:gdLst>
                              <a:gd name="T0" fmla="+- 0 6736 6736"/>
                              <a:gd name="T1" fmla="*/ T0 w 936"/>
                              <a:gd name="T2" fmla="+- 0 7672 6736"/>
                              <a:gd name="T3" fmla="*/ T2 w 936"/>
                            </a:gdLst>
                            <a:ahLst/>
                            <a:cxnLst>
                              <a:cxn ang="0">
                                <a:pos x="T1" y="0"/>
                              </a:cxn>
                              <a:cxn ang="0">
                                <a:pos x="T3" y="0"/>
                              </a:cxn>
                            </a:cxnLst>
                            <a:rect l="0" t="0" r="r" b="b"/>
                            <a:pathLst>
                              <a:path w="936">
                                <a:moveTo>
                                  <a:pt x="0" y="0"/>
                                </a:moveTo>
                                <a:lnTo>
                                  <a:pt x="93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8507738" name="Freeform 1084"/>
                        <wps:cNvSpPr>
                          <a:spLocks/>
                        </wps:cNvSpPr>
                        <wps:spPr bwMode="auto">
                          <a:xfrm>
                            <a:off x="4362" y="697"/>
                            <a:ext cx="0" cy="572"/>
                          </a:xfrm>
                          <a:custGeom>
                            <a:avLst/>
                            <a:gdLst>
                              <a:gd name="T0" fmla="+- 0 697 697"/>
                              <a:gd name="T1" fmla="*/ 697 h 572"/>
                              <a:gd name="T2" fmla="+- 0 1268 697"/>
                              <a:gd name="T3" fmla="*/ 1268 h 572"/>
                            </a:gdLst>
                            <a:ahLst/>
                            <a:cxnLst>
                              <a:cxn ang="0">
                                <a:pos x="0" y="T1"/>
                              </a:cxn>
                              <a:cxn ang="0">
                                <a:pos x="0" y="T3"/>
                              </a:cxn>
                            </a:cxnLst>
                            <a:rect l="0" t="0" r="r" b="b"/>
                            <a:pathLst>
                              <a:path h="572">
                                <a:moveTo>
                                  <a:pt x="0" y="0"/>
                                </a:moveTo>
                                <a:lnTo>
                                  <a:pt x="0" y="57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816939" name="Freeform 1083"/>
                        <wps:cNvSpPr>
                          <a:spLocks/>
                        </wps:cNvSpPr>
                        <wps:spPr bwMode="auto">
                          <a:xfrm>
                            <a:off x="4367" y="1263"/>
                            <a:ext cx="725" cy="0"/>
                          </a:xfrm>
                          <a:custGeom>
                            <a:avLst/>
                            <a:gdLst>
                              <a:gd name="T0" fmla="+- 0 4367 4367"/>
                              <a:gd name="T1" fmla="*/ T0 w 725"/>
                              <a:gd name="T2" fmla="+- 0 5091 4367"/>
                              <a:gd name="T3" fmla="*/ T2 w 725"/>
                            </a:gdLst>
                            <a:ahLst/>
                            <a:cxnLst>
                              <a:cxn ang="0">
                                <a:pos x="T1" y="0"/>
                              </a:cxn>
                              <a:cxn ang="0">
                                <a:pos x="T3" y="0"/>
                              </a:cxn>
                            </a:cxnLst>
                            <a:rect l="0" t="0" r="r" b="b"/>
                            <a:pathLst>
                              <a:path w="725">
                                <a:moveTo>
                                  <a:pt x="0" y="0"/>
                                </a:moveTo>
                                <a:lnTo>
                                  <a:pt x="72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6405611" name="Freeform 1082"/>
                        <wps:cNvSpPr>
                          <a:spLocks/>
                        </wps:cNvSpPr>
                        <wps:spPr bwMode="auto">
                          <a:xfrm>
                            <a:off x="5096" y="697"/>
                            <a:ext cx="0" cy="572"/>
                          </a:xfrm>
                          <a:custGeom>
                            <a:avLst/>
                            <a:gdLst>
                              <a:gd name="T0" fmla="+- 0 697 697"/>
                              <a:gd name="T1" fmla="*/ 697 h 572"/>
                              <a:gd name="T2" fmla="+- 0 1268 697"/>
                              <a:gd name="T3" fmla="*/ 1268 h 572"/>
                            </a:gdLst>
                            <a:ahLst/>
                            <a:cxnLst>
                              <a:cxn ang="0">
                                <a:pos x="0" y="T1"/>
                              </a:cxn>
                              <a:cxn ang="0">
                                <a:pos x="0" y="T3"/>
                              </a:cxn>
                            </a:cxnLst>
                            <a:rect l="0" t="0" r="r" b="b"/>
                            <a:pathLst>
                              <a:path h="572">
                                <a:moveTo>
                                  <a:pt x="0" y="0"/>
                                </a:moveTo>
                                <a:lnTo>
                                  <a:pt x="0" y="57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395143" name="Freeform 1081"/>
                        <wps:cNvSpPr>
                          <a:spLocks/>
                        </wps:cNvSpPr>
                        <wps:spPr bwMode="auto">
                          <a:xfrm>
                            <a:off x="5101" y="1263"/>
                            <a:ext cx="806" cy="0"/>
                          </a:xfrm>
                          <a:custGeom>
                            <a:avLst/>
                            <a:gdLst>
                              <a:gd name="T0" fmla="+- 0 5101 5101"/>
                              <a:gd name="T1" fmla="*/ T0 w 806"/>
                              <a:gd name="T2" fmla="+- 0 5907 5101"/>
                              <a:gd name="T3" fmla="*/ T2 w 806"/>
                            </a:gdLst>
                            <a:ahLst/>
                            <a:cxnLst>
                              <a:cxn ang="0">
                                <a:pos x="T1" y="0"/>
                              </a:cxn>
                              <a:cxn ang="0">
                                <a:pos x="T3" y="0"/>
                              </a:cxn>
                            </a:cxnLst>
                            <a:rect l="0" t="0" r="r" b="b"/>
                            <a:pathLst>
                              <a:path w="806">
                                <a:moveTo>
                                  <a:pt x="0" y="0"/>
                                </a:moveTo>
                                <a:lnTo>
                                  <a:pt x="80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432483" name="Freeform 1080"/>
                        <wps:cNvSpPr>
                          <a:spLocks/>
                        </wps:cNvSpPr>
                        <wps:spPr bwMode="auto">
                          <a:xfrm>
                            <a:off x="5912" y="697"/>
                            <a:ext cx="0" cy="572"/>
                          </a:xfrm>
                          <a:custGeom>
                            <a:avLst/>
                            <a:gdLst>
                              <a:gd name="T0" fmla="+- 0 697 697"/>
                              <a:gd name="T1" fmla="*/ 697 h 572"/>
                              <a:gd name="T2" fmla="+- 0 1268 697"/>
                              <a:gd name="T3" fmla="*/ 1268 h 572"/>
                            </a:gdLst>
                            <a:ahLst/>
                            <a:cxnLst>
                              <a:cxn ang="0">
                                <a:pos x="0" y="T1"/>
                              </a:cxn>
                              <a:cxn ang="0">
                                <a:pos x="0" y="T3"/>
                              </a:cxn>
                            </a:cxnLst>
                            <a:rect l="0" t="0" r="r" b="b"/>
                            <a:pathLst>
                              <a:path h="572">
                                <a:moveTo>
                                  <a:pt x="0" y="0"/>
                                </a:moveTo>
                                <a:lnTo>
                                  <a:pt x="0" y="57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5820462" name="Freeform 1079"/>
                        <wps:cNvSpPr>
                          <a:spLocks/>
                        </wps:cNvSpPr>
                        <wps:spPr bwMode="auto">
                          <a:xfrm>
                            <a:off x="5917" y="1263"/>
                            <a:ext cx="809" cy="0"/>
                          </a:xfrm>
                          <a:custGeom>
                            <a:avLst/>
                            <a:gdLst>
                              <a:gd name="T0" fmla="+- 0 5917 5917"/>
                              <a:gd name="T1" fmla="*/ T0 w 809"/>
                              <a:gd name="T2" fmla="+- 0 6726 5917"/>
                              <a:gd name="T3" fmla="*/ T2 w 809"/>
                            </a:gdLst>
                            <a:ahLst/>
                            <a:cxnLst>
                              <a:cxn ang="0">
                                <a:pos x="T1" y="0"/>
                              </a:cxn>
                              <a:cxn ang="0">
                                <a:pos x="T3" y="0"/>
                              </a:cxn>
                            </a:cxnLst>
                            <a:rect l="0" t="0" r="r" b="b"/>
                            <a:pathLst>
                              <a:path w="809">
                                <a:moveTo>
                                  <a:pt x="0" y="0"/>
                                </a:moveTo>
                                <a:lnTo>
                                  <a:pt x="80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9460709" name="Freeform 1078"/>
                        <wps:cNvSpPr>
                          <a:spLocks/>
                        </wps:cNvSpPr>
                        <wps:spPr bwMode="auto">
                          <a:xfrm>
                            <a:off x="6731" y="697"/>
                            <a:ext cx="0" cy="572"/>
                          </a:xfrm>
                          <a:custGeom>
                            <a:avLst/>
                            <a:gdLst>
                              <a:gd name="T0" fmla="+- 0 697 697"/>
                              <a:gd name="T1" fmla="*/ 697 h 572"/>
                              <a:gd name="T2" fmla="+- 0 1268 697"/>
                              <a:gd name="T3" fmla="*/ 1268 h 572"/>
                            </a:gdLst>
                            <a:ahLst/>
                            <a:cxnLst>
                              <a:cxn ang="0">
                                <a:pos x="0" y="T1"/>
                              </a:cxn>
                              <a:cxn ang="0">
                                <a:pos x="0" y="T3"/>
                              </a:cxn>
                            </a:cxnLst>
                            <a:rect l="0" t="0" r="r" b="b"/>
                            <a:pathLst>
                              <a:path h="572">
                                <a:moveTo>
                                  <a:pt x="0" y="0"/>
                                </a:moveTo>
                                <a:lnTo>
                                  <a:pt x="0" y="57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33154" name="Freeform 1077"/>
                        <wps:cNvSpPr>
                          <a:spLocks/>
                        </wps:cNvSpPr>
                        <wps:spPr bwMode="auto">
                          <a:xfrm>
                            <a:off x="6736" y="1263"/>
                            <a:ext cx="936" cy="0"/>
                          </a:xfrm>
                          <a:custGeom>
                            <a:avLst/>
                            <a:gdLst>
                              <a:gd name="T0" fmla="+- 0 6736 6736"/>
                              <a:gd name="T1" fmla="*/ T0 w 936"/>
                              <a:gd name="T2" fmla="+- 0 7672 6736"/>
                              <a:gd name="T3" fmla="*/ T2 w 936"/>
                            </a:gdLst>
                            <a:ahLst/>
                            <a:cxnLst>
                              <a:cxn ang="0">
                                <a:pos x="T1" y="0"/>
                              </a:cxn>
                              <a:cxn ang="0">
                                <a:pos x="T3" y="0"/>
                              </a:cxn>
                            </a:cxnLst>
                            <a:rect l="0" t="0" r="r" b="b"/>
                            <a:pathLst>
                              <a:path w="936">
                                <a:moveTo>
                                  <a:pt x="0" y="0"/>
                                </a:moveTo>
                                <a:lnTo>
                                  <a:pt x="93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6751921" name="Freeform 1076"/>
                        <wps:cNvSpPr>
                          <a:spLocks/>
                        </wps:cNvSpPr>
                        <wps:spPr bwMode="auto">
                          <a:xfrm>
                            <a:off x="7677" y="697"/>
                            <a:ext cx="0" cy="572"/>
                          </a:xfrm>
                          <a:custGeom>
                            <a:avLst/>
                            <a:gdLst>
                              <a:gd name="T0" fmla="+- 0 697 697"/>
                              <a:gd name="T1" fmla="*/ 697 h 572"/>
                              <a:gd name="T2" fmla="+- 0 1268 697"/>
                              <a:gd name="T3" fmla="*/ 1268 h 572"/>
                            </a:gdLst>
                            <a:ahLst/>
                            <a:cxnLst>
                              <a:cxn ang="0">
                                <a:pos x="0" y="T1"/>
                              </a:cxn>
                              <a:cxn ang="0">
                                <a:pos x="0" y="T3"/>
                              </a:cxn>
                            </a:cxnLst>
                            <a:rect l="0" t="0" r="r" b="b"/>
                            <a:pathLst>
                              <a:path h="572">
                                <a:moveTo>
                                  <a:pt x="0" y="0"/>
                                </a:moveTo>
                                <a:lnTo>
                                  <a:pt x="0" y="57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4577F3" id="Group 1075" o:spid="_x0000_s1026" style="position:absolute;margin-left:217.8pt;margin-top:34.55pt;width:166.3pt;height:29.15pt;z-index:-251706880;mso-position-horizontal-relative:page" coordorigin="4356,691" coordsize="3326,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">
                <v:shape id="Freeform 1088" o:spid="_x0000_s1027" style="position:absolute;left:4367;top:701;width:725;height:0;visibility:visible;mso-wrap-style:square;v-text-anchor:top" coordsize="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" path="m,l724,e" filled="f" strokeweight=".58pt">
                  <v:path arrowok="t" o:connecttype="custom" o:connectlocs="0,0;724,0" o:connectangles="0,0"/>
                </v:shape>
                <v:shape id="Freeform 1087" o:spid="_x0000_s1028" style="position:absolute;left:5101;top:701;width:806;height:0;visibility:visible;mso-wrap-style:square;v-text-anchor:top" coordsize="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" path="m,l806,e" filled="f" strokeweight=".58pt">
                  <v:path arrowok="t" o:connecttype="custom" o:connectlocs="0,0;806,0" o:connectangles="0,0"/>
                </v:shape>
                <v:shape id="Freeform 1086" o:spid="_x0000_s1029" style="position:absolute;left:5917;top:701;width:809;height:0;visibility:visible;mso-wrap-style:square;v-text-anchor:top" coordsize="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" path="m,l809,e" filled="f" strokeweight=".58pt">
                  <v:path arrowok="t" o:connecttype="custom" o:connectlocs="0,0;809,0" o:connectangles="0,0"/>
                </v:shape>
                <v:shape id="Freeform 1085" o:spid="_x0000_s1030" style="position:absolute;left:6736;top:701;width:936;height:0;visibility:visible;mso-wrap-style:square;v-text-anchor:top" coordsize="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" path="m,l936,e" filled="f" strokeweight=".58pt">
                  <v:path arrowok="t" o:connecttype="custom" o:connectlocs="0,0;936,0" o:connectangles="0,0"/>
                </v:shape>
                <v:shape id="Freeform 1084" o:spid="_x0000_s1031" style="position:absolute;left:4362;top:697;width:0;height:572;visibility:visible;mso-wrap-style:square;v-text-anchor:top" coordsize="0,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" path="m,l,571e" filled="f" strokeweight=".58pt">
                  <v:path arrowok="t" o:connecttype="custom" o:connectlocs="0,697;0,1268" o:connectangles="0,0"/>
                </v:shape>
                <v:shape id="Freeform 1083" o:spid="_x0000_s1032" style="position:absolute;left:4367;top:1263;width:725;height:0;visibility:visible;mso-wrap-style:square;v-text-anchor:top" coordsize="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" path="m,l724,e" filled="f" strokeweight=".58pt">
                  <v:path arrowok="t" o:connecttype="custom" o:connectlocs="0,0;724,0" o:connectangles="0,0"/>
                </v:shape>
                <v:shape id="Freeform 1082" o:spid="_x0000_s1033" style="position:absolute;left:5096;top:697;width:0;height:572;visibility:visible;mso-wrap-style:square;v-text-anchor:top" coordsize="0,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" path="m,l,571e" filled="f" strokeweight=".58pt">
                  <v:path arrowok="t" o:connecttype="custom" o:connectlocs="0,697;0,1268" o:connectangles="0,0"/>
                </v:shape>
                <v:shape id="Freeform 1081" o:spid="_x0000_s1034" style="position:absolute;left:5101;top:1263;width:806;height:0;visibility:visible;mso-wrap-style:square;v-text-anchor:top" coordsize="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" path="m,l806,e" filled="f" strokeweight=".58pt">
                  <v:path arrowok="t" o:connecttype="custom" o:connectlocs="0,0;806,0" o:connectangles="0,0"/>
                </v:shape>
                <v:shape id="Freeform 1080" o:spid="_x0000_s1035" style="position:absolute;left:5912;top:697;width:0;height:572;visibility:visible;mso-wrap-style:square;v-text-anchor:top" coordsize="0,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" path="m,l,571e" filled="f" strokeweight=".58pt">
                  <v:path arrowok="t" o:connecttype="custom" o:connectlocs="0,697;0,1268" o:connectangles="0,0"/>
                </v:shape>
                <v:shape id="Freeform 1079" o:spid="_x0000_s1036" style="position:absolute;left:5917;top:1263;width:809;height:0;visibility:visible;mso-wrap-style:square;v-text-anchor:top" coordsize="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" path="m,l809,e" filled="f" strokeweight=".58pt">
                  <v:path arrowok="t" o:connecttype="custom" o:connectlocs="0,0;809,0" o:connectangles="0,0"/>
                </v:shape>
                <v:shape id="Freeform 1078" o:spid="_x0000_s1037" style="position:absolute;left:6731;top:697;width:0;height:572;visibility:visible;mso-wrap-style:square;v-text-anchor:top" coordsize="0,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" path="m,l,571e" filled="f" strokeweight=".58pt">
                  <v:path arrowok="t" o:connecttype="custom" o:connectlocs="0,697;0,1268" o:connectangles="0,0"/>
                </v:shape>
                <v:shape id="Freeform 1077" o:spid="_x0000_s1038" style="position:absolute;left:6736;top:1263;width:936;height:0;visibility:visible;mso-wrap-style:square;v-text-anchor:top" coordsize="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" path="m,l936,e" filled="f" strokeweight=".58pt">
                  <v:path arrowok="t" o:connecttype="custom" o:connectlocs="0,0;936,0" o:connectangles="0,0"/>
                </v:shape>
                <v:shape id="Freeform 1076" o:spid="_x0000_s1039" style="position:absolute;left:7677;top:697;width:0;height:572;visibility:visible;mso-wrap-style:square;v-text-anchor:top" coordsize="0,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" path="m,l,571e" filled="f" strokeweight=".58pt">
                  <v:path arrowok="t" o:connecttype="custom" o:connectlocs="0,697;0,1268" o:connectangles="0,0"/>
                </v:shape>
                <w10:wrap anchorx="page"/>
              </v:group>
            </w:pict>
          </mc:Fallback>
        </mc:AlternateContent>
      </w:r>
      <w:r w:rsidR="00963546" w:rsidRPr="008818FC">
        <w:rPr>
          <w:rFonts w:ascii="Trebuchet MS" w:eastAsia="Trebuchet MS" w:hAnsi="Trebuchet MS" w:cs="Trebuchet MS"/>
          <w:spacing w:val="-33"/>
          <w:sz w:val="32"/>
          <w:szCs w:val="32"/>
        </w:rPr>
        <w:t>Y</w:t>
      </w:r>
      <w:r w:rsidR="00963546" w:rsidRPr="008818FC">
        <w:rPr>
          <w:rFonts w:ascii="Trebuchet MS" w:eastAsia="Trebuchet MS" w:hAnsi="Trebuchet MS" w:cs="Trebuchet MS"/>
          <w:spacing w:val="1"/>
          <w:sz w:val="32"/>
          <w:szCs w:val="32"/>
        </w:rPr>
        <w:t>e</w:t>
      </w:r>
      <w:r w:rsidR="00963546" w:rsidRPr="008818FC">
        <w:rPr>
          <w:rFonts w:ascii="Trebuchet MS" w:eastAsia="Trebuchet MS" w:hAnsi="Trebuchet MS" w:cs="Trebuchet MS"/>
          <w:sz w:val="32"/>
          <w:szCs w:val="32"/>
        </w:rPr>
        <w:t>ar</w:t>
      </w:r>
      <w:r w:rsidR="00963546" w:rsidRPr="008818FC">
        <w:rPr>
          <w:rFonts w:ascii="Trebuchet MS" w:eastAsia="Trebuchet MS" w:hAnsi="Trebuchet MS" w:cs="Trebuchet MS"/>
          <w:spacing w:val="-6"/>
          <w:sz w:val="32"/>
          <w:szCs w:val="32"/>
        </w:rPr>
        <w:t xml:space="preserve"> </w:t>
      </w:r>
      <w:r w:rsidR="00963546" w:rsidRPr="008818FC">
        <w:rPr>
          <w:rFonts w:ascii="Trebuchet MS" w:eastAsia="Trebuchet MS" w:hAnsi="Trebuchet MS" w:cs="Trebuchet MS"/>
          <w:spacing w:val="1"/>
          <w:sz w:val="32"/>
          <w:szCs w:val="32"/>
        </w:rPr>
        <w:t>20</w:t>
      </w:r>
      <w:r w:rsidR="00A967D3" w:rsidRPr="008818FC">
        <w:rPr>
          <w:rFonts w:ascii="Trebuchet MS" w:eastAsia="Trebuchet MS" w:hAnsi="Trebuchet MS" w:cs="Trebuchet MS"/>
          <w:spacing w:val="1"/>
          <w:sz w:val="32"/>
          <w:szCs w:val="32"/>
        </w:rPr>
        <w:t>2</w:t>
      </w:r>
      <w:r w:rsidR="0045733A">
        <w:rPr>
          <w:rFonts w:ascii="Trebuchet MS" w:eastAsia="Trebuchet MS" w:hAnsi="Trebuchet MS" w:cs="Trebuchet MS"/>
          <w:spacing w:val="1"/>
          <w:sz w:val="32"/>
          <w:szCs w:val="32"/>
        </w:rPr>
        <w:t>6</w:t>
      </w:r>
      <w:r w:rsidR="00963546" w:rsidRPr="008818FC">
        <w:rPr>
          <w:rFonts w:ascii="Trebuchet MS" w:eastAsia="Trebuchet MS" w:hAnsi="Trebuchet MS" w:cs="Trebuchet MS"/>
          <w:spacing w:val="-7"/>
          <w:sz w:val="32"/>
          <w:szCs w:val="32"/>
        </w:rPr>
        <w:t xml:space="preserve"> </w:t>
      </w:r>
      <w:r w:rsidR="00963546" w:rsidRPr="008818FC">
        <w:rPr>
          <w:rFonts w:ascii="Trebuchet MS" w:eastAsia="Trebuchet MS" w:hAnsi="Trebuchet MS" w:cs="Trebuchet MS"/>
          <w:sz w:val="32"/>
          <w:szCs w:val="32"/>
        </w:rPr>
        <w:t>-</w:t>
      </w:r>
      <w:r w:rsidR="00963546" w:rsidRPr="008818FC">
        <w:rPr>
          <w:rFonts w:ascii="Trebuchet MS" w:eastAsia="Trebuchet MS" w:hAnsi="Trebuchet MS" w:cs="Trebuchet MS"/>
          <w:spacing w:val="-1"/>
          <w:sz w:val="32"/>
          <w:szCs w:val="32"/>
        </w:rPr>
        <w:t xml:space="preserve"> </w:t>
      </w:r>
      <w:r w:rsidR="00963546" w:rsidRPr="008818FC">
        <w:rPr>
          <w:rFonts w:ascii="Trebuchet MS" w:eastAsia="Trebuchet MS" w:hAnsi="Trebuchet MS" w:cs="Trebuchet MS"/>
          <w:spacing w:val="1"/>
          <w:w w:val="99"/>
          <w:sz w:val="32"/>
          <w:szCs w:val="32"/>
        </w:rPr>
        <w:t>2</w:t>
      </w:r>
      <w:r w:rsidR="00963546" w:rsidRPr="008818FC">
        <w:rPr>
          <w:rFonts w:ascii="Trebuchet MS" w:eastAsia="Trebuchet MS" w:hAnsi="Trebuchet MS" w:cs="Trebuchet MS"/>
          <w:w w:val="99"/>
          <w:sz w:val="32"/>
          <w:szCs w:val="32"/>
        </w:rPr>
        <w:t>0</w:t>
      </w:r>
      <w:r w:rsidR="00A967D3" w:rsidRPr="008818FC">
        <w:rPr>
          <w:rFonts w:ascii="Trebuchet MS" w:eastAsia="Trebuchet MS" w:hAnsi="Trebuchet MS" w:cs="Trebuchet MS"/>
          <w:spacing w:val="1"/>
          <w:w w:val="99"/>
          <w:sz w:val="32"/>
          <w:szCs w:val="32"/>
        </w:rPr>
        <w:t>2</w:t>
      </w:r>
      <w:r w:rsidR="0045733A">
        <w:rPr>
          <w:rFonts w:ascii="Trebuchet MS" w:eastAsia="Trebuchet MS" w:hAnsi="Trebuchet MS" w:cs="Trebuchet MS"/>
          <w:spacing w:val="1"/>
          <w:w w:val="99"/>
          <w:sz w:val="32"/>
          <w:szCs w:val="32"/>
        </w:rPr>
        <w:t>7</w:t>
      </w:r>
    </w:p>
    <w:p w14:paraId="6FA0A5B0" w14:textId="77777777" w:rsidR="00B87611" w:rsidRDefault="00B87611">
      <w:pPr>
        <w:spacing w:before="3" w:line="160" w:lineRule="exact"/>
        <w:rPr>
          <w:sz w:val="17"/>
          <w:szCs w:val="17"/>
        </w:rPr>
      </w:pPr>
    </w:p>
    <w:p w14:paraId="01013665" w14:textId="77777777" w:rsidR="00B87611" w:rsidRDefault="00B87611">
      <w:pPr>
        <w:spacing w:line="200" w:lineRule="exact"/>
      </w:pPr>
    </w:p>
    <w:p w14:paraId="26907212" w14:textId="77777777" w:rsidR="00B87611" w:rsidRDefault="00963546">
      <w:pPr>
        <w:ind w:left="100"/>
        <w:rPr>
          <w:rFonts w:ascii="Trebuchet MS" w:eastAsia="Trebuchet MS" w:hAnsi="Trebuchet MS" w:cs="Trebuchet MS"/>
          <w:sz w:val="32"/>
          <w:szCs w:val="32"/>
        </w:rPr>
      </w:pPr>
      <w:r>
        <w:rPr>
          <w:rFonts w:ascii="Trebuchet MS" w:eastAsia="Trebuchet MS" w:hAnsi="Trebuchet MS" w:cs="Trebuchet MS"/>
          <w:sz w:val="32"/>
          <w:szCs w:val="32"/>
        </w:rPr>
        <w:t>Group</w:t>
      </w:r>
      <w:r>
        <w:rPr>
          <w:rFonts w:ascii="Trebuchet MS" w:eastAsia="Trebuchet MS" w:hAnsi="Trebuchet MS" w:cs="Trebuchet MS"/>
          <w:spacing w:val="1"/>
          <w:sz w:val="32"/>
          <w:szCs w:val="32"/>
        </w:rPr>
        <w:t>/</w:t>
      </w:r>
      <w:r>
        <w:rPr>
          <w:rFonts w:ascii="Trebuchet MS" w:eastAsia="Trebuchet MS" w:hAnsi="Trebuchet MS" w:cs="Trebuchet MS"/>
          <w:spacing w:val="-15"/>
          <w:sz w:val="32"/>
          <w:szCs w:val="32"/>
        </w:rPr>
        <w:t>P</w:t>
      </w:r>
      <w:r>
        <w:rPr>
          <w:rFonts w:ascii="Trebuchet MS" w:eastAsia="Trebuchet MS" w:hAnsi="Trebuchet MS" w:cs="Trebuchet MS"/>
          <w:sz w:val="32"/>
          <w:szCs w:val="32"/>
        </w:rPr>
        <w:t>roj</w:t>
      </w:r>
      <w:r>
        <w:rPr>
          <w:rFonts w:ascii="Trebuchet MS" w:eastAsia="Trebuchet MS" w:hAnsi="Trebuchet MS" w:cs="Trebuchet MS"/>
          <w:spacing w:val="1"/>
          <w:sz w:val="32"/>
          <w:szCs w:val="32"/>
        </w:rPr>
        <w:t>e</w:t>
      </w:r>
      <w:r>
        <w:rPr>
          <w:rFonts w:ascii="Trebuchet MS" w:eastAsia="Trebuchet MS" w:hAnsi="Trebuchet MS" w:cs="Trebuchet MS"/>
          <w:sz w:val="32"/>
          <w:szCs w:val="32"/>
        </w:rPr>
        <w:t>ct</w:t>
      </w:r>
      <w:r>
        <w:rPr>
          <w:rFonts w:ascii="Trebuchet MS" w:eastAsia="Trebuchet MS" w:hAnsi="Trebuchet MS" w:cs="Trebuchet MS"/>
          <w:spacing w:val="-21"/>
          <w:sz w:val="32"/>
          <w:szCs w:val="32"/>
        </w:rPr>
        <w:t xml:space="preserve"> </w:t>
      </w:r>
      <w:r>
        <w:rPr>
          <w:rFonts w:ascii="Trebuchet MS" w:eastAsia="Trebuchet MS" w:hAnsi="Trebuchet MS" w:cs="Trebuchet MS"/>
          <w:sz w:val="32"/>
          <w:szCs w:val="32"/>
        </w:rPr>
        <w:t>I</w:t>
      </w:r>
      <w:r>
        <w:rPr>
          <w:rFonts w:ascii="Trebuchet MS" w:eastAsia="Trebuchet MS" w:hAnsi="Trebuchet MS" w:cs="Trebuchet MS"/>
          <w:spacing w:val="3"/>
          <w:sz w:val="32"/>
          <w:szCs w:val="32"/>
        </w:rPr>
        <w:t>D</w:t>
      </w:r>
      <w:r>
        <w:rPr>
          <w:rFonts w:ascii="Trebuchet MS" w:eastAsia="Trebuchet MS" w:hAnsi="Trebuchet MS" w:cs="Trebuchet MS"/>
          <w:sz w:val="32"/>
          <w:szCs w:val="32"/>
        </w:rPr>
        <w:t>:</w:t>
      </w:r>
    </w:p>
    <w:p w14:paraId="0E74EAEB" w14:textId="77777777" w:rsidR="00B87611" w:rsidRDefault="00B87611">
      <w:pPr>
        <w:spacing w:before="2" w:line="160" w:lineRule="exact"/>
        <w:rPr>
          <w:sz w:val="17"/>
          <w:szCs w:val="17"/>
        </w:rPr>
      </w:pPr>
    </w:p>
    <w:p w14:paraId="3664F833" w14:textId="77777777" w:rsidR="00B87611" w:rsidRDefault="00B87611">
      <w:pPr>
        <w:spacing w:line="200" w:lineRule="exact"/>
      </w:pPr>
    </w:p>
    <w:p>
      <w:pPr>
        <w:tabs>
          <w:tab w:val="left" w:pos="3150"/>
          <w:tab w:val="left" w:pos="3500"/>
          <w:tab w:val="left" w:pos="9700"/>
        </w:tabs>
        <w:spacing w:before="160" w:after="0"/>
        <w:ind w:left="100"/>
      </w:pPr>
      <w:r>
        <w:rPr>
          <w:rFonts w:ascii="Trebuchet MS" w:eastAsia="Trebuchet MS" w:hAnsi="Trebuchet MS" w:cs="Trebuchet MS"/>
          <w:sz w:val="32"/>
          <w:szCs w:val="32"/>
        </w:rPr>
        <w:t xml:space="preserve">Team Members</w:t>
      </w:r>
      <w:r>
        <w:rPr>
          <w:rFonts w:ascii="Trebuchet MS" w:eastAsia="Trebuchet MS" w:hAnsi="Trebuchet MS" w:cs="Trebuchet MS"/>
          <w:sz w:val="32"/>
          <w:szCs w:val="32"/>
        </w:rPr>
        <w:tab/>
      </w:r>
      <w:r>
        <w:rPr>
          <w:rFonts w:ascii="Trebuchet MS" w:eastAsia="Trebuchet MS" w:hAnsi="Trebuchet MS" w:cs="Trebuchet MS"/>
          <w:sz w:val="32"/>
          <w:szCs w:val="32"/>
        </w:rPr>
        <w:t xml:space="preserve">:</w:t>
      </w:r>
      <w:r>
        <w:rPr>
          <w:rFonts w:ascii="Trebuchet MS" w:eastAsia="Trebuchet MS" w:hAnsi="Trebuchet MS" w:cs="Trebuchet MS"/>
          <w:sz w:val="32"/>
          <w:szCs w:val="32"/>
        </w:rPr>
        <w:tab/>
      </w:r>
      <w:r>
        <w:rPr>
          <w:rFonts w:ascii="Trebuchet MS" w:eastAsia="Trebuchet MS" w:hAnsi="Trebuchet MS" w:cs="Trebuchet MS"/>
          <w:sz w:val="28"/>
          <w:szCs w:val="28"/>
          <w:u w:val="dotted" w:color="000000"/>
        </w:rPr>
        <w:t xml:space="preserve">1.  Ajit Paraskar</w:t>
      </w:r>
      <w:r>
        <w:rPr>
          <w:rFonts w:ascii="Trebuchet MS" w:eastAsia="Trebuchet MS" w:hAnsi="Trebuchet MS" w:cs="Trebuchet MS"/>
          <w:sz w:val="28"/>
          <w:szCs w:val="28"/>
          <w:u w:val="dotted" w:color="000000"/>
        </w:rPr>
        <w:tab/>
      </w:r>
    </w:p>
    <w:p>
      <w:pPr>
        <w:tabs>
          <w:tab w:val="left" w:pos="3150"/>
          <w:tab w:val="left" w:pos="3500"/>
          <w:tab w:val="left" w:pos="9700"/>
        </w:tabs>
        <w:spacing w:before="280" w:after="0"/>
        <w:ind w:left="100"/>
      </w:pPr>
      <w:r>
        <w:rPr>
          <w:rFonts w:ascii="Trebuchet MS" w:eastAsia="Trebuchet MS" w:hAnsi="Trebuchet MS" w:cs="Trebuchet MS"/>
          <w:sz w:val="32"/>
          <w:szCs w:val="32"/>
        </w:rPr>
        <w:tab/>
      </w:r>
      <w:r>
        <w:rPr>
          <w:rFonts w:ascii="Trebuchet MS" w:eastAsia="Trebuchet MS" w:hAnsi="Trebuchet MS" w:cs="Trebuchet MS"/>
          <w:sz w:val="32"/>
          <w:szCs w:val="32"/>
        </w:rPr>
        <w:tab/>
      </w:r>
      <w:r>
        <w:rPr>
          <w:rFonts w:ascii="Trebuchet MS" w:eastAsia="Trebuchet MS" w:hAnsi="Trebuchet MS" w:cs="Trebuchet MS"/>
          <w:sz w:val="28"/>
          <w:szCs w:val="28"/>
          <w:u w:val="dotted" w:color="000000"/>
        </w:rPr>
        <w:t xml:space="preserve">2.  Harshvardhan Patil</w:t>
      </w:r>
      <w:r>
        <w:rPr>
          <w:rFonts w:ascii="Trebuchet MS" w:eastAsia="Trebuchet MS" w:hAnsi="Trebuchet MS" w:cs="Trebuchet MS"/>
          <w:sz w:val="28"/>
          <w:szCs w:val="28"/>
          <w:u w:val="dotted" w:color="000000"/>
        </w:rPr>
        <w:tab/>
      </w:r>
    </w:p>
    <w:p>
      <w:pPr>
        <w:tabs>
          <w:tab w:val="left" w:pos="3150"/>
          <w:tab w:val="left" w:pos="3500"/>
          <w:tab w:val="left" w:pos="9700"/>
        </w:tabs>
        <w:spacing w:before="280" w:after="0"/>
        <w:ind w:left="100"/>
      </w:pPr>
      <w:r>
        <w:rPr>
          <w:rFonts w:ascii="Trebuchet MS" w:eastAsia="Trebuchet MS" w:hAnsi="Trebuchet MS" w:cs="Trebuchet MS"/>
          <w:sz w:val="32"/>
          <w:szCs w:val="32"/>
        </w:rPr>
        <w:tab/>
      </w:r>
      <w:r>
        <w:rPr>
          <w:rFonts w:ascii="Trebuchet MS" w:eastAsia="Trebuchet MS" w:hAnsi="Trebuchet MS" w:cs="Trebuchet MS"/>
          <w:sz w:val="32"/>
          <w:szCs w:val="32"/>
        </w:rPr>
        <w:tab/>
      </w:r>
      <w:r>
        <w:rPr>
          <w:rFonts w:ascii="Trebuchet MS" w:eastAsia="Trebuchet MS" w:hAnsi="Trebuchet MS" w:cs="Trebuchet MS"/>
          <w:sz w:val="28"/>
          <w:szCs w:val="28"/>
          <w:u w:val="dotted" w:color="000000"/>
        </w:rPr>
        <w:t xml:space="preserve">3.  Prathamesh Kumbhar</w:t>
      </w:r>
      <w:r>
        <w:rPr>
          <w:rFonts w:ascii="Trebuchet MS" w:eastAsia="Trebuchet MS" w:hAnsi="Trebuchet MS" w:cs="Trebuchet MS"/>
          <w:sz w:val="28"/>
          <w:szCs w:val="28"/>
          <w:u w:val="dotted" w:color="000000"/>
        </w:rPr>
        <w:tab/>
      </w:r>
    </w:p>
    <w:p>
      <w:pPr>
        <w:tabs>
          <w:tab w:val="left" w:pos="3150"/>
          <w:tab w:val="left" w:pos="3500"/>
          <w:tab w:val="left" w:pos="9700"/>
        </w:tabs>
        <w:spacing w:before="280" w:after="0"/>
        <w:ind w:left="100"/>
      </w:pPr>
      <w:r>
        <w:rPr>
          <w:rFonts w:ascii="Trebuchet MS" w:eastAsia="Trebuchet MS" w:hAnsi="Trebuchet MS" w:cs="Trebuchet MS"/>
          <w:sz w:val="32"/>
          <w:szCs w:val="32"/>
        </w:rPr>
        <w:tab/>
      </w:r>
      <w:r>
        <w:rPr>
          <w:rFonts w:ascii="Trebuchet MS" w:eastAsia="Trebuchet MS" w:hAnsi="Trebuchet MS" w:cs="Trebuchet MS"/>
          <w:sz w:val="32"/>
          <w:szCs w:val="32"/>
        </w:rPr>
        <w:tab/>
      </w:r>
      <w:r>
        <w:rPr>
          <w:rFonts w:ascii="Trebuchet MS" w:eastAsia="Trebuchet MS" w:hAnsi="Trebuchet MS" w:cs="Trebuchet MS"/>
          <w:sz w:val="28"/>
          <w:szCs w:val="28"/>
          <w:u w:val="dotted" w:color="000000"/>
        </w:rPr>
        <w:t xml:space="preserve">4.  Bikram Ghosh</w:t>
      </w:r>
      <w:r>
        <w:rPr>
          <w:rFonts w:ascii="Trebuchet MS" w:eastAsia="Trebuchet MS" w:hAnsi="Trebuchet MS" w:cs="Trebuchet MS"/>
          <w:sz w:val="28"/>
          <w:szCs w:val="28"/>
          <w:u w:val="dotted" w:color="000000"/>
        </w:rPr>
        <w:tab/>
      </w:r>
    </w:p>
    <w:p>
      <w:pPr>
        <w:tabs>
          <w:tab w:val="left" w:pos="3150"/>
          <w:tab w:val="left" w:pos="3500"/>
          <w:tab w:val="left" w:pos="9700"/>
        </w:tabs>
        <w:spacing w:before="480" w:after="0"/>
        <w:ind w:left="100"/>
      </w:pPr>
      <w:r>
        <w:rPr>
          <w:rFonts w:ascii="Trebuchet MS" w:eastAsia="Trebuchet MS" w:hAnsi="Trebuchet MS" w:cs="Trebuchet MS"/>
          <w:sz w:val="32"/>
          <w:szCs w:val="32"/>
        </w:rPr>
        <w:t xml:space="preserve">Project Title</w:t>
      </w:r>
      <w:r>
        <w:rPr>
          <w:rFonts w:ascii="Trebuchet MS" w:eastAsia="Trebuchet MS" w:hAnsi="Trebuchet MS" w:cs="Trebuchet MS"/>
          <w:sz w:val="32"/>
          <w:szCs w:val="32"/>
        </w:rPr>
        <w:tab/>
      </w:r>
      <w:r>
        <w:rPr>
          <w:rFonts w:ascii="Trebuchet MS" w:eastAsia="Trebuchet MS" w:hAnsi="Trebuchet MS" w:cs="Trebuchet MS"/>
          <w:sz w:val="32"/>
          <w:szCs w:val="32"/>
        </w:rPr>
        <w:t xml:space="preserve">:</w:t>
      </w:r>
      <w:r>
        <w:rPr>
          <w:rFonts w:ascii="Trebuchet MS" w:eastAsia="Trebuchet MS" w:hAnsi="Trebuchet MS" w:cs="Trebuchet MS"/>
          <w:sz w:val="32"/>
          <w:szCs w:val="32"/>
        </w:rPr>
        <w:tab/>
      </w:r>
      <w:r>
        <w:rPr>
          <w:rFonts w:ascii="Trebuchet MS" w:eastAsia="Trebuchet MS" w:hAnsi="Trebuchet MS" w:cs="Trebuchet MS"/>
          <w:b/>
          <w:sz w:val="24"/>
          <w:szCs w:val="24"/>
          <w:u w:val="dotted" w:color="000000"/>
        </w:rPr>
        <w:t xml:space="preserve">Cortex: An Agentic Retrieval-Augmented</w:t>
      </w:r>
      <w:r>
        <w:rPr>
          <w:rFonts w:ascii="Trebuchet MS" w:eastAsia="Trebuchet MS" w:hAnsi="Trebuchet MS" w:cs="Trebuchet MS"/>
          <w:b/>
          <w:sz w:val="24"/>
          <w:szCs w:val="24"/>
          <w:u w:val="dotted" w:color="000000"/>
        </w:rPr>
        <w:tab/>
      </w:r>
    </w:p>
    <w:p>
      <w:pPr>
        <w:tabs>
          <w:tab w:val="left" w:pos="3150"/>
          <w:tab w:val="left" w:pos="3500"/>
          <w:tab w:val="left" w:pos="9700"/>
        </w:tabs>
        <w:spacing w:before="220" w:after="0"/>
        <w:ind w:left="100"/>
      </w:pPr>
      <w:r>
        <w:rPr>
          <w:rFonts w:ascii="Trebuchet MS" w:eastAsia="Trebuchet MS" w:hAnsi="Trebuchet MS" w:cs="Trebuchet MS"/>
          <w:sz w:val="32"/>
          <w:szCs w:val="32"/>
        </w:rPr>
        <w:tab/>
      </w:r>
      <w:r>
        <w:rPr>
          <w:rFonts w:ascii="Trebuchet MS" w:eastAsia="Trebuchet MS" w:hAnsi="Trebuchet MS" w:cs="Trebuchet MS"/>
          <w:sz w:val="32"/>
          <w:szCs w:val="32"/>
        </w:rPr>
        <w:tab/>
      </w:r>
      <w:r>
        <w:rPr>
          <w:rFonts w:ascii="Trebuchet MS" w:eastAsia="Trebuchet MS" w:hAnsi="Trebuchet MS" w:cs="Trebuchet MS"/>
          <w:b/>
          <w:sz w:val="24"/>
          <w:szCs w:val="24"/>
          <w:u w:val="dotted" w:color="000000"/>
        </w:rPr>
        <w:t xml:space="preserve">Generation System over Live Work Data with</w:t>
      </w:r>
      <w:r>
        <w:rPr>
          <w:rFonts w:ascii="Trebuchet MS" w:eastAsia="Trebuchet MS" w:hAnsi="Trebuchet MS" w:cs="Trebuchet MS"/>
          <w:b/>
          <w:sz w:val="24"/>
          <w:szCs w:val="24"/>
          <w:u w:val="dotted" w:color="000000"/>
        </w:rPr>
        <w:tab/>
      </w:r>
    </w:p>
    <w:p>
      <w:pPr>
        <w:tabs>
          <w:tab w:val="left" w:pos="3150"/>
          <w:tab w:val="left" w:pos="3500"/>
          <w:tab w:val="left" w:pos="9700"/>
        </w:tabs>
        <w:spacing w:before="220" w:after="0"/>
        <w:ind w:left="100"/>
      </w:pPr>
      <w:r>
        <w:rPr>
          <w:rFonts w:ascii="Trebuchet MS" w:eastAsia="Trebuchet MS" w:hAnsi="Trebuchet MS" w:cs="Trebuchet MS"/>
          <w:sz w:val="32"/>
          <w:szCs w:val="32"/>
        </w:rPr>
        <w:tab/>
      </w:r>
      <w:r>
        <w:rPr>
          <w:rFonts w:ascii="Trebuchet MS" w:eastAsia="Trebuchet MS" w:hAnsi="Trebuchet MS" w:cs="Trebuchet MS"/>
          <w:sz w:val="32"/>
          <w:szCs w:val="32"/>
        </w:rPr>
        <w:tab/>
      </w:r>
      <w:r>
        <w:rPr>
          <w:rFonts w:ascii="Trebuchet MS" w:eastAsia="Trebuchet MS" w:hAnsi="Trebuchet MS" w:cs="Trebuchet MS"/>
          <w:b/>
          <w:sz w:val="24"/>
          <w:szCs w:val="24"/>
          <w:u w:val="dotted" w:color="000000"/>
        </w:rPr>
        <w:t xml:space="preserve">Explainable Memory and Consent-Gated Actions</w:t>
      </w:r>
      <w:r>
        <w:rPr>
          <w:rFonts w:ascii="Trebuchet MS" w:eastAsia="Trebuchet MS" w:hAnsi="Trebuchet MS" w:cs="Trebuchet MS"/>
          <w:b/>
          <w:sz w:val="24"/>
          <w:szCs w:val="24"/>
          <w:u w:val="dotted" w:color="000000"/>
        </w:rPr>
        <w:tab/>
      </w:r>
    </w:p>
    <w:p>
      <w:pPr>
        <w:tabs>
          <w:tab w:val="left" w:pos="3150"/>
          <w:tab w:val="left" w:pos="3500"/>
          <w:tab w:val="left" w:pos="9700"/>
        </w:tabs>
        <w:spacing w:before="480" w:after="0"/>
        <w:ind w:left="100"/>
      </w:pPr>
      <w:r>
        <w:rPr>
          <w:rFonts w:ascii="Trebuchet MS" w:eastAsia="Trebuchet MS" w:hAnsi="Trebuchet MS" w:cs="Trebuchet MS"/>
          <w:sz w:val="32"/>
          <w:szCs w:val="32"/>
        </w:rPr>
        <w:t xml:space="preserve">Project Guide</w:t>
      </w:r>
      <w:r>
        <w:rPr>
          <w:rFonts w:ascii="Trebuchet MS" w:eastAsia="Trebuchet MS" w:hAnsi="Trebuchet MS" w:cs="Trebuchet MS"/>
          <w:sz w:val="32"/>
          <w:szCs w:val="32"/>
        </w:rPr>
        <w:tab/>
      </w:r>
      <w:r>
        <w:rPr>
          <w:rFonts w:ascii="Trebuchet MS" w:eastAsia="Trebuchet MS" w:hAnsi="Trebuchet MS" w:cs="Trebuchet MS"/>
          <w:sz w:val="32"/>
          <w:szCs w:val="32"/>
        </w:rPr>
        <w:t xml:space="preserve">:</w:t>
      </w:r>
      <w:r>
        <w:rPr>
          <w:rFonts w:ascii="Trebuchet MS" w:eastAsia="Trebuchet MS" w:hAnsi="Trebuchet MS" w:cs="Trebuchet MS"/>
          <w:sz w:val="32"/>
          <w:szCs w:val="32"/>
        </w:rPr>
        <w:tab/>
      </w:r>
      <w:r>
        <w:rPr>
          <w:rFonts w:ascii="Trebuchet MS" w:eastAsia="Trebuchet MS" w:hAnsi="Trebuchet MS" w:cs="Trebuchet MS"/>
          <w:sz w:val="28"/>
          <w:szCs w:val="28"/>
          <w:u w:val="dotted" w:color="000000"/>
        </w:rPr>
        <w:t xml:space="preserve">Prof. Swapnali Gaikwad</w:t>
      </w:r>
      <w:r>
        <w:rPr>
          <w:rFonts w:ascii="Trebuchet MS" w:eastAsia="Trebuchet MS" w:hAnsi="Trebuchet MS" w:cs="Trebuchet MS"/>
          <w:sz w:val="28"/>
          <w:szCs w:val="28"/>
          <w:u w:val="dotted" w:color="000000"/>
        </w:rPr>
        <w:tab/>
      </w:r>
    </w:p>
    <w:p>
      <w:pPr>
        <w:tabs>
          <w:tab w:val="left" w:pos="3150"/>
          <w:tab w:val="left" w:pos="3500"/>
          <w:tab w:val="left" w:pos="9700"/>
        </w:tabs>
        <w:spacing w:before="480" w:after="0"/>
        <w:ind w:left="100"/>
      </w:pPr>
      <w:r>
        <w:rPr>
          <w:rFonts w:ascii="Trebuchet MS" w:eastAsia="Trebuchet MS" w:hAnsi="Trebuchet MS" w:cs="Trebuchet MS"/>
          <w:sz w:val="32"/>
          <w:szCs w:val="32"/>
        </w:rPr>
        <w:t xml:space="preserve">Area of the Project</w:t>
      </w:r>
      <w:r>
        <w:rPr>
          <w:rFonts w:ascii="Trebuchet MS" w:eastAsia="Trebuchet MS" w:hAnsi="Trebuchet MS" w:cs="Trebuchet MS"/>
          <w:sz w:val="32"/>
          <w:szCs w:val="32"/>
        </w:rPr>
        <w:tab/>
      </w:r>
      <w:r>
        <w:rPr>
          <w:rFonts w:ascii="Trebuchet MS" w:eastAsia="Trebuchet MS" w:hAnsi="Trebuchet MS" w:cs="Trebuchet MS"/>
          <w:sz w:val="32"/>
          <w:szCs w:val="32"/>
        </w:rPr>
        <w:t xml:space="preserve">:</w:t>
      </w:r>
      <w:r>
        <w:rPr>
          <w:rFonts w:ascii="Trebuchet MS" w:eastAsia="Trebuchet MS" w:hAnsi="Trebuchet MS" w:cs="Trebuchet MS"/>
          <w:sz w:val="32"/>
          <w:szCs w:val="32"/>
        </w:rPr>
        <w:tab/>
      </w:r>
      <w:r>
        <w:rPr>
          <w:rFonts w:ascii="Trebuchet MS" w:eastAsia="Trebuchet MS" w:hAnsi="Trebuchet MS" w:cs="Trebuchet MS"/>
          <w:sz w:val="24"/>
          <w:szCs w:val="24"/>
          <w:u w:val="dotted" w:color="000000"/>
        </w:rPr>
        <w:t xml:space="preserve">Information Retrieval and Natural Language</w:t>
      </w:r>
      <w:r>
        <w:rPr>
          <w:rFonts w:ascii="Trebuchet MS" w:eastAsia="Trebuchet MS" w:hAnsi="Trebuchet MS" w:cs="Trebuchet MS"/>
          <w:sz w:val="24"/>
          <w:szCs w:val="24"/>
          <w:u w:val="dotted" w:color="000000"/>
        </w:rPr>
        <w:tab/>
      </w:r>
    </w:p>
    <w:p>
      <w:pPr>
        <w:tabs>
          <w:tab w:val="left" w:pos="3150"/>
          <w:tab w:val="left" w:pos="3500"/>
          <w:tab w:val="left" w:pos="9700"/>
        </w:tabs>
        <w:spacing w:before="220" w:after="0"/>
        <w:ind w:left="100"/>
      </w:pPr>
      <w:r>
        <w:rPr>
          <w:rFonts w:ascii="Trebuchet MS" w:eastAsia="Trebuchet MS" w:hAnsi="Trebuchet MS" w:cs="Trebuchet MS"/>
          <w:sz w:val="32"/>
          <w:szCs w:val="32"/>
        </w:rPr>
        <w:tab/>
      </w:r>
      <w:r>
        <w:rPr>
          <w:rFonts w:ascii="Trebuchet MS" w:eastAsia="Trebuchet MS" w:hAnsi="Trebuchet MS" w:cs="Trebuchet MS"/>
          <w:sz w:val="32"/>
          <w:szCs w:val="32"/>
        </w:rPr>
        <w:tab/>
      </w:r>
      <w:r>
        <w:rPr>
          <w:rFonts w:ascii="Trebuchet MS" w:eastAsia="Trebuchet MS" w:hAnsi="Trebuchet MS" w:cs="Trebuchet MS"/>
          <w:sz w:val="24"/>
          <w:szCs w:val="24"/>
          <w:u w:val="dotted" w:color="000000"/>
        </w:rPr>
        <w:t xml:space="preserve">Processing (Agentic RAG); Web Technology</w:t>
      </w:r>
      <w:r>
        <w:rPr>
          <w:rFonts w:ascii="Trebuchet MS" w:eastAsia="Trebuchet MS" w:hAnsi="Trebuchet MS" w:cs="Trebuchet MS"/>
          <w:sz w:val="24"/>
          <w:szCs w:val="24"/>
          <w:u w:val="dotted" w:color="000000"/>
        </w:rPr>
        <w:tab/>
      </w:r>
    </w:p>
    <w:p w14:paraId="3D190747" w14:textId="5739480C" w:rsidR="00B14F2A" w:rsidRDefault="00790719">
      <w:pPr>
        <w:spacing w:before="440"/>
        <w:ind w:left="2480" w:right="1829"/>
        <w:jc w:val="center"/>
        <w:rPr>
          <w:rFonts w:ascii="Trebuchet MS" w:eastAsia="Trebuchet MS" w:hAnsi="Trebuchet MS" w:cs="Trebuchet MS"/>
          <w:b/>
          <w:spacing w:val="-1"/>
          <w:sz w:val="32"/>
          <w:szCs w:val="32"/>
        </w:rPr>
      </w:pPr>
      <w:r>
        <w:rPr>
          <w:rFonts w:ascii="Trebuchet MS" w:eastAsia="Trebuchet MS" w:hAnsi="Trebuchet MS" w:cs="Trebuchet MS"/>
          <w:b/>
          <w:noProof/>
          <w:spacing w:val="-1"/>
          <w:sz w:val="32"/>
          <w:szCs w:val="32"/>
        </w:rPr>
        <mc:AlternateContent>
          <mc:Choice Requires="wps">
            <w:drawing>
              <wp:anchor distT="0" distB="0" distL="114300" distR="114300" simplePos="0" relativeHeight="251706880" behindDoc="0" locked="0" layoutInCell="1" allowOverlap="1" wp14:anchorId="47D64A57" wp14:editId="09CEA269">
                <wp:simplePos x="0" y="0"/>
                <wp:positionH relativeFrom="column">
                  <wp:posOffset>-79375</wp:posOffset>
                </wp:positionH>
                <wp:positionV relativeFrom="paragraph">
                  <wp:posOffset>132080</wp:posOffset>
                </wp:positionV>
                <wp:extent cx="6711950" cy="0"/>
                <wp:effectExtent l="9525" t="11430" r="12700" b="7620"/>
                <wp:wrapNone/>
                <wp:docPr id="429428466" name="AutoShape 1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11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53F235" id="AutoShape 1117" o:spid="_x0000_s1026" type="#_x0000_t32" style="position:absolute;margin-left:-6.25pt;margin-top:10.4pt;width:528.5pt;height:0;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sMHuAEAAFYDAAAOAAAAZHJzL2Uyb0RvYy54bWysU8Fu2zAMvQ/YPwi6L44DpFu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"/>
            </w:pict>
          </mc:Fallback>
        </mc:AlternateContent>
      </w:r>
    </w:p>
    <w:p w14:paraId="03589CA9" w14:textId="77777777" w:rsidR="00B87611" w:rsidRDefault="00963546">
      <w:pPr>
        <w:spacing w:before="900"/>
        <w:ind w:left="2480" w:right="1829"/>
        <w:jc w:val="center"/>
        <w:rPr>
          <w:rFonts w:ascii="Trebuchet MS" w:eastAsia="Trebuchet MS" w:hAnsi="Trebuchet MS" w:cs="Trebuchet MS"/>
          <w:sz w:val="32"/>
          <w:szCs w:val="32"/>
        </w:rPr>
      </w:pPr>
      <w:r>
        <w:rPr>
          <w:rFonts w:ascii="Trebuchet MS" w:eastAsia="Trebuchet MS" w:hAnsi="Trebuchet MS" w:cs="Trebuchet MS"/>
          <w:b/>
          <w:spacing w:val="-1"/>
          <w:sz w:val="32"/>
          <w:szCs w:val="32"/>
        </w:rPr>
        <w:t>D</w:t>
      </w:r>
      <w:r>
        <w:rPr>
          <w:rFonts w:ascii="Trebuchet MS" w:eastAsia="Trebuchet MS" w:hAnsi="Trebuchet MS" w:cs="Trebuchet MS"/>
          <w:b/>
          <w:spacing w:val="1"/>
          <w:sz w:val="32"/>
          <w:szCs w:val="32"/>
        </w:rPr>
        <w:t>e</w:t>
      </w:r>
      <w:r>
        <w:rPr>
          <w:rFonts w:ascii="Trebuchet MS" w:eastAsia="Trebuchet MS" w:hAnsi="Trebuchet MS" w:cs="Trebuchet MS"/>
          <w:b/>
          <w:spacing w:val="-1"/>
          <w:sz w:val="32"/>
          <w:szCs w:val="32"/>
        </w:rPr>
        <w:t>p</w:t>
      </w:r>
      <w:r>
        <w:rPr>
          <w:rFonts w:ascii="Trebuchet MS" w:eastAsia="Trebuchet MS" w:hAnsi="Trebuchet MS" w:cs="Trebuchet MS"/>
          <w:b/>
          <w:sz w:val="32"/>
          <w:szCs w:val="32"/>
        </w:rPr>
        <w:t>ar</w:t>
      </w:r>
      <w:r>
        <w:rPr>
          <w:rFonts w:ascii="Trebuchet MS" w:eastAsia="Trebuchet MS" w:hAnsi="Trebuchet MS" w:cs="Trebuchet MS"/>
          <w:b/>
          <w:spacing w:val="1"/>
          <w:sz w:val="32"/>
          <w:szCs w:val="32"/>
        </w:rPr>
        <w:t>tm</w:t>
      </w:r>
      <w:r>
        <w:rPr>
          <w:rFonts w:ascii="Trebuchet MS" w:eastAsia="Trebuchet MS" w:hAnsi="Trebuchet MS" w:cs="Trebuchet MS"/>
          <w:b/>
          <w:spacing w:val="-1"/>
          <w:sz w:val="32"/>
          <w:szCs w:val="32"/>
        </w:rPr>
        <w:t>e</w:t>
      </w:r>
      <w:r>
        <w:rPr>
          <w:rFonts w:ascii="Trebuchet MS" w:eastAsia="Trebuchet MS" w:hAnsi="Trebuchet MS" w:cs="Trebuchet MS"/>
          <w:b/>
          <w:spacing w:val="1"/>
          <w:sz w:val="32"/>
          <w:szCs w:val="32"/>
        </w:rPr>
        <w:t>n</w:t>
      </w:r>
      <w:r>
        <w:rPr>
          <w:rFonts w:ascii="Trebuchet MS" w:eastAsia="Trebuchet MS" w:hAnsi="Trebuchet MS" w:cs="Trebuchet MS"/>
          <w:b/>
          <w:sz w:val="32"/>
          <w:szCs w:val="32"/>
        </w:rPr>
        <w:t>t</w:t>
      </w:r>
      <w:r>
        <w:rPr>
          <w:rFonts w:ascii="Trebuchet MS" w:eastAsia="Trebuchet MS" w:hAnsi="Trebuchet MS" w:cs="Trebuchet MS"/>
          <w:b/>
          <w:spacing w:val="-18"/>
          <w:sz w:val="32"/>
          <w:szCs w:val="32"/>
        </w:rPr>
        <w:t xml:space="preserve"> </w:t>
      </w:r>
      <w:r>
        <w:rPr>
          <w:rFonts w:ascii="Trebuchet MS" w:eastAsia="Trebuchet MS" w:hAnsi="Trebuchet MS" w:cs="Trebuchet MS"/>
          <w:b/>
          <w:spacing w:val="2"/>
          <w:sz w:val="32"/>
          <w:szCs w:val="32"/>
        </w:rPr>
        <w:t>o</w:t>
      </w:r>
      <w:r>
        <w:rPr>
          <w:rFonts w:ascii="Trebuchet MS" w:eastAsia="Trebuchet MS" w:hAnsi="Trebuchet MS" w:cs="Trebuchet MS"/>
          <w:b/>
          <w:sz w:val="32"/>
          <w:szCs w:val="32"/>
        </w:rPr>
        <w:t>f</w:t>
      </w:r>
      <w:r>
        <w:rPr>
          <w:rFonts w:ascii="Trebuchet MS" w:eastAsia="Trebuchet MS" w:hAnsi="Trebuchet MS" w:cs="Trebuchet MS"/>
          <w:b/>
          <w:spacing w:val="-2"/>
          <w:sz w:val="32"/>
          <w:szCs w:val="32"/>
        </w:rPr>
        <w:t xml:space="preserve"> </w:t>
      </w:r>
      <w:r>
        <w:rPr>
          <w:rFonts w:ascii="Trebuchet MS" w:eastAsia="Trebuchet MS" w:hAnsi="Trebuchet MS" w:cs="Trebuchet MS"/>
          <w:b/>
          <w:sz w:val="32"/>
          <w:szCs w:val="32"/>
        </w:rPr>
        <w:t>Com</w:t>
      </w:r>
      <w:r>
        <w:rPr>
          <w:rFonts w:ascii="Trebuchet MS" w:eastAsia="Trebuchet MS" w:hAnsi="Trebuchet MS" w:cs="Trebuchet MS"/>
          <w:b/>
          <w:spacing w:val="-1"/>
          <w:sz w:val="32"/>
          <w:szCs w:val="32"/>
        </w:rPr>
        <w:t>p</w:t>
      </w:r>
      <w:r>
        <w:rPr>
          <w:rFonts w:ascii="Trebuchet MS" w:eastAsia="Trebuchet MS" w:hAnsi="Trebuchet MS" w:cs="Trebuchet MS"/>
          <w:b/>
          <w:sz w:val="32"/>
          <w:szCs w:val="32"/>
        </w:rPr>
        <w:t>u</w:t>
      </w:r>
      <w:r>
        <w:rPr>
          <w:rFonts w:ascii="Trebuchet MS" w:eastAsia="Trebuchet MS" w:hAnsi="Trebuchet MS" w:cs="Trebuchet MS"/>
          <w:b/>
          <w:spacing w:val="4"/>
          <w:sz w:val="32"/>
          <w:szCs w:val="32"/>
        </w:rPr>
        <w:t>t</w:t>
      </w:r>
      <w:r>
        <w:rPr>
          <w:rFonts w:ascii="Trebuchet MS" w:eastAsia="Trebuchet MS" w:hAnsi="Trebuchet MS" w:cs="Trebuchet MS"/>
          <w:b/>
          <w:spacing w:val="-1"/>
          <w:sz w:val="32"/>
          <w:szCs w:val="32"/>
        </w:rPr>
        <w:t>e</w:t>
      </w:r>
      <w:r>
        <w:rPr>
          <w:rFonts w:ascii="Trebuchet MS" w:eastAsia="Trebuchet MS" w:hAnsi="Trebuchet MS" w:cs="Trebuchet MS"/>
          <w:b/>
          <w:sz w:val="32"/>
          <w:szCs w:val="32"/>
        </w:rPr>
        <w:t>r</w:t>
      </w:r>
      <w:r>
        <w:rPr>
          <w:rFonts w:ascii="Trebuchet MS" w:eastAsia="Trebuchet MS" w:hAnsi="Trebuchet MS" w:cs="Trebuchet MS"/>
          <w:b/>
          <w:spacing w:val="-15"/>
          <w:sz w:val="32"/>
          <w:szCs w:val="32"/>
        </w:rPr>
        <w:t xml:space="preserve"> </w:t>
      </w:r>
      <w:r>
        <w:rPr>
          <w:rFonts w:ascii="Trebuchet MS" w:eastAsia="Trebuchet MS" w:hAnsi="Trebuchet MS" w:cs="Trebuchet MS"/>
          <w:b/>
          <w:spacing w:val="1"/>
          <w:w w:val="99"/>
          <w:sz w:val="32"/>
          <w:szCs w:val="32"/>
        </w:rPr>
        <w:t>En</w:t>
      </w:r>
      <w:r>
        <w:rPr>
          <w:rFonts w:ascii="Trebuchet MS" w:eastAsia="Trebuchet MS" w:hAnsi="Trebuchet MS" w:cs="Trebuchet MS"/>
          <w:b/>
          <w:w w:val="99"/>
          <w:sz w:val="32"/>
          <w:szCs w:val="32"/>
        </w:rPr>
        <w:t>g</w:t>
      </w:r>
      <w:r>
        <w:rPr>
          <w:rFonts w:ascii="Trebuchet MS" w:eastAsia="Trebuchet MS" w:hAnsi="Trebuchet MS" w:cs="Trebuchet MS"/>
          <w:b/>
          <w:spacing w:val="1"/>
          <w:w w:val="99"/>
          <w:sz w:val="32"/>
          <w:szCs w:val="32"/>
        </w:rPr>
        <w:t>in</w:t>
      </w:r>
      <w:r>
        <w:rPr>
          <w:rFonts w:ascii="Trebuchet MS" w:eastAsia="Trebuchet MS" w:hAnsi="Trebuchet MS" w:cs="Trebuchet MS"/>
          <w:b/>
          <w:spacing w:val="-1"/>
          <w:w w:val="99"/>
          <w:sz w:val="32"/>
          <w:szCs w:val="32"/>
        </w:rPr>
        <w:t>ee</w:t>
      </w:r>
      <w:r>
        <w:rPr>
          <w:rFonts w:ascii="Trebuchet MS" w:eastAsia="Trebuchet MS" w:hAnsi="Trebuchet MS" w:cs="Trebuchet MS"/>
          <w:b/>
          <w:w w:val="99"/>
          <w:sz w:val="32"/>
          <w:szCs w:val="32"/>
        </w:rPr>
        <w:t>r</w:t>
      </w:r>
      <w:r>
        <w:rPr>
          <w:rFonts w:ascii="Trebuchet MS" w:eastAsia="Trebuchet MS" w:hAnsi="Trebuchet MS" w:cs="Trebuchet MS"/>
          <w:b/>
          <w:spacing w:val="1"/>
          <w:w w:val="99"/>
          <w:sz w:val="32"/>
          <w:szCs w:val="32"/>
        </w:rPr>
        <w:t>in</w:t>
      </w:r>
      <w:r>
        <w:rPr>
          <w:rFonts w:ascii="Trebuchet MS" w:eastAsia="Trebuchet MS" w:hAnsi="Trebuchet MS" w:cs="Trebuchet MS"/>
          <w:b/>
          <w:w w:val="99"/>
          <w:sz w:val="32"/>
          <w:szCs w:val="32"/>
        </w:rPr>
        <w:t>g</w:t>
      </w:r>
    </w:p>
    <w:p w14:paraId="3B9B26EC" w14:textId="2E0A6567" w:rsidR="00B87611" w:rsidRPr="00963546" w:rsidRDefault="00963546">
      <w:pPr>
        <w:spacing w:line="360" w:lineRule="exact"/>
        <w:ind w:left="724" w:right="73"/>
        <w:jc w:val="center"/>
        <w:rPr>
          <w:rFonts w:ascii="Trebuchet MS" w:eastAsia="Trebuchet MS" w:hAnsi="Trebuchet MS" w:cs="Trebuchet MS"/>
          <w:b/>
          <w:sz w:val="32"/>
          <w:szCs w:val="32"/>
        </w:rPr>
      </w:pPr>
      <w:r w:rsidRPr="00963546">
        <w:rPr>
          <w:rFonts w:ascii="Trebuchet MS" w:eastAsia="Trebuchet MS" w:hAnsi="Trebuchet MS" w:cs="Trebuchet MS"/>
          <w:b/>
          <w:sz w:val="32"/>
          <w:szCs w:val="32"/>
        </w:rPr>
        <w:t>Dr.</w:t>
      </w:r>
      <w:r w:rsidR="0045733A">
        <w:rPr>
          <w:rFonts w:ascii="Trebuchet MS" w:eastAsia="Trebuchet MS" w:hAnsi="Trebuchet MS" w:cs="Trebuchet MS"/>
          <w:b/>
          <w:sz w:val="32"/>
          <w:szCs w:val="32"/>
        </w:rPr>
        <w:t xml:space="preserve"> </w:t>
      </w:r>
      <w:r w:rsidRPr="00963546">
        <w:rPr>
          <w:rFonts w:ascii="Trebuchet MS" w:eastAsia="Trebuchet MS" w:hAnsi="Trebuchet MS" w:cs="Trebuchet MS"/>
          <w:b/>
          <w:sz w:val="32"/>
          <w:szCs w:val="32"/>
        </w:rPr>
        <w:t>D.</w:t>
      </w:r>
      <w:r w:rsidR="0045733A">
        <w:rPr>
          <w:rFonts w:ascii="Trebuchet MS" w:eastAsia="Trebuchet MS" w:hAnsi="Trebuchet MS" w:cs="Trebuchet MS"/>
          <w:b/>
          <w:sz w:val="32"/>
          <w:szCs w:val="32"/>
        </w:rPr>
        <w:t xml:space="preserve"> </w:t>
      </w:r>
      <w:r w:rsidRPr="00963546">
        <w:rPr>
          <w:rFonts w:ascii="Trebuchet MS" w:eastAsia="Trebuchet MS" w:hAnsi="Trebuchet MS" w:cs="Trebuchet MS"/>
          <w:b/>
          <w:sz w:val="32"/>
          <w:szCs w:val="32"/>
        </w:rPr>
        <w:t>Y.</w:t>
      </w:r>
      <w:r w:rsidR="0045733A">
        <w:rPr>
          <w:rFonts w:ascii="Trebuchet MS" w:eastAsia="Trebuchet MS" w:hAnsi="Trebuchet MS" w:cs="Trebuchet MS"/>
          <w:b/>
          <w:sz w:val="32"/>
          <w:szCs w:val="32"/>
        </w:rPr>
        <w:t xml:space="preserve"> </w:t>
      </w:r>
      <w:r w:rsidRPr="00963546">
        <w:rPr>
          <w:rFonts w:ascii="Trebuchet MS" w:eastAsia="Trebuchet MS" w:hAnsi="Trebuchet MS" w:cs="Trebuchet MS"/>
          <w:b/>
          <w:sz w:val="32"/>
          <w:szCs w:val="32"/>
        </w:rPr>
        <w:t>Patil Institute of Technology Pune-18</w:t>
      </w:r>
    </w:p>
    <w:p w14:paraId="522BF28D" w14:textId="17585AA7" w:rsidR="00B87611" w:rsidRDefault="00790719">
      <w:pPr>
        <w:ind w:left="2876" w:right="2219"/>
        <w:jc w:val="center"/>
        <w:rPr>
          <w:rFonts w:ascii="Trebuchet MS" w:eastAsia="Trebuchet MS" w:hAnsi="Trebuchet MS" w:cs="Trebuchet MS"/>
          <w:sz w:val="32"/>
          <w:szCs w:val="32"/>
        </w:rPr>
        <w:sectPr w:rsidR="00B87611" w:rsidSect="00947A67">
          <w:pgSz w:w="11920" w:h="16840"/>
          <w:pgMar w:top="780" w:right="1280" w:bottom="280" w:left="620" w:header="720" w:footer="720" w:gutter="0"/>
          <w:cols w:space="720"/>
        </w:sectPr>
      </w:pPr>
      <w:r>
        <w:rPr>
          <w:rFonts w:ascii="Trebuchet MS" w:eastAsia="Trebuchet MS" w:hAnsi="Trebuchet MS" w:cs="Trebuchet MS"/>
          <w:b/>
          <w:noProof/>
          <w:sz w:val="32"/>
          <w:szCs w:val="32"/>
        </w:rPr>
        <mc:AlternateContent>
          <mc:Choice Requires="wps">
            <w:drawing>
              <wp:anchor distT="0" distB="0" distL="114300" distR="114300" simplePos="0" relativeHeight="251703808" behindDoc="0" locked="0" layoutInCell="1" allowOverlap="1" wp14:anchorId="1E67B2E7" wp14:editId="5BB7056F">
                <wp:simplePos x="0" y="0"/>
                <wp:positionH relativeFrom="column">
                  <wp:posOffset>-79375</wp:posOffset>
                </wp:positionH>
                <wp:positionV relativeFrom="paragraph">
                  <wp:posOffset>666115</wp:posOffset>
                </wp:positionV>
                <wp:extent cx="6711950" cy="0"/>
                <wp:effectExtent l="9525" t="5715" r="12700" b="13335"/>
                <wp:wrapNone/>
                <wp:docPr id="1887038570" name="AutoShape 1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11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7FC11C" id="AutoShape 1114" o:spid="_x0000_s1026" type="#_x0000_t32" style="position:absolute;margin-left:-6.25pt;margin-top:52.45pt;width:528.5pt;height:0;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sMHuAEAAFYDAAAOAAAAZHJzL2Uyb0RvYy54bWysU8Fu2zAMvQ/YPwi6L44DpFu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"/>
            </w:pict>
          </mc:Fallback>
        </mc:AlternateContent>
      </w:r>
      <w:r w:rsidR="00963546">
        <w:rPr>
          <w:rFonts w:ascii="Trebuchet MS" w:eastAsia="Trebuchet MS" w:hAnsi="Trebuchet MS" w:cs="Trebuchet MS"/>
          <w:b/>
          <w:sz w:val="32"/>
          <w:szCs w:val="32"/>
        </w:rPr>
        <w:t>Sa</w:t>
      </w:r>
      <w:r w:rsidR="00963546">
        <w:rPr>
          <w:rFonts w:ascii="Trebuchet MS" w:eastAsia="Trebuchet MS" w:hAnsi="Trebuchet MS" w:cs="Trebuchet MS"/>
          <w:b/>
          <w:spacing w:val="9"/>
          <w:sz w:val="32"/>
          <w:szCs w:val="32"/>
        </w:rPr>
        <w:t>v</w:t>
      </w:r>
      <w:r w:rsidR="00963546">
        <w:rPr>
          <w:rFonts w:ascii="Trebuchet MS" w:eastAsia="Trebuchet MS" w:hAnsi="Trebuchet MS" w:cs="Trebuchet MS"/>
          <w:b/>
          <w:sz w:val="32"/>
          <w:szCs w:val="32"/>
        </w:rPr>
        <w:t>i</w:t>
      </w:r>
      <w:r w:rsidR="00963546">
        <w:rPr>
          <w:rFonts w:ascii="Trebuchet MS" w:eastAsia="Trebuchet MS" w:hAnsi="Trebuchet MS" w:cs="Trebuchet MS"/>
          <w:b/>
          <w:spacing w:val="1"/>
          <w:sz w:val="32"/>
          <w:szCs w:val="32"/>
        </w:rPr>
        <w:t>t</w:t>
      </w:r>
      <w:r w:rsidR="00963546">
        <w:rPr>
          <w:rFonts w:ascii="Trebuchet MS" w:eastAsia="Trebuchet MS" w:hAnsi="Trebuchet MS" w:cs="Trebuchet MS"/>
          <w:b/>
          <w:sz w:val="32"/>
          <w:szCs w:val="32"/>
        </w:rPr>
        <w:t>r</w:t>
      </w:r>
      <w:r w:rsidR="00963546">
        <w:rPr>
          <w:rFonts w:ascii="Trebuchet MS" w:eastAsia="Trebuchet MS" w:hAnsi="Trebuchet MS" w:cs="Trebuchet MS"/>
          <w:b/>
          <w:spacing w:val="1"/>
          <w:sz w:val="32"/>
          <w:szCs w:val="32"/>
        </w:rPr>
        <w:t>i</w:t>
      </w:r>
      <w:r w:rsidR="00963546">
        <w:rPr>
          <w:rFonts w:ascii="Trebuchet MS" w:eastAsia="Trebuchet MS" w:hAnsi="Trebuchet MS" w:cs="Trebuchet MS"/>
          <w:b/>
          <w:spacing w:val="-1"/>
          <w:sz w:val="32"/>
          <w:szCs w:val="32"/>
        </w:rPr>
        <w:t>b</w:t>
      </w:r>
      <w:r w:rsidR="00963546">
        <w:rPr>
          <w:rFonts w:ascii="Trebuchet MS" w:eastAsia="Trebuchet MS" w:hAnsi="Trebuchet MS" w:cs="Trebuchet MS"/>
          <w:b/>
          <w:sz w:val="32"/>
          <w:szCs w:val="32"/>
        </w:rPr>
        <w:t>ai</w:t>
      </w:r>
      <w:r w:rsidR="00963546">
        <w:rPr>
          <w:rFonts w:ascii="Trebuchet MS" w:eastAsia="Trebuchet MS" w:hAnsi="Trebuchet MS" w:cs="Trebuchet MS"/>
          <w:b/>
          <w:spacing w:val="-14"/>
          <w:sz w:val="32"/>
          <w:szCs w:val="32"/>
        </w:rPr>
        <w:t xml:space="preserve"> </w:t>
      </w:r>
      <w:r w:rsidR="00963546">
        <w:rPr>
          <w:rFonts w:ascii="Trebuchet MS" w:eastAsia="Trebuchet MS" w:hAnsi="Trebuchet MS" w:cs="Trebuchet MS"/>
          <w:b/>
          <w:sz w:val="32"/>
          <w:szCs w:val="32"/>
        </w:rPr>
        <w:t>Ph</w:t>
      </w:r>
      <w:r w:rsidR="00963546">
        <w:rPr>
          <w:rFonts w:ascii="Trebuchet MS" w:eastAsia="Trebuchet MS" w:hAnsi="Trebuchet MS" w:cs="Trebuchet MS"/>
          <w:b/>
          <w:spacing w:val="1"/>
          <w:sz w:val="32"/>
          <w:szCs w:val="32"/>
        </w:rPr>
        <w:t>u</w:t>
      </w:r>
      <w:r w:rsidR="00963546">
        <w:rPr>
          <w:rFonts w:ascii="Trebuchet MS" w:eastAsia="Trebuchet MS" w:hAnsi="Trebuchet MS" w:cs="Trebuchet MS"/>
          <w:b/>
          <w:spacing w:val="2"/>
          <w:sz w:val="32"/>
          <w:szCs w:val="32"/>
        </w:rPr>
        <w:t>l</w:t>
      </w:r>
      <w:r w:rsidR="00963546">
        <w:rPr>
          <w:rFonts w:ascii="Trebuchet MS" w:eastAsia="Trebuchet MS" w:hAnsi="Trebuchet MS" w:cs="Trebuchet MS"/>
          <w:b/>
          <w:sz w:val="32"/>
          <w:szCs w:val="32"/>
        </w:rPr>
        <w:t>e</w:t>
      </w:r>
      <w:r w:rsidR="00963546">
        <w:rPr>
          <w:rFonts w:ascii="Trebuchet MS" w:eastAsia="Trebuchet MS" w:hAnsi="Trebuchet MS" w:cs="Trebuchet MS"/>
          <w:b/>
          <w:spacing w:val="-7"/>
          <w:sz w:val="32"/>
          <w:szCs w:val="32"/>
        </w:rPr>
        <w:t xml:space="preserve"> </w:t>
      </w:r>
      <w:r w:rsidR="00963546">
        <w:rPr>
          <w:rFonts w:ascii="Trebuchet MS" w:eastAsia="Trebuchet MS" w:hAnsi="Trebuchet MS" w:cs="Trebuchet MS"/>
          <w:b/>
          <w:sz w:val="32"/>
          <w:szCs w:val="32"/>
        </w:rPr>
        <w:t>Pu</w:t>
      </w:r>
      <w:r w:rsidR="00963546">
        <w:rPr>
          <w:rFonts w:ascii="Trebuchet MS" w:eastAsia="Trebuchet MS" w:hAnsi="Trebuchet MS" w:cs="Trebuchet MS"/>
          <w:b/>
          <w:spacing w:val="2"/>
          <w:sz w:val="32"/>
          <w:szCs w:val="32"/>
        </w:rPr>
        <w:t>n</w:t>
      </w:r>
      <w:r w:rsidR="00963546">
        <w:rPr>
          <w:rFonts w:ascii="Trebuchet MS" w:eastAsia="Trebuchet MS" w:hAnsi="Trebuchet MS" w:cs="Trebuchet MS"/>
          <w:b/>
          <w:sz w:val="32"/>
          <w:szCs w:val="32"/>
        </w:rPr>
        <w:t>e</w:t>
      </w:r>
      <w:r w:rsidR="00963546">
        <w:rPr>
          <w:rFonts w:ascii="Trebuchet MS" w:eastAsia="Trebuchet MS" w:hAnsi="Trebuchet MS" w:cs="Trebuchet MS"/>
          <w:b/>
          <w:spacing w:val="-8"/>
          <w:sz w:val="32"/>
          <w:szCs w:val="32"/>
        </w:rPr>
        <w:t xml:space="preserve"> </w:t>
      </w:r>
      <w:r w:rsidR="00963546">
        <w:rPr>
          <w:rFonts w:ascii="Trebuchet MS" w:eastAsia="Trebuchet MS" w:hAnsi="Trebuchet MS" w:cs="Trebuchet MS"/>
          <w:b/>
          <w:w w:val="99"/>
          <w:sz w:val="32"/>
          <w:szCs w:val="32"/>
        </w:rPr>
        <w:t>Un</w:t>
      </w:r>
      <w:r w:rsidR="00963546">
        <w:rPr>
          <w:rFonts w:ascii="Trebuchet MS" w:eastAsia="Trebuchet MS" w:hAnsi="Trebuchet MS" w:cs="Trebuchet MS"/>
          <w:b/>
          <w:spacing w:val="1"/>
          <w:w w:val="99"/>
          <w:sz w:val="32"/>
          <w:szCs w:val="32"/>
        </w:rPr>
        <w:t>i</w:t>
      </w:r>
      <w:r w:rsidR="00963546">
        <w:rPr>
          <w:rFonts w:ascii="Trebuchet MS" w:eastAsia="Trebuchet MS" w:hAnsi="Trebuchet MS" w:cs="Trebuchet MS"/>
          <w:b/>
          <w:spacing w:val="2"/>
          <w:w w:val="99"/>
          <w:sz w:val="32"/>
          <w:szCs w:val="32"/>
        </w:rPr>
        <w:t>v</w:t>
      </w:r>
      <w:r w:rsidR="00963546">
        <w:rPr>
          <w:rFonts w:ascii="Trebuchet MS" w:eastAsia="Trebuchet MS" w:hAnsi="Trebuchet MS" w:cs="Trebuchet MS"/>
          <w:b/>
          <w:spacing w:val="-1"/>
          <w:w w:val="99"/>
          <w:sz w:val="32"/>
          <w:szCs w:val="32"/>
        </w:rPr>
        <w:t>e</w:t>
      </w:r>
      <w:r w:rsidR="00963546">
        <w:rPr>
          <w:rFonts w:ascii="Trebuchet MS" w:eastAsia="Trebuchet MS" w:hAnsi="Trebuchet MS" w:cs="Trebuchet MS"/>
          <w:b/>
          <w:w w:val="99"/>
          <w:sz w:val="32"/>
          <w:szCs w:val="32"/>
        </w:rPr>
        <w:t>rsi</w:t>
      </w:r>
      <w:r w:rsidR="00963546">
        <w:rPr>
          <w:rFonts w:ascii="Trebuchet MS" w:eastAsia="Trebuchet MS" w:hAnsi="Trebuchet MS" w:cs="Trebuchet MS"/>
          <w:b/>
          <w:spacing w:val="3"/>
          <w:w w:val="99"/>
          <w:sz w:val="32"/>
          <w:szCs w:val="32"/>
        </w:rPr>
        <w:t>t</w:t>
      </w:r>
      <w:r w:rsidR="00963546">
        <w:rPr>
          <w:rFonts w:ascii="Trebuchet MS" w:eastAsia="Trebuchet MS" w:hAnsi="Trebuchet MS" w:cs="Trebuchet MS"/>
          <w:b/>
          <w:w w:val="99"/>
          <w:sz w:val="32"/>
          <w:szCs w:val="32"/>
        </w:rPr>
        <w:t>y</w:t>
      </w:r>
    </w:p>
    <w:p w14:paraId="4D649358" w14:textId="56B9FA12" w:rsidR="00B14F2A" w:rsidRDefault="0045733A">
      <w:pPr>
        <w:pBdr>
          <w:bottom w:val="single" w:sz="6" w:space="4" w:color="7F7F7F"/>
        </w:pBdr>
        <w:spacing w:before="0" w:after="120"/>
        <w:ind w:left="0" w:right="0"/>
        <w:jc w:val="center"/>
        <w:rPr>
          <w:rFonts w:ascii="Trebuchet MS" w:eastAsia="Trebuchet MS" w:hAnsi="Trebuchet MS" w:cs="Trebuchet MS"/>
          <w:b/>
          <w:spacing w:val="-1"/>
          <w:sz w:val="32"/>
          <w:szCs w:val="32"/>
        </w:rPr>
      </w:pPr>
      <w:r w:rsidRPr="0045733A">
        <w:rPr>
          <w:rFonts w:ascii="Trebuchet MS" w:eastAsia="Trebuchet MS" w:hAnsi="Trebuchet MS" w:cs="Trebuchet MS"/>
          <w:b/>
          <w:noProof/>
          <w:spacing w:val="-1"/>
          <w:sz w:val="32"/>
          <w:szCs w:val="32"/>
        </w:rPr>
        <w:drawing>
          <wp:inline distT="0" distB="0" distL="0" distR="0" wp14:anchorId="23B535C3" wp14:editId="0AE49C4F">
            <wp:extent cx="1936241" cy="569482"/>
            <wp:effectExtent l="0" t="0" r="0" b="0"/>
            <wp:docPr id="79052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8512" cy="570150"/>
                    </a:xfrm>
                    <a:prstGeom prst="rect">
                      <a:avLst/>
                    </a:prstGeom>
                    <a:noFill/>
                    <a:ln>
                      <a:noFill/>
                    </a:ln>
                  </pic:spPr>
                </pic:pic>
              </a:graphicData>
            </a:graphic>
          </wp:inline>
        </w:drawing>
      </w:r>
    </w:p>
    <w:p w14:paraId="7B04FC83" w14:textId="40A2D1B5" w:rsidR="00B87611" w:rsidRDefault="00790719">
      <w:pPr>
        <w:spacing w:before="49"/>
        <w:ind w:left="4489" w:right="4509"/>
        <w:jc w:val="center"/>
        <w:rPr>
          <w:rFonts w:ascii="Trebuchet MS" w:eastAsia="Trebuchet MS" w:hAnsi="Trebuchet MS" w:cs="Trebuchet MS"/>
          <w:sz w:val="36"/>
          <w:szCs w:val="36"/>
        </w:rPr>
      </w:pPr>
      <w:r>
        <w:rPr>
          <w:noProof/>
        </w:rPr>
        <w:lastRenderedPageBreak/>
        <mc:AlternateContent>
          <mc:Choice Requires="wpg">
            <w:drawing>
              <wp:anchor distT="0" distB="0" distL="114300" distR="114300" simplePos="0" relativeHeight="251610624" behindDoc="1" locked="0" layoutInCell="1" allowOverlap="1" wp14:anchorId="0B471626" wp14:editId="39DBCF0C">
                <wp:simplePos x="0" y="0"/>
                <wp:positionH relativeFrom="page">
                  <wp:posOffset>282575</wp:posOffset>
                </wp:positionH>
                <wp:positionV relativeFrom="page">
                  <wp:posOffset>171450</wp:posOffset>
                </wp:positionV>
                <wp:extent cx="6996430" cy="10464800"/>
                <wp:effectExtent l="6350" t="9525" r="7620" b="3175"/>
                <wp:wrapNone/>
                <wp:docPr id="614734187" name="Group 10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10464800"/>
                          <a:chOff x="445" y="270"/>
                          <a:chExt cx="11018" cy="16480"/>
                        </a:xfrm>
                      </wpg:grpSpPr>
                      <wps:wsp>
                        <wps:cNvPr id="57932620" name="Freeform 1072"/>
                        <wps:cNvSpPr>
                          <a:spLocks/>
                        </wps:cNvSpPr>
                        <wps:spPr bwMode="auto">
                          <a:xfrm>
                            <a:off x="451" y="276"/>
                            <a:ext cx="29" cy="0"/>
                          </a:xfrm>
                          <a:custGeom>
                            <a:avLst/>
                            <a:gdLst>
                              <a:gd name="T0" fmla="+- 0 451 451"/>
                              <a:gd name="T1" fmla="*/ T0 w 29"/>
                              <a:gd name="T2" fmla="+- 0 480 451"/>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755285" name="Freeform 1071"/>
                        <wps:cNvSpPr>
                          <a:spLocks/>
                        </wps:cNvSpPr>
                        <wps:spPr bwMode="auto">
                          <a:xfrm>
                            <a:off x="461" y="290"/>
                            <a:ext cx="10" cy="0"/>
                          </a:xfrm>
                          <a:custGeom>
                            <a:avLst/>
                            <a:gdLst>
                              <a:gd name="T0" fmla="+- 0 461 461"/>
                              <a:gd name="T1" fmla="*/ T0 w 10"/>
                              <a:gd name="T2" fmla="+- 0 470 461"/>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615939" name="Freeform 1070"/>
                        <wps:cNvSpPr>
                          <a:spLocks/>
                        </wps:cNvSpPr>
                        <wps:spPr bwMode="auto">
                          <a:xfrm>
                            <a:off x="461" y="286"/>
                            <a:ext cx="19" cy="0"/>
                          </a:xfrm>
                          <a:custGeom>
                            <a:avLst/>
                            <a:gdLst>
                              <a:gd name="T0" fmla="+- 0 461 461"/>
                              <a:gd name="T1" fmla="*/ T0 w 19"/>
                              <a:gd name="T2" fmla="+- 0 480 461"/>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939903" name="Freeform 1069"/>
                        <wps:cNvSpPr>
                          <a:spLocks/>
                        </wps:cNvSpPr>
                        <wps:spPr bwMode="auto">
                          <a:xfrm>
                            <a:off x="480" y="276"/>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6513296" name="Freeform 1068"/>
                        <wps:cNvSpPr>
                          <a:spLocks/>
                        </wps:cNvSpPr>
                        <wps:spPr bwMode="auto">
                          <a:xfrm>
                            <a:off x="480" y="295"/>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8147873" name="Freeform 1067"/>
                        <wps:cNvSpPr>
                          <a:spLocks/>
                        </wps:cNvSpPr>
                        <wps:spPr bwMode="auto">
                          <a:xfrm>
                            <a:off x="11429" y="276"/>
                            <a:ext cx="29" cy="0"/>
                          </a:xfrm>
                          <a:custGeom>
                            <a:avLst/>
                            <a:gdLst>
                              <a:gd name="T0" fmla="+- 0 11429 11429"/>
                              <a:gd name="T1" fmla="*/ T0 w 29"/>
                              <a:gd name="T2" fmla="+- 0 11458 11429"/>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0484664" name="Freeform 1066"/>
                        <wps:cNvSpPr>
                          <a:spLocks/>
                        </wps:cNvSpPr>
                        <wps:spPr bwMode="auto">
                          <a:xfrm>
                            <a:off x="11438" y="290"/>
                            <a:ext cx="10" cy="0"/>
                          </a:xfrm>
                          <a:custGeom>
                            <a:avLst/>
                            <a:gdLst>
                              <a:gd name="T0" fmla="+- 0 11438 11438"/>
                              <a:gd name="T1" fmla="*/ T0 w 10"/>
                              <a:gd name="T2" fmla="+- 0 11448 11438"/>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1304458" name="Freeform 1065"/>
                        <wps:cNvSpPr>
                          <a:spLocks/>
                        </wps:cNvSpPr>
                        <wps:spPr bwMode="auto">
                          <a:xfrm>
                            <a:off x="11429" y="286"/>
                            <a:ext cx="19" cy="0"/>
                          </a:xfrm>
                          <a:custGeom>
                            <a:avLst/>
                            <a:gdLst>
                              <a:gd name="T0" fmla="+- 0 11429 11429"/>
                              <a:gd name="T1" fmla="*/ T0 w 19"/>
                              <a:gd name="T2" fmla="+- 0 11448 11429"/>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00424" name="Freeform 1064"/>
                        <wps:cNvSpPr>
                          <a:spLocks/>
                        </wps:cNvSpPr>
                        <wps:spPr bwMode="auto">
                          <a:xfrm>
                            <a:off x="471" y="281"/>
                            <a:ext cx="0" cy="16459"/>
                          </a:xfrm>
                          <a:custGeom>
                            <a:avLst/>
                            <a:gdLst>
                              <a:gd name="T0" fmla="+- 0 281 281"/>
                              <a:gd name="T1" fmla="*/ 281 h 16459"/>
                              <a:gd name="T2" fmla="+- 0 16740 281"/>
                              <a:gd name="T3" fmla="*/ 16740 h 16459"/>
                            </a:gdLst>
                            <a:ahLst/>
                            <a:cxnLst>
                              <a:cxn ang="0">
                                <a:pos x="0" y="T1"/>
                              </a:cxn>
                              <a:cxn ang="0">
                                <a:pos x="0" y="T3"/>
                              </a:cxn>
                            </a:cxnLst>
                            <a:rect l="0" t="0" r="r" b="b"/>
                            <a:pathLst>
                              <a:path h="16459">
                                <a:moveTo>
                                  <a:pt x="0" y="0"/>
                                </a:moveTo>
                                <a:lnTo>
                                  <a:pt x="0" y="1645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279287" name="Freeform 1063"/>
                        <wps:cNvSpPr>
                          <a:spLocks/>
                        </wps:cNvSpPr>
                        <wps:spPr bwMode="auto">
                          <a:xfrm>
                            <a:off x="475" y="300"/>
                            <a:ext cx="0" cy="16421"/>
                          </a:xfrm>
                          <a:custGeom>
                            <a:avLst/>
                            <a:gdLst>
                              <a:gd name="T0" fmla="+- 0 300 300"/>
                              <a:gd name="T1" fmla="*/ 300 h 16421"/>
                              <a:gd name="T2" fmla="+- 0 16721 300"/>
                              <a:gd name="T3" fmla="*/ 16721 h 16421"/>
                            </a:gdLst>
                            <a:ahLst/>
                            <a:cxnLst>
                              <a:cxn ang="0">
                                <a:pos x="0" y="T1"/>
                              </a:cxn>
                              <a:cxn ang="0">
                                <a:pos x="0" y="T3"/>
                              </a:cxn>
                            </a:cxnLst>
                            <a:rect l="0" t="0" r="r" b="b"/>
                            <a:pathLst>
                              <a:path h="16421">
                                <a:moveTo>
                                  <a:pt x="0" y="0"/>
                                </a:moveTo>
                                <a:lnTo>
                                  <a:pt x="0" y="1642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0205914" name="Freeform 1062"/>
                        <wps:cNvSpPr>
                          <a:spLocks/>
                        </wps:cNvSpPr>
                        <wps:spPr bwMode="auto">
                          <a:xfrm>
                            <a:off x="11437" y="281"/>
                            <a:ext cx="0" cy="16459"/>
                          </a:xfrm>
                          <a:custGeom>
                            <a:avLst/>
                            <a:gdLst>
                              <a:gd name="T0" fmla="+- 0 281 281"/>
                              <a:gd name="T1" fmla="*/ 281 h 16459"/>
                              <a:gd name="T2" fmla="+- 0 16740 281"/>
                              <a:gd name="T3" fmla="*/ 16740 h 16459"/>
                            </a:gdLst>
                            <a:ahLst/>
                            <a:cxnLst>
                              <a:cxn ang="0">
                                <a:pos x="0" y="T1"/>
                              </a:cxn>
                              <a:cxn ang="0">
                                <a:pos x="0" y="T3"/>
                              </a:cxn>
                            </a:cxnLst>
                            <a:rect l="0" t="0" r="r" b="b"/>
                            <a:pathLst>
                              <a:path h="16459">
                                <a:moveTo>
                                  <a:pt x="0" y="0"/>
                                </a:moveTo>
                                <a:lnTo>
                                  <a:pt x="0" y="1645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01502" name="Freeform 1061"/>
                        <wps:cNvSpPr>
                          <a:spLocks/>
                        </wps:cNvSpPr>
                        <wps:spPr bwMode="auto">
                          <a:xfrm>
                            <a:off x="11434" y="300"/>
                            <a:ext cx="0" cy="16421"/>
                          </a:xfrm>
                          <a:custGeom>
                            <a:avLst/>
                            <a:gdLst>
                              <a:gd name="T0" fmla="+- 0 300 300"/>
                              <a:gd name="T1" fmla="*/ 300 h 16421"/>
                              <a:gd name="T2" fmla="+- 0 16721 300"/>
                              <a:gd name="T3" fmla="*/ 16721 h 16421"/>
                            </a:gdLst>
                            <a:ahLst/>
                            <a:cxnLst>
                              <a:cxn ang="0">
                                <a:pos x="0" y="T1"/>
                              </a:cxn>
                              <a:cxn ang="0">
                                <a:pos x="0" y="T3"/>
                              </a:cxn>
                            </a:cxnLst>
                            <a:rect l="0" t="0" r="r" b="b"/>
                            <a:pathLst>
                              <a:path h="16421">
                                <a:moveTo>
                                  <a:pt x="0" y="0"/>
                                </a:moveTo>
                                <a:lnTo>
                                  <a:pt x="0" y="1642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578467" name="Freeform 1060"/>
                        <wps:cNvSpPr>
                          <a:spLocks/>
                        </wps:cNvSpPr>
                        <wps:spPr bwMode="auto">
                          <a:xfrm>
                            <a:off x="451" y="16745"/>
                            <a:ext cx="29" cy="0"/>
                          </a:xfrm>
                          <a:custGeom>
                            <a:avLst/>
                            <a:gdLst>
                              <a:gd name="T0" fmla="+- 0 451 451"/>
                              <a:gd name="T1" fmla="*/ T0 w 29"/>
                              <a:gd name="T2" fmla="+- 0 480 451"/>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5987063" name="Freeform 1059"/>
                        <wps:cNvSpPr>
                          <a:spLocks/>
                        </wps:cNvSpPr>
                        <wps:spPr bwMode="auto">
                          <a:xfrm>
                            <a:off x="461" y="16730"/>
                            <a:ext cx="10" cy="0"/>
                          </a:xfrm>
                          <a:custGeom>
                            <a:avLst/>
                            <a:gdLst>
                              <a:gd name="T0" fmla="+- 0 461 461"/>
                              <a:gd name="T1" fmla="*/ T0 w 10"/>
                              <a:gd name="T2" fmla="+- 0 470 461"/>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9374159" name="Freeform 1058"/>
                        <wps:cNvSpPr>
                          <a:spLocks/>
                        </wps:cNvSpPr>
                        <wps:spPr bwMode="auto">
                          <a:xfrm>
                            <a:off x="461" y="16735"/>
                            <a:ext cx="19" cy="0"/>
                          </a:xfrm>
                          <a:custGeom>
                            <a:avLst/>
                            <a:gdLst>
                              <a:gd name="T0" fmla="+- 0 461 461"/>
                              <a:gd name="T1" fmla="*/ T0 w 19"/>
                              <a:gd name="T2" fmla="+- 0 480 461"/>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615453" name="Freeform 1057"/>
                        <wps:cNvSpPr>
                          <a:spLocks/>
                        </wps:cNvSpPr>
                        <wps:spPr bwMode="auto">
                          <a:xfrm>
                            <a:off x="480" y="16745"/>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2460860" name="Freeform 1056"/>
                        <wps:cNvSpPr>
                          <a:spLocks/>
                        </wps:cNvSpPr>
                        <wps:spPr bwMode="auto">
                          <a:xfrm>
                            <a:off x="480" y="16726"/>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2832806" name="Freeform 1055"/>
                        <wps:cNvSpPr>
                          <a:spLocks/>
                        </wps:cNvSpPr>
                        <wps:spPr bwMode="auto">
                          <a:xfrm>
                            <a:off x="11429" y="16745"/>
                            <a:ext cx="29" cy="0"/>
                          </a:xfrm>
                          <a:custGeom>
                            <a:avLst/>
                            <a:gdLst>
                              <a:gd name="T0" fmla="+- 0 11429 11429"/>
                              <a:gd name="T1" fmla="*/ T0 w 29"/>
                              <a:gd name="T2" fmla="+- 0 11458 11429"/>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2931870" name="Freeform 1054"/>
                        <wps:cNvSpPr>
                          <a:spLocks/>
                        </wps:cNvSpPr>
                        <wps:spPr bwMode="auto">
                          <a:xfrm>
                            <a:off x="11438" y="16730"/>
                            <a:ext cx="10" cy="0"/>
                          </a:xfrm>
                          <a:custGeom>
                            <a:avLst/>
                            <a:gdLst>
                              <a:gd name="T0" fmla="+- 0 11438 11438"/>
                              <a:gd name="T1" fmla="*/ T0 w 10"/>
                              <a:gd name="T2" fmla="+- 0 11448 11438"/>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5906768" name="Freeform 1053"/>
                        <wps:cNvSpPr>
                          <a:spLocks/>
                        </wps:cNvSpPr>
                        <wps:spPr bwMode="auto">
                          <a:xfrm>
                            <a:off x="11429" y="16735"/>
                            <a:ext cx="19" cy="0"/>
                          </a:xfrm>
                          <a:custGeom>
                            <a:avLst/>
                            <a:gdLst>
                              <a:gd name="T0" fmla="+- 0 11429 11429"/>
                              <a:gd name="T1" fmla="*/ T0 w 19"/>
                              <a:gd name="T2" fmla="+- 0 11448 11429"/>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A59F08" id="Group 1052" o:spid="_x0000_s1026" style="position:absolute;margin-left:22.25pt;margin-top:13.5pt;width:550.9pt;height:824pt;z-index:-251705856;mso-position-horizontal-relative:page;mso-position-vertical-relative:page" coordorigin="445,270" coordsize="11018,1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">
                <v:shape id="Freeform 1072" o:spid="_x0000_s1027" style="position:absolute;left:451;top:27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" path="m,l29,e" filled="f" strokeweight=".58pt">
                  <v:path arrowok="t" o:connecttype="custom" o:connectlocs="0,0;29,0" o:connectangles="0,0"/>
                </v:shape>
                <v:shape id="Freeform 1071" o:spid="_x0000_s1028" style="position:absolute;left:461;top:29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" path="m,l9,e" filled="f" strokecolor="white" strokeweight="1.06pt">
                  <v:path arrowok="t" o:connecttype="custom" o:connectlocs="0,0;9,0" o:connectangles="0,0"/>
                </v:shape>
                <v:shape id="Freeform 1070" o:spid="_x0000_s1029" style="position:absolute;left:461;top:286;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" path="m,l19,e" filled="f" strokecolor="white" strokeweight=".58pt">
                  <v:path arrowok="t" o:connecttype="custom" o:connectlocs="0,0;19,0" o:connectangles="0,0"/>
                </v:shape>
                <v:shape id="Freeform 1069" o:spid="_x0000_s1030" style="position:absolute;left:480;top:276;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" path="m,l10949,e" filled="f" strokeweight=".58pt">
                  <v:path arrowok="t" o:connecttype="custom" o:connectlocs="0,0;10949,0" o:connectangles="0,0"/>
                </v:shape>
                <v:shape id="Freeform 1068" o:spid="_x0000_s1031" style="position:absolute;left:480;top:295;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" path="m,l10949,e" filled="f" strokeweight=".58pt">
                  <v:path arrowok="t" o:connecttype="custom" o:connectlocs="0,0;10949,0" o:connectangles="0,0"/>
                </v:shape>
                <v:shape id="Freeform 1067" o:spid="_x0000_s1032" style="position:absolute;left:11429;top:27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" path="m,l29,e" filled="f" strokeweight=".58pt">
                  <v:path arrowok="t" o:connecttype="custom" o:connectlocs="0,0;29,0" o:connectangles="0,0"/>
                </v:shape>
                <v:shape id="Freeform 1066" o:spid="_x0000_s1033" style="position:absolute;left:11438;top:29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" path="m,l10,e" filled="f" strokecolor="white" strokeweight="1.06pt">
                  <v:path arrowok="t" o:connecttype="custom" o:connectlocs="0,0;10,0" o:connectangles="0,0"/>
                </v:shape>
                <v:shape id="Freeform 1065" o:spid="_x0000_s1034" style="position:absolute;left:11429;top:286;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" path="m,l19,e" filled="f" strokecolor="white" strokeweight=".58pt">
                  <v:path arrowok="t" o:connecttype="custom" o:connectlocs="0,0;19,0" o:connectangles="0,0"/>
                </v:shape>
                <v:shape id="Freeform 1064" o:spid="_x0000_s1035" style="position:absolute;left:471;top:281;width:0;height:16459;visibility:visible;mso-wrap-style:square;v-text-anchor:top" coordsize="0,1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" path="m,l,16459e" filled="f" strokeweight=".58pt">
                  <v:path arrowok="t" o:connecttype="custom" o:connectlocs="0,281;0,16740" o:connectangles="0,0"/>
                </v:shape>
                <v:shape id="Freeform 1063" o:spid="_x0000_s1036" style="position:absolute;left:475;top:300;width:0;height:16421;visibility:visible;mso-wrap-style:square;v-text-anchor:top" coordsize="0,1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" path="m,l,16421e" filled="f" strokeweight=".58pt">
                  <v:path arrowok="t" o:connecttype="custom" o:connectlocs="0,300;0,16721" o:connectangles="0,0"/>
                </v:shape>
                <v:shape id="Freeform 1062" o:spid="_x0000_s1037" style="position:absolute;left:11437;top:281;width:0;height:16459;visibility:visible;mso-wrap-style:square;v-text-anchor:top" coordsize="0,1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" path="m,l,16459e" filled="f" strokeweight=".58pt">
                  <v:path arrowok="t" o:connecttype="custom" o:connectlocs="0,281;0,16740" o:connectangles="0,0"/>
                </v:shape>
                <v:shape id="Freeform 1061" o:spid="_x0000_s1038" style="position:absolute;left:11434;top:300;width:0;height:16421;visibility:visible;mso-wrap-style:square;v-text-anchor:top" coordsize="0,1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" path="m,l,16421e" filled="f" strokeweight=".58pt">
                  <v:path arrowok="t" o:connecttype="custom" o:connectlocs="0,300;0,16721" o:connectangles="0,0"/>
                </v:shape>
                <v:shape id="Freeform 1060" o:spid="_x0000_s1039" style="position:absolute;left:451;top:16745;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" path="m,l29,e" filled="f" strokeweight=".58pt">
                  <v:path arrowok="t" o:connecttype="custom" o:connectlocs="0,0;29,0" o:connectangles="0,0"/>
                </v:shape>
                <v:shape id="Freeform 1059" o:spid="_x0000_s1040" style="position:absolute;left:461;top:1673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" path="m,l9,e" filled="f" strokecolor="white" strokeweight="1.06pt">
                  <v:path arrowok="t" o:connecttype="custom" o:connectlocs="0,0;9,0" o:connectangles="0,0"/>
                </v:shape>
                <v:shape id="Freeform 1058" o:spid="_x0000_s1041" style="position:absolute;left:461;top:16735;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" path="m,l19,e" filled="f" strokecolor="white" strokeweight=".58pt">
                  <v:path arrowok="t" o:connecttype="custom" o:connectlocs="0,0;19,0" o:connectangles="0,0"/>
                </v:shape>
                <v:shape id="Freeform 1057" o:spid="_x0000_s1042" style="position:absolute;left:480;top:16745;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" path="m,l10949,e" filled="f" strokeweight=".58pt">
                  <v:path arrowok="t" o:connecttype="custom" o:connectlocs="0,0;10949,0" o:connectangles="0,0"/>
                </v:shape>
                <v:shape id="Freeform 1056" o:spid="_x0000_s1043" style="position:absolute;left:480;top:16726;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" path="m,l10949,e" filled="f" strokeweight=".20464mm">
                  <v:path arrowok="t" o:connecttype="custom" o:connectlocs="0,0;10949,0" o:connectangles="0,0"/>
                </v:shape>
                <v:shape id="Freeform 1055" o:spid="_x0000_s1044" style="position:absolute;left:11429;top:16745;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" path="m,l29,e" filled="f" strokeweight=".58pt">
                  <v:path arrowok="t" o:connecttype="custom" o:connectlocs="0,0;29,0" o:connectangles="0,0"/>
                </v:shape>
                <v:shape id="Freeform 1054" o:spid="_x0000_s1045" style="position:absolute;left:11438;top:1673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" path="m,l10,e" filled="f" strokecolor="white" strokeweight="1.06pt">
                  <v:path arrowok="t" o:connecttype="custom" o:connectlocs="0,0;10,0" o:connectangles="0,0"/>
                </v:shape>
                <v:shape id="Freeform 1053" o:spid="_x0000_s1046" style="position:absolute;left:11429;top:16735;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z w:val="36"/>
          <w:szCs w:val="36"/>
        </w:rPr>
        <w:t>Pream</w:t>
      </w:r>
      <w:r w:rsidR="00963546">
        <w:rPr>
          <w:rFonts w:ascii="Trebuchet MS" w:eastAsia="Trebuchet MS" w:hAnsi="Trebuchet MS" w:cs="Trebuchet MS"/>
          <w:b/>
          <w:spacing w:val="-1"/>
          <w:sz w:val="36"/>
          <w:szCs w:val="36"/>
        </w:rPr>
        <w:t>b</w:t>
      </w:r>
      <w:r w:rsidR="00963546">
        <w:rPr>
          <w:rFonts w:ascii="Trebuchet MS" w:eastAsia="Trebuchet MS" w:hAnsi="Trebuchet MS" w:cs="Trebuchet MS"/>
          <w:b/>
          <w:sz w:val="36"/>
          <w:szCs w:val="36"/>
        </w:rPr>
        <w:t>le</w:t>
      </w:r>
    </w:p>
    <w:p w14:paraId="09582002" w14:textId="77777777" w:rsidR="00B87611" w:rsidRDefault="00B87611">
      <w:pPr>
        <w:spacing w:line="200" w:lineRule="exact"/>
      </w:pPr>
    </w:p>
    <w:p w14:paraId="14D0AE4B" w14:textId="77777777" w:rsidR="00B87611" w:rsidRDefault="00B87611">
      <w:pPr>
        <w:spacing w:before="1" w:line="240" w:lineRule="exact"/>
        <w:rPr>
          <w:sz w:val="24"/>
          <w:szCs w:val="24"/>
        </w:rPr>
      </w:pPr>
    </w:p>
    <w:p w14:paraId="24BB2440" w14:textId="1288B847" w:rsidR="00B87611" w:rsidRDefault="00963546">
      <w:pPr>
        <w:spacing w:line="479" w:lineRule="auto"/>
        <w:ind w:left="100" w:right="85" w:firstLine="720"/>
        <w:jc w:val="both"/>
        <w:rPr>
          <w:rFonts w:ascii="Trebuchet MS" w:eastAsia="Trebuchet MS" w:hAnsi="Trebuchet MS" w:cs="Trebuchet MS"/>
          <w:sz w:val="24"/>
          <w:szCs w:val="24"/>
        </w:rPr>
      </w:pPr>
      <w:r>
        <w:rPr>
          <w:rFonts w:ascii="Trebuchet MS" w:eastAsia="Trebuchet MS" w:hAnsi="Trebuchet MS" w:cs="Trebuchet MS"/>
          <w:spacing w:val="-1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sidR="008818FC">
        <w:rPr>
          <w:rFonts w:ascii="Trebuchet MS" w:eastAsia="Trebuchet MS" w:hAnsi="Trebuchet MS" w:cs="Trebuchet MS"/>
          <w:spacing w:val="1"/>
          <w:sz w:val="24"/>
          <w:szCs w:val="24"/>
        </w:rPr>
        <w:t>i</w:t>
      </w:r>
      <w:r w:rsidR="008818FC">
        <w:rPr>
          <w:rFonts w:ascii="Trebuchet MS" w:eastAsia="Trebuchet MS" w:hAnsi="Trebuchet MS" w:cs="Trebuchet MS"/>
          <w:sz w:val="24"/>
          <w:szCs w:val="24"/>
        </w:rPr>
        <w:t xml:space="preserve">s </w:t>
      </w:r>
      <w:r w:rsidR="008818FC">
        <w:rPr>
          <w:rFonts w:ascii="Trebuchet MS" w:eastAsia="Trebuchet MS" w:hAnsi="Trebuchet MS" w:cs="Trebuchet MS"/>
          <w:spacing w:val="34"/>
          <w:sz w:val="24"/>
          <w:szCs w:val="24"/>
        </w:rPr>
        <w:t>one</w:t>
      </w:r>
      <w:r w:rsidR="008818FC">
        <w:rPr>
          <w:rFonts w:ascii="Trebuchet MS" w:eastAsia="Trebuchet MS" w:hAnsi="Trebuchet MS" w:cs="Trebuchet MS"/>
          <w:sz w:val="24"/>
          <w:szCs w:val="24"/>
        </w:rPr>
        <w:t xml:space="preserve"> </w:t>
      </w:r>
      <w:r w:rsidR="008818FC">
        <w:rPr>
          <w:rFonts w:ascii="Trebuchet MS" w:eastAsia="Trebuchet MS" w:hAnsi="Trebuchet MS" w:cs="Trebuchet MS"/>
          <w:spacing w:val="34"/>
          <w:sz w:val="24"/>
          <w:szCs w:val="24"/>
        </w:rPr>
        <w:t>of</w:t>
      </w:r>
      <w:r w:rsidR="008818FC">
        <w:rPr>
          <w:rFonts w:ascii="Trebuchet MS" w:eastAsia="Trebuchet MS" w:hAnsi="Trebuchet MS" w:cs="Trebuchet MS"/>
          <w:sz w:val="24"/>
          <w:szCs w:val="24"/>
        </w:rPr>
        <w:t xml:space="preserve"> </w:t>
      </w:r>
      <w:r w:rsidR="008818FC">
        <w:rPr>
          <w:rFonts w:ascii="Trebuchet MS" w:eastAsia="Trebuchet MS" w:hAnsi="Trebuchet MS" w:cs="Trebuchet MS"/>
          <w:spacing w:val="35"/>
          <w:sz w:val="24"/>
          <w:szCs w:val="24"/>
        </w:rPr>
        <w:t>the</w:t>
      </w:r>
      <w:r w:rsidR="008818FC">
        <w:rPr>
          <w:rFonts w:ascii="Trebuchet MS" w:eastAsia="Trebuchet MS" w:hAnsi="Trebuchet MS" w:cs="Trebuchet MS"/>
          <w:sz w:val="24"/>
          <w:szCs w:val="24"/>
        </w:rPr>
        <w:t xml:space="preserve"> </w:t>
      </w:r>
      <w:r w:rsidR="008818FC">
        <w:rPr>
          <w:rFonts w:ascii="Trebuchet MS" w:eastAsia="Trebuchet MS" w:hAnsi="Trebuchet MS" w:cs="Trebuchet MS"/>
          <w:spacing w:val="36"/>
          <w:sz w:val="24"/>
          <w:szCs w:val="24"/>
        </w:rPr>
        <w:t>most</w:t>
      </w:r>
      <w:r w:rsidR="008818FC">
        <w:rPr>
          <w:rFonts w:ascii="Trebuchet MS" w:eastAsia="Trebuchet MS" w:hAnsi="Trebuchet MS" w:cs="Trebuchet MS"/>
          <w:sz w:val="24"/>
          <w:szCs w:val="24"/>
        </w:rPr>
        <w:t xml:space="preserve"> </w:t>
      </w:r>
      <w:r w:rsidR="008818FC">
        <w:rPr>
          <w:rFonts w:ascii="Trebuchet MS" w:eastAsia="Trebuchet MS" w:hAnsi="Trebuchet MS" w:cs="Trebuchet MS"/>
          <w:spacing w:val="36"/>
          <w:sz w:val="24"/>
          <w:szCs w:val="24"/>
        </w:rPr>
        <w:t>important</w:t>
      </w:r>
      <w:r w:rsidR="008818FC">
        <w:rPr>
          <w:rFonts w:ascii="Trebuchet MS" w:eastAsia="Trebuchet MS" w:hAnsi="Trebuchet MS" w:cs="Trebuchet MS"/>
          <w:sz w:val="24"/>
          <w:szCs w:val="24"/>
        </w:rPr>
        <w:t xml:space="preserve"> </w:t>
      </w:r>
      <w:r w:rsidR="008818FC">
        <w:rPr>
          <w:rFonts w:ascii="Trebuchet MS" w:eastAsia="Trebuchet MS" w:hAnsi="Trebuchet MS" w:cs="Trebuchet MS"/>
          <w:spacing w:val="36"/>
          <w:sz w:val="24"/>
          <w:szCs w:val="24"/>
        </w:rPr>
        <w:t>components</w:t>
      </w:r>
      <w:r>
        <w:rPr>
          <w:rFonts w:ascii="Trebuchet MS" w:eastAsia="Trebuchet MS" w:hAnsi="Trebuchet MS" w:cs="Trebuchet MS"/>
          <w:sz w:val="24"/>
          <w:szCs w:val="24"/>
        </w:rPr>
        <w:t xml:space="preserve"> </w:t>
      </w:r>
      <w:r>
        <w:rPr>
          <w:rFonts w:ascii="Trebuchet MS" w:eastAsia="Trebuchet MS" w:hAnsi="Trebuchet MS" w:cs="Trebuchet MS"/>
          <w:spacing w:val="3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35"/>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icu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m </w:t>
      </w:r>
      <w:r>
        <w:rPr>
          <w:rFonts w:ascii="Trebuchet MS" w:eastAsia="Trebuchet MS" w:hAnsi="Trebuchet MS" w:cs="Trebuchet MS"/>
          <w:spacing w:val="35"/>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3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En</w:t>
      </w:r>
      <w:r>
        <w:rPr>
          <w:rFonts w:ascii="Trebuchet MS" w:eastAsia="Trebuchet MS" w:hAnsi="Trebuchet MS" w:cs="Trebuchet MS"/>
          <w:sz w:val="24"/>
          <w:szCs w:val="24"/>
        </w:rPr>
        <w:t>gi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30"/>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te</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Right</w:t>
      </w:r>
      <w:r>
        <w:rPr>
          <w:rFonts w:ascii="Trebuchet MS" w:eastAsia="Trebuchet MS" w:hAnsi="Trebuchet MS" w:cs="Trebuchet MS"/>
          <w:spacing w:val="34"/>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31"/>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ei</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z w:val="24"/>
          <w:szCs w:val="24"/>
        </w:rPr>
        <w:t>g</w:t>
      </w:r>
      <w:r>
        <w:rPr>
          <w:rFonts w:ascii="Trebuchet MS" w:eastAsia="Trebuchet MS" w:hAnsi="Trebuchet MS" w:cs="Trebuchet MS"/>
          <w:spacing w:val="3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3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a</w:t>
      </w:r>
      <w:r>
        <w:rPr>
          <w:rFonts w:ascii="Trebuchet MS" w:eastAsia="Trebuchet MS" w:hAnsi="Trebuchet MS" w:cs="Trebuchet MS"/>
          <w:spacing w:val="3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31"/>
          <w:sz w:val="24"/>
          <w:szCs w:val="24"/>
        </w:rPr>
        <w:t xml:space="preserve"> </w:t>
      </w:r>
      <w:r>
        <w:rPr>
          <w:rFonts w:ascii="Trebuchet MS" w:eastAsia="Trebuchet MS" w:hAnsi="Trebuchet MS" w:cs="Trebuchet MS"/>
          <w:spacing w:val="1"/>
          <w:sz w:val="24"/>
          <w:szCs w:val="24"/>
        </w:rPr>
        <w:t>it</w:t>
      </w:r>
      <w:r>
        <w:rPr>
          <w:rFonts w:ascii="Trebuchet MS" w:eastAsia="Trebuchet MS" w:hAnsi="Trebuchet MS" w:cs="Trebuchet MS"/>
          <w:sz w:val="24"/>
          <w:szCs w:val="24"/>
        </w:rPr>
        <w:t>s</w:t>
      </w:r>
      <w:r>
        <w:rPr>
          <w:rFonts w:ascii="Trebuchet MS" w:eastAsia="Trebuchet MS" w:hAnsi="Trebuchet MS" w:cs="Trebuchet MS"/>
          <w:spacing w:val="3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z w:val="24"/>
          <w:szCs w:val="24"/>
        </w:rPr>
        <w:t>,</w:t>
      </w:r>
      <w:r>
        <w:rPr>
          <w:rFonts w:ascii="Trebuchet MS" w:eastAsia="Trebuchet MS" w:hAnsi="Trebuchet MS" w:cs="Trebuchet MS"/>
          <w:spacing w:val="3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32"/>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32"/>
          <w:sz w:val="24"/>
          <w:szCs w:val="24"/>
        </w:rPr>
        <w:t xml:space="preserve"> </w:t>
      </w:r>
      <w:r>
        <w:rPr>
          <w:rFonts w:ascii="Trebuchet MS" w:eastAsia="Trebuchet MS" w:hAnsi="Trebuchet MS" w:cs="Trebuchet MS"/>
          <w:sz w:val="24"/>
          <w:szCs w:val="24"/>
        </w:rPr>
        <w:t>j</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ur</w:t>
      </w:r>
      <w:r>
        <w:rPr>
          <w:rFonts w:ascii="Trebuchet MS" w:eastAsia="Trebuchet MS" w:hAnsi="Trebuchet MS" w:cs="Trebuchet MS"/>
          <w:spacing w:val="1"/>
          <w:sz w:val="24"/>
          <w:szCs w:val="24"/>
        </w:rPr>
        <w:t>ne</w:t>
      </w:r>
      <w:r>
        <w:rPr>
          <w:rFonts w:ascii="Trebuchet MS" w:eastAsia="Trebuchet MS" w:hAnsi="Trebuchet MS" w:cs="Trebuchet MS"/>
          <w:sz w:val="24"/>
          <w:szCs w:val="24"/>
        </w:rPr>
        <w:t>y</w:t>
      </w:r>
      <w:r>
        <w:rPr>
          <w:rFonts w:ascii="Trebuchet MS" w:eastAsia="Trebuchet MS" w:hAnsi="Trebuchet MS" w:cs="Trebuchet MS"/>
          <w:spacing w:val="3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t </w:t>
      </w:r>
      <w:r w:rsidR="008818FC">
        <w:rPr>
          <w:rFonts w:ascii="Trebuchet MS" w:eastAsia="Trebuchet MS" w:hAnsi="Trebuchet MS" w:cs="Trebuchet MS"/>
          <w:spacing w:val="1"/>
          <w:sz w:val="24"/>
          <w:szCs w:val="24"/>
        </w:rPr>
        <w:t>must</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w:t>
      </w:r>
      <w:r>
        <w:rPr>
          <w:rFonts w:ascii="Trebuchet MS" w:eastAsia="Trebuchet MS" w:hAnsi="Trebuchet MS" w:cs="Trebuchet MS"/>
          <w:spacing w:val="1"/>
          <w:sz w:val="24"/>
          <w:szCs w:val="24"/>
        </w:rPr>
        <w:t>ati</w:t>
      </w:r>
      <w:r>
        <w:rPr>
          <w:rFonts w:ascii="Trebuchet MS" w:eastAsia="Trebuchet MS" w:hAnsi="Trebuchet MS" w:cs="Trebuchet MS"/>
          <w:spacing w:val="-1"/>
          <w:sz w:val="24"/>
          <w:szCs w:val="24"/>
        </w:rPr>
        <w:t>ze</w:t>
      </w:r>
      <w:r>
        <w:rPr>
          <w:rFonts w:ascii="Trebuchet MS" w:eastAsia="Trebuchet MS" w:hAnsi="Trebuchet MS" w:cs="Trebuchet MS"/>
          <w:sz w:val="24"/>
          <w:szCs w:val="24"/>
        </w:rPr>
        <w:t>d,</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7"/>
          <w:sz w:val="24"/>
          <w:szCs w:val="24"/>
        </w:rPr>
        <w:t>e</w:t>
      </w:r>
      <w:r>
        <w:rPr>
          <w:rFonts w:ascii="Trebuchet MS" w:eastAsia="Trebuchet MS" w:hAnsi="Trebuchet MS" w:cs="Trebuchet MS"/>
          <w:sz w:val="24"/>
          <w:szCs w:val="24"/>
        </w:rPr>
        <w:t>d</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ocu</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1"/>
          <w:sz w:val="24"/>
          <w:szCs w:val="24"/>
        </w:rPr>
        <w:t>en</w:t>
      </w:r>
      <w:r>
        <w:rPr>
          <w:rFonts w:ascii="Trebuchet MS" w:eastAsia="Trebuchet MS" w:hAnsi="Trebuchet MS" w:cs="Trebuchet MS"/>
          <w:sz w:val="24"/>
          <w:szCs w:val="24"/>
        </w:rPr>
        <w:t>j</w:t>
      </w:r>
      <w:r>
        <w:rPr>
          <w:rFonts w:ascii="Trebuchet MS" w:eastAsia="Trebuchet MS" w:hAnsi="Trebuchet MS" w:cs="Trebuchet MS"/>
          <w:spacing w:val="1"/>
          <w:sz w:val="24"/>
          <w:szCs w:val="24"/>
        </w:rPr>
        <w:t>o</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ene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e</w:t>
      </w:r>
      <w:r>
        <w:rPr>
          <w:rFonts w:ascii="Trebuchet MS" w:eastAsia="Trebuchet MS" w:hAnsi="Trebuchet MS" w:cs="Trebuchet MS"/>
          <w:sz w:val="24"/>
          <w:szCs w:val="24"/>
        </w:rPr>
        <w:t>ff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u</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ta</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w:t>
      </w:r>
    </w:p>
    <w:p w14:paraId="3A6A7D26" w14:textId="1CD342DC" w:rsidR="00B87611" w:rsidRDefault="008818FC">
      <w:pPr>
        <w:spacing w:before="2" w:line="480" w:lineRule="auto"/>
        <w:ind w:left="100" w:right="82" w:firstLine="720"/>
        <w:jc w:val="both"/>
        <w:rPr>
          <w:rFonts w:ascii="Trebuchet MS" w:eastAsia="Trebuchet MS" w:hAnsi="Trebuchet MS" w:cs="Trebuchet MS"/>
          <w:sz w:val="24"/>
          <w:szCs w:val="24"/>
        </w:rPr>
      </w:pP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ry </w:t>
      </w:r>
      <w:r>
        <w:rPr>
          <w:rFonts w:ascii="Trebuchet MS" w:eastAsia="Trebuchet MS" w:hAnsi="Trebuchet MS" w:cs="Trebuchet MS"/>
          <w:spacing w:val="5"/>
          <w:sz w:val="24"/>
          <w:szCs w:val="24"/>
        </w:rPr>
        <w:t>activity</w:t>
      </w:r>
      <w:r>
        <w:rPr>
          <w:rFonts w:ascii="Trebuchet MS" w:eastAsia="Trebuchet MS" w:hAnsi="Trebuchet MS" w:cs="Trebuchet MS"/>
          <w:sz w:val="24"/>
          <w:szCs w:val="24"/>
        </w:rPr>
        <w:t xml:space="preserve"> </w:t>
      </w:r>
      <w:r>
        <w:rPr>
          <w:rFonts w:ascii="Trebuchet MS" w:eastAsia="Trebuchet MS" w:hAnsi="Trebuchet MS" w:cs="Trebuchet MS"/>
          <w:spacing w:val="5"/>
          <w:sz w:val="24"/>
          <w:szCs w:val="24"/>
        </w:rPr>
        <w:t>of</w:t>
      </w:r>
      <w:r>
        <w:rPr>
          <w:rFonts w:ascii="Trebuchet MS" w:eastAsia="Trebuchet MS" w:hAnsi="Trebuchet MS" w:cs="Trebuchet MS"/>
          <w:sz w:val="24"/>
          <w:szCs w:val="24"/>
        </w:rPr>
        <w:t xml:space="preserve"> </w:t>
      </w:r>
      <w:r>
        <w:rPr>
          <w:rFonts w:ascii="Trebuchet MS" w:eastAsia="Trebuchet MS" w:hAnsi="Trebuchet MS" w:cs="Trebuchet MS"/>
          <w:spacing w:val="3"/>
          <w:sz w:val="24"/>
          <w:szCs w:val="24"/>
        </w:rPr>
        <w:t>the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pr</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 xml:space="preserve">ject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4"/>
          <w:sz w:val="24"/>
          <w:szCs w:val="24"/>
        </w:rPr>
        <w:t>has</w:t>
      </w:r>
      <w:r>
        <w:rPr>
          <w:rFonts w:ascii="Trebuchet MS" w:eastAsia="Trebuchet MS" w:hAnsi="Trebuchet MS" w:cs="Trebuchet MS"/>
          <w:sz w:val="24"/>
          <w:szCs w:val="24"/>
        </w:rPr>
        <w:t xml:space="preserve"> </w:t>
      </w:r>
      <w:r>
        <w:rPr>
          <w:rFonts w:ascii="Trebuchet MS" w:eastAsia="Trebuchet MS" w:hAnsi="Trebuchet MS" w:cs="Trebuchet MS"/>
          <w:spacing w:val="4"/>
          <w:sz w:val="24"/>
          <w:szCs w:val="24"/>
        </w:rPr>
        <w:t>its</w:t>
      </w:r>
      <w:r>
        <w:rPr>
          <w:rFonts w:ascii="Trebuchet MS" w:eastAsia="Trebuchet MS" w:hAnsi="Trebuchet MS" w:cs="Trebuchet MS"/>
          <w:sz w:val="24"/>
          <w:szCs w:val="24"/>
        </w:rPr>
        <w:t xml:space="preserve"> </w:t>
      </w:r>
      <w:r>
        <w:rPr>
          <w:rFonts w:ascii="Trebuchet MS" w:eastAsia="Trebuchet MS" w:hAnsi="Trebuchet MS" w:cs="Trebuchet MS"/>
          <w:spacing w:val="4"/>
          <w:sz w:val="24"/>
          <w:szCs w:val="24"/>
        </w:rPr>
        <w:t>own</w:t>
      </w:r>
      <w:r>
        <w:rPr>
          <w:rFonts w:ascii="Trebuchet MS" w:eastAsia="Trebuchet MS" w:hAnsi="Trebuchet MS" w:cs="Trebuchet MS"/>
          <w:sz w:val="24"/>
          <w:szCs w:val="24"/>
        </w:rPr>
        <w:t xml:space="preserve"> </w:t>
      </w:r>
      <w:r>
        <w:rPr>
          <w:rFonts w:ascii="Trebuchet MS" w:eastAsia="Trebuchet MS" w:hAnsi="Trebuchet MS" w:cs="Trebuchet MS"/>
          <w:spacing w:val="6"/>
          <w:sz w:val="24"/>
          <w:szCs w:val="24"/>
        </w:rPr>
        <w:t>importance</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
          <w:sz w:val="24"/>
          <w:szCs w:val="24"/>
        </w:rPr>
        <w:t xml:space="preserve"> </w:t>
      </w:r>
      <w:r>
        <w:rPr>
          <w:rFonts w:ascii="Trebuchet MS" w:eastAsia="Trebuchet MS" w:hAnsi="Trebuchet MS" w:cs="Trebuchet MS"/>
          <w:spacing w:val="-31"/>
          <w:sz w:val="24"/>
          <w:szCs w:val="24"/>
        </w:rPr>
        <w:t>T</w:t>
      </w:r>
      <w:r>
        <w:rPr>
          <w:rFonts w:ascii="Trebuchet MS" w:eastAsia="Trebuchet MS" w:hAnsi="Trebuchet MS" w:cs="Trebuchet MS"/>
          <w:spacing w:val="1"/>
          <w:sz w:val="24"/>
          <w:szCs w:val="24"/>
        </w:rPr>
        <w:t>ea</w:t>
      </w:r>
      <w:r>
        <w:rPr>
          <w:rFonts w:ascii="Trebuchet MS" w:eastAsia="Trebuchet MS" w:hAnsi="Trebuchet MS" w:cs="Trebuchet MS"/>
          <w:sz w:val="24"/>
          <w:szCs w:val="24"/>
        </w:rPr>
        <w:t xml:space="preserve">m </w:t>
      </w:r>
      <w:r>
        <w:rPr>
          <w:rFonts w:ascii="Trebuchet MS" w:eastAsia="Trebuchet MS" w:hAnsi="Trebuchet MS" w:cs="Trebuchet MS"/>
          <w:spacing w:val="5"/>
          <w:sz w:val="24"/>
          <w:szCs w:val="24"/>
        </w:rPr>
        <w:t>formation</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
          <w:sz w:val="24"/>
          <w:szCs w:val="24"/>
        </w:rPr>
        <w:t>co</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in</w:t>
      </w:r>
      <w:r w:rsidR="00963546">
        <w:rPr>
          <w:rFonts w:ascii="Trebuchet MS" w:eastAsia="Trebuchet MS" w:hAnsi="Trebuchet MS" w:cs="Trebuchet MS"/>
          <w:sz w:val="24"/>
          <w:szCs w:val="24"/>
        </w:rPr>
        <w:t>g</w:t>
      </w:r>
      <w:r w:rsidR="00963546">
        <w:rPr>
          <w:rFonts w:ascii="Trebuchet MS" w:eastAsia="Trebuchet MS" w:hAnsi="Trebuchet MS" w:cs="Trebuchet MS"/>
          <w:spacing w:val="1"/>
          <w:sz w:val="24"/>
          <w:szCs w:val="24"/>
        </w:rPr>
        <w:t xml:space="preserve"> t</w:t>
      </w:r>
      <w:r w:rsidR="00963546">
        <w:rPr>
          <w:rFonts w:ascii="Trebuchet MS" w:eastAsia="Trebuchet MS" w:hAnsi="Trebuchet MS" w:cs="Trebuchet MS"/>
          <w:spacing w:val="-2"/>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ea</w:t>
      </w:r>
      <w:r w:rsidR="00963546">
        <w:rPr>
          <w:rFonts w:ascii="Trebuchet MS" w:eastAsia="Trebuchet MS" w:hAnsi="Trebuchet MS" w:cs="Trebuchet MS"/>
          <w:sz w:val="24"/>
          <w:szCs w:val="24"/>
        </w:rPr>
        <w:t>, pr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p</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g</w:t>
      </w:r>
      <w:r w:rsidR="00963546">
        <w:rPr>
          <w:rFonts w:ascii="Trebuchet MS" w:eastAsia="Trebuchet MS" w:hAnsi="Trebuchet MS" w:cs="Trebuchet MS"/>
          <w:spacing w:val="1"/>
          <w:sz w:val="24"/>
          <w:szCs w:val="24"/>
        </w:rPr>
        <w:t xml:space="preserve"> th</w:t>
      </w:r>
      <w:r w:rsidR="00963546">
        <w:rPr>
          <w:rFonts w:ascii="Trebuchet MS" w:eastAsia="Trebuchet MS" w:hAnsi="Trebuchet MS" w:cs="Trebuchet MS"/>
          <w:sz w:val="24"/>
          <w:szCs w:val="24"/>
        </w:rPr>
        <w:t>e</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h</w:t>
      </w:r>
      <w:r w:rsidR="00963546">
        <w:rPr>
          <w:rFonts w:ascii="Trebuchet MS" w:eastAsia="Trebuchet MS" w:hAnsi="Trebuchet MS" w:cs="Trebuchet MS"/>
          <w:sz w:val="24"/>
          <w:szCs w:val="24"/>
        </w:rPr>
        <w:t>yp</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2"/>
          <w:sz w:val="24"/>
          <w:szCs w:val="24"/>
        </w:rPr>
        <w:t>th</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in</w:t>
      </w:r>
      <w:r w:rsidR="00963546">
        <w:rPr>
          <w:rFonts w:ascii="Trebuchet MS" w:eastAsia="Trebuchet MS" w:hAnsi="Trebuchet MS" w:cs="Trebuchet MS"/>
          <w:sz w:val="24"/>
          <w:szCs w:val="24"/>
        </w:rPr>
        <w:t>g</w:t>
      </w:r>
      <w:r w:rsidR="00963546">
        <w:rPr>
          <w:rFonts w:ascii="Trebuchet MS" w:eastAsia="Trebuchet MS" w:hAnsi="Trebuchet MS" w:cs="Trebuchet MS"/>
          <w:spacing w:val="1"/>
          <w:sz w:val="24"/>
          <w:szCs w:val="24"/>
        </w:rPr>
        <w:t xml:space="preserve"> t</w:t>
      </w:r>
      <w:r w:rsidR="00963546">
        <w:rPr>
          <w:rFonts w:ascii="Trebuchet MS" w:eastAsia="Trebuchet MS" w:hAnsi="Trebuchet MS" w:cs="Trebuchet MS"/>
          <w:spacing w:val="-2"/>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z w:val="24"/>
          <w:szCs w:val="24"/>
        </w:rPr>
        <w:t>pr</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gr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an</w:t>
      </w:r>
      <w:r w:rsidR="00963546">
        <w:rPr>
          <w:rFonts w:ascii="Trebuchet MS" w:eastAsia="Trebuchet MS" w:hAnsi="Trebuchet MS" w:cs="Trebuchet MS"/>
          <w:sz w:val="24"/>
          <w:szCs w:val="24"/>
        </w:rPr>
        <w:t>d</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p</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t</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o</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th</w:t>
      </w:r>
      <w:r w:rsidR="00963546">
        <w:rPr>
          <w:rFonts w:ascii="Trebuchet MS" w:eastAsia="Trebuchet MS" w:hAnsi="Trebuchet MS" w:cs="Trebuchet MS"/>
          <w:sz w:val="24"/>
          <w:szCs w:val="24"/>
        </w:rPr>
        <w:t>e gu</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de(/me</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
          <w:sz w:val="24"/>
          <w:szCs w:val="24"/>
        </w:rPr>
        <w:t>In</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ac</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ion</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u</w:t>
      </w:r>
      <w:r w:rsidR="00963546">
        <w:rPr>
          <w:rFonts w:ascii="Trebuchet MS" w:eastAsia="Trebuchet MS" w:hAnsi="Trebuchet MS" w:cs="Trebuchet MS"/>
          <w:sz w:val="24"/>
          <w:szCs w:val="24"/>
        </w:rPr>
        <w:t>g</w:t>
      </w:r>
      <w:r w:rsidR="00963546">
        <w:rPr>
          <w:rFonts w:ascii="Trebuchet MS" w:eastAsia="Trebuchet MS" w:hAnsi="Trebuchet MS" w:cs="Trebuchet MS"/>
          <w:spacing w:val="-1"/>
          <w:sz w:val="24"/>
          <w:szCs w:val="24"/>
        </w:rPr>
        <w:t>g</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ion</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d</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m</w:t>
      </w:r>
      <w:r w:rsidR="00963546">
        <w:rPr>
          <w:rFonts w:ascii="Trebuchet MS" w:eastAsia="Trebuchet MS" w:hAnsi="Trebuchet MS" w:cs="Trebuchet MS"/>
          <w:spacing w:val="-2"/>
          <w:sz w:val="24"/>
          <w:szCs w:val="24"/>
        </w:rPr>
        <w:t>p</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le</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an</w:t>
      </w:r>
      <w:r w:rsidR="00963546">
        <w:rPr>
          <w:rFonts w:ascii="Trebuchet MS" w:eastAsia="Trebuchet MS" w:hAnsi="Trebuchet MS" w:cs="Trebuchet MS"/>
          <w:sz w:val="24"/>
          <w:szCs w:val="24"/>
        </w:rPr>
        <w:t>t</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u</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ti</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n</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z w:val="24"/>
          <w:szCs w:val="24"/>
        </w:rPr>
        <w:t>pr</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2"/>
          <w:sz w:val="24"/>
          <w:szCs w:val="24"/>
        </w:rPr>
        <w:t>p</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 f</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rm</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t</w:t>
      </w:r>
      <w:r w:rsidR="00963546">
        <w:rPr>
          <w:rFonts w:ascii="Trebuchet MS" w:eastAsia="Trebuchet MS" w:hAnsi="Trebuchet MS" w:cs="Trebuchet MS"/>
          <w:sz w:val="24"/>
          <w:szCs w:val="24"/>
        </w:rPr>
        <w:t>,</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2"/>
          <w:sz w:val="24"/>
          <w:szCs w:val="24"/>
        </w:rPr>
        <w:t>h</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la</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an</w:t>
      </w:r>
      <w:r w:rsidR="00963546">
        <w:rPr>
          <w:rFonts w:ascii="Trebuchet MS" w:eastAsia="Trebuchet MS" w:hAnsi="Trebuchet MS" w:cs="Trebuchet MS"/>
          <w:sz w:val="24"/>
          <w:szCs w:val="24"/>
        </w:rPr>
        <w:t>d v</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si</w:t>
      </w:r>
      <w:r w:rsidR="00963546">
        <w:rPr>
          <w:rFonts w:ascii="Trebuchet MS" w:eastAsia="Trebuchet MS" w:hAnsi="Trebuchet MS" w:cs="Trebuchet MS"/>
          <w:sz w:val="24"/>
          <w:szCs w:val="24"/>
        </w:rPr>
        <w:t>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 xml:space="preserve">gs </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me</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 xml:space="preserve">f </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2"/>
          <w:sz w:val="24"/>
          <w:szCs w:val="24"/>
        </w:rPr>
        <w:t>h</w:t>
      </w:r>
      <w:r w:rsidR="00963546">
        <w:rPr>
          <w:rFonts w:ascii="Trebuchet MS" w:eastAsia="Trebuchet MS" w:hAnsi="Trebuchet MS" w:cs="Trebuchet MS"/>
          <w:sz w:val="24"/>
          <w:szCs w:val="24"/>
        </w:rPr>
        <w:t xml:space="preserve">e </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yp</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l</w:t>
      </w:r>
      <w:r w:rsidR="00963546">
        <w:rPr>
          <w:rFonts w:ascii="Trebuchet MS" w:eastAsia="Trebuchet MS" w:hAnsi="Trebuchet MS" w:cs="Trebuchet MS"/>
          <w:spacing w:val="1"/>
          <w:sz w:val="24"/>
          <w:szCs w:val="24"/>
        </w:rPr>
        <w:t xml:space="preserve"> a</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ti</w:t>
      </w:r>
      <w:r w:rsidR="00963546">
        <w:rPr>
          <w:rFonts w:ascii="Trebuchet MS" w:eastAsia="Trebuchet MS" w:hAnsi="Trebuchet MS" w:cs="Trebuchet MS"/>
          <w:spacing w:val="-2"/>
          <w:sz w:val="24"/>
          <w:szCs w:val="24"/>
        </w:rPr>
        <w:t>v</w:t>
      </w:r>
      <w:r w:rsidR="00963546">
        <w:rPr>
          <w:rFonts w:ascii="Trebuchet MS" w:eastAsia="Trebuchet MS" w:hAnsi="Trebuchet MS" w:cs="Trebuchet MS"/>
          <w:spacing w:val="1"/>
          <w:sz w:val="24"/>
          <w:szCs w:val="24"/>
        </w:rPr>
        <w:t>it</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n</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z w:val="24"/>
          <w:szCs w:val="24"/>
        </w:rPr>
        <w:t>pr</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je</w:t>
      </w:r>
      <w:r w:rsidR="00963546">
        <w:rPr>
          <w:rFonts w:ascii="Trebuchet MS" w:eastAsia="Trebuchet MS" w:hAnsi="Trebuchet MS" w:cs="Trebuchet MS"/>
          <w:spacing w:val="-2"/>
          <w:sz w:val="24"/>
          <w:szCs w:val="24"/>
        </w:rPr>
        <w:t>c</w:t>
      </w:r>
      <w:r w:rsidR="00963546">
        <w:rPr>
          <w:rFonts w:ascii="Trebuchet MS" w:eastAsia="Trebuchet MS" w:hAnsi="Trebuchet MS" w:cs="Trebuchet MS"/>
          <w:sz w:val="24"/>
          <w:szCs w:val="24"/>
        </w:rPr>
        <w:t>t d</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p</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en</w:t>
      </w:r>
      <w:r w:rsidR="00963546">
        <w:rPr>
          <w:rFonts w:ascii="Trebuchet MS" w:eastAsia="Trebuchet MS" w:hAnsi="Trebuchet MS" w:cs="Trebuchet MS"/>
          <w:spacing w:val="-2"/>
          <w:sz w:val="24"/>
          <w:szCs w:val="24"/>
        </w:rPr>
        <w:t>t</w:t>
      </w:r>
      <w:r w:rsidR="00963546">
        <w:rPr>
          <w:rFonts w:ascii="Trebuchet MS" w:eastAsia="Trebuchet MS" w:hAnsi="Trebuchet MS" w:cs="Trebuchet MS"/>
          <w:sz w:val="24"/>
          <w:szCs w:val="24"/>
        </w:rPr>
        <w:t>.</w:t>
      </w:r>
    </w:p>
    <w:p w14:paraId="224FE2BD"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ry</w:t>
      </w:r>
      <w:r>
        <w:rPr>
          <w:rFonts w:ascii="Trebuchet MS" w:eastAsia="Trebuchet MS" w:hAnsi="Trebuchet MS" w:cs="Trebuchet MS"/>
          <w:spacing w:val="18"/>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8"/>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ll</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18"/>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ei</w:t>
      </w:r>
      <w:r>
        <w:rPr>
          <w:rFonts w:ascii="Trebuchet MS" w:eastAsia="Trebuchet MS" w:hAnsi="Trebuchet MS" w:cs="Trebuchet MS"/>
          <w:sz w:val="24"/>
          <w:szCs w:val="24"/>
        </w:rPr>
        <w:t>r</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z w:val="24"/>
          <w:szCs w:val="24"/>
        </w:rPr>
        <w:t>n</w:t>
      </w:r>
      <w:r>
        <w:rPr>
          <w:rFonts w:ascii="Trebuchet MS" w:eastAsia="Trebuchet MS" w:hAnsi="Trebuchet MS" w:cs="Trebuchet MS"/>
          <w:spacing w:val="19"/>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17"/>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eth</w:t>
      </w:r>
      <w:r>
        <w:rPr>
          <w:rFonts w:ascii="Trebuchet MS" w:eastAsia="Trebuchet MS" w:hAnsi="Trebuchet MS" w:cs="Trebuchet MS"/>
          <w:spacing w:val="-2"/>
          <w:sz w:val="24"/>
          <w:szCs w:val="24"/>
        </w:rPr>
        <w:t>o</w:t>
      </w:r>
      <w:r>
        <w:rPr>
          <w:rFonts w:ascii="Trebuchet MS" w:eastAsia="Trebuchet MS" w:hAnsi="Trebuchet MS" w:cs="Trebuchet MS"/>
          <w:sz w:val="24"/>
          <w:szCs w:val="24"/>
        </w:rPr>
        <w:t>ds</w:t>
      </w:r>
      <w:r>
        <w:rPr>
          <w:rFonts w:ascii="Trebuchet MS" w:eastAsia="Trebuchet MS" w:hAnsi="Trebuchet MS" w:cs="Trebuchet MS"/>
          <w:spacing w:val="18"/>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h</w:t>
      </w:r>
      <w:r>
        <w:rPr>
          <w:rFonts w:ascii="Trebuchet MS" w:eastAsia="Trebuchet MS" w:hAnsi="Trebuchet MS" w:cs="Trebuchet MS"/>
          <w:spacing w:val="10"/>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qu</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8"/>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8"/>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0"/>
          <w:sz w:val="24"/>
          <w:szCs w:val="24"/>
        </w:rPr>
        <w:t xml:space="preserve"> </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ui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p>
    <w:p w14:paraId="6DBA2E85" w14:textId="77777777" w:rsidR="00B87611" w:rsidRDefault="00B87611">
      <w:pPr>
        <w:spacing w:before="19" w:line="260" w:lineRule="exact"/>
        <w:rPr>
          <w:sz w:val="26"/>
          <w:szCs w:val="26"/>
        </w:rPr>
      </w:pPr>
    </w:p>
    <w:p w14:paraId="1A97978F" w14:textId="77777777" w:rsidR="00B87611" w:rsidRDefault="00963546">
      <w:pPr>
        <w:spacing w:line="479" w:lineRule="auto"/>
        <w:ind w:left="100" w:right="76"/>
        <w:rPr>
          <w:rFonts w:ascii="Trebuchet MS" w:eastAsia="Trebuchet MS" w:hAnsi="Trebuchet MS" w:cs="Trebuchet MS"/>
          <w:sz w:val="24"/>
          <w:szCs w:val="24"/>
        </w:rPr>
      </w:pP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31"/>
          <w:sz w:val="24"/>
          <w:szCs w:val="24"/>
        </w:rPr>
        <w:t xml:space="preserve"> </w:t>
      </w:r>
      <w:r>
        <w:rPr>
          <w:rFonts w:ascii="Trebuchet MS" w:eastAsia="Trebuchet MS" w:hAnsi="Trebuchet MS" w:cs="Trebuchet MS"/>
          <w:spacing w:val="1"/>
          <w:sz w:val="24"/>
          <w:szCs w:val="24"/>
        </w:rPr>
        <w:t>cu</w:t>
      </w:r>
      <w:r>
        <w:rPr>
          <w:rFonts w:ascii="Trebuchet MS" w:eastAsia="Trebuchet MS" w:hAnsi="Trebuchet MS" w:cs="Trebuchet MS"/>
          <w:sz w:val="24"/>
          <w:szCs w:val="24"/>
        </w:rPr>
        <w:t>r</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z w:val="24"/>
          <w:szCs w:val="24"/>
        </w:rPr>
        <w:t>m</w:t>
      </w:r>
      <w:r>
        <w:rPr>
          <w:rFonts w:ascii="Trebuchet MS" w:eastAsia="Trebuchet MS" w:hAnsi="Trebuchet MS" w:cs="Trebuchet MS"/>
          <w:spacing w:val="3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33"/>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3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ff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34"/>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si</w:t>
      </w:r>
      <w:r>
        <w:rPr>
          <w:rFonts w:ascii="Trebuchet MS" w:eastAsia="Trebuchet MS" w:hAnsi="Trebuchet MS" w:cs="Trebuchet MS"/>
          <w:spacing w:val="1"/>
          <w:sz w:val="24"/>
          <w:szCs w:val="24"/>
        </w:rPr>
        <w:t>t</w:t>
      </w:r>
      <w:r>
        <w:rPr>
          <w:rFonts w:ascii="Trebuchet MS" w:eastAsia="Trebuchet MS" w:hAnsi="Trebuchet MS" w:cs="Trebuchet MS"/>
          <w:spacing w:val="-30"/>
          <w:sz w:val="24"/>
          <w:szCs w:val="24"/>
        </w:rPr>
        <w:t>y</w:t>
      </w:r>
      <w:r>
        <w:rPr>
          <w:rFonts w:ascii="Trebuchet MS" w:eastAsia="Trebuchet MS" w:hAnsi="Trebuchet MS" w:cs="Trebuchet MS"/>
          <w:sz w:val="24"/>
          <w:szCs w:val="24"/>
        </w:rPr>
        <w:t>.</w:t>
      </w:r>
      <w:r>
        <w:rPr>
          <w:rFonts w:ascii="Trebuchet MS" w:eastAsia="Trebuchet MS" w:hAnsi="Trebuchet MS" w:cs="Trebuchet MS"/>
          <w:spacing w:val="27"/>
          <w:sz w:val="24"/>
          <w:szCs w:val="24"/>
        </w:rPr>
        <w:t xml:space="preserve"> </w:t>
      </w:r>
      <w:r>
        <w:rPr>
          <w:rFonts w:ascii="Trebuchet MS" w:eastAsia="Trebuchet MS" w:hAnsi="Trebuchet MS" w:cs="Trebuchet MS"/>
          <w:spacing w:val="-29"/>
          <w:sz w:val="24"/>
          <w:szCs w:val="24"/>
        </w:rPr>
        <w:t>T</w:t>
      </w:r>
      <w:r>
        <w:rPr>
          <w:rFonts w:ascii="Trebuchet MS" w:eastAsia="Trebuchet MS" w:hAnsi="Trebuchet MS" w:cs="Trebuchet MS"/>
          <w:sz w:val="24"/>
          <w:szCs w:val="24"/>
        </w:rPr>
        <w:t>o</w:t>
      </w:r>
      <w:r>
        <w:rPr>
          <w:rFonts w:ascii="Trebuchet MS" w:eastAsia="Trebuchet MS" w:hAnsi="Trebuchet MS" w:cs="Trebuchet MS"/>
          <w:spacing w:val="34"/>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33"/>
          <w:sz w:val="24"/>
          <w:szCs w:val="24"/>
        </w:rPr>
        <w:t xml:space="preserve"> </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ni</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32"/>
          <w:sz w:val="24"/>
          <w:szCs w:val="24"/>
        </w:rPr>
        <w:t xml:space="preserve"> </w:t>
      </w:r>
      <w:r>
        <w:rPr>
          <w:rFonts w:ascii="Trebuchet MS" w:eastAsia="Trebuchet MS" w:hAnsi="Trebuchet MS" w:cs="Trebuchet MS"/>
          <w:spacing w:val="-2"/>
          <w:sz w:val="24"/>
          <w:szCs w:val="24"/>
        </w:rPr>
        <w:t>fo</w:t>
      </w:r>
      <w:r>
        <w:rPr>
          <w:rFonts w:ascii="Trebuchet MS" w:eastAsia="Trebuchet MS" w:hAnsi="Trebuchet MS" w:cs="Trebuchet MS"/>
          <w:sz w:val="24"/>
          <w:szCs w:val="24"/>
        </w:rPr>
        <w:t>r</w:t>
      </w:r>
      <w:r>
        <w:rPr>
          <w:rFonts w:ascii="Trebuchet MS" w:eastAsia="Trebuchet MS" w:hAnsi="Trebuchet MS" w:cs="Trebuchet MS"/>
          <w:spacing w:val="3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pacing w:val="-1"/>
          <w:sz w:val="24"/>
          <w:szCs w:val="24"/>
        </w:rPr>
        <w:t>e</w:t>
      </w:r>
      <w:r>
        <w:rPr>
          <w:rFonts w:ascii="Trebuchet MS" w:eastAsia="Trebuchet MS" w:hAnsi="Trebuchet MS" w:cs="Trebuchet MS"/>
          <w:sz w:val="24"/>
          <w:szCs w:val="24"/>
        </w:rPr>
        <w:t>re</w:t>
      </w:r>
      <w:r>
        <w:rPr>
          <w:rFonts w:ascii="Trebuchet MS" w:eastAsia="Trebuchet MS" w:hAnsi="Trebuchet MS" w:cs="Trebuchet MS"/>
          <w:spacing w:val="3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32"/>
          <w:sz w:val="24"/>
          <w:szCs w:val="24"/>
        </w:rPr>
        <w:t xml:space="preserve"> </w:t>
      </w:r>
      <w:r>
        <w:rPr>
          <w:rFonts w:ascii="Trebuchet MS" w:eastAsia="Trebuchet MS" w:hAnsi="Trebuchet MS" w:cs="Trebuchet MS"/>
          <w:sz w:val="24"/>
          <w:szCs w:val="24"/>
        </w:rPr>
        <w:t xml:space="preserve">a </w:t>
      </w:r>
      <w:r>
        <w:rPr>
          <w:rFonts w:ascii="Trebuchet MS" w:eastAsia="Trebuchet MS" w:hAnsi="Trebuchet MS" w:cs="Trebuchet MS"/>
          <w:spacing w:val="1"/>
          <w:sz w:val="24"/>
          <w:szCs w:val="24"/>
        </w:rPr>
        <w:t>ne</w:t>
      </w:r>
      <w:r>
        <w:rPr>
          <w:rFonts w:ascii="Trebuchet MS" w:eastAsia="Trebuchet MS" w:hAnsi="Trebuchet MS" w:cs="Trebuchet MS"/>
          <w:spacing w:val="-1"/>
          <w:sz w:val="24"/>
          <w:szCs w:val="24"/>
        </w:rPr>
        <w:t>e</w:t>
      </w:r>
      <w:r>
        <w:rPr>
          <w:rFonts w:ascii="Trebuchet MS" w:eastAsia="Trebuchet MS" w:hAnsi="Trebuchet MS" w:cs="Trebuchet MS"/>
          <w:sz w:val="24"/>
          <w:szCs w:val="24"/>
        </w:rPr>
        <w:t>d to</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o</w:t>
      </w:r>
      <w:r>
        <w:rPr>
          <w:rFonts w:ascii="Trebuchet MS" w:eastAsia="Trebuchet MS" w:hAnsi="Trebuchet MS" w:cs="Trebuchet MS"/>
          <w:sz w:val="24"/>
          <w:szCs w:val="24"/>
        </w:rPr>
        <w:t>ge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an</w:t>
      </w:r>
      <w:r>
        <w:rPr>
          <w:rFonts w:ascii="Trebuchet MS" w:eastAsia="Trebuchet MS" w:hAnsi="Trebuchet MS" w:cs="Trebuchet MS"/>
          <w:sz w:val="24"/>
          <w:szCs w:val="24"/>
        </w:rPr>
        <w:t>d 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hen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v</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pacing w:val="1"/>
          <w:sz w:val="24"/>
          <w:szCs w:val="24"/>
        </w:rPr>
        <w:t>ui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oce</w:t>
      </w:r>
      <w:r>
        <w:rPr>
          <w:rFonts w:ascii="Trebuchet MS" w:eastAsia="Trebuchet MS" w:hAnsi="Trebuchet MS" w:cs="Trebuchet MS"/>
          <w:spacing w:val="-1"/>
          <w:sz w:val="24"/>
          <w:szCs w:val="24"/>
        </w:rPr>
        <w:t>ss</w:t>
      </w:r>
      <w:r>
        <w:rPr>
          <w:rFonts w:ascii="Trebuchet MS" w:eastAsia="Trebuchet MS" w:hAnsi="Trebuchet MS" w:cs="Trebuchet MS"/>
          <w:sz w:val="24"/>
          <w:szCs w:val="24"/>
        </w:rPr>
        <w:t>.</w:t>
      </w:r>
    </w:p>
    <w:p w14:paraId="449E0A83" w14:textId="0766F73F" w:rsidR="00B87611" w:rsidRDefault="00963546">
      <w:pPr>
        <w:spacing w:line="480" w:lineRule="auto"/>
        <w:ind w:left="100" w:right="82" w:firstLine="720"/>
        <w:jc w:val="both"/>
        <w:rPr>
          <w:rFonts w:ascii="Trebuchet MS" w:eastAsia="Trebuchet MS" w:hAnsi="Trebuchet MS" w:cs="Trebuchet MS"/>
          <w:sz w:val="24"/>
          <w:szCs w:val="24"/>
        </w:rPr>
      </w:pPr>
      <w:r>
        <w:rPr>
          <w:rFonts w:ascii="Trebuchet MS" w:eastAsia="Trebuchet MS" w:hAnsi="Trebuchet MS" w:cs="Trebuchet MS"/>
          <w:sz w:val="24"/>
          <w:szCs w:val="24"/>
        </w:rPr>
        <w:t>Th</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34"/>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2"/>
          <w:sz w:val="24"/>
          <w:szCs w:val="24"/>
        </w:rPr>
        <w:t xml:space="preserve"> </w:t>
      </w:r>
      <w:r w:rsidR="008818FC">
        <w:rPr>
          <w:rFonts w:ascii="Trebuchet MS" w:eastAsia="Trebuchet MS" w:hAnsi="Trebuchet MS" w:cs="Trebuchet MS"/>
          <w:spacing w:val="-1"/>
          <w:sz w:val="24"/>
          <w:szCs w:val="24"/>
        </w:rPr>
        <w:t>w</w:t>
      </w:r>
      <w:r w:rsidR="008818FC">
        <w:rPr>
          <w:rFonts w:ascii="Trebuchet MS" w:eastAsia="Trebuchet MS" w:hAnsi="Trebuchet MS" w:cs="Trebuchet MS"/>
          <w:spacing w:val="1"/>
          <w:sz w:val="24"/>
          <w:szCs w:val="24"/>
        </w:rPr>
        <w:t>o</w:t>
      </w:r>
      <w:r w:rsidR="008818FC">
        <w:rPr>
          <w:rFonts w:ascii="Trebuchet MS" w:eastAsia="Trebuchet MS" w:hAnsi="Trebuchet MS" w:cs="Trebuchet MS"/>
          <w:sz w:val="24"/>
          <w:szCs w:val="24"/>
        </w:rPr>
        <w:t>rk</w:t>
      </w:r>
      <w:r w:rsidR="008818FC">
        <w:rPr>
          <w:rFonts w:ascii="Trebuchet MS" w:eastAsia="Trebuchet MS" w:hAnsi="Trebuchet MS" w:cs="Trebuchet MS"/>
          <w:spacing w:val="-1"/>
          <w:sz w:val="24"/>
          <w:szCs w:val="24"/>
        </w:rPr>
        <w:t>book</w:t>
      </w:r>
      <w:r>
        <w:rPr>
          <w:rFonts w:ascii="Trebuchet MS" w:eastAsia="Trebuchet MS" w:hAnsi="Trebuchet MS" w:cs="Trebuchet MS"/>
          <w:spacing w:val="34"/>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3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rve</w:t>
      </w:r>
      <w:r>
        <w:rPr>
          <w:rFonts w:ascii="Trebuchet MS" w:eastAsia="Trebuchet MS" w:hAnsi="Trebuchet MS" w:cs="Trebuchet MS"/>
          <w:spacing w:val="37"/>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34"/>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5"/>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36"/>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36"/>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34"/>
          <w:sz w:val="24"/>
          <w:szCs w:val="24"/>
        </w:rPr>
        <w:t xml:space="preserve"> </w:t>
      </w:r>
      <w:r>
        <w:rPr>
          <w:rFonts w:ascii="Trebuchet MS" w:eastAsia="Trebuchet MS" w:hAnsi="Trebuchet MS" w:cs="Trebuchet MS"/>
          <w:sz w:val="24"/>
          <w:szCs w:val="24"/>
        </w:rPr>
        <w:t>j</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3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36"/>
          <w:sz w:val="24"/>
          <w:szCs w:val="24"/>
        </w:rPr>
        <w:t xml:space="preserve"> </w:t>
      </w:r>
      <w:r>
        <w:rPr>
          <w:rFonts w:ascii="Trebuchet MS" w:eastAsia="Trebuchet MS" w:hAnsi="Trebuchet MS" w:cs="Trebuchet MS"/>
          <w:sz w:val="24"/>
          <w:szCs w:val="24"/>
        </w:rPr>
        <w:t>gu</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1"/>
          <w:sz w:val="24"/>
          <w:szCs w:val="24"/>
        </w:rPr>
        <w:t>coo</w:t>
      </w:r>
      <w:r>
        <w:rPr>
          <w:rFonts w:ascii="Trebuchet MS" w:eastAsia="Trebuchet MS" w:hAnsi="Trebuchet MS" w:cs="Trebuchet MS"/>
          <w:spacing w:val="-2"/>
          <w:sz w:val="24"/>
          <w:szCs w:val="24"/>
        </w:rPr>
        <w:t>r</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o</w:t>
      </w:r>
      <w:r>
        <w:rPr>
          <w:rFonts w:ascii="Trebuchet MS" w:eastAsia="Trebuchet MS" w:hAnsi="Trebuchet MS" w:cs="Trebuchet MS"/>
          <w:spacing w:val="-31"/>
          <w:sz w:val="24"/>
          <w:szCs w:val="24"/>
        </w:rPr>
        <w:t>r</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ocu</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ec</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pacing w:val="-32"/>
          <w:sz w:val="24"/>
          <w:szCs w:val="24"/>
        </w:rPr>
        <w:t>y</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un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tua</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pacing w:val="-30"/>
          <w:sz w:val="24"/>
          <w:szCs w:val="24"/>
        </w:rPr>
        <w:t>y</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ch</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z w:val="24"/>
          <w:szCs w:val="24"/>
        </w:rPr>
        <w:t>r</w:t>
      </w:r>
      <w:r>
        <w:rPr>
          <w:rFonts w:ascii="Trebuchet MS" w:eastAsia="Trebuchet MS" w:hAnsi="Trebuchet MS" w:cs="Trebuchet MS"/>
          <w:spacing w:val="1"/>
          <w:sz w:val="24"/>
          <w:szCs w:val="24"/>
        </w:rPr>
        <w:t>itin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ta</w:t>
      </w:r>
      <w:r>
        <w:rPr>
          <w:rFonts w:ascii="Trebuchet MS" w:eastAsia="Trebuchet MS" w:hAnsi="Trebuchet MS" w:cs="Trebuchet MS"/>
          <w:spacing w:val="-1"/>
          <w:sz w:val="24"/>
          <w:szCs w:val="24"/>
        </w:rPr>
        <w:t>ke</w:t>
      </w:r>
      <w:r>
        <w:rPr>
          <w:rFonts w:ascii="Trebuchet MS" w:eastAsia="Trebuchet MS" w:hAnsi="Trebuchet MS" w:cs="Trebuchet MS"/>
          <w:spacing w:val="1"/>
          <w:sz w:val="24"/>
          <w:szCs w:val="24"/>
        </w:rPr>
        <w:t>n</w:t>
      </w:r>
      <w:r>
        <w:rPr>
          <w:rFonts w:ascii="Trebuchet MS" w:eastAsia="Trebuchet MS" w:hAnsi="Trebuchet MS" w:cs="Trebuchet MS"/>
          <w:sz w:val="24"/>
          <w:szCs w:val="24"/>
        </w:rPr>
        <w:t>.</w:t>
      </w:r>
    </w:p>
    <w:p w14:paraId="7E061AF4" w14:textId="77777777" w:rsidR="00B87611" w:rsidRDefault="00B87611">
      <w:pPr>
        <w:spacing w:line="200" w:lineRule="exact"/>
      </w:pPr>
    </w:p>
    <w:p w14:paraId="4B44FAE6" w14:textId="77777777" w:rsidR="00B87611" w:rsidRDefault="00B87611">
      <w:pPr>
        <w:spacing w:before="17" w:line="200" w:lineRule="exact"/>
      </w:pPr>
    </w:p>
    <w:p w14:paraId="305A37ED" w14:textId="77777777" w:rsidR="00B87611" w:rsidRDefault="00963546">
      <w:pPr>
        <w:ind w:left="820"/>
        <w:rPr>
          <w:rFonts w:ascii="Trebuchet MS" w:eastAsia="Trebuchet MS" w:hAnsi="Trebuchet MS" w:cs="Trebuchet MS"/>
          <w:sz w:val="24"/>
          <w:szCs w:val="24"/>
        </w:rPr>
      </w:pPr>
      <w:r>
        <w:rPr>
          <w:rFonts w:ascii="Trebuchet MS" w:eastAsia="Trebuchet MS" w:hAnsi="Trebuchet MS" w:cs="Trebuchet MS"/>
          <w:sz w:val="24"/>
          <w:szCs w:val="24"/>
        </w:rPr>
        <w:t>Th</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u</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te</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u</w:t>
      </w:r>
      <w:r>
        <w:rPr>
          <w:rFonts w:ascii="Trebuchet MS" w:eastAsia="Trebuchet MS" w:hAnsi="Trebuchet MS" w:cs="Trebuchet MS"/>
          <w:sz w:val="24"/>
          <w:szCs w:val="24"/>
        </w:rPr>
        <w:t>pp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6"/>
          <w:sz w:val="24"/>
          <w:szCs w:val="24"/>
        </w:rPr>
        <w:t xml:space="preserve"> </w:t>
      </w:r>
      <w:r>
        <w:rPr>
          <w:rFonts w:ascii="Trebuchet MS" w:eastAsia="Trebuchet MS" w:hAnsi="Trebuchet MS" w:cs="Trebuchet MS"/>
          <w:spacing w:val="-3"/>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rk </w:t>
      </w:r>
      <w:r>
        <w:rPr>
          <w:rFonts w:ascii="Trebuchet MS" w:eastAsia="Trebuchet MS" w:hAnsi="Trebuchet MS" w:cs="Trebuchet MS"/>
          <w:spacing w:val="1"/>
          <w:sz w:val="24"/>
          <w:szCs w:val="24"/>
        </w:rPr>
        <w:t>un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ta</w:t>
      </w:r>
      <w:r>
        <w:rPr>
          <w:rFonts w:ascii="Trebuchet MS" w:eastAsia="Trebuchet MS" w:hAnsi="Trebuchet MS" w:cs="Trebuchet MS"/>
          <w:spacing w:val="-1"/>
          <w:sz w:val="24"/>
          <w:szCs w:val="24"/>
        </w:rPr>
        <w:t>ke</w:t>
      </w:r>
      <w:r>
        <w:rPr>
          <w:rFonts w:ascii="Trebuchet MS" w:eastAsia="Trebuchet MS" w:hAnsi="Trebuchet MS" w:cs="Trebuchet MS"/>
          <w:spacing w:val="1"/>
          <w:sz w:val="24"/>
          <w:szCs w:val="24"/>
        </w:rPr>
        <w:t>n</w:t>
      </w:r>
      <w:r>
        <w:rPr>
          <w:rFonts w:ascii="Trebuchet MS" w:eastAsia="Trebuchet MS" w:hAnsi="Trebuchet MS" w:cs="Trebuchet MS"/>
          <w:sz w:val="24"/>
          <w:szCs w:val="24"/>
        </w:rPr>
        <w:t>.</w:t>
      </w:r>
    </w:p>
    <w:p w14:paraId="3D11376E" w14:textId="77777777" w:rsidR="00B87611" w:rsidRDefault="00B87611">
      <w:pPr>
        <w:spacing w:before="2" w:line="260" w:lineRule="exact"/>
        <w:rPr>
          <w:sz w:val="26"/>
          <w:szCs w:val="26"/>
        </w:rPr>
      </w:pPr>
    </w:p>
    <w:p w14:paraId="5888549F"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sz w:val="24"/>
          <w:szCs w:val="24"/>
        </w:rPr>
        <w:t>D</w:t>
      </w:r>
      <w:r>
        <w:rPr>
          <w:rFonts w:ascii="Trebuchet MS" w:eastAsia="Trebuchet MS" w:hAnsi="Trebuchet MS" w:cs="Trebuchet MS"/>
          <w:spacing w:val="-32"/>
          <w:sz w:val="24"/>
          <w:szCs w:val="24"/>
        </w:rPr>
        <w:t>r</w:t>
      </w:r>
      <w:r>
        <w:rPr>
          <w:rFonts w:ascii="Trebuchet MS" w:eastAsia="Trebuchet MS" w:hAnsi="Trebuchet MS" w:cs="Trebuchet MS"/>
          <w:sz w:val="24"/>
          <w:szCs w:val="24"/>
        </w:rPr>
        <w:t xml:space="preserve">. </w:t>
      </w:r>
      <w:r>
        <w:rPr>
          <w:rFonts w:ascii="Trebuchet MS" w:eastAsia="Trebuchet MS" w:hAnsi="Trebuchet MS" w:cs="Trebuchet MS"/>
          <w:spacing w:val="-18"/>
          <w:sz w:val="24"/>
          <w:szCs w:val="24"/>
        </w:rPr>
        <w:t>V</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w:t>
      </w:r>
      <w:r>
        <w:rPr>
          <w:rFonts w:ascii="Trebuchet MS" w:eastAsia="Trebuchet MS" w:hAnsi="Trebuchet MS" w:cs="Trebuchet MS"/>
          <w:sz w:val="24"/>
          <w:szCs w:val="24"/>
        </w:rPr>
        <w:t>a</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H. </w:t>
      </w:r>
      <w:r>
        <w:rPr>
          <w:rFonts w:ascii="Trebuchet MS" w:eastAsia="Trebuchet MS" w:hAnsi="Trebuchet MS" w:cs="Trebuchet MS"/>
          <w:spacing w:val="-11"/>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z w:val="24"/>
          <w:szCs w:val="24"/>
        </w:rPr>
        <w:t>l</w:t>
      </w:r>
    </w:p>
    <w:p w14:paraId="0123338E" w14:textId="77777777" w:rsidR="00B87611" w:rsidRDefault="00963546">
      <w:pPr>
        <w:spacing w:before="40"/>
        <w:ind w:left="100"/>
        <w:rPr>
          <w:rFonts w:ascii="Trebuchet MS" w:eastAsia="Trebuchet MS" w:hAnsi="Trebuchet MS" w:cs="Trebuchet MS"/>
          <w:sz w:val="24"/>
          <w:szCs w:val="24"/>
        </w:rPr>
      </w:pPr>
      <w:r>
        <w:rPr>
          <w:rFonts w:ascii="Trebuchet MS" w:eastAsia="Trebuchet MS" w:hAnsi="Trebuchet MS" w:cs="Trebuchet MS"/>
          <w:sz w:val="24"/>
          <w:szCs w:val="24"/>
        </w:rPr>
        <w:t>C</w:t>
      </w:r>
      <w:r>
        <w:rPr>
          <w:rFonts w:ascii="Trebuchet MS" w:eastAsia="Trebuchet MS" w:hAnsi="Trebuchet MS" w:cs="Trebuchet MS"/>
          <w:spacing w:val="1"/>
          <w:sz w:val="24"/>
          <w:szCs w:val="24"/>
        </w:rPr>
        <w:t>oo</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at</w:t>
      </w:r>
      <w:r>
        <w:rPr>
          <w:rFonts w:ascii="Trebuchet MS" w:eastAsia="Trebuchet MS" w:hAnsi="Trebuchet MS" w:cs="Trebuchet MS"/>
          <w:spacing w:val="-2"/>
          <w:sz w:val="24"/>
          <w:szCs w:val="24"/>
        </w:rPr>
        <w:t>o</w:t>
      </w:r>
      <w:r>
        <w:rPr>
          <w:rFonts w:ascii="Trebuchet MS" w:eastAsia="Trebuchet MS" w:hAnsi="Trebuchet MS" w:cs="Trebuchet MS"/>
          <w:spacing w:val="-33"/>
          <w:sz w:val="24"/>
          <w:szCs w:val="24"/>
        </w:rPr>
        <w:t>r</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Boa</w:t>
      </w:r>
      <w:r>
        <w:rPr>
          <w:rFonts w:ascii="Trebuchet MS" w:eastAsia="Trebuchet MS" w:hAnsi="Trebuchet MS" w:cs="Trebuchet MS"/>
          <w:sz w:val="24"/>
          <w:szCs w:val="24"/>
        </w:rPr>
        <w:t>rd</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S</w:t>
      </w:r>
      <w:r>
        <w:rPr>
          <w:rFonts w:ascii="Trebuchet MS" w:eastAsia="Trebuchet MS" w:hAnsi="Trebuchet MS" w:cs="Trebuchet MS"/>
          <w:spacing w:val="1"/>
          <w:sz w:val="24"/>
          <w:szCs w:val="24"/>
        </w:rPr>
        <w:t>tu</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ut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En</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p>
    <w:p w14:paraId="3E7D6F41" w14:textId="77777777" w:rsidR="00B87611" w:rsidRDefault="00963546">
      <w:pPr>
        <w:spacing w:before="43"/>
        <w:ind w:left="100"/>
        <w:rPr>
          <w:rFonts w:ascii="Trebuchet MS" w:eastAsia="Trebuchet MS" w:hAnsi="Trebuchet MS" w:cs="Trebuchet MS"/>
          <w:sz w:val="24"/>
          <w:szCs w:val="24"/>
        </w:rPr>
      </w:pPr>
      <w:r>
        <w:rPr>
          <w:rFonts w:ascii="Trebuchet MS" w:eastAsia="Trebuchet MS" w:hAnsi="Trebuchet MS" w:cs="Trebuchet MS"/>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v</w:t>
      </w:r>
      <w:r>
        <w:rPr>
          <w:rFonts w:ascii="Trebuchet MS" w:eastAsia="Trebuchet MS" w:hAnsi="Trebuchet MS" w:cs="Trebuchet MS"/>
          <w:spacing w:val="1"/>
          <w:sz w:val="24"/>
          <w:szCs w:val="24"/>
        </w:rPr>
        <w:t>it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a</w:t>
      </w:r>
      <w:r>
        <w:rPr>
          <w:rFonts w:ascii="Trebuchet MS" w:eastAsia="Trebuchet MS" w:hAnsi="Trebuchet MS" w:cs="Trebuchet MS"/>
          <w:sz w:val="24"/>
          <w:szCs w:val="24"/>
        </w:rPr>
        <w:t>i</w:t>
      </w:r>
      <w:r>
        <w:rPr>
          <w:rFonts w:ascii="Trebuchet MS" w:eastAsia="Trebuchet MS" w:hAnsi="Trebuchet MS" w:cs="Trebuchet MS"/>
          <w:spacing w:val="1"/>
          <w:sz w:val="24"/>
          <w:szCs w:val="24"/>
        </w:rPr>
        <w:t xml:space="preserve"> </w:t>
      </w:r>
      <w:r>
        <w:rPr>
          <w:rFonts w:ascii="Trebuchet MS" w:eastAsia="Trebuchet MS" w:hAnsi="Trebuchet MS" w:cs="Trebuchet MS"/>
          <w:spacing w:val="-12"/>
          <w:sz w:val="24"/>
          <w:szCs w:val="24"/>
        </w:rPr>
        <w:t>P</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n</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U</w:t>
      </w:r>
      <w:r>
        <w:rPr>
          <w:rFonts w:ascii="Trebuchet MS" w:eastAsia="Trebuchet MS" w:hAnsi="Trebuchet MS" w:cs="Trebuchet MS"/>
          <w:spacing w:val="1"/>
          <w:sz w:val="24"/>
          <w:szCs w:val="24"/>
        </w:rPr>
        <w:t>ni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p>
    <w:p w14:paraId="6D21F1F2" w14:textId="77777777" w:rsidR="00B87611" w:rsidRDefault="00963546">
      <w:pPr>
        <w:spacing w:before="40"/>
        <w:ind w:left="100"/>
        <w:rPr>
          <w:rFonts w:ascii="Trebuchet MS" w:eastAsia="Trebuchet MS" w:hAnsi="Trebuchet MS" w:cs="Trebuchet MS"/>
          <w:sz w:val="24"/>
          <w:szCs w:val="24"/>
        </w:rPr>
      </w:pPr>
      <w:r>
        <w:rPr>
          <w:rFonts w:ascii="Trebuchet MS" w:eastAsia="Trebuchet MS" w:hAnsi="Trebuchet MS" w:cs="Trebuchet MS"/>
          <w:spacing w:val="1"/>
          <w:sz w:val="24"/>
          <w:szCs w:val="24"/>
        </w:rPr>
        <w:t>Ju</w:t>
      </w:r>
      <w:r>
        <w:rPr>
          <w:rFonts w:ascii="Trebuchet MS" w:eastAsia="Trebuchet MS" w:hAnsi="Trebuchet MS" w:cs="Trebuchet MS"/>
          <w:spacing w:val="-2"/>
          <w:sz w:val="24"/>
          <w:szCs w:val="24"/>
        </w:rPr>
        <w:t>n</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201</w:t>
      </w:r>
      <w:r>
        <w:rPr>
          <w:rFonts w:ascii="Trebuchet MS" w:eastAsia="Trebuchet MS" w:hAnsi="Trebuchet MS" w:cs="Trebuchet MS"/>
          <w:sz w:val="24"/>
          <w:szCs w:val="24"/>
        </w:rPr>
        <w:t>8</w:t>
      </w:r>
    </w:p>
    <w:p w14:paraId="00BF1114" w14:textId="77777777" w:rsidR="00B87611" w:rsidRDefault="00B87611">
      <w:pPr>
        <w:spacing w:line="200" w:lineRule="exact"/>
      </w:pPr>
    </w:p>
    <w:p w14:paraId="3CFEDBC5" w14:textId="77777777" w:rsidR="00B87611" w:rsidRDefault="00B87611">
      <w:pPr>
        <w:spacing w:line="200" w:lineRule="exact"/>
      </w:pPr>
    </w:p>
    <w:p w14:paraId="1841F48E" w14:textId="77777777" w:rsidR="00B87611" w:rsidRDefault="00B87611">
      <w:pPr>
        <w:spacing w:line="200" w:lineRule="exact"/>
      </w:pPr>
    </w:p>
    <w:p w14:paraId="354F9E50" w14:textId="77777777" w:rsidR="00B87611" w:rsidRDefault="00963546">
      <w:pPr>
        <w:ind w:left="5103" w:right="5436"/>
        <w:jc w:val="center"/>
        <w:rPr>
          <w:rFonts w:ascii="Trebuchet MS" w:eastAsia="Trebuchet MS" w:hAnsi="Trebuchet MS" w:cs="Trebuchet MS"/>
          <w:sz w:val="24"/>
          <w:szCs w:val="24"/>
        </w:rPr>
        <w:sectPr w:rsidR="00B87611" w:rsidSect="00947A67">
          <w:pgSz w:w="11920" w:h="16840"/>
          <w:pgMar w:top="1200" w:right="600" w:bottom="280" w:left="620" w:header="720" w:footer="720" w:gutter="0"/>
          <w:cols w:space="720"/>
        </w:sectPr>
      </w:pPr>
      <w:r>
        <w:rPr>
          <w:rFonts w:ascii="Trebuchet MS" w:eastAsia="Trebuchet MS" w:hAnsi="Trebuchet MS" w:cs="Trebuchet MS"/>
          <w:b/>
          <w:sz w:val="24"/>
          <w:szCs w:val="24"/>
        </w:rPr>
        <w:t>i</w:t>
      </w:r>
    </w:p>
    <w:p w14:paraId="4A793BC7" w14:textId="2341C704" w:rsidR="00B87611" w:rsidRDefault="00790719">
      <w:pPr>
        <w:spacing w:before="60" w:line="400" w:lineRule="exact"/>
        <w:ind w:left="3587" w:right="3605"/>
        <w:jc w:val="center"/>
        <w:rPr>
          <w:rFonts w:ascii="Trebuchet MS" w:eastAsia="Trebuchet MS" w:hAnsi="Trebuchet MS" w:cs="Trebuchet MS"/>
          <w:sz w:val="36"/>
          <w:szCs w:val="36"/>
        </w:rPr>
      </w:pPr>
      <w:r>
        <w:rPr>
          <w:noProof/>
        </w:rPr>
        <w:lastRenderedPageBreak/>
        <mc:AlternateContent>
          <mc:Choice Requires="wpg">
            <w:drawing>
              <wp:anchor distT="0" distB="0" distL="114300" distR="114300" simplePos="0" relativeHeight="251611648" behindDoc="1" locked="0" layoutInCell="1" allowOverlap="1" wp14:anchorId="41295532" wp14:editId="6750D67F">
                <wp:simplePos x="0" y="0"/>
                <wp:positionH relativeFrom="page">
                  <wp:posOffset>282575</wp:posOffset>
                </wp:positionH>
                <wp:positionV relativeFrom="page">
                  <wp:posOffset>171450</wp:posOffset>
                </wp:positionV>
                <wp:extent cx="6996430" cy="10464800"/>
                <wp:effectExtent l="6350" t="9525" r="7620" b="3175"/>
                <wp:wrapNone/>
                <wp:docPr id="1796888752" name="Group 10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10464800"/>
                          <a:chOff x="445" y="270"/>
                          <a:chExt cx="11018" cy="16480"/>
                        </a:xfrm>
                      </wpg:grpSpPr>
                      <wps:wsp>
                        <wps:cNvPr id="626905171" name="Freeform 1051"/>
                        <wps:cNvSpPr>
                          <a:spLocks/>
                        </wps:cNvSpPr>
                        <wps:spPr bwMode="auto">
                          <a:xfrm>
                            <a:off x="451" y="276"/>
                            <a:ext cx="29" cy="0"/>
                          </a:xfrm>
                          <a:custGeom>
                            <a:avLst/>
                            <a:gdLst>
                              <a:gd name="T0" fmla="+- 0 451 451"/>
                              <a:gd name="T1" fmla="*/ T0 w 29"/>
                              <a:gd name="T2" fmla="+- 0 480 451"/>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7021908" name="Freeform 1050"/>
                        <wps:cNvSpPr>
                          <a:spLocks/>
                        </wps:cNvSpPr>
                        <wps:spPr bwMode="auto">
                          <a:xfrm>
                            <a:off x="461" y="290"/>
                            <a:ext cx="10" cy="0"/>
                          </a:xfrm>
                          <a:custGeom>
                            <a:avLst/>
                            <a:gdLst>
                              <a:gd name="T0" fmla="+- 0 461 461"/>
                              <a:gd name="T1" fmla="*/ T0 w 10"/>
                              <a:gd name="T2" fmla="+- 0 470 461"/>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839524" name="Freeform 1049"/>
                        <wps:cNvSpPr>
                          <a:spLocks/>
                        </wps:cNvSpPr>
                        <wps:spPr bwMode="auto">
                          <a:xfrm>
                            <a:off x="461" y="286"/>
                            <a:ext cx="19" cy="0"/>
                          </a:xfrm>
                          <a:custGeom>
                            <a:avLst/>
                            <a:gdLst>
                              <a:gd name="T0" fmla="+- 0 461 461"/>
                              <a:gd name="T1" fmla="*/ T0 w 19"/>
                              <a:gd name="T2" fmla="+- 0 480 461"/>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1374003" name="Freeform 1048"/>
                        <wps:cNvSpPr>
                          <a:spLocks/>
                        </wps:cNvSpPr>
                        <wps:spPr bwMode="auto">
                          <a:xfrm>
                            <a:off x="480" y="276"/>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2004400" name="Freeform 1047"/>
                        <wps:cNvSpPr>
                          <a:spLocks/>
                        </wps:cNvSpPr>
                        <wps:spPr bwMode="auto">
                          <a:xfrm>
                            <a:off x="480" y="295"/>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929908" name="Freeform 1046"/>
                        <wps:cNvSpPr>
                          <a:spLocks/>
                        </wps:cNvSpPr>
                        <wps:spPr bwMode="auto">
                          <a:xfrm>
                            <a:off x="11429" y="276"/>
                            <a:ext cx="29" cy="0"/>
                          </a:xfrm>
                          <a:custGeom>
                            <a:avLst/>
                            <a:gdLst>
                              <a:gd name="T0" fmla="+- 0 11429 11429"/>
                              <a:gd name="T1" fmla="*/ T0 w 29"/>
                              <a:gd name="T2" fmla="+- 0 11458 11429"/>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944255" name="Freeform 1045"/>
                        <wps:cNvSpPr>
                          <a:spLocks/>
                        </wps:cNvSpPr>
                        <wps:spPr bwMode="auto">
                          <a:xfrm>
                            <a:off x="11438" y="290"/>
                            <a:ext cx="10" cy="0"/>
                          </a:xfrm>
                          <a:custGeom>
                            <a:avLst/>
                            <a:gdLst>
                              <a:gd name="T0" fmla="+- 0 11438 11438"/>
                              <a:gd name="T1" fmla="*/ T0 w 10"/>
                              <a:gd name="T2" fmla="+- 0 11448 11438"/>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888419" name="Freeform 1044"/>
                        <wps:cNvSpPr>
                          <a:spLocks/>
                        </wps:cNvSpPr>
                        <wps:spPr bwMode="auto">
                          <a:xfrm>
                            <a:off x="11429" y="286"/>
                            <a:ext cx="19" cy="0"/>
                          </a:xfrm>
                          <a:custGeom>
                            <a:avLst/>
                            <a:gdLst>
                              <a:gd name="T0" fmla="+- 0 11429 11429"/>
                              <a:gd name="T1" fmla="*/ T0 w 19"/>
                              <a:gd name="T2" fmla="+- 0 11448 11429"/>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517791" name="Freeform 1043"/>
                        <wps:cNvSpPr>
                          <a:spLocks/>
                        </wps:cNvSpPr>
                        <wps:spPr bwMode="auto">
                          <a:xfrm>
                            <a:off x="471" y="281"/>
                            <a:ext cx="0" cy="16459"/>
                          </a:xfrm>
                          <a:custGeom>
                            <a:avLst/>
                            <a:gdLst>
                              <a:gd name="T0" fmla="+- 0 281 281"/>
                              <a:gd name="T1" fmla="*/ 281 h 16459"/>
                              <a:gd name="T2" fmla="+- 0 16740 281"/>
                              <a:gd name="T3" fmla="*/ 16740 h 16459"/>
                            </a:gdLst>
                            <a:ahLst/>
                            <a:cxnLst>
                              <a:cxn ang="0">
                                <a:pos x="0" y="T1"/>
                              </a:cxn>
                              <a:cxn ang="0">
                                <a:pos x="0" y="T3"/>
                              </a:cxn>
                            </a:cxnLst>
                            <a:rect l="0" t="0" r="r" b="b"/>
                            <a:pathLst>
                              <a:path h="16459">
                                <a:moveTo>
                                  <a:pt x="0" y="0"/>
                                </a:moveTo>
                                <a:lnTo>
                                  <a:pt x="0" y="1645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0718392" name="Freeform 1042"/>
                        <wps:cNvSpPr>
                          <a:spLocks/>
                        </wps:cNvSpPr>
                        <wps:spPr bwMode="auto">
                          <a:xfrm>
                            <a:off x="475" y="300"/>
                            <a:ext cx="0" cy="16421"/>
                          </a:xfrm>
                          <a:custGeom>
                            <a:avLst/>
                            <a:gdLst>
                              <a:gd name="T0" fmla="+- 0 300 300"/>
                              <a:gd name="T1" fmla="*/ 300 h 16421"/>
                              <a:gd name="T2" fmla="+- 0 16721 300"/>
                              <a:gd name="T3" fmla="*/ 16721 h 16421"/>
                            </a:gdLst>
                            <a:ahLst/>
                            <a:cxnLst>
                              <a:cxn ang="0">
                                <a:pos x="0" y="T1"/>
                              </a:cxn>
                              <a:cxn ang="0">
                                <a:pos x="0" y="T3"/>
                              </a:cxn>
                            </a:cxnLst>
                            <a:rect l="0" t="0" r="r" b="b"/>
                            <a:pathLst>
                              <a:path h="16421">
                                <a:moveTo>
                                  <a:pt x="0" y="0"/>
                                </a:moveTo>
                                <a:lnTo>
                                  <a:pt x="0" y="1642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0432587" name="Freeform 1041"/>
                        <wps:cNvSpPr>
                          <a:spLocks/>
                        </wps:cNvSpPr>
                        <wps:spPr bwMode="auto">
                          <a:xfrm>
                            <a:off x="11437" y="281"/>
                            <a:ext cx="0" cy="16459"/>
                          </a:xfrm>
                          <a:custGeom>
                            <a:avLst/>
                            <a:gdLst>
                              <a:gd name="T0" fmla="+- 0 281 281"/>
                              <a:gd name="T1" fmla="*/ 281 h 16459"/>
                              <a:gd name="T2" fmla="+- 0 16740 281"/>
                              <a:gd name="T3" fmla="*/ 16740 h 16459"/>
                            </a:gdLst>
                            <a:ahLst/>
                            <a:cxnLst>
                              <a:cxn ang="0">
                                <a:pos x="0" y="T1"/>
                              </a:cxn>
                              <a:cxn ang="0">
                                <a:pos x="0" y="T3"/>
                              </a:cxn>
                            </a:cxnLst>
                            <a:rect l="0" t="0" r="r" b="b"/>
                            <a:pathLst>
                              <a:path h="16459">
                                <a:moveTo>
                                  <a:pt x="0" y="0"/>
                                </a:moveTo>
                                <a:lnTo>
                                  <a:pt x="0" y="1645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9465531" name="Freeform 1040"/>
                        <wps:cNvSpPr>
                          <a:spLocks/>
                        </wps:cNvSpPr>
                        <wps:spPr bwMode="auto">
                          <a:xfrm>
                            <a:off x="11434" y="300"/>
                            <a:ext cx="0" cy="16421"/>
                          </a:xfrm>
                          <a:custGeom>
                            <a:avLst/>
                            <a:gdLst>
                              <a:gd name="T0" fmla="+- 0 300 300"/>
                              <a:gd name="T1" fmla="*/ 300 h 16421"/>
                              <a:gd name="T2" fmla="+- 0 16721 300"/>
                              <a:gd name="T3" fmla="*/ 16721 h 16421"/>
                            </a:gdLst>
                            <a:ahLst/>
                            <a:cxnLst>
                              <a:cxn ang="0">
                                <a:pos x="0" y="T1"/>
                              </a:cxn>
                              <a:cxn ang="0">
                                <a:pos x="0" y="T3"/>
                              </a:cxn>
                            </a:cxnLst>
                            <a:rect l="0" t="0" r="r" b="b"/>
                            <a:pathLst>
                              <a:path h="16421">
                                <a:moveTo>
                                  <a:pt x="0" y="0"/>
                                </a:moveTo>
                                <a:lnTo>
                                  <a:pt x="0" y="1642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8700712" name="Freeform 1039"/>
                        <wps:cNvSpPr>
                          <a:spLocks/>
                        </wps:cNvSpPr>
                        <wps:spPr bwMode="auto">
                          <a:xfrm>
                            <a:off x="451" y="16745"/>
                            <a:ext cx="29" cy="0"/>
                          </a:xfrm>
                          <a:custGeom>
                            <a:avLst/>
                            <a:gdLst>
                              <a:gd name="T0" fmla="+- 0 451 451"/>
                              <a:gd name="T1" fmla="*/ T0 w 29"/>
                              <a:gd name="T2" fmla="+- 0 480 451"/>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6415889" name="Freeform 1038"/>
                        <wps:cNvSpPr>
                          <a:spLocks/>
                        </wps:cNvSpPr>
                        <wps:spPr bwMode="auto">
                          <a:xfrm>
                            <a:off x="461" y="16730"/>
                            <a:ext cx="10" cy="0"/>
                          </a:xfrm>
                          <a:custGeom>
                            <a:avLst/>
                            <a:gdLst>
                              <a:gd name="T0" fmla="+- 0 461 461"/>
                              <a:gd name="T1" fmla="*/ T0 w 10"/>
                              <a:gd name="T2" fmla="+- 0 470 461"/>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793425" name="Freeform 1037"/>
                        <wps:cNvSpPr>
                          <a:spLocks/>
                        </wps:cNvSpPr>
                        <wps:spPr bwMode="auto">
                          <a:xfrm>
                            <a:off x="461" y="16735"/>
                            <a:ext cx="19" cy="0"/>
                          </a:xfrm>
                          <a:custGeom>
                            <a:avLst/>
                            <a:gdLst>
                              <a:gd name="T0" fmla="+- 0 461 461"/>
                              <a:gd name="T1" fmla="*/ T0 w 19"/>
                              <a:gd name="T2" fmla="+- 0 480 461"/>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469126" name="Freeform 1036"/>
                        <wps:cNvSpPr>
                          <a:spLocks/>
                        </wps:cNvSpPr>
                        <wps:spPr bwMode="auto">
                          <a:xfrm>
                            <a:off x="480" y="16745"/>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408449" name="Freeform 1035"/>
                        <wps:cNvSpPr>
                          <a:spLocks/>
                        </wps:cNvSpPr>
                        <wps:spPr bwMode="auto">
                          <a:xfrm>
                            <a:off x="480" y="16726"/>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8669943" name="Freeform 1034"/>
                        <wps:cNvSpPr>
                          <a:spLocks/>
                        </wps:cNvSpPr>
                        <wps:spPr bwMode="auto">
                          <a:xfrm>
                            <a:off x="11429" y="16745"/>
                            <a:ext cx="29" cy="0"/>
                          </a:xfrm>
                          <a:custGeom>
                            <a:avLst/>
                            <a:gdLst>
                              <a:gd name="T0" fmla="+- 0 11429 11429"/>
                              <a:gd name="T1" fmla="*/ T0 w 29"/>
                              <a:gd name="T2" fmla="+- 0 11458 11429"/>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1934070" name="Freeform 1033"/>
                        <wps:cNvSpPr>
                          <a:spLocks/>
                        </wps:cNvSpPr>
                        <wps:spPr bwMode="auto">
                          <a:xfrm>
                            <a:off x="11438" y="16730"/>
                            <a:ext cx="10" cy="0"/>
                          </a:xfrm>
                          <a:custGeom>
                            <a:avLst/>
                            <a:gdLst>
                              <a:gd name="T0" fmla="+- 0 11438 11438"/>
                              <a:gd name="T1" fmla="*/ T0 w 10"/>
                              <a:gd name="T2" fmla="+- 0 11448 11438"/>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433589" name="Freeform 1032"/>
                        <wps:cNvSpPr>
                          <a:spLocks/>
                        </wps:cNvSpPr>
                        <wps:spPr bwMode="auto">
                          <a:xfrm>
                            <a:off x="11429" y="16735"/>
                            <a:ext cx="19" cy="0"/>
                          </a:xfrm>
                          <a:custGeom>
                            <a:avLst/>
                            <a:gdLst>
                              <a:gd name="T0" fmla="+- 0 11429 11429"/>
                              <a:gd name="T1" fmla="*/ T0 w 19"/>
                              <a:gd name="T2" fmla="+- 0 11448 11429"/>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8B1312" id="Group 1031" o:spid="_x0000_s1026" style="position:absolute;margin-left:22.25pt;margin-top:13.5pt;width:550.9pt;height:824pt;z-index:-251704832;mso-position-horizontal-relative:page;mso-position-vertical-relative:page" coordorigin="445,270" coordsize="11018,1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">
                <v:shape id="Freeform 1051" o:spid="_x0000_s1027" style="position:absolute;left:451;top:27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" path="m,l29,e" filled="f" strokeweight=".58pt">
                  <v:path arrowok="t" o:connecttype="custom" o:connectlocs="0,0;29,0" o:connectangles="0,0"/>
                </v:shape>
                <v:shape id="Freeform 1050" o:spid="_x0000_s1028" style="position:absolute;left:461;top:29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" path="m,l9,e" filled="f" strokecolor="white" strokeweight="1.06pt">
                  <v:path arrowok="t" o:connecttype="custom" o:connectlocs="0,0;9,0" o:connectangles="0,0"/>
                </v:shape>
                <v:shape id="Freeform 1049" o:spid="_x0000_s1029" style="position:absolute;left:461;top:286;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" path="m,l19,e" filled="f" strokecolor="white" strokeweight=".58pt">
                  <v:path arrowok="t" o:connecttype="custom" o:connectlocs="0,0;19,0" o:connectangles="0,0"/>
                </v:shape>
                <v:shape id="Freeform 1048" o:spid="_x0000_s1030" style="position:absolute;left:480;top:276;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" path="m,l10949,e" filled="f" strokeweight=".58pt">
                  <v:path arrowok="t" o:connecttype="custom" o:connectlocs="0,0;10949,0" o:connectangles="0,0"/>
                </v:shape>
                <v:shape id="Freeform 1047" o:spid="_x0000_s1031" style="position:absolute;left:480;top:295;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" path="m,l10949,e" filled="f" strokeweight=".58pt">
                  <v:path arrowok="t" o:connecttype="custom" o:connectlocs="0,0;10949,0" o:connectangles="0,0"/>
                </v:shape>
                <v:shape id="Freeform 1046" o:spid="_x0000_s1032" style="position:absolute;left:11429;top:27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" path="m,l29,e" filled="f" strokeweight=".58pt">
                  <v:path arrowok="t" o:connecttype="custom" o:connectlocs="0,0;29,0" o:connectangles="0,0"/>
                </v:shape>
                <v:shape id="Freeform 1045" o:spid="_x0000_s1033" style="position:absolute;left:11438;top:29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" path="m,l10,e" filled="f" strokecolor="white" strokeweight="1.06pt">
                  <v:path arrowok="t" o:connecttype="custom" o:connectlocs="0,0;10,0" o:connectangles="0,0"/>
                </v:shape>
                <v:shape id="Freeform 1044" o:spid="_x0000_s1034" style="position:absolute;left:11429;top:286;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" path="m,l19,e" filled="f" strokecolor="white" strokeweight=".58pt">
                  <v:path arrowok="t" o:connecttype="custom" o:connectlocs="0,0;19,0" o:connectangles="0,0"/>
                </v:shape>
                <v:shape id="Freeform 1043" o:spid="_x0000_s1035" style="position:absolute;left:471;top:281;width:0;height:16459;visibility:visible;mso-wrap-style:square;v-text-anchor:top" coordsize="0,1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" path="m,l,16459e" filled="f" strokeweight=".58pt">
                  <v:path arrowok="t" o:connecttype="custom" o:connectlocs="0,281;0,16740" o:connectangles="0,0"/>
                </v:shape>
                <v:shape id="Freeform 1042" o:spid="_x0000_s1036" style="position:absolute;left:475;top:300;width:0;height:16421;visibility:visible;mso-wrap-style:square;v-text-anchor:top" coordsize="0,1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" path="m,l,16421e" filled="f" strokeweight=".58pt">
                  <v:path arrowok="t" o:connecttype="custom" o:connectlocs="0,300;0,16721" o:connectangles="0,0"/>
                </v:shape>
                <v:shape id="Freeform 1041" o:spid="_x0000_s1037" style="position:absolute;left:11437;top:281;width:0;height:16459;visibility:visible;mso-wrap-style:square;v-text-anchor:top" coordsize="0,1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" path="m,l,16459e" filled="f" strokeweight=".58pt">
                  <v:path arrowok="t" o:connecttype="custom" o:connectlocs="0,281;0,16740" o:connectangles="0,0"/>
                </v:shape>
                <v:shape id="Freeform 1040" o:spid="_x0000_s1038" style="position:absolute;left:11434;top:300;width:0;height:16421;visibility:visible;mso-wrap-style:square;v-text-anchor:top" coordsize="0,1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" path="m,l,16421e" filled="f" strokeweight=".58pt">
                  <v:path arrowok="t" o:connecttype="custom" o:connectlocs="0,300;0,16721" o:connectangles="0,0"/>
                </v:shape>
                <v:shape id="Freeform 1039" o:spid="_x0000_s1039" style="position:absolute;left:451;top:16745;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" path="m,l29,e" filled="f" strokeweight=".58pt">
                  <v:path arrowok="t" o:connecttype="custom" o:connectlocs="0,0;29,0" o:connectangles="0,0"/>
                </v:shape>
                <v:shape id="Freeform 1038" o:spid="_x0000_s1040" style="position:absolute;left:461;top:1673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" path="m,l9,e" filled="f" strokecolor="white" strokeweight="1.06pt">
                  <v:path arrowok="t" o:connecttype="custom" o:connectlocs="0,0;9,0" o:connectangles="0,0"/>
                </v:shape>
                <v:shape id="Freeform 1037" o:spid="_x0000_s1041" style="position:absolute;left:461;top:16735;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" path="m,l19,e" filled="f" strokecolor="white" strokeweight=".58pt">
                  <v:path arrowok="t" o:connecttype="custom" o:connectlocs="0,0;19,0" o:connectangles="0,0"/>
                </v:shape>
                <v:shape id="Freeform 1036" o:spid="_x0000_s1042" style="position:absolute;left:480;top:16745;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" path="m,l10949,e" filled="f" strokeweight=".58pt">
                  <v:path arrowok="t" o:connecttype="custom" o:connectlocs="0,0;10949,0" o:connectangles="0,0"/>
                </v:shape>
                <v:shape id="Freeform 1035" o:spid="_x0000_s1043" style="position:absolute;left:480;top:16726;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" path="m,l10949,e" filled="f" strokeweight=".20464mm">
                  <v:path arrowok="t" o:connecttype="custom" o:connectlocs="0,0;10949,0" o:connectangles="0,0"/>
                </v:shape>
                <v:shape id="Freeform 1034" o:spid="_x0000_s1044" style="position:absolute;left:11429;top:16745;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" path="m,l29,e" filled="f" strokeweight=".58pt">
                  <v:path arrowok="t" o:connecttype="custom" o:connectlocs="0,0;29,0" o:connectangles="0,0"/>
                </v:shape>
                <v:shape id="Freeform 1033" o:spid="_x0000_s1045" style="position:absolute;left:11438;top:1673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" path="m,l10,e" filled="f" strokecolor="white" strokeweight="1.06pt">
                  <v:path arrowok="t" o:connecttype="custom" o:connectlocs="0,0;10,0" o:connectangles="0,0"/>
                </v:shape>
                <v:shape id="Freeform 1032" o:spid="_x0000_s1046" style="position:absolute;left:11429;top:16735;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position w:val="-1"/>
          <w:sz w:val="36"/>
          <w:szCs w:val="36"/>
          <w:u w:val="thick" w:color="000000"/>
        </w:rPr>
        <w:t>Ge</w:t>
      </w:r>
      <w:r w:rsidR="00963546">
        <w:rPr>
          <w:rFonts w:ascii="Trebuchet MS" w:eastAsia="Trebuchet MS" w:hAnsi="Trebuchet MS" w:cs="Trebuchet MS"/>
          <w:b/>
          <w:spacing w:val="1"/>
          <w:position w:val="-1"/>
          <w:sz w:val="36"/>
          <w:szCs w:val="36"/>
          <w:u w:val="thick" w:color="000000"/>
        </w:rPr>
        <w:t>n</w:t>
      </w:r>
      <w:r w:rsidR="00963546">
        <w:rPr>
          <w:rFonts w:ascii="Trebuchet MS" w:eastAsia="Trebuchet MS" w:hAnsi="Trebuchet MS" w:cs="Trebuchet MS"/>
          <w:b/>
          <w:position w:val="-1"/>
          <w:sz w:val="36"/>
          <w:szCs w:val="36"/>
          <w:u w:val="thick" w:color="000000"/>
        </w:rPr>
        <w:t>e</w:t>
      </w:r>
      <w:r w:rsidR="00963546">
        <w:rPr>
          <w:rFonts w:ascii="Trebuchet MS" w:eastAsia="Trebuchet MS" w:hAnsi="Trebuchet MS" w:cs="Trebuchet MS"/>
          <w:b/>
          <w:spacing w:val="-13"/>
          <w:position w:val="-1"/>
          <w:sz w:val="36"/>
          <w:szCs w:val="36"/>
          <w:u w:val="thick" w:color="000000"/>
        </w:rPr>
        <w:t>r</w:t>
      </w:r>
      <w:r w:rsidR="00963546">
        <w:rPr>
          <w:rFonts w:ascii="Trebuchet MS" w:eastAsia="Trebuchet MS" w:hAnsi="Trebuchet MS" w:cs="Trebuchet MS"/>
          <w:b/>
          <w:position w:val="-1"/>
          <w:sz w:val="36"/>
          <w:szCs w:val="36"/>
          <w:u w:val="thick" w:color="000000"/>
        </w:rPr>
        <w:t>al Instru</w:t>
      </w:r>
      <w:r w:rsidR="00963546">
        <w:rPr>
          <w:rFonts w:ascii="Trebuchet MS" w:eastAsia="Trebuchet MS" w:hAnsi="Trebuchet MS" w:cs="Trebuchet MS"/>
          <w:b/>
          <w:spacing w:val="1"/>
          <w:position w:val="-1"/>
          <w:sz w:val="36"/>
          <w:szCs w:val="36"/>
          <w:u w:val="thick" w:color="000000"/>
        </w:rPr>
        <w:t>c</w:t>
      </w:r>
      <w:r w:rsidR="00963546">
        <w:rPr>
          <w:rFonts w:ascii="Trebuchet MS" w:eastAsia="Trebuchet MS" w:hAnsi="Trebuchet MS" w:cs="Trebuchet MS"/>
          <w:b/>
          <w:position w:val="-1"/>
          <w:sz w:val="36"/>
          <w:szCs w:val="36"/>
          <w:u w:val="thick" w:color="000000"/>
        </w:rPr>
        <w:t>tions</w:t>
      </w:r>
    </w:p>
    <w:p w14:paraId="27F71D88" w14:textId="77777777" w:rsidR="00B87611" w:rsidRDefault="00B87611">
      <w:pPr>
        <w:spacing w:line="200" w:lineRule="exact"/>
      </w:pPr>
    </w:p>
    <w:p w14:paraId="4E34B4E2" w14:textId="77777777" w:rsidR="00B87611" w:rsidRDefault="00B87611">
      <w:pPr>
        <w:spacing w:line="200" w:lineRule="exact"/>
      </w:pPr>
    </w:p>
    <w:p w14:paraId="570C3112" w14:textId="77777777" w:rsidR="00B87611" w:rsidRDefault="00B87611">
      <w:pPr>
        <w:spacing w:line="200" w:lineRule="exact"/>
      </w:pPr>
    </w:p>
    <w:p w14:paraId="09C359C2" w14:textId="77777777" w:rsidR="00B87611" w:rsidRDefault="00B87611">
      <w:pPr>
        <w:spacing w:before="7" w:line="220" w:lineRule="exact"/>
        <w:rPr>
          <w:sz w:val="22"/>
          <w:szCs w:val="22"/>
        </w:rPr>
      </w:pPr>
    </w:p>
    <w:p w14:paraId="26570F44" w14:textId="77777777" w:rsidR="00B87611" w:rsidRDefault="00963546">
      <w:pPr>
        <w:spacing w:before="24"/>
        <w:ind w:left="100"/>
        <w:rPr>
          <w:rFonts w:ascii="Trebuchet MS" w:eastAsia="Trebuchet MS" w:hAnsi="Trebuchet MS" w:cs="Trebuchet MS"/>
          <w:sz w:val="28"/>
          <w:szCs w:val="28"/>
        </w:rPr>
      </w:pPr>
      <w:r>
        <w:rPr>
          <w:rFonts w:ascii="Trebuchet MS" w:eastAsia="Trebuchet MS" w:hAnsi="Trebuchet MS" w:cs="Trebuchet MS"/>
          <w:b/>
          <w:spacing w:val="1"/>
          <w:sz w:val="28"/>
          <w:szCs w:val="28"/>
        </w:rPr>
        <w:t>1</w:t>
      </w:r>
      <w:r>
        <w:rPr>
          <w:rFonts w:ascii="Trebuchet MS" w:eastAsia="Trebuchet MS" w:hAnsi="Trebuchet MS" w:cs="Trebuchet MS"/>
          <w:b/>
          <w:sz w:val="28"/>
          <w:szCs w:val="28"/>
        </w:rPr>
        <w:t>.</w:t>
      </w:r>
      <w:r>
        <w:rPr>
          <w:rFonts w:ascii="Trebuchet MS" w:eastAsia="Trebuchet MS" w:hAnsi="Trebuchet MS" w:cs="Trebuchet MS"/>
          <w:b/>
          <w:spacing w:val="7"/>
          <w:sz w:val="28"/>
          <w:szCs w:val="28"/>
        </w:rPr>
        <w:t xml:space="preserve"> </w:t>
      </w:r>
      <w:r>
        <w:rPr>
          <w:rFonts w:ascii="Trebuchet MS" w:eastAsia="Trebuchet MS" w:hAnsi="Trebuchet MS" w:cs="Trebuchet MS"/>
          <w:sz w:val="28"/>
          <w:szCs w:val="28"/>
        </w:rPr>
        <w:t>S</w:t>
      </w:r>
      <w:r>
        <w:rPr>
          <w:rFonts w:ascii="Trebuchet MS" w:eastAsia="Trebuchet MS" w:hAnsi="Trebuchet MS" w:cs="Trebuchet MS"/>
          <w:spacing w:val="-2"/>
          <w:sz w:val="28"/>
          <w:szCs w:val="28"/>
        </w:rPr>
        <w:t>t</w:t>
      </w:r>
      <w:r>
        <w:rPr>
          <w:rFonts w:ascii="Trebuchet MS" w:eastAsia="Trebuchet MS" w:hAnsi="Trebuchet MS" w:cs="Trebuchet MS"/>
          <w:sz w:val="28"/>
          <w:szCs w:val="28"/>
        </w:rPr>
        <w:t>udents</w:t>
      </w:r>
      <w:r>
        <w:rPr>
          <w:rFonts w:ascii="Trebuchet MS" w:eastAsia="Trebuchet MS" w:hAnsi="Trebuchet MS" w:cs="Trebuchet MS"/>
          <w:spacing w:val="-1"/>
          <w:sz w:val="28"/>
          <w:szCs w:val="28"/>
        </w:rPr>
        <w:t xml:space="preserve"> s</w:t>
      </w:r>
      <w:r>
        <w:rPr>
          <w:rFonts w:ascii="Trebuchet MS" w:eastAsia="Trebuchet MS" w:hAnsi="Trebuchet MS" w:cs="Trebuchet MS"/>
          <w:sz w:val="28"/>
          <w:szCs w:val="28"/>
        </w:rPr>
        <w:t>hou</w:t>
      </w:r>
      <w:r>
        <w:rPr>
          <w:rFonts w:ascii="Trebuchet MS" w:eastAsia="Trebuchet MS" w:hAnsi="Trebuchet MS" w:cs="Trebuchet MS"/>
          <w:spacing w:val="1"/>
          <w:sz w:val="28"/>
          <w:szCs w:val="28"/>
        </w:rPr>
        <w:t>l</w:t>
      </w:r>
      <w:r>
        <w:rPr>
          <w:rFonts w:ascii="Trebuchet MS" w:eastAsia="Trebuchet MS" w:hAnsi="Trebuchet MS" w:cs="Trebuchet MS"/>
          <w:sz w:val="28"/>
          <w:szCs w:val="28"/>
        </w:rPr>
        <w:t xml:space="preserve">d </w:t>
      </w:r>
      <w:r>
        <w:rPr>
          <w:rFonts w:ascii="Trebuchet MS" w:eastAsia="Trebuchet MS" w:hAnsi="Trebuchet MS" w:cs="Trebuchet MS"/>
          <w:spacing w:val="-2"/>
          <w:sz w:val="28"/>
          <w:szCs w:val="28"/>
        </w:rPr>
        <w:t>en</w:t>
      </w:r>
      <w:r>
        <w:rPr>
          <w:rFonts w:ascii="Trebuchet MS" w:eastAsia="Trebuchet MS" w:hAnsi="Trebuchet MS" w:cs="Trebuchet MS"/>
          <w:sz w:val="28"/>
          <w:szCs w:val="28"/>
        </w:rPr>
        <w:t>ter</w:t>
      </w:r>
      <w:r>
        <w:rPr>
          <w:rFonts w:ascii="Trebuchet MS" w:eastAsia="Trebuchet MS" w:hAnsi="Trebuchet MS" w:cs="Trebuchet MS"/>
          <w:spacing w:val="-1"/>
          <w:sz w:val="28"/>
          <w:szCs w:val="28"/>
        </w:rPr>
        <w:t xml:space="preserve"> </w:t>
      </w:r>
      <w:r>
        <w:rPr>
          <w:rFonts w:ascii="Trebuchet MS" w:eastAsia="Trebuchet MS" w:hAnsi="Trebuchet MS" w:cs="Trebuchet MS"/>
          <w:sz w:val="28"/>
          <w:szCs w:val="28"/>
        </w:rPr>
        <w:t>co</w:t>
      </w:r>
      <w:r>
        <w:rPr>
          <w:rFonts w:ascii="Trebuchet MS" w:eastAsia="Trebuchet MS" w:hAnsi="Trebuchet MS" w:cs="Trebuchet MS"/>
          <w:spacing w:val="-1"/>
          <w:sz w:val="28"/>
          <w:szCs w:val="28"/>
        </w:rPr>
        <w:t>rr</w:t>
      </w:r>
      <w:r>
        <w:rPr>
          <w:rFonts w:ascii="Trebuchet MS" w:eastAsia="Trebuchet MS" w:hAnsi="Trebuchet MS" w:cs="Trebuchet MS"/>
          <w:sz w:val="28"/>
          <w:szCs w:val="28"/>
        </w:rPr>
        <w:t xml:space="preserve">ect </w:t>
      </w:r>
      <w:r>
        <w:rPr>
          <w:rFonts w:ascii="Trebuchet MS" w:eastAsia="Trebuchet MS" w:hAnsi="Trebuchet MS" w:cs="Trebuchet MS"/>
          <w:spacing w:val="-1"/>
          <w:sz w:val="28"/>
          <w:szCs w:val="28"/>
        </w:rPr>
        <w:t>i</w:t>
      </w:r>
      <w:r>
        <w:rPr>
          <w:rFonts w:ascii="Trebuchet MS" w:eastAsia="Trebuchet MS" w:hAnsi="Trebuchet MS" w:cs="Trebuchet MS"/>
          <w:sz w:val="28"/>
          <w:szCs w:val="28"/>
        </w:rPr>
        <w:t>nfo</w:t>
      </w:r>
      <w:r>
        <w:rPr>
          <w:rFonts w:ascii="Trebuchet MS" w:eastAsia="Trebuchet MS" w:hAnsi="Trebuchet MS" w:cs="Trebuchet MS"/>
          <w:spacing w:val="-1"/>
          <w:sz w:val="28"/>
          <w:szCs w:val="28"/>
        </w:rPr>
        <w:t>r</w:t>
      </w:r>
      <w:r>
        <w:rPr>
          <w:rFonts w:ascii="Trebuchet MS" w:eastAsia="Trebuchet MS" w:hAnsi="Trebuchet MS" w:cs="Trebuchet MS"/>
          <w:sz w:val="28"/>
          <w:szCs w:val="28"/>
        </w:rPr>
        <w:t>m</w:t>
      </w:r>
      <w:r>
        <w:rPr>
          <w:rFonts w:ascii="Trebuchet MS" w:eastAsia="Trebuchet MS" w:hAnsi="Trebuchet MS" w:cs="Trebuchet MS"/>
          <w:spacing w:val="1"/>
          <w:sz w:val="28"/>
          <w:szCs w:val="28"/>
        </w:rPr>
        <w:t>a</w:t>
      </w:r>
      <w:r>
        <w:rPr>
          <w:rFonts w:ascii="Trebuchet MS" w:eastAsia="Trebuchet MS" w:hAnsi="Trebuchet MS" w:cs="Trebuchet MS"/>
          <w:sz w:val="28"/>
          <w:szCs w:val="28"/>
        </w:rPr>
        <w:t>t</w:t>
      </w:r>
      <w:r>
        <w:rPr>
          <w:rFonts w:ascii="Trebuchet MS" w:eastAsia="Trebuchet MS" w:hAnsi="Trebuchet MS" w:cs="Trebuchet MS"/>
          <w:spacing w:val="-2"/>
          <w:sz w:val="28"/>
          <w:szCs w:val="28"/>
        </w:rPr>
        <w:t>i</w:t>
      </w:r>
      <w:r>
        <w:rPr>
          <w:rFonts w:ascii="Trebuchet MS" w:eastAsia="Trebuchet MS" w:hAnsi="Trebuchet MS" w:cs="Trebuchet MS"/>
          <w:sz w:val="28"/>
          <w:szCs w:val="28"/>
        </w:rPr>
        <w:t>on in the wo</w:t>
      </w:r>
      <w:r>
        <w:rPr>
          <w:rFonts w:ascii="Trebuchet MS" w:eastAsia="Trebuchet MS" w:hAnsi="Trebuchet MS" w:cs="Trebuchet MS"/>
          <w:spacing w:val="-1"/>
          <w:sz w:val="28"/>
          <w:szCs w:val="28"/>
        </w:rPr>
        <w:t>r</w:t>
      </w:r>
      <w:r>
        <w:rPr>
          <w:rFonts w:ascii="Trebuchet MS" w:eastAsia="Trebuchet MS" w:hAnsi="Trebuchet MS" w:cs="Trebuchet MS"/>
          <w:sz w:val="28"/>
          <w:szCs w:val="28"/>
        </w:rPr>
        <w:t xml:space="preserve">k </w:t>
      </w:r>
      <w:r>
        <w:rPr>
          <w:rFonts w:ascii="Trebuchet MS" w:eastAsia="Trebuchet MS" w:hAnsi="Trebuchet MS" w:cs="Trebuchet MS"/>
          <w:spacing w:val="-1"/>
          <w:sz w:val="28"/>
          <w:szCs w:val="28"/>
        </w:rPr>
        <w:t>b</w:t>
      </w:r>
      <w:r>
        <w:rPr>
          <w:rFonts w:ascii="Trebuchet MS" w:eastAsia="Trebuchet MS" w:hAnsi="Trebuchet MS" w:cs="Trebuchet MS"/>
          <w:spacing w:val="-2"/>
          <w:sz w:val="28"/>
          <w:szCs w:val="28"/>
        </w:rPr>
        <w:t>o</w:t>
      </w:r>
      <w:r>
        <w:rPr>
          <w:rFonts w:ascii="Trebuchet MS" w:eastAsia="Trebuchet MS" w:hAnsi="Trebuchet MS" w:cs="Trebuchet MS"/>
          <w:sz w:val="28"/>
          <w:szCs w:val="28"/>
        </w:rPr>
        <w:t>ok.</w:t>
      </w:r>
    </w:p>
    <w:p w14:paraId="74F1687C" w14:textId="77777777" w:rsidR="00B87611" w:rsidRDefault="00B87611">
      <w:pPr>
        <w:spacing w:before="5" w:line="120" w:lineRule="exact"/>
        <w:rPr>
          <w:sz w:val="12"/>
          <w:szCs w:val="12"/>
        </w:rPr>
      </w:pPr>
    </w:p>
    <w:p w14:paraId="6C425382" w14:textId="77777777" w:rsidR="00B87611" w:rsidRDefault="00B87611">
      <w:pPr>
        <w:spacing w:line="200" w:lineRule="exact"/>
      </w:pPr>
    </w:p>
    <w:p w14:paraId="478A82CF" w14:textId="77777777" w:rsidR="00B87611" w:rsidRDefault="00963546">
      <w:pPr>
        <w:ind w:left="100"/>
        <w:rPr>
          <w:rFonts w:ascii="Trebuchet MS" w:eastAsia="Trebuchet MS" w:hAnsi="Trebuchet MS" w:cs="Trebuchet MS"/>
          <w:sz w:val="28"/>
          <w:szCs w:val="28"/>
        </w:rPr>
      </w:pPr>
      <w:r>
        <w:rPr>
          <w:rFonts w:ascii="Trebuchet MS" w:eastAsia="Trebuchet MS" w:hAnsi="Trebuchet MS" w:cs="Trebuchet MS"/>
          <w:b/>
          <w:spacing w:val="1"/>
          <w:sz w:val="28"/>
          <w:szCs w:val="28"/>
        </w:rPr>
        <w:t>2</w:t>
      </w:r>
      <w:r>
        <w:rPr>
          <w:rFonts w:ascii="Trebuchet MS" w:eastAsia="Trebuchet MS" w:hAnsi="Trebuchet MS" w:cs="Trebuchet MS"/>
          <w:b/>
          <w:sz w:val="28"/>
          <w:szCs w:val="28"/>
        </w:rPr>
        <w:t>.</w:t>
      </w:r>
      <w:r>
        <w:rPr>
          <w:rFonts w:ascii="Trebuchet MS" w:eastAsia="Trebuchet MS" w:hAnsi="Trebuchet MS" w:cs="Trebuchet MS"/>
          <w:b/>
          <w:spacing w:val="7"/>
          <w:sz w:val="28"/>
          <w:szCs w:val="28"/>
        </w:rPr>
        <w:t xml:space="preserve"> </w:t>
      </w:r>
      <w:r>
        <w:rPr>
          <w:rFonts w:ascii="Trebuchet MS" w:eastAsia="Trebuchet MS" w:hAnsi="Trebuchet MS" w:cs="Trebuchet MS"/>
          <w:sz w:val="28"/>
          <w:szCs w:val="28"/>
        </w:rPr>
        <w:t>Get</w:t>
      </w:r>
      <w:r>
        <w:rPr>
          <w:rFonts w:ascii="Trebuchet MS" w:eastAsia="Trebuchet MS" w:hAnsi="Trebuchet MS" w:cs="Trebuchet MS"/>
          <w:spacing w:val="6"/>
          <w:sz w:val="28"/>
          <w:szCs w:val="28"/>
        </w:rPr>
        <w:t xml:space="preserve"> </w:t>
      </w:r>
      <w:r>
        <w:rPr>
          <w:rFonts w:ascii="Trebuchet MS" w:eastAsia="Trebuchet MS" w:hAnsi="Trebuchet MS" w:cs="Trebuchet MS"/>
          <w:spacing w:val="-1"/>
          <w:sz w:val="28"/>
          <w:szCs w:val="28"/>
        </w:rPr>
        <w:t>a</w:t>
      </w:r>
      <w:r>
        <w:rPr>
          <w:rFonts w:ascii="Trebuchet MS" w:eastAsia="Trebuchet MS" w:hAnsi="Trebuchet MS" w:cs="Trebuchet MS"/>
          <w:spacing w:val="1"/>
          <w:sz w:val="28"/>
          <w:szCs w:val="28"/>
        </w:rPr>
        <w:t>l</w:t>
      </w:r>
      <w:r>
        <w:rPr>
          <w:rFonts w:ascii="Trebuchet MS" w:eastAsia="Trebuchet MS" w:hAnsi="Trebuchet MS" w:cs="Trebuchet MS"/>
          <w:sz w:val="28"/>
          <w:szCs w:val="28"/>
        </w:rPr>
        <w:t>l</w:t>
      </w:r>
      <w:r>
        <w:rPr>
          <w:rFonts w:ascii="Trebuchet MS" w:eastAsia="Trebuchet MS" w:hAnsi="Trebuchet MS" w:cs="Trebuchet MS"/>
          <w:spacing w:val="8"/>
          <w:sz w:val="28"/>
          <w:szCs w:val="28"/>
        </w:rPr>
        <w:t xml:space="preserve"> </w:t>
      </w:r>
      <w:r>
        <w:rPr>
          <w:rFonts w:ascii="Trebuchet MS" w:eastAsia="Trebuchet MS" w:hAnsi="Trebuchet MS" w:cs="Trebuchet MS"/>
          <w:sz w:val="28"/>
          <w:szCs w:val="28"/>
        </w:rPr>
        <w:t>ent</w:t>
      </w:r>
      <w:r>
        <w:rPr>
          <w:rFonts w:ascii="Trebuchet MS" w:eastAsia="Trebuchet MS" w:hAnsi="Trebuchet MS" w:cs="Trebuchet MS"/>
          <w:spacing w:val="-2"/>
          <w:sz w:val="28"/>
          <w:szCs w:val="28"/>
        </w:rPr>
        <w:t>r</w:t>
      </w:r>
      <w:r>
        <w:rPr>
          <w:rFonts w:ascii="Trebuchet MS" w:eastAsia="Trebuchet MS" w:hAnsi="Trebuchet MS" w:cs="Trebuchet MS"/>
          <w:sz w:val="28"/>
          <w:szCs w:val="28"/>
        </w:rPr>
        <w:t>ies</w:t>
      </w:r>
      <w:r>
        <w:rPr>
          <w:rFonts w:ascii="Trebuchet MS" w:eastAsia="Trebuchet MS" w:hAnsi="Trebuchet MS" w:cs="Trebuchet MS"/>
          <w:spacing w:val="5"/>
          <w:sz w:val="28"/>
          <w:szCs w:val="28"/>
        </w:rPr>
        <w:t xml:space="preserve"> </w:t>
      </w:r>
      <w:r>
        <w:rPr>
          <w:rFonts w:ascii="Trebuchet MS" w:eastAsia="Trebuchet MS" w:hAnsi="Trebuchet MS" w:cs="Trebuchet MS"/>
          <w:sz w:val="28"/>
          <w:szCs w:val="28"/>
        </w:rPr>
        <w:t>ve</w:t>
      </w:r>
      <w:r>
        <w:rPr>
          <w:rFonts w:ascii="Trebuchet MS" w:eastAsia="Trebuchet MS" w:hAnsi="Trebuchet MS" w:cs="Trebuchet MS"/>
          <w:spacing w:val="-1"/>
          <w:sz w:val="28"/>
          <w:szCs w:val="28"/>
        </w:rPr>
        <w:t>r</w:t>
      </w:r>
      <w:r>
        <w:rPr>
          <w:rFonts w:ascii="Trebuchet MS" w:eastAsia="Trebuchet MS" w:hAnsi="Trebuchet MS" w:cs="Trebuchet MS"/>
          <w:spacing w:val="1"/>
          <w:sz w:val="28"/>
          <w:szCs w:val="28"/>
        </w:rPr>
        <w:t>i</w:t>
      </w:r>
      <w:r>
        <w:rPr>
          <w:rFonts w:ascii="Trebuchet MS" w:eastAsia="Trebuchet MS" w:hAnsi="Trebuchet MS" w:cs="Trebuchet MS"/>
          <w:sz w:val="28"/>
          <w:szCs w:val="28"/>
        </w:rPr>
        <w:t>f</w:t>
      </w:r>
      <w:r>
        <w:rPr>
          <w:rFonts w:ascii="Trebuchet MS" w:eastAsia="Trebuchet MS" w:hAnsi="Trebuchet MS" w:cs="Trebuchet MS"/>
          <w:spacing w:val="-1"/>
          <w:sz w:val="28"/>
          <w:szCs w:val="28"/>
        </w:rPr>
        <w:t>i</w:t>
      </w:r>
      <w:r>
        <w:rPr>
          <w:rFonts w:ascii="Trebuchet MS" w:eastAsia="Trebuchet MS" w:hAnsi="Trebuchet MS" w:cs="Trebuchet MS"/>
          <w:sz w:val="28"/>
          <w:szCs w:val="28"/>
        </w:rPr>
        <w:t>ed</w:t>
      </w:r>
      <w:r>
        <w:rPr>
          <w:rFonts w:ascii="Trebuchet MS" w:eastAsia="Trebuchet MS" w:hAnsi="Trebuchet MS" w:cs="Trebuchet MS"/>
          <w:spacing w:val="7"/>
          <w:sz w:val="28"/>
          <w:szCs w:val="28"/>
        </w:rPr>
        <w:t xml:space="preserve"> </w:t>
      </w:r>
      <w:r>
        <w:rPr>
          <w:rFonts w:ascii="Trebuchet MS" w:eastAsia="Trebuchet MS" w:hAnsi="Trebuchet MS" w:cs="Trebuchet MS"/>
          <w:sz w:val="28"/>
          <w:szCs w:val="28"/>
        </w:rPr>
        <w:t>by</w:t>
      </w:r>
      <w:r>
        <w:rPr>
          <w:rFonts w:ascii="Trebuchet MS" w:eastAsia="Trebuchet MS" w:hAnsi="Trebuchet MS" w:cs="Trebuchet MS"/>
          <w:spacing w:val="7"/>
          <w:sz w:val="28"/>
          <w:szCs w:val="28"/>
        </w:rPr>
        <w:t xml:space="preserve"> </w:t>
      </w:r>
      <w:r>
        <w:rPr>
          <w:rFonts w:ascii="Trebuchet MS" w:eastAsia="Trebuchet MS" w:hAnsi="Trebuchet MS" w:cs="Trebuchet MS"/>
          <w:spacing w:val="-1"/>
          <w:sz w:val="28"/>
          <w:szCs w:val="28"/>
        </w:rPr>
        <w:t>r</w:t>
      </w:r>
      <w:r>
        <w:rPr>
          <w:rFonts w:ascii="Trebuchet MS" w:eastAsia="Trebuchet MS" w:hAnsi="Trebuchet MS" w:cs="Trebuchet MS"/>
          <w:sz w:val="28"/>
          <w:szCs w:val="28"/>
        </w:rPr>
        <w:t>espect</w:t>
      </w:r>
      <w:r>
        <w:rPr>
          <w:rFonts w:ascii="Trebuchet MS" w:eastAsia="Trebuchet MS" w:hAnsi="Trebuchet MS" w:cs="Trebuchet MS"/>
          <w:spacing w:val="-2"/>
          <w:sz w:val="28"/>
          <w:szCs w:val="28"/>
        </w:rPr>
        <w:t>i</w:t>
      </w:r>
      <w:r>
        <w:rPr>
          <w:rFonts w:ascii="Trebuchet MS" w:eastAsia="Trebuchet MS" w:hAnsi="Trebuchet MS" w:cs="Trebuchet MS"/>
          <w:sz w:val="28"/>
          <w:szCs w:val="28"/>
        </w:rPr>
        <w:t>ve</w:t>
      </w:r>
      <w:r>
        <w:rPr>
          <w:rFonts w:ascii="Trebuchet MS" w:eastAsia="Trebuchet MS" w:hAnsi="Trebuchet MS" w:cs="Trebuchet MS"/>
          <w:spacing w:val="9"/>
          <w:sz w:val="28"/>
          <w:szCs w:val="28"/>
        </w:rPr>
        <w:t xml:space="preserve"> </w:t>
      </w:r>
      <w:r>
        <w:rPr>
          <w:rFonts w:ascii="Trebuchet MS" w:eastAsia="Trebuchet MS" w:hAnsi="Trebuchet MS" w:cs="Trebuchet MS"/>
          <w:spacing w:val="3"/>
          <w:sz w:val="28"/>
          <w:szCs w:val="28"/>
        </w:rPr>
        <w:t>p</w:t>
      </w:r>
      <w:r>
        <w:rPr>
          <w:rFonts w:ascii="Trebuchet MS" w:eastAsia="Trebuchet MS" w:hAnsi="Trebuchet MS" w:cs="Trebuchet MS"/>
          <w:spacing w:val="-1"/>
          <w:sz w:val="28"/>
          <w:szCs w:val="28"/>
        </w:rPr>
        <w:t>r</w:t>
      </w:r>
      <w:r>
        <w:rPr>
          <w:rFonts w:ascii="Trebuchet MS" w:eastAsia="Trebuchet MS" w:hAnsi="Trebuchet MS" w:cs="Trebuchet MS"/>
          <w:sz w:val="28"/>
          <w:szCs w:val="28"/>
        </w:rPr>
        <w:t>oj</w:t>
      </w:r>
      <w:r>
        <w:rPr>
          <w:rFonts w:ascii="Trebuchet MS" w:eastAsia="Trebuchet MS" w:hAnsi="Trebuchet MS" w:cs="Trebuchet MS"/>
          <w:spacing w:val="1"/>
          <w:sz w:val="28"/>
          <w:szCs w:val="28"/>
        </w:rPr>
        <w:t>e</w:t>
      </w:r>
      <w:r>
        <w:rPr>
          <w:rFonts w:ascii="Trebuchet MS" w:eastAsia="Trebuchet MS" w:hAnsi="Trebuchet MS" w:cs="Trebuchet MS"/>
          <w:sz w:val="28"/>
          <w:szCs w:val="28"/>
        </w:rPr>
        <w:t>ct</w:t>
      </w:r>
      <w:r>
        <w:rPr>
          <w:rFonts w:ascii="Trebuchet MS" w:eastAsia="Trebuchet MS" w:hAnsi="Trebuchet MS" w:cs="Trebuchet MS"/>
          <w:spacing w:val="6"/>
          <w:sz w:val="28"/>
          <w:szCs w:val="28"/>
        </w:rPr>
        <w:t xml:space="preserve"> </w:t>
      </w:r>
      <w:r>
        <w:rPr>
          <w:rFonts w:ascii="Trebuchet MS" w:eastAsia="Trebuchet MS" w:hAnsi="Trebuchet MS" w:cs="Trebuchet MS"/>
          <w:sz w:val="28"/>
          <w:szCs w:val="28"/>
        </w:rPr>
        <w:t>gui</w:t>
      </w:r>
      <w:r>
        <w:rPr>
          <w:rFonts w:ascii="Trebuchet MS" w:eastAsia="Trebuchet MS" w:hAnsi="Trebuchet MS" w:cs="Trebuchet MS"/>
          <w:spacing w:val="-1"/>
          <w:sz w:val="28"/>
          <w:szCs w:val="28"/>
        </w:rPr>
        <w:t>d</w:t>
      </w:r>
      <w:r>
        <w:rPr>
          <w:rFonts w:ascii="Trebuchet MS" w:eastAsia="Trebuchet MS" w:hAnsi="Trebuchet MS" w:cs="Trebuchet MS"/>
          <w:sz w:val="28"/>
          <w:szCs w:val="28"/>
        </w:rPr>
        <w:t>e.</w:t>
      </w:r>
      <w:r>
        <w:rPr>
          <w:rFonts w:ascii="Trebuchet MS" w:eastAsia="Trebuchet MS" w:hAnsi="Trebuchet MS" w:cs="Trebuchet MS"/>
          <w:spacing w:val="7"/>
          <w:sz w:val="28"/>
          <w:szCs w:val="28"/>
        </w:rPr>
        <w:t xml:space="preserve"> </w:t>
      </w:r>
      <w:r>
        <w:rPr>
          <w:rFonts w:ascii="Trebuchet MS" w:eastAsia="Trebuchet MS" w:hAnsi="Trebuchet MS" w:cs="Trebuchet MS"/>
          <w:spacing w:val="1"/>
          <w:sz w:val="28"/>
          <w:szCs w:val="28"/>
        </w:rPr>
        <w:t>N</w:t>
      </w:r>
      <w:r>
        <w:rPr>
          <w:rFonts w:ascii="Trebuchet MS" w:eastAsia="Trebuchet MS" w:hAnsi="Trebuchet MS" w:cs="Trebuchet MS"/>
          <w:sz w:val="28"/>
          <w:szCs w:val="28"/>
        </w:rPr>
        <w:t>o</w:t>
      </w:r>
      <w:r>
        <w:rPr>
          <w:rFonts w:ascii="Trebuchet MS" w:eastAsia="Trebuchet MS" w:hAnsi="Trebuchet MS" w:cs="Trebuchet MS"/>
          <w:spacing w:val="7"/>
          <w:sz w:val="28"/>
          <w:szCs w:val="28"/>
        </w:rPr>
        <w:t xml:space="preserve"> </w:t>
      </w:r>
      <w:r>
        <w:rPr>
          <w:rFonts w:ascii="Trebuchet MS" w:eastAsia="Trebuchet MS" w:hAnsi="Trebuchet MS" w:cs="Trebuchet MS"/>
          <w:spacing w:val="-2"/>
          <w:sz w:val="28"/>
          <w:szCs w:val="28"/>
        </w:rPr>
        <w:t>c</w:t>
      </w:r>
      <w:r>
        <w:rPr>
          <w:rFonts w:ascii="Trebuchet MS" w:eastAsia="Trebuchet MS" w:hAnsi="Trebuchet MS" w:cs="Trebuchet MS"/>
          <w:sz w:val="28"/>
          <w:szCs w:val="28"/>
        </w:rPr>
        <w:t>hanges</w:t>
      </w:r>
      <w:r>
        <w:rPr>
          <w:rFonts w:ascii="Trebuchet MS" w:eastAsia="Trebuchet MS" w:hAnsi="Trebuchet MS" w:cs="Trebuchet MS"/>
          <w:spacing w:val="6"/>
          <w:sz w:val="28"/>
          <w:szCs w:val="28"/>
        </w:rPr>
        <w:t xml:space="preserve"> </w:t>
      </w:r>
      <w:r>
        <w:rPr>
          <w:rFonts w:ascii="Trebuchet MS" w:eastAsia="Trebuchet MS" w:hAnsi="Trebuchet MS" w:cs="Trebuchet MS"/>
          <w:spacing w:val="-1"/>
          <w:sz w:val="28"/>
          <w:szCs w:val="28"/>
        </w:rPr>
        <w:t>ar</w:t>
      </w:r>
      <w:r>
        <w:rPr>
          <w:rFonts w:ascii="Trebuchet MS" w:eastAsia="Trebuchet MS" w:hAnsi="Trebuchet MS" w:cs="Trebuchet MS"/>
          <w:sz w:val="28"/>
          <w:szCs w:val="28"/>
        </w:rPr>
        <w:t>e</w:t>
      </w:r>
      <w:r>
        <w:rPr>
          <w:rFonts w:ascii="Trebuchet MS" w:eastAsia="Trebuchet MS" w:hAnsi="Trebuchet MS" w:cs="Trebuchet MS"/>
          <w:spacing w:val="7"/>
          <w:sz w:val="28"/>
          <w:szCs w:val="28"/>
        </w:rPr>
        <w:t xml:space="preserve"> </w:t>
      </w:r>
      <w:r>
        <w:rPr>
          <w:rFonts w:ascii="Trebuchet MS" w:eastAsia="Trebuchet MS" w:hAnsi="Trebuchet MS" w:cs="Trebuchet MS"/>
          <w:sz w:val="28"/>
          <w:szCs w:val="28"/>
        </w:rPr>
        <w:t>to</w:t>
      </w:r>
      <w:r>
        <w:rPr>
          <w:rFonts w:ascii="Trebuchet MS" w:eastAsia="Trebuchet MS" w:hAnsi="Trebuchet MS" w:cs="Trebuchet MS"/>
          <w:spacing w:val="6"/>
          <w:sz w:val="28"/>
          <w:szCs w:val="28"/>
        </w:rPr>
        <w:t xml:space="preserve"> </w:t>
      </w:r>
      <w:r>
        <w:rPr>
          <w:rFonts w:ascii="Trebuchet MS" w:eastAsia="Trebuchet MS" w:hAnsi="Trebuchet MS" w:cs="Trebuchet MS"/>
          <w:sz w:val="28"/>
          <w:szCs w:val="28"/>
        </w:rPr>
        <w:t>be</w:t>
      </w:r>
      <w:r>
        <w:rPr>
          <w:rFonts w:ascii="Trebuchet MS" w:eastAsia="Trebuchet MS" w:hAnsi="Trebuchet MS" w:cs="Trebuchet MS"/>
          <w:spacing w:val="7"/>
          <w:sz w:val="28"/>
          <w:szCs w:val="28"/>
        </w:rPr>
        <w:t xml:space="preserve"> </w:t>
      </w:r>
      <w:r>
        <w:rPr>
          <w:rFonts w:ascii="Trebuchet MS" w:eastAsia="Trebuchet MS" w:hAnsi="Trebuchet MS" w:cs="Trebuchet MS"/>
          <w:spacing w:val="2"/>
          <w:sz w:val="28"/>
          <w:szCs w:val="28"/>
        </w:rPr>
        <w:t>m</w:t>
      </w:r>
      <w:r>
        <w:rPr>
          <w:rFonts w:ascii="Trebuchet MS" w:eastAsia="Trebuchet MS" w:hAnsi="Trebuchet MS" w:cs="Trebuchet MS"/>
          <w:spacing w:val="-1"/>
          <w:sz w:val="28"/>
          <w:szCs w:val="28"/>
        </w:rPr>
        <w:t>a</w:t>
      </w:r>
      <w:r>
        <w:rPr>
          <w:rFonts w:ascii="Trebuchet MS" w:eastAsia="Trebuchet MS" w:hAnsi="Trebuchet MS" w:cs="Trebuchet MS"/>
          <w:sz w:val="28"/>
          <w:szCs w:val="28"/>
        </w:rPr>
        <w:t>de</w:t>
      </w:r>
    </w:p>
    <w:p w14:paraId="27C91E49" w14:textId="77777777" w:rsidR="00B87611" w:rsidRDefault="00B87611">
      <w:pPr>
        <w:spacing w:before="5" w:line="120" w:lineRule="exact"/>
        <w:rPr>
          <w:sz w:val="12"/>
          <w:szCs w:val="12"/>
        </w:rPr>
      </w:pPr>
    </w:p>
    <w:p w14:paraId="699B9D40" w14:textId="77777777" w:rsidR="00B87611" w:rsidRDefault="00B87611">
      <w:pPr>
        <w:spacing w:line="200" w:lineRule="exact"/>
      </w:pPr>
    </w:p>
    <w:p w14:paraId="11EC8C13" w14:textId="77777777" w:rsidR="00B87611" w:rsidRDefault="00963546">
      <w:pPr>
        <w:ind w:left="460"/>
        <w:rPr>
          <w:rFonts w:ascii="Trebuchet MS" w:eastAsia="Trebuchet MS" w:hAnsi="Trebuchet MS" w:cs="Trebuchet MS"/>
          <w:sz w:val="28"/>
          <w:szCs w:val="28"/>
        </w:rPr>
      </w:pPr>
      <w:r>
        <w:rPr>
          <w:rFonts w:ascii="Trebuchet MS" w:eastAsia="Trebuchet MS" w:hAnsi="Trebuchet MS" w:cs="Trebuchet MS"/>
          <w:sz w:val="28"/>
          <w:szCs w:val="28"/>
        </w:rPr>
        <w:t>w</w:t>
      </w:r>
      <w:r>
        <w:rPr>
          <w:rFonts w:ascii="Trebuchet MS" w:eastAsia="Trebuchet MS" w:hAnsi="Trebuchet MS" w:cs="Trebuchet MS"/>
          <w:spacing w:val="-1"/>
          <w:sz w:val="28"/>
          <w:szCs w:val="28"/>
        </w:rPr>
        <w:t>i</w:t>
      </w:r>
      <w:r>
        <w:rPr>
          <w:rFonts w:ascii="Trebuchet MS" w:eastAsia="Trebuchet MS" w:hAnsi="Trebuchet MS" w:cs="Trebuchet MS"/>
          <w:sz w:val="28"/>
          <w:szCs w:val="28"/>
        </w:rPr>
        <w:t>thout</w:t>
      </w:r>
      <w:r>
        <w:rPr>
          <w:rFonts w:ascii="Trebuchet MS" w:eastAsia="Trebuchet MS" w:hAnsi="Trebuchet MS" w:cs="Trebuchet MS"/>
          <w:spacing w:val="-1"/>
          <w:sz w:val="28"/>
          <w:szCs w:val="28"/>
        </w:rPr>
        <w:t xml:space="preserve"> </w:t>
      </w:r>
      <w:r>
        <w:rPr>
          <w:rFonts w:ascii="Trebuchet MS" w:eastAsia="Trebuchet MS" w:hAnsi="Trebuchet MS" w:cs="Trebuchet MS"/>
          <w:sz w:val="28"/>
          <w:szCs w:val="28"/>
        </w:rPr>
        <w:t>p</w:t>
      </w:r>
      <w:r>
        <w:rPr>
          <w:rFonts w:ascii="Trebuchet MS" w:eastAsia="Trebuchet MS" w:hAnsi="Trebuchet MS" w:cs="Trebuchet MS"/>
          <w:spacing w:val="-2"/>
          <w:sz w:val="28"/>
          <w:szCs w:val="28"/>
        </w:rPr>
        <w:t>r</w:t>
      </w:r>
      <w:r>
        <w:rPr>
          <w:rFonts w:ascii="Trebuchet MS" w:eastAsia="Trebuchet MS" w:hAnsi="Trebuchet MS" w:cs="Trebuchet MS"/>
          <w:sz w:val="28"/>
          <w:szCs w:val="28"/>
        </w:rPr>
        <w:t>oj</w:t>
      </w:r>
      <w:r>
        <w:rPr>
          <w:rFonts w:ascii="Trebuchet MS" w:eastAsia="Trebuchet MS" w:hAnsi="Trebuchet MS" w:cs="Trebuchet MS"/>
          <w:spacing w:val="1"/>
          <w:sz w:val="28"/>
          <w:szCs w:val="28"/>
        </w:rPr>
        <w:t>e</w:t>
      </w:r>
      <w:r>
        <w:rPr>
          <w:rFonts w:ascii="Trebuchet MS" w:eastAsia="Trebuchet MS" w:hAnsi="Trebuchet MS" w:cs="Trebuchet MS"/>
          <w:sz w:val="28"/>
          <w:szCs w:val="28"/>
        </w:rPr>
        <w:t>ct</w:t>
      </w:r>
      <w:r>
        <w:rPr>
          <w:rFonts w:ascii="Trebuchet MS" w:eastAsia="Trebuchet MS" w:hAnsi="Trebuchet MS" w:cs="Trebuchet MS"/>
          <w:spacing w:val="-1"/>
          <w:sz w:val="28"/>
          <w:szCs w:val="28"/>
        </w:rPr>
        <w:t xml:space="preserve"> </w:t>
      </w:r>
      <w:r>
        <w:rPr>
          <w:rFonts w:ascii="Trebuchet MS" w:eastAsia="Trebuchet MS" w:hAnsi="Trebuchet MS" w:cs="Trebuchet MS"/>
          <w:sz w:val="28"/>
          <w:szCs w:val="28"/>
        </w:rPr>
        <w:t>g</w:t>
      </w:r>
      <w:r>
        <w:rPr>
          <w:rFonts w:ascii="Trebuchet MS" w:eastAsia="Trebuchet MS" w:hAnsi="Trebuchet MS" w:cs="Trebuchet MS"/>
          <w:spacing w:val="1"/>
          <w:sz w:val="28"/>
          <w:szCs w:val="28"/>
        </w:rPr>
        <w:t>u</w:t>
      </w:r>
      <w:r>
        <w:rPr>
          <w:rFonts w:ascii="Trebuchet MS" w:eastAsia="Trebuchet MS" w:hAnsi="Trebuchet MS" w:cs="Trebuchet MS"/>
          <w:spacing w:val="-3"/>
          <w:sz w:val="28"/>
          <w:szCs w:val="28"/>
        </w:rPr>
        <w:t>i</w:t>
      </w:r>
      <w:r>
        <w:rPr>
          <w:rFonts w:ascii="Trebuchet MS" w:eastAsia="Trebuchet MS" w:hAnsi="Trebuchet MS" w:cs="Trebuchet MS"/>
          <w:sz w:val="28"/>
          <w:szCs w:val="28"/>
        </w:rPr>
        <w:t>de</w:t>
      </w:r>
      <w:r>
        <w:rPr>
          <w:rFonts w:ascii="Trebuchet MS" w:eastAsia="Trebuchet MS" w:hAnsi="Trebuchet MS" w:cs="Trebuchet MS"/>
          <w:spacing w:val="-19"/>
          <w:sz w:val="28"/>
          <w:szCs w:val="28"/>
        </w:rPr>
        <w:t>’</w:t>
      </w:r>
      <w:r>
        <w:rPr>
          <w:rFonts w:ascii="Trebuchet MS" w:eastAsia="Trebuchet MS" w:hAnsi="Trebuchet MS" w:cs="Trebuchet MS"/>
          <w:sz w:val="28"/>
          <w:szCs w:val="28"/>
        </w:rPr>
        <w:t xml:space="preserve">s </w:t>
      </w:r>
      <w:r>
        <w:rPr>
          <w:rFonts w:ascii="Trebuchet MS" w:eastAsia="Trebuchet MS" w:hAnsi="Trebuchet MS" w:cs="Trebuchet MS"/>
          <w:spacing w:val="-1"/>
          <w:sz w:val="28"/>
          <w:szCs w:val="28"/>
        </w:rPr>
        <w:t>p</w:t>
      </w:r>
      <w:r>
        <w:rPr>
          <w:rFonts w:ascii="Trebuchet MS" w:eastAsia="Trebuchet MS" w:hAnsi="Trebuchet MS" w:cs="Trebuchet MS"/>
          <w:sz w:val="28"/>
          <w:szCs w:val="28"/>
        </w:rPr>
        <w:t>er</w:t>
      </w:r>
      <w:r>
        <w:rPr>
          <w:rFonts w:ascii="Trebuchet MS" w:eastAsia="Trebuchet MS" w:hAnsi="Trebuchet MS" w:cs="Trebuchet MS"/>
          <w:spacing w:val="-1"/>
          <w:sz w:val="28"/>
          <w:szCs w:val="28"/>
        </w:rPr>
        <w:t>m</w:t>
      </w:r>
      <w:r>
        <w:rPr>
          <w:rFonts w:ascii="Trebuchet MS" w:eastAsia="Trebuchet MS" w:hAnsi="Trebuchet MS" w:cs="Trebuchet MS"/>
          <w:sz w:val="28"/>
          <w:szCs w:val="28"/>
        </w:rPr>
        <w:t>i</w:t>
      </w:r>
      <w:r>
        <w:rPr>
          <w:rFonts w:ascii="Trebuchet MS" w:eastAsia="Trebuchet MS" w:hAnsi="Trebuchet MS" w:cs="Trebuchet MS"/>
          <w:spacing w:val="-2"/>
          <w:sz w:val="28"/>
          <w:szCs w:val="28"/>
        </w:rPr>
        <w:t>s</w:t>
      </w:r>
      <w:r>
        <w:rPr>
          <w:rFonts w:ascii="Trebuchet MS" w:eastAsia="Trebuchet MS" w:hAnsi="Trebuchet MS" w:cs="Trebuchet MS"/>
          <w:spacing w:val="-1"/>
          <w:sz w:val="28"/>
          <w:szCs w:val="28"/>
        </w:rPr>
        <w:t>s</w:t>
      </w:r>
      <w:r>
        <w:rPr>
          <w:rFonts w:ascii="Trebuchet MS" w:eastAsia="Trebuchet MS" w:hAnsi="Trebuchet MS" w:cs="Trebuchet MS"/>
          <w:sz w:val="28"/>
          <w:szCs w:val="28"/>
        </w:rPr>
        <w:t>ion.</w:t>
      </w:r>
    </w:p>
    <w:p w14:paraId="3AC676FD" w14:textId="77777777" w:rsidR="00B87611" w:rsidRDefault="00B87611">
      <w:pPr>
        <w:spacing w:before="6" w:line="120" w:lineRule="exact"/>
        <w:rPr>
          <w:sz w:val="12"/>
          <w:szCs w:val="12"/>
        </w:rPr>
      </w:pPr>
    </w:p>
    <w:p w14:paraId="6ACFA9B0" w14:textId="77777777" w:rsidR="00B87611" w:rsidRDefault="00B87611">
      <w:pPr>
        <w:spacing w:line="200" w:lineRule="exact"/>
      </w:pPr>
    </w:p>
    <w:p w14:paraId="3BADC6B7" w14:textId="77777777" w:rsidR="00B87611" w:rsidRDefault="00963546">
      <w:pPr>
        <w:spacing w:line="480" w:lineRule="auto"/>
        <w:ind w:left="460" w:right="75" w:hanging="360"/>
        <w:jc w:val="both"/>
        <w:rPr>
          <w:rFonts w:ascii="Trebuchet MS" w:eastAsia="Trebuchet MS" w:hAnsi="Trebuchet MS" w:cs="Trebuchet MS"/>
          <w:sz w:val="28"/>
          <w:szCs w:val="28"/>
        </w:rPr>
      </w:pPr>
      <w:r>
        <w:rPr>
          <w:rFonts w:ascii="Trebuchet MS" w:eastAsia="Trebuchet MS" w:hAnsi="Trebuchet MS" w:cs="Trebuchet MS"/>
          <w:b/>
          <w:spacing w:val="1"/>
          <w:sz w:val="28"/>
          <w:szCs w:val="28"/>
        </w:rPr>
        <w:t>3</w:t>
      </w:r>
      <w:r>
        <w:rPr>
          <w:rFonts w:ascii="Trebuchet MS" w:eastAsia="Trebuchet MS" w:hAnsi="Trebuchet MS" w:cs="Trebuchet MS"/>
          <w:b/>
          <w:sz w:val="28"/>
          <w:szCs w:val="28"/>
        </w:rPr>
        <w:t>.</w:t>
      </w:r>
      <w:r>
        <w:rPr>
          <w:rFonts w:ascii="Trebuchet MS" w:eastAsia="Trebuchet MS" w:hAnsi="Trebuchet MS" w:cs="Trebuchet MS"/>
          <w:b/>
          <w:spacing w:val="7"/>
          <w:sz w:val="28"/>
          <w:szCs w:val="28"/>
        </w:rPr>
        <w:t xml:space="preserve"> </w:t>
      </w:r>
      <w:r>
        <w:rPr>
          <w:rFonts w:ascii="Trebuchet MS" w:eastAsia="Trebuchet MS" w:hAnsi="Trebuchet MS" w:cs="Trebuchet MS"/>
          <w:sz w:val="28"/>
          <w:szCs w:val="28"/>
        </w:rPr>
        <w:t>S</w:t>
      </w:r>
      <w:r>
        <w:rPr>
          <w:rFonts w:ascii="Trebuchet MS" w:eastAsia="Trebuchet MS" w:hAnsi="Trebuchet MS" w:cs="Trebuchet MS"/>
          <w:spacing w:val="-2"/>
          <w:sz w:val="28"/>
          <w:szCs w:val="28"/>
        </w:rPr>
        <w:t>t</w:t>
      </w:r>
      <w:r>
        <w:rPr>
          <w:rFonts w:ascii="Trebuchet MS" w:eastAsia="Trebuchet MS" w:hAnsi="Trebuchet MS" w:cs="Trebuchet MS"/>
          <w:sz w:val="28"/>
          <w:szCs w:val="28"/>
        </w:rPr>
        <w:t xml:space="preserve">udents </w:t>
      </w:r>
      <w:r>
        <w:rPr>
          <w:rFonts w:ascii="Trebuchet MS" w:eastAsia="Trebuchet MS" w:hAnsi="Trebuchet MS" w:cs="Trebuchet MS"/>
          <w:spacing w:val="-1"/>
          <w:sz w:val="28"/>
          <w:szCs w:val="28"/>
        </w:rPr>
        <w:t>s</w:t>
      </w:r>
      <w:r>
        <w:rPr>
          <w:rFonts w:ascii="Trebuchet MS" w:eastAsia="Trebuchet MS" w:hAnsi="Trebuchet MS" w:cs="Trebuchet MS"/>
          <w:sz w:val="28"/>
          <w:szCs w:val="28"/>
        </w:rPr>
        <w:t>hou</w:t>
      </w:r>
      <w:r>
        <w:rPr>
          <w:rFonts w:ascii="Trebuchet MS" w:eastAsia="Trebuchet MS" w:hAnsi="Trebuchet MS" w:cs="Trebuchet MS"/>
          <w:spacing w:val="1"/>
          <w:sz w:val="28"/>
          <w:szCs w:val="28"/>
        </w:rPr>
        <w:t>l</w:t>
      </w:r>
      <w:r>
        <w:rPr>
          <w:rFonts w:ascii="Trebuchet MS" w:eastAsia="Trebuchet MS" w:hAnsi="Trebuchet MS" w:cs="Trebuchet MS"/>
          <w:sz w:val="28"/>
          <w:szCs w:val="28"/>
        </w:rPr>
        <w:t>d</w:t>
      </w:r>
      <w:r>
        <w:rPr>
          <w:rFonts w:ascii="Trebuchet MS" w:eastAsia="Trebuchet MS" w:hAnsi="Trebuchet MS" w:cs="Trebuchet MS"/>
          <w:spacing w:val="1"/>
          <w:sz w:val="28"/>
          <w:szCs w:val="28"/>
        </w:rPr>
        <w:t xml:space="preserve"> </w:t>
      </w:r>
      <w:r>
        <w:rPr>
          <w:rFonts w:ascii="Trebuchet MS" w:eastAsia="Trebuchet MS" w:hAnsi="Trebuchet MS" w:cs="Trebuchet MS"/>
          <w:spacing w:val="-1"/>
          <w:sz w:val="28"/>
          <w:szCs w:val="28"/>
        </w:rPr>
        <w:t>r</w:t>
      </w:r>
      <w:r>
        <w:rPr>
          <w:rFonts w:ascii="Trebuchet MS" w:eastAsia="Trebuchet MS" w:hAnsi="Trebuchet MS" w:cs="Trebuchet MS"/>
          <w:spacing w:val="-2"/>
          <w:sz w:val="28"/>
          <w:szCs w:val="28"/>
        </w:rPr>
        <w:t>e</w:t>
      </w:r>
      <w:r>
        <w:rPr>
          <w:rFonts w:ascii="Trebuchet MS" w:eastAsia="Trebuchet MS" w:hAnsi="Trebuchet MS" w:cs="Trebuchet MS"/>
          <w:sz w:val="28"/>
          <w:szCs w:val="28"/>
        </w:rPr>
        <w:t>po</w:t>
      </w:r>
      <w:r>
        <w:rPr>
          <w:rFonts w:ascii="Trebuchet MS" w:eastAsia="Trebuchet MS" w:hAnsi="Trebuchet MS" w:cs="Trebuchet MS"/>
          <w:spacing w:val="-1"/>
          <w:sz w:val="28"/>
          <w:szCs w:val="28"/>
        </w:rPr>
        <w:t>r</w:t>
      </w:r>
      <w:r>
        <w:rPr>
          <w:rFonts w:ascii="Trebuchet MS" w:eastAsia="Trebuchet MS" w:hAnsi="Trebuchet MS" w:cs="Trebuchet MS"/>
          <w:sz w:val="28"/>
          <w:szCs w:val="28"/>
        </w:rPr>
        <w:t>t</w:t>
      </w:r>
      <w:r>
        <w:rPr>
          <w:rFonts w:ascii="Trebuchet MS" w:eastAsia="Trebuchet MS" w:hAnsi="Trebuchet MS" w:cs="Trebuchet MS"/>
          <w:spacing w:val="1"/>
          <w:sz w:val="28"/>
          <w:szCs w:val="28"/>
        </w:rPr>
        <w:t xml:space="preserve"> </w:t>
      </w:r>
      <w:r>
        <w:rPr>
          <w:rFonts w:ascii="Trebuchet MS" w:eastAsia="Trebuchet MS" w:hAnsi="Trebuchet MS" w:cs="Trebuchet MS"/>
          <w:sz w:val="28"/>
          <w:szCs w:val="28"/>
        </w:rPr>
        <w:t>to</w:t>
      </w:r>
      <w:r>
        <w:rPr>
          <w:rFonts w:ascii="Trebuchet MS" w:eastAsia="Trebuchet MS" w:hAnsi="Trebuchet MS" w:cs="Trebuchet MS"/>
          <w:spacing w:val="1"/>
          <w:sz w:val="28"/>
          <w:szCs w:val="28"/>
        </w:rPr>
        <w:t xml:space="preserve"> </w:t>
      </w:r>
      <w:r>
        <w:rPr>
          <w:rFonts w:ascii="Trebuchet MS" w:eastAsia="Trebuchet MS" w:hAnsi="Trebuchet MS" w:cs="Trebuchet MS"/>
          <w:sz w:val="28"/>
          <w:szCs w:val="28"/>
        </w:rPr>
        <w:t xml:space="preserve">their </w:t>
      </w:r>
      <w:r>
        <w:rPr>
          <w:rFonts w:ascii="Trebuchet MS" w:eastAsia="Trebuchet MS" w:hAnsi="Trebuchet MS" w:cs="Trebuchet MS"/>
          <w:spacing w:val="-1"/>
          <w:sz w:val="28"/>
          <w:szCs w:val="28"/>
        </w:rPr>
        <w:t>r</w:t>
      </w:r>
      <w:r>
        <w:rPr>
          <w:rFonts w:ascii="Trebuchet MS" w:eastAsia="Trebuchet MS" w:hAnsi="Trebuchet MS" w:cs="Trebuchet MS"/>
          <w:sz w:val="28"/>
          <w:szCs w:val="28"/>
        </w:rPr>
        <w:t>esp</w:t>
      </w:r>
      <w:r>
        <w:rPr>
          <w:rFonts w:ascii="Trebuchet MS" w:eastAsia="Trebuchet MS" w:hAnsi="Trebuchet MS" w:cs="Trebuchet MS"/>
          <w:spacing w:val="2"/>
          <w:sz w:val="28"/>
          <w:szCs w:val="28"/>
        </w:rPr>
        <w:t>e</w:t>
      </w:r>
      <w:r>
        <w:rPr>
          <w:rFonts w:ascii="Trebuchet MS" w:eastAsia="Trebuchet MS" w:hAnsi="Trebuchet MS" w:cs="Trebuchet MS"/>
          <w:sz w:val="28"/>
          <w:szCs w:val="28"/>
        </w:rPr>
        <w:t>ct</w:t>
      </w:r>
      <w:r>
        <w:rPr>
          <w:rFonts w:ascii="Trebuchet MS" w:eastAsia="Trebuchet MS" w:hAnsi="Trebuchet MS" w:cs="Trebuchet MS"/>
          <w:spacing w:val="-2"/>
          <w:sz w:val="28"/>
          <w:szCs w:val="28"/>
        </w:rPr>
        <w:t>i</w:t>
      </w:r>
      <w:r>
        <w:rPr>
          <w:rFonts w:ascii="Trebuchet MS" w:eastAsia="Trebuchet MS" w:hAnsi="Trebuchet MS" w:cs="Trebuchet MS"/>
          <w:sz w:val="28"/>
          <w:szCs w:val="28"/>
        </w:rPr>
        <w:t>ve</w:t>
      </w:r>
      <w:r>
        <w:rPr>
          <w:rFonts w:ascii="Trebuchet MS" w:eastAsia="Trebuchet MS" w:hAnsi="Trebuchet MS" w:cs="Trebuchet MS"/>
          <w:spacing w:val="2"/>
          <w:sz w:val="28"/>
          <w:szCs w:val="28"/>
        </w:rPr>
        <w:t xml:space="preserve"> </w:t>
      </w:r>
      <w:r>
        <w:rPr>
          <w:rFonts w:ascii="Trebuchet MS" w:eastAsia="Trebuchet MS" w:hAnsi="Trebuchet MS" w:cs="Trebuchet MS"/>
          <w:sz w:val="28"/>
          <w:szCs w:val="28"/>
        </w:rPr>
        <w:t>gui</w:t>
      </w:r>
      <w:r>
        <w:rPr>
          <w:rFonts w:ascii="Trebuchet MS" w:eastAsia="Trebuchet MS" w:hAnsi="Trebuchet MS" w:cs="Trebuchet MS"/>
          <w:spacing w:val="-1"/>
          <w:sz w:val="28"/>
          <w:szCs w:val="28"/>
        </w:rPr>
        <w:t>d</w:t>
      </w:r>
      <w:r>
        <w:rPr>
          <w:rFonts w:ascii="Trebuchet MS" w:eastAsia="Trebuchet MS" w:hAnsi="Trebuchet MS" w:cs="Trebuchet MS"/>
          <w:sz w:val="28"/>
          <w:szCs w:val="28"/>
        </w:rPr>
        <w:t>es</w:t>
      </w:r>
      <w:r>
        <w:rPr>
          <w:rFonts w:ascii="Trebuchet MS" w:eastAsia="Trebuchet MS" w:hAnsi="Trebuchet MS" w:cs="Trebuchet MS"/>
          <w:spacing w:val="1"/>
          <w:sz w:val="28"/>
          <w:szCs w:val="28"/>
        </w:rPr>
        <w:t xml:space="preserve"> </w:t>
      </w:r>
      <w:r>
        <w:rPr>
          <w:rFonts w:ascii="Trebuchet MS" w:eastAsia="Trebuchet MS" w:hAnsi="Trebuchet MS" w:cs="Trebuchet MS"/>
          <w:spacing w:val="-1"/>
          <w:sz w:val="28"/>
          <w:szCs w:val="28"/>
        </w:rPr>
        <w:t>a</w:t>
      </w:r>
      <w:r>
        <w:rPr>
          <w:rFonts w:ascii="Trebuchet MS" w:eastAsia="Trebuchet MS" w:hAnsi="Trebuchet MS" w:cs="Trebuchet MS"/>
          <w:sz w:val="28"/>
          <w:szCs w:val="28"/>
        </w:rPr>
        <w:t>s</w:t>
      </w:r>
      <w:r>
        <w:rPr>
          <w:rFonts w:ascii="Trebuchet MS" w:eastAsia="Trebuchet MS" w:hAnsi="Trebuchet MS" w:cs="Trebuchet MS"/>
          <w:spacing w:val="1"/>
          <w:sz w:val="28"/>
          <w:szCs w:val="28"/>
        </w:rPr>
        <w:t xml:space="preserve"> </w:t>
      </w:r>
      <w:r>
        <w:rPr>
          <w:rFonts w:ascii="Trebuchet MS" w:eastAsia="Trebuchet MS" w:hAnsi="Trebuchet MS" w:cs="Trebuchet MS"/>
          <w:sz w:val="28"/>
          <w:szCs w:val="28"/>
        </w:rPr>
        <w:t>per</w:t>
      </w:r>
      <w:r>
        <w:rPr>
          <w:rFonts w:ascii="Trebuchet MS" w:eastAsia="Trebuchet MS" w:hAnsi="Trebuchet MS" w:cs="Trebuchet MS"/>
          <w:spacing w:val="3"/>
          <w:sz w:val="28"/>
          <w:szCs w:val="28"/>
        </w:rPr>
        <w:t xml:space="preserve"> </w:t>
      </w:r>
      <w:r>
        <w:rPr>
          <w:rFonts w:ascii="Trebuchet MS" w:eastAsia="Trebuchet MS" w:hAnsi="Trebuchet MS" w:cs="Trebuchet MS"/>
          <w:sz w:val="28"/>
          <w:szCs w:val="28"/>
        </w:rPr>
        <w:t>the</w:t>
      </w:r>
      <w:r>
        <w:rPr>
          <w:rFonts w:ascii="Trebuchet MS" w:eastAsia="Trebuchet MS" w:hAnsi="Trebuchet MS" w:cs="Trebuchet MS"/>
          <w:spacing w:val="2"/>
          <w:sz w:val="28"/>
          <w:szCs w:val="28"/>
        </w:rPr>
        <w:t xml:space="preserve"> </w:t>
      </w:r>
      <w:r>
        <w:rPr>
          <w:rFonts w:ascii="Trebuchet MS" w:eastAsia="Trebuchet MS" w:hAnsi="Trebuchet MS" w:cs="Trebuchet MS"/>
          <w:spacing w:val="-1"/>
          <w:sz w:val="28"/>
          <w:szCs w:val="28"/>
        </w:rPr>
        <w:t>s</w:t>
      </w:r>
      <w:r>
        <w:rPr>
          <w:rFonts w:ascii="Trebuchet MS" w:eastAsia="Trebuchet MS" w:hAnsi="Trebuchet MS" w:cs="Trebuchet MS"/>
          <w:sz w:val="28"/>
          <w:szCs w:val="28"/>
        </w:rPr>
        <w:t>ch</w:t>
      </w:r>
      <w:r>
        <w:rPr>
          <w:rFonts w:ascii="Trebuchet MS" w:eastAsia="Trebuchet MS" w:hAnsi="Trebuchet MS" w:cs="Trebuchet MS"/>
          <w:spacing w:val="1"/>
          <w:sz w:val="28"/>
          <w:szCs w:val="28"/>
        </w:rPr>
        <w:t>e</w:t>
      </w:r>
      <w:r>
        <w:rPr>
          <w:rFonts w:ascii="Trebuchet MS" w:eastAsia="Trebuchet MS" w:hAnsi="Trebuchet MS" w:cs="Trebuchet MS"/>
          <w:sz w:val="28"/>
          <w:szCs w:val="28"/>
        </w:rPr>
        <w:t>d</w:t>
      </w:r>
      <w:r>
        <w:rPr>
          <w:rFonts w:ascii="Trebuchet MS" w:eastAsia="Trebuchet MS" w:hAnsi="Trebuchet MS" w:cs="Trebuchet MS"/>
          <w:spacing w:val="-3"/>
          <w:sz w:val="28"/>
          <w:szCs w:val="28"/>
        </w:rPr>
        <w:t>u</w:t>
      </w:r>
      <w:r>
        <w:rPr>
          <w:rFonts w:ascii="Trebuchet MS" w:eastAsia="Trebuchet MS" w:hAnsi="Trebuchet MS" w:cs="Trebuchet MS"/>
          <w:spacing w:val="1"/>
          <w:sz w:val="28"/>
          <w:szCs w:val="28"/>
        </w:rPr>
        <w:t>l</w:t>
      </w:r>
      <w:r>
        <w:rPr>
          <w:rFonts w:ascii="Trebuchet MS" w:eastAsia="Trebuchet MS" w:hAnsi="Trebuchet MS" w:cs="Trebuchet MS"/>
          <w:sz w:val="28"/>
          <w:szCs w:val="28"/>
        </w:rPr>
        <w:t>e</w:t>
      </w:r>
      <w:r>
        <w:rPr>
          <w:rFonts w:ascii="Trebuchet MS" w:eastAsia="Trebuchet MS" w:hAnsi="Trebuchet MS" w:cs="Trebuchet MS"/>
          <w:spacing w:val="2"/>
          <w:sz w:val="28"/>
          <w:szCs w:val="28"/>
        </w:rPr>
        <w:t xml:space="preserve"> </w:t>
      </w:r>
      <w:r>
        <w:rPr>
          <w:rFonts w:ascii="Trebuchet MS" w:eastAsia="Trebuchet MS" w:hAnsi="Trebuchet MS" w:cs="Trebuchet MS"/>
          <w:spacing w:val="-1"/>
          <w:sz w:val="28"/>
          <w:szCs w:val="28"/>
        </w:rPr>
        <w:t>a</w:t>
      </w:r>
      <w:r>
        <w:rPr>
          <w:rFonts w:ascii="Trebuchet MS" w:eastAsia="Trebuchet MS" w:hAnsi="Trebuchet MS" w:cs="Trebuchet MS"/>
          <w:sz w:val="28"/>
          <w:szCs w:val="28"/>
        </w:rPr>
        <w:t>nd</w:t>
      </w:r>
      <w:r>
        <w:rPr>
          <w:rFonts w:ascii="Trebuchet MS" w:eastAsia="Trebuchet MS" w:hAnsi="Trebuchet MS" w:cs="Trebuchet MS"/>
          <w:spacing w:val="2"/>
          <w:sz w:val="28"/>
          <w:szCs w:val="28"/>
        </w:rPr>
        <w:t xml:space="preserve"> </w:t>
      </w:r>
      <w:r>
        <w:rPr>
          <w:rFonts w:ascii="Trebuchet MS" w:eastAsia="Trebuchet MS" w:hAnsi="Trebuchet MS" w:cs="Trebuchet MS"/>
          <w:sz w:val="28"/>
          <w:szCs w:val="28"/>
        </w:rPr>
        <w:t>i</w:t>
      </w:r>
      <w:r>
        <w:rPr>
          <w:rFonts w:ascii="Trebuchet MS" w:eastAsia="Trebuchet MS" w:hAnsi="Trebuchet MS" w:cs="Trebuchet MS"/>
          <w:spacing w:val="-2"/>
          <w:sz w:val="28"/>
          <w:szCs w:val="28"/>
        </w:rPr>
        <w:t>t</w:t>
      </w:r>
      <w:r>
        <w:rPr>
          <w:rFonts w:ascii="Trebuchet MS" w:eastAsia="Trebuchet MS" w:hAnsi="Trebuchet MS" w:cs="Trebuchet MS"/>
          <w:sz w:val="28"/>
          <w:szCs w:val="28"/>
        </w:rPr>
        <w:t>s</w:t>
      </w:r>
      <w:r>
        <w:rPr>
          <w:rFonts w:ascii="Trebuchet MS" w:eastAsia="Trebuchet MS" w:hAnsi="Trebuchet MS" w:cs="Trebuchet MS"/>
          <w:spacing w:val="1"/>
          <w:sz w:val="28"/>
          <w:szCs w:val="28"/>
        </w:rPr>
        <w:t xml:space="preserve"> l</w:t>
      </w:r>
      <w:r>
        <w:rPr>
          <w:rFonts w:ascii="Trebuchet MS" w:eastAsia="Trebuchet MS" w:hAnsi="Trebuchet MS" w:cs="Trebuchet MS"/>
          <w:sz w:val="28"/>
          <w:szCs w:val="28"/>
        </w:rPr>
        <w:t>og is</w:t>
      </w:r>
      <w:r>
        <w:rPr>
          <w:rFonts w:ascii="Trebuchet MS" w:eastAsia="Trebuchet MS" w:hAnsi="Trebuchet MS" w:cs="Trebuchet MS"/>
          <w:spacing w:val="-1"/>
          <w:sz w:val="28"/>
          <w:szCs w:val="28"/>
        </w:rPr>
        <w:t xml:space="preserve"> </w:t>
      </w:r>
      <w:r>
        <w:rPr>
          <w:rFonts w:ascii="Trebuchet MS" w:eastAsia="Trebuchet MS" w:hAnsi="Trebuchet MS" w:cs="Trebuchet MS"/>
          <w:spacing w:val="-2"/>
          <w:sz w:val="28"/>
          <w:szCs w:val="28"/>
        </w:rPr>
        <w:t>t</w:t>
      </w:r>
      <w:r>
        <w:rPr>
          <w:rFonts w:ascii="Trebuchet MS" w:eastAsia="Trebuchet MS" w:hAnsi="Trebuchet MS" w:cs="Trebuchet MS"/>
          <w:sz w:val="28"/>
          <w:szCs w:val="28"/>
        </w:rPr>
        <w:t>o be m</w:t>
      </w:r>
      <w:r>
        <w:rPr>
          <w:rFonts w:ascii="Trebuchet MS" w:eastAsia="Trebuchet MS" w:hAnsi="Trebuchet MS" w:cs="Trebuchet MS"/>
          <w:spacing w:val="-2"/>
          <w:sz w:val="28"/>
          <w:szCs w:val="28"/>
        </w:rPr>
        <w:t>a</w:t>
      </w:r>
      <w:r>
        <w:rPr>
          <w:rFonts w:ascii="Trebuchet MS" w:eastAsia="Trebuchet MS" w:hAnsi="Trebuchet MS" w:cs="Trebuchet MS"/>
          <w:sz w:val="28"/>
          <w:szCs w:val="28"/>
        </w:rPr>
        <w:t>in</w:t>
      </w:r>
      <w:r>
        <w:rPr>
          <w:rFonts w:ascii="Trebuchet MS" w:eastAsia="Trebuchet MS" w:hAnsi="Trebuchet MS" w:cs="Trebuchet MS"/>
          <w:spacing w:val="-2"/>
          <w:sz w:val="28"/>
          <w:szCs w:val="28"/>
        </w:rPr>
        <w:t>t</w:t>
      </w:r>
      <w:r>
        <w:rPr>
          <w:rFonts w:ascii="Trebuchet MS" w:eastAsia="Trebuchet MS" w:hAnsi="Trebuchet MS" w:cs="Trebuchet MS"/>
          <w:spacing w:val="-1"/>
          <w:sz w:val="28"/>
          <w:szCs w:val="28"/>
        </w:rPr>
        <w:t>a</w:t>
      </w:r>
      <w:r>
        <w:rPr>
          <w:rFonts w:ascii="Trebuchet MS" w:eastAsia="Trebuchet MS" w:hAnsi="Trebuchet MS" w:cs="Trebuchet MS"/>
          <w:sz w:val="28"/>
          <w:szCs w:val="28"/>
        </w:rPr>
        <w:t>ined</w:t>
      </w:r>
      <w:r>
        <w:rPr>
          <w:rFonts w:ascii="Trebuchet MS" w:eastAsia="Trebuchet MS" w:hAnsi="Trebuchet MS" w:cs="Trebuchet MS"/>
          <w:spacing w:val="2"/>
          <w:sz w:val="28"/>
          <w:szCs w:val="28"/>
        </w:rPr>
        <w:t xml:space="preserve"> </w:t>
      </w:r>
      <w:r>
        <w:rPr>
          <w:rFonts w:ascii="Trebuchet MS" w:eastAsia="Trebuchet MS" w:hAnsi="Trebuchet MS" w:cs="Trebuchet MS"/>
          <w:spacing w:val="-1"/>
          <w:sz w:val="28"/>
          <w:szCs w:val="28"/>
        </w:rPr>
        <w:t>i</w:t>
      </w:r>
      <w:r>
        <w:rPr>
          <w:rFonts w:ascii="Trebuchet MS" w:eastAsia="Trebuchet MS" w:hAnsi="Trebuchet MS" w:cs="Trebuchet MS"/>
          <w:sz w:val="28"/>
          <w:szCs w:val="28"/>
        </w:rPr>
        <w:t xml:space="preserve">n </w:t>
      </w:r>
      <w:r>
        <w:rPr>
          <w:rFonts w:ascii="Trebuchet MS" w:eastAsia="Trebuchet MS" w:hAnsi="Trebuchet MS" w:cs="Trebuchet MS"/>
          <w:spacing w:val="-1"/>
          <w:sz w:val="28"/>
          <w:szCs w:val="28"/>
        </w:rPr>
        <w:t>t</w:t>
      </w:r>
      <w:r>
        <w:rPr>
          <w:rFonts w:ascii="Trebuchet MS" w:eastAsia="Trebuchet MS" w:hAnsi="Trebuchet MS" w:cs="Trebuchet MS"/>
          <w:sz w:val="28"/>
          <w:szCs w:val="28"/>
        </w:rPr>
        <w:t>he wo</w:t>
      </w:r>
      <w:r>
        <w:rPr>
          <w:rFonts w:ascii="Trebuchet MS" w:eastAsia="Trebuchet MS" w:hAnsi="Trebuchet MS" w:cs="Trebuchet MS"/>
          <w:spacing w:val="-1"/>
          <w:sz w:val="28"/>
          <w:szCs w:val="28"/>
        </w:rPr>
        <w:t>r</w:t>
      </w:r>
      <w:r>
        <w:rPr>
          <w:rFonts w:ascii="Trebuchet MS" w:eastAsia="Trebuchet MS" w:hAnsi="Trebuchet MS" w:cs="Trebuchet MS"/>
          <w:sz w:val="28"/>
          <w:szCs w:val="28"/>
        </w:rPr>
        <w:t xml:space="preserve">k </w:t>
      </w:r>
      <w:r>
        <w:rPr>
          <w:rFonts w:ascii="Trebuchet MS" w:eastAsia="Trebuchet MS" w:hAnsi="Trebuchet MS" w:cs="Trebuchet MS"/>
          <w:spacing w:val="-1"/>
          <w:sz w:val="28"/>
          <w:szCs w:val="28"/>
        </w:rPr>
        <w:t>b</w:t>
      </w:r>
      <w:r>
        <w:rPr>
          <w:rFonts w:ascii="Trebuchet MS" w:eastAsia="Trebuchet MS" w:hAnsi="Trebuchet MS" w:cs="Trebuchet MS"/>
          <w:sz w:val="28"/>
          <w:szCs w:val="28"/>
        </w:rPr>
        <w:t>oo</w:t>
      </w:r>
      <w:r>
        <w:rPr>
          <w:rFonts w:ascii="Trebuchet MS" w:eastAsia="Trebuchet MS" w:hAnsi="Trebuchet MS" w:cs="Trebuchet MS"/>
          <w:spacing w:val="1"/>
          <w:sz w:val="28"/>
          <w:szCs w:val="28"/>
        </w:rPr>
        <w:t>k</w:t>
      </w:r>
      <w:r>
        <w:rPr>
          <w:rFonts w:ascii="Trebuchet MS" w:eastAsia="Trebuchet MS" w:hAnsi="Trebuchet MS" w:cs="Trebuchet MS"/>
          <w:sz w:val="28"/>
          <w:szCs w:val="28"/>
        </w:rPr>
        <w:t>.</w:t>
      </w:r>
    </w:p>
    <w:p w14:paraId="14AD2509" w14:textId="77777777" w:rsidR="00B87611" w:rsidRDefault="00963546">
      <w:pPr>
        <w:spacing w:line="478" w:lineRule="auto"/>
        <w:ind w:left="460" w:right="69" w:hanging="360"/>
        <w:jc w:val="both"/>
        <w:rPr>
          <w:rFonts w:ascii="Trebuchet MS" w:eastAsia="Trebuchet MS" w:hAnsi="Trebuchet MS" w:cs="Trebuchet MS"/>
          <w:sz w:val="28"/>
          <w:szCs w:val="28"/>
        </w:rPr>
      </w:pPr>
      <w:r>
        <w:rPr>
          <w:rFonts w:ascii="Trebuchet MS" w:eastAsia="Trebuchet MS" w:hAnsi="Trebuchet MS" w:cs="Trebuchet MS"/>
          <w:b/>
          <w:spacing w:val="1"/>
          <w:sz w:val="28"/>
          <w:szCs w:val="28"/>
        </w:rPr>
        <w:t>4</w:t>
      </w:r>
      <w:r>
        <w:rPr>
          <w:rFonts w:ascii="Trebuchet MS" w:eastAsia="Trebuchet MS" w:hAnsi="Trebuchet MS" w:cs="Trebuchet MS"/>
          <w:b/>
          <w:sz w:val="28"/>
          <w:szCs w:val="28"/>
        </w:rPr>
        <w:t xml:space="preserve">. </w:t>
      </w:r>
      <w:r>
        <w:rPr>
          <w:rFonts w:ascii="Trebuchet MS" w:eastAsia="Trebuchet MS" w:hAnsi="Trebuchet MS" w:cs="Trebuchet MS"/>
          <w:spacing w:val="-1"/>
          <w:sz w:val="28"/>
          <w:szCs w:val="28"/>
        </w:rPr>
        <w:t>F</w:t>
      </w:r>
      <w:r>
        <w:rPr>
          <w:rFonts w:ascii="Trebuchet MS" w:eastAsia="Trebuchet MS" w:hAnsi="Trebuchet MS" w:cs="Trebuchet MS"/>
          <w:sz w:val="28"/>
          <w:szCs w:val="28"/>
        </w:rPr>
        <w:t>o</w:t>
      </w:r>
      <w:r>
        <w:rPr>
          <w:rFonts w:ascii="Trebuchet MS" w:eastAsia="Trebuchet MS" w:hAnsi="Trebuchet MS" w:cs="Trebuchet MS"/>
          <w:spacing w:val="2"/>
          <w:sz w:val="28"/>
          <w:szCs w:val="28"/>
        </w:rPr>
        <w:t>l</w:t>
      </w:r>
      <w:r>
        <w:rPr>
          <w:rFonts w:ascii="Trebuchet MS" w:eastAsia="Trebuchet MS" w:hAnsi="Trebuchet MS" w:cs="Trebuchet MS"/>
          <w:spacing w:val="-1"/>
          <w:sz w:val="28"/>
          <w:szCs w:val="28"/>
        </w:rPr>
        <w:t>l</w:t>
      </w:r>
      <w:r>
        <w:rPr>
          <w:rFonts w:ascii="Trebuchet MS" w:eastAsia="Trebuchet MS" w:hAnsi="Trebuchet MS" w:cs="Trebuchet MS"/>
          <w:sz w:val="28"/>
          <w:szCs w:val="28"/>
        </w:rPr>
        <w:t xml:space="preserve">ow </w:t>
      </w:r>
      <w:r>
        <w:rPr>
          <w:rFonts w:ascii="Trebuchet MS" w:eastAsia="Trebuchet MS" w:hAnsi="Trebuchet MS" w:cs="Trebuchet MS"/>
          <w:spacing w:val="17"/>
          <w:sz w:val="28"/>
          <w:szCs w:val="28"/>
        </w:rPr>
        <w:t xml:space="preserve"> </w:t>
      </w:r>
      <w:r>
        <w:rPr>
          <w:rFonts w:ascii="Trebuchet MS" w:eastAsia="Trebuchet MS" w:hAnsi="Trebuchet MS" w:cs="Trebuchet MS"/>
          <w:spacing w:val="-1"/>
          <w:sz w:val="28"/>
          <w:szCs w:val="28"/>
        </w:rPr>
        <w:t>al</w:t>
      </w:r>
      <w:r>
        <w:rPr>
          <w:rFonts w:ascii="Trebuchet MS" w:eastAsia="Trebuchet MS" w:hAnsi="Trebuchet MS" w:cs="Trebuchet MS"/>
          <w:sz w:val="28"/>
          <w:szCs w:val="28"/>
        </w:rPr>
        <w:t xml:space="preserve">l </w:t>
      </w:r>
      <w:r>
        <w:rPr>
          <w:rFonts w:ascii="Trebuchet MS" w:eastAsia="Trebuchet MS" w:hAnsi="Trebuchet MS" w:cs="Trebuchet MS"/>
          <w:spacing w:val="17"/>
          <w:sz w:val="28"/>
          <w:szCs w:val="28"/>
        </w:rPr>
        <w:t xml:space="preserve"> </w:t>
      </w:r>
      <w:r>
        <w:rPr>
          <w:rFonts w:ascii="Trebuchet MS" w:eastAsia="Trebuchet MS" w:hAnsi="Trebuchet MS" w:cs="Trebuchet MS"/>
          <w:sz w:val="28"/>
          <w:szCs w:val="28"/>
        </w:rPr>
        <w:t>de</w:t>
      </w:r>
      <w:r>
        <w:rPr>
          <w:rFonts w:ascii="Trebuchet MS" w:eastAsia="Trebuchet MS" w:hAnsi="Trebuchet MS" w:cs="Trebuchet MS"/>
          <w:spacing w:val="-1"/>
          <w:sz w:val="28"/>
          <w:szCs w:val="28"/>
        </w:rPr>
        <w:t>a</w:t>
      </w:r>
      <w:r>
        <w:rPr>
          <w:rFonts w:ascii="Trebuchet MS" w:eastAsia="Trebuchet MS" w:hAnsi="Trebuchet MS" w:cs="Trebuchet MS"/>
          <w:sz w:val="28"/>
          <w:szCs w:val="28"/>
        </w:rPr>
        <w:t>dli</w:t>
      </w:r>
      <w:r>
        <w:rPr>
          <w:rFonts w:ascii="Trebuchet MS" w:eastAsia="Trebuchet MS" w:hAnsi="Trebuchet MS" w:cs="Trebuchet MS"/>
          <w:spacing w:val="-2"/>
          <w:sz w:val="28"/>
          <w:szCs w:val="28"/>
        </w:rPr>
        <w:t>n</w:t>
      </w:r>
      <w:r>
        <w:rPr>
          <w:rFonts w:ascii="Trebuchet MS" w:eastAsia="Trebuchet MS" w:hAnsi="Trebuchet MS" w:cs="Trebuchet MS"/>
          <w:sz w:val="28"/>
          <w:szCs w:val="28"/>
        </w:rPr>
        <w:t xml:space="preserve">es </w:t>
      </w:r>
      <w:r>
        <w:rPr>
          <w:rFonts w:ascii="Trebuchet MS" w:eastAsia="Trebuchet MS" w:hAnsi="Trebuchet MS" w:cs="Trebuchet MS"/>
          <w:spacing w:val="16"/>
          <w:sz w:val="28"/>
          <w:szCs w:val="28"/>
        </w:rPr>
        <w:t xml:space="preserve"> </w:t>
      </w:r>
      <w:r>
        <w:rPr>
          <w:rFonts w:ascii="Trebuchet MS" w:eastAsia="Trebuchet MS" w:hAnsi="Trebuchet MS" w:cs="Trebuchet MS"/>
          <w:spacing w:val="-1"/>
          <w:sz w:val="28"/>
          <w:szCs w:val="28"/>
        </w:rPr>
        <w:t>a</w:t>
      </w:r>
      <w:r>
        <w:rPr>
          <w:rFonts w:ascii="Trebuchet MS" w:eastAsia="Trebuchet MS" w:hAnsi="Trebuchet MS" w:cs="Trebuchet MS"/>
          <w:sz w:val="28"/>
          <w:szCs w:val="28"/>
        </w:rPr>
        <w:t xml:space="preserve">nd </w:t>
      </w:r>
      <w:r>
        <w:rPr>
          <w:rFonts w:ascii="Trebuchet MS" w:eastAsia="Trebuchet MS" w:hAnsi="Trebuchet MS" w:cs="Trebuchet MS"/>
          <w:spacing w:val="16"/>
          <w:sz w:val="28"/>
          <w:szCs w:val="28"/>
        </w:rPr>
        <w:t xml:space="preserve"> </w:t>
      </w:r>
      <w:r>
        <w:rPr>
          <w:rFonts w:ascii="Trebuchet MS" w:eastAsia="Trebuchet MS" w:hAnsi="Trebuchet MS" w:cs="Trebuchet MS"/>
          <w:spacing w:val="-1"/>
          <w:sz w:val="28"/>
          <w:szCs w:val="28"/>
        </w:rPr>
        <w:t>s</w:t>
      </w:r>
      <w:r>
        <w:rPr>
          <w:rFonts w:ascii="Trebuchet MS" w:eastAsia="Trebuchet MS" w:hAnsi="Trebuchet MS" w:cs="Trebuchet MS"/>
          <w:sz w:val="28"/>
          <w:szCs w:val="28"/>
        </w:rPr>
        <w:t>ubm</w:t>
      </w:r>
      <w:r>
        <w:rPr>
          <w:rFonts w:ascii="Trebuchet MS" w:eastAsia="Trebuchet MS" w:hAnsi="Trebuchet MS" w:cs="Trebuchet MS"/>
          <w:spacing w:val="-1"/>
          <w:sz w:val="28"/>
          <w:szCs w:val="28"/>
        </w:rPr>
        <w:t>i</w:t>
      </w:r>
      <w:r>
        <w:rPr>
          <w:rFonts w:ascii="Trebuchet MS" w:eastAsia="Trebuchet MS" w:hAnsi="Trebuchet MS" w:cs="Trebuchet MS"/>
          <w:sz w:val="28"/>
          <w:szCs w:val="28"/>
        </w:rPr>
        <w:t xml:space="preserve">t </w:t>
      </w:r>
      <w:r>
        <w:rPr>
          <w:rFonts w:ascii="Trebuchet MS" w:eastAsia="Trebuchet MS" w:hAnsi="Trebuchet MS" w:cs="Trebuchet MS"/>
          <w:spacing w:val="15"/>
          <w:sz w:val="28"/>
          <w:szCs w:val="28"/>
        </w:rPr>
        <w:t xml:space="preserve"> </w:t>
      </w:r>
      <w:r>
        <w:rPr>
          <w:rFonts w:ascii="Trebuchet MS" w:eastAsia="Trebuchet MS" w:hAnsi="Trebuchet MS" w:cs="Trebuchet MS"/>
          <w:spacing w:val="-1"/>
          <w:sz w:val="28"/>
          <w:szCs w:val="28"/>
        </w:rPr>
        <w:t>a</w:t>
      </w:r>
      <w:r>
        <w:rPr>
          <w:rFonts w:ascii="Trebuchet MS" w:eastAsia="Trebuchet MS" w:hAnsi="Trebuchet MS" w:cs="Trebuchet MS"/>
          <w:spacing w:val="1"/>
          <w:sz w:val="28"/>
          <w:szCs w:val="28"/>
        </w:rPr>
        <w:t>l</w:t>
      </w:r>
      <w:r>
        <w:rPr>
          <w:rFonts w:ascii="Trebuchet MS" w:eastAsia="Trebuchet MS" w:hAnsi="Trebuchet MS" w:cs="Trebuchet MS"/>
          <w:sz w:val="28"/>
          <w:szCs w:val="28"/>
        </w:rPr>
        <w:t xml:space="preserve">l </w:t>
      </w:r>
      <w:r>
        <w:rPr>
          <w:rFonts w:ascii="Trebuchet MS" w:eastAsia="Trebuchet MS" w:hAnsi="Trebuchet MS" w:cs="Trebuchet MS"/>
          <w:spacing w:val="17"/>
          <w:sz w:val="28"/>
          <w:szCs w:val="28"/>
        </w:rPr>
        <w:t xml:space="preserve"> </w:t>
      </w:r>
      <w:r>
        <w:rPr>
          <w:rFonts w:ascii="Trebuchet MS" w:eastAsia="Trebuchet MS" w:hAnsi="Trebuchet MS" w:cs="Trebuchet MS"/>
          <w:sz w:val="28"/>
          <w:szCs w:val="28"/>
        </w:rPr>
        <w:t>doc</w:t>
      </w:r>
      <w:r>
        <w:rPr>
          <w:rFonts w:ascii="Trebuchet MS" w:eastAsia="Trebuchet MS" w:hAnsi="Trebuchet MS" w:cs="Trebuchet MS"/>
          <w:spacing w:val="-2"/>
          <w:sz w:val="28"/>
          <w:szCs w:val="28"/>
        </w:rPr>
        <w:t>u</w:t>
      </w:r>
      <w:r>
        <w:rPr>
          <w:rFonts w:ascii="Trebuchet MS" w:eastAsia="Trebuchet MS" w:hAnsi="Trebuchet MS" w:cs="Trebuchet MS"/>
          <w:sz w:val="28"/>
          <w:szCs w:val="28"/>
        </w:rPr>
        <w:t xml:space="preserve">ments </w:t>
      </w:r>
      <w:r>
        <w:rPr>
          <w:rFonts w:ascii="Trebuchet MS" w:eastAsia="Trebuchet MS" w:hAnsi="Trebuchet MS" w:cs="Trebuchet MS"/>
          <w:spacing w:val="15"/>
          <w:sz w:val="28"/>
          <w:szCs w:val="28"/>
        </w:rPr>
        <w:t xml:space="preserve"> </w:t>
      </w:r>
      <w:r>
        <w:rPr>
          <w:rFonts w:ascii="Trebuchet MS" w:eastAsia="Trebuchet MS" w:hAnsi="Trebuchet MS" w:cs="Trebuchet MS"/>
          <w:spacing w:val="-1"/>
          <w:sz w:val="28"/>
          <w:szCs w:val="28"/>
        </w:rPr>
        <w:t>s</w:t>
      </w:r>
      <w:r>
        <w:rPr>
          <w:rFonts w:ascii="Trebuchet MS" w:eastAsia="Trebuchet MS" w:hAnsi="Trebuchet MS" w:cs="Trebuchet MS"/>
          <w:sz w:val="28"/>
          <w:szCs w:val="28"/>
        </w:rPr>
        <w:t>t</w:t>
      </w:r>
      <w:r>
        <w:rPr>
          <w:rFonts w:ascii="Trebuchet MS" w:eastAsia="Trebuchet MS" w:hAnsi="Trebuchet MS" w:cs="Trebuchet MS"/>
          <w:spacing w:val="-2"/>
          <w:sz w:val="28"/>
          <w:szCs w:val="28"/>
        </w:rPr>
        <w:t>r</w:t>
      </w:r>
      <w:r>
        <w:rPr>
          <w:rFonts w:ascii="Trebuchet MS" w:eastAsia="Trebuchet MS" w:hAnsi="Trebuchet MS" w:cs="Trebuchet MS"/>
          <w:sz w:val="28"/>
          <w:szCs w:val="28"/>
        </w:rPr>
        <w:t>ic</w:t>
      </w:r>
      <w:r>
        <w:rPr>
          <w:rFonts w:ascii="Trebuchet MS" w:eastAsia="Trebuchet MS" w:hAnsi="Trebuchet MS" w:cs="Trebuchet MS"/>
          <w:spacing w:val="-2"/>
          <w:sz w:val="28"/>
          <w:szCs w:val="28"/>
        </w:rPr>
        <w:t>t</w:t>
      </w:r>
      <w:r>
        <w:rPr>
          <w:rFonts w:ascii="Trebuchet MS" w:eastAsia="Trebuchet MS" w:hAnsi="Trebuchet MS" w:cs="Trebuchet MS"/>
          <w:spacing w:val="1"/>
          <w:sz w:val="28"/>
          <w:szCs w:val="28"/>
        </w:rPr>
        <w:t>l</w:t>
      </w:r>
      <w:r>
        <w:rPr>
          <w:rFonts w:ascii="Trebuchet MS" w:eastAsia="Trebuchet MS" w:hAnsi="Trebuchet MS" w:cs="Trebuchet MS"/>
          <w:sz w:val="28"/>
          <w:szCs w:val="28"/>
        </w:rPr>
        <w:t xml:space="preserve">y </w:t>
      </w:r>
      <w:r>
        <w:rPr>
          <w:rFonts w:ascii="Trebuchet MS" w:eastAsia="Trebuchet MS" w:hAnsi="Trebuchet MS" w:cs="Trebuchet MS"/>
          <w:spacing w:val="17"/>
          <w:sz w:val="28"/>
          <w:szCs w:val="28"/>
        </w:rPr>
        <w:t xml:space="preserve"> </w:t>
      </w:r>
      <w:r>
        <w:rPr>
          <w:rFonts w:ascii="Trebuchet MS" w:eastAsia="Trebuchet MS" w:hAnsi="Trebuchet MS" w:cs="Trebuchet MS"/>
          <w:spacing w:val="-1"/>
          <w:sz w:val="28"/>
          <w:szCs w:val="28"/>
        </w:rPr>
        <w:t>a</w:t>
      </w:r>
      <w:r>
        <w:rPr>
          <w:rFonts w:ascii="Trebuchet MS" w:eastAsia="Trebuchet MS" w:hAnsi="Trebuchet MS" w:cs="Trebuchet MS"/>
          <w:sz w:val="28"/>
          <w:szCs w:val="28"/>
        </w:rPr>
        <w:t xml:space="preserve">s </w:t>
      </w:r>
      <w:r>
        <w:rPr>
          <w:rFonts w:ascii="Trebuchet MS" w:eastAsia="Trebuchet MS" w:hAnsi="Trebuchet MS" w:cs="Trebuchet MS"/>
          <w:spacing w:val="15"/>
          <w:sz w:val="28"/>
          <w:szCs w:val="28"/>
        </w:rPr>
        <w:t xml:space="preserve"> </w:t>
      </w:r>
      <w:r>
        <w:rPr>
          <w:rFonts w:ascii="Trebuchet MS" w:eastAsia="Trebuchet MS" w:hAnsi="Trebuchet MS" w:cs="Trebuchet MS"/>
          <w:sz w:val="28"/>
          <w:szCs w:val="28"/>
        </w:rPr>
        <w:t>p</w:t>
      </w:r>
      <w:r>
        <w:rPr>
          <w:rFonts w:ascii="Trebuchet MS" w:eastAsia="Trebuchet MS" w:hAnsi="Trebuchet MS" w:cs="Trebuchet MS"/>
          <w:spacing w:val="6"/>
          <w:sz w:val="28"/>
          <w:szCs w:val="28"/>
        </w:rPr>
        <w:t>e</w:t>
      </w:r>
      <w:r>
        <w:rPr>
          <w:rFonts w:ascii="Trebuchet MS" w:eastAsia="Trebuchet MS" w:hAnsi="Trebuchet MS" w:cs="Trebuchet MS"/>
          <w:sz w:val="28"/>
          <w:szCs w:val="28"/>
        </w:rPr>
        <w:t xml:space="preserve">r </w:t>
      </w:r>
      <w:r>
        <w:rPr>
          <w:rFonts w:ascii="Trebuchet MS" w:eastAsia="Trebuchet MS" w:hAnsi="Trebuchet MS" w:cs="Trebuchet MS"/>
          <w:spacing w:val="15"/>
          <w:sz w:val="28"/>
          <w:szCs w:val="28"/>
        </w:rPr>
        <w:t xml:space="preserve"> </w:t>
      </w:r>
      <w:r>
        <w:rPr>
          <w:rFonts w:ascii="Trebuchet MS" w:eastAsia="Trebuchet MS" w:hAnsi="Trebuchet MS" w:cs="Trebuchet MS"/>
          <w:sz w:val="28"/>
          <w:szCs w:val="28"/>
        </w:rPr>
        <w:t>p</w:t>
      </w:r>
      <w:r>
        <w:rPr>
          <w:rFonts w:ascii="Trebuchet MS" w:eastAsia="Trebuchet MS" w:hAnsi="Trebuchet MS" w:cs="Trebuchet MS"/>
          <w:spacing w:val="-2"/>
          <w:sz w:val="28"/>
          <w:szCs w:val="28"/>
        </w:rPr>
        <w:t>r</w:t>
      </w:r>
      <w:r>
        <w:rPr>
          <w:rFonts w:ascii="Trebuchet MS" w:eastAsia="Trebuchet MS" w:hAnsi="Trebuchet MS" w:cs="Trebuchet MS"/>
          <w:sz w:val="28"/>
          <w:szCs w:val="28"/>
        </w:rPr>
        <w:t>esc</w:t>
      </w:r>
      <w:r>
        <w:rPr>
          <w:rFonts w:ascii="Trebuchet MS" w:eastAsia="Trebuchet MS" w:hAnsi="Trebuchet MS" w:cs="Trebuchet MS"/>
          <w:spacing w:val="-1"/>
          <w:sz w:val="28"/>
          <w:szCs w:val="28"/>
        </w:rPr>
        <w:t>r</w:t>
      </w:r>
      <w:r>
        <w:rPr>
          <w:rFonts w:ascii="Trebuchet MS" w:eastAsia="Trebuchet MS" w:hAnsi="Trebuchet MS" w:cs="Trebuchet MS"/>
          <w:sz w:val="28"/>
          <w:szCs w:val="28"/>
        </w:rPr>
        <w:t>i</w:t>
      </w:r>
      <w:r>
        <w:rPr>
          <w:rFonts w:ascii="Trebuchet MS" w:eastAsia="Trebuchet MS" w:hAnsi="Trebuchet MS" w:cs="Trebuchet MS"/>
          <w:spacing w:val="-1"/>
          <w:sz w:val="28"/>
          <w:szCs w:val="28"/>
        </w:rPr>
        <w:t>b</w:t>
      </w:r>
      <w:r>
        <w:rPr>
          <w:rFonts w:ascii="Trebuchet MS" w:eastAsia="Trebuchet MS" w:hAnsi="Trebuchet MS" w:cs="Trebuchet MS"/>
          <w:sz w:val="28"/>
          <w:szCs w:val="28"/>
        </w:rPr>
        <w:t>ed fo</w:t>
      </w:r>
      <w:r>
        <w:rPr>
          <w:rFonts w:ascii="Trebuchet MS" w:eastAsia="Trebuchet MS" w:hAnsi="Trebuchet MS" w:cs="Trebuchet MS"/>
          <w:spacing w:val="-1"/>
          <w:sz w:val="28"/>
          <w:szCs w:val="28"/>
        </w:rPr>
        <w:t>r</w:t>
      </w:r>
      <w:r>
        <w:rPr>
          <w:rFonts w:ascii="Trebuchet MS" w:eastAsia="Trebuchet MS" w:hAnsi="Trebuchet MS" w:cs="Trebuchet MS"/>
          <w:sz w:val="28"/>
          <w:szCs w:val="28"/>
        </w:rPr>
        <w:t>m</w:t>
      </w:r>
      <w:r>
        <w:rPr>
          <w:rFonts w:ascii="Trebuchet MS" w:eastAsia="Trebuchet MS" w:hAnsi="Trebuchet MS" w:cs="Trebuchet MS"/>
          <w:spacing w:val="-2"/>
          <w:sz w:val="28"/>
          <w:szCs w:val="28"/>
        </w:rPr>
        <w:t>a</w:t>
      </w:r>
      <w:r>
        <w:rPr>
          <w:rFonts w:ascii="Trebuchet MS" w:eastAsia="Trebuchet MS" w:hAnsi="Trebuchet MS" w:cs="Trebuchet MS"/>
          <w:sz w:val="28"/>
          <w:szCs w:val="28"/>
        </w:rPr>
        <w:t>t</w:t>
      </w:r>
      <w:r>
        <w:rPr>
          <w:rFonts w:ascii="Trebuchet MS" w:eastAsia="Trebuchet MS" w:hAnsi="Trebuchet MS" w:cs="Trebuchet MS"/>
          <w:spacing w:val="-2"/>
          <w:sz w:val="28"/>
          <w:szCs w:val="28"/>
        </w:rPr>
        <w:t>s</w:t>
      </w:r>
      <w:r>
        <w:rPr>
          <w:rFonts w:ascii="Trebuchet MS" w:eastAsia="Trebuchet MS" w:hAnsi="Trebuchet MS" w:cs="Trebuchet MS"/>
          <w:sz w:val="28"/>
          <w:szCs w:val="28"/>
        </w:rPr>
        <w:t>.</w:t>
      </w:r>
    </w:p>
    <w:p w14:paraId="517299D8" w14:textId="77777777" w:rsidR="00B87611" w:rsidRDefault="00963546">
      <w:pPr>
        <w:spacing w:before="2" w:line="480" w:lineRule="auto"/>
        <w:ind w:left="460" w:right="76" w:hanging="360"/>
        <w:jc w:val="both"/>
        <w:rPr>
          <w:rFonts w:ascii="Trebuchet MS" w:eastAsia="Trebuchet MS" w:hAnsi="Trebuchet MS" w:cs="Trebuchet MS"/>
          <w:sz w:val="28"/>
          <w:szCs w:val="28"/>
        </w:rPr>
      </w:pPr>
      <w:r>
        <w:rPr>
          <w:rFonts w:ascii="Trebuchet MS" w:eastAsia="Trebuchet MS" w:hAnsi="Trebuchet MS" w:cs="Trebuchet MS"/>
          <w:b/>
          <w:spacing w:val="1"/>
          <w:sz w:val="28"/>
          <w:szCs w:val="28"/>
        </w:rPr>
        <w:t>5</w:t>
      </w:r>
      <w:r>
        <w:rPr>
          <w:rFonts w:ascii="Trebuchet MS" w:eastAsia="Trebuchet MS" w:hAnsi="Trebuchet MS" w:cs="Trebuchet MS"/>
          <w:b/>
          <w:sz w:val="28"/>
          <w:szCs w:val="28"/>
        </w:rPr>
        <w:t xml:space="preserve">. </w:t>
      </w:r>
      <w:r>
        <w:rPr>
          <w:rFonts w:ascii="Trebuchet MS" w:eastAsia="Trebuchet MS" w:hAnsi="Trebuchet MS" w:cs="Trebuchet MS"/>
          <w:sz w:val="28"/>
          <w:szCs w:val="28"/>
        </w:rPr>
        <w:t>The</w:t>
      </w:r>
      <w:r>
        <w:rPr>
          <w:rFonts w:ascii="Trebuchet MS" w:eastAsia="Trebuchet MS" w:hAnsi="Trebuchet MS" w:cs="Trebuchet MS"/>
          <w:spacing w:val="5"/>
          <w:sz w:val="28"/>
          <w:szCs w:val="28"/>
        </w:rPr>
        <w:t xml:space="preserve"> </w:t>
      </w:r>
      <w:r>
        <w:rPr>
          <w:rFonts w:ascii="Trebuchet MS" w:eastAsia="Trebuchet MS" w:hAnsi="Trebuchet MS" w:cs="Trebuchet MS"/>
          <w:sz w:val="28"/>
          <w:szCs w:val="28"/>
        </w:rPr>
        <w:t>wo</w:t>
      </w:r>
      <w:r>
        <w:rPr>
          <w:rFonts w:ascii="Trebuchet MS" w:eastAsia="Trebuchet MS" w:hAnsi="Trebuchet MS" w:cs="Trebuchet MS"/>
          <w:spacing w:val="-1"/>
          <w:sz w:val="28"/>
          <w:szCs w:val="28"/>
        </w:rPr>
        <w:t>r</w:t>
      </w:r>
      <w:r>
        <w:rPr>
          <w:rFonts w:ascii="Trebuchet MS" w:eastAsia="Trebuchet MS" w:hAnsi="Trebuchet MS" w:cs="Trebuchet MS"/>
          <w:sz w:val="28"/>
          <w:szCs w:val="28"/>
        </w:rPr>
        <w:t>k</w:t>
      </w:r>
      <w:r>
        <w:rPr>
          <w:rFonts w:ascii="Trebuchet MS" w:eastAsia="Trebuchet MS" w:hAnsi="Trebuchet MS" w:cs="Trebuchet MS"/>
          <w:spacing w:val="4"/>
          <w:sz w:val="28"/>
          <w:szCs w:val="28"/>
        </w:rPr>
        <w:t xml:space="preserve"> </w:t>
      </w:r>
      <w:r>
        <w:rPr>
          <w:rFonts w:ascii="Trebuchet MS" w:eastAsia="Trebuchet MS" w:hAnsi="Trebuchet MS" w:cs="Trebuchet MS"/>
          <w:sz w:val="28"/>
          <w:szCs w:val="28"/>
        </w:rPr>
        <w:t>b</w:t>
      </w:r>
      <w:r>
        <w:rPr>
          <w:rFonts w:ascii="Trebuchet MS" w:eastAsia="Trebuchet MS" w:hAnsi="Trebuchet MS" w:cs="Trebuchet MS"/>
          <w:spacing w:val="-2"/>
          <w:sz w:val="28"/>
          <w:szCs w:val="28"/>
        </w:rPr>
        <w:t>o</w:t>
      </w:r>
      <w:r>
        <w:rPr>
          <w:rFonts w:ascii="Trebuchet MS" w:eastAsia="Trebuchet MS" w:hAnsi="Trebuchet MS" w:cs="Trebuchet MS"/>
          <w:sz w:val="28"/>
          <w:szCs w:val="28"/>
        </w:rPr>
        <w:t>ok</w:t>
      </w:r>
      <w:r>
        <w:rPr>
          <w:rFonts w:ascii="Trebuchet MS" w:eastAsia="Trebuchet MS" w:hAnsi="Trebuchet MS" w:cs="Trebuchet MS"/>
          <w:spacing w:val="5"/>
          <w:sz w:val="28"/>
          <w:szCs w:val="28"/>
        </w:rPr>
        <w:t xml:space="preserve"> </w:t>
      </w:r>
      <w:r>
        <w:rPr>
          <w:rFonts w:ascii="Trebuchet MS" w:eastAsia="Trebuchet MS" w:hAnsi="Trebuchet MS" w:cs="Trebuchet MS"/>
          <w:spacing w:val="-1"/>
          <w:sz w:val="28"/>
          <w:szCs w:val="28"/>
        </w:rPr>
        <w:t>s</w:t>
      </w:r>
      <w:r>
        <w:rPr>
          <w:rFonts w:ascii="Trebuchet MS" w:eastAsia="Trebuchet MS" w:hAnsi="Trebuchet MS" w:cs="Trebuchet MS"/>
          <w:sz w:val="28"/>
          <w:szCs w:val="28"/>
        </w:rPr>
        <w:t>h</w:t>
      </w:r>
      <w:r>
        <w:rPr>
          <w:rFonts w:ascii="Trebuchet MS" w:eastAsia="Trebuchet MS" w:hAnsi="Trebuchet MS" w:cs="Trebuchet MS"/>
          <w:spacing w:val="-2"/>
          <w:sz w:val="28"/>
          <w:szCs w:val="28"/>
        </w:rPr>
        <w:t>o</w:t>
      </w:r>
      <w:r>
        <w:rPr>
          <w:rFonts w:ascii="Trebuchet MS" w:eastAsia="Trebuchet MS" w:hAnsi="Trebuchet MS" w:cs="Trebuchet MS"/>
          <w:sz w:val="28"/>
          <w:szCs w:val="28"/>
        </w:rPr>
        <w:t>u</w:t>
      </w:r>
      <w:r>
        <w:rPr>
          <w:rFonts w:ascii="Trebuchet MS" w:eastAsia="Trebuchet MS" w:hAnsi="Trebuchet MS" w:cs="Trebuchet MS"/>
          <w:spacing w:val="1"/>
          <w:sz w:val="28"/>
          <w:szCs w:val="28"/>
        </w:rPr>
        <w:t>l</w:t>
      </w:r>
      <w:r>
        <w:rPr>
          <w:rFonts w:ascii="Trebuchet MS" w:eastAsia="Trebuchet MS" w:hAnsi="Trebuchet MS" w:cs="Trebuchet MS"/>
          <w:sz w:val="28"/>
          <w:szCs w:val="28"/>
        </w:rPr>
        <w:t>d</w:t>
      </w:r>
      <w:r>
        <w:rPr>
          <w:rFonts w:ascii="Trebuchet MS" w:eastAsia="Trebuchet MS" w:hAnsi="Trebuchet MS" w:cs="Trebuchet MS"/>
          <w:spacing w:val="4"/>
          <w:sz w:val="28"/>
          <w:szCs w:val="28"/>
        </w:rPr>
        <w:t xml:space="preserve"> </w:t>
      </w:r>
      <w:r>
        <w:rPr>
          <w:rFonts w:ascii="Trebuchet MS" w:eastAsia="Trebuchet MS" w:hAnsi="Trebuchet MS" w:cs="Trebuchet MS"/>
          <w:sz w:val="28"/>
          <w:szCs w:val="28"/>
        </w:rPr>
        <w:t>be</w:t>
      </w:r>
      <w:r>
        <w:rPr>
          <w:rFonts w:ascii="Trebuchet MS" w:eastAsia="Trebuchet MS" w:hAnsi="Trebuchet MS" w:cs="Trebuchet MS"/>
          <w:spacing w:val="4"/>
          <w:sz w:val="28"/>
          <w:szCs w:val="28"/>
        </w:rPr>
        <w:t xml:space="preserve"> </w:t>
      </w:r>
      <w:r>
        <w:rPr>
          <w:rFonts w:ascii="Trebuchet MS" w:eastAsia="Trebuchet MS" w:hAnsi="Trebuchet MS" w:cs="Trebuchet MS"/>
          <w:sz w:val="28"/>
          <w:szCs w:val="28"/>
        </w:rPr>
        <w:t>p</w:t>
      </w:r>
      <w:r>
        <w:rPr>
          <w:rFonts w:ascii="Trebuchet MS" w:eastAsia="Trebuchet MS" w:hAnsi="Trebuchet MS" w:cs="Trebuchet MS"/>
          <w:spacing w:val="-2"/>
          <w:sz w:val="28"/>
          <w:szCs w:val="28"/>
        </w:rPr>
        <w:t>r</w:t>
      </w:r>
      <w:r>
        <w:rPr>
          <w:rFonts w:ascii="Trebuchet MS" w:eastAsia="Trebuchet MS" w:hAnsi="Trebuchet MS" w:cs="Trebuchet MS"/>
          <w:sz w:val="28"/>
          <w:szCs w:val="28"/>
        </w:rPr>
        <w:t>odu</w:t>
      </w:r>
      <w:r>
        <w:rPr>
          <w:rFonts w:ascii="Trebuchet MS" w:eastAsia="Trebuchet MS" w:hAnsi="Trebuchet MS" w:cs="Trebuchet MS"/>
          <w:spacing w:val="-2"/>
          <w:sz w:val="28"/>
          <w:szCs w:val="28"/>
        </w:rPr>
        <w:t>c</w:t>
      </w:r>
      <w:r>
        <w:rPr>
          <w:rFonts w:ascii="Trebuchet MS" w:eastAsia="Trebuchet MS" w:hAnsi="Trebuchet MS" w:cs="Trebuchet MS"/>
          <w:sz w:val="28"/>
          <w:szCs w:val="28"/>
        </w:rPr>
        <w:t>ed</w:t>
      </w:r>
      <w:r>
        <w:rPr>
          <w:rFonts w:ascii="Trebuchet MS" w:eastAsia="Trebuchet MS" w:hAnsi="Trebuchet MS" w:cs="Trebuchet MS"/>
          <w:spacing w:val="4"/>
          <w:sz w:val="28"/>
          <w:szCs w:val="28"/>
        </w:rPr>
        <w:t xml:space="preserve"> </w:t>
      </w:r>
      <w:r>
        <w:rPr>
          <w:rFonts w:ascii="Trebuchet MS" w:eastAsia="Trebuchet MS" w:hAnsi="Trebuchet MS" w:cs="Trebuchet MS"/>
          <w:spacing w:val="-1"/>
          <w:sz w:val="28"/>
          <w:szCs w:val="28"/>
        </w:rPr>
        <w:t>a</w:t>
      </w:r>
      <w:r>
        <w:rPr>
          <w:rFonts w:ascii="Trebuchet MS" w:eastAsia="Trebuchet MS" w:hAnsi="Trebuchet MS" w:cs="Trebuchet MS"/>
          <w:sz w:val="28"/>
          <w:szCs w:val="28"/>
        </w:rPr>
        <w:t>t</w:t>
      </w:r>
      <w:r>
        <w:rPr>
          <w:rFonts w:ascii="Trebuchet MS" w:eastAsia="Trebuchet MS" w:hAnsi="Trebuchet MS" w:cs="Trebuchet MS"/>
          <w:spacing w:val="3"/>
          <w:sz w:val="28"/>
          <w:szCs w:val="28"/>
        </w:rPr>
        <w:t xml:space="preserve"> </w:t>
      </w:r>
      <w:r>
        <w:rPr>
          <w:rFonts w:ascii="Trebuchet MS" w:eastAsia="Trebuchet MS" w:hAnsi="Trebuchet MS" w:cs="Trebuchet MS"/>
          <w:sz w:val="28"/>
          <w:szCs w:val="28"/>
        </w:rPr>
        <w:t>the</w:t>
      </w:r>
      <w:r>
        <w:rPr>
          <w:rFonts w:ascii="Trebuchet MS" w:eastAsia="Trebuchet MS" w:hAnsi="Trebuchet MS" w:cs="Trebuchet MS"/>
          <w:spacing w:val="4"/>
          <w:sz w:val="28"/>
          <w:szCs w:val="28"/>
        </w:rPr>
        <w:t xml:space="preserve"> </w:t>
      </w:r>
      <w:r>
        <w:rPr>
          <w:rFonts w:ascii="Trebuchet MS" w:eastAsia="Trebuchet MS" w:hAnsi="Trebuchet MS" w:cs="Trebuchet MS"/>
          <w:sz w:val="28"/>
          <w:szCs w:val="28"/>
        </w:rPr>
        <w:t>t</w:t>
      </w:r>
      <w:r>
        <w:rPr>
          <w:rFonts w:ascii="Trebuchet MS" w:eastAsia="Trebuchet MS" w:hAnsi="Trebuchet MS" w:cs="Trebuchet MS"/>
          <w:spacing w:val="-2"/>
          <w:sz w:val="28"/>
          <w:szCs w:val="28"/>
        </w:rPr>
        <w:t>i</w:t>
      </w:r>
      <w:r>
        <w:rPr>
          <w:rFonts w:ascii="Trebuchet MS" w:eastAsia="Trebuchet MS" w:hAnsi="Trebuchet MS" w:cs="Trebuchet MS"/>
          <w:sz w:val="28"/>
          <w:szCs w:val="28"/>
        </w:rPr>
        <w:t>me</w:t>
      </w:r>
      <w:r>
        <w:rPr>
          <w:rFonts w:ascii="Trebuchet MS" w:eastAsia="Trebuchet MS" w:hAnsi="Trebuchet MS" w:cs="Trebuchet MS"/>
          <w:spacing w:val="5"/>
          <w:sz w:val="28"/>
          <w:szCs w:val="28"/>
        </w:rPr>
        <w:t xml:space="preserve"> </w:t>
      </w:r>
      <w:r>
        <w:rPr>
          <w:rFonts w:ascii="Trebuchet MS" w:eastAsia="Trebuchet MS" w:hAnsi="Trebuchet MS" w:cs="Trebuchet MS"/>
          <w:sz w:val="28"/>
          <w:szCs w:val="28"/>
        </w:rPr>
        <w:t>of</w:t>
      </w:r>
      <w:r>
        <w:rPr>
          <w:rFonts w:ascii="Trebuchet MS" w:eastAsia="Trebuchet MS" w:hAnsi="Trebuchet MS" w:cs="Trebuchet MS"/>
          <w:spacing w:val="4"/>
          <w:sz w:val="28"/>
          <w:szCs w:val="28"/>
        </w:rPr>
        <w:t xml:space="preserve"> </w:t>
      </w:r>
      <w:r>
        <w:rPr>
          <w:rFonts w:ascii="Trebuchet MS" w:eastAsia="Trebuchet MS" w:hAnsi="Trebuchet MS" w:cs="Trebuchet MS"/>
          <w:spacing w:val="-1"/>
          <w:sz w:val="28"/>
          <w:szCs w:val="28"/>
        </w:rPr>
        <w:t>a</w:t>
      </w:r>
      <w:r>
        <w:rPr>
          <w:rFonts w:ascii="Trebuchet MS" w:eastAsia="Trebuchet MS" w:hAnsi="Trebuchet MS" w:cs="Trebuchet MS"/>
          <w:spacing w:val="1"/>
          <w:sz w:val="28"/>
          <w:szCs w:val="28"/>
        </w:rPr>
        <w:t>l</w:t>
      </w:r>
      <w:r>
        <w:rPr>
          <w:rFonts w:ascii="Trebuchet MS" w:eastAsia="Trebuchet MS" w:hAnsi="Trebuchet MS" w:cs="Trebuchet MS"/>
          <w:sz w:val="28"/>
          <w:szCs w:val="28"/>
        </w:rPr>
        <w:t>l</w:t>
      </w:r>
      <w:r>
        <w:rPr>
          <w:rFonts w:ascii="Trebuchet MS" w:eastAsia="Trebuchet MS" w:hAnsi="Trebuchet MS" w:cs="Trebuchet MS"/>
          <w:spacing w:val="5"/>
          <w:sz w:val="28"/>
          <w:szCs w:val="28"/>
        </w:rPr>
        <w:t xml:space="preserve"> </w:t>
      </w:r>
      <w:r>
        <w:rPr>
          <w:rFonts w:ascii="Trebuchet MS" w:eastAsia="Trebuchet MS" w:hAnsi="Trebuchet MS" w:cs="Trebuchet MS"/>
          <w:sz w:val="28"/>
          <w:szCs w:val="28"/>
        </w:rPr>
        <w:t>d</w:t>
      </w:r>
      <w:r>
        <w:rPr>
          <w:rFonts w:ascii="Trebuchet MS" w:eastAsia="Trebuchet MS" w:hAnsi="Trebuchet MS" w:cs="Trebuchet MS"/>
          <w:spacing w:val="-1"/>
          <w:sz w:val="28"/>
          <w:szCs w:val="28"/>
        </w:rPr>
        <w:t>is</w:t>
      </w:r>
      <w:r>
        <w:rPr>
          <w:rFonts w:ascii="Trebuchet MS" w:eastAsia="Trebuchet MS" w:hAnsi="Trebuchet MS" w:cs="Trebuchet MS"/>
          <w:sz w:val="28"/>
          <w:szCs w:val="28"/>
        </w:rPr>
        <w:t>cus</w:t>
      </w:r>
      <w:r>
        <w:rPr>
          <w:rFonts w:ascii="Trebuchet MS" w:eastAsia="Trebuchet MS" w:hAnsi="Trebuchet MS" w:cs="Trebuchet MS"/>
          <w:spacing w:val="-1"/>
          <w:sz w:val="28"/>
          <w:szCs w:val="28"/>
        </w:rPr>
        <w:t>s</w:t>
      </w:r>
      <w:r>
        <w:rPr>
          <w:rFonts w:ascii="Trebuchet MS" w:eastAsia="Trebuchet MS" w:hAnsi="Trebuchet MS" w:cs="Trebuchet MS"/>
          <w:sz w:val="28"/>
          <w:szCs w:val="28"/>
        </w:rPr>
        <w:t>ion</w:t>
      </w:r>
      <w:r>
        <w:rPr>
          <w:rFonts w:ascii="Trebuchet MS" w:eastAsia="Trebuchet MS" w:hAnsi="Trebuchet MS" w:cs="Trebuchet MS"/>
          <w:spacing w:val="-1"/>
          <w:sz w:val="28"/>
          <w:szCs w:val="28"/>
        </w:rPr>
        <w:t>s</w:t>
      </w:r>
      <w:r>
        <w:rPr>
          <w:rFonts w:ascii="Trebuchet MS" w:eastAsia="Trebuchet MS" w:hAnsi="Trebuchet MS" w:cs="Trebuchet MS"/>
          <w:sz w:val="28"/>
          <w:szCs w:val="28"/>
        </w:rPr>
        <w:t>,</w:t>
      </w:r>
      <w:r>
        <w:rPr>
          <w:rFonts w:ascii="Trebuchet MS" w:eastAsia="Trebuchet MS" w:hAnsi="Trebuchet MS" w:cs="Trebuchet MS"/>
          <w:spacing w:val="4"/>
          <w:sz w:val="28"/>
          <w:szCs w:val="28"/>
        </w:rPr>
        <w:t xml:space="preserve"> </w:t>
      </w:r>
      <w:r>
        <w:rPr>
          <w:rFonts w:ascii="Trebuchet MS" w:eastAsia="Trebuchet MS" w:hAnsi="Trebuchet MS" w:cs="Trebuchet MS"/>
          <w:sz w:val="28"/>
          <w:szCs w:val="28"/>
        </w:rPr>
        <w:t>p</w:t>
      </w:r>
      <w:r>
        <w:rPr>
          <w:rFonts w:ascii="Trebuchet MS" w:eastAsia="Trebuchet MS" w:hAnsi="Trebuchet MS" w:cs="Trebuchet MS"/>
          <w:spacing w:val="-2"/>
          <w:sz w:val="28"/>
          <w:szCs w:val="28"/>
        </w:rPr>
        <w:t>r</w:t>
      </w:r>
      <w:r>
        <w:rPr>
          <w:rFonts w:ascii="Trebuchet MS" w:eastAsia="Trebuchet MS" w:hAnsi="Trebuchet MS" w:cs="Trebuchet MS"/>
          <w:sz w:val="28"/>
          <w:szCs w:val="28"/>
        </w:rPr>
        <w:t>esent</w:t>
      </w:r>
      <w:r>
        <w:rPr>
          <w:rFonts w:ascii="Trebuchet MS" w:eastAsia="Trebuchet MS" w:hAnsi="Trebuchet MS" w:cs="Trebuchet MS"/>
          <w:spacing w:val="-2"/>
          <w:sz w:val="28"/>
          <w:szCs w:val="28"/>
        </w:rPr>
        <w:t>a</w:t>
      </w:r>
      <w:r>
        <w:rPr>
          <w:rFonts w:ascii="Trebuchet MS" w:eastAsia="Trebuchet MS" w:hAnsi="Trebuchet MS" w:cs="Trebuchet MS"/>
          <w:sz w:val="28"/>
          <w:szCs w:val="28"/>
        </w:rPr>
        <w:t>t</w:t>
      </w:r>
      <w:r>
        <w:rPr>
          <w:rFonts w:ascii="Trebuchet MS" w:eastAsia="Trebuchet MS" w:hAnsi="Trebuchet MS" w:cs="Trebuchet MS"/>
          <w:spacing w:val="-2"/>
          <w:sz w:val="28"/>
          <w:szCs w:val="28"/>
        </w:rPr>
        <w:t>i</w:t>
      </w:r>
      <w:r>
        <w:rPr>
          <w:rFonts w:ascii="Trebuchet MS" w:eastAsia="Trebuchet MS" w:hAnsi="Trebuchet MS" w:cs="Trebuchet MS"/>
          <w:sz w:val="28"/>
          <w:szCs w:val="28"/>
        </w:rPr>
        <w:t xml:space="preserve">ons </w:t>
      </w:r>
      <w:r>
        <w:rPr>
          <w:rFonts w:ascii="Trebuchet MS" w:eastAsia="Trebuchet MS" w:hAnsi="Trebuchet MS" w:cs="Trebuchet MS"/>
          <w:spacing w:val="-1"/>
          <w:sz w:val="28"/>
          <w:szCs w:val="28"/>
        </w:rPr>
        <w:t>a</w:t>
      </w:r>
      <w:r>
        <w:rPr>
          <w:rFonts w:ascii="Trebuchet MS" w:eastAsia="Trebuchet MS" w:hAnsi="Trebuchet MS" w:cs="Trebuchet MS"/>
          <w:sz w:val="28"/>
          <w:szCs w:val="28"/>
        </w:rPr>
        <w:t>nd exam</w:t>
      </w:r>
      <w:r>
        <w:rPr>
          <w:rFonts w:ascii="Trebuchet MS" w:eastAsia="Trebuchet MS" w:hAnsi="Trebuchet MS" w:cs="Trebuchet MS"/>
          <w:spacing w:val="-2"/>
          <w:sz w:val="28"/>
          <w:szCs w:val="28"/>
        </w:rPr>
        <w:t>i</w:t>
      </w:r>
      <w:r>
        <w:rPr>
          <w:rFonts w:ascii="Trebuchet MS" w:eastAsia="Trebuchet MS" w:hAnsi="Trebuchet MS" w:cs="Trebuchet MS"/>
          <w:sz w:val="28"/>
          <w:szCs w:val="28"/>
        </w:rPr>
        <w:t>na</w:t>
      </w:r>
      <w:r>
        <w:rPr>
          <w:rFonts w:ascii="Trebuchet MS" w:eastAsia="Trebuchet MS" w:hAnsi="Trebuchet MS" w:cs="Trebuchet MS"/>
          <w:spacing w:val="-2"/>
          <w:sz w:val="28"/>
          <w:szCs w:val="28"/>
        </w:rPr>
        <w:t>t</w:t>
      </w:r>
      <w:r>
        <w:rPr>
          <w:rFonts w:ascii="Trebuchet MS" w:eastAsia="Trebuchet MS" w:hAnsi="Trebuchet MS" w:cs="Trebuchet MS"/>
          <w:sz w:val="28"/>
          <w:szCs w:val="28"/>
        </w:rPr>
        <w:t>ion</w:t>
      </w:r>
      <w:r>
        <w:rPr>
          <w:rFonts w:ascii="Trebuchet MS" w:eastAsia="Trebuchet MS" w:hAnsi="Trebuchet MS" w:cs="Trebuchet MS"/>
          <w:spacing w:val="-1"/>
          <w:sz w:val="28"/>
          <w:szCs w:val="28"/>
        </w:rPr>
        <w:t>s</w:t>
      </w:r>
      <w:r>
        <w:rPr>
          <w:rFonts w:ascii="Trebuchet MS" w:eastAsia="Trebuchet MS" w:hAnsi="Trebuchet MS" w:cs="Trebuchet MS"/>
          <w:sz w:val="28"/>
          <w:szCs w:val="28"/>
        </w:rPr>
        <w:t>.</w:t>
      </w:r>
    </w:p>
    <w:p w14:paraId="3484C990" w14:textId="77777777" w:rsidR="00B87611" w:rsidRDefault="00963546">
      <w:pPr>
        <w:spacing w:line="320" w:lineRule="exact"/>
        <w:ind w:left="100"/>
        <w:rPr>
          <w:rFonts w:ascii="Trebuchet MS" w:eastAsia="Trebuchet MS" w:hAnsi="Trebuchet MS" w:cs="Trebuchet MS"/>
          <w:sz w:val="28"/>
          <w:szCs w:val="28"/>
        </w:rPr>
      </w:pPr>
      <w:r>
        <w:rPr>
          <w:rFonts w:ascii="Trebuchet MS" w:eastAsia="Trebuchet MS" w:hAnsi="Trebuchet MS" w:cs="Trebuchet MS"/>
          <w:b/>
          <w:spacing w:val="1"/>
          <w:sz w:val="28"/>
          <w:szCs w:val="28"/>
        </w:rPr>
        <w:t>6</w:t>
      </w:r>
      <w:r>
        <w:rPr>
          <w:rFonts w:ascii="Trebuchet MS" w:eastAsia="Trebuchet MS" w:hAnsi="Trebuchet MS" w:cs="Trebuchet MS"/>
          <w:b/>
          <w:sz w:val="28"/>
          <w:szCs w:val="28"/>
        </w:rPr>
        <w:t>.</w:t>
      </w:r>
      <w:r>
        <w:rPr>
          <w:rFonts w:ascii="Trebuchet MS" w:eastAsia="Trebuchet MS" w:hAnsi="Trebuchet MS" w:cs="Trebuchet MS"/>
          <w:b/>
          <w:spacing w:val="7"/>
          <w:sz w:val="28"/>
          <w:szCs w:val="28"/>
        </w:rPr>
        <w:t xml:space="preserve"> </w:t>
      </w:r>
      <w:r>
        <w:rPr>
          <w:rFonts w:ascii="Trebuchet MS" w:eastAsia="Trebuchet MS" w:hAnsi="Trebuchet MS" w:cs="Trebuchet MS"/>
          <w:sz w:val="28"/>
          <w:szCs w:val="28"/>
        </w:rPr>
        <w:t>The</w:t>
      </w:r>
      <w:r>
        <w:rPr>
          <w:rFonts w:ascii="Trebuchet MS" w:eastAsia="Trebuchet MS" w:hAnsi="Trebuchet MS" w:cs="Trebuchet MS"/>
          <w:spacing w:val="7"/>
          <w:sz w:val="28"/>
          <w:szCs w:val="28"/>
        </w:rPr>
        <w:t xml:space="preserve"> </w:t>
      </w:r>
      <w:r>
        <w:rPr>
          <w:rFonts w:ascii="Trebuchet MS" w:eastAsia="Trebuchet MS" w:hAnsi="Trebuchet MS" w:cs="Trebuchet MS"/>
          <w:sz w:val="28"/>
          <w:szCs w:val="28"/>
        </w:rPr>
        <w:t>wo</w:t>
      </w:r>
      <w:r>
        <w:rPr>
          <w:rFonts w:ascii="Trebuchet MS" w:eastAsia="Trebuchet MS" w:hAnsi="Trebuchet MS" w:cs="Trebuchet MS"/>
          <w:spacing w:val="-1"/>
          <w:sz w:val="28"/>
          <w:szCs w:val="28"/>
        </w:rPr>
        <w:t>r</w:t>
      </w:r>
      <w:r>
        <w:rPr>
          <w:rFonts w:ascii="Trebuchet MS" w:eastAsia="Trebuchet MS" w:hAnsi="Trebuchet MS" w:cs="Trebuchet MS"/>
          <w:sz w:val="28"/>
          <w:szCs w:val="28"/>
        </w:rPr>
        <w:t>k</w:t>
      </w:r>
      <w:r>
        <w:rPr>
          <w:rFonts w:ascii="Trebuchet MS" w:eastAsia="Trebuchet MS" w:hAnsi="Trebuchet MS" w:cs="Trebuchet MS"/>
          <w:spacing w:val="7"/>
          <w:sz w:val="28"/>
          <w:szCs w:val="28"/>
        </w:rPr>
        <w:t xml:space="preserve"> </w:t>
      </w:r>
      <w:r>
        <w:rPr>
          <w:rFonts w:ascii="Trebuchet MS" w:eastAsia="Trebuchet MS" w:hAnsi="Trebuchet MS" w:cs="Trebuchet MS"/>
          <w:sz w:val="28"/>
          <w:szCs w:val="28"/>
        </w:rPr>
        <w:t>b</w:t>
      </w:r>
      <w:r>
        <w:rPr>
          <w:rFonts w:ascii="Trebuchet MS" w:eastAsia="Trebuchet MS" w:hAnsi="Trebuchet MS" w:cs="Trebuchet MS"/>
          <w:spacing w:val="-2"/>
          <w:sz w:val="28"/>
          <w:szCs w:val="28"/>
        </w:rPr>
        <w:t>o</w:t>
      </w:r>
      <w:r>
        <w:rPr>
          <w:rFonts w:ascii="Trebuchet MS" w:eastAsia="Trebuchet MS" w:hAnsi="Trebuchet MS" w:cs="Trebuchet MS"/>
          <w:sz w:val="28"/>
          <w:szCs w:val="28"/>
        </w:rPr>
        <w:t>ok</w:t>
      </w:r>
      <w:r>
        <w:rPr>
          <w:rFonts w:ascii="Trebuchet MS" w:eastAsia="Trebuchet MS" w:hAnsi="Trebuchet MS" w:cs="Trebuchet MS"/>
          <w:spacing w:val="7"/>
          <w:sz w:val="28"/>
          <w:szCs w:val="28"/>
        </w:rPr>
        <w:t xml:space="preserve"> </w:t>
      </w:r>
      <w:r>
        <w:rPr>
          <w:rFonts w:ascii="Trebuchet MS" w:eastAsia="Trebuchet MS" w:hAnsi="Trebuchet MS" w:cs="Trebuchet MS"/>
          <w:sz w:val="28"/>
          <w:szCs w:val="28"/>
        </w:rPr>
        <w:t>mu</w:t>
      </w:r>
      <w:r>
        <w:rPr>
          <w:rFonts w:ascii="Trebuchet MS" w:eastAsia="Trebuchet MS" w:hAnsi="Trebuchet MS" w:cs="Trebuchet MS"/>
          <w:spacing w:val="-3"/>
          <w:sz w:val="28"/>
          <w:szCs w:val="28"/>
        </w:rPr>
        <w:t>s</w:t>
      </w:r>
      <w:r>
        <w:rPr>
          <w:rFonts w:ascii="Trebuchet MS" w:eastAsia="Trebuchet MS" w:hAnsi="Trebuchet MS" w:cs="Trebuchet MS"/>
          <w:sz w:val="28"/>
          <w:szCs w:val="28"/>
        </w:rPr>
        <w:t>t</w:t>
      </w:r>
      <w:r>
        <w:rPr>
          <w:rFonts w:ascii="Trebuchet MS" w:eastAsia="Trebuchet MS" w:hAnsi="Trebuchet MS" w:cs="Trebuchet MS"/>
          <w:spacing w:val="6"/>
          <w:sz w:val="28"/>
          <w:szCs w:val="28"/>
        </w:rPr>
        <w:t xml:space="preserve"> </w:t>
      </w:r>
      <w:r>
        <w:rPr>
          <w:rFonts w:ascii="Trebuchet MS" w:eastAsia="Trebuchet MS" w:hAnsi="Trebuchet MS" w:cs="Trebuchet MS"/>
          <w:sz w:val="28"/>
          <w:szCs w:val="28"/>
        </w:rPr>
        <w:t>be</w:t>
      </w:r>
      <w:r>
        <w:rPr>
          <w:rFonts w:ascii="Trebuchet MS" w:eastAsia="Trebuchet MS" w:hAnsi="Trebuchet MS" w:cs="Trebuchet MS"/>
          <w:spacing w:val="7"/>
          <w:sz w:val="28"/>
          <w:szCs w:val="28"/>
        </w:rPr>
        <w:t xml:space="preserve"> </w:t>
      </w:r>
      <w:r>
        <w:rPr>
          <w:rFonts w:ascii="Trebuchet MS" w:eastAsia="Trebuchet MS" w:hAnsi="Trebuchet MS" w:cs="Trebuchet MS"/>
          <w:spacing w:val="-1"/>
          <w:sz w:val="28"/>
          <w:szCs w:val="28"/>
        </w:rPr>
        <w:t>s</w:t>
      </w:r>
      <w:r>
        <w:rPr>
          <w:rFonts w:ascii="Trebuchet MS" w:eastAsia="Trebuchet MS" w:hAnsi="Trebuchet MS" w:cs="Trebuchet MS"/>
          <w:sz w:val="28"/>
          <w:szCs w:val="28"/>
        </w:rPr>
        <w:t>ubm</w:t>
      </w:r>
      <w:r>
        <w:rPr>
          <w:rFonts w:ascii="Trebuchet MS" w:eastAsia="Trebuchet MS" w:hAnsi="Trebuchet MS" w:cs="Trebuchet MS"/>
          <w:spacing w:val="-1"/>
          <w:sz w:val="28"/>
          <w:szCs w:val="28"/>
        </w:rPr>
        <w:t>i</w:t>
      </w:r>
      <w:r>
        <w:rPr>
          <w:rFonts w:ascii="Trebuchet MS" w:eastAsia="Trebuchet MS" w:hAnsi="Trebuchet MS" w:cs="Trebuchet MS"/>
          <w:sz w:val="28"/>
          <w:szCs w:val="28"/>
        </w:rPr>
        <w:t>t</w:t>
      </w:r>
      <w:r>
        <w:rPr>
          <w:rFonts w:ascii="Trebuchet MS" w:eastAsia="Trebuchet MS" w:hAnsi="Trebuchet MS" w:cs="Trebuchet MS"/>
          <w:spacing w:val="-2"/>
          <w:sz w:val="28"/>
          <w:szCs w:val="28"/>
        </w:rPr>
        <w:t>t</w:t>
      </w:r>
      <w:r>
        <w:rPr>
          <w:rFonts w:ascii="Trebuchet MS" w:eastAsia="Trebuchet MS" w:hAnsi="Trebuchet MS" w:cs="Trebuchet MS"/>
          <w:sz w:val="28"/>
          <w:szCs w:val="28"/>
        </w:rPr>
        <w:t>ed</w:t>
      </w:r>
      <w:r>
        <w:rPr>
          <w:rFonts w:ascii="Trebuchet MS" w:eastAsia="Trebuchet MS" w:hAnsi="Trebuchet MS" w:cs="Trebuchet MS"/>
          <w:spacing w:val="7"/>
          <w:sz w:val="28"/>
          <w:szCs w:val="28"/>
        </w:rPr>
        <w:t xml:space="preserve"> </w:t>
      </w:r>
      <w:r>
        <w:rPr>
          <w:rFonts w:ascii="Trebuchet MS" w:eastAsia="Trebuchet MS" w:hAnsi="Trebuchet MS" w:cs="Trebuchet MS"/>
          <w:sz w:val="28"/>
          <w:szCs w:val="28"/>
        </w:rPr>
        <w:t>to</w:t>
      </w:r>
      <w:r>
        <w:rPr>
          <w:rFonts w:ascii="Trebuchet MS" w:eastAsia="Trebuchet MS" w:hAnsi="Trebuchet MS" w:cs="Trebuchet MS"/>
          <w:spacing w:val="9"/>
          <w:sz w:val="28"/>
          <w:szCs w:val="28"/>
        </w:rPr>
        <w:t xml:space="preserve"> </w:t>
      </w:r>
      <w:r>
        <w:rPr>
          <w:rFonts w:ascii="Trebuchet MS" w:eastAsia="Trebuchet MS" w:hAnsi="Trebuchet MS" w:cs="Trebuchet MS"/>
          <w:sz w:val="28"/>
          <w:szCs w:val="28"/>
        </w:rPr>
        <w:t>p</w:t>
      </w:r>
      <w:r>
        <w:rPr>
          <w:rFonts w:ascii="Trebuchet MS" w:eastAsia="Trebuchet MS" w:hAnsi="Trebuchet MS" w:cs="Trebuchet MS"/>
          <w:spacing w:val="-2"/>
          <w:sz w:val="28"/>
          <w:szCs w:val="28"/>
        </w:rPr>
        <w:t>r</w:t>
      </w:r>
      <w:r>
        <w:rPr>
          <w:rFonts w:ascii="Trebuchet MS" w:eastAsia="Trebuchet MS" w:hAnsi="Trebuchet MS" w:cs="Trebuchet MS"/>
          <w:sz w:val="28"/>
          <w:szCs w:val="28"/>
        </w:rPr>
        <w:t>oj</w:t>
      </w:r>
      <w:r>
        <w:rPr>
          <w:rFonts w:ascii="Trebuchet MS" w:eastAsia="Trebuchet MS" w:hAnsi="Trebuchet MS" w:cs="Trebuchet MS"/>
          <w:spacing w:val="1"/>
          <w:sz w:val="28"/>
          <w:szCs w:val="28"/>
        </w:rPr>
        <w:t>e</w:t>
      </w:r>
      <w:r>
        <w:rPr>
          <w:rFonts w:ascii="Trebuchet MS" w:eastAsia="Trebuchet MS" w:hAnsi="Trebuchet MS" w:cs="Trebuchet MS"/>
          <w:sz w:val="28"/>
          <w:szCs w:val="28"/>
        </w:rPr>
        <w:t>ct</w:t>
      </w:r>
      <w:r>
        <w:rPr>
          <w:rFonts w:ascii="Trebuchet MS" w:eastAsia="Trebuchet MS" w:hAnsi="Trebuchet MS" w:cs="Trebuchet MS"/>
          <w:spacing w:val="6"/>
          <w:sz w:val="28"/>
          <w:szCs w:val="28"/>
        </w:rPr>
        <w:t xml:space="preserve"> </w:t>
      </w:r>
      <w:r>
        <w:rPr>
          <w:rFonts w:ascii="Trebuchet MS" w:eastAsia="Trebuchet MS" w:hAnsi="Trebuchet MS" w:cs="Trebuchet MS"/>
          <w:sz w:val="28"/>
          <w:szCs w:val="28"/>
        </w:rPr>
        <w:t>co</w:t>
      </w:r>
      <w:r>
        <w:rPr>
          <w:rFonts w:ascii="Trebuchet MS" w:eastAsia="Trebuchet MS" w:hAnsi="Trebuchet MS" w:cs="Trebuchet MS"/>
          <w:spacing w:val="1"/>
          <w:sz w:val="28"/>
          <w:szCs w:val="28"/>
        </w:rPr>
        <w:t>o</w:t>
      </w:r>
      <w:r>
        <w:rPr>
          <w:rFonts w:ascii="Trebuchet MS" w:eastAsia="Trebuchet MS" w:hAnsi="Trebuchet MS" w:cs="Trebuchet MS"/>
          <w:spacing w:val="-1"/>
          <w:sz w:val="28"/>
          <w:szCs w:val="28"/>
        </w:rPr>
        <w:t>r</w:t>
      </w:r>
      <w:r>
        <w:rPr>
          <w:rFonts w:ascii="Trebuchet MS" w:eastAsia="Trebuchet MS" w:hAnsi="Trebuchet MS" w:cs="Trebuchet MS"/>
          <w:sz w:val="28"/>
          <w:szCs w:val="28"/>
        </w:rPr>
        <w:t>d</w:t>
      </w:r>
      <w:r>
        <w:rPr>
          <w:rFonts w:ascii="Trebuchet MS" w:eastAsia="Trebuchet MS" w:hAnsi="Trebuchet MS" w:cs="Trebuchet MS"/>
          <w:spacing w:val="-1"/>
          <w:sz w:val="28"/>
          <w:szCs w:val="28"/>
        </w:rPr>
        <w:t>i</w:t>
      </w:r>
      <w:r>
        <w:rPr>
          <w:rFonts w:ascii="Trebuchet MS" w:eastAsia="Trebuchet MS" w:hAnsi="Trebuchet MS" w:cs="Trebuchet MS"/>
          <w:sz w:val="28"/>
          <w:szCs w:val="28"/>
        </w:rPr>
        <w:t>na</w:t>
      </w:r>
      <w:r>
        <w:rPr>
          <w:rFonts w:ascii="Trebuchet MS" w:eastAsia="Trebuchet MS" w:hAnsi="Trebuchet MS" w:cs="Trebuchet MS"/>
          <w:spacing w:val="-2"/>
          <w:sz w:val="28"/>
          <w:szCs w:val="28"/>
        </w:rPr>
        <w:t>to</w:t>
      </w:r>
      <w:r>
        <w:rPr>
          <w:rFonts w:ascii="Trebuchet MS" w:eastAsia="Trebuchet MS" w:hAnsi="Trebuchet MS" w:cs="Trebuchet MS"/>
          <w:spacing w:val="-1"/>
          <w:sz w:val="28"/>
          <w:szCs w:val="28"/>
        </w:rPr>
        <w:t>r</w:t>
      </w:r>
      <w:r>
        <w:rPr>
          <w:rFonts w:ascii="Trebuchet MS" w:eastAsia="Trebuchet MS" w:hAnsi="Trebuchet MS" w:cs="Trebuchet MS"/>
          <w:sz w:val="28"/>
          <w:szCs w:val="28"/>
        </w:rPr>
        <w:t>/</w:t>
      </w:r>
      <w:r>
        <w:rPr>
          <w:rFonts w:ascii="Trebuchet MS" w:eastAsia="Trebuchet MS" w:hAnsi="Trebuchet MS" w:cs="Trebuchet MS"/>
          <w:spacing w:val="6"/>
          <w:sz w:val="28"/>
          <w:szCs w:val="28"/>
        </w:rPr>
        <w:t xml:space="preserve"> </w:t>
      </w:r>
      <w:r>
        <w:rPr>
          <w:rFonts w:ascii="Trebuchet MS" w:eastAsia="Trebuchet MS" w:hAnsi="Trebuchet MS" w:cs="Trebuchet MS"/>
          <w:sz w:val="28"/>
          <w:szCs w:val="28"/>
        </w:rPr>
        <w:t>gui</w:t>
      </w:r>
      <w:r>
        <w:rPr>
          <w:rFonts w:ascii="Trebuchet MS" w:eastAsia="Trebuchet MS" w:hAnsi="Trebuchet MS" w:cs="Trebuchet MS"/>
          <w:spacing w:val="-1"/>
          <w:sz w:val="28"/>
          <w:szCs w:val="28"/>
        </w:rPr>
        <w:t>d</w:t>
      </w:r>
      <w:r>
        <w:rPr>
          <w:rFonts w:ascii="Trebuchet MS" w:eastAsia="Trebuchet MS" w:hAnsi="Trebuchet MS" w:cs="Trebuchet MS"/>
          <w:sz w:val="28"/>
          <w:szCs w:val="28"/>
        </w:rPr>
        <w:t>e/</w:t>
      </w:r>
      <w:r>
        <w:rPr>
          <w:rFonts w:ascii="Trebuchet MS" w:eastAsia="Trebuchet MS" w:hAnsi="Trebuchet MS" w:cs="Trebuchet MS"/>
          <w:spacing w:val="6"/>
          <w:sz w:val="28"/>
          <w:szCs w:val="28"/>
        </w:rPr>
        <w:t xml:space="preserve"> </w:t>
      </w:r>
      <w:r>
        <w:rPr>
          <w:rFonts w:ascii="Trebuchet MS" w:eastAsia="Trebuchet MS" w:hAnsi="Trebuchet MS" w:cs="Trebuchet MS"/>
          <w:sz w:val="28"/>
          <w:szCs w:val="28"/>
        </w:rPr>
        <w:t>dep</w:t>
      </w:r>
      <w:r>
        <w:rPr>
          <w:rFonts w:ascii="Trebuchet MS" w:eastAsia="Trebuchet MS" w:hAnsi="Trebuchet MS" w:cs="Trebuchet MS"/>
          <w:spacing w:val="-2"/>
          <w:sz w:val="28"/>
          <w:szCs w:val="28"/>
        </w:rPr>
        <w:t>a</w:t>
      </w:r>
      <w:r>
        <w:rPr>
          <w:rFonts w:ascii="Trebuchet MS" w:eastAsia="Trebuchet MS" w:hAnsi="Trebuchet MS" w:cs="Trebuchet MS"/>
          <w:spacing w:val="-1"/>
          <w:sz w:val="28"/>
          <w:szCs w:val="28"/>
        </w:rPr>
        <w:t>r</w:t>
      </w:r>
      <w:r>
        <w:rPr>
          <w:rFonts w:ascii="Trebuchet MS" w:eastAsia="Trebuchet MS" w:hAnsi="Trebuchet MS" w:cs="Trebuchet MS"/>
          <w:sz w:val="28"/>
          <w:szCs w:val="28"/>
        </w:rPr>
        <w:t>t</w:t>
      </w:r>
      <w:r>
        <w:rPr>
          <w:rFonts w:ascii="Trebuchet MS" w:eastAsia="Trebuchet MS" w:hAnsi="Trebuchet MS" w:cs="Trebuchet MS"/>
          <w:spacing w:val="1"/>
          <w:sz w:val="28"/>
          <w:szCs w:val="28"/>
        </w:rPr>
        <w:t>m</w:t>
      </w:r>
      <w:r>
        <w:rPr>
          <w:rFonts w:ascii="Trebuchet MS" w:eastAsia="Trebuchet MS" w:hAnsi="Trebuchet MS" w:cs="Trebuchet MS"/>
          <w:sz w:val="28"/>
          <w:szCs w:val="28"/>
        </w:rPr>
        <w:t>ent</w:t>
      </w:r>
      <w:r>
        <w:rPr>
          <w:rFonts w:ascii="Trebuchet MS" w:eastAsia="Trebuchet MS" w:hAnsi="Trebuchet MS" w:cs="Trebuchet MS"/>
          <w:spacing w:val="6"/>
          <w:sz w:val="28"/>
          <w:szCs w:val="28"/>
        </w:rPr>
        <w:t xml:space="preserve"> </w:t>
      </w:r>
      <w:r>
        <w:rPr>
          <w:rFonts w:ascii="Trebuchet MS" w:eastAsia="Trebuchet MS" w:hAnsi="Trebuchet MS" w:cs="Trebuchet MS"/>
          <w:sz w:val="28"/>
          <w:szCs w:val="28"/>
        </w:rPr>
        <w:t>/</w:t>
      </w:r>
    </w:p>
    <w:p w14:paraId="653567D6" w14:textId="77777777" w:rsidR="00B87611" w:rsidRDefault="00B87611">
      <w:pPr>
        <w:spacing w:before="5" w:line="120" w:lineRule="exact"/>
        <w:rPr>
          <w:sz w:val="12"/>
          <w:szCs w:val="12"/>
        </w:rPr>
      </w:pPr>
    </w:p>
    <w:p w14:paraId="4CDD645E" w14:textId="77777777" w:rsidR="00B87611" w:rsidRDefault="00B87611">
      <w:pPr>
        <w:spacing w:line="200" w:lineRule="exact"/>
      </w:pPr>
    </w:p>
    <w:p w14:paraId="64604C01" w14:textId="77777777" w:rsidR="00B87611" w:rsidRDefault="00963546">
      <w:pPr>
        <w:ind w:left="460"/>
        <w:rPr>
          <w:rFonts w:ascii="Trebuchet MS" w:eastAsia="Trebuchet MS" w:hAnsi="Trebuchet MS" w:cs="Trebuchet MS"/>
          <w:sz w:val="28"/>
          <w:szCs w:val="28"/>
        </w:rPr>
      </w:pPr>
      <w:r>
        <w:rPr>
          <w:rFonts w:ascii="Trebuchet MS" w:eastAsia="Trebuchet MS" w:hAnsi="Trebuchet MS" w:cs="Trebuchet MS"/>
          <w:sz w:val="28"/>
          <w:szCs w:val="28"/>
        </w:rPr>
        <w:t>Coll</w:t>
      </w:r>
      <w:r>
        <w:rPr>
          <w:rFonts w:ascii="Trebuchet MS" w:eastAsia="Trebuchet MS" w:hAnsi="Trebuchet MS" w:cs="Trebuchet MS"/>
          <w:spacing w:val="-1"/>
          <w:sz w:val="28"/>
          <w:szCs w:val="28"/>
        </w:rPr>
        <w:t>e</w:t>
      </w:r>
      <w:r>
        <w:rPr>
          <w:rFonts w:ascii="Trebuchet MS" w:eastAsia="Trebuchet MS" w:hAnsi="Trebuchet MS" w:cs="Trebuchet MS"/>
          <w:sz w:val="28"/>
          <w:szCs w:val="28"/>
        </w:rPr>
        <w:t>ge</w:t>
      </w:r>
      <w:r>
        <w:rPr>
          <w:rFonts w:ascii="Trebuchet MS" w:eastAsia="Trebuchet MS" w:hAnsi="Trebuchet MS" w:cs="Trebuchet MS"/>
          <w:spacing w:val="1"/>
          <w:sz w:val="28"/>
          <w:szCs w:val="28"/>
        </w:rPr>
        <w:t xml:space="preserve"> </w:t>
      </w:r>
      <w:r>
        <w:rPr>
          <w:rFonts w:ascii="Trebuchet MS" w:eastAsia="Trebuchet MS" w:hAnsi="Trebuchet MS" w:cs="Trebuchet MS"/>
          <w:spacing w:val="-2"/>
          <w:sz w:val="28"/>
          <w:szCs w:val="28"/>
        </w:rPr>
        <w:t>a</w:t>
      </w:r>
      <w:r>
        <w:rPr>
          <w:rFonts w:ascii="Trebuchet MS" w:eastAsia="Trebuchet MS" w:hAnsi="Trebuchet MS" w:cs="Trebuchet MS"/>
          <w:sz w:val="28"/>
          <w:szCs w:val="28"/>
        </w:rPr>
        <w:t>f</w:t>
      </w:r>
      <w:r>
        <w:rPr>
          <w:rFonts w:ascii="Trebuchet MS" w:eastAsia="Trebuchet MS" w:hAnsi="Trebuchet MS" w:cs="Trebuchet MS"/>
          <w:spacing w:val="-1"/>
          <w:sz w:val="28"/>
          <w:szCs w:val="28"/>
        </w:rPr>
        <w:t>t</w:t>
      </w:r>
      <w:r>
        <w:rPr>
          <w:rFonts w:ascii="Trebuchet MS" w:eastAsia="Trebuchet MS" w:hAnsi="Trebuchet MS" w:cs="Trebuchet MS"/>
          <w:sz w:val="28"/>
          <w:szCs w:val="28"/>
        </w:rPr>
        <w:t>er</w:t>
      </w:r>
      <w:r>
        <w:rPr>
          <w:rFonts w:ascii="Trebuchet MS" w:eastAsia="Trebuchet MS" w:hAnsi="Trebuchet MS" w:cs="Trebuchet MS"/>
          <w:spacing w:val="-1"/>
          <w:sz w:val="28"/>
          <w:szCs w:val="28"/>
        </w:rPr>
        <w:t xml:space="preserve"> s</w:t>
      </w:r>
      <w:r>
        <w:rPr>
          <w:rFonts w:ascii="Trebuchet MS" w:eastAsia="Trebuchet MS" w:hAnsi="Trebuchet MS" w:cs="Trebuchet MS"/>
          <w:sz w:val="28"/>
          <w:szCs w:val="28"/>
        </w:rPr>
        <w:t>ucc</w:t>
      </w:r>
      <w:r>
        <w:rPr>
          <w:rFonts w:ascii="Trebuchet MS" w:eastAsia="Trebuchet MS" w:hAnsi="Trebuchet MS" w:cs="Trebuchet MS"/>
          <w:spacing w:val="-1"/>
          <w:sz w:val="28"/>
          <w:szCs w:val="28"/>
        </w:rPr>
        <w:t>ess</w:t>
      </w:r>
      <w:r>
        <w:rPr>
          <w:rFonts w:ascii="Trebuchet MS" w:eastAsia="Trebuchet MS" w:hAnsi="Trebuchet MS" w:cs="Trebuchet MS"/>
          <w:sz w:val="28"/>
          <w:szCs w:val="28"/>
        </w:rPr>
        <w:t>ful e</w:t>
      </w:r>
      <w:r>
        <w:rPr>
          <w:rFonts w:ascii="Trebuchet MS" w:eastAsia="Trebuchet MS" w:hAnsi="Trebuchet MS" w:cs="Trebuchet MS"/>
          <w:spacing w:val="1"/>
          <w:sz w:val="28"/>
          <w:szCs w:val="28"/>
        </w:rPr>
        <w:t>x</w:t>
      </w:r>
      <w:r>
        <w:rPr>
          <w:rFonts w:ascii="Trebuchet MS" w:eastAsia="Trebuchet MS" w:hAnsi="Trebuchet MS" w:cs="Trebuchet MS"/>
          <w:spacing w:val="-1"/>
          <w:sz w:val="28"/>
          <w:szCs w:val="28"/>
        </w:rPr>
        <w:t>a</w:t>
      </w:r>
      <w:r>
        <w:rPr>
          <w:rFonts w:ascii="Trebuchet MS" w:eastAsia="Trebuchet MS" w:hAnsi="Trebuchet MS" w:cs="Trebuchet MS"/>
          <w:sz w:val="28"/>
          <w:szCs w:val="28"/>
        </w:rPr>
        <w:t>m</w:t>
      </w:r>
      <w:r>
        <w:rPr>
          <w:rFonts w:ascii="Trebuchet MS" w:eastAsia="Trebuchet MS" w:hAnsi="Trebuchet MS" w:cs="Trebuchet MS"/>
          <w:spacing w:val="-1"/>
          <w:sz w:val="28"/>
          <w:szCs w:val="28"/>
        </w:rPr>
        <w:t>i</w:t>
      </w:r>
      <w:r>
        <w:rPr>
          <w:rFonts w:ascii="Trebuchet MS" w:eastAsia="Trebuchet MS" w:hAnsi="Trebuchet MS" w:cs="Trebuchet MS"/>
          <w:sz w:val="28"/>
          <w:szCs w:val="28"/>
        </w:rPr>
        <w:t>na</w:t>
      </w:r>
      <w:r>
        <w:rPr>
          <w:rFonts w:ascii="Trebuchet MS" w:eastAsia="Trebuchet MS" w:hAnsi="Trebuchet MS" w:cs="Trebuchet MS"/>
          <w:spacing w:val="-2"/>
          <w:sz w:val="28"/>
          <w:szCs w:val="28"/>
        </w:rPr>
        <w:t>t</w:t>
      </w:r>
      <w:r>
        <w:rPr>
          <w:rFonts w:ascii="Trebuchet MS" w:eastAsia="Trebuchet MS" w:hAnsi="Trebuchet MS" w:cs="Trebuchet MS"/>
          <w:sz w:val="28"/>
          <w:szCs w:val="28"/>
        </w:rPr>
        <w:t xml:space="preserve">ion </w:t>
      </w:r>
      <w:r>
        <w:rPr>
          <w:rFonts w:ascii="Trebuchet MS" w:eastAsia="Trebuchet MS" w:hAnsi="Trebuchet MS" w:cs="Trebuchet MS"/>
          <w:spacing w:val="-2"/>
          <w:sz w:val="28"/>
          <w:szCs w:val="28"/>
        </w:rPr>
        <w:t>a</w:t>
      </w:r>
      <w:r>
        <w:rPr>
          <w:rFonts w:ascii="Trebuchet MS" w:eastAsia="Trebuchet MS" w:hAnsi="Trebuchet MS" w:cs="Trebuchet MS"/>
          <w:sz w:val="28"/>
          <w:szCs w:val="28"/>
        </w:rPr>
        <w:t>t</w:t>
      </w:r>
      <w:r>
        <w:rPr>
          <w:rFonts w:ascii="Trebuchet MS" w:eastAsia="Trebuchet MS" w:hAnsi="Trebuchet MS" w:cs="Trebuchet MS"/>
          <w:spacing w:val="-1"/>
          <w:sz w:val="28"/>
          <w:szCs w:val="28"/>
        </w:rPr>
        <w:t xml:space="preserve"> </w:t>
      </w:r>
      <w:r>
        <w:rPr>
          <w:rFonts w:ascii="Trebuchet MS" w:eastAsia="Trebuchet MS" w:hAnsi="Trebuchet MS" w:cs="Trebuchet MS"/>
          <w:sz w:val="28"/>
          <w:szCs w:val="28"/>
        </w:rPr>
        <w:t>the end of</w:t>
      </w:r>
      <w:r>
        <w:rPr>
          <w:rFonts w:ascii="Trebuchet MS" w:eastAsia="Trebuchet MS" w:hAnsi="Trebuchet MS" w:cs="Trebuchet MS"/>
          <w:spacing w:val="-1"/>
          <w:sz w:val="28"/>
          <w:szCs w:val="28"/>
        </w:rPr>
        <w:t xml:space="preserve"> </w:t>
      </w:r>
      <w:r>
        <w:rPr>
          <w:rFonts w:ascii="Trebuchet MS" w:eastAsia="Trebuchet MS" w:hAnsi="Trebuchet MS" w:cs="Trebuchet MS"/>
          <w:sz w:val="28"/>
          <w:szCs w:val="28"/>
        </w:rPr>
        <w:t>y</w:t>
      </w:r>
      <w:r>
        <w:rPr>
          <w:rFonts w:ascii="Trebuchet MS" w:eastAsia="Trebuchet MS" w:hAnsi="Trebuchet MS" w:cs="Trebuchet MS"/>
          <w:spacing w:val="1"/>
          <w:sz w:val="28"/>
          <w:szCs w:val="28"/>
        </w:rPr>
        <w:t>e</w:t>
      </w:r>
      <w:r>
        <w:rPr>
          <w:rFonts w:ascii="Trebuchet MS" w:eastAsia="Trebuchet MS" w:hAnsi="Trebuchet MS" w:cs="Trebuchet MS"/>
          <w:spacing w:val="-1"/>
          <w:sz w:val="28"/>
          <w:szCs w:val="28"/>
        </w:rPr>
        <w:t>a</w:t>
      </w:r>
      <w:r>
        <w:rPr>
          <w:rFonts w:ascii="Trebuchet MS" w:eastAsia="Trebuchet MS" w:hAnsi="Trebuchet MS" w:cs="Trebuchet MS"/>
          <w:spacing w:val="-40"/>
          <w:sz w:val="28"/>
          <w:szCs w:val="28"/>
        </w:rPr>
        <w:t>r</w:t>
      </w:r>
      <w:r>
        <w:rPr>
          <w:rFonts w:ascii="Trebuchet MS" w:eastAsia="Trebuchet MS" w:hAnsi="Trebuchet MS" w:cs="Trebuchet MS"/>
          <w:sz w:val="28"/>
          <w:szCs w:val="28"/>
        </w:rPr>
        <w:t>.</w:t>
      </w:r>
    </w:p>
    <w:p w14:paraId="5D50A4BE" w14:textId="77777777" w:rsidR="00B87611" w:rsidRDefault="00B87611">
      <w:pPr>
        <w:spacing w:before="5" w:line="120" w:lineRule="exact"/>
        <w:rPr>
          <w:sz w:val="12"/>
          <w:szCs w:val="12"/>
        </w:rPr>
      </w:pPr>
    </w:p>
    <w:p w14:paraId="79CCF9D1" w14:textId="77777777" w:rsidR="00B87611" w:rsidRDefault="00B87611">
      <w:pPr>
        <w:spacing w:line="200" w:lineRule="exact"/>
      </w:pPr>
    </w:p>
    <w:p w14:paraId="4798BD3D" w14:textId="77777777" w:rsidR="00B87611" w:rsidRDefault="00963546">
      <w:pPr>
        <w:spacing w:line="480" w:lineRule="auto"/>
        <w:ind w:left="460" w:right="74" w:hanging="360"/>
        <w:jc w:val="both"/>
        <w:rPr>
          <w:rFonts w:ascii="Trebuchet MS" w:eastAsia="Trebuchet MS" w:hAnsi="Trebuchet MS" w:cs="Trebuchet MS"/>
          <w:sz w:val="28"/>
          <w:szCs w:val="28"/>
        </w:rPr>
      </w:pPr>
      <w:r>
        <w:rPr>
          <w:rFonts w:ascii="Trebuchet MS" w:eastAsia="Trebuchet MS" w:hAnsi="Trebuchet MS" w:cs="Trebuchet MS"/>
          <w:b/>
          <w:spacing w:val="1"/>
          <w:sz w:val="28"/>
          <w:szCs w:val="28"/>
        </w:rPr>
        <w:t>7</w:t>
      </w:r>
      <w:r>
        <w:rPr>
          <w:rFonts w:ascii="Trebuchet MS" w:eastAsia="Trebuchet MS" w:hAnsi="Trebuchet MS" w:cs="Trebuchet MS"/>
          <w:b/>
          <w:sz w:val="28"/>
          <w:szCs w:val="28"/>
        </w:rPr>
        <w:t xml:space="preserve">. </w:t>
      </w:r>
      <w:r>
        <w:rPr>
          <w:rFonts w:ascii="Trebuchet MS" w:eastAsia="Trebuchet MS" w:hAnsi="Trebuchet MS" w:cs="Trebuchet MS"/>
          <w:sz w:val="28"/>
          <w:szCs w:val="28"/>
        </w:rPr>
        <w:t>A</w:t>
      </w:r>
      <w:r>
        <w:rPr>
          <w:rFonts w:ascii="Trebuchet MS" w:eastAsia="Trebuchet MS" w:hAnsi="Trebuchet MS" w:cs="Trebuchet MS"/>
          <w:spacing w:val="1"/>
          <w:sz w:val="28"/>
          <w:szCs w:val="28"/>
        </w:rPr>
        <w:t>l</w:t>
      </w:r>
      <w:r>
        <w:rPr>
          <w:rFonts w:ascii="Trebuchet MS" w:eastAsia="Trebuchet MS" w:hAnsi="Trebuchet MS" w:cs="Trebuchet MS"/>
          <w:sz w:val="28"/>
          <w:szCs w:val="28"/>
        </w:rPr>
        <w:t>l</w:t>
      </w:r>
      <w:r>
        <w:rPr>
          <w:rFonts w:ascii="Trebuchet MS" w:eastAsia="Trebuchet MS" w:hAnsi="Trebuchet MS" w:cs="Trebuchet MS"/>
          <w:spacing w:val="38"/>
          <w:sz w:val="28"/>
          <w:szCs w:val="28"/>
        </w:rPr>
        <w:t xml:space="preserve"> </w:t>
      </w:r>
      <w:r>
        <w:rPr>
          <w:rFonts w:ascii="Trebuchet MS" w:eastAsia="Trebuchet MS" w:hAnsi="Trebuchet MS" w:cs="Trebuchet MS"/>
          <w:sz w:val="28"/>
          <w:szCs w:val="28"/>
        </w:rPr>
        <w:t>do</w:t>
      </w:r>
      <w:r>
        <w:rPr>
          <w:rFonts w:ascii="Trebuchet MS" w:eastAsia="Trebuchet MS" w:hAnsi="Trebuchet MS" w:cs="Trebuchet MS"/>
          <w:spacing w:val="-2"/>
          <w:sz w:val="28"/>
          <w:szCs w:val="28"/>
        </w:rPr>
        <w:t>c</w:t>
      </w:r>
      <w:r>
        <w:rPr>
          <w:rFonts w:ascii="Trebuchet MS" w:eastAsia="Trebuchet MS" w:hAnsi="Trebuchet MS" w:cs="Trebuchet MS"/>
          <w:sz w:val="28"/>
          <w:szCs w:val="28"/>
        </w:rPr>
        <w:t>uments</w:t>
      </w:r>
      <w:r>
        <w:rPr>
          <w:rFonts w:ascii="Trebuchet MS" w:eastAsia="Trebuchet MS" w:hAnsi="Trebuchet MS" w:cs="Trebuchet MS"/>
          <w:spacing w:val="36"/>
          <w:sz w:val="28"/>
          <w:szCs w:val="28"/>
        </w:rPr>
        <w:t xml:space="preserve"> </w:t>
      </w:r>
      <w:r>
        <w:rPr>
          <w:rFonts w:ascii="Trebuchet MS" w:eastAsia="Trebuchet MS" w:hAnsi="Trebuchet MS" w:cs="Trebuchet MS"/>
          <w:spacing w:val="-1"/>
          <w:sz w:val="28"/>
          <w:szCs w:val="28"/>
        </w:rPr>
        <w:t>a</w:t>
      </w:r>
      <w:r>
        <w:rPr>
          <w:rFonts w:ascii="Trebuchet MS" w:eastAsia="Trebuchet MS" w:hAnsi="Trebuchet MS" w:cs="Trebuchet MS"/>
          <w:sz w:val="28"/>
          <w:szCs w:val="28"/>
        </w:rPr>
        <w:t>nd</w:t>
      </w:r>
      <w:r>
        <w:rPr>
          <w:rFonts w:ascii="Trebuchet MS" w:eastAsia="Trebuchet MS" w:hAnsi="Trebuchet MS" w:cs="Trebuchet MS"/>
          <w:spacing w:val="35"/>
          <w:sz w:val="28"/>
          <w:szCs w:val="28"/>
        </w:rPr>
        <w:t xml:space="preserve"> </w:t>
      </w:r>
      <w:r>
        <w:rPr>
          <w:rFonts w:ascii="Trebuchet MS" w:eastAsia="Trebuchet MS" w:hAnsi="Trebuchet MS" w:cs="Trebuchet MS"/>
          <w:spacing w:val="-1"/>
          <w:sz w:val="28"/>
          <w:szCs w:val="28"/>
        </w:rPr>
        <w:t>r</w:t>
      </w:r>
      <w:r>
        <w:rPr>
          <w:rFonts w:ascii="Trebuchet MS" w:eastAsia="Trebuchet MS" w:hAnsi="Trebuchet MS" w:cs="Trebuchet MS"/>
          <w:sz w:val="28"/>
          <w:szCs w:val="28"/>
        </w:rPr>
        <w:t>epor</w:t>
      </w:r>
      <w:r>
        <w:rPr>
          <w:rFonts w:ascii="Trebuchet MS" w:eastAsia="Trebuchet MS" w:hAnsi="Trebuchet MS" w:cs="Trebuchet MS"/>
          <w:spacing w:val="-1"/>
          <w:sz w:val="28"/>
          <w:szCs w:val="28"/>
        </w:rPr>
        <w:t>t</w:t>
      </w:r>
      <w:r>
        <w:rPr>
          <w:rFonts w:ascii="Trebuchet MS" w:eastAsia="Trebuchet MS" w:hAnsi="Trebuchet MS" w:cs="Trebuchet MS"/>
          <w:sz w:val="28"/>
          <w:szCs w:val="28"/>
        </w:rPr>
        <w:t>s</w:t>
      </w:r>
      <w:r>
        <w:rPr>
          <w:rFonts w:ascii="Trebuchet MS" w:eastAsia="Trebuchet MS" w:hAnsi="Trebuchet MS" w:cs="Trebuchet MS"/>
          <w:spacing w:val="37"/>
          <w:sz w:val="28"/>
          <w:szCs w:val="28"/>
        </w:rPr>
        <w:t xml:space="preserve"> </w:t>
      </w:r>
      <w:r>
        <w:rPr>
          <w:rFonts w:ascii="Trebuchet MS" w:eastAsia="Trebuchet MS" w:hAnsi="Trebuchet MS" w:cs="Trebuchet MS"/>
          <w:spacing w:val="-1"/>
          <w:sz w:val="28"/>
          <w:szCs w:val="28"/>
        </w:rPr>
        <w:t>ar</w:t>
      </w:r>
      <w:r>
        <w:rPr>
          <w:rFonts w:ascii="Trebuchet MS" w:eastAsia="Trebuchet MS" w:hAnsi="Trebuchet MS" w:cs="Trebuchet MS"/>
          <w:sz w:val="28"/>
          <w:szCs w:val="28"/>
        </w:rPr>
        <w:t>e</w:t>
      </w:r>
      <w:r>
        <w:rPr>
          <w:rFonts w:ascii="Trebuchet MS" w:eastAsia="Trebuchet MS" w:hAnsi="Trebuchet MS" w:cs="Trebuchet MS"/>
          <w:spacing w:val="38"/>
          <w:sz w:val="28"/>
          <w:szCs w:val="28"/>
        </w:rPr>
        <w:t xml:space="preserve"> </w:t>
      </w:r>
      <w:r>
        <w:rPr>
          <w:rFonts w:ascii="Trebuchet MS" w:eastAsia="Trebuchet MS" w:hAnsi="Trebuchet MS" w:cs="Trebuchet MS"/>
          <w:sz w:val="28"/>
          <w:szCs w:val="28"/>
        </w:rPr>
        <w:t>to</w:t>
      </w:r>
      <w:r>
        <w:rPr>
          <w:rFonts w:ascii="Trebuchet MS" w:eastAsia="Trebuchet MS" w:hAnsi="Trebuchet MS" w:cs="Trebuchet MS"/>
          <w:spacing w:val="37"/>
          <w:sz w:val="28"/>
          <w:szCs w:val="28"/>
        </w:rPr>
        <w:t xml:space="preserve"> </w:t>
      </w:r>
      <w:r>
        <w:rPr>
          <w:rFonts w:ascii="Trebuchet MS" w:eastAsia="Trebuchet MS" w:hAnsi="Trebuchet MS" w:cs="Trebuchet MS"/>
          <w:sz w:val="28"/>
          <w:szCs w:val="28"/>
        </w:rPr>
        <w:t>be</w:t>
      </w:r>
      <w:r>
        <w:rPr>
          <w:rFonts w:ascii="Trebuchet MS" w:eastAsia="Trebuchet MS" w:hAnsi="Trebuchet MS" w:cs="Trebuchet MS"/>
          <w:spacing w:val="35"/>
          <w:sz w:val="28"/>
          <w:szCs w:val="28"/>
        </w:rPr>
        <w:t xml:space="preserve"> </w:t>
      </w:r>
      <w:r>
        <w:rPr>
          <w:rFonts w:ascii="Trebuchet MS" w:eastAsia="Trebuchet MS" w:hAnsi="Trebuchet MS" w:cs="Trebuchet MS"/>
          <w:sz w:val="28"/>
          <w:szCs w:val="28"/>
        </w:rPr>
        <w:t>p</w:t>
      </w:r>
      <w:r>
        <w:rPr>
          <w:rFonts w:ascii="Trebuchet MS" w:eastAsia="Trebuchet MS" w:hAnsi="Trebuchet MS" w:cs="Trebuchet MS"/>
          <w:spacing w:val="-2"/>
          <w:sz w:val="28"/>
          <w:szCs w:val="28"/>
        </w:rPr>
        <w:t>r</w:t>
      </w:r>
      <w:r>
        <w:rPr>
          <w:rFonts w:ascii="Trebuchet MS" w:eastAsia="Trebuchet MS" w:hAnsi="Trebuchet MS" w:cs="Trebuchet MS"/>
          <w:sz w:val="28"/>
          <w:szCs w:val="28"/>
        </w:rPr>
        <w:t>ep</w:t>
      </w:r>
      <w:r>
        <w:rPr>
          <w:rFonts w:ascii="Trebuchet MS" w:eastAsia="Trebuchet MS" w:hAnsi="Trebuchet MS" w:cs="Trebuchet MS"/>
          <w:spacing w:val="-1"/>
          <w:sz w:val="28"/>
          <w:szCs w:val="28"/>
        </w:rPr>
        <w:t>ar</w:t>
      </w:r>
      <w:r>
        <w:rPr>
          <w:rFonts w:ascii="Trebuchet MS" w:eastAsia="Trebuchet MS" w:hAnsi="Trebuchet MS" w:cs="Trebuchet MS"/>
          <w:sz w:val="28"/>
          <w:szCs w:val="28"/>
        </w:rPr>
        <w:t>ed</w:t>
      </w:r>
      <w:r>
        <w:rPr>
          <w:rFonts w:ascii="Trebuchet MS" w:eastAsia="Trebuchet MS" w:hAnsi="Trebuchet MS" w:cs="Trebuchet MS"/>
          <w:spacing w:val="38"/>
          <w:sz w:val="28"/>
          <w:szCs w:val="28"/>
        </w:rPr>
        <w:t xml:space="preserve"> </w:t>
      </w:r>
      <w:r>
        <w:rPr>
          <w:rFonts w:ascii="Trebuchet MS" w:eastAsia="Trebuchet MS" w:hAnsi="Trebuchet MS" w:cs="Trebuchet MS"/>
          <w:sz w:val="28"/>
          <w:szCs w:val="28"/>
        </w:rPr>
        <w:t>in</w:t>
      </w:r>
      <w:r>
        <w:rPr>
          <w:rFonts w:ascii="Trebuchet MS" w:eastAsia="Trebuchet MS" w:hAnsi="Trebuchet MS" w:cs="Trebuchet MS"/>
          <w:spacing w:val="37"/>
          <w:sz w:val="28"/>
          <w:szCs w:val="28"/>
        </w:rPr>
        <w:t xml:space="preserve"> </w:t>
      </w:r>
      <w:r>
        <w:rPr>
          <w:rFonts w:ascii="Trebuchet MS" w:eastAsia="Trebuchet MS" w:hAnsi="Trebuchet MS" w:cs="Trebuchet MS"/>
          <w:sz w:val="28"/>
          <w:szCs w:val="28"/>
        </w:rPr>
        <w:t>L</w:t>
      </w:r>
      <w:r>
        <w:rPr>
          <w:rFonts w:ascii="Trebuchet MS" w:eastAsia="Trebuchet MS" w:hAnsi="Trebuchet MS" w:cs="Trebuchet MS"/>
          <w:spacing w:val="-2"/>
          <w:sz w:val="28"/>
          <w:szCs w:val="28"/>
        </w:rPr>
        <w:t>a</w:t>
      </w:r>
      <w:r>
        <w:rPr>
          <w:rFonts w:ascii="Trebuchet MS" w:eastAsia="Trebuchet MS" w:hAnsi="Trebuchet MS" w:cs="Trebuchet MS"/>
          <w:sz w:val="28"/>
          <w:szCs w:val="28"/>
        </w:rPr>
        <w:t>tex</w:t>
      </w:r>
      <w:r>
        <w:rPr>
          <w:rFonts w:ascii="Trebuchet MS" w:eastAsia="Trebuchet MS" w:hAnsi="Trebuchet MS" w:cs="Trebuchet MS"/>
          <w:spacing w:val="36"/>
          <w:sz w:val="28"/>
          <w:szCs w:val="28"/>
        </w:rPr>
        <w:t xml:space="preserve"> </w:t>
      </w:r>
      <w:r>
        <w:rPr>
          <w:rFonts w:ascii="Trebuchet MS" w:eastAsia="Trebuchet MS" w:hAnsi="Trebuchet MS" w:cs="Trebuchet MS"/>
          <w:sz w:val="28"/>
          <w:szCs w:val="28"/>
        </w:rPr>
        <w:t>o</w:t>
      </w:r>
      <w:r>
        <w:rPr>
          <w:rFonts w:ascii="Trebuchet MS" w:eastAsia="Trebuchet MS" w:hAnsi="Trebuchet MS" w:cs="Trebuchet MS"/>
          <w:spacing w:val="-2"/>
          <w:sz w:val="28"/>
          <w:szCs w:val="28"/>
        </w:rPr>
        <w:t>n</w:t>
      </w:r>
      <w:r>
        <w:rPr>
          <w:rFonts w:ascii="Trebuchet MS" w:eastAsia="Trebuchet MS" w:hAnsi="Trebuchet MS" w:cs="Trebuchet MS"/>
          <w:spacing w:val="1"/>
          <w:sz w:val="28"/>
          <w:szCs w:val="28"/>
        </w:rPr>
        <w:t>l</w:t>
      </w:r>
      <w:r>
        <w:rPr>
          <w:rFonts w:ascii="Trebuchet MS" w:eastAsia="Trebuchet MS" w:hAnsi="Trebuchet MS" w:cs="Trebuchet MS"/>
          <w:sz w:val="28"/>
          <w:szCs w:val="28"/>
        </w:rPr>
        <w:t>y</w:t>
      </w:r>
      <w:r>
        <w:rPr>
          <w:rFonts w:ascii="Trebuchet MS" w:eastAsia="Trebuchet MS" w:hAnsi="Trebuchet MS" w:cs="Trebuchet MS"/>
          <w:spacing w:val="38"/>
          <w:sz w:val="28"/>
          <w:szCs w:val="28"/>
        </w:rPr>
        <w:t xml:space="preserve"> </w:t>
      </w:r>
      <w:r>
        <w:rPr>
          <w:rFonts w:ascii="Trebuchet MS" w:eastAsia="Trebuchet MS" w:hAnsi="Trebuchet MS" w:cs="Trebuchet MS"/>
          <w:spacing w:val="-2"/>
          <w:sz w:val="28"/>
          <w:szCs w:val="28"/>
        </w:rPr>
        <w:t>(</w:t>
      </w:r>
      <w:r>
        <w:rPr>
          <w:rFonts w:ascii="Trebuchet MS" w:eastAsia="Trebuchet MS" w:hAnsi="Trebuchet MS" w:cs="Trebuchet MS"/>
          <w:sz w:val="28"/>
          <w:szCs w:val="28"/>
        </w:rPr>
        <w:t>A</w:t>
      </w:r>
      <w:r>
        <w:rPr>
          <w:rFonts w:ascii="Trebuchet MS" w:eastAsia="Trebuchet MS" w:hAnsi="Trebuchet MS" w:cs="Trebuchet MS"/>
          <w:spacing w:val="-1"/>
          <w:sz w:val="28"/>
          <w:szCs w:val="28"/>
        </w:rPr>
        <w:t>l</w:t>
      </w:r>
      <w:r>
        <w:rPr>
          <w:rFonts w:ascii="Trebuchet MS" w:eastAsia="Trebuchet MS" w:hAnsi="Trebuchet MS" w:cs="Trebuchet MS"/>
          <w:sz w:val="28"/>
          <w:szCs w:val="28"/>
        </w:rPr>
        <w:t>l</w:t>
      </w:r>
      <w:r>
        <w:rPr>
          <w:rFonts w:ascii="Trebuchet MS" w:eastAsia="Trebuchet MS" w:hAnsi="Trebuchet MS" w:cs="Trebuchet MS"/>
          <w:spacing w:val="39"/>
          <w:sz w:val="28"/>
          <w:szCs w:val="28"/>
        </w:rPr>
        <w:t xml:space="preserve"> </w:t>
      </w:r>
      <w:r>
        <w:rPr>
          <w:rFonts w:ascii="Trebuchet MS" w:eastAsia="Trebuchet MS" w:hAnsi="Trebuchet MS" w:cs="Trebuchet MS"/>
          <w:sz w:val="28"/>
          <w:szCs w:val="28"/>
        </w:rPr>
        <w:t>the</w:t>
      </w:r>
      <w:r>
        <w:rPr>
          <w:rFonts w:ascii="Trebuchet MS" w:eastAsia="Trebuchet MS" w:hAnsi="Trebuchet MS" w:cs="Trebuchet MS"/>
          <w:spacing w:val="35"/>
          <w:sz w:val="28"/>
          <w:szCs w:val="28"/>
        </w:rPr>
        <w:t xml:space="preserve"> </w:t>
      </w:r>
      <w:r>
        <w:rPr>
          <w:rFonts w:ascii="Trebuchet MS" w:eastAsia="Trebuchet MS" w:hAnsi="Trebuchet MS" w:cs="Trebuchet MS"/>
          <w:sz w:val="28"/>
          <w:szCs w:val="28"/>
        </w:rPr>
        <w:t>fo</w:t>
      </w:r>
      <w:r>
        <w:rPr>
          <w:rFonts w:ascii="Trebuchet MS" w:eastAsia="Trebuchet MS" w:hAnsi="Trebuchet MS" w:cs="Trebuchet MS"/>
          <w:spacing w:val="-4"/>
          <w:sz w:val="28"/>
          <w:szCs w:val="28"/>
        </w:rPr>
        <w:t>r</w:t>
      </w:r>
      <w:r>
        <w:rPr>
          <w:rFonts w:ascii="Trebuchet MS" w:eastAsia="Trebuchet MS" w:hAnsi="Trebuchet MS" w:cs="Trebuchet MS"/>
          <w:sz w:val="28"/>
          <w:szCs w:val="28"/>
        </w:rPr>
        <w:t>m</w:t>
      </w:r>
      <w:r>
        <w:rPr>
          <w:rFonts w:ascii="Trebuchet MS" w:eastAsia="Trebuchet MS" w:hAnsi="Trebuchet MS" w:cs="Trebuchet MS"/>
          <w:spacing w:val="-2"/>
          <w:sz w:val="28"/>
          <w:szCs w:val="28"/>
        </w:rPr>
        <w:t>a</w:t>
      </w:r>
      <w:r>
        <w:rPr>
          <w:rFonts w:ascii="Trebuchet MS" w:eastAsia="Trebuchet MS" w:hAnsi="Trebuchet MS" w:cs="Trebuchet MS"/>
          <w:sz w:val="28"/>
          <w:szCs w:val="28"/>
        </w:rPr>
        <w:t xml:space="preserve">ts </w:t>
      </w:r>
      <w:r>
        <w:rPr>
          <w:rFonts w:ascii="Trebuchet MS" w:eastAsia="Trebuchet MS" w:hAnsi="Trebuchet MS" w:cs="Trebuchet MS"/>
          <w:spacing w:val="-1"/>
          <w:sz w:val="28"/>
          <w:szCs w:val="28"/>
        </w:rPr>
        <w:t>s</w:t>
      </w:r>
      <w:r>
        <w:rPr>
          <w:rFonts w:ascii="Trebuchet MS" w:eastAsia="Trebuchet MS" w:hAnsi="Trebuchet MS" w:cs="Trebuchet MS"/>
          <w:sz w:val="28"/>
          <w:szCs w:val="28"/>
        </w:rPr>
        <w:t>peci</w:t>
      </w:r>
      <w:r>
        <w:rPr>
          <w:rFonts w:ascii="Trebuchet MS" w:eastAsia="Trebuchet MS" w:hAnsi="Trebuchet MS" w:cs="Trebuchet MS"/>
          <w:spacing w:val="-1"/>
          <w:sz w:val="28"/>
          <w:szCs w:val="28"/>
        </w:rPr>
        <w:t>f</w:t>
      </w:r>
      <w:r>
        <w:rPr>
          <w:rFonts w:ascii="Trebuchet MS" w:eastAsia="Trebuchet MS" w:hAnsi="Trebuchet MS" w:cs="Trebuchet MS"/>
          <w:sz w:val="28"/>
          <w:szCs w:val="28"/>
        </w:rPr>
        <w:t>ic</w:t>
      </w:r>
      <w:r>
        <w:rPr>
          <w:rFonts w:ascii="Trebuchet MS" w:eastAsia="Trebuchet MS" w:hAnsi="Trebuchet MS" w:cs="Trebuchet MS"/>
          <w:spacing w:val="-2"/>
          <w:sz w:val="28"/>
          <w:szCs w:val="28"/>
        </w:rPr>
        <w:t>a</w:t>
      </w:r>
      <w:r>
        <w:rPr>
          <w:rFonts w:ascii="Trebuchet MS" w:eastAsia="Trebuchet MS" w:hAnsi="Trebuchet MS" w:cs="Trebuchet MS"/>
          <w:sz w:val="28"/>
          <w:szCs w:val="28"/>
        </w:rPr>
        <w:t>t</w:t>
      </w:r>
      <w:r>
        <w:rPr>
          <w:rFonts w:ascii="Trebuchet MS" w:eastAsia="Trebuchet MS" w:hAnsi="Trebuchet MS" w:cs="Trebuchet MS"/>
          <w:spacing w:val="-2"/>
          <w:sz w:val="28"/>
          <w:szCs w:val="28"/>
        </w:rPr>
        <w:t>i</w:t>
      </w:r>
      <w:r>
        <w:rPr>
          <w:rFonts w:ascii="Trebuchet MS" w:eastAsia="Trebuchet MS" w:hAnsi="Trebuchet MS" w:cs="Trebuchet MS"/>
          <w:sz w:val="28"/>
          <w:szCs w:val="28"/>
        </w:rPr>
        <w:t>ons</w:t>
      </w:r>
      <w:r>
        <w:rPr>
          <w:rFonts w:ascii="Trebuchet MS" w:eastAsia="Trebuchet MS" w:hAnsi="Trebuchet MS" w:cs="Trebuchet MS"/>
          <w:spacing w:val="1"/>
          <w:sz w:val="28"/>
          <w:szCs w:val="28"/>
        </w:rPr>
        <w:t xml:space="preserve"> </w:t>
      </w:r>
      <w:r>
        <w:rPr>
          <w:rFonts w:ascii="Trebuchet MS" w:eastAsia="Trebuchet MS" w:hAnsi="Trebuchet MS" w:cs="Trebuchet MS"/>
          <w:sz w:val="28"/>
          <w:szCs w:val="28"/>
        </w:rPr>
        <w:t>p</w:t>
      </w:r>
      <w:r>
        <w:rPr>
          <w:rFonts w:ascii="Trebuchet MS" w:eastAsia="Trebuchet MS" w:hAnsi="Trebuchet MS" w:cs="Trebuchet MS"/>
          <w:spacing w:val="-2"/>
          <w:sz w:val="28"/>
          <w:szCs w:val="28"/>
        </w:rPr>
        <w:t>r</w:t>
      </w:r>
      <w:r>
        <w:rPr>
          <w:rFonts w:ascii="Trebuchet MS" w:eastAsia="Trebuchet MS" w:hAnsi="Trebuchet MS" w:cs="Trebuchet MS"/>
          <w:sz w:val="28"/>
          <w:szCs w:val="28"/>
        </w:rPr>
        <w:t>o</w:t>
      </w:r>
      <w:r>
        <w:rPr>
          <w:rFonts w:ascii="Trebuchet MS" w:eastAsia="Trebuchet MS" w:hAnsi="Trebuchet MS" w:cs="Trebuchet MS"/>
          <w:spacing w:val="2"/>
          <w:sz w:val="28"/>
          <w:szCs w:val="28"/>
        </w:rPr>
        <w:t>v</w:t>
      </w:r>
      <w:r>
        <w:rPr>
          <w:rFonts w:ascii="Trebuchet MS" w:eastAsia="Trebuchet MS" w:hAnsi="Trebuchet MS" w:cs="Trebuchet MS"/>
          <w:sz w:val="28"/>
          <w:szCs w:val="28"/>
        </w:rPr>
        <w:t>i</w:t>
      </w:r>
      <w:r>
        <w:rPr>
          <w:rFonts w:ascii="Trebuchet MS" w:eastAsia="Trebuchet MS" w:hAnsi="Trebuchet MS" w:cs="Trebuchet MS"/>
          <w:spacing w:val="-1"/>
          <w:sz w:val="28"/>
          <w:szCs w:val="28"/>
        </w:rPr>
        <w:t>d</w:t>
      </w:r>
      <w:r>
        <w:rPr>
          <w:rFonts w:ascii="Trebuchet MS" w:eastAsia="Trebuchet MS" w:hAnsi="Trebuchet MS" w:cs="Trebuchet MS"/>
          <w:sz w:val="28"/>
          <w:szCs w:val="28"/>
        </w:rPr>
        <w:t>ed</w:t>
      </w:r>
      <w:r>
        <w:rPr>
          <w:rFonts w:ascii="Trebuchet MS" w:eastAsia="Trebuchet MS" w:hAnsi="Trebuchet MS" w:cs="Trebuchet MS"/>
          <w:spacing w:val="2"/>
          <w:sz w:val="28"/>
          <w:szCs w:val="28"/>
        </w:rPr>
        <w:t xml:space="preserve"> </w:t>
      </w:r>
      <w:r>
        <w:rPr>
          <w:rFonts w:ascii="Trebuchet MS" w:eastAsia="Trebuchet MS" w:hAnsi="Trebuchet MS" w:cs="Trebuchet MS"/>
          <w:spacing w:val="-1"/>
          <w:sz w:val="28"/>
          <w:szCs w:val="28"/>
        </w:rPr>
        <w:t>a</w:t>
      </w:r>
      <w:r>
        <w:rPr>
          <w:rFonts w:ascii="Trebuchet MS" w:eastAsia="Trebuchet MS" w:hAnsi="Trebuchet MS" w:cs="Trebuchet MS"/>
          <w:sz w:val="28"/>
          <w:szCs w:val="28"/>
        </w:rPr>
        <w:t>dheres to</w:t>
      </w:r>
      <w:r>
        <w:rPr>
          <w:rFonts w:ascii="Trebuchet MS" w:eastAsia="Trebuchet MS" w:hAnsi="Trebuchet MS" w:cs="Trebuchet MS"/>
          <w:spacing w:val="6"/>
          <w:sz w:val="28"/>
          <w:szCs w:val="28"/>
        </w:rPr>
        <w:t xml:space="preserve"> </w:t>
      </w:r>
      <w:r>
        <w:rPr>
          <w:rFonts w:ascii="Trebuchet MS" w:eastAsia="Trebuchet MS" w:hAnsi="Trebuchet MS" w:cs="Trebuchet MS"/>
          <w:sz w:val="28"/>
          <w:szCs w:val="28"/>
        </w:rPr>
        <w:t>MS</w:t>
      </w:r>
      <w:r>
        <w:rPr>
          <w:rFonts w:ascii="Trebuchet MS" w:eastAsia="Trebuchet MS" w:hAnsi="Trebuchet MS" w:cs="Trebuchet MS"/>
          <w:spacing w:val="1"/>
          <w:sz w:val="28"/>
          <w:szCs w:val="28"/>
        </w:rPr>
        <w:t xml:space="preserve"> </w:t>
      </w:r>
      <w:r>
        <w:rPr>
          <w:rFonts w:ascii="Trebuchet MS" w:eastAsia="Trebuchet MS" w:hAnsi="Trebuchet MS" w:cs="Trebuchet MS"/>
          <w:spacing w:val="-11"/>
          <w:sz w:val="28"/>
          <w:szCs w:val="28"/>
        </w:rPr>
        <w:t>W</w:t>
      </w:r>
      <w:r>
        <w:rPr>
          <w:rFonts w:ascii="Trebuchet MS" w:eastAsia="Trebuchet MS" w:hAnsi="Trebuchet MS" w:cs="Trebuchet MS"/>
          <w:sz w:val="28"/>
          <w:szCs w:val="28"/>
        </w:rPr>
        <w:t>ord</w:t>
      </w:r>
      <w:r>
        <w:rPr>
          <w:rFonts w:ascii="Trebuchet MS" w:eastAsia="Trebuchet MS" w:hAnsi="Trebuchet MS" w:cs="Trebuchet MS"/>
          <w:spacing w:val="1"/>
          <w:sz w:val="28"/>
          <w:szCs w:val="28"/>
        </w:rPr>
        <w:t xml:space="preserve"> </w:t>
      </w:r>
      <w:r>
        <w:rPr>
          <w:rFonts w:ascii="Trebuchet MS" w:eastAsia="Trebuchet MS" w:hAnsi="Trebuchet MS" w:cs="Trebuchet MS"/>
          <w:sz w:val="28"/>
          <w:szCs w:val="28"/>
        </w:rPr>
        <w:t>but co</w:t>
      </w:r>
      <w:r>
        <w:rPr>
          <w:rFonts w:ascii="Trebuchet MS" w:eastAsia="Trebuchet MS" w:hAnsi="Trebuchet MS" w:cs="Trebuchet MS"/>
          <w:spacing w:val="1"/>
          <w:sz w:val="28"/>
          <w:szCs w:val="28"/>
        </w:rPr>
        <w:t>n</w:t>
      </w:r>
      <w:r>
        <w:rPr>
          <w:rFonts w:ascii="Trebuchet MS" w:eastAsia="Trebuchet MS" w:hAnsi="Trebuchet MS" w:cs="Trebuchet MS"/>
          <w:spacing w:val="-1"/>
          <w:sz w:val="28"/>
          <w:szCs w:val="28"/>
        </w:rPr>
        <w:t>s</w:t>
      </w:r>
      <w:r>
        <w:rPr>
          <w:rFonts w:ascii="Trebuchet MS" w:eastAsia="Trebuchet MS" w:hAnsi="Trebuchet MS" w:cs="Trebuchet MS"/>
          <w:sz w:val="28"/>
          <w:szCs w:val="28"/>
        </w:rPr>
        <w:t>equen</w:t>
      </w:r>
      <w:r>
        <w:rPr>
          <w:rFonts w:ascii="Trebuchet MS" w:eastAsia="Trebuchet MS" w:hAnsi="Trebuchet MS" w:cs="Trebuchet MS"/>
          <w:spacing w:val="-3"/>
          <w:sz w:val="28"/>
          <w:szCs w:val="28"/>
        </w:rPr>
        <w:t>t</w:t>
      </w:r>
      <w:r>
        <w:rPr>
          <w:rFonts w:ascii="Trebuchet MS" w:eastAsia="Trebuchet MS" w:hAnsi="Trebuchet MS" w:cs="Trebuchet MS"/>
          <w:spacing w:val="1"/>
          <w:sz w:val="28"/>
          <w:szCs w:val="28"/>
        </w:rPr>
        <w:t>l</w:t>
      </w:r>
      <w:r>
        <w:rPr>
          <w:rFonts w:ascii="Trebuchet MS" w:eastAsia="Trebuchet MS" w:hAnsi="Trebuchet MS" w:cs="Trebuchet MS"/>
          <w:sz w:val="28"/>
          <w:szCs w:val="28"/>
        </w:rPr>
        <w:t>y</w:t>
      </w:r>
      <w:r>
        <w:rPr>
          <w:rFonts w:ascii="Trebuchet MS" w:eastAsia="Trebuchet MS" w:hAnsi="Trebuchet MS" w:cs="Trebuchet MS"/>
          <w:spacing w:val="2"/>
          <w:sz w:val="28"/>
          <w:szCs w:val="28"/>
        </w:rPr>
        <w:t xml:space="preserve"> </w:t>
      </w:r>
      <w:r>
        <w:rPr>
          <w:rFonts w:ascii="Trebuchet MS" w:eastAsia="Trebuchet MS" w:hAnsi="Trebuchet MS" w:cs="Trebuchet MS"/>
          <w:spacing w:val="-1"/>
          <w:sz w:val="28"/>
          <w:szCs w:val="28"/>
        </w:rPr>
        <w:t>a</w:t>
      </w:r>
      <w:r>
        <w:rPr>
          <w:rFonts w:ascii="Trebuchet MS" w:eastAsia="Trebuchet MS" w:hAnsi="Trebuchet MS" w:cs="Trebuchet MS"/>
          <w:sz w:val="28"/>
          <w:szCs w:val="28"/>
        </w:rPr>
        <w:t>pplic</w:t>
      </w:r>
      <w:r>
        <w:rPr>
          <w:rFonts w:ascii="Trebuchet MS" w:eastAsia="Trebuchet MS" w:hAnsi="Trebuchet MS" w:cs="Trebuchet MS"/>
          <w:spacing w:val="-2"/>
          <w:sz w:val="28"/>
          <w:szCs w:val="28"/>
        </w:rPr>
        <w:t>a</w:t>
      </w:r>
      <w:r>
        <w:rPr>
          <w:rFonts w:ascii="Trebuchet MS" w:eastAsia="Trebuchet MS" w:hAnsi="Trebuchet MS" w:cs="Trebuchet MS"/>
          <w:sz w:val="28"/>
          <w:szCs w:val="28"/>
        </w:rPr>
        <w:t>b</w:t>
      </w:r>
      <w:r>
        <w:rPr>
          <w:rFonts w:ascii="Trebuchet MS" w:eastAsia="Trebuchet MS" w:hAnsi="Trebuchet MS" w:cs="Trebuchet MS"/>
          <w:spacing w:val="-2"/>
          <w:sz w:val="28"/>
          <w:szCs w:val="28"/>
        </w:rPr>
        <w:t>l</w:t>
      </w:r>
      <w:r>
        <w:rPr>
          <w:rFonts w:ascii="Trebuchet MS" w:eastAsia="Trebuchet MS" w:hAnsi="Trebuchet MS" w:cs="Trebuchet MS"/>
          <w:sz w:val="28"/>
          <w:szCs w:val="28"/>
        </w:rPr>
        <w:t>e</w:t>
      </w:r>
      <w:r>
        <w:rPr>
          <w:rFonts w:ascii="Trebuchet MS" w:eastAsia="Trebuchet MS" w:hAnsi="Trebuchet MS" w:cs="Trebuchet MS"/>
          <w:spacing w:val="2"/>
          <w:sz w:val="28"/>
          <w:szCs w:val="28"/>
        </w:rPr>
        <w:t xml:space="preserve"> </w:t>
      </w:r>
      <w:r>
        <w:rPr>
          <w:rFonts w:ascii="Trebuchet MS" w:eastAsia="Trebuchet MS" w:hAnsi="Trebuchet MS" w:cs="Trebuchet MS"/>
          <w:sz w:val="28"/>
          <w:szCs w:val="28"/>
        </w:rPr>
        <w:t>to f</w:t>
      </w:r>
      <w:r>
        <w:rPr>
          <w:rFonts w:ascii="Trebuchet MS" w:eastAsia="Trebuchet MS" w:hAnsi="Trebuchet MS" w:cs="Trebuchet MS"/>
          <w:spacing w:val="-1"/>
          <w:sz w:val="28"/>
          <w:szCs w:val="28"/>
        </w:rPr>
        <w:t>i</w:t>
      </w:r>
      <w:r>
        <w:rPr>
          <w:rFonts w:ascii="Trebuchet MS" w:eastAsia="Trebuchet MS" w:hAnsi="Trebuchet MS" w:cs="Trebuchet MS"/>
          <w:sz w:val="28"/>
          <w:szCs w:val="28"/>
        </w:rPr>
        <w:t>naliz</w:t>
      </w:r>
      <w:r>
        <w:rPr>
          <w:rFonts w:ascii="Trebuchet MS" w:eastAsia="Trebuchet MS" w:hAnsi="Trebuchet MS" w:cs="Trebuchet MS"/>
          <w:spacing w:val="1"/>
          <w:sz w:val="28"/>
          <w:szCs w:val="28"/>
        </w:rPr>
        <w:t>e</w:t>
      </w:r>
      <w:r>
        <w:rPr>
          <w:rFonts w:ascii="Trebuchet MS" w:eastAsia="Trebuchet MS" w:hAnsi="Trebuchet MS" w:cs="Trebuchet MS"/>
          <w:sz w:val="28"/>
          <w:szCs w:val="28"/>
        </w:rPr>
        <w:t>d p</w:t>
      </w:r>
      <w:r>
        <w:rPr>
          <w:rFonts w:ascii="Trebuchet MS" w:eastAsia="Trebuchet MS" w:hAnsi="Trebuchet MS" w:cs="Trebuchet MS"/>
          <w:spacing w:val="-2"/>
          <w:sz w:val="28"/>
          <w:szCs w:val="28"/>
        </w:rPr>
        <w:t>r</w:t>
      </w:r>
      <w:r>
        <w:rPr>
          <w:rFonts w:ascii="Trebuchet MS" w:eastAsia="Trebuchet MS" w:hAnsi="Trebuchet MS" w:cs="Trebuchet MS"/>
          <w:sz w:val="28"/>
          <w:szCs w:val="28"/>
        </w:rPr>
        <w:t>oj</w:t>
      </w:r>
      <w:r>
        <w:rPr>
          <w:rFonts w:ascii="Trebuchet MS" w:eastAsia="Trebuchet MS" w:hAnsi="Trebuchet MS" w:cs="Trebuchet MS"/>
          <w:spacing w:val="-1"/>
          <w:sz w:val="28"/>
          <w:szCs w:val="28"/>
        </w:rPr>
        <w:t>e</w:t>
      </w:r>
      <w:r>
        <w:rPr>
          <w:rFonts w:ascii="Trebuchet MS" w:eastAsia="Trebuchet MS" w:hAnsi="Trebuchet MS" w:cs="Trebuchet MS"/>
          <w:sz w:val="28"/>
          <w:szCs w:val="28"/>
        </w:rPr>
        <w:t>ct</w:t>
      </w:r>
      <w:r>
        <w:rPr>
          <w:rFonts w:ascii="Trebuchet MS" w:eastAsia="Trebuchet MS" w:hAnsi="Trebuchet MS" w:cs="Trebuchet MS"/>
          <w:spacing w:val="-1"/>
          <w:sz w:val="28"/>
          <w:szCs w:val="28"/>
        </w:rPr>
        <w:t xml:space="preserve"> r</w:t>
      </w:r>
      <w:r>
        <w:rPr>
          <w:rFonts w:ascii="Trebuchet MS" w:eastAsia="Trebuchet MS" w:hAnsi="Trebuchet MS" w:cs="Trebuchet MS"/>
          <w:sz w:val="28"/>
          <w:szCs w:val="28"/>
        </w:rPr>
        <w:t>eport</w:t>
      </w:r>
      <w:r>
        <w:rPr>
          <w:rFonts w:ascii="Trebuchet MS" w:eastAsia="Trebuchet MS" w:hAnsi="Trebuchet MS" w:cs="Trebuchet MS"/>
          <w:spacing w:val="-1"/>
          <w:sz w:val="28"/>
          <w:szCs w:val="28"/>
        </w:rPr>
        <w:t xml:space="preserve"> p</w:t>
      </w:r>
      <w:r>
        <w:rPr>
          <w:rFonts w:ascii="Trebuchet MS" w:eastAsia="Trebuchet MS" w:hAnsi="Trebuchet MS" w:cs="Trebuchet MS"/>
          <w:sz w:val="28"/>
          <w:szCs w:val="28"/>
        </w:rPr>
        <w:t>ub</w:t>
      </w:r>
      <w:r>
        <w:rPr>
          <w:rFonts w:ascii="Trebuchet MS" w:eastAsia="Trebuchet MS" w:hAnsi="Trebuchet MS" w:cs="Trebuchet MS"/>
          <w:spacing w:val="1"/>
          <w:sz w:val="28"/>
          <w:szCs w:val="28"/>
        </w:rPr>
        <w:t>l</w:t>
      </w:r>
      <w:r>
        <w:rPr>
          <w:rFonts w:ascii="Trebuchet MS" w:eastAsia="Trebuchet MS" w:hAnsi="Trebuchet MS" w:cs="Trebuchet MS"/>
          <w:sz w:val="28"/>
          <w:szCs w:val="28"/>
        </w:rPr>
        <w:t>i</w:t>
      </w:r>
      <w:r>
        <w:rPr>
          <w:rFonts w:ascii="Trebuchet MS" w:eastAsia="Trebuchet MS" w:hAnsi="Trebuchet MS" w:cs="Trebuchet MS"/>
          <w:spacing w:val="-2"/>
          <w:sz w:val="28"/>
          <w:szCs w:val="28"/>
        </w:rPr>
        <w:t>s</w:t>
      </w:r>
      <w:r>
        <w:rPr>
          <w:rFonts w:ascii="Trebuchet MS" w:eastAsia="Trebuchet MS" w:hAnsi="Trebuchet MS" w:cs="Trebuchet MS"/>
          <w:sz w:val="28"/>
          <w:szCs w:val="28"/>
        </w:rPr>
        <w:t>hed us</w:t>
      </w:r>
      <w:r>
        <w:rPr>
          <w:rFonts w:ascii="Trebuchet MS" w:eastAsia="Trebuchet MS" w:hAnsi="Trebuchet MS" w:cs="Trebuchet MS"/>
          <w:spacing w:val="-1"/>
          <w:sz w:val="28"/>
          <w:szCs w:val="28"/>
        </w:rPr>
        <w:t>i</w:t>
      </w:r>
      <w:r>
        <w:rPr>
          <w:rFonts w:ascii="Trebuchet MS" w:eastAsia="Trebuchet MS" w:hAnsi="Trebuchet MS" w:cs="Trebuchet MS"/>
          <w:sz w:val="28"/>
          <w:szCs w:val="28"/>
        </w:rPr>
        <w:t xml:space="preserve">ng </w:t>
      </w:r>
      <w:r>
        <w:rPr>
          <w:rFonts w:ascii="Trebuchet MS" w:eastAsia="Trebuchet MS" w:hAnsi="Trebuchet MS" w:cs="Trebuchet MS"/>
          <w:spacing w:val="-1"/>
          <w:sz w:val="28"/>
          <w:szCs w:val="28"/>
        </w:rPr>
        <w:t>La</w:t>
      </w:r>
      <w:r>
        <w:rPr>
          <w:rFonts w:ascii="Trebuchet MS" w:eastAsia="Trebuchet MS" w:hAnsi="Trebuchet MS" w:cs="Trebuchet MS"/>
          <w:sz w:val="28"/>
          <w:szCs w:val="28"/>
        </w:rPr>
        <w:t>tex)</w:t>
      </w:r>
    </w:p>
    <w:p w14:paraId="49A09FCE" w14:textId="77777777" w:rsidR="00B87611" w:rsidRDefault="00963546">
      <w:pPr>
        <w:ind w:left="100"/>
        <w:rPr>
          <w:rFonts w:ascii="Trebuchet MS" w:eastAsia="Trebuchet MS" w:hAnsi="Trebuchet MS" w:cs="Trebuchet MS"/>
          <w:sz w:val="28"/>
          <w:szCs w:val="28"/>
        </w:rPr>
      </w:pPr>
      <w:r>
        <w:rPr>
          <w:rFonts w:ascii="Trebuchet MS" w:eastAsia="Trebuchet MS" w:hAnsi="Trebuchet MS" w:cs="Trebuchet MS"/>
          <w:b/>
          <w:spacing w:val="1"/>
          <w:sz w:val="28"/>
          <w:szCs w:val="28"/>
        </w:rPr>
        <w:t>8</w:t>
      </w:r>
      <w:r>
        <w:rPr>
          <w:rFonts w:ascii="Trebuchet MS" w:eastAsia="Trebuchet MS" w:hAnsi="Trebuchet MS" w:cs="Trebuchet MS"/>
          <w:b/>
          <w:sz w:val="28"/>
          <w:szCs w:val="28"/>
        </w:rPr>
        <w:t>.</w:t>
      </w:r>
      <w:r>
        <w:rPr>
          <w:rFonts w:ascii="Trebuchet MS" w:eastAsia="Trebuchet MS" w:hAnsi="Trebuchet MS" w:cs="Trebuchet MS"/>
          <w:b/>
          <w:spacing w:val="7"/>
          <w:sz w:val="28"/>
          <w:szCs w:val="28"/>
        </w:rPr>
        <w:t xml:space="preserve"> </w:t>
      </w:r>
      <w:r>
        <w:rPr>
          <w:rFonts w:ascii="Trebuchet MS" w:eastAsia="Trebuchet MS" w:hAnsi="Trebuchet MS" w:cs="Trebuchet MS"/>
          <w:sz w:val="28"/>
          <w:szCs w:val="28"/>
        </w:rPr>
        <w:t>Sub</w:t>
      </w:r>
      <w:r>
        <w:rPr>
          <w:rFonts w:ascii="Trebuchet MS" w:eastAsia="Trebuchet MS" w:hAnsi="Trebuchet MS" w:cs="Trebuchet MS"/>
          <w:spacing w:val="-1"/>
          <w:sz w:val="28"/>
          <w:szCs w:val="28"/>
        </w:rPr>
        <w:t>m</w:t>
      </w:r>
      <w:r>
        <w:rPr>
          <w:rFonts w:ascii="Trebuchet MS" w:eastAsia="Trebuchet MS" w:hAnsi="Trebuchet MS" w:cs="Trebuchet MS"/>
          <w:sz w:val="28"/>
          <w:szCs w:val="28"/>
        </w:rPr>
        <w:t>it</w:t>
      </w:r>
      <w:r>
        <w:rPr>
          <w:rFonts w:ascii="Trebuchet MS" w:eastAsia="Trebuchet MS" w:hAnsi="Trebuchet MS" w:cs="Trebuchet MS"/>
          <w:spacing w:val="-2"/>
          <w:sz w:val="28"/>
          <w:szCs w:val="28"/>
        </w:rPr>
        <w:t xml:space="preserve"> </w:t>
      </w:r>
      <w:r>
        <w:rPr>
          <w:rFonts w:ascii="Trebuchet MS" w:eastAsia="Trebuchet MS" w:hAnsi="Trebuchet MS" w:cs="Trebuchet MS"/>
          <w:sz w:val="28"/>
          <w:szCs w:val="28"/>
        </w:rPr>
        <w:t>h</w:t>
      </w:r>
      <w:r>
        <w:rPr>
          <w:rFonts w:ascii="Trebuchet MS" w:eastAsia="Trebuchet MS" w:hAnsi="Trebuchet MS" w:cs="Trebuchet MS"/>
          <w:spacing w:val="-1"/>
          <w:sz w:val="28"/>
          <w:szCs w:val="28"/>
        </w:rPr>
        <w:t>ar</w:t>
      </w:r>
      <w:r>
        <w:rPr>
          <w:rFonts w:ascii="Trebuchet MS" w:eastAsia="Trebuchet MS" w:hAnsi="Trebuchet MS" w:cs="Trebuchet MS"/>
          <w:sz w:val="28"/>
          <w:szCs w:val="28"/>
        </w:rPr>
        <w:t xml:space="preserve">d </w:t>
      </w:r>
      <w:r>
        <w:rPr>
          <w:rFonts w:ascii="Trebuchet MS" w:eastAsia="Trebuchet MS" w:hAnsi="Trebuchet MS" w:cs="Trebuchet MS"/>
          <w:spacing w:val="-1"/>
          <w:sz w:val="28"/>
          <w:szCs w:val="28"/>
        </w:rPr>
        <w:t>a</w:t>
      </w:r>
      <w:r>
        <w:rPr>
          <w:rFonts w:ascii="Trebuchet MS" w:eastAsia="Trebuchet MS" w:hAnsi="Trebuchet MS" w:cs="Trebuchet MS"/>
          <w:sz w:val="28"/>
          <w:szCs w:val="28"/>
        </w:rPr>
        <w:t>s</w:t>
      </w:r>
      <w:r>
        <w:rPr>
          <w:rFonts w:ascii="Trebuchet MS" w:eastAsia="Trebuchet MS" w:hAnsi="Trebuchet MS" w:cs="Trebuchet MS"/>
          <w:spacing w:val="1"/>
          <w:sz w:val="28"/>
          <w:szCs w:val="28"/>
        </w:rPr>
        <w:t xml:space="preserve"> </w:t>
      </w:r>
      <w:r>
        <w:rPr>
          <w:rFonts w:ascii="Trebuchet MS" w:eastAsia="Trebuchet MS" w:hAnsi="Trebuchet MS" w:cs="Trebuchet MS"/>
          <w:sz w:val="28"/>
          <w:szCs w:val="28"/>
        </w:rPr>
        <w:t>we</w:t>
      </w:r>
      <w:r>
        <w:rPr>
          <w:rFonts w:ascii="Trebuchet MS" w:eastAsia="Trebuchet MS" w:hAnsi="Trebuchet MS" w:cs="Trebuchet MS"/>
          <w:spacing w:val="1"/>
          <w:sz w:val="28"/>
          <w:szCs w:val="28"/>
        </w:rPr>
        <w:t>l</w:t>
      </w:r>
      <w:r>
        <w:rPr>
          <w:rFonts w:ascii="Trebuchet MS" w:eastAsia="Trebuchet MS" w:hAnsi="Trebuchet MS" w:cs="Trebuchet MS"/>
          <w:sz w:val="28"/>
          <w:szCs w:val="28"/>
        </w:rPr>
        <w:t>l</w:t>
      </w:r>
      <w:r>
        <w:rPr>
          <w:rFonts w:ascii="Trebuchet MS" w:eastAsia="Trebuchet MS" w:hAnsi="Trebuchet MS" w:cs="Trebuchet MS"/>
          <w:spacing w:val="1"/>
          <w:sz w:val="28"/>
          <w:szCs w:val="28"/>
        </w:rPr>
        <w:t xml:space="preserve"> </w:t>
      </w:r>
      <w:r>
        <w:rPr>
          <w:rFonts w:ascii="Trebuchet MS" w:eastAsia="Trebuchet MS" w:hAnsi="Trebuchet MS" w:cs="Trebuchet MS"/>
          <w:spacing w:val="-2"/>
          <w:sz w:val="28"/>
          <w:szCs w:val="28"/>
        </w:rPr>
        <w:t>a</w:t>
      </w:r>
      <w:r>
        <w:rPr>
          <w:rFonts w:ascii="Trebuchet MS" w:eastAsia="Trebuchet MS" w:hAnsi="Trebuchet MS" w:cs="Trebuchet MS"/>
          <w:sz w:val="28"/>
          <w:szCs w:val="28"/>
        </w:rPr>
        <w:t xml:space="preserve">s </w:t>
      </w:r>
      <w:r>
        <w:rPr>
          <w:rFonts w:ascii="Trebuchet MS" w:eastAsia="Trebuchet MS" w:hAnsi="Trebuchet MS" w:cs="Trebuchet MS"/>
          <w:spacing w:val="-1"/>
          <w:sz w:val="28"/>
          <w:szCs w:val="28"/>
        </w:rPr>
        <w:t>s</w:t>
      </w:r>
      <w:r>
        <w:rPr>
          <w:rFonts w:ascii="Trebuchet MS" w:eastAsia="Trebuchet MS" w:hAnsi="Trebuchet MS" w:cs="Trebuchet MS"/>
          <w:sz w:val="28"/>
          <w:szCs w:val="28"/>
        </w:rPr>
        <w:t xml:space="preserve">oft copy </w:t>
      </w:r>
      <w:r>
        <w:rPr>
          <w:rFonts w:ascii="Trebuchet MS" w:eastAsia="Trebuchet MS" w:hAnsi="Trebuchet MS" w:cs="Trebuchet MS"/>
          <w:spacing w:val="-1"/>
          <w:sz w:val="28"/>
          <w:szCs w:val="28"/>
        </w:rPr>
        <w:t>a</w:t>
      </w:r>
      <w:r>
        <w:rPr>
          <w:rFonts w:ascii="Trebuchet MS" w:eastAsia="Trebuchet MS" w:hAnsi="Trebuchet MS" w:cs="Trebuchet MS"/>
          <w:sz w:val="28"/>
          <w:szCs w:val="28"/>
        </w:rPr>
        <w:t xml:space="preserve">nd </w:t>
      </w:r>
      <w:r>
        <w:rPr>
          <w:rFonts w:ascii="Trebuchet MS" w:eastAsia="Trebuchet MS" w:hAnsi="Trebuchet MS" w:cs="Trebuchet MS"/>
          <w:spacing w:val="-1"/>
          <w:sz w:val="28"/>
          <w:szCs w:val="28"/>
        </w:rPr>
        <w:t>ma</w:t>
      </w:r>
      <w:r>
        <w:rPr>
          <w:rFonts w:ascii="Trebuchet MS" w:eastAsia="Trebuchet MS" w:hAnsi="Trebuchet MS" w:cs="Trebuchet MS"/>
          <w:sz w:val="28"/>
          <w:szCs w:val="28"/>
        </w:rPr>
        <w:t>in</w:t>
      </w:r>
      <w:r>
        <w:rPr>
          <w:rFonts w:ascii="Trebuchet MS" w:eastAsia="Trebuchet MS" w:hAnsi="Trebuchet MS" w:cs="Trebuchet MS"/>
          <w:spacing w:val="-2"/>
          <w:sz w:val="28"/>
          <w:szCs w:val="28"/>
        </w:rPr>
        <w:t>t</w:t>
      </w:r>
      <w:r>
        <w:rPr>
          <w:rFonts w:ascii="Trebuchet MS" w:eastAsia="Trebuchet MS" w:hAnsi="Trebuchet MS" w:cs="Trebuchet MS"/>
          <w:spacing w:val="-1"/>
          <w:sz w:val="28"/>
          <w:szCs w:val="28"/>
        </w:rPr>
        <w:t>a</w:t>
      </w:r>
      <w:r>
        <w:rPr>
          <w:rFonts w:ascii="Trebuchet MS" w:eastAsia="Trebuchet MS" w:hAnsi="Trebuchet MS" w:cs="Trebuchet MS"/>
          <w:sz w:val="28"/>
          <w:szCs w:val="28"/>
        </w:rPr>
        <w:t>in</w:t>
      </w:r>
      <w:r>
        <w:rPr>
          <w:rFonts w:ascii="Trebuchet MS" w:eastAsia="Trebuchet MS" w:hAnsi="Trebuchet MS" w:cs="Trebuchet MS"/>
          <w:spacing w:val="-1"/>
          <w:sz w:val="28"/>
          <w:szCs w:val="28"/>
        </w:rPr>
        <w:t xml:space="preserve"> </w:t>
      </w:r>
      <w:r>
        <w:rPr>
          <w:rFonts w:ascii="Trebuchet MS" w:eastAsia="Trebuchet MS" w:hAnsi="Trebuchet MS" w:cs="Trebuchet MS"/>
          <w:sz w:val="28"/>
          <w:szCs w:val="28"/>
        </w:rPr>
        <w:t>copy w</w:t>
      </w:r>
      <w:r>
        <w:rPr>
          <w:rFonts w:ascii="Trebuchet MS" w:eastAsia="Trebuchet MS" w:hAnsi="Trebuchet MS" w:cs="Trebuchet MS"/>
          <w:spacing w:val="-1"/>
          <w:sz w:val="28"/>
          <w:szCs w:val="28"/>
        </w:rPr>
        <w:t>i</w:t>
      </w:r>
      <w:r>
        <w:rPr>
          <w:rFonts w:ascii="Trebuchet MS" w:eastAsia="Trebuchet MS" w:hAnsi="Trebuchet MS" w:cs="Trebuchet MS"/>
          <w:sz w:val="28"/>
          <w:szCs w:val="28"/>
        </w:rPr>
        <w:t>th</w:t>
      </w:r>
      <w:r>
        <w:rPr>
          <w:rFonts w:ascii="Trebuchet MS" w:eastAsia="Trebuchet MS" w:hAnsi="Trebuchet MS" w:cs="Trebuchet MS"/>
          <w:spacing w:val="-1"/>
          <w:sz w:val="28"/>
          <w:szCs w:val="28"/>
        </w:rPr>
        <w:t xml:space="preserve"> </w:t>
      </w:r>
      <w:r>
        <w:rPr>
          <w:rFonts w:ascii="Trebuchet MS" w:eastAsia="Trebuchet MS" w:hAnsi="Trebuchet MS" w:cs="Trebuchet MS"/>
          <w:sz w:val="28"/>
          <w:szCs w:val="28"/>
        </w:rPr>
        <w:t>each</w:t>
      </w:r>
      <w:r>
        <w:rPr>
          <w:rFonts w:ascii="Trebuchet MS" w:eastAsia="Trebuchet MS" w:hAnsi="Trebuchet MS" w:cs="Trebuchet MS"/>
          <w:spacing w:val="3"/>
          <w:sz w:val="28"/>
          <w:szCs w:val="28"/>
        </w:rPr>
        <w:t xml:space="preserve"> </w:t>
      </w:r>
      <w:r>
        <w:rPr>
          <w:rFonts w:ascii="Trebuchet MS" w:eastAsia="Trebuchet MS" w:hAnsi="Trebuchet MS" w:cs="Trebuchet MS"/>
          <w:sz w:val="28"/>
          <w:szCs w:val="28"/>
        </w:rPr>
        <w:t>membe</w:t>
      </w:r>
      <w:r>
        <w:rPr>
          <w:rFonts w:ascii="Trebuchet MS" w:eastAsia="Trebuchet MS" w:hAnsi="Trebuchet MS" w:cs="Trebuchet MS"/>
          <w:spacing w:val="-39"/>
          <w:sz w:val="28"/>
          <w:szCs w:val="28"/>
        </w:rPr>
        <w:t>r</w:t>
      </w:r>
      <w:r>
        <w:rPr>
          <w:rFonts w:ascii="Trebuchet MS" w:eastAsia="Trebuchet MS" w:hAnsi="Trebuchet MS" w:cs="Trebuchet MS"/>
          <w:sz w:val="28"/>
          <w:szCs w:val="28"/>
        </w:rPr>
        <w:t>.</w:t>
      </w:r>
    </w:p>
    <w:p w14:paraId="321F8917" w14:textId="77777777" w:rsidR="00B87611" w:rsidRDefault="00B87611">
      <w:pPr>
        <w:spacing w:line="200" w:lineRule="exact"/>
      </w:pPr>
    </w:p>
    <w:p w14:paraId="7EDAF65E" w14:textId="77777777" w:rsidR="00B87611" w:rsidRDefault="00B87611">
      <w:pPr>
        <w:spacing w:line="200" w:lineRule="exact"/>
      </w:pPr>
    </w:p>
    <w:p w14:paraId="312A6B23" w14:textId="77777777" w:rsidR="00B87611" w:rsidRDefault="00B87611">
      <w:pPr>
        <w:spacing w:line="200" w:lineRule="exact"/>
      </w:pPr>
    </w:p>
    <w:p w14:paraId="435CE246" w14:textId="77777777" w:rsidR="00B87611" w:rsidRDefault="00B87611">
      <w:pPr>
        <w:spacing w:line="200" w:lineRule="exact"/>
      </w:pPr>
    </w:p>
    <w:p w14:paraId="5D6178FC" w14:textId="77777777" w:rsidR="00B87611" w:rsidRDefault="00B87611">
      <w:pPr>
        <w:spacing w:line="200" w:lineRule="exact"/>
      </w:pPr>
    </w:p>
    <w:p w14:paraId="7F6B486A" w14:textId="77777777" w:rsidR="00B87611" w:rsidRDefault="00B87611">
      <w:pPr>
        <w:spacing w:line="200" w:lineRule="exact"/>
      </w:pPr>
    </w:p>
    <w:p w14:paraId="51C607CA" w14:textId="77777777" w:rsidR="00B87611" w:rsidRDefault="00B87611">
      <w:pPr>
        <w:spacing w:line="200" w:lineRule="exact"/>
      </w:pPr>
    </w:p>
    <w:p w14:paraId="35259ED5" w14:textId="77777777" w:rsidR="00B87611" w:rsidRDefault="00B87611">
      <w:pPr>
        <w:spacing w:line="200" w:lineRule="exact"/>
      </w:pPr>
    </w:p>
    <w:p w14:paraId="7F4B3208" w14:textId="77777777" w:rsidR="00B87611" w:rsidRDefault="00B87611">
      <w:pPr>
        <w:spacing w:line="200" w:lineRule="exact"/>
      </w:pPr>
    </w:p>
    <w:p w14:paraId="02CB6940" w14:textId="77777777" w:rsidR="00B87611" w:rsidRDefault="00B87611">
      <w:pPr>
        <w:spacing w:line="200" w:lineRule="exact"/>
      </w:pPr>
    </w:p>
    <w:p w14:paraId="509177F8" w14:textId="77777777" w:rsidR="00B87611" w:rsidRDefault="00B87611">
      <w:pPr>
        <w:spacing w:before="18" w:line="260" w:lineRule="exact"/>
        <w:rPr>
          <w:sz w:val="26"/>
          <w:szCs w:val="26"/>
        </w:rPr>
      </w:pPr>
    </w:p>
    <w:p w14:paraId="77B43604" w14:textId="77777777" w:rsidR="00B87611" w:rsidRDefault="00963546">
      <w:pPr>
        <w:ind w:left="5232" w:right="5252"/>
        <w:jc w:val="center"/>
        <w:rPr>
          <w:rFonts w:ascii="Trebuchet MS" w:eastAsia="Trebuchet MS" w:hAnsi="Trebuchet MS" w:cs="Trebuchet MS"/>
          <w:sz w:val="22"/>
          <w:szCs w:val="22"/>
        </w:rPr>
        <w:sectPr w:rsidR="00B87611" w:rsidSect="00947A67">
          <w:pgSz w:w="11920" w:h="16840"/>
          <w:pgMar w:top="1280" w:right="600" w:bottom="280" w:left="620" w:header="720" w:footer="720" w:gutter="0"/>
          <w:cols w:space="720"/>
        </w:sectPr>
      </w:pPr>
      <w:r>
        <w:rPr>
          <w:rFonts w:ascii="Trebuchet MS" w:eastAsia="Trebuchet MS" w:hAnsi="Trebuchet MS" w:cs="Trebuchet MS"/>
          <w:b/>
          <w:spacing w:val="-1"/>
          <w:sz w:val="22"/>
          <w:szCs w:val="22"/>
        </w:rPr>
        <w:t>ii</w:t>
      </w:r>
    </w:p>
    <w:p w14:paraId="57892EE3" w14:textId="1B171D01" w:rsidR="00B87611" w:rsidRDefault="00790719">
      <w:pPr>
        <w:spacing w:before="68" w:line="360" w:lineRule="auto"/>
        <w:ind w:left="280" w:right="52" w:firstLine="720"/>
        <w:jc w:val="both"/>
        <w:rPr>
          <w:rFonts w:ascii="Trebuchet MS" w:eastAsia="Trebuchet MS" w:hAnsi="Trebuchet MS" w:cs="Trebuchet MS"/>
          <w:sz w:val="28"/>
          <w:szCs w:val="28"/>
        </w:rPr>
      </w:pPr>
      <w:r>
        <w:rPr>
          <w:noProof/>
        </w:rPr>
        <w:lastRenderedPageBreak/>
        <mc:AlternateContent>
          <mc:Choice Requires="wpg">
            <w:drawing>
              <wp:anchor distT="0" distB="0" distL="114300" distR="114300" simplePos="0" relativeHeight="251612672" behindDoc="1" locked="0" layoutInCell="1" allowOverlap="1" wp14:anchorId="69B62B24" wp14:editId="0D5899F6">
                <wp:simplePos x="0" y="0"/>
                <wp:positionH relativeFrom="page">
                  <wp:posOffset>282575</wp:posOffset>
                </wp:positionH>
                <wp:positionV relativeFrom="page">
                  <wp:posOffset>171450</wp:posOffset>
                </wp:positionV>
                <wp:extent cx="6996430" cy="10464800"/>
                <wp:effectExtent l="6350" t="9525" r="7620" b="3175"/>
                <wp:wrapNone/>
                <wp:docPr id="1458425990" name="Group 10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10464800"/>
                          <a:chOff x="445" y="270"/>
                          <a:chExt cx="11018" cy="16480"/>
                        </a:xfrm>
                      </wpg:grpSpPr>
                      <wps:wsp>
                        <wps:cNvPr id="173101237" name="Freeform 1030"/>
                        <wps:cNvSpPr>
                          <a:spLocks/>
                        </wps:cNvSpPr>
                        <wps:spPr bwMode="auto">
                          <a:xfrm>
                            <a:off x="451" y="276"/>
                            <a:ext cx="29" cy="0"/>
                          </a:xfrm>
                          <a:custGeom>
                            <a:avLst/>
                            <a:gdLst>
                              <a:gd name="T0" fmla="+- 0 451 451"/>
                              <a:gd name="T1" fmla="*/ T0 w 29"/>
                              <a:gd name="T2" fmla="+- 0 480 451"/>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7716373" name="Freeform 1029"/>
                        <wps:cNvSpPr>
                          <a:spLocks/>
                        </wps:cNvSpPr>
                        <wps:spPr bwMode="auto">
                          <a:xfrm>
                            <a:off x="461" y="290"/>
                            <a:ext cx="10" cy="0"/>
                          </a:xfrm>
                          <a:custGeom>
                            <a:avLst/>
                            <a:gdLst>
                              <a:gd name="T0" fmla="+- 0 461 461"/>
                              <a:gd name="T1" fmla="*/ T0 w 10"/>
                              <a:gd name="T2" fmla="+- 0 470 461"/>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2765549" name="Freeform 1028"/>
                        <wps:cNvSpPr>
                          <a:spLocks/>
                        </wps:cNvSpPr>
                        <wps:spPr bwMode="auto">
                          <a:xfrm>
                            <a:off x="461" y="286"/>
                            <a:ext cx="19" cy="0"/>
                          </a:xfrm>
                          <a:custGeom>
                            <a:avLst/>
                            <a:gdLst>
                              <a:gd name="T0" fmla="+- 0 461 461"/>
                              <a:gd name="T1" fmla="*/ T0 w 19"/>
                              <a:gd name="T2" fmla="+- 0 480 461"/>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265528" name="Freeform 1027"/>
                        <wps:cNvSpPr>
                          <a:spLocks/>
                        </wps:cNvSpPr>
                        <wps:spPr bwMode="auto">
                          <a:xfrm>
                            <a:off x="480" y="276"/>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306968" name="Freeform 1026"/>
                        <wps:cNvSpPr>
                          <a:spLocks/>
                        </wps:cNvSpPr>
                        <wps:spPr bwMode="auto">
                          <a:xfrm>
                            <a:off x="480" y="295"/>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8196821" name="Freeform 1025"/>
                        <wps:cNvSpPr>
                          <a:spLocks/>
                        </wps:cNvSpPr>
                        <wps:spPr bwMode="auto">
                          <a:xfrm>
                            <a:off x="11429" y="276"/>
                            <a:ext cx="29" cy="0"/>
                          </a:xfrm>
                          <a:custGeom>
                            <a:avLst/>
                            <a:gdLst>
                              <a:gd name="T0" fmla="+- 0 11429 11429"/>
                              <a:gd name="T1" fmla="*/ T0 w 29"/>
                              <a:gd name="T2" fmla="+- 0 11458 11429"/>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3309126" name="Freeform 1024"/>
                        <wps:cNvSpPr>
                          <a:spLocks/>
                        </wps:cNvSpPr>
                        <wps:spPr bwMode="auto">
                          <a:xfrm>
                            <a:off x="11438" y="290"/>
                            <a:ext cx="10" cy="0"/>
                          </a:xfrm>
                          <a:custGeom>
                            <a:avLst/>
                            <a:gdLst>
                              <a:gd name="T0" fmla="+- 0 11438 11438"/>
                              <a:gd name="T1" fmla="*/ T0 w 10"/>
                              <a:gd name="T2" fmla="+- 0 11448 11438"/>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261531" name="Freeform 1023"/>
                        <wps:cNvSpPr>
                          <a:spLocks/>
                        </wps:cNvSpPr>
                        <wps:spPr bwMode="auto">
                          <a:xfrm>
                            <a:off x="11429" y="286"/>
                            <a:ext cx="19" cy="0"/>
                          </a:xfrm>
                          <a:custGeom>
                            <a:avLst/>
                            <a:gdLst>
                              <a:gd name="T0" fmla="+- 0 11429 11429"/>
                              <a:gd name="T1" fmla="*/ T0 w 19"/>
                              <a:gd name="T2" fmla="+- 0 11448 11429"/>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6787003" name="Freeform 1022"/>
                        <wps:cNvSpPr>
                          <a:spLocks/>
                        </wps:cNvSpPr>
                        <wps:spPr bwMode="auto">
                          <a:xfrm>
                            <a:off x="471" y="281"/>
                            <a:ext cx="0" cy="16459"/>
                          </a:xfrm>
                          <a:custGeom>
                            <a:avLst/>
                            <a:gdLst>
                              <a:gd name="T0" fmla="+- 0 281 281"/>
                              <a:gd name="T1" fmla="*/ 281 h 16459"/>
                              <a:gd name="T2" fmla="+- 0 16740 281"/>
                              <a:gd name="T3" fmla="*/ 16740 h 16459"/>
                            </a:gdLst>
                            <a:ahLst/>
                            <a:cxnLst>
                              <a:cxn ang="0">
                                <a:pos x="0" y="T1"/>
                              </a:cxn>
                              <a:cxn ang="0">
                                <a:pos x="0" y="T3"/>
                              </a:cxn>
                            </a:cxnLst>
                            <a:rect l="0" t="0" r="r" b="b"/>
                            <a:pathLst>
                              <a:path h="16459">
                                <a:moveTo>
                                  <a:pt x="0" y="0"/>
                                </a:moveTo>
                                <a:lnTo>
                                  <a:pt x="0" y="1645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563389" name="Freeform 1021"/>
                        <wps:cNvSpPr>
                          <a:spLocks/>
                        </wps:cNvSpPr>
                        <wps:spPr bwMode="auto">
                          <a:xfrm>
                            <a:off x="475" y="300"/>
                            <a:ext cx="0" cy="16421"/>
                          </a:xfrm>
                          <a:custGeom>
                            <a:avLst/>
                            <a:gdLst>
                              <a:gd name="T0" fmla="+- 0 300 300"/>
                              <a:gd name="T1" fmla="*/ 300 h 16421"/>
                              <a:gd name="T2" fmla="+- 0 16721 300"/>
                              <a:gd name="T3" fmla="*/ 16721 h 16421"/>
                            </a:gdLst>
                            <a:ahLst/>
                            <a:cxnLst>
                              <a:cxn ang="0">
                                <a:pos x="0" y="T1"/>
                              </a:cxn>
                              <a:cxn ang="0">
                                <a:pos x="0" y="T3"/>
                              </a:cxn>
                            </a:cxnLst>
                            <a:rect l="0" t="0" r="r" b="b"/>
                            <a:pathLst>
                              <a:path h="16421">
                                <a:moveTo>
                                  <a:pt x="0" y="0"/>
                                </a:moveTo>
                                <a:lnTo>
                                  <a:pt x="0" y="1642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212609" name="Freeform 1020"/>
                        <wps:cNvSpPr>
                          <a:spLocks/>
                        </wps:cNvSpPr>
                        <wps:spPr bwMode="auto">
                          <a:xfrm>
                            <a:off x="11437" y="281"/>
                            <a:ext cx="0" cy="16459"/>
                          </a:xfrm>
                          <a:custGeom>
                            <a:avLst/>
                            <a:gdLst>
                              <a:gd name="T0" fmla="+- 0 281 281"/>
                              <a:gd name="T1" fmla="*/ 281 h 16459"/>
                              <a:gd name="T2" fmla="+- 0 16740 281"/>
                              <a:gd name="T3" fmla="*/ 16740 h 16459"/>
                            </a:gdLst>
                            <a:ahLst/>
                            <a:cxnLst>
                              <a:cxn ang="0">
                                <a:pos x="0" y="T1"/>
                              </a:cxn>
                              <a:cxn ang="0">
                                <a:pos x="0" y="T3"/>
                              </a:cxn>
                            </a:cxnLst>
                            <a:rect l="0" t="0" r="r" b="b"/>
                            <a:pathLst>
                              <a:path h="16459">
                                <a:moveTo>
                                  <a:pt x="0" y="0"/>
                                </a:moveTo>
                                <a:lnTo>
                                  <a:pt x="0" y="1645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3811154" name="Freeform 1019"/>
                        <wps:cNvSpPr>
                          <a:spLocks/>
                        </wps:cNvSpPr>
                        <wps:spPr bwMode="auto">
                          <a:xfrm>
                            <a:off x="11434" y="300"/>
                            <a:ext cx="0" cy="16421"/>
                          </a:xfrm>
                          <a:custGeom>
                            <a:avLst/>
                            <a:gdLst>
                              <a:gd name="T0" fmla="+- 0 300 300"/>
                              <a:gd name="T1" fmla="*/ 300 h 16421"/>
                              <a:gd name="T2" fmla="+- 0 16721 300"/>
                              <a:gd name="T3" fmla="*/ 16721 h 16421"/>
                            </a:gdLst>
                            <a:ahLst/>
                            <a:cxnLst>
                              <a:cxn ang="0">
                                <a:pos x="0" y="T1"/>
                              </a:cxn>
                              <a:cxn ang="0">
                                <a:pos x="0" y="T3"/>
                              </a:cxn>
                            </a:cxnLst>
                            <a:rect l="0" t="0" r="r" b="b"/>
                            <a:pathLst>
                              <a:path h="16421">
                                <a:moveTo>
                                  <a:pt x="0" y="0"/>
                                </a:moveTo>
                                <a:lnTo>
                                  <a:pt x="0" y="1642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960115" name="Freeform 1018"/>
                        <wps:cNvSpPr>
                          <a:spLocks/>
                        </wps:cNvSpPr>
                        <wps:spPr bwMode="auto">
                          <a:xfrm>
                            <a:off x="451" y="16745"/>
                            <a:ext cx="29" cy="0"/>
                          </a:xfrm>
                          <a:custGeom>
                            <a:avLst/>
                            <a:gdLst>
                              <a:gd name="T0" fmla="+- 0 451 451"/>
                              <a:gd name="T1" fmla="*/ T0 w 29"/>
                              <a:gd name="T2" fmla="+- 0 480 451"/>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3151515" name="Freeform 1017"/>
                        <wps:cNvSpPr>
                          <a:spLocks/>
                        </wps:cNvSpPr>
                        <wps:spPr bwMode="auto">
                          <a:xfrm>
                            <a:off x="461" y="16730"/>
                            <a:ext cx="10" cy="0"/>
                          </a:xfrm>
                          <a:custGeom>
                            <a:avLst/>
                            <a:gdLst>
                              <a:gd name="T0" fmla="+- 0 461 461"/>
                              <a:gd name="T1" fmla="*/ T0 w 10"/>
                              <a:gd name="T2" fmla="+- 0 470 461"/>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370910" name="Freeform 1016"/>
                        <wps:cNvSpPr>
                          <a:spLocks/>
                        </wps:cNvSpPr>
                        <wps:spPr bwMode="auto">
                          <a:xfrm>
                            <a:off x="461" y="16735"/>
                            <a:ext cx="19" cy="0"/>
                          </a:xfrm>
                          <a:custGeom>
                            <a:avLst/>
                            <a:gdLst>
                              <a:gd name="T0" fmla="+- 0 461 461"/>
                              <a:gd name="T1" fmla="*/ T0 w 19"/>
                              <a:gd name="T2" fmla="+- 0 480 461"/>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859402" name="Freeform 1015"/>
                        <wps:cNvSpPr>
                          <a:spLocks/>
                        </wps:cNvSpPr>
                        <wps:spPr bwMode="auto">
                          <a:xfrm>
                            <a:off x="480" y="16745"/>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12352" name="Freeform 1014"/>
                        <wps:cNvSpPr>
                          <a:spLocks/>
                        </wps:cNvSpPr>
                        <wps:spPr bwMode="auto">
                          <a:xfrm>
                            <a:off x="480" y="16726"/>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352711" name="Freeform 1013"/>
                        <wps:cNvSpPr>
                          <a:spLocks/>
                        </wps:cNvSpPr>
                        <wps:spPr bwMode="auto">
                          <a:xfrm>
                            <a:off x="11429" y="16745"/>
                            <a:ext cx="29" cy="0"/>
                          </a:xfrm>
                          <a:custGeom>
                            <a:avLst/>
                            <a:gdLst>
                              <a:gd name="T0" fmla="+- 0 11429 11429"/>
                              <a:gd name="T1" fmla="*/ T0 w 29"/>
                              <a:gd name="T2" fmla="+- 0 11458 11429"/>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0850439" name="Freeform 1012"/>
                        <wps:cNvSpPr>
                          <a:spLocks/>
                        </wps:cNvSpPr>
                        <wps:spPr bwMode="auto">
                          <a:xfrm>
                            <a:off x="11438" y="16730"/>
                            <a:ext cx="10" cy="0"/>
                          </a:xfrm>
                          <a:custGeom>
                            <a:avLst/>
                            <a:gdLst>
                              <a:gd name="T0" fmla="+- 0 11438 11438"/>
                              <a:gd name="T1" fmla="*/ T0 w 10"/>
                              <a:gd name="T2" fmla="+- 0 11448 11438"/>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316964" name="Freeform 1011"/>
                        <wps:cNvSpPr>
                          <a:spLocks/>
                        </wps:cNvSpPr>
                        <wps:spPr bwMode="auto">
                          <a:xfrm>
                            <a:off x="11429" y="16735"/>
                            <a:ext cx="19" cy="0"/>
                          </a:xfrm>
                          <a:custGeom>
                            <a:avLst/>
                            <a:gdLst>
                              <a:gd name="T0" fmla="+- 0 11429 11429"/>
                              <a:gd name="T1" fmla="*/ T0 w 19"/>
                              <a:gd name="T2" fmla="+- 0 11448 11429"/>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A829C1" id="Group 1010" o:spid="_x0000_s1026" style="position:absolute;margin-left:22.25pt;margin-top:13.5pt;width:550.9pt;height:824pt;z-index:-251703808;mso-position-horizontal-relative:page;mso-position-vertical-relative:page" coordorigin="445,270" coordsize="11018,1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">
                <v:shape id="Freeform 1030" o:spid="_x0000_s1027" style="position:absolute;left:451;top:27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" path="m,l29,e" filled="f" strokeweight=".58pt">
                  <v:path arrowok="t" o:connecttype="custom" o:connectlocs="0,0;29,0" o:connectangles="0,0"/>
                </v:shape>
                <v:shape id="Freeform 1029" o:spid="_x0000_s1028" style="position:absolute;left:461;top:29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" path="m,l9,e" filled="f" strokecolor="white" strokeweight="1.06pt">
                  <v:path arrowok="t" o:connecttype="custom" o:connectlocs="0,0;9,0" o:connectangles="0,0"/>
                </v:shape>
                <v:shape id="Freeform 1028" o:spid="_x0000_s1029" style="position:absolute;left:461;top:286;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" path="m,l19,e" filled="f" strokecolor="white" strokeweight=".58pt">
                  <v:path arrowok="t" o:connecttype="custom" o:connectlocs="0,0;19,0" o:connectangles="0,0"/>
                </v:shape>
                <v:shape id="Freeform 1027" o:spid="_x0000_s1030" style="position:absolute;left:480;top:276;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" path="m,l10949,e" filled="f" strokeweight=".58pt">
                  <v:path arrowok="t" o:connecttype="custom" o:connectlocs="0,0;10949,0" o:connectangles="0,0"/>
                </v:shape>
                <v:shape id="Freeform 1026" o:spid="_x0000_s1031" style="position:absolute;left:480;top:295;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" path="m,l10949,e" filled="f" strokeweight=".58pt">
                  <v:path arrowok="t" o:connecttype="custom" o:connectlocs="0,0;10949,0" o:connectangles="0,0"/>
                </v:shape>
                <v:shape id="Freeform 1025" o:spid="_x0000_s1032" style="position:absolute;left:11429;top:27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" path="m,l29,e" filled="f" strokeweight=".58pt">
                  <v:path arrowok="t" o:connecttype="custom" o:connectlocs="0,0;29,0" o:connectangles="0,0"/>
                </v:shape>
                <v:shape id="Freeform 1024" o:spid="_x0000_s1033" style="position:absolute;left:11438;top:29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" path="m,l10,e" filled="f" strokecolor="white" strokeweight="1.06pt">
                  <v:path arrowok="t" o:connecttype="custom" o:connectlocs="0,0;10,0" o:connectangles="0,0"/>
                </v:shape>
                <v:shape id="Freeform 1023" o:spid="_x0000_s1034" style="position:absolute;left:11429;top:286;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" path="m,l19,e" filled="f" strokecolor="white" strokeweight=".58pt">
                  <v:path arrowok="t" o:connecttype="custom" o:connectlocs="0,0;19,0" o:connectangles="0,0"/>
                </v:shape>
                <v:shape id="Freeform 1022" o:spid="_x0000_s1035" style="position:absolute;left:471;top:281;width:0;height:16459;visibility:visible;mso-wrap-style:square;v-text-anchor:top" coordsize="0,1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" path="m,l,16459e" filled="f" strokeweight=".58pt">
                  <v:path arrowok="t" o:connecttype="custom" o:connectlocs="0,281;0,16740" o:connectangles="0,0"/>
                </v:shape>
                <v:shape id="Freeform 1021" o:spid="_x0000_s1036" style="position:absolute;left:475;top:300;width:0;height:16421;visibility:visible;mso-wrap-style:square;v-text-anchor:top" coordsize="0,1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" path="m,l,16421e" filled="f" strokeweight=".58pt">
                  <v:path arrowok="t" o:connecttype="custom" o:connectlocs="0,300;0,16721" o:connectangles="0,0"/>
                </v:shape>
                <v:shape id="Freeform 1020" o:spid="_x0000_s1037" style="position:absolute;left:11437;top:281;width:0;height:16459;visibility:visible;mso-wrap-style:square;v-text-anchor:top" coordsize="0,1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" path="m,l,16459e" filled="f" strokeweight=".58pt">
                  <v:path arrowok="t" o:connecttype="custom" o:connectlocs="0,281;0,16740" o:connectangles="0,0"/>
                </v:shape>
                <v:shape id="Freeform 1019" o:spid="_x0000_s1038" style="position:absolute;left:11434;top:300;width:0;height:16421;visibility:visible;mso-wrap-style:square;v-text-anchor:top" coordsize="0,1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" path="m,l,16421e" filled="f" strokeweight=".58pt">
                  <v:path arrowok="t" o:connecttype="custom" o:connectlocs="0,300;0,16721" o:connectangles="0,0"/>
                </v:shape>
                <v:shape id="Freeform 1018" o:spid="_x0000_s1039" style="position:absolute;left:451;top:16745;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" path="m,l29,e" filled="f" strokeweight=".58pt">
                  <v:path arrowok="t" o:connecttype="custom" o:connectlocs="0,0;29,0" o:connectangles="0,0"/>
                </v:shape>
                <v:shape id="Freeform 1017" o:spid="_x0000_s1040" style="position:absolute;left:461;top:1673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" path="m,l9,e" filled="f" strokecolor="white" strokeweight="1.06pt">
                  <v:path arrowok="t" o:connecttype="custom" o:connectlocs="0,0;9,0" o:connectangles="0,0"/>
                </v:shape>
                <v:shape id="Freeform 1016" o:spid="_x0000_s1041" style="position:absolute;left:461;top:16735;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" path="m,l19,e" filled="f" strokecolor="white" strokeweight=".58pt">
                  <v:path arrowok="t" o:connecttype="custom" o:connectlocs="0,0;19,0" o:connectangles="0,0"/>
                </v:shape>
                <v:shape id="Freeform 1015" o:spid="_x0000_s1042" style="position:absolute;left:480;top:16745;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" path="m,l10949,e" filled="f" strokeweight=".58pt">
                  <v:path arrowok="t" o:connecttype="custom" o:connectlocs="0,0;10949,0" o:connectangles="0,0"/>
                </v:shape>
                <v:shape id="Freeform 1014" o:spid="_x0000_s1043" style="position:absolute;left:480;top:16726;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" path="m,l10949,e" filled="f" strokeweight=".20464mm">
                  <v:path arrowok="t" o:connecttype="custom" o:connectlocs="0,0;10949,0" o:connectangles="0,0"/>
                </v:shape>
                <v:shape id="Freeform 1013" o:spid="_x0000_s1044" style="position:absolute;left:11429;top:16745;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" path="m,l29,e" filled="f" strokeweight=".58pt">
                  <v:path arrowok="t" o:connecttype="custom" o:connectlocs="0,0;29,0" o:connectangles="0,0"/>
                </v:shape>
                <v:shape id="Freeform 1012" o:spid="_x0000_s1045" style="position:absolute;left:11438;top:1673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" path="m,l10,e" filled="f" strokecolor="white" strokeweight="1.06pt">
                  <v:path arrowok="t" o:connecttype="custom" o:connectlocs="0,0;10,0" o:connectangles="0,0"/>
                </v:shape>
                <v:shape id="Freeform 1011" o:spid="_x0000_s1046" style="position:absolute;left:11429;top:16735;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sz w:val="28"/>
          <w:szCs w:val="28"/>
        </w:rPr>
        <w:t>This</w:t>
      </w:r>
      <w:r w:rsidR="00963546">
        <w:rPr>
          <w:rFonts w:ascii="Trebuchet MS" w:eastAsia="Trebuchet MS" w:hAnsi="Trebuchet MS" w:cs="Trebuchet MS"/>
          <w:spacing w:val="2"/>
          <w:sz w:val="28"/>
          <w:szCs w:val="28"/>
        </w:rPr>
        <w:t xml:space="preserve"> </w:t>
      </w:r>
      <w:r w:rsidR="00963546">
        <w:rPr>
          <w:rFonts w:ascii="Trebuchet MS" w:eastAsia="Trebuchet MS" w:hAnsi="Trebuchet MS" w:cs="Trebuchet MS"/>
          <w:sz w:val="28"/>
          <w:szCs w:val="28"/>
        </w:rPr>
        <w:t>book</w:t>
      </w:r>
      <w:r w:rsidR="00963546">
        <w:rPr>
          <w:rFonts w:ascii="Trebuchet MS" w:eastAsia="Trebuchet MS" w:hAnsi="Trebuchet MS" w:cs="Trebuchet MS"/>
          <w:spacing w:val="1"/>
          <w:sz w:val="28"/>
          <w:szCs w:val="28"/>
        </w:rPr>
        <w:t>l</w:t>
      </w:r>
      <w:r w:rsidR="00963546">
        <w:rPr>
          <w:rFonts w:ascii="Trebuchet MS" w:eastAsia="Trebuchet MS" w:hAnsi="Trebuchet MS" w:cs="Trebuchet MS"/>
          <w:sz w:val="28"/>
          <w:szCs w:val="28"/>
        </w:rPr>
        <w:t>et</w:t>
      </w:r>
      <w:r w:rsidR="00963546">
        <w:rPr>
          <w:rFonts w:ascii="Trebuchet MS" w:eastAsia="Trebuchet MS" w:hAnsi="Trebuchet MS" w:cs="Trebuchet MS"/>
          <w:spacing w:val="3"/>
          <w:sz w:val="28"/>
          <w:szCs w:val="28"/>
        </w:rPr>
        <w:t xml:space="preserve"> </w:t>
      </w:r>
      <w:r w:rsidR="00963546">
        <w:rPr>
          <w:rFonts w:ascii="Trebuchet MS" w:eastAsia="Trebuchet MS" w:hAnsi="Trebuchet MS" w:cs="Trebuchet MS"/>
          <w:sz w:val="28"/>
          <w:szCs w:val="28"/>
        </w:rPr>
        <w:t>is</w:t>
      </w:r>
      <w:r w:rsidR="00963546">
        <w:rPr>
          <w:rFonts w:ascii="Trebuchet MS" w:eastAsia="Trebuchet MS" w:hAnsi="Trebuchet MS" w:cs="Trebuchet MS"/>
          <w:spacing w:val="2"/>
          <w:sz w:val="28"/>
          <w:szCs w:val="28"/>
        </w:rPr>
        <w:t xml:space="preserve"> </w:t>
      </w:r>
      <w:r w:rsidR="00963546">
        <w:rPr>
          <w:rFonts w:ascii="Trebuchet MS" w:eastAsia="Trebuchet MS" w:hAnsi="Trebuchet MS" w:cs="Trebuchet MS"/>
          <w:spacing w:val="-1"/>
          <w:sz w:val="28"/>
          <w:szCs w:val="28"/>
        </w:rPr>
        <w:t>s</w:t>
      </w:r>
      <w:r w:rsidR="00963546">
        <w:rPr>
          <w:rFonts w:ascii="Trebuchet MS" w:eastAsia="Trebuchet MS" w:hAnsi="Trebuchet MS" w:cs="Trebuchet MS"/>
          <w:spacing w:val="2"/>
          <w:sz w:val="28"/>
          <w:szCs w:val="28"/>
        </w:rPr>
        <w:t>u</w:t>
      </w:r>
      <w:r w:rsidR="00963546">
        <w:rPr>
          <w:rFonts w:ascii="Trebuchet MS" w:eastAsia="Trebuchet MS" w:hAnsi="Trebuchet MS" w:cs="Trebuchet MS"/>
          <w:sz w:val="28"/>
          <w:szCs w:val="28"/>
        </w:rPr>
        <w:t>ppo</w:t>
      </w:r>
      <w:r w:rsidR="00963546">
        <w:rPr>
          <w:rFonts w:ascii="Trebuchet MS" w:eastAsia="Trebuchet MS" w:hAnsi="Trebuchet MS" w:cs="Trebuchet MS"/>
          <w:spacing w:val="-2"/>
          <w:sz w:val="28"/>
          <w:szCs w:val="28"/>
        </w:rPr>
        <w:t>r</w:t>
      </w:r>
      <w:r w:rsidR="00963546">
        <w:rPr>
          <w:rFonts w:ascii="Trebuchet MS" w:eastAsia="Trebuchet MS" w:hAnsi="Trebuchet MS" w:cs="Trebuchet MS"/>
          <w:sz w:val="28"/>
          <w:szCs w:val="28"/>
        </w:rPr>
        <w:t>t</w:t>
      </w:r>
      <w:r w:rsidR="00963546">
        <w:rPr>
          <w:rFonts w:ascii="Trebuchet MS" w:eastAsia="Trebuchet MS" w:hAnsi="Trebuchet MS" w:cs="Trebuchet MS"/>
          <w:spacing w:val="-2"/>
          <w:sz w:val="28"/>
          <w:szCs w:val="28"/>
        </w:rPr>
        <w:t>i</w:t>
      </w:r>
      <w:r w:rsidR="00963546">
        <w:rPr>
          <w:rFonts w:ascii="Trebuchet MS" w:eastAsia="Trebuchet MS" w:hAnsi="Trebuchet MS" w:cs="Trebuchet MS"/>
          <w:sz w:val="28"/>
          <w:szCs w:val="28"/>
        </w:rPr>
        <w:t>ve</w:t>
      </w:r>
      <w:r w:rsidR="00963546">
        <w:rPr>
          <w:rFonts w:ascii="Trebuchet MS" w:eastAsia="Trebuchet MS" w:hAnsi="Trebuchet MS" w:cs="Trebuchet MS"/>
          <w:spacing w:val="3"/>
          <w:sz w:val="28"/>
          <w:szCs w:val="28"/>
        </w:rPr>
        <w:t xml:space="preserve"> </w:t>
      </w:r>
      <w:r w:rsidR="00963546">
        <w:rPr>
          <w:rFonts w:ascii="Trebuchet MS" w:eastAsia="Trebuchet MS" w:hAnsi="Trebuchet MS" w:cs="Trebuchet MS"/>
          <w:sz w:val="28"/>
          <w:szCs w:val="28"/>
        </w:rPr>
        <w:t>docume</w:t>
      </w:r>
      <w:r w:rsidR="00963546">
        <w:rPr>
          <w:rFonts w:ascii="Trebuchet MS" w:eastAsia="Trebuchet MS" w:hAnsi="Trebuchet MS" w:cs="Trebuchet MS"/>
          <w:spacing w:val="1"/>
          <w:sz w:val="28"/>
          <w:szCs w:val="28"/>
        </w:rPr>
        <w:t>n</w:t>
      </w:r>
      <w:r w:rsidR="00963546">
        <w:rPr>
          <w:rFonts w:ascii="Trebuchet MS" w:eastAsia="Trebuchet MS" w:hAnsi="Trebuchet MS" w:cs="Trebuchet MS"/>
          <w:sz w:val="28"/>
          <w:szCs w:val="28"/>
        </w:rPr>
        <w:t>t to</w:t>
      </w:r>
      <w:r w:rsidR="00963546">
        <w:rPr>
          <w:rFonts w:ascii="Trebuchet MS" w:eastAsia="Trebuchet MS" w:hAnsi="Trebuchet MS" w:cs="Trebuchet MS"/>
          <w:spacing w:val="3"/>
          <w:sz w:val="28"/>
          <w:szCs w:val="28"/>
        </w:rPr>
        <w:t xml:space="preserve"> </w:t>
      </w:r>
      <w:r w:rsidR="00963546">
        <w:rPr>
          <w:rFonts w:ascii="Trebuchet MS" w:eastAsia="Trebuchet MS" w:hAnsi="Trebuchet MS" w:cs="Trebuchet MS"/>
          <w:spacing w:val="-1"/>
          <w:sz w:val="28"/>
          <w:szCs w:val="28"/>
        </w:rPr>
        <w:t>r</w:t>
      </w:r>
      <w:r w:rsidR="00963546">
        <w:rPr>
          <w:rFonts w:ascii="Trebuchet MS" w:eastAsia="Trebuchet MS" w:hAnsi="Trebuchet MS" w:cs="Trebuchet MS"/>
          <w:sz w:val="28"/>
          <w:szCs w:val="28"/>
        </w:rPr>
        <w:t>u</w:t>
      </w:r>
      <w:r w:rsidR="00963546">
        <w:rPr>
          <w:rFonts w:ascii="Trebuchet MS" w:eastAsia="Trebuchet MS" w:hAnsi="Trebuchet MS" w:cs="Trebuchet MS"/>
          <w:spacing w:val="1"/>
          <w:sz w:val="28"/>
          <w:szCs w:val="28"/>
        </w:rPr>
        <w:t>l</w:t>
      </w:r>
      <w:r w:rsidR="00963546">
        <w:rPr>
          <w:rFonts w:ascii="Trebuchet MS" w:eastAsia="Trebuchet MS" w:hAnsi="Trebuchet MS" w:cs="Trebuchet MS"/>
          <w:sz w:val="28"/>
          <w:szCs w:val="28"/>
        </w:rPr>
        <w:t>es</w:t>
      </w:r>
      <w:r w:rsidR="00963546">
        <w:rPr>
          <w:rFonts w:ascii="Trebuchet MS" w:eastAsia="Trebuchet MS" w:hAnsi="Trebuchet MS" w:cs="Trebuchet MS"/>
          <w:spacing w:val="3"/>
          <w:sz w:val="28"/>
          <w:szCs w:val="28"/>
        </w:rPr>
        <w:t xml:space="preserve"> </w:t>
      </w:r>
      <w:r w:rsidR="00963546">
        <w:rPr>
          <w:rFonts w:ascii="Trebuchet MS" w:eastAsia="Trebuchet MS" w:hAnsi="Trebuchet MS" w:cs="Trebuchet MS"/>
          <w:spacing w:val="-1"/>
          <w:sz w:val="28"/>
          <w:szCs w:val="28"/>
        </w:rPr>
        <w:t>a</w:t>
      </w:r>
      <w:r w:rsidR="00963546">
        <w:rPr>
          <w:rFonts w:ascii="Trebuchet MS" w:eastAsia="Trebuchet MS" w:hAnsi="Trebuchet MS" w:cs="Trebuchet MS"/>
          <w:sz w:val="28"/>
          <w:szCs w:val="28"/>
        </w:rPr>
        <w:t>nd</w:t>
      </w:r>
      <w:r w:rsidR="00963546">
        <w:rPr>
          <w:rFonts w:ascii="Trebuchet MS" w:eastAsia="Trebuchet MS" w:hAnsi="Trebuchet MS" w:cs="Trebuchet MS"/>
          <w:spacing w:val="5"/>
          <w:sz w:val="28"/>
          <w:szCs w:val="28"/>
        </w:rPr>
        <w:t xml:space="preserve"> </w:t>
      </w:r>
      <w:r w:rsidR="00963546">
        <w:rPr>
          <w:rFonts w:ascii="Trebuchet MS" w:eastAsia="Trebuchet MS" w:hAnsi="Trebuchet MS" w:cs="Trebuchet MS"/>
          <w:spacing w:val="-1"/>
          <w:sz w:val="28"/>
          <w:szCs w:val="28"/>
        </w:rPr>
        <w:t>r</w:t>
      </w:r>
      <w:r w:rsidR="00963546">
        <w:rPr>
          <w:rFonts w:ascii="Trebuchet MS" w:eastAsia="Trebuchet MS" w:hAnsi="Trebuchet MS" w:cs="Trebuchet MS"/>
          <w:sz w:val="28"/>
          <w:szCs w:val="28"/>
        </w:rPr>
        <w:t>e</w:t>
      </w:r>
      <w:r w:rsidR="00963546">
        <w:rPr>
          <w:rFonts w:ascii="Trebuchet MS" w:eastAsia="Trebuchet MS" w:hAnsi="Trebuchet MS" w:cs="Trebuchet MS"/>
          <w:spacing w:val="1"/>
          <w:sz w:val="28"/>
          <w:szCs w:val="28"/>
        </w:rPr>
        <w:t>g</w:t>
      </w:r>
      <w:r w:rsidR="00963546">
        <w:rPr>
          <w:rFonts w:ascii="Trebuchet MS" w:eastAsia="Trebuchet MS" w:hAnsi="Trebuchet MS" w:cs="Trebuchet MS"/>
          <w:sz w:val="28"/>
          <w:szCs w:val="28"/>
        </w:rPr>
        <w:t>u</w:t>
      </w:r>
      <w:r w:rsidR="00963546">
        <w:rPr>
          <w:rFonts w:ascii="Trebuchet MS" w:eastAsia="Trebuchet MS" w:hAnsi="Trebuchet MS" w:cs="Trebuchet MS"/>
          <w:spacing w:val="1"/>
          <w:sz w:val="28"/>
          <w:szCs w:val="28"/>
        </w:rPr>
        <w:t>l</w:t>
      </w:r>
      <w:r w:rsidR="00963546">
        <w:rPr>
          <w:rFonts w:ascii="Trebuchet MS" w:eastAsia="Trebuchet MS" w:hAnsi="Trebuchet MS" w:cs="Trebuchet MS"/>
          <w:spacing w:val="-1"/>
          <w:sz w:val="28"/>
          <w:szCs w:val="28"/>
        </w:rPr>
        <w:t>a</w:t>
      </w:r>
      <w:r w:rsidR="00963546">
        <w:rPr>
          <w:rFonts w:ascii="Trebuchet MS" w:eastAsia="Trebuchet MS" w:hAnsi="Trebuchet MS" w:cs="Trebuchet MS"/>
          <w:sz w:val="28"/>
          <w:szCs w:val="28"/>
        </w:rPr>
        <w:t>t</w:t>
      </w:r>
      <w:r w:rsidR="00963546">
        <w:rPr>
          <w:rFonts w:ascii="Trebuchet MS" w:eastAsia="Trebuchet MS" w:hAnsi="Trebuchet MS" w:cs="Trebuchet MS"/>
          <w:spacing w:val="-2"/>
          <w:sz w:val="28"/>
          <w:szCs w:val="28"/>
        </w:rPr>
        <w:t>i</w:t>
      </w:r>
      <w:r w:rsidR="00963546">
        <w:rPr>
          <w:rFonts w:ascii="Trebuchet MS" w:eastAsia="Trebuchet MS" w:hAnsi="Trebuchet MS" w:cs="Trebuchet MS"/>
          <w:sz w:val="28"/>
          <w:szCs w:val="28"/>
        </w:rPr>
        <w:t>ons</w:t>
      </w:r>
      <w:r w:rsidR="00963546">
        <w:rPr>
          <w:rFonts w:ascii="Trebuchet MS" w:eastAsia="Trebuchet MS" w:hAnsi="Trebuchet MS" w:cs="Trebuchet MS"/>
          <w:spacing w:val="3"/>
          <w:sz w:val="28"/>
          <w:szCs w:val="28"/>
        </w:rPr>
        <w:t xml:space="preserve"> </w:t>
      </w:r>
      <w:r w:rsidR="00963546">
        <w:rPr>
          <w:rFonts w:ascii="Trebuchet MS" w:eastAsia="Trebuchet MS" w:hAnsi="Trebuchet MS" w:cs="Trebuchet MS"/>
          <w:sz w:val="28"/>
          <w:szCs w:val="28"/>
        </w:rPr>
        <w:t>enfo</w:t>
      </w:r>
      <w:r w:rsidR="00963546">
        <w:rPr>
          <w:rFonts w:ascii="Trebuchet MS" w:eastAsia="Trebuchet MS" w:hAnsi="Trebuchet MS" w:cs="Trebuchet MS"/>
          <w:spacing w:val="-1"/>
          <w:sz w:val="28"/>
          <w:szCs w:val="28"/>
        </w:rPr>
        <w:t>r</w:t>
      </w:r>
      <w:r w:rsidR="00963546">
        <w:rPr>
          <w:rFonts w:ascii="Trebuchet MS" w:eastAsia="Trebuchet MS" w:hAnsi="Trebuchet MS" w:cs="Trebuchet MS"/>
          <w:sz w:val="28"/>
          <w:szCs w:val="28"/>
        </w:rPr>
        <w:t>ced</w:t>
      </w:r>
      <w:r w:rsidR="00963546">
        <w:rPr>
          <w:rFonts w:ascii="Trebuchet MS" w:eastAsia="Trebuchet MS" w:hAnsi="Trebuchet MS" w:cs="Trebuchet MS"/>
          <w:spacing w:val="4"/>
          <w:sz w:val="28"/>
          <w:szCs w:val="28"/>
        </w:rPr>
        <w:t xml:space="preserve"> </w:t>
      </w:r>
      <w:r w:rsidR="00963546">
        <w:rPr>
          <w:rFonts w:ascii="Trebuchet MS" w:eastAsia="Trebuchet MS" w:hAnsi="Trebuchet MS" w:cs="Trebuchet MS"/>
          <w:sz w:val="28"/>
          <w:szCs w:val="28"/>
        </w:rPr>
        <w:t xml:space="preserve">by </w:t>
      </w:r>
      <w:r w:rsidR="00963546">
        <w:rPr>
          <w:rFonts w:ascii="Trebuchet MS" w:eastAsia="Trebuchet MS" w:hAnsi="Trebuchet MS" w:cs="Trebuchet MS"/>
          <w:spacing w:val="-1"/>
          <w:sz w:val="28"/>
          <w:szCs w:val="28"/>
        </w:rPr>
        <w:t>a</w:t>
      </w:r>
      <w:r w:rsidR="00963546">
        <w:rPr>
          <w:rFonts w:ascii="Trebuchet MS" w:eastAsia="Trebuchet MS" w:hAnsi="Trebuchet MS" w:cs="Trebuchet MS"/>
          <w:sz w:val="28"/>
          <w:szCs w:val="28"/>
        </w:rPr>
        <w:t>f</w:t>
      </w:r>
      <w:r w:rsidR="00963546">
        <w:rPr>
          <w:rFonts w:ascii="Trebuchet MS" w:eastAsia="Trebuchet MS" w:hAnsi="Trebuchet MS" w:cs="Trebuchet MS"/>
          <w:spacing w:val="-1"/>
          <w:sz w:val="28"/>
          <w:szCs w:val="28"/>
        </w:rPr>
        <w:t>f</w:t>
      </w:r>
      <w:r w:rsidR="00963546">
        <w:rPr>
          <w:rFonts w:ascii="Trebuchet MS" w:eastAsia="Trebuchet MS" w:hAnsi="Trebuchet MS" w:cs="Trebuchet MS"/>
          <w:sz w:val="28"/>
          <w:szCs w:val="28"/>
        </w:rPr>
        <w:t>ili</w:t>
      </w:r>
      <w:r w:rsidR="00963546">
        <w:rPr>
          <w:rFonts w:ascii="Trebuchet MS" w:eastAsia="Trebuchet MS" w:hAnsi="Trebuchet MS" w:cs="Trebuchet MS"/>
          <w:spacing w:val="-2"/>
          <w:sz w:val="28"/>
          <w:szCs w:val="28"/>
        </w:rPr>
        <w:t>a</w:t>
      </w:r>
      <w:r w:rsidR="00963546">
        <w:rPr>
          <w:rFonts w:ascii="Trebuchet MS" w:eastAsia="Trebuchet MS" w:hAnsi="Trebuchet MS" w:cs="Trebuchet MS"/>
          <w:sz w:val="28"/>
          <w:szCs w:val="28"/>
        </w:rPr>
        <w:t>ted</w:t>
      </w:r>
      <w:r w:rsidR="00963546">
        <w:rPr>
          <w:rFonts w:ascii="Trebuchet MS" w:eastAsia="Trebuchet MS" w:hAnsi="Trebuchet MS" w:cs="Trebuchet MS"/>
          <w:spacing w:val="4"/>
          <w:sz w:val="28"/>
          <w:szCs w:val="28"/>
        </w:rPr>
        <w:t xml:space="preserve"> </w:t>
      </w:r>
      <w:r w:rsidR="00963546">
        <w:rPr>
          <w:rFonts w:ascii="Trebuchet MS" w:eastAsia="Trebuchet MS" w:hAnsi="Trebuchet MS" w:cs="Trebuchet MS"/>
          <w:sz w:val="28"/>
          <w:szCs w:val="28"/>
        </w:rPr>
        <w:t>uni</w:t>
      </w:r>
      <w:r w:rsidR="00963546">
        <w:rPr>
          <w:rFonts w:ascii="Trebuchet MS" w:eastAsia="Trebuchet MS" w:hAnsi="Trebuchet MS" w:cs="Trebuchet MS"/>
          <w:spacing w:val="-1"/>
          <w:sz w:val="28"/>
          <w:szCs w:val="28"/>
        </w:rPr>
        <w:t>v</w:t>
      </w:r>
      <w:r w:rsidR="00963546">
        <w:rPr>
          <w:rFonts w:ascii="Trebuchet MS" w:eastAsia="Trebuchet MS" w:hAnsi="Trebuchet MS" w:cs="Trebuchet MS"/>
          <w:sz w:val="28"/>
          <w:szCs w:val="28"/>
        </w:rPr>
        <w:t>ersi</w:t>
      </w:r>
      <w:r w:rsidR="00963546">
        <w:rPr>
          <w:rFonts w:ascii="Trebuchet MS" w:eastAsia="Trebuchet MS" w:hAnsi="Trebuchet MS" w:cs="Trebuchet MS"/>
          <w:spacing w:val="1"/>
          <w:sz w:val="28"/>
          <w:szCs w:val="28"/>
        </w:rPr>
        <w:t>t</w:t>
      </w:r>
      <w:r w:rsidR="00963546">
        <w:rPr>
          <w:rFonts w:ascii="Trebuchet MS" w:eastAsia="Trebuchet MS" w:hAnsi="Trebuchet MS" w:cs="Trebuchet MS"/>
          <w:spacing w:val="-33"/>
          <w:sz w:val="28"/>
          <w:szCs w:val="28"/>
        </w:rPr>
        <w:t>y</w:t>
      </w:r>
      <w:r w:rsidR="00963546">
        <w:rPr>
          <w:rFonts w:ascii="Trebuchet MS" w:eastAsia="Trebuchet MS" w:hAnsi="Trebuchet MS" w:cs="Trebuchet MS"/>
          <w:sz w:val="28"/>
          <w:szCs w:val="28"/>
        </w:rPr>
        <w:t>. This</w:t>
      </w:r>
      <w:r w:rsidR="00963546">
        <w:rPr>
          <w:rFonts w:ascii="Trebuchet MS" w:eastAsia="Trebuchet MS" w:hAnsi="Trebuchet MS" w:cs="Trebuchet MS"/>
          <w:spacing w:val="4"/>
          <w:sz w:val="28"/>
          <w:szCs w:val="28"/>
        </w:rPr>
        <w:t xml:space="preserve"> </w:t>
      </w:r>
      <w:r w:rsidR="00963546">
        <w:rPr>
          <w:rFonts w:ascii="Trebuchet MS" w:eastAsia="Trebuchet MS" w:hAnsi="Trebuchet MS" w:cs="Trebuchet MS"/>
          <w:sz w:val="28"/>
          <w:szCs w:val="28"/>
        </w:rPr>
        <w:t>booklet</w:t>
      </w:r>
      <w:r w:rsidR="00963546">
        <w:rPr>
          <w:rFonts w:ascii="Trebuchet MS" w:eastAsia="Trebuchet MS" w:hAnsi="Trebuchet MS" w:cs="Trebuchet MS"/>
          <w:spacing w:val="4"/>
          <w:sz w:val="28"/>
          <w:szCs w:val="28"/>
        </w:rPr>
        <w:t xml:space="preserve"> </w:t>
      </w:r>
      <w:r w:rsidR="00963546">
        <w:rPr>
          <w:rFonts w:ascii="Trebuchet MS" w:eastAsia="Trebuchet MS" w:hAnsi="Trebuchet MS" w:cs="Trebuchet MS"/>
          <w:sz w:val="28"/>
          <w:szCs w:val="28"/>
        </w:rPr>
        <w:t>p</w:t>
      </w:r>
      <w:r w:rsidR="00963546">
        <w:rPr>
          <w:rFonts w:ascii="Trebuchet MS" w:eastAsia="Trebuchet MS" w:hAnsi="Trebuchet MS" w:cs="Trebuchet MS"/>
          <w:spacing w:val="-2"/>
          <w:sz w:val="28"/>
          <w:szCs w:val="28"/>
        </w:rPr>
        <w:t>r</w:t>
      </w:r>
      <w:r w:rsidR="00963546">
        <w:rPr>
          <w:rFonts w:ascii="Trebuchet MS" w:eastAsia="Trebuchet MS" w:hAnsi="Trebuchet MS" w:cs="Trebuchet MS"/>
          <w:sz w:val="28"/>
          <w:szCs w:val="28"/>
        </w:rPr>
        <w:t>ov</w:t>
      </w:r>
      <w:r w:rsidR="00963546">
        <w:rPr>
          <w:rFonts w:ascii="Trebuchet MS" w:eastAsia="Trebuchet MS" w:hAnsi="Trebuchet MS" w:cs="Trebuchet MS"/>
          <w:spacing w:val="-1"/>
          <w:sz w:val="28"/>
          <w:szCs w:val="28"/>
        </w:rPr>
        <w:t>i</w:t>
      </w:r>
      <w:r w:rsidR="00963546">
        <w:rPr>
          <w:rFonts w:ascii="Trebuchet MS" w:eastAsia="Trebuchet MS" w:hAnsi="Trebuchet MS" w:cs="Trebuchet MS"/>
          <w:sz w:val="28"/>
          <w:szCs w:val="28"/>
        </w:rPr>
        <w:t>des</w:t>
      </w:r>
      <w:r w:rsidR="00963546">
        <w:rPr>
          <w:rFonts w:ascii="Trebuchet MS" w:eastAsia="Trebuchet MS" w:hAnsi="Trebuchet MS" w:cs="Trebuchet MS"/>
          <w:spacing w:val="4"/>
          <w:sz w:val="28"/>
          <w:szCs w:val="28"/>
        </w:rPr>
        <w:t xml:space="preserve"> </w:t>
      </w:r>
      <w:r w:rsidR="00963546">
        <w:rPr>
          <w:rFonts w:ascii="Trebuchet MS" w:eastAsia="Trebuchet MS" w:hAnsi="Trebuchet MS" w:cs="Trebuchet MS"/>
          <w:spacing w:val="-1"/>
          <w:sz w:val="28"/>
          <w:szCs w:val="28"/>
        </w:rPr>
        <w:t>r</w:t>
      </w:r>
      <w:r w:rsidR="00963546">
        <w:rPr>
          <w:rFonts w:ascii="Trebuchet MS" w:eastAsia="Trebuchet MS" w:hAnsi="Trebuchet MS" w:cs="Trebuchet MS"/>
          <w:sz w:val="28"/>
          <w:szCs w:val="28"/>
        </w:rPr>
        <w:t>ec</w:t>
      </w:r>
      <w:r w:rsidR="00963546">
        <w:rPr>
          <w:rFonts w:ascii="Trebuchet MS" w:eastAsia="Trebuchet MS" w:hAnsi="Trebuchet MS" w:cs="Trebuchet MS"/>
          <w:spacing w:val="1"/>
          <w:sz w:val="28"/>
          <w:szCs w:val="28"/>
        </w:rPr>
        <w:t>o</w:t>
      </w:r>
      <w:r w:rsidR="00963546">
        <w:rPr>
          <w:rFonts w:ascii="Trebuchet MS" w:eastAsia="Trebuchet MS" w:hAnsi="Trebuchet MS" w:cs="Trebuchet MS"/>
          <w:sz w:val="28"/>
          <w:szCs w:val="28"/>
        </w:rPr>
        <w:t>mmen</w:t>
      </w:r>
      <w:r w:rsidR="00963546">
        <w:rPr>
          <w:rFonts w:ascii="Trebuchet MS" w:eastAsia="Trebuchet MS" w:hAnsi="Trebuchet MS" w:cs="Trebuchet MS"/>
          <w:spacing w:val="-3"/>
          <w:sz w:val="28"/>
          <w:szCs w:val="28"/>
        </w:rPr>
        <w:t>d</w:t>
      </w:r>
      <w:r w:rsidR="00963546">
        <w:rPr>
          <w:rFonts w:ascii="Trebuchet MS" w:eastAsia="Trebuchet MS" w:hAnsi="Trebuchet MS" w:cs="Trebuchet MS"/>
          <w:spacing w:val="-1"/>
          <w:sz w:val="28"/>
          <w:szCs w:val="28"/>
        </w:rPr>
        <w:t>a</w:t>
      </w:r>
      <w:r w:rsidR="00963546">
        <w:rPr>
          <w:rFonts w:ascii="Trebuchet MS" w:eastAsia="Trebuchet MS" w:hAnsi="Trebuchet MS" w:cs="Trebuchet MS"/>
          <w:sz w:val="28"/>
          <w:szCs w:val="28"/>
        </w:rPr>
        <w:t>t</w:t>
      </w:r>
      <w:r w:rsidR="00963546">
        <w:rPr>
          <w:rFonts w:ascii="Trebuchet MS" w:eastAsia="Trebuchet MS" w:hAnsi="Trebuchet MS" w:cs="Trebuchet MS"/>
          <w:spacing w:val="-2"/>
          <w:sz w:val="28"/>
          <w:szCs w:val="28"/>
        </w:rPr>
        <w:t>i</w:t>
      </w:r>
      <w:r w:rsidR="00963546">
        <w:rPr>
          <w:rFonts w:ascii="Trebuchet MS" w:eastAsia="Trebuchet MS" w:hAnsi="Trebuchet MS" w:cs="Trebuchet MS"/>
          <w:sz w:val="28"/>
          <w:szCs w:val="28"/>
        </w:rPr>
        <w:t>ons,</w:t>
      </w:r>
      <w:r w:rsidR="00963546">
        <w:rPr>
          <w:rFonts w:ascii="Trebuchet MS" w:eastAsia="Trebuchet MS" w:hAnsi="Trebuchet MS" w:cs="Trebuchet MS"/>
          <w:spacing w:val="5"/>
          <w:sz w:val="28"/>
          <w:szCs w:val="28"/>
        </w:rPr>
        <w:t xml:space="preserve"> </w:t>
      </w:r>
      <w:r w:rsidR="00963546">
        <w:rPr>
          <w:rFonts w:ascii="Trebuchet MS" w:eastAsia="Trebuchet MS" w:hAnsi="Trebuchet MS" w:cs="Trebuchet MS"/>
          <w:sz w:val="28"/>
          <w:szCs w:val="28"/>
        </w:rPr>
        <w:t>gui</w:t>
      </w:r>
      <w:r w:rsidR="00963546">
        <w:rPr>
          <w:rFonts w:ascii="Trebuchet MS" w:eastAsia="Trebuchet MS" w:hAnsi="Trebuchet MS" w:cs="Trebuchet MS"/>
          <w:spacing w:val="-1"/>
          <w:sz w:val="28"/>
          <w:szCs w:val="28"/>
        </w:rPr>
        <w:t>d</w:t>
      </w:r>
      <w:r w:rsidR="00963546">
        <w:rPr>
          <w:rFonts w:ascii="Trebuchet MS" w:eastAsia="Trebuchet MS" w:hAnsi="Trebuchet MS" w:cs="Trebuchet MS"/>
          <w:sz w:val="28"/>
          <w:szCs w:val="28"/>
        </w:rPr>
        <w:t>e</w:t>
      </w:r>
      <w:r w:rsidR="00963546">
        <w:rPr>
          <w:rFonts w:ascii="Trebuchet MS" w:eastAsia="Trebuchet MS" w:hAnsi="Trebuchet MS" w:cs="Trebuchet MS"/>
          <w:spacing w:val="1"/>
          <w:sz w:val="28"/>
          <w:szCs w:val="28"/>
        </w:rPr>
        <w:t>l</w:t>
      </w:r>
      <w:r w:rsidR="00963546">
        <w:rPr>
          <w:rFonts w:ascii="Trebuchet MS" w:eastAsia="Trebuchet MS" w:hAnsi="Trebuchet MS" w:cs="Trebuchet MS"/>
          <w:sz w:val="28"/>
          <w:szCs w:val="28"/>
        </w:rPr>
        <w:t>ines</w:t>
      </w:r>
      <w:r w:rsidR="00963546">
        <w:rPr>
          <w:rFonts w:ascii="Trebuchet MS" w:eastAsia="Trebuchet MS" w:hAnsi="Trebuchet MS" w:cs="Trebuchet MS"/>
          <w:spacing w:val="4"/>
          <w:sz w:val="28"/>
          <w:szCs w:val="28"/>
        </w:rPr>
        <w:t xml:space="preserve"> </w:t>
      </w:r>
      <w:r w:rsidR="00963546">
        <w:rPr>
          <w:rFonts w:ascii="Trebuchet MS" w:eastAsia="Trebuchet MS" w:hAnsi="Trebuchet MS" w:cs="Trebuchet MS"/>
          <w:spacing w:val="-1"/>
          <w:sz w:val="28"/>
          <w:szCs w:val="28"/>
        </w:rPr>
        <w:t>a</w:t>
      </w:r>
      <w:r w:rsidR="00963546">
        <w:rPr>
          <w:rFonts w:ascii="Trebuchet MS" w:eastAsia="Trebuchet MS" w:hAnsi="Trebuchet MS" w:cs="Trebuchet MS"/>
          <w:sz w:val="28"/>
          <w:szCs w:val="28"/>
        </w:rPr>
        <w:t>nd</w:t>
      </w:r>
      <w:r w:rsidR="00963546">
        <w:rPr>
          <w:rFonts w:ascii="Trebuchet MS" w:eastAsia="Trebuchet MS" w:hAnsi="Trebuchet MS" w:cs="Trebuchet MS"/>
          <w:spacing w:val="5"/>
          <w:sz w:val="28"/>
          <w:szCs w:val="28"/>
        </w:rPr>
        <w:t xml:space="preserve"> </w:t>
      </w:r>
      <w:r w:rsidR="00963546">
        <w:rPr>
          <w:rFonts w:ascii="Trebuchet MS" w:eastAsia="Trebuchet MS" w:hAnsi="Trebuchet MS" w:cs="Trebuchet MS"/>
          <w:sz w:val="28"/>
          <w:szCs w:val="28"/>
        </w:rPr>
        <w:t xml:space="preserve">is </w:t>
      </w:r>
      <w:r w:rsidR="00963546">
        <w:rPr>
          <w:rFonts w:ascii="Trebuchet MS" w:eastAsia="Trebuchet MS" w:hAnsi="Trebuchet MS" w:cs="Trebuchet MS"/>
          <w:spacing w:val="-1"/>
          <w:sz w:val="28"/>
          <w:szCs w:val="28"/>
        </w:rPr>
        <w:t>r</w:t>
      </w:r>
      <w:r w:rsidR="00963546">
        <w:rPr>
          <w:rFonts w:ascii="Trebuchet MS" w:eastAsia="Trebuchet MS" w:hAnsi="Trebuchet MS" w:cs="Trebuchet MS"/>
          <w:sz w:val="28"/>
          <w:szCs w:val="28"/>
        </w:rPr>
        <w:t>ec</w:t>
      </w:r>
      <w:r w:rsidR="00963546">
        <w:rPr>
          <w:rFonts w:ascii="Trebuchet MS" w:eastAsia="Trebuchet MS" w:hAnsi="Trebuchet MS" w:cs="Trebuchet MS"/>
          <w:spacing w:val="1"/>
          <w:sz w:val="28"/>
          <w:szCs w:val="28"/>
        </w:rPr>
        <w:t>o</w:t>
      </w:r>
      <w:r w:rsidR="00963546">
        <w:rPr>
          <w:rFonts w:ascii="Trebuchet MS" w:eastAsia="Trebuchet MS" w:hAnsi="Trebuchet MS" w:cs="Trebuchet MS"/>
          <w:spacing w:val="-1"/>
          <w:sz w:val="28"/>
          <w:szCs w:val="28"/>
        </w:rPr>
        <w:t>r</w:t>
      </w:r>
      <w:r w:rsidR="00963546">
        <w:rPr>
          <w:rFonts w:ascii="Trebuchet MS" w:eastAsia="Trebuchet MS" w:hAnsi="Trebuchet MS" w:cs="Trebuchet MS"/>
          <w:sz w:val="28"/>
          <w:szCs w:val="28"/>
        </w:rPr>
        <w:t xml:space="preserve">d  of </w:t>
      </w:r>
      <w:r w:rsidR="00963546">
        <w:rPr>
          <w:rFonts w:ascii="Trebuchet MS" w:eastAsia="Trebuchet MS" w:hAnsi="Trebuchet MS" w:cs="Trebuchet MS"/>
          <w:spacing w:val="1"/>
          <w:sz w:val="28"/>
          <w:szCs w:val="28"/>
        </w:rPr>
        <w:t xml:space="preserve"> </w:t>
      </w:r>
      <w:r w:rsidR="00963546">
        <w:rPr>
          <w:rFonts w:ascii="Trebuchet MS" w:eastAsia="Trebuchet MS" w:hAnsi="Trebuchet MS" w:cs="Trebuchet MS"/>
          <w:spacing w:val="-1"/>
          <w:sz w:val="28"/>
          <w:szCs w:val="28"/>
        </w:rPr>
        <w:t>a</w:t>
      </w:r>
      <w:r w:rsidR="00963546">
        <w:rPr>
          <w:rFonts w:ascii="Trebuchet MS" w:eastAsia="Trebuchet MS" w:hAnsi="Trebuchet MS" w:cs="Trebuchet MS"/>
          <w:spacing w:val="1"/>
          <w:sz w:val="28"/>
          <w:szCs w:val="28"/>
        </w:rPr>
        <w:t>l</w:t>
      </w:r>
      <w:r w:rsidR="00963546">
        <w:rPr>
          <w:rFonts w:ascii="Trebuchet MS" w:eastAsia="Trebuchet MS" w:hAnsi="Trebuchet MS" w:cs="Trebuchet MS"/>
          <w:sz w:val="28"/>
          <w:szCs w:val="28"/>
        </w:rPr>
        <w:t xml:space="preserve">l </w:t>
      </w:r>
      <w:r w:rsidR="00963546">
        <w:rPr>
          <w:rFonts w:ascii="Trebuchet MS" w:eastAsia="Trebuchet MS" w:hAnsi="Trebuchet MS" w:cs="Trebuchet MS"/>
          <w:spacing w:val="1"/>
          <w:sz w:val="28"/>
          <w:szCs w:val="28"/>
        </w:rPr>
        <w:t xml:space="preserve"> </w:t>
      </w:r>
      <w:r w:rsidR="00963546">
        <w:rPr>
          <w:rFonts w:ascii="Trebuchet MS" w:eastAsia="Trebuchet MS" w:hAnsi="Trebuchet MS" w:cs="Trebuchet MS"/>
          <w:spacing w:val="-1"/>
          <w:sz w:val="28"/>
          <w:szCs w:val="28"/>
        </w:rPr>
        <w:t>r</w:t>
      </w:r>
      <w:r w:rsidR="00963546">
        <w:rPr>
          <w:rFonts w:ascii="Trebuchet MS" w:eastAsia="Trebuchet MS" w:hAnsi="Trebuchet MS" w:cs="Trebuchet MS"/>
          <w:sz w:val="28"/>
          <w:szCs w:val="28"/>
        </w:rPr>
        <w:t>e</w:t>
      </w:r>
      <w:r w:rsidR="00963546">
        <w:rPr>
          <w:rFonts w:ascii="Trebuchet MS" w:eastAsia="Trebuchet MS" w:hAnsi="Trebuchet MS" w:cs="Trebuchet MS"/>
          <w:spacing w:val="1"/>
          <w:sz w:val="28"/>
          <w:szCs w:val="28"/>
        </w:rPr>
        <w:t>l</w:t>
      </w:r>
      <w:r w:rsidR="00963546">
        <w:rPr>
          <w:rFonts w:ascii="Trebuchet MS" w:eastAsia="Trebuchet MS" w:hAnsi="Trebuchet MS" w:cs="Trebuchet MS"/>
          <w:spacing w:val="-1"/>
          <w:sz w:val="28"/>
          <w:szCs w:val="28"/>
        </w:rPr>
        <w:t>a</w:t>
      </w:r>
      <w:r w:rsidR="00963546">
        <w:rPr>
          <w:rFonts w:ascii="Trebuchet MS" w:eastAsia="Trebuchet MS" w:hAnsi="Trebuchet MS" w:cs="Trebuchet MS"/>
          <w:sz w:val="28"/>
          <w:szCs w:val="28"/>
        </w:rPr>
        <w:t>ted</w:t>
      </w:r>
      <w:r w:rsidR="00963546">
        <w:rPr>
          <w:rFonts w:ascii="Trebuchet MS" w:eastAsia="Trebuchet MS" w:hAnsi="Trebuchet MS" w:cs="Trebuchet MS"/>
          <w:spacing w:val="83"/>
          <w:sz w:val="28"/>
          <w:szCs w:val="28"/>
        </w:rPr>
        <w:t xml:space="preserve"> </w:t>
      </w:r>
      <w:r w:rsidR="00963546">
        <w:rPr>
          <w:rFonts w:ascii="Trebuchet MS" w:eastAsia="Trebuchet MS" w:hAnsi="Trebuchet MS" w:cs="Trebuchet MS"/>
          <w:spacing w:val="-1"/>
          <w:sz w:val="28"/>
          <w:szCs w:val="28"/>
        </w:rPr>
        <w:t>a</w:t>
      </w:r>
      <w:r w:rsidR="00963546">
        <w:rPr>
          <w:rFonts w:ascii="Trebuchet MS" w:eastAsia="Trebuchet MS" w:hAnsi="Trebuchet MS" w:cs="Trebuchet MS"/>
          <w:sz w:val="28"/>
          <w:szCs w:val="28"/>
        </w:rPr>
        <w:t>ct</w:t>
      </w:r>
      <w:r w:rsidR="00963546">
        <w:rPr>
          <w:rFonts w:ascii="Trebuchet MS" w:eastAsia="Trebuchet MS" w:hAnsi="Trebuchet MS" w:cs="Trebuchet MS"/>
          <w:spacing w:val="-2"/>
          <w:sz w:val="28"/>
          <w:szCs w:val="28"/>
        </w:rPr>
        <w:t>i</w:t>
      </w:r>
      <w:r w:rsidR="00963546">
        <w:rPr>
          <w:rFonts w:ascii="Trebuchet MS" w:eastAsia="Trebuchet MS" w:hAnsi="Trebuchet MS" w:cs="Trebuchet MS"/>
          <w:sz w:val="28"/>
          <w:szCs w:val="28"/>
        </w:rPr>
        <w:t>vit</w:t>
      </w:r>
      <w:r w:rsidR="00963546">
        <w:rPr>
          <w:rFonts w:ascii="Trebuchet MS" w:eastAsia="Trebuchet MS" w:hAnsi="Trebuchet MS" w:cs="Trebuchet MS"/>
          <w:spacing w:val="-1"/>
          <w:sz w:val="28"/>
          <w:szCs w:val="28"/>
        </w:rPr>
        <w:t>i</w:t>
      </w:r>
      <w:r w:rsidR="00963546">
        <w:rPr>
          <w:rFonts w:ascii="Trebuchet MS" w:eastAsia="Trebuchet MS" w:hAnsi="Trebuchet MS" w:cs="Trebuchet MS"/>
          <w:sz w:val="28"/>
          <w:szCs w:val="28"/>
        </w:rPr>
        <w:t xml:space="preserve">es </w:t>
      </w:r>
      <w:r w:rsidR="00963546">
        <w:rPr>
          <w:rFonts w:ascii="Trebuchet MS" w:eastAsia="Trebuchet MS" w:hAnsi="Trebuchet MS" w:cs="Trebuchet MS"/>
          <w:spacing w:val="3"/>
          <w:sz w:val="28"/>
          <w:szCs w:val="28"/>
        </w:rPr>
        <w:t xml:space="preserve"> </w:t>
      </w:r>
      <w:r w:rsidR="00963546">
        <w:rPr>
          <w:rFonts w:ascii="Trebuchet MS" w:eastAsia="Trebuchet MS" w:hAnsi="Trebuchet MS" w:cs="Trebuchet MS"/>
          <w:spacing w:val="-1"/>
          <w:sz w:val="28"/>
          <w:szCs w:val="28"/>
        </w:rPr>
        <w:t>ass</w:t>
      </w:r>
      <w:r w:rsidR="00963546">
        <w:rPr>
          <w:rFonts w:ascii="Trebuchet MS" w:eastAsia="Trebuchet MS" w:hAnsi="Trebuchet MS" w:cs="Trebuchet MS"/>
          <w:spacing w:val="3"/>
          <w:sz w:val="28"/>
          <w:szCs w:val="28"/>
        </w:rPr>
        <w:t>o</w:t>
      </w:r>
      <w:r w:rsidR="00963546">
        <w:rPr>
          <w:rFonts w:ascii="Trebuchet MS" w:eastAsia="Trebuchet MS" w:hAnsi="Trebuchet MS" w:cs="Trebuchet MS"/>
          <w:sz w:val="28"/>
          <w:szCs w:val="28"/>
        </w:rPr>
        <w:t>ci</w:t>
      </w:r>
      <w:r w:rsidR="00963546">
        <w:rPr>
          <w:rFonts w:ascii="Trebuchet MS" w:eastAsia="Trebuchet MS" w:hAnsi="Trebuchet MS" w:cs="Trebuchet MS"/>
          <w:spacing w:val="-2"/>
          <w:sz w:val="28"/>
          <w:szCs w:val="28"/>
        </w:rPr>
        <w:t>a</w:t>
      </w:r>
      <w:r w:rsidR="00963546">
        <w:rPr>
          <w:rFonts w:ascii="Trebuchet MS" w:eastAsia="Trebuchet MS" w:hAnsi="Trebuchet MS" w:cs="Trebuchet MS"/>
          <w:sz w:val="28"/>
          <w:szCs w:val="28"/>
        </w:rPr>
        <w:t>ted</w:t>
      </w:r>
      <w:r w:rsidR="00963546">
        <w:rPr>
          <w:rFonts w:ascii="Trebuchet MS" w:eastAsia="Trebuchet MS" w:hAnsi="Trebuchet MS" w:cs="Trebuchet MS"/>
          <w:spacing w:val="83"/>
          <w:sz w:val="28"/>
          <w:szCs w:val="28"/>
        </w:rPr>
        <w:t xml:space="preserve"> </w:t>
      </w:r>
      <w:r w:rsidR="00963546">
        <w:rPr>
          <w:rFonts w:ascii="Trebuchet MS" w:eastAsia="Trebuchet MS" w:hAnsi="Trebuchet MS" w:cs="Trebuchet MS"/>
          <w:sz w:val="28"/>
          <w:szCs w:val="28"/>
        </w:rPr>
        <w:t>w</w:t>
      </w:r>
      <w:r w:rsidR="00963546">
        <w:rPr>
          <w:rFonts w:ascii="Trebuchet MS" w:eastAsia="Trebuchet MS" w:hAnsi="Trebuchet MS" w:cs="Trebuchet MS"/>
          <w:spacing w:val="-1"/>
          <w:sz w:val="28"/>
          <w:szCs w:val="28"/>
        </w:rPr>
        <w:t>i</w:t>
      </w:r>
      <w:r w:rsidR="00963546">
        <w:rPr>
          <w:rFonts w:ascii="Trebuchet MS" w:eastAsia="Trebuchet MS" w:hAnsi="Trebuchet MS" w:cs="Trebuchet MS"/>
          <w:sz w:val="28"/>
          <w:szCs w:val="28"/>
        </w:rPr>
        <w:t>th</w:t>
      </w:r>
      <w:r w:rsidR="00963546">
        <w:rPr>
          <w:rFonts w:ascii="Trebuchet MS" w:eastAsia="Trebuchet MS" w:hAnsi="Trebuchet MS" w:cs="Trebuchet MS"/>
          <w:spacing w:val="83"/>
          <w:sz w:val="28"/>
          <w:szCs w:val="28"/>
        </w:rPr>
        <w:t xml:space="preserve"> </w:t>
      </w:r>
      <w:r w:rsidR="00963546">
        <w:rPr>
          <w:rFonts w:ascii="Trebuchet MS" w:eastAsia="Trebuchet MS" w:hAnsi="Trebuchet MS" w:cs="Trebuchet MS"/>
          <w:spacing w:val="2"/>
          <w:sz w:val="28"/>
          <w:szCs w:val="28"/>
        </w:rPr>
        <w:t>p</w:t>
      </w:r>
      <w:r w:rsidR="00963546">
        <w:rPr>
          <w:rFonts w:ascii="Trebuchet MS" w:eastAsia="Trebuchet MS" w:hAnsi="Trebuchet MS" w:cs="Trebuchet MS"/>
          <w:spacing w:val="-1"/>
          <w:sz w:val="28"/>
          <w:szCs w:val="28"/>
        </w:rPr>
        <w:t>r</w:t>
      </w:r>
      <w:r w:rsidR="00963546">
        <w:rPr>
          <w:rFonts w:ascii="Trebuchet MS" w:eastAsia="Trebuchet MS" w:hAnsi="Trebuchet MS" w:cs="Trebuchet MS"/>
          <w:sz w:val="28"/>
          <w:szCs w:val="28"/>
        </w:rPr>
        <w:t>oj</w:t>
      </w:r>
      <w:r w:rsidR="00963546">
        <w:rPr>
          <w:rFonts w:ascii="Trebuchet MS" w:eastAsia="Trebuchet MS" w:hAnsi="Trebuchet MS" w:cs="Trebuchet MS"/>
          <w:spacing w:val="1"/>
          <w:sz w:val="28"/>
          <w:szCs w:val="28"/>
        </w:rPr>
        <w:t>e</w:t>
      </w:r>
      <w:r w:rsidR="00963546">
        <w:rPr>
          <w:rFonts w:ascii="Trebuchet MS" w:eastAsia="Trebuchet MS" w:hAnsi="Trebuchet MS" w:cs="Trebuchet MS"/>
          <w:sz w:val="28"/>
          <w:szCs w:val="28"/>
        </w:rPr>
        <w:t>ct  wo</w:t>
      </w:r>
      <w:r w:rsidR="00963546">
        <w:rPr>
          <w:rFonts w:ascii="Trebuchet MS" w:eastAsia="Trebuchet MS" w:hAnsi="Trebuchet MS" w:cs="Trebuchet MS"/>
          <w:spacing w:val="-1"/>
          <w:sz w:val="28"/>
          <w:szCs w:val="28"/>
        </w:rPr>
        <w:t>r</w:t>
      </w:r>
      <w:r w:rsidR="00963546">
        <w:rPr>
          <w:rFonts w:ascii="Trebuchet MS" w:eastAsia="Trebuchet MS" w:hAnsi="Trebuchet MS" w:cs="Trebuchet MS"/>
          <w:sz w:val="28"/>
          <w:szCs w:val="28"/>
        </w:rPr>
        <w:t>k.</w:t>
      </w:r>
      <w:r w:rsidR="00963546">
        <w:rPr>
          <w:rFonts w:ascii="Trebuchet MS" w:eastAsia="Trebuchet MS" w:hAnsi="Trebuchet MS" w:cs="Trebuchet MS"/>
          <w:spacing w:val="80"/>
          <w:sz w:val="28"/>
          <w:szCs w:val="28"/>
        </w:rPr>
        <w:t xml:space="preserve"> </w:t>
      </w:r>
      <w:r w:rsidR="00963546">
        <w:rPr>
          <w:rFonts w:ascii="Trebuchet MS" w:eastAsia="Trebuchet MS" w:hAnsi="Trebuchet MS" w:cs="Trebuchet MS"/>
          <w:sz w:val="28"/>
          <w:szCs w:val="28"/>
        </w:rPr>
        <w:t>This</w:t>
      </w:r>
      <w:r w:rsidR="00963546">
        <w:rPr>
          <w:rFonts w:ascii="Trebuchet MS" w:eastAsia="Trebuchet MS" w:hAnsi="Trebuchet MS" w:cs="Trebuchet MS"/>
          <w:spacing w:val="83"/>
          <w:sz w:val="28"/>
          <w:szCs w:val="28"/>
        </w:rPr>
        <w:t xml:space="preserve"> </w:t>
      </w:r>
      <w:r w:rsidR="00963546">
        <w:rPr>
          <w:rFonts w:ascii="Trebuchet MS" w:eastAsia="Trebuchet MS" w:hAnsi="Trebuchet MS" w:cs="Trebuchet MS"/>
          <w:sz w:val="28"/>
          <w:szCs w:val="28"/>
        </w:rPr>
        <w:t>book</w:t>
      </w:r>
      <w:r w:rsidR="00963546">
        <w:rPr>
          <w:rFonts w:ascii="Trebuchet MS" w:eastAsia="Trebuchet MS" w:hAnsi="Trebuchet MS" w:cs="Trebuchet MS"/>
          <w:spacing w:val="1"/>
          <w:sz w:val="28"/>
          <w:szCs w:val="28"/>
        </w:rPr>
        <w:t>l</w:t>
      </w:r>
      <w:r w:rsidR="00963546">
        <w:rPr>
          <w:rFonts w:ascii="Trebuchet MS" w:eastAsia="Trebuchet MS" w:hAnsi="Trebuchet MS" w:cs="Trebuchet MS"/>
          <w:sz w:val="28"/>
          <w:szCs w:val="28"/>
        </w:rPr>
        <w:t>et  is p</w:t>
      </w:r>
      <w:r w:rsidR="00963546">
        <w:rPr>
          <w:rFonts w:ascii="Trebuchet MS" w:eastAsia="Trebuchet MS" w:hAnsi="Trebuchet MS" w:cs="Trebuchet MS"/>
          <w:spacing w:val="-2"/>
          <w:sz w:val="28"/>
          <w:szCs w:val="28"/>
        </w:rPr>
        <w:t>r</w:t>
      </w:r>
      <w:r w:rsidR="00963546">
        <w:rPr>
          <w:rFonts w:ascii="Trebuchet MS" w:eastAsia="Trebuchet MS" w:hAnsi="Trebuchet MS" w:cs="Trebuchet MS"/>
          <w:sz w:val="28"/>
          <w:szCs w:val="28"/>
        </w:rPr>
        <w:t>ov</w:t>
      </w:r>
      <w:r w:rsidR="00963546">
        <w:rPr>
          <w:rFonts w:ascii="Trebuchet MS" w:eastAsia="Trebuchet MS" w:hAnsi="Trebuchet MS" w:cs="Trebuchet MS"/>
          <w:spacing w:val="-1"/>
          <w:sz w:val="28"/>
          <w:szCs w:val="28"/>
        </w:rPr>
        <w:t>i</w:t>
      </w:r>
      <w:r w:rsidR="00963546">
        <w:rPr>
          <w:rFonts w:ascii="Trebuchet MS" w:eastAsia="Trebuchet MS" w:hAnsi="Trebuchet MS" w:cs="Trebuchet MS"/>
          <w:sz w:val="28"/>
          <w:szCs w:val="28"/>
        </w:rPr>
        <w:t>ded</w:t>
      </w:r>
      <w:r w:rsidR="00963546">
        <w:rPr>
          <w:rFonts w:ascii="Trebuchet MS" w:eastAsia="Trebuchet MS" w:hAnsi="Trebuchet MS" w:cs="Trebuchet MS"/>
          <w:spacing w:val="57"/>
          <w:sz w:val="28"/>
          <w:szCs w:val="28"/>
        </w:rPr>
        <w:t xml:space="preserve"> </w:t>
      </w:r>
      <w:r w:rsidR="00963546">
        <w:rPr>
          <w:rFonts w:ascii="Trebuchet MS" w:eastAsia="Trebuchet MS" w:hAnsi="Trebuchet MS" w:cs="Trebuchet MS"/>
          <w:sz w:val="28"/>
          <w:szCs w:val="28"/>
        </w:rPr>
        <w:t>w</w:t>
      </w:r>
      <w:r w:rsidR="00963546">
        <w:rPr>
          <w:rFonts w:ascii="Trebuchet MS" w:eastAsia="Trebuchet MS" w:hAnsi="Trebuchet MS" w:cs="Trebuchet MS"/>
          <w:spacing w:val="-1"/>
          <w:sz w:val="28"/>
          <w:szCs w:val="28"/>
        </w:rPr>
        <w:t>i</w:t>
      </w:r>
      <w:r w:rsidR="00963546">
        <w:rPr>
          <w:rFonts w:ascii="Trebuchet MS" w:eastAsia="Trebuchet MS" w:hAnsi="Trebuchet MS" w:cs="Trebuchet MS"/>
          <w:sz w:val="28"/>
          <w:szCs w:val="28"/>
        </w:rPr>
        <w:t>th</w:t>
      </w:r>
      <w:r w:rsidR="00963546">
        <w:rPr>
          <w:rFonts w:ascii="Trebuchet MS" w:eastAsia="Trebuchet MS" w:hAnsi="Trebuchet MS" w:cs="Trebuchet MS"/>
          <w:spacing w:val="56"/>
          <w:sz w:val="28"/>
          <w:szCs w:val="28"/>
        </w:rPr>
        <w:t xml:space="preserve"> </w:t>
      </w:r>
      <w:r w:rsidR="00963546">
        <w:rPr>
          <w:rFonts w:ascii="Trebuchet MS" w:eastAsia="Trebuchet MS" w:hAnsi="Trebuchet MS" w:cs="Trebuchet MS"/>
          <w:sz w:val="28"/>
          <w:szCs w:val="28"/>
        </w:rPr>
        <w:t>a</w:t>
      </w:r>
      <w:r w:rsidR="00963546">
        <w:rPr>
          <w:rFonts w:ascii="Trebuchet MS" w:eastAsia="Trebuchet MS" w:hAnsi="Trebuchet MS" w:cs="Trebuchet MS"/>
          <w:spacing w:val="55"/>
          <w:sz w:val="28"/>
          <w:szCs w:val="28"/>
        </w:rPr>
        <w:t xml:space="preserve"> </w:t>
      </w:r>
      <w:r w:rsidR="00963546">
        <w:rPr>
          <w:rFonts w:ascii="Trebuchet MS" w:eastAsia="Trebuchet MS" w:hAnsi="Trebuchet MS" w:cs="Trebuchet MS"/>
          <w:spacing w:val="3"/>
          <w:sz w:val="28"/>
          <w:szCs w:val="28"/>
        </w:rPr>
        <w:t>g</w:t>
      </w:r>
      <w:r w:rsidR="00963546">
        <w:rPr>
          <w:rFonts w:ascii="Trebuchet MS" w:eastAsia="Trebuchet MS" w:hAnsi="Trebuchet MS" w:cs="Trebuchet MS"/>
          <w:sz w:val="28"/>
          <w:szCs w:val="28"/>
        </w:rPr>
        <w:t>enuine</w:t>
      </w:r>
      <w:r w:rsidR="00963546">
        <w:rPr>
          <w:rFonts w:ascii="Trebuchet MS" w:eastAsia="Trebuchet MS" w:hAnsi="Trebuchet MS" w:cs="Trebuchet MS"/>
          <w:spacing w:val="57"/>
          <w:sz w:val="28"/>
          <w:szCs w:val="28"/>
        </w:rPr>
        <w:t xml:space="preserve"> </w:t>
      </w:r>
      <w:r w:rsidR="00963546">
        <w:rPr>
          <w:rFonts w:ascii="Trebuchet MS" w:eastAsia="Trebuchet MS" w:hAnsi="Trebuchet MS" w:cs="Trebuchet MS"/>
          <w:sz w:val="28"/>
          <w:szCs w:val="28"/>
        </w:rPr>
        <w:t>in</w:t>
      </w:r>
      <w:r w:rsidR="00963546">
        <w:rPr>
          <w:rFonts w:ascii="Trebuchet MS" w:eastAsia="Trebuchet MS" w:hAnsi="Trebuchet MS" w:cs="Trebuchet MS"/>
          <w:spacing w:val="-2"/>
          <w:sz w:val="28"/>
          <w:szCs w:val="28"/>
        </w:rPr>
        <w:t>t</w:t>
      </w:r>
      <w:r w:rsidR="00963546">
        <w:rPr>
          <w:rFonts w:ascii="Trebuchet MS" w:eastAsia="Trebuchet MS" w:hAnsi="Trebuchet MS" w:cs="Trebuchet MS"/>
          <w:sz w:val="28"/>
          <w:szCs w:val="28"/>
        </w:rPr>
        <w:t>ent</w:t>
      </w:r>
      <w:r w:rsidR="00963546">
        <w:rPr>
          <w:rFonts w:ascii="Trebuchet MS" w:eastAsia="Trebuchet MS" w:hAnsi="Trebuchet MS" w:cs="Trebuchet MS"/>
          <w:spacing w:val="56"/>
          <w:sz w:val="28"/>
          <w:szCs w:val="28"/>
        </w:rPr>
        <w:t xml:space="preserve"> </w:t>
      </w:r>
      <w:r w:rsidR="00963546">
        <w:rPr>
          <w:rFonts w:ascii="Trebuchet MS" w:eastAsia="Trebuchet MS" w:hAnsi="Trebuchet MS" w:cs="Trebuchet MS"/>
          <w:sz w:val="28"/>
          <w:szCs w:val="28"/>
        </w:rPr>
        <w:t>to</w:t>
      </w:r>
      <w:r w:rsidR="00963546">
        <w:rPr>
          <w:rFonts w:ascii="Trebuchet MS" w:eastAsia="Trebuchet MS" w:hAnsi="Trebuchet MS" w:cs="Trebuchet MS"/>
          <w:spacing w:val="56"/>
          <w:sz w:val="28"/>
          <w:szCs w:val="28"/>
        </w:rPr>
        <w:t xml:space="preserve"> </w:t>
      </w:r>
      <w:r w:rsidR="00963546">
        <w:rPr>
          <w:rFonts w:ascii="Trebuchet MS" w:eastAsia="Trebuchet MS" w:hAnsi="Trebuchet MS" w:cs="Trebuchet MS"/>
          <w:spacing w:val="-3"/>
          <w:sz w:val="28"/>
          <w:szCs w:val="28"/>
        </w:rPr>
        <w:t>b</w:t>
      </w:r>
      <w:r w:rsidR="00963546">
        <w:rPr>
          <w:rFonts w:ascii="Trebuchet MS" w:eastAsia="Trebuchet MS" w:hAnsi="Trebuchet MS" w:cs="Trebuchet MS"/>
          <w:spacing w:val="-1"/>
          <w:sz w:val="28"/>
          <w:szCs w:val="28"/>
        </w:rPr>
        <w:t>r</w:t>
      </w:r>
      <w:r w:rsidR="00963546">
        <w:rPr>
          <w:rFonts w:ascii="Trebuchet MS" w:eastAsia="Trebuchet MS" w:hAnsi="Trebuchet MS" w:cs="Trebuchet MS"/>
          <w:sz w:val="28"/>
          <w:szCs w:val="28"/>
        </w:rPr>
        <w:t>ing</w:t>
      </w:r>
      <w:r w:rsidR="00963546">
        <w:rPr>
          <w:rFonts w:ascii="Trebuchet MS" w:eastAsia="Trebuchet MS" w:hAnsi="Trebuchet MS" w:cs="Trebuchet MS"/>
          <w:spacing w:val="57"/>
          <w:sz w:val="28"/>
          <w:szCs w:val="28"/>
        </w:rPr>
        <w:t xml:space="preserve"> </w:t>
      </w:r>
      <w:r w:rsidR="00963546">
        <w:rPr>
          <w:rFonts w:ascii="Trebuchet MS" w:eastAsia="Trebuchet MS" w:hAnsi="Trebuchet MS" w:cs="Trebuchet MS"/>
          <w:sz w:val="28"/>
          <w:szCs w:val="28"/>
        </w:rPr>
        <w:t>uni</w:t>
      </w:r>
      <w:r w:rsidR="00963546">
        <w:rPr>
          <w:rFonts w:ascii="Trebuchet MS" w:eastAsia="Trebuchet MS" w:hAnsi="Trebuchet MS" w:cs="Trebuchet MS"/>
          <w:spacing w:val="-1"/>
          <w:sz w:val="28"/>
          <w:szCs w:val="28"/>
        </w:rPr>
        <w:t>f</w:t>
      </w:r>
      <w:r w:rsidR="00963546">
        <w:rPr>
          <w:rFonts w:ascii="Trebuchet MS" w:eastAsia="Trebuchet MS" w:hAnsi="Trebuchet MS" w:cs="Trebuchet MS"/>
          <w:sz w:val="28"/>
          <w:szCs w:val="28"/>
        </w:rPr>
        <w:t>or</w:t>
      </w:r>
      <w:r w:rsidR="00963546">
        <w:rPr>
          <w:rFonts w:ascii="Trebuchet MS" w:eastAsia="Trebuchet MS" w:hAnsi="Trebuchet MS" w:cs="Trebuchet MS"/>
          <w:spacing w:val="-1"/>
          <w:sz w:val="28"/>
          <w:szCs w:val="28"/>
        </w:rPr>
        <w:t>m</w:t>
      </w:r>
      <w:r w:rsidR="00963546">
        <w:rPr>
          <w:rFonts w:ascii="Trebuchet MS" w:eastAsia="Trebuchet MS" w:hAnsi="Trebuchet MS" w:cs="Trebuchet MS"/>
          <w:sz w:val="28"/>
          <w:szCs w:val="28"/>
        </w:rPr>
        <w:t>i</w:t>
      </w:r>
      <w:r w:rsidR="00963546">
        <w:rPr>
          <w:rFonts w:ascii="Trebuchet MS" w:eastAsia="Trebuchet MS" w:hAnsi="Trebuchet MS" w:cs="Trebuchet MS"/>
          <w:spacing w:val="-2"/>
          <w:sz w:val="28"/>
          <w:szCs w:val="28"/>
        </w:rPr>
        <w:t>t</w:t>
      </w:r>
      <w:r w:rsidR="00963546">
        <w:rPr>
          <w:rFonts w:ascii="Trebuchet MS" w:eastAsia="Trebuchet MS" w:hAnsi="Trebuchet MS" w:cs="Trebuchet MS"/>
          <w:spacing w:val="-33"/>
          <w:sz w:val="28"/>
          <w:szCs w:val="28"/>
        </w:rPr>
        <w:t>y</w:t>
      </w:r>
      <w:r w:rsidR="00963546">
        <w:rPr>
          <w:rFonts w:ascii="Trebuchet MS" w:eastAsia="Trebuchet MS" w:hAnsi="Trebuchet MS" w:cs="Trebuchet MS"/>
          <w:sz w:val="28"/>
          <w:szCs w:val="28"/>
        </w:rPr>
        <w:t>,</w:t>
      </w:r>
      <w:r w:rsidR="00963546">
        <w:rPr>
          <w:rFonts w:ascii="Trebuchet MS" w:eastAsia="Trebuchet MS" w:hAnsi="Trebuchet MS" w:cs="Trebuchet MS"/>
          <w:spacing w:val="57"/>
          <w:sz w:val="28"/>
          <w:szCs w:val="28"/>
        </w:rPr>
        <w:t xml:space="preserve"> </w:t>
      </w:r>
      <w:r w:rsidR="00963546">
        <w:rPr>
          <w:rFonts w:ascii="Trebuchet MS" w:eastAsia="Trebuchet MS" w:hAnsi="Trebuchet MS" w:cs="Trebuchet MS"/>
          <w:sz w:val="28"/>
          <w:szCs w:val="28"/>
        </w:rPr>
        <w:t>to</w:t>
      </w:r>
      <w:r w:rsidR="00963546">
        <w:rPr>
          <w:rFonts w:ascii="Trebuchet MS" w:eastAsia="Trebuchet MS" w:hAnsi="Trebuchet MS" w:cs="Trebuchet MS"/>
          <w:spacing w:val="56"/>
          <w:sz w:val="28"/>
          <w:szCs w:val="28"/>
        </w:rPr>
        <w:t xml:space="preserve"> </w:t>
      </w:r>
      <w:r w:rsidR="00963546">
        <w:rPr>
          <w:rFonts w:ascii="Trebuchet MS" w:eastAsia="Trebuchet MS" w:hAnsi="Trebuchet MS" w:cs="Trebuchet MS"/>
          <w:spacing w:val="-1"/>
          <w:sz w:val="28"/>
          <w:szCs w:val="28"/>
        </w:rPr>
        <w:t>s</w:t>
      </w:r>
      <w:r w:rsidR="00963546">
        <w:rPr>
          <w:rFonts w:ascii="Trebuchet MS" w:eastAsia="Trebuchet MS" w:hAnsi="Trebuchet MS" w:cs="Trebuchet MS"/>
          <w:sz w:val="28"/>
          <w:szCs w:val="28"/>
        </w:rPr>
        <w:t>ys</w:t>
      </w:r>
      <w:r w:rsidR="00963546">
        <w:rPr>
          <w:rFonts w:ascii="Trebuchet MS" w:eastAsia="Trebuchet MS" w:hAnsi="Trebuchet MS" w:cs="Trebuchet MS"/>
          <w:spacing w:val="-1"/>
          <w:sz w:val="28"/>
          <w:szCs w:val="28"/>
        </w:rPr>
        <w:t>t</w:t>
      </w:r>
      <w:r w:rsidR="00963546">
        <w:rPr>
          <w:rFonts w:ascii="Trebuchet MS" w:eastAsia="Trebuchet MS" w:hAnsi="Trebuchet MS" w:cs="Trebuchet MS"/>
          <w:sz w:val="28"/>
          <w:szCs w:val="28"/>
        </w:rPr>
        <w:t>ema</w:t>
      </w:r>
      <w:r w:rsidR="00963546">
        <w:rPr>
          <w:rFonts w:ascii="Trebuchet MS" w:eastAsia="Trebuchet MS" w:hAnsi="Trebuchet MS" w:cs="Trebuchet MS"/>
          <w:spacing w:val="-2"/>
          <w:sz w:val="28"/>
          <w:szCs w:val="28"/>
        </w:rPr>
        <w:t>t</w:t>
      </w:r>
      <w:r w:rsidR="00963546">
        <w:rPr>
          <w:rFonts w:ascii="Trebuchet MS" w:eastAsia="Trebuchet MS" w:hAnsi="Trebuchet MS" w:cs="Trebuchet MS"/>
          <w:sz w:val="28"/>
          <w:szCs w:val="28"/>
        </w:rPr>
        <w:t>ize</w:t>
      </w:r>
      <w:r w:rsidR="00963546">
        <w:rPr>
          <w:rFonts w:ascii="Trebuchet MS" w:eastAsia="Trebuchet MS" w:hAnsi="Trebuchet MS" w:cs="Trebuchet MS"/>
          <w:spacing w:val="57"/>
          <w:sz w:val="28"/>
          <w:szCs w:val="28"/>
        </w:rPr>
        <w:t xml:space="preserve"> </w:t>
      </w:r>
      <w:r w:rsidR="00963546">
        <w:rPr>
          <w:rFonts w:ascii="Trebuchet MS" w:eastAsia="Trebuchet MS" w:hAnsi="Trebuchet MS" w:cs="Trebuchet MS"/>
          <w:sz w:val="28"/>
          <w:szCs w:val="28"/>
        </w:rPr>
        <w:t>the</w:t>
      </w:r>
      <w:r w:rsidR="00963546">
        <w:rPr>
          <w:rFonts w:ascii="Trebuchet MS" w:eastAsia="Trebuchet MS" w:hAnsi="Trebuchet MS" w:cs="Trebuchet MS"/>
          <w:spacing w:val="56"/>
          <w:sz w:val="28"/>
          <w:szCs w:val="28"/>
        </w:rPr>
        <w:t xml:space="preserve"> </w:t>
      </w:r>
      <w:r w:rsidR="00963546">
        <w:rPr>
          <w:rFonts w:ascii="Trebuchet MS" w:eastAsia="Trebuchet MS" w:hAnsi="Trebuchet MS" w:cs="Trebuchet MS"/>
          <w:sz w:val="28"/>
          <w:szCs w:val="28"/>
        </w:rPr>
        <w:t>p</w:t>
      </w:r>
      <w:r w:rsidR="00963546">
        <w:rPr>
          <w:rFonts w:ascii="Trebuchet MS" w:eastAsia="Trebuchet MS" w:hAnsi="Trebuchet MS" w:cs="Trebuchet MS"/>
          <w:spacing w:val="-2"/>
          <w:sz w:val="28"/>
          <w:szCs w:val="28"/>
        </w:rPr>
        <w:t>r</w:t>
      </w:r>
      <w:r w:rsidR="00963546">
        <w:rPr>
          <w:rFonts w:ascii="Trebuchet MS" w:eastAsia="Trebuchet MS" w:hAnsi="Trebuchet MS" w:cs="Trebuchet MS"/>
          <w:sz w:val="28"/>
          <w:szCs w:val="28"/>
        </w:rPr>
        <w:t>oj</w:t>
      </w:r>
      <w:r w:rsidR="00963546">
        <w:rPr>
          <w:rFonts w:ascii="Trebuchet MS" w:eastAsia="Trebuchet MS" w:hAnsi="Trebuchet MS" w:cs="Trebuchet MS"/>
          <w:spacing w:val="1"/>
          <w:sz w:val="28"/>
          <w:szCs w:val="28"/>
        </w:rPr>
        <w:t>e</w:t>
      </w:r>
      <w:r w:rsidR="00963546">
        <w:rPr>
          <w:rFonts w:ascii="Trebuchet MS" w:eastAsia="Trebuchet MS" w:hAnsi="Trebuchet MS" w:cs="Trebuchet MS"/>
          <w:sz w:val="28"/>
          <w:szCs w:val="28"/>
        </w:rPr>
        <w:t>ct wo</w:t>
      </w:r>
      <w:r w:rsidR="00963546">
        <w:rPr>
          <w:rFonts w:ascii="Trebuchet MS" w:eastAsia="Trebuchet MS" w:hAnsi="Trebuchet MS" w:cs="Trebuchet MS"/>
          <w:spacing w:val="-1"/>
          <w:sz w:val="28"/>
          <w:szCs w:val="28"/>
        </w:rPr>
        <w:t>r</w:t>
      </w:r>
      <w:r w:rsidR="00963546">
        <w:rPr>
          <w:rFonts w:ascii="Trebuchet MS" w:eastAsia="Trebuchet MS" w:hAnsi="Trebuchet MS" w:cs="Trebuchet MS"/>
          <w:sz w:val="28"/>
          <w:szCs w:val="28"/>
        </w:rPr>
        <w:t xml:space="preserve">k </w:t>
      </w:r>
      <w:r w:rsidR="00963546">
        <w:rPr>
          <w:rFonts w:ascii="Trebuchet MS" w:eastAsia="Trebuchet MS" w:hAnsi="Trebuchet MS" w:cs="Trebuchet MS"/>
          <w:spacing w:val="-2"/>
          <w:sz w:val="28"/>
          <w:szCs w:val="28"/>
        </w:rPr>
        <w:t>a</w:t>
      </w:r>
      <w:r w:rsidR="00963546">
        <w:rPr>
          <w:rFonts w:ascii="Trebuchet MS" w:eastAsia="Trebuchet MS" w:hAnsi="Trebuchet MS" w:cs="Trebuchet MS"/>
          <w:sz w:val="28"/>
          <w:szCs w:val="28"/>
        </w:rPr>
        <w:t xml:space="preserve">nd </w:t>
      </w:r>
      <w:r w:rsidR="00963546">
        <w:rPr>
          <w:rFonts w:ascii="Trebuchet MS" w:eastAsia="Trebuchet MS" w:hAnsi="Trebuchet MS" w:cs="Trebuchet MS"/>
          <w:spacing w:val="-2"/>
          <w:sz w:val="28"/>
          <w:szCs w:val="28"/>
        </w:rPr>
        <w:t>t</w:t>
      </w:r>
      <w:r w:rsidR="00963546">
        <w:rPr>
          <w:rFonts w:ascii="Trebuchet MS" w:eastAsia="Trebuchet MS" w:hAnsi="Trebuchet MS" w:cs="Trebuchet MS"/>
          <w:sz w:val="28"/>
          <w:szCs w:val="28"/>
        </w:rPr>
        <w:t>o ke</w:t>
      </w:r>
      <w:r w:rsidR="00963546">
        <w:rPr>
          <w:rFonts w:ascii="Trebuchet MS" w:eastAsia="Trebuchet MS" w:hAnsi="Trebuchet MS" w:cs="Trebuchet MS"/>
          <w:spacing w:val="1"/>
          <w:sz w:val="28"/>
          <w:szCs w:val="28"/>
        </w:rPr>
        <w:t>e</w:t>
      </w:r>
      <w:r w:rsidR="00963546">
        <w:rPr>
          <w:rFonts w:ascii="Trebuchet MS" w:eastAsia="Trebuchet MS" w:hAnsi="Trebuchet MS" w:cs="Trebuchet MS"/>
          <w:sz w:val="28"/>
          <w:szCs w:val="28"/>
        </w:rPr>
        <w:t xml:space="preserve">p </w:t>
      </w:r>
      <w:r w:rsidR="00963546">
        <w:rPr>
          <w:rFonts w:ascii="Trebuchet MS" w:eastAsia="Trebuchet MS" w:hAnsi="Trebuchet MS" w:cs="Trebuchet MS"/>
          <w:spacing w:val="-1"/>
          <w:sz w:val="28"/>
          <w:szCs w:val="28"/>
        </w:rPr>
        <w:t>a</w:t>
      </w:r>
      <w:r w:rsidR="00963546">
        <w:rPr>
          <w:rFonts w:ascii="Trebuchet MS" w:eastAsia="Trebuchet MS" w:hAnsi="Trebuchet MS" w:cs="Trebuchet MS"/>
          <w:sz w:val="28"/>
          <w:szCs w:val="28"/>
        </w:rPr>
        <w:t>ud</w:t>
      </w:r>
      <w:r w:rsidR="00963546">
        <w:rPr>
          <w:rFonts w:ascii="Trebuchet MS" w:eastAsia="Trebuchet MS" w:hAnsi="Trebuchet MS" w:cs="Trebuchet MS"/>
          <w:spacing w:val="-1"/>
          <w:sz w:val="28"/>
          <w:szCs w:val="28"/>
        </w:rPr>
        <w:t>i</w:t>
      </w:r>
      <w:r w:rsidR="00963546">
        <w:rPr>
          <w:rFonts w:ascii="Trebuchet MS" w:eastAsia="Trebuchet MS" w:hAnsi="Trebuchet MS" w:cs="Trebuchet MS"/>
          <w:sz w:val="28"/>
          <w:szCs w:val="28"/>
        </w:rPr>
        <w:t>t</w:t>
      </w:r>
      <w:r w:rsidR="00963546">
        <w:rPr>
          <w:rFonts w:ascii="Trebuchet MS" w:eastAsia="Trebuchet MS" w:hAnsi="Trebuchet MS" w:cs="Trebuchet MS"/>
          <w:spacing w:val="-1"/>
          <w:sz w:val="28"/>
          <w:szCs w:val="28"/>
        </w:rPr>
        <w:t xml:space="preserve"> </w:t>
      </w:r>
      <w:r w:rsidR="00963546">
        <w:rPr>
          <w:rFonts w:ascii="Trebuchet MS" w:eastAsia="Trebuchet MS" w:hAnsi="Trebuchet MS" w:cs="Trebuchet MS"/>
          <w:sz w:val="28"/>
          <w:szCs w:val="28"/>
        </w:rPr>
        <w:t xml:space="preserve">of </w:t>
      </w:r>
      <w:r w:rsidR="00963546">
        <w:rPr>
          <w:rFonts w:ascii="Trebuchet MS" w:eastAsia="Trebuchet MS" w:hAnsi="Trebuchet MS" w:cs="Trebuchet MS"/>
          <w:spacing w:val="-1"/>
          <w:sz w:val="28"/>
          <w:szCs w:val="28"/>
        </w:rPr>
        <w:t>w</w:t>
      </w:r>
      <w:r w:rsidR="00963546">
        <w:rPr>
          <w:rFonts w:ascii="Trebuchet MS" w:eastAsia="Trebuchet MS" w:hAnsi="Trebuchet MS" w:cs="Trebuchet MS"/>
          <w:sz w:val="28"/>
          <w:szCs w:val="28"/>
        </w:rPr>
        <w:t>ork</w:t>
      </w:r>
      <w:r w:rsidR="00963546">
        <w:rPr>
          <w:rFonts w:ascii="Trebuchet MS" w:eastAsia="Trebuchet MS" w:hAnsi="Trebuchet MS" w:cs="Trebuchet MS"/>
          <w:spacing w:val="-1"/>
          <w:sz w:val="28"/>
          <w:szCs w:val="28"/>
        </w:rPr>
        <w:t xml:space="preserve"> </w:t>
      </w:r>
      <w:r w:rsidR="00963546">
        <w:rPr>
          <w:rFonts w:ascii="Trebuchet MS" w:eastAsia="Trebuchet MS" w:hAnsi="Trebuchet MS" w:cs="Trebuchet MS"/>
          <w:sz w:val="28"/>
          <w:szCs w:val="28"/>
        </w:rPr>
        <w:t>undergone</w:t>
      </w:r>
      <w:r w:rsidR="00963546">
        <w:rPr>
          <w:rFonts w:ascii="Trebuchet MS" w:eastAsia="Trebuchet MS" w:hAnsi="Trebuchet MS" w:cs="Trebuchet MS"/>
          <w:spacing w:val="1"/>
          <w:sz w:val="28"/>
          <w:szCs w:val="28"/>
        </w:rPr>
        <w:t xml:space="preserve"> </w:t>
      </w:r>
      <w:r w:rsidR="00963546">
        <w:rPr>
          <w:rFonts w:ascii="Trebuchet MS" w:eastAsia="Trebuchet MS" w:hAnsi="Trebuchet MS" w:cs="Trebuchet MS"/>
          <w:spacing w:val="-3"/>
          <w:sz w:val="28"/>
          <w:szCs w:val="28"/>
        </w:rPr>
        <w:t>b</w:t>
      </w:r>
      <w:r w:rsidR="00963546">
        <w:rPr>
          <w:rFonts w:ascii="Trebuchet MS" w:eastAsia="Trebuchet MS" w:hAnsi="Trebuchet MS" w:cs="Trebuchet MS"/>
          <w:sz w:val="28"/>
          <w:szCs w:val="28"/>
        </w:rPr>
        <w:t>y te</w:t>
      </w:r>
      <w:r w:rsidR="00963546">
        <w:rPr>
          <w:rFonts w:ascii="Trebuchet MS" w:eastAsia="Trebuchet MS" w:hAnsi="Trebuchet MS" w:cs="Trebuchet MS"/>
          <w:spacing w:val="-1"/>
          <w:sz w:val="28"/>
          <w:szCs w:val="28"/>
        </w:rPr>
        <w:t>a</w:t>
      </w:r>
      <w:r w:rsidR="00963546">
        <w:rPr>
          <w:rFonts w:ascii="Trebuchet MS" w:eastAsia="Trebuchet MS" w:hAnsi="Trebuchet MS" w:cs="Trebuchet MS"/>
          <w:sz w:val="28"/>
          <w:szCs w:val="28"/>
        </w:rPr>
        <w:t xml:space="preserve">m </w:t>
      </w:r>
      <w:r w:rsidR="00963546">
        <w:rPr>
          <w:rFonts w:ascii="Trebuchet MS" w:eastAsia="Trebuchet MS" w:hAnsi="Trebuchet MS" w:cs="Trebuchet MS"/>
          <w:spacing w:val="-1"/>
          <w:sz w:val="28"/>
          <w:szCs w:val="28"/>
        </w:rPr>
        <w:t>m</w:t>
      </w:r>
      <w:r w:rsidR="00963546">
        <w:rPr>
          <w:rFonts w:ascii="Trebuchet MS" w:eastAsia="Trebuchet MS" w:hAnsi="Trebuchet MS" w:cs="Trebuchet MS"/>
          <w:sz w:val="28"/>
          <w:szCs w:val="28"/>
        </w:rPr>
        <w:t>e</w:t>
      </w:r>
      <w:r w:rsidR="00963546">
        <w:rPr>
          <w:rFonts w:ascii="Trebuchet MS" w:eastAsia="Trebuchet MS" w:hAnsi="Trebuchet MS" w:cs="Trebuchet MS"/>
          <w:spacing w:val="-2"/>
          <w:sz w:val="28"/>
          <w:szCs w:val="28"/>
        </w:rPr>
        <w:t>m</w:t>
      </w:r>
      <w:r w:rsidR="00963546">
        <w:rPr>
          <w:rFonts w:ascii="Trebuchet MS" w:eastAsia="Trebuchet MS" w:hAnsi="Trebuchet MS" w:cs="Trebuchet MS"/>
          <w:sz w:val="28"/>
          <w:szCs w:val="28"/>
        </w:rPr>
        <w:t>be</w:t>
      </w:r>
      <w:r w:rsidR="00963546">
        <w:rPr>
          <w:rFonts w:ascii="Trebuchet MS" w:eastAsia="Trebuchet MS" w:hAnsi="Trebuchet MS" w:cs="Trebuchet MS"/>
          <w:spacing w:val="-1"/>
          <w:sz w:val="28"/>
          <w:szCs w:val="28"/>
        </w:rPr>
        <w:t>rs</w:t>
      </w:r>
      <w:r w:rsidR="00963546">
        <w:rPr>
          <w:rFonts w:ascii="Trebuchet MS" w:eastAsia="Trebuchet MS" w:hAnsi="Trebuchet MS" w:cs="Trebuchet MS"/>
          <w:sz w:val="28"/>
          <w:szCs w:val="28"/>
        </w:rPr>
        <w:t>.</w:t>
      </w:r>
    </w:p>
    <w:p w14:paraId="44D8A8FC" w14:textId="77777777" w:rsidR="00B87611" w:rsidRDefault="00963546">
      <w:pPr>
        <w:spacing w:before="56" w:line="300" w:lineRule="exact"/>
        <w:ind w:left="3384"/>
        <w:rPr>
          <w:rFonts w:ascii="Trebuchet MS" w:eastAsia="Trebuchet MS" w:hAnsi="Trebuchet MS" w:cs="Trebuchet MS"/>
          <w:sz w:val="28"/>
          <w:szCs w:val="28"/>
        </w:rPr>
      </w:pPr>
      <w:r>
        <w:rPr>
          <w:rFonts w:ascii="Trebuchet MS" w:eastAsia="Trebuchet MS" w:hAnsi="Trebuchet MS" w:cs="Trebuchet MS"/>
          <w:b/>
          <w:spacing w:val="-6"/>
          <w:position w:val="-1"/>
          <w:sz w:val="28"/>
          <w:szCs w:val="28"/>
          <w:u w:val="thick" w:color="000000"/>
        </w:rPr>
        <w:t>W</w:t>
      </w:r>
      <w:r>
        <w:rPr>
          <w:rFonts w:ascii="Trebuchet MS" w:eastAsia="Trebuchet MS" w:hAnsi="Trebuchet MS" w:cs="Trebuchet MS"/>
          <w:b/>
          <w:position w:val="-1"/>
          <w:sz w:val="28"/>
          <w:szCs w:val="28"/>
          <w:u w:val="thick" w:color="000000"/>
        </w:rPr>
        <w:t>ork</w:t>
      </w:r>
      <w:r>
        <w:rPr>
          <w:rFonts w:ascii="Trebuchet MS" w:eastAsia="Trebuchet MS" w:hAnsi="Trebuchet MS" w:cs="Trebuchet MS"/>
          <w:b/>
          <w:spacing w:val="-1"/>
          <w:position w:val="-1"/>
          <w:sz w:val="28"/>
          <w:szCs w:val="28"/>
          <w:u w:val="thick" w:color="000000"/>
        </w:rPr>
        <w:t xml:space="preserve"> </w:t>
      </w:r>
      <w:r>
        <w:rPr>
          <w:rFonts w:ascii="Trebuchet MS" w:eastAsia="Trebuchet MS" w:hAnsi="Trebuchet MS" w:cs="Trebuchet MS"/>
          <w:b/>
          <w:spacing w:val="1"/>
          <w:position w:val="-1"/>
          <w:sz w:val="28"/>
          <w:szCs w:val="28"/>
          <w:u w:val="thick" w:color="000000"/>
        </w:rPr>
        <w:t>B</w:t>
      </w:r>
      <w:r>
        <w:rPr>
          <w:rFonts w:ascii="Trebuchet MS" w:eastAsia="Trebuchet MS" w:hAnsi="Trebuchet MS" w:cs="Trebuchet MS"/>
          <w:b/>
          <w:position w:val="-1"/>
          <w:sz w:val="28"/>
          <w:szCs w:val="28"/>
          <w:u w:val="thick" w:color="000000"/>
        </w:rPr>
        <w:t>o</w:t>
      </w:r>
      <w:r>
        <w:rPr>
          <w:rFonts w:ascii="Trebuchet MS" w:eastAsia="Trebuchet MS" w:hAnsi="Trebuchet MS" w:cs="Trebuchet MS"/>
          <w:b/>
          <w:spacing w:val="-1"/>
          <w:position w:val="-1"/>
          <w:sz w:val="28"/>
          <w:szCs w:val="28"/>
          <w:u w:val="thick" w:color="000000"/>
        </w:rPr>
        <w:t>o</w:t>
      </w:r>
      <w:r>
        <w:rPr>
          <w:rFonts w:ascii="Trebuchet MS" w:eastAsia="Trebuchet MS" w:hAnsi="Trebuchet MS" w:cs="Trebuchet MS"/>
          <w:b/>
          <w:position w:val="-1"/>
          <w:sz w:val="28"/>
          <w:szCs w:val="28"/>
          <w:u w:val="thick" w:color="000000"/>
        </w:rPr>
        <w:t xml:space="preserve">k </w:t>
      </w:r>
      <w:r>
        <w:rPr>
          <w:rFonts w:ascii="Trebuchet MS" w:eastAsia="Trebuchet MS" w:hAnsi="Trebuchet MS" w:cs="Trebuchet MS"/>
          <w:b/>
          <w:spacing w:val="-1"/>
          <w:position w:val="-1"/>
          <w:sz w:val="28"/>
          <w:szCs w:val="28"/>
          <w:u w:val="thick" w:color="000000"/>
        </w:rPr>
        <w:t>D</w:t>
      </w:r>
      <w:r>
        <w:rPr>
          <w:rFonts w:ascii="Trebuchet MS" w:eastAsia="Trebuchet MS" w:hAnsi="Trebuchet MS" w:cs="Trebuchet MS"/>
          <w:b/>
          <w:position w:val="-1"/>
          <w:sz w:val="28"/>
          <w:szCs w:val="28"/>
          <w:u w:val="thick" w:color="000000"/>
        </w:rPr>
        <w:t>evel</w:t>
      </w:r>
      <w:r>
        <w:rPr>
          <w:rFonts w:ascii="Trebuchet MS" w:eastAsia="Trebuchet MS" w:hAnsi="Trebuchet MS" w:cs="Trebuchet MS"/>
          <w:b/>
          <w:spacing w:val="-2"/>
          <w:position w:val="-1"/>
          <w:sz w:val="28"/>
          <w:szCs w:val="28"/>
          <w:u w:val="thick" w:color="000000"/>
        </w:rPr>
        <w:t>o</w:t>
      </w:r>
      <w:r>
        <w:rPr>
          <w:rFonts w:ascii="Trebuchet MS" w:eastAsia="Trebuchet MS" w:hAnsi="Trebuchet MS" w:cs="Trebuchet MS"/>
          <w:b/>
          <w:position w:val="-1"/>
          <w:sz w:val="28"/>
          <w:szCs w:val="28"/>
          <w:u w:val="thick" w:color="000000"/>
        </w:rPr>
        <w:t>pment</w:t>
      </w:r>
      <w:r>
        <w:rPr>
          <w:rFonts w:ascii="Trebuchet MS" w:eastAsia="Trebuchet MS" w:hAnsi="Trebuchet MS" w:cs="Trebuchet MS"/>
          <w:b/>
          <w:spacing w:val="-2"/>
          <w:position w:val="-1"/>
          <w:sz w:val="28"/>
          <w:szCs w:val="28"/>
          <w:u w:val="thick" w:color="000000"/>
        </w:rPr>
        <w:t xml:space="preserve"> </w:t>
      </w:r>
      <w:r>
        <w:rPr>
          <w:rFonts w:ascii="Trebuchet MS" w:eastAsia="Trebuchet MS" w:hAnsi="Trebuchet MS" w:cs="Trebuchet MS"/>
          <w:b/>
          <w:position w:val="-1"/>
          <w:sz w:val="28"/>
          <w:szCs w:val="28"/>
          <w:u w:val="thick" w:color="000000"/>
        </w:rPr>
        <w:t>P</w:t>
      </w:r>
      <w:r>
        <w:rPr>
          <w:rFonts w:ascii="Trebuchet MS" w:eastAsia="Trebuchet MS" w:hAnsi="Trebuchet MS" w:cs="Trebuchet MS"/>
          <w:b/>
          <w:spacing w:val="1"/>
          <w:position w:val="-1"/>
          <w:sz w:val="28"/>
          <w:szCs w:val="28"/>
          <w:u w:val="thick" w:color="000000"/>
        </w:rPr>
        <w:t>r</w:t>
      </w:r>
      <w:r>
        <w:rPr>
          <w:rFonts w:ascii="Trebuchet MS" w:eastAsia="Trebuchet MS" w:hAnsi="Trebuchet MS" w:cs="Trebuchet MS"/>
          <w:b/>
          <w:position w:val="-1"/>
          <w:sz w:val="28"/>
          <w:szCs w:val="28"/>
          <w:u w:val="thick" w:color="000000"/>
        </w:rPr>
        <w:t>oj</w:t>
      </w:r>
      <w:r>
        <w:rPr>
          <w:rFonts w:ascii="Trebuchet MS" w:eastAsia="Trebuchet MS" w:hAnsi="Trebuchet MS" w:cs="Trebuchet MS"/>
          <w:b/>
          <w:spacing w:val="-3"/>
          <w:position w:val="-1"/>
          <w:sz w:val="28"/>
          <w:szCs w:val="28"/>
          <w:u w:val="thick" w:color="000000"/>
        </w:rPr>
        <w:t>e</w:t>
      </w:r>
      <w:r>
        <w:rPr>
          <w:rFonts w:ascii="Trebuchet MS" w:eastAsia="Trebuchet MS" w:hAnsi="Trebuchet MS" w:cs="Trebuchet MS"/>
          <w:b/>
          <w:position w:val="-1"/>
          <w:sz w:val="28"/>
          <w:szCs w:val="28"/>
          <w:u w:val="thick" w:color="000000"/>
        </w:rPr>
        <w:t>ct</w:t>
      </w:r>
    </w:p>
    <w:p w14:paraId="46D7A250" w14:textId="77777777" w:rsidR="00B87611" w:rsidRDefault="00B87611">
      <w:pPr>
        <w:spacing w:line="200" w:lineRule="exact"/>
      </w:pPr>
    </w:p>
    <w:p w14:paraId="597ABDF0" w14:textId="77777777" w:rsidR="00B87611" w:rsidRDefault="00B87611">
      <w:pPr>
        <w:spacing w:before="4" w:line="200" w:lineRule="exact"/>
      </w:pPr>
    </w:p>
    <w:tbl>
      <w:tblPr>
        <w:tblW w:w="0" w:type="auto"/>
        <w:tblInd w:w="106" w:type="dxa"/>
        <w:tblLayout w:type="fixed"/>
        <w:tblCellMar>
          <w:left w:w="0" w:type="dxa"/>
          <w:right w:w="0" w:type="dxa"/>
        </w:tblCellMar>
        <w:tblLook w:val="01E0" w:firstRow="1" w:lastRow="1" w:firstColumn="1" w:lastColumn="1" w:noHBand="0" w:noVBand="0"/>
      </w:tblPr>
      <w:tblGrid>
        <w:gridCol w:w="3632"/>
        <w:gridCol w:w="6673"/>
      </w:tblGrid>
      <w:tr w:rsidR="00B87611" w14:paraId="04BF81FB" w14:textId="77777777">
        <w:trPr>
          <w:trHeight w:hRule="exact" w:val="1205"/>
        </w:trPr>
        <w:tc>
          <w:tcPr>
            <w:tcW w:w="3632" w:type="dxa"/>
            <w:tcBorders>
              <w:top w:val="single" w:sz="5" w:space="0" w:color="000000"/>
              <w:left w:val="single" w:sz="5" w:space="0" w:color="000000"/>
              <w:bottom w:val="single" w:sz="5" w:space="0" w:color="000000"/>
              <w:right w:val="single" w:sz="5" w:space="0" w:color="000000"/>
            </w:tcBorders>
          </w:tcPr>
          <w:p w14:paraId="54D58916" w14:textId="77777777" w:rsidR="00B87611" w:rsidRDefault="00B87611">
            <w:pPr>
              <w:spacing w:before="7" w:line="100" w:lineRule="exact"/>
              <w:rPr>
                <w:sz w:val="10"/>
                <w:szCs w:val="10"/>
              </w:rPr>
            </w:pPr>
          </w:p>
          <w:p w14:paraId="1EF8F639"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pacing w:val="-1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ject 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it</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p>
        </w:tc>
        <w:tc>
          <w:tcPr>
            <w:tcW w:w="6673" w:type="dxa"/>
            <w:tcBorders>
              <w:top w:val="single" w:sz="5" w:space="0" w:color="000000"/>
              <w:left w:val="single" w:sz="5" w:space="0" w:color="000000"/>
              <w:bottom w:val="single" w:sz="5" w:space="0" w:color="000000"/>
              <w:right w:val="single" w:sz="5" w:space="0" w:color="000000"/>
            </w:tcBorders>
          </w:tcPr>
          <w:p w14:paraId="500AAB64" w14:textId="77777777" w:rsidR="00B87611" w:rsidRDefault="00B87611">
            <w:pPr>
              <w:spacing w:before="7" w:line="100" w:lineRule="exact"/>
              <w:rPr>
                <w:sz w:val="10"/>
                <w:szCs w:val="10"/>
              </w:rPr>
            </w:pPr>
          </w:p>
          <w:p w14:paraId="445E0E7E" w14:textId="77777777" w:rsidR="00B87611" w:rsidRDefault="00963546">
            <w:pPr>
              <w:ind w:left="174"/>
              <w:rPr>
                <w:rFonts w:ascii="Trebuchet MS" w:eastAsia="Trebuchet MS" w:hAnsi="Trebuchet MS" w:cs="Trebuchet MS"/>
                <w:sz w:val="24"/>
                <w:szCs w:val="24"/>
              </w:rPr>
            </w:pPr>
            <w:r>
              <w:rPr>
                <w:rFonts w:ascii="Trebuchet MS" w:eastAsia="Trebuchet MS" w:hAnsi="Trebuchet MS" w:cs="Trebuchet MS"/>
                <w:sz w:val="24"/>
                <w:szCs w:val="24"/>
              </w:rPr>
              <w:t>De</w:t>
            </w:r>
            <w:r>
              <w:rPr>
                <w:rFonts w:ascii="Trebuchet MS" w:eastAsia="Trebuchet MS" w:hAnsi="Trebuchet MS" w:cs="Trebuchet MS"/>
                <w:spacing w:val="1"/>
                <w:sz w:val="24"/>
                <w:szCs w:val="24"/>
              </w:rPr>
              <w:t>pa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C</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2"/>
                <w:sz w:val="24"/>
                <w:szCs w:val="24"/>
              </w:rPr>
              <w:t>pu</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gi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p>
          <w:p w14:paraId="675ED894" w14:textId="77777777" w:rsidR="00B87611" w:rsidRDefault="00B87611">
            <w:pPr>
              <w:spacing w:before="10" w:line="100" w:lineRule="exact"/>
              <w:rPr>
                <w:sz w:val="11"/>
                <w:szCs w:val="11"/>
              </w:rPr>
            </w:pPr>
          </w:p>
          <w:p w14:paraId="3CA799AE" w14:textId="77777777" w:rsidR="00B87611" w:rsidRDefault="00A967D3">
            <w:pPr>
              <w:ind w:left="102" w:right="669" w:firstLine="72"/>
              <w:rPr>
                <w:rFonts w:ascii="Trebuchet MS" w:eastAsia="Trebuchet MS" w:hAnsi="Trebuchet MS" w:cs="Trebuchet MS"/>
                <w:sz w:val="24"/>
                <w:szCs w:val="24"/>
              </w:rPr>
            </w:pPr>
            <w:r>
              <w:rPr>
                <w:rFonts w:ascii="Trebuchet MS" w:eastAsia="Trebuchet MS" w:hAnsi="Trebuchet MS" w:cs="Trebuchet MS"/>
                <w:spacing w:val="1"/>
                <w:sz w:val="24"/>
                <w:szCs w:val="24"/>
              </w:rPr>
              <w:t>Matos</w:t>
            </w:r>
            <w:r w:rsidR="00963546">
              <w:rPr>
                <w:rFonts w:ascii="Trebuchet MS" w:eastAsia="Trebuchet MS" w:hAnsi="Trebuchet MS" w:cs="Trebuchet MS"/>
                <w:spacing w:val="1"/>
                <w:sz w:val="24"/>
                <w:szCs w:val="24"/>
              </w:rPr>
              <w:t>h</w:t>
            </w:r>
            <w:r w:rsidR="00963546">
              <w:rPr>
                <w:rFonts w:ascii="Trebuchet MS" w:eastAsia="Trebuchet MS" w:hAnsi="Trebuchet MS" w:cs="Trebuchet MS"/>
                <w:spacing w:val="-2"/>
                <w:sz w:val="24"/>
                <w:szCs w:val="24"/>
              </w:rPr>
              <w:t>r</w:t>
            </w:r>
            <w:r w:rsidR="00963546">
              <w:rPr>
                <w:rFonts w:ascii="Trebuchet MS" w:eastAsia="Trebuchet MS" w:hAnsi="Trebuchet MS" w:cs="Trebuchet MS"/>
                <w:sz w:val="24"/>
                <w:szCs w:val="24"/>
              </w:rPr>
              <w:t>i</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C</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ll</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ge of </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gi</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in</w:t>
            </w:r>
            <w:r w:rsidR="00963546">
              <w:rPr>
                <w:rFonts w:ascii="Trebuchet MS" w:eastAsia="Trebuchet MS" w:hAnsi="Trebuchet MS" w:cs="Trebuchet MS"/>
                <w:sz w:val="24"/>
                <w:szCs w:val="24"/>
              </w:rPr>
              <w:t>g a</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d</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10"/>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ea</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c</w:t>
            </w:r>
            <w:r w:rsidR="00963546">
              <w:rPr>
                <w:rFonts w:ascii="Trebuchet MS" w:eastAsia="Trebuchet MS" w:hAnsi="Trebuchet MS" w:cs="Trebuchet MS"/>
                <w:sz w:val="24"/>
                <w:szCs w:val="24"/>
              </w:rPr>
              <w:t>h C</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nt</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N</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hi</w:t>
            </w:r>
            <w:r w:rsidR="00963546">
              <w:rPr>
                <w:rFonts w:ascii="Trebuchet MS" w:eastAsia="Trebuchet MS" w:hAnsi="Trebuchet MS" w:cs="Trebuchet MS"/>
                <w:sz w:val="24"/>
                <w:szCs w:val="24"/>
              </w:rPr>
              <w:t>k</w:t>
            </w:r>
          </w:p>
        </w:tc>
      </w:tr>
      <w:tr w:rsidR="00B87611" w14:paraId="2DDD8B5D" w14:textId="77777777">
        <w:trPr>
          <w:trHeight w:hRule="exact" w:val="854"/>
        </w:trPr>
        <w:tc>
          <w:tcPr>
            <w:tcW w:w="3632" w:type="dxa"/>
            <w:tcBorders>
              <w:top w:val="single" w:sz="5" w:space="0" w:color="000000"/>
              <w:left w:val="single" w:sz="5" w:space="0" w:color="000000"/>
              <w:bottom w:val="single" w:sz="5" w:space="0" w:color="000000"/>
              <w:right w:val="single" w:sz="5" w:space="0" w:color="000000"/>
            </w:tcBorders>
          </w:tcPr>
          <w:p w14:paraId="41EA1E86" w14:textId="77777777" w:rsidR="00B87611" w:rsidRDefault="00B87611">
            <w:pPr>
              <w:spacing w:before="7" w:line="100" w:lineRule="exact"/>
              <w:rPr>
                <w:sz w:val="10"/>
                <w:szCs w:val="10"/>
              </w:rPr>
            </w:pPr>
          </w:p>
          <w:p w14:paraId="4DA1D831"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z w:val="24"/>
                <w:szCs w:val="24"/>
              </w:rPr>
              <w:t>Supp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t &amp; G</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p>
        </w:tc>
        <w:tc>
          <w:tcPr>
            <w:tcW w:w="6673" w:type="dxa"/>
            <w:tcBorders>
              <w:top w:val="single" w:sz="5" w:space="0" w:color="000000"/>
              <w:left w:val="single" w:sz="5" w:space="0" w:color="000000"/>
              <w:bottom w:val="single" w:sz="5" w:space="0" w:color="000000"/>
              <w:right w:val="single" w:sz="5" w:space="0" w:color="000000"/>
            </w:tcBorders>
          </w:tcPr>
          <w:p w14:paraId="54EF9DA6"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w:t>
            </w:r>
            <w:r>
              <w:rPr>
                <w:rFonts w:ascii="Trebuchet MS" w:eastAsia="Trebuchet MS" w:hAnsi="Trebuchet MS" w:cs="Trebuchet MS"/>
                <w:spacing w:val="-32"/>
                <w:sz w:val="24"/>
                <w:szCs w:val="24"/>
              </w:rPr>
              <w:t>r</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Ga</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K</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K</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077FDEF2"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 M</w:t>
            </w:r>
            <w:r>
              <w:rPr>
                <w:rFonts w:ascii="Trebuchet MS" w:eastAsia="Trebuchet MS" w:hAnsi="Trebuchet MS" w:cs="Trebuchet MS"/>
                <w:spacing w:val="1"/>
                <w:sz w:val="24"/>
                <w:szCs w:val="24"/>
              </w:rPr>
              <w:t>ato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w:t>
            </w:r>
            <w:r>
              <w:rPr>
                <w:rFonts w:ascii="Trebuchet MS" w:eastAsia="Trebuchet MS" w:hAnsi="Trebuchet MS" w:cs="Trebuchet MS"/>
                <w:spacing w:val="-2"/>
                <w:sz w:val="24"/>
                <w:szCs w:val="24"/>
              </w:rPr>
              <w:t>r</w:t>
            </w:r>
            <w:r>
              <w:rPr>
                <w:rFonts w:ascii="Trebuchet MS" w:eastAsia="Trebuchet MS" w:hAnsi="Trebuchet MS" w:cs="Trebuchet MS"/>
                <w:sz w:val="24"/>
                <w:szCs w:val="24"/>
              </w:rPr>
              <w:t>i</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pacing w:val="-4"/>
                <w:sz w:val="24"/>
                <w:szCs w:val="24"/>
              </w:rPr>
              <w:t>l</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ge of </w:t>
            </w:r>
            <w:r>
              <w:rPr>
                <w:rFonts w:ascii="Trebuchet MS" w:eastAsia="Trebuchet MS" w:hAnsi="Trebuchet MS" w:cs="Trebuchet MS"/>
                <w:spacing w:val="1"/>
                <w:sz w:val="24"/>
                <w:szCs w:val="24"/>
              </w:rPr>
              <w:t>En</w:t>
            </w:r>
            <w:r>
              <w:rPr>
                <w:rFonts w:ascii="Trebuchet MS" w:eastAsia="Trebuchet MS" w:hAnsi="Trebuchet MS" w:cs="Trebuchet MS"/>
                <w:sz w:val="24"/>
                <w:szCs w:val="24"/>
              </w:rPr>
              <w:t>g</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 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ea</w:t>
            </w:r>
            <w:r>
              <w:rPr>
                <w:rFonts w:ascii="Trebuchet MS" w:eastAsia="Trebuchet MS" w:hAnsi="Trebuchet MS" w:cs="Trebuchet MS"/>
                <w:sz w:val="24"/>
                <w:szCs w:val="24"/>
              </w:rPr>
              <w:t>r</w:t>
            </w:r>
            <w:r>
              <w:rPr>
                <w:rFonts w:ascii="Trebuchet MS" w:eastAsia="Trebuchet MS" w:hAnsi="Trebuchet MS" w:cs="Trebuchet MS"/>
                <w:spacing w:val="-1"/>
                <w:sz w:val="24"/>
                <w:szCs w:val="24"/>
              </w:rPr>
              <w:t>c</w:t>
            </w:r>
            <w:r>
              <w:rPr>
                <w:rFonts w:ascii="Trebuchet MS" w:eastAsia="Trebuchet MS" w:hAnsi="Trebuchet MS" w:cs="Trebuchet MS"/>
                <w:sz w:val="24"/>
                <w:szCs w:val="24"/>
              </w:rPr>
              <w:t>h</w:t>
            </w:r>
          </w:p>
          <w:p w14:paraId="4F98A422"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C</w:t>
            </w:r>
            <w:r>
              <w:rPr>
                <w:rFonts w:ascii="Trebuchet MS" w:eastAsia="Trebuchet MS" w:hAnsi="Trebuchet MS" w:cs="Trebuchet MS"/>
                <w:spacing w:val="1"/>
                <w:sz w:val="24"/>
                <w:szCs w:val="24"/>
              </w:rPr>
              <w:t>ent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    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k</w:t>
            </w:r>
          </w:p>
        </w:tc>
      </w:tr>
      <w:tr w:rsidR="00B87611" w14:paraId="2BDB34EA" w14:textId="77777777">
        <w:trPr>
          <w:trHeight w:hRule="exact" w:val="1126"/>
        </w:trPr>
        <w:tc>
          <w:tcPr>
            <w:tcW w:w="3632" w:type="dxa"/>
            <w:tcBorders>
              <w:top w:val="single" w:sz="5" w:space="0" w:color="000000"/>
              <w:left w:val="single" w:sz="5" w:space="0" w:color="000000"/>
              <w:bottom w:val="single" w:sz="5" w:space="0" w:color="000000"/>
              <w:right w:val="single" w:sz="5" w:space="0" w:color="000000"/>
            </w:tcBorders>
          </w:tcPr>
          <w:p w14:paraId="27382E8D" w14:textId="77777777" w:rsidR="00B87611" w:rsidRDefault="00B87611">
            <w:pPr>
              <w:spacing w:before="7" w:line="100" w:lineRule="exact"/>
              <w:rPr>
                <w:sz w:val="10"/>
                <w:szCs w:val="10"/>
              </w:rPr>
            </w:pPr>
          </w:p>
          <w:p w14:paraId="315EA0CE"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z w:val="24"/>
                <w:szCs w:val="24"/>
              </w:rPr>
              <w:t>C</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pt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3"/>
                <w:sz w:val="24"/>
                <w:szCs w:val="24"/>
              </w:rPr>
              <w:t>g</w:t>
            </w:r>
            <w:r>
              <w:rPr>
                <w:rFonts w:ascii="Trebuchet MS" w:eastAsia="Trebuchet MS" w:hAnsi="Trebuchet MS" w:cs="Trebuchet MS"/>
                <w:sz w:val="24"/>
                <w:szCs w:val="24"/>
              </w:rPr>
              <w:t>n</w:t>
            </w:r>
          </w:p>
        </w:tc>
        <w:tc>
          <w:tcPr>
            <w:tcW w:w="6673" w:type="dxa"/>
            <w:tcBorders>
              <w:top w:val="single" w:sz="5" w:space="0" w:color="000000"/>
              <w:left w:val="single" w:sz="5" w:space="0" w:color="000000"/>
              <w:bottom w:val="single" w:sz="5" w:space="0" w:color="000000"/>
              <w:right w:val="single" w:sz="5" w:space="0" w:color="000000"/>
            </w:tcBorders>
          </w:tcPr>
          <w:p w14:paraId="164BC08D" w14:textId="77777777" w:rsidR="00B87611" w:rsidRDefault="00963546">
            <w:pPr>
              <w:spacing w:line="260" w:lineRule="exact"/>
              <w:ind w:left="174"/>
              <w:rPr>
                <w:rFonts w:ascii="Trebuchet MS" w:eastAsia="Trebuchet MS" w:hAnsi="Trebuchet MS" w:cs="Trebuchet MS"/>
                <w:sz w:val="24"/>
                <w:szCs w:val="24"/>
              </w:rPr>
            </w:pPr>
            <w:r>
              <w:rPr>
                <w:rFonts w:ascii="Trebuchet MS" w:eastAsia="Trebuchet MS" w:hAnsi="Trebuchet MS" w:cs="Trebuchet MS"/>
                <w:sz w:val="24"/>
                <w:szCs w:val="24"/>
              </w:rPr>
              <w:t>D</w:t>
            </w:r>
            <w:r>
              <w:rPr>
                <w:rFonts w:ascii="Trebuchet MS" w:eastAsia="Trebuchet MS" w:hAnsi="Trebuchet MS" w:cs="Trebuchet MS"/>
                <w:spacing w:val="-32"/>
                <w:sz w:val="24"/>
                <w:szCs w:val="24"/>
              </w:rPr>
              <w:t>r</w:t>
            </w:r>
            <w:r>
              <w:rPr>
                <w:rFonts w:ascii="Trebuchet MS" w:eastAsia="Trebuchet MS" w:hAnsi="Trebuchet MS" w:cs="Trebuchet MS"/>
                <w:sz w:val="24"/>
                <w:szCs w:val="24"/>
              </w:rPr>
              <w:t xml:space="preserve">. </w:t>
            </w:r>
            <w:r>
              <w:rPr>
                <w:rFonts w:ascii="Trebuchet MS" w:eastAsia="Trebuchet MS" w:hAnsi="Trebuchet MS" w:cs="Trebuchet MS"/>
                <w:spacing w:val="-18"/>
                <w:sz w:val="24"/>
                <w:szCs w:val="24"/>
              </w:rPr>
              <w:t>V</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ha</w:t>
            </w:r>
            <w:r>
              <w:rPr>
                <w:rFonts w:ascii="Trebuchet MS" w:eastAsia="Trebuchet MS" w:hAnsi="Trebuchet MS" w:cs="Trebuchet MS"/>
                <w:sz w:val="24"/>
                <w:szCs w:val="24"/>
              </w:rPr>
              <w:t xml:space="preserve">. H. </w:t>
            </w:r>
            <w:r>
              <w:rPr>
                <w:rFonts w:ascii="Trebuchet MS" w:eastAsia="Trebuchet MS" w:hAnsi="Trebuchet MS" w:cs="Trebuchet MS"/>
                <w:spacing w:val="-11"/>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z w:val="24"/>
                <w:szCs w:val="24"/>
              </w:rPr>
              <w:t>l</w:t>
            </w:r>
          </w:p>
          <w:p w14:paraId="7326A029" w14:textId="77777777" w:rsidR="00B87611" w:rsidRDefault="00963546">
            <w:pPr>
              <w:spacing w:before="5" w:line="260" w:lineRule="exact"/>
              <w:ind w:left="102" w:right="812" w:firstLine="72"/>
              <w:rPr>
                <w:rFonts w:ascii="Trebuchet MS" w:eastAsia="Trebuchet MS" w:hAnsi="Trebuchet MS" w:cs="Trebuchet MS"/>
                <w:sz w:val="24"/>
                <w:szCs w:val="24"/>
              </w:rPr>
            </w:pPr>
            <w:r>
              <w:rPr>
                <w:rFonts w:ascii="Trebuchet MS" w:eastAsia="Trebuchet MS" w:hAnsi="Trebuchet MS" w:cs="Trebuchet MS"/>
                <w:spacing w:val="1"/>
                <w:sz w:val="24"/>
                <w:szCs w:val="24"/>
              </w:rPr>
              <w:t>Bo</w:t>
            </w:r>
            <w:r>
              <w:rPr>
                <w:rFonts w:ascii="Trebuchet MS" w:eastAsia="Trebuchet MS" w:hAnsi="Trebuchet MS" w:cs="Trebuchet MS"/>
                <w:sz w:val="24"/>
                <w:szCs w:val="24"/>
              </w:rPr>
              <w:t>S Co</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o</w:t>
            </w:r>
            <w:r>
              <w:rPr>
                <w:rFonts w:ascii="Trebuchet MS" w:eastAsia="Trebuchet MS" w:hAnsi="Trebuchet MS" w:cs="Trebuchet MS"/>
                <w:sz w:val="24"/>
                <w:szCs w:val="24"/>
              </w:rPr>
              <w:t>r C</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m</w:t>
            </w:r>
            <w:r>
              <w:rPr>
                <w:rFonts w:ascii="Trebuchet MS" w:eastAsia="Trebuchet MS" w:hAnsi="Trebuchet MS" w:cs="Trebuchet MS"/>
                <w:sz w:val="24"/>
                <w:szCs w:val="24"/>
              </w:rPr>
              <w:t>p</w:t>
            </w:r>
            <w:r>
              <w:rPr>
                <w:rFonts w:ascii="Trebuchet MS" w:eastAsia="Trebuchet MS" w:hAnsi="Trebuchet MS" w:cs="Trebuchet MS"/>
                <w:spacing w:val="1"/>
                <w:sz w:val="24"/>
                <w:szCs w:val="24"/>
              </w:rPr>
              <w:t>ut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En</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 , S</w:t>
            </w:r>
            <w:r>
              <w:rPr>
                <w:rFonts w:ascii="Trebuchet MS" w:eastAsia="Trebuchet MS" w:hAnsi="Trebuchet MS" w:cs="Trebuchet MS"/>
                <w:spacing w:val="-2"/>
                <w:sz w:val="24"/>
                <w:szCs w:val="24"/>
              </w:rPr>
              <w:t>P</w:t>
            </w:r>
            <w:r>
              <w:rPr>
                <w:rFonts w:ascii="Trebuchet MS" w:eastAsia="Trebuchet MS" w:hAnsi="Trebuchet MS" w:cs="Trebuchet MS"/>
                <w:sz w:val="24"/>
                <w:szCs w:val="24"/>
              </w:rPr>
              <w:t>P</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Pu</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e </w:t>
            </w:r>
            <w:r>
              <w:rPr>
                <w:rFonts w:ascii="Trebuchet MS" w:eastAsia="Trebuchet MS" w:hAnsi="Trebuchet MS" w:cs="Trebuchet MS"/>
                <w:spacing w:val="-4"/>
                <w:sz w:val="24"/>
                <w:szCs w:val="24"/>
              </w:rPr>
              <w:t>V</w:t>
            </w:r>
            <w:r>
              <w:rPr>
                <w:rFonts w:ascii="Trebuchet MS" w:eastAsia="Trebuchet MS" w:hAnsi="Trebuchet MS" w:cs="Trebuchet MS"/>
                <w:spacing w:val="1"/>
                <w:sz w:val="24"/>
                <w:szCs w:val="24"/>
              </w:rPr>
              <w:t>ic</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2"/>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ci</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 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3"/>
                <w:sz w:val="24"/>
                <w:szCs w:val="24"/>
              </w:rPr>
              <w:t>o</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h</w:t>
            </w:r>
            <w:r>
              <w:rPr>
                <w:rFonts w:ascii="Trebuchet MS" w:eastAsia="Trebuchet MS" w:hAnsi="Trebuchet MS" w:cs="Trebuchet MS"/>
                <w:sz w:val="24"/>
                <w:szCs w:val="24"/>
              </w:rPr>
              <w:t>ri</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ge of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gi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 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ea</w:t>
            </w:r>
            <w:r>
              <w:rPr>
                <w:rFonts w:ascii="Trebuchet MS" w:eastAsia="Trebuchet MS" w:hAnsi="Trebuchet MS" w:cs="Trebuchet MS"/>
                <w:sz w:val="24"/>
                <w:szCs w:val="24"/>
              </w:rPr>
              <w:t>r</w:t>
            </w:r>
            <w:r>
              <w:rPr>
                <w:rFonts w:ascii="Trebuchet MS" w:eastAsia="Trebuchet MS" w:hAnsi="Trebuchet MS" w:cs="Trebuchet MS"/>
                <w:spacing w:val="-1"/>
                <w:sz w:val="24"/>
                <w:szCs w:val="24"/>
              </w:rPr>
              <w:t>c</w:t>
            </w:r>
            <w:r>
              <w:rPr>
                <w:rFonts w:ascii="Trebuchet MS" w:eastAsia="Trebuchet MS" w:hAnsi="Trebuchet MS" w:cs="Trebuchet MS"/>
                <w:sz w:val="24"/>
                <w:szCs w:val="24"/>
              </w:rPr>
              <w:t>h C</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72"/>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as</w:t>
            </w:r>
            <w:r>
              <w:rPr>
                <w:rFonts w:ascii="Trebuchet MS" w:eastAsia="Trebuchet MS" w:hAnsi="Trebuchet MS" w:cs="Trebuchet MS"/>
                <w:spacing w:val="1"/>
                <w:sz w:val="24"/>
                <w:szCs w:val="24"/>
              </w:rPr>
              <w:t>hi</w:t>
            </w:r>
            <w:r>
              <w:rPr>
                <w:rFonts w:ascii="Trebuchet MS" w:eastAsia="Trebuchet MS" w:hAnsi="Trebuchet MS" w:cs="Trebuchet MS"/>
                <w:sz w:val="24"/>
                <w:szCs w:val="24"/>
              </w:rPr>
              <w:t>k</w:t>
            </w:r>
          </w:p>
        </w:tc>
      </w:tr>
      <w:tr w:rsidR="00B87611" w14:paraId="5D42393B" w14:textId="77777777">
        <w:trPr>
          <w:trHeight w:hRule="exact" w:val="1323"/>
        </w:trPr>
        <w:tc>
          <w:tcPr>
            <w:tcW w:w="3632" w:type="dxa"/>
            <w:tcBorders>
              <w:top w:val="single" w:sz="5" w:space="0" w:color="000000"/>
              <w:left w:val="single" w:sz="5" w:space="0" w:color="000000"/>
              <w:bottom w:val="single" w:sz="5" w:space="0" w:color="000000"/>
              <w:right w:val="single" w:sz="5" w:space="0" w:color="000000"/>
            </w:tcBorders>
          </w:tcPr>
          <w:p w14:paraId="1389BDC4" w14:textId="77777777" w:rsidR="00B87611" w:rsidRDefault="00B87611">
            <w:pPr>
              <w:spacing w:before="7" w:line="100" w:lineRule="exact"/>
              <w:rPr>
                <w:sz w:val="10"/>
                <w:szCs w:val="10"/>
              </w:rPr>
            </w:pPr>
          </w:p>
          <w:p w14:paraId="2641C9FE"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pacing w:val="-1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oo</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at</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p>
        </w:tc>
        <w:tc>
          <w:tcPr>
            <w:tcW w:w="6673" w:type="dxa"/>
            <w:tcBorders>
              <w:top w:val="single" w:sz="5" w:space="0" w:color="000000"/>
              <w:left w:val="single" w:sz="5" w:space="0" w:color="000000"/>
              <w:bottom w:val="single" w:sz="5" w:space="0" w:color="000000"/>
              <w:right w:val="single" w:sz="5" w:space="0" w:color="000000"/>
            </w:tcBorders>
          </w:tcPr>
          <w:p w14:paraId="44EEDB2E"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Mr</w:t>
            </w:r>
            <w:r>
              <w:rPr>
                <w:rFonts w:ascii="Trebuchet MS" w:eastAsia="Trebuchet MS" w:hAnsi="Trebuchet MS" w:cs="Trebuchet MS"/>
                <w:spacing w:val="-1"/>
                <w:sz w:val="24"/>
                <w:szCs w:val="24"/>
              </w:rPr>
              <w:t>s</w:t>
            </w:r>
            <w:r>
              <w:rPr>
                <w:rFonts w:ascii="Trebuchet MS" w:eastAsia="Trebuchet MS" w:hAnsi="Trebuchet MS" w:cs="Trebuchet MS"/>
                <w:sz w:val="24"/>
                <w:szCs w:val="24"/>
              </w:rPr>
              <w:t>. Swa</w:t>
            </w:r>
            <w:r>
              <w:rPr>
                <w:rFonts w:ascii="Trebuchet MS" w:eastAsia="Trebuchet MS" w:hAnsi="Trebuchet MS" w:cs="Trebuchet MS"/>
                <w:spacing w:val="1"/>
                <w:sz w:val="24"/>
                <w:szCs w:val="24"/>
              </w:rPr>
              <w:t>t</w:t>
            </w:r>
            <w:r>
              <w:rPr>
                <w:rFonts w:ascii="Trebuchet MS" w:eastAsia="Trebuchet MS" w:hAnsi="Trebuchet MS" w:cs="Trebuchet MS"/>
                <w:sz w:val="24"/>
                <w:szCs w:val="24"/>
              </w:rPr>
              <w:t>i</w:t>
            </w:r>
            <w:r>
              <w:rPr>
                <w:rFonts w:ascii="Trebuchet MS" w:eastAsia="Trebuchet MS" w:hAnsi="Trebuchet MS" w:cs="Trebuchet MS"/>
                <w:spacing w:val="-14"/>
                <w:sz w:val="24"/>
                <w:szCs w:val="24"/>
              </w:rPr>
              <w:t xml:space="preserve"> </w:t>
            </w:r>
            <w:r>
              <w:rPr>
                <w:rFonts w:ascii="Trebuchet MS" w:eastAsia="Trebuchet MS" w:hAnsi="Trebuchet MS" w:cs="Trebuchet MS"/>
                <w:sz w:val="24"/>
                <w:szCs w:val="24"/>
              </w:rPr>
              <w:t xml:space="preserve">A. </w:t>
            </w:r>
            <w:r>
              <w:rPr>
                <w:rFonts w:ascii="Trebuchet MS" w:eastAsia="Trebuchet MS" w:hAnsi="Trebuchet MS" w:cs="Trebuchet MS"/>
                <w:spacing w:val="1"/>
                <w:sz w:val="24"/>
                <w:szCs w:val="24"/>
              </w:rPr>
              <w:t>Bha</w:t>
            </w:r>
            <w:r>
              <w:rPr>
                <w:rFonts w:ascii="Trebuchet MS" w:eastAsia="Trebuchet MS" w:hAnsi="Trebuchet MS" w:cs="Trebuchet MS"/>
                <w:sz w:val="24"/>
                <w:szCs w:val="24"/>
              </w:rPr>
              <w:t>v</w:t>
            </w:r>
            <w:r>
              <w:rPr>
                <w:rFonts w:ascii="Trebuchet MS" w:eastAsia="Trebuchet MS" w:hAnsi="Trebuchet MS" w:cs="Trebuchet MS"/>
                <w:spacing w:val="-1"/>
                <w:sz w:val="24"/>
                <w:szCs w:val="24"/>
              </w:rPr>
              <w:t>sa</w:t>
            </w:r>
            <w:r>
              <w:rPr>
                <w:rFonts w:ascii="Trebuchet MS" w:eastAsia="Trebuchet MS" w:hAnsi="Trebuchet MS" w:cs="Trebuchet MS"/>
                <w:sz w:val="24"/>
                <w:szCs w:val="24"/>
              </w:rPr>
              <w:t>r</w:t>
            </w:r>
          </w:p>
          <w:p w14:paraId="1A5B5F9C"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A</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tan</w:t>
            </w:r>
            <w:r>
              <w:rPr>
                <w:rFonts w:ascii="Trebuchet MS" w:eastAsia="Trebuchet MS" w:hAnsi="Trebuchet MS" w:cs="Trebuchet MS"/>
                <w:sz w:val="24"/>
                <w:szCs w:val="24"/>
              </w:rPr>
              <w:t xml:space="preserve">t </w:t>
            </w:r>
            <w:r>
              <w:rPr>
                <w:rFonts w:ascii="Trebuchet MS" w:eastAsia="Trebuchet MS" w:hAnsi="Trebuchet MS" w:cs="Trebuchet MS"/>
                <w:spacing w:val="-1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o</w:t>
            </w:r>
            <w:r>
              <w:rPr>
                <w:rFonts w:ascii="Trebuchet MS" w:eastAsia="Trebuchet MS" w:hAnsi="Trebuchet MS" w:cs="Trebuchet MS"/>
                <w:spacing w:val="-33"/>
                <w:sz w:val="24"/>
                <w:szCs w:val="24"/>
              </w:rPr>
              <w:t>r</w:t>
            </w:r>
            <w:r>
              <w:rPr>
                <w:rFonts w:ascii="Trebuchet MS" w:eastAsia="Trebuchet MS" w:hAnsi="Trebuchet MS" w:cs="Trebuchet MS"/>
                <w:sz w:val="24"/>
                <w:szCs w:val="24"/>
              </w:rPr>
              <w:t>,</w:t>
            </w:r>
          </w:p>
          <w:p w14:paraId="3E6FACBA" w14:textId="77777777" w:rsidR="00B87611" w:rsidRDefault="00963546">
            <w:pPr>
              <w:spacing w:before="2" w:line="260" w:lineRule="exact"/>
              <w:ind w:left="102" w:right="746"/>
              <w:rPr>
                <w:rFonts w:ascii="Trebuchet MS" w:eastAsia="Trebuchet MS" w:hAnsi="Trebuchet MS" w:cs="Trebuchet MS"/>
                <w:sz w:val="24"/>
                <w:szCs w:val="24"/>
              </w:rPr>
            </w:pPr>
            <w:r>
              <w:rPr>
                <w:rFonts w:ascii="Trebuchet MS" w:eastAsia="Trebuchet MS" w:hAnsi="Trebuchet MS" w:cs="Trebuchet MS"/>
                <w:sz w:val="24"/>
                <w:szCs w:val="24"/>
              </w:rPr>
              <w:t>M</w:t>
            </w:r>
            <w:r>
              <w:rPr>
                <w:rFonts w:ascii="Trebuchet MS" w:eastAsia="Trebuchet MS" w:hAnsi="Trebuchet MS" w:cs="Trebuchet MS"/>
                <w:spacing w:val="1"/>
                <w:sz w:val="24"/>
                <w:szCs w:val="24"/>
              </w:rPr>
              <w:t>ato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w:t>
            </w:r>
            <w:r>
              <w:rPr>
                <w:rFonts w:ascii="Trebuchet MS" w:eastAsia="Trebuchet MS" w:hAnsi="Trebuchet MS" w:cs="Trebuchet MS"/>
                <w:spacing w:val="-2"/>
                <w:sz w:val="24"/>
                <w:szCs w:val="24"/>
              </w:rPr>
              <w:t>r</w:t>
            </w:r>
            <w:r>
              <w:rPr>
                <w:rFonts w:ascii="Trebuchet MS" w:eastAsia="Trebuchet MS" w:hAnsi="Trebuchet MS" w:cs="Trebuchet MS"/>
                <w:sz w:val="24"/>
                <w:szCs w:val="24"/>
              </w:rPr>
              <w:t>i</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ge of </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gi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 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se</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w:t>
            </w:r>
            <w:r>
              <w:rPr>
                <w:rFonts w:ascii="Trebuchet MS" w:eastAsia="Trebuchet MS" w:hAnsi="Trebuchet MS" w:cs="Trebuchet MS"/>
                <w:sz w:val="24"/>
                <w:szCs w:val="24"/>
              </w:rPr>
              <w:t>h C</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 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hi</w:t>
            </w:r>
            <w:r>
              <w:rPr>
                <w:rFonts w:ascii="Trebuchet MS" w:eastAsia="Trebuchet MS" w:hAnsi="Trebuchet MS" w:cs="Trebuchet MS"/>
                <w:sz w:val="24"/>
                <w:szCs w:val="24"/>
              </w:rPr>
              <w:t>k</w:t>
            </w:r>
          </w:p>
        </w:tc>
      </w:tr>
      <w:tr w:rsidR="00B87611" w14:paraId="7CCCBB88" w14:textId="77777777">
        <w:trPr>
          <w:trHeight w:hRule="exact" w:val="3718"/>
        </w:trPr>
        <w:tc>
          <w:tcPr>
            <w:tcW w:w="3632" w:type="dxa"/>
            <w:tcBorders>
              <w:top w:val="single" w:sz="5" w:space="0" w:color="000000"/>
              <w:left w:val="single" w:sz="5" w:space="0" w:color="000000"/>
              <w:bottom w:val="single" w:sz="5" w:space="0" w:color="000000"/>
              <w:right w:val="single" w:sz="5" w:space="0" w:color="000000"/>
            </w:tcBorders>
          </w:tcPr>
          <w:p w14:paraId="509A6838" w14:textId="77777777" w:rsidR="00B87611" w:rsidRDefault="00B87611">
            <w:pPr>
              <w:spacing w:before="7" w:line="100" w:lineRule="exact"/>
              <w:rPr>
                <w:sz w:val="10"/>
                <w:szCs w:val="10"/>
              </w:rPr>
            </w:pPr>
          </w:p>
          <w:p w14:paraId="4E9D19BD"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pacing w:val="-29"/>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h</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ica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te</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mb</w:t>
            </w:r>
            <w:r>
              <w:rPr>
                <w:rFonts w:ascii="Trebuchet MS" w:eastAsia="Trebuchet MS" w:hAnsi="Trebuchet MS" w:cs="Trebuchet MS"/>
                <w:spacing w:val="1"/>
                <w:sz w:val="24"/>
                <w:szCs w:val="24"/>
              </w:rPr>
              <w:t>e</w:t>
            </w:r>
            <w:r>
              <w:rPr>
                <w:rFonts w:ascii="Trebuchet MS" w:eastAsia="Trebuchet MS" w:hAnsi="Trebuchet MS" w:cs="Trebuchet MS"/>
                <w:sz w:val="24"/>
                <w:szCs w:val="24"/>
              </w:rPr>
              <w:t>rs</w:t>
            </w:r>
          </w:p>
        </w:tc>
        <w:tc>
          <w:tcPr>
            <w:tcW w:w="6673" w:type="dxa"/>
            <w:tcBorders>
              <w:top w:val="single" w:sz="5" w:space="0" w:color="000000"/>
              <w:left w:val="single" w:sz="5" w:space="0" w:color="000000"/>
              <w:bottom w:val="single" w:sz="5" w:space="0" w:color="000000"/>
              <w:right w:val="single" w:sz="5" w:space="0" w:color="000000"/>
            </w:tcBorders>
          </w:tcPr>
          <w:p w14:paraId="7BF148FD" w14:textId="77777777" w:rsidR="00B87611" w:rsidRDefault="00B87611">
            <w:pPr>
              <w:spacing w:before="7" w:line="100" w:lineRule="exact"/>
              <w:rPr>
                <w:sz w:val="10"/>
                <w:szCs w:val="10"/>
              </w:rPr>
            </w:pPr>
          </w:p>
          <w:p w14:paraId="728A103D" w14:textId="77777777" w:rsidR="00B87611" w:rsidRDefault="00963546">
            <w:pPr>
              <w:ind w:left="462"/>
              <w:rPr>
                <w:rFonts w:ascii="Trebuchet MS" w:eastAsia="Trebuchet MS" w:hAnsi="Trebuchet MS" w:cs="Trebuchet MS"/>
                <w:sz w:val="24"/>
                <w:szCs w:val="24"/>
              </w:rPr>
            </w:pPr>
            <w:r>
              <w:rPr>
                <w:rFonts w:ascii="Trebuchet MS" w:eastAsia="Trebuchet MS" w:hAnsi="Trebuchet MS" w:cs="Trebuchet MS"/>
                <w:spacing w:val="-1"/>
                <w:sz w:val="24"/>
                <w:szCs w:val="24"/>
              </w:rPr>
              <w:t>1</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32"/>
                <w:sz w:val="24"/>
                <w:szCs w:val="24"/>
              </w:rPr>
              <w:t>r</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Go</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ks</w:t>
            </w:r>
            <w:r>
              <w:rPr>
                <w:rFonts w:ascii="Trebuchet MS" w:eastAsia="Trebuchet MS" w:hAnsi="Trebuchet MS" w:cs="Trebuchet MS"/>
                <w:sz w:val="24"/>
                <w:szCs w:val="24"/>
              </w:rPr>
              <w:t xml:space="preserve">h </w:t>
            </w:r>
            <w:r>
              <w:rPr>
                <w:rFonts w:ascii="Trebuchet MS" w:eastAsia="Trebuchet MS" w:hAnsi="Trebuchet MS" w:cs="Trebuchet MS"/>
                <w:spacing w:val="-36"/>
                <w:sz w:val="24"/>
                <w:szCs w:val="24"/>
              </w:rPr>
              <w:t>V</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Ga</w:t>
            </w:r>
            <w:r>
              <w:rPr>
                <w:rFonts w:ascii="Trebuchet MS" w:eastAsia="Trebuchet MS" w:hAnsi="Trebuchet MS" w:cs="Trebuchet MS"/>
                <w:sz w:val="24"/>
                <w:szCs w:val="24"/>
              </w:rPr>
              <w:t>r</w:t>
            </w:r>
            <w:r>
              <w:rPr>
                <w:rFonts w:ascii="Trebuchet MS" w:eastAsia="Trebuchet MS" w:hAnsi="Trebuchet MS" w:cs="Trebuchet MS"/>
                <w:spacing w:val="-1"/>
                <w:sz w:val="24"/>
                <w:szCs w:val="24"/>
              </w:rPr>
              <w:t>j</w:t>
            </w:r>
            <w:r>
              <w:rPr>
                <w:rFonts w:ascii="Trebuchet MS" w:eastAsia="Trebuchet MS" w:hAnsi="Trebuchet MS" w:cs="Trebuchet MS"/>
                <w:sz w:val="24"/>
                <w:szCs w:val="24"/>
              </w:rPr>
              <w:t>e</w:t>
            </w:r>
          </w:p>
          <w:p w14:paraId="359DD797" w14:textId="77777777" w:rsidR="00B87611" w:rsidRDefault="00B87611">
            <w:pPr>
              <w:spacing w:before="10" w:line="100" w:lineRule="exact"/>
              <w:rPr>
                <w:sz w:val="11"/>
                <w:szCs w:val="11"/>
              </w:rPr>
            </w:pPr>
          </w:p>
          <w:p w14:paraId="03649732" w14:textId="77777777" w:rsidR="00B87611" w:rsidRDefault="00963546">
            <w:pPr>
              <w:ind w:left="462"/>
              <w:rPr>
                <w:rFonts w:ascii="Trebuchet MS" w:eastAsia="Trebuchet MS" w:hAnsi="Trebuchet MS" w:cs="Trebuchet MS"/>
                <w:sz w:val="24"/>
                <w:szCs w:val="24"/>
              </w:rPr>
            </w:pPr>
            <w:r>
              <w:rPr>
                <w:rFonts w:ascii="Trebuchet MS" w:eastAsia="Trebuchet MS" w:hAnsi="Trebuchet MS" w:cs="Trebuchet MS"/>
                <w:spacing w:val="-1"/>
                <w:sz w:val="24"/>
                <w:szCs w:val="24"/>
              </w:rPr>
              <w:t>2</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32"/>
                <w:sz w:val="24"/>
                <w:szCs w:val="24"/>
              </w:rPr>
              <w:t>r</w:t>
            </w:r>
            <w:r>
              <w:rPr>
                <w:rFonts w:ascii="Trebuchet MS" w:eastAsia="Trebuchet MS" w:hAnsi="Trebuchet MS" w:cs="Trebuchet MS"/>
                <w:sz w:val="24"/>
                <w:szCs w:val="24"/>
              </w:rPr>
              <w:t xml:space="preserve">. </w:t>
            </w:r>
            <w:r>
              <w:rPr>
                <w:rFonts w:ascii="Trebuchet MS" w:eastAsia="Trebuchet MS" w:hAnsi="Trebuchet MS" w:cs="Trebuchet MS"/>
                <w:spacing w:val="-11"/>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ks</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t 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al</w:t>
            </w:r>
            <w:r>
              <w:rPr>
                <w:rFonts w:ascii="Trebuchet MS" w:eastAsia="Trebuchet MS" w:hAnsi="Trebuchet MS" w:cs="Trebuchet MS"/>
                <w:spacing w:val="-1"/>
                <w:sz w:val="24"/>
                <w:szCs w:val="24"/>
              </w:rPr>
              <w:t>le</w:t>
            </w:r>
          </w:p>
          <w:p w14:paraId="45091CC0" w14:textId="77777777" w:rsidR="00B87611" w:rsidRDefault="00B87611">
            <w:pPr>
              <w:spacing w:before="2" w:line="120" w:lineRule="exact"/>
              <w:rPr>
                <w:sz w:val="12"/>
                <w:szCs w:val="12"/>
              </w:rPr>
            </w:pPr>
          </w:p>
          <w:p w14:paraId="09A0C573" w14:textId="77777777" w:rsidR="00B87611" w:rsidRDefault="00963546">
            <w:pPr>
              <w:ind w:left="462"/>
              <w:rPr>
                <w:rFonts w:ascii="Trebuchet MS" w:eastAsia="Trebuchet MS" w:hAnsi="Trebuchet MS" w:cs="Trebuchet MS"/>
                <w:sz w:val="24"/>
                <w:szCs w:val="24"/>
              </w:rPr>
            </w:pPr>
            <w:r>
              <w:rPr>
                <w:rFonts w:ascii="Trebuchet MS" w:eastAsia="Trebuchet MS" w:hAnsi="Trebuchet MS" w:cs="Trebuchet MS"/>
                <w:spacing w:val="-1"/>
                <w:sz w:val="24"/>
                <w:szCs w:val="24"/>
              </w:rPr>
              <w:t>3</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31"/>
                <w:sz w:val="24"/>
                <w:szCs w:val="24"/>
              </w:rPr>
              <w:t>r</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Ni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j</w:t>
            </w:r>
            <w:r>
              <w:rPr>
                <w:rFonts w:ascii="Trebuchet MS" w:eastAsia="Trebuchet MS" w:hAnsi="Trebuchet MS" w:cs="Trebuchet MS"/>
                <w:spacing w:val="2"/>
                <w:sz w:val="24"/>
                <w:szCs w:val="24"/>
              </w:rPr>
              <w:t>a</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B</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p>
          <w:p w14:paraId="77C37C21" w14:textId="77777777" w:rsidR="00B87611" w:rsidRDefault="00B87611">
            <w:pPr>
              <w:spacing w:before="10" w:line="100" w:lineRule="exact"/>
              <w:rPr>
                <w:sz w:val="11"/>
                <w:szCs w:val="11"/>
              </w:rPr>
            </w:pPr>
          </w:p>
          <w:p w14:paraId="217DF666" w14:textId="77777777" w:rsidR="00B87611" w:rsidRDefault="00963546">
            <w:pPr>
              <w:ind w:left="462"/>
              <w:rPr>
                <w:rFonts w:ascii="Trebuchet MS" w:eastAsia="Trebuchet MS" w:hAnsi="Trebuchet MS" w:cs="Trebuchet MS"/>
                <w:sz w:val="24"/>
                <w:szCs w:val="24"/>
              </w:rPr>
            </w:pPr>
            <w:r>
              <w:rPr>
                <w:rFonts w:ascii="Trebuchet MS" w:eastAsia="Trebuchet MS" w:hAnsi="Trebuchet MS" w:cs="Trebuchet MS"/>
                <w:spacing w:val="-1"/>
                <w:sz w:val="24"/>
                <w:szCs w:val="24"/>
              </w:rPr>
              <w:t>4</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32"/>
                <w:sz w:val="24"/>
                <w:szCs w:val="24"/>
              </w:rPr>
              <w:t>r</w:t>
            </w:r>
            <w:r>
              <w:rPr>
                <w:rFonts w:ascii="Trebuchet MS" w:eastAsia="Trebuchet MS" w:hAnsi="Trebuchet MS" w:cs="Trebuchet MS"/>
                <w:sz w:val="24"/>
                <w:szCs w:val="24"/>
              </w:rPr>
              <w:t>. S</w:t>
            </w:r>
            <w:r>
              <w:rPr>
                <w:rFonts w:ascii="Trebuchet MS" w:eastAsia="Trebuchet MS" w:hAnsi="Trebuchet MS" w:cs="Trebuchet MS"/>
                <w:spacing w:val="1"/>
                <w:sz w:val="24"/>
                <w:szCs w:val="24"/>
              </w:rPr>
              <w:t>uni</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R</w:t>
            </w:r>
            <w:r>
              <w:rPr>
                <w:rFonts w:ascii="Trebuchet MS" w:eastAsia="Trebuchet MS" w:hAnsi="Trebuchet MS" w:cs="Trebuchet MS"/>
                <w:sz w:val="24"/>
                <w:szCs w:val="24"/>
              </w:rPr>
              <w:t>. Dh</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p>
          <w:p w14:paraId="78627CFF" w14:textId="77777777" w:rsidR="00B87611" w:rsidRDefault="00B87611">
            <w:pPr>
              <w:spacing w:before="10" w:line="100" w:lineRule="exact"/>
              <w:rPr>
                <w:sz w:val="11"/>
                <w:szCs w:val="11"/>
              </w:rPr>
            </w:pPr>
          </w:p>
          <w:p w14:paraId="75622996" w14:textId="77777777" w:rsidR="00B87611" w:rsidRDefault="00963546">
            <w:pPr>
              <w:ind w:left="462"/>
              <w:rPr>
                <w:rFonts w:ascii="Trebuchet MS" w:eastAsia="Trebuchet MS" w:hAnsi="Trebuchet MS" w:cs="Trebuchet MS"/>
                <w:sz w:val="24"/>
                <w:szCs w:val="24"/>
              </w:rPr>
            </w:pPr>
            <w:r>
              <w:rPr>
                <w:rFonts w:ascii="Trebuchet MS" w:eastAsia="Trebuchet MS" w:hAnsi="Trebuchet MS" w:cs="Trebuchet MS"/>
                <w:spacing w:val="-1"/>
                <w:sz w:val="24"/>
                <w:szCs w:val="24"/>
              </w:rPr>
              <w:t>5</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32"/>
                <w:sz w:val="24"/>
                <w:szCs w:val="24"/>
              </w:rPr>
              <w:t>r</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Nu</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t Sh</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k</w:t>
            </w:r>
            <w:r>
              <w:rPr>
                <w:rFonts w:ascii="Trebuchet MS" w:eastAsia="Trebuchet MS" w:hAnsi="Trebuchet MS" w:cs="Trebuchet MS"/>
                <w:sz w:val="24"/>
                <w:szCs w:val="24"/>
              </w:rPr>
              <w:t>h</w:t>
            </w:r>
          </w:p>
          <w:p w14:paraId="51E24F82" w14:textId="77777777" w:rsidR="00B87611" w:rsidRDefault="00B87611">
            <w:pPr>
              <w:spacing w:before="10" w:line="100" w:lineRule="exact"/>
              <w:rPr>
                <w:sz w:val="11"/>
                <w:szCs w:val="11"/>
              </w:rPr>
            </w:pPr>
          </w:p>
          <w:p w14:paraId="72111D58" w14:textId="77777777" w:rsidR="00B87611" w:rsidRDefault="00963546">
            <w:pPr>
              <w:ind w:left="462"/>
              <w:rPr>
                <w:rFonts w:ascii="Trebuchet MS" w:eastAsia="Trebuchet MS" w:hAnsi="Trebuchet MS" w:cs="Trebuchet MS"/>
                <w:sz w:val="24"/>
                <w:szCs w:val="24"/>
              </w:rPr>
            </w:pPr>
            <w:r>
              <w:rPr>
                <w:rFonts w:ascii="Trebuchet MS" w:eastAsia="Trebuchet MS" w:hAnsi="Trebuchet MS" w:cs="Trebuchet MS"/>
                <w:spacing w:val="-1"/>
                <w:sz w:val="24"/>
                <w:szCs w:val="24"/>
              </w:rPr>
              <w:t>6</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32"/>
                <w:sz w:val="24"/>
                <w:szCs w:val="24"/>
              </w:rPr>
              <w:t>r</w:t>
            </w:r>
            <w:r>
              <w:rPr>
                <w:rFonts w:ascii="Trebuchet MS" w:eastAsia="Trebuchet MS" w:hAnsi="Trebuchet MS" w:cs="Trebuchet MS"/>
                <w:sz w:val="24"/>
                <w:szCs w:val="24"/>
              </w:rPr>
              <w:t>. S</w:t>
            </w:r>
            <w:r>
              <w:rPr>
                <w:rFonts w:ascii="Trebuchet MS" w:eastAsia="Trebuchet MS" w:hAnsi="Trebuchet MS" w:cs="Trebuchet MS"/>
                <w:spacing w:val="1"/>
                <w:sz w:val="24"/>
                <w:szCs w:val="24"/>
              </w:rPr>
              <w:t>u</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Th</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p>
          <w:p w14:paraId="159FA11F" w14:textId="77777777" w:rsidR="00B87611" w:rsidRDefault="00B87611">
            <w:pPr>
              <w:spacing w:before="10" w:line="100" w:lineRule="exact"/>
              <w:rPr>
                <w:sz w:val="11"/>
                <w:szCs w:val="11"/>
              </w:rPr>
            </w:pPr>
          </w:p>
          <w:p w14:paraId="27F4E852" w14:textId="77777777" w:rsidR="00B87611" w:rsidRDefault="00963546">
            <w:pPr>
              <w:ind w:left="462"/>
              <w:rPr>
                <w:rFonts w:ascii="Trebuchet MS" w:eastAsia="Trebuchet MS" w:hAnsi="Trebuchet MS" w:cs="Trebuchet MS"/>
                <w:sz w:val="24"/>
                <w:szCs w:val="24"/>
              </w:rPr>
            </w:pPr>
            <w:r>
              <w:rPr>
                <w:rFonts w:ascii="Trebuchet MS" w:eastAsia="Trebuchet MS" w:hAnsi="Trebuchet MS" w:cs="Trebuchet MS"/>
                <w:spacing w:val="-1"/>
                <w:sz w:val="24"/>
                <w:szCs w:val="24"/>
              </w:rPr>
              <w:t>7</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32"/>
                <w:sz w:val="24"/>
                <w:szCs w:val="24"/>
              </w:rPr>
              <w:t>r</w:t>
            </w:r>
            <w:r>
              <w:rPr>
                <w:rFonts w:ascii="Trebuchet MS" w:eastAsia="Trebuchet MS" w:hAnsi="Trebuchet MS" w:cs="Trebuchet MS"/>
                <w:sz w:val="24"/>
                <w:szCs w:val="24"/>
              </w:rPr>
              <w:t>. M</w:t>
            </w:r>
            <w:r>
              <w:rPr>
                <w:rFonts w:ascii="Trebuchet MS" w:eastAsia="Trebuchet MS" w:hAnsi="Trebuchet MS" w:cs="Trebuchet MS"/>
                <w:spacing w:val="1"/>
                <w:sz w:val="24"/>
                <w:szCs w:val="24"/>
              </w:rPr>
              <w:t>an</w:t>
            </w:r>
            <w:r>
              <w:rPr>
                <w:rFonts w:ascii="Trebuchet MS" w:eastAsia="Trebuchet MS" w:hAnsi="Trebuchet MS" w:cs="Trebuchet MS"/>
                <w:sz w:val="24"/>
                <w:szCs w:val="24"/>
              </w:rPr>
              <w:t>ge</w:t>
            </w:r>
            <w:r>
              <w:rPr>
                <w:rFonts w:ascii="Trebuchet MS" w:eastAsia="Trebuchet MS" w:hAnsi="Trebuchet MS" w:cs="Trebuchet MS"/>
                <w:spacing w:val="-1"/>
                <w:sz w:val="24"/>
                <w:szCs w:val="24"/>
              </w:rPr>
              <w:t>s</w:t>
            </w:r>
            <w:r>
              <w:rPr>
                <w:rFonts w:ascii="Trebuchet MS" w:eastAsia="Trebuchet MS" w:hAnsi="Trebuchet MS" w:cs="Trebuchet MS"/>
                <w:sz w:val="24"/>
                <w:szCs w:val="24"/>
              </w:rPr>
              <w:t>h</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Be</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p>
          <w:p w14:paraId="79816542" w14:textId="77777777" w:rsidR="00B87611" w:rsidRDefault="00B87611">
            <w:pPr>
              <w:spacing w:line="120" w:lineRule="exact"/>
              <w:rPr>
                <w:sz w:val="12"/>
                <w:szCs w:val="12"/>
              </w:rPr>
            </w:pPr>
          </w:p>
          <w:p w14:paraId="74167C26" w14:textId="77777777" w:rsidR="00B87611" w:rsidRDefault="00963546">
            <w:pPr>
              <w:ind w:left="462"/>
              <w:rPr>
                <w:rFonts w:ascii="Trebuchet MS" w:eastAsia="Trebuchet MS" w:hAnsi="Trebuchet MS" w:cs="Trebuchet MS"/>
                <w:sz w:val="24"/>
                <w:szCs w:val="24"/>
              </w:rPr>
            </w:pPr>
            <w:r>
              <w:rPr>
                <w:rFonts w:ascii="Trebuchet MS" w:eastAsia="Trebuchet MS" w:hAnsi="Trebuchet MS" w:cs="Trebuchet MS"/>
                <w:spacing w:val="-1"/>
                <w:sz w:val="24"/>
                <w:szCs w:val="24"/>
              </w:rPr>
              <w:t>8</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s</w:t>
            </w:r>
            <w:r>
              <w:rPr>
                <w:rFonts w:ascii="Trebuchet MS" w:eastAsia="Trebuchet MS" w:hAnsi="Trebuchet MS" w:cs="Trebuchet MS"/>
                <w:sz w:val="24"/>
                <w:szCs w:val="24"/>
              </w:rPr>
              <w:t>. Swa</w:t>
            </w:r>
            <w:r>
              <w:rPr>
                <w:rFonts w:ascii="Trebuchet MS" w:eastAsia="Trebuchet MS" w:hAnsi="Trebuchet MS" w:cs="Trebuchet MS"/>
                <w:spacing w:val="1"/>
                <w:sz w:val="24"/>
                <w:szCs w:val="24"/>
              </w:rPr>
              <w:t>pna</w:t>
            </w:r>
            <w:r>
              <w:rPr>
                <w:rFonts w:ascii="Trebuchet MS" w:eastAsia="Trebuchet MS" w:hAnsi="Trebuchet MS" w:cs="Trebuchet MS"/>
                <w:spacing w:val="-2"/>
                <w:sz w:val="24"/>
                <w:szCs w:val="24"/>
              </w:rPr>
              <w:t>j</w:t>
            </w:r>
            <w:r>
              <w:rPr>
                <w:rFonts w:ascii="Trebuchet MS" w:eastAsia="Trebuchet MS" w:hAnsi="Trebuchet MS" w:cs="Trebuchet MS"/>
                <w:sz w:val="24"/>
                <w:szCs w:val="24"/>
              </w:rPr>
              <w:t>a</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y</w:t>
            </w:r>
          </w:p>
          <w:p w14:paraId="1DA5C2A8" w14:textId="77777777" w:rsidR="00B87611" w:rsidRDefault="00B87611">
            <w:pPr>
              <w:spacing w:before="10" w:line="100" w:lineRule="exact"/>
              <w:rPr>
                <w:sz w:val="11"/>
                <w:szCs w:val="11"/>
              </w:rPr>
            </w:pPr>
          </w:p>
          <w:p w14:paraId="7B295C74" w14:textId="77777777" w:rsidR="00B87611" w:rsidRDefault="00963546">
            <w:pPr>
              <w:ind w:left="462"/>
              <w:rPr>
                <w:rFonts w:ascii="Trebuchet MS" w:eastAsia="Trebuchet MS" w:hAnsi="Trebuchet MS" w:cs="Trebuchet MS"/>
                <w:sz w:val="24"/>
                <w:szCs w:val="24"/>
              </w:rPr>
            </w:pPr>
            <w:r>
              <w:rPr>
                <w:rFonts w:ascii="Trebuchet MS" w:eastAsia="Trebuchet MS" w:hAnsi="Trebuchet MS" w:cs="Trebuchet MS"/>
                <w:spacing w:val="-1"/>
                <w:sz w:val="24"/>
                <w:szCs w:val="24"/>
              </w:rPr>
              <w:t>9</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31"/>
                <w:sz w:val="24"/>
                <w:szCs w:val="24"/>
              </w:rPr>
              <w:t>r</w:t>
            </w:r>
            <w:r>
              <w:rPr>
                <w:rFonts w:ascii="Trebuchet MS" w:eastAsia="Trebuchet MS" w:hAnsi="Trebuchet MS" w:cs="Trebuchet MS"/>
                <w:sz w:val="24"/>
                <w:szCs w:val="24"/>
              </w:rPr>
              <w:t>. 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jeet </w:t>
            </w:r>
            <w:r>
              <w:rPr>
                <w:rFonts w:ascii="Trebuchet MS" w:eastAsia="Trebuchet MS" w:hAnsi="Trebuchet MS" w:cs="Trebuchet MS"/>
                <w:spacing w:val="-2"/>
                <w:sz w:val="24"/>
                <w:szCs w:val="24"/>
              </w:rPr>
              <w:t>G</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an</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p>
        </w:tc>
      </w:tr>
      <w:tr w:rsidR="00B87611" w14:paraId="10216CD1" w14:textId="77777777">
        <w:trPr>
          <w:trHeight w:hRule="exact" w:val="530"/>
        </w:trPr>
        <w:tc>
          <w:tcPr>
            <w:tcW w:w="3632" w:type="dxa"/>
            <w:tcBorders>
              <w:top w:val="single" w:sz="5" w:space="0" w:color="000000"/>
              <w:left w:val="single" w:sz="5" w:space="0" w:color="000000"/>
              <w:bottom w:val="single" w:sz="5" w:space="0" w:color="000000"/>
              <w:right w:val="single" w:sz="5" w:space="0" w:color="000000"/>
            </w:tcBorders>
          </w:tcPr>
          <w:p w14:paraId="5543581A" w14:textId="77777777" w:rsidR="00B87611" w:rsidRDefault="00B87611">
            <w:pPr>
              <w:spacing w:before="7" w:line="100" w:lineRule="exact"/>
              <w:rPr>
                <w:sz w:val="10"/>
                <w:szCs w:val="10"/>
              </w:rPr>
            </w:pPr>
          </w:p>
          <w:p w14:paraId="1397B57D"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z w:val="24"/>
                <w:szCs w:val="24"/>
              </w:rPr>
              <w:t>Da</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p>
        </w:tc>
        <w:tc>
          <w:tcPr>
            <w:tcW w:w="6673" w:type="dxa"/>
            <w:tcBorders>
              <w:top w:val="single" w:sz="5" w:space="0" w:color="000000"/>
              <w:left w:val="single" w:sz="5" w:space="0" w:color="000000"/>
              <w:bottom w:val="single" w:sz="5" w:space="0" w:color="000000"/>
              <w:right w:val="single" w:sz="5" w:space="0" w:color="000000"/>
            </w:tcBorders>
          </w:tcPr>
          <w:p w14:paraId="3E1A404C" w14:textId="77777777" w:rsidR="00B87611" w:rsidRDefault="00963546">
            <w:pPr>
              <w:spacing w:before="72"/>
              <w:ind w:left="102"/>
              <w:rPr>
                <w:rFonts w:ascii="Trebuchet MS" w:eastAsia="Trebuchet MS" w:hAnsi="Trebuchet MS" w:cs="Trebuchet MS"/>
                <w:sz w:val="24"/>
                <w:szCs w:val="24"/>
              </w:rPr>
            </w:pPr>
            <w:r>
              <w:rPr>
                <w:rFonts w:ascii="Trebuchet MS" w:eastAsia="Trebuchet MS" w:hAnsi="Trebuchet MS" w:cs="Trebuchet MS"/>
                <w:spacing w:val="-1"/>
                <w:sz w:val="24"/>
                <w:szCs w:val="24"/>
              </w:rPr>
              <w:t>5</w:t>
            </w:r>
            <w:r>
              <w:rPr>
                <w:rFonts w:ascii="Trebuchet MS" w:eastAsia="Trebuchet MS" w:hAnsi="Trebuchet MS" w:cs="Trebuchet MS"/>
                <w:spacing w:val="1"/>
                <w:position w:val="11"/>
                <w:sz w:val="16"/>
                <w:szCs w:val="16"/>
              </w:rPr>
              <w:t>t</w:t>
            </w:r>
            <w:r>
              <w:rPr>
                <w:rFonts w:ascii="Trebuchet MS" w:eastAsia="Trebuchet MS" w:hAnsi="Trebuchet MS" w:cs="Trebuchet MS"/>
                <w:position w:val="11"/>
                <w:sz w:val="16"/>
                <w:szCs w:val="16"/>
              </w:rPr>
              <w:t>h</w:t>
            </w:r>
            <w:r>
              <w:rPr>
                <w:rFonts w:ascii="Trebuchet MS" w:eastAsia="Trebuchet MS" w:hAnsi="Trebuchet MS" w:cs="Trebuchet MS"/>
                <w:spacing w:val="25"/>
                <w:position w:val="11"/>
                <w:sz w:val="16"/>
                <w:szCs w:val="16"/>
              </w:rPr>
              <w:t xml:space="preserve"> </w:t>
            </w:r>
            <w:r>
              <w:rPr>
                <w:rFonts w:ascii="Trebuchet MS" w:eastAsia="Trebuchet MS" w:hAnsi="Trebuchet MS" w:cs="Trebuchet MS"/>
                <w:spacing w:val="1"/>
                <w:sz w:val="24"/>
                <w:szCs w:val="24"/>
              </w:rPr>
              <w:t>J</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ry </w:t>
            </w:r>
            <w:r>
              <w:rPr>
                <w:rFonts w:ascii="Trebuchet MS" w:eastAsia="Trebuchet MS" w:hAnsi="Trebuchet MS" w:cs="Trebuchet MS"/>
                <w:spacing w:val="-1"/>
                <w:sz w:val="24"/>
                <w:szCs w:val="24"/>
              </w:rPr>
              <w:t>20</w:t>
            </w:r>
            <w:r>
              <w:rPr>
                <w:rFonts w:ascii="Trebuchet MS" w:eastAsia="Trebuchet MS" w:hAnsi="Trebuchet MS" w:cs="Trebuchet MS"/>
                <w:spacing w:val="1"/>
                <w:sz w:val="24"/>
                <w:szCs w:val="24"/>
              </w:rPr>
              <w:t>1</w:t>
            </w:r>
            <w:r>
              <w:rPr>
                <w:rFonts w:ascii="Trebuchet MS" w:eastAsia="Trebuchet MS" w:hAnsi="Trebuchet MS" w:cs="Trebuchet MS"/>
                <w:sz w:val="24"/>
                <w:szCs w:val="24"/>
              </w:rPr>
              <w:t>7</w:t>
            </w:r>
          </w:p>
        </w:tc>
      </w:tr>
      <w:tr w:rsidR="00B87611" w14:paraId="358D1A9D" w14:textId="77777777">
        <w:trPr>
          <w:trHeight w:hRule="exact" w:val="542"/>
        </w:trPr>
        <w:tc>
          <w:tcPr>
            <w:tcW w:w="3632" w:type="dxa"/>
            <w:tcBorders>
              <w:top w:val="single" w:sz="5" w:space="0" w:color="000000"/>
              <w:left w:val="single" w:sz="5" w:space="0" w:color="000000"/>
              <w:bottom w:val="single" w:sz="5" w:space="0" w:color="000000"/>
              <w:right w:val="single" w:sz="5" w:space="0" w:color="000000"/>
            </w:tcBorders>
          </w:tcPr>
          <w:p w14:paraId="6D585328" w14:textId="77777777" w:rsidR="00B87611" w:rsidRDefault="00B87611">
            <w:pPr>
              <w:spacing w:before="7" w:line="100" w:lineRule="exact"/>
              <w:rPr>
                <w:sz w:val="10"/>
                <w:szCs w:val="10"/>
              </w:rPr>
            </w:pPr>
          </w:p>
          <w:p w14:paraId="707B1F70"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pacing w:val="-14"/>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si</w:t>
            </w:r>
            <w:r>
              <w:rPr>
                <w:rFonts w:ascii="Trebuchet MS" w:eastAsia="Trebuchet MS" w:hAnsi="Trebuchet MS" w:cs="Trebuchet MS"/>
                <w:spacing w:val="1"/>
                <w:sz w:val="24"/>
                <w:szCs w:val="24"/>
              </w:rPr>
              <w:t>o</w:t>
            </w:r>
            <w:r>
              <w:rPr>
                <w:rFonts w:ascii="Trebuchet MS" w:eastAsia="Trebuchet MS" w:hAnsi="Trebuchet MS" w:cs="Trebuchet MS"/>
                <w:sz w:val="24"/>
                <w:szCs w:val="24"/>
              </w:rPr>
              <w:t>n N</w:t>
            </w:r>
            <w:r>
              <w:rPr>
                <w:rFonts w:ascii="Trebuchet MS" w:eastAsia="Trebuchet MS" w:hAnsi="Trebuchet MS" w:cs="Trebuchet MS"/>
                <w:spacing w:val="-1"/>
                <w:sz w:val="24"/>
                <w:szCs w:val="24"/>
              </w:rPr>
              <w:t>o</w:t>
            </w:r>
            <w:r>
              <w:rPr>
                <w:rFonts w:ascii="Trebuchet MS" w:eastAsia="Trebuchet MS" w:hAnsi="Trebuchet MS" w:cs="Trebuchet MS"/>
                <w:sz w:val="24"/>
                <w:szCs w:val="24"/>
              </w:rPr>
              <w:t>. &amp;</w:t>
            </w:r>
            <w:r>
              <w:rPr>
                <w:rFonts w:ascii="Trebuchet MS" w:eastAsia="Trebuchet MS" w:hAnsi="Trebuchet MS" w:cs="Trebuchet MS"/>
                <w:spacing w:val="1"/>
                <w:sz w:val="24"/>
                <w:szCs w:val="24"/>
              </w:rPr>
              <w:t xml:space="preserve"> </w:t>
            </w: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at</w:t>
            </w:r>
            <w:r>
              <w:rPr>
                <w:rFonts w:ascii="Trebuchet MS" w:eastAsia="Trebuchet MS" w:hAnsi="Trebuchet MS" w:cs="Trebuchet MS"/>
                <w:sz w:val="24"/>
                <w:szCs w:val="24"/>
              </w:rPr>
              <w:t>e</w:t>
            </w:r>
          </w:p>
        </w:tc>
        <w:tc>
          <w:tcPr>
            <w:tcW w:w="6673" w:type="dxa"/>
            <w:tcBorders>
              <w:top w:val="single" w:sz="5" w:space="0" w:color="000000"/>
              <w:left w:val="single" w:sz="5" w:space="0" w:color="000000"/>
              <w:bottom w:val="single" w:sz="5" w:space="0" w:color="000000"/>
              <w:right w:val="single" w:sz="5" w:space="0" w:color="000000"/>
            </w:tcBorders>
          </w:tcPr>
          <w:p w14:paraId="3E71F9E8" w14:textId="77777777" w:rsidR="00B87611" w:rsidRDefault="00963546">
            <w:pPr>
              <w:spacing w:before="72"/>
              <w:ind w:left="102"/>
              <w:rPr>
                <w:rFonts w:ascii="Trebuchet MS" w:eastAsia="Trebuchet MS" w:hAnsi="Trebuchet MS" w:cs="Trebuchet MS"/>
                <w:sz w:val="24"/>
                <w:szCs w:val="24"/>
              </w:rPr>
            </w:pPr>
            <w:r>
              <w:rPr>
                <w:rFonts w:ascii="Trebuchet MS" w:eastAsia="Trebuchet MS" w:hAnsi="Trebuchet MS" w:cs="Trebuchet MS"/>
                <w:spacing w:val="-1"/>
                <w:sz w:val="24"/>
                <w:szCs w:val="24"/>
              </w:rPr>
              <w:t>3</w:t>
            </w:r>
            <w:r>
              <w:rPr>
                <w:rFonts w:ascii="Trebuchet MS" w:eastAsia="Trebuchet MS" w:hAnsi="Trebuchet MS" w:cs="Trebuchet MS"/>
                <w:sz w:val="24"/>
                <w:szCs w:val="24"/>
              </w:rPr>
              <w:t>.0 (</w:t>
            </w: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d on</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1</w:t>
            </w:r>
            <w:r>
              <w:rPr>
                <w:rFonts w:ascii="Trebuchet MS" w:eastAsia="Trebuchet MS" w:hAnsi="Trebuchet MS" w:cs="Trebuchet MS"/>
                <w:spacing w:val="1"/>
                <w:sz w:val="24"/>
                <w:szCs w:val="24"/>
              </w:rPr>
              <w:t>0</w:t>
            </w:r>
            <w:r>
              <w:rPr>
                <w:rFonts w:ascii="Trebuchet MS" w:eastAsia="Trebuchet MS" w:hAnsi="Trebuchet MS" w:cs="Trebuchet MS"/>
                <w:spacing w:val="1"/>
                <w:position w:val="11"/>
                <w:sz w:val="16"/>
                <w:szCs w:val="16"/>
              </w:rPr>
              <w:t>t</w:t>
            </w:r>
            <w:r>
              <w:rPr>
                <w:rFonts w:ascii="Trebuchet MS" w:eastAsia="Trebuchet MS" w:hAnsi="Trebuchet MS" w:cs="Trebuchet MS"/>
                <w:position w:val="11"/>
                <w:sz w:val="16"/>
                <w:szCs w:val="16"/>
              </w:rPr>
              <w:t>h</w:t>
            </w:r>
            <w:r>
              <w:rPr>
                <w:rFonts w:ascii="Trebuchet MS" w:eastAsia="Trebuchet MS" w:hAnsi="Trebuchet MS" w:cs="Trebuchet MS"/>
                <w:spacing w:val="25"/>
                <w:position w:val="11"/>
                <w:sz w:val="16"/>
                <w:szCs w:val="16"/>
              </w:rPr>
              <w:t xml:space="preserve"> </w:t>
            </w:r>
            <w:r>
              <w:rPr>
                <w:rFonts w:ascii="Trebuchet MS" w:eastAsia="Trebuchet MS" w:hAnsi="Trebuchet MS" w:cs="Trebuchet MS"/>
                <w:spacing w:val="-2"/>
                <w:sz w:val="24"/>
                <w:szCs w:val="24"/>
              </w:rPr>
              <w:t>Ju</w:t>
            </w:r>
            <w:r>
              <w:rPr>
                <w:rFonts w:ascii="Trebuchet MS" w:eastAsia="Trebuchet MS" w:hAnsi="Trebuchet MS" w:cs="Trebuchet MS"/>
                <w:spacing w:val="1"/>
                <w:sz w:val="24"/>
                <w:szCs w:val="24"/>
              </w:rPr>
              <w:t>n</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2018</w:t>
            </w:r>
            <w:r>
              <w:rPr>
                <w:rFonts w:ascii="Trebuchet MS" w:eastAsia="Trebuchet MS" w:hAnsi="Trebuchet MS" w:cs="Trebuchet MS"/>
                <w:sz w:val="24"/>
                <w:szCs w:val="24"/>
              </w:rPr>
              <w:t>)</w:t>
            </w:r>
          </w:p>
        </w:tc>
      </w:tr>
      <w:tr w:rsidR="00B87611" w14:paraId="0BB84588" w14:textId="77777777">
        <w:trPr>
          <w:trHeight w:hRule="exact" w:val="1486"/>
        </w:trPr>
        <w:tc>
          <w:tcPr>
            <w:tcW w:w="3632" w:type="dxa"/>
            <w:tcBorders>
              <w:top w:val="single" w:sz="5" w:space="0" w:color="000000"/>
              <w:left w:val="single" w:sz="5" w:space="0" w:color="000000"/>
              <w:bottom w:val="single" w:sz="5" w:space="0" w:color="000000"/>
              <w:right w:val="single" w:sz="5" w:space="0" w:color="000000"/>
            </w:tcBorders>
          </w:tcPr>
          <w:p w14:paraId="0142D10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pyrig</w:t>
            </w:r>
            <w:r>
              <w:rPr>
                <w:rFonts w:ascii="Trebuchet MS" w:eastAsia="Trebuchet MS" w:hAnsi="Trebuchet MS" w:cs="Trebuchet MS"/>
                <w:spacing w:val="-2"/>
                <w:sz w:val="24"/>
                <w:szCs w:val="24"/>
              </w:rPr>
              <w:t>h</w:t>
            </w:r>
            <w:r>
              <w:rPr>
                <w:rFonts w:ascii="Trebuchet MS" w:eastAsia="Trebuchet MS" w:hAnsi="Trebuchet MS" w:cs="Trebuchet MS"/>
                <w:sz w:val="24"/>
                <w:szCs w:val="24"/>
              </w:rPr>
              <w:t>t</w:t>
            </w:r>
          </w:p>
          <w:p w14:paraId="7B58D047" w14:textId="77777777" w:rsidR="00B87611" w:rsidRDefault="00B87611">
            <w:pPr>
              <w:spacing w:before="10" w:line="100" w:lineRule="exact"/>
              <w:rPr>
                <w:sz w:val="11"/>
                <w:szCs w:val="11"/>
              </w:rPr>
            </w:pPr>
          </w:p>
          <w:p w14:paraId="193B277C"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z w:val="24"/>
                <w:szCs w:val="24"/>
              </w:rPr>
              <w:t>(All</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z w:val="24"/>
                <w:szCs w:val="24"/>
              </w:rPr>
              <w:t>gh</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rv</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w:t>
            </w:r>
          </w:p>
        </w:tc>
        <w:tc>
          <w:tcPr>
            <w:tcW w:w="6673" w:type="dxa"/>
            <w:tcBorders>
              <w:top w:val="single" w:sz="5" w:space="0" w:color="000000"/>
              <w:left w:val="single" w:sz="5" w:space="0" w:color="000000"/>
              <w:bottom w:val="single" w:sz="5" w:space="0" w:color="000000"/>
              <w:right w:val="single" w:sz="5" w:space="0" w:color="000000"/>
            </w:tcBorders>
          </w:tcPr>
          <w:p w14:paraId="0D669073" w14:textId="77777777" w:rsidR="00B87611" w:rsidRDefault="00B87611">
            <w:pPr>
              <w:spacing w:before="7" w:line="100" w:lineRule="exact"/>
              <w:rPr>
                <w:sz w:val="10"/>
                <w:szCs w:val="10"/>
              </w:rPr>
            </w:pPr>
          </w:p>
          <w:p w14:paraId="32C03B6F"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gi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n N</w:t>
            </w:r>
            <w:r>
              <w:rPr>
                <w:rFonts w:ascii="Trebuchet MS" w:eastAsia="Trebuchet MS" w:hAnsi="Trebuchet MS" w:cs="Trebuchet MS"/>
                <w:spacing w:val="1"/>
                <w:sz w:val="24"/>
                <w:szCs w:val="24"/>
              </w:rPr>
              <w:t>u</w:t>
            </w:r>
            <w:r>
              <w:rPr>
                <w:rFonts w:ascii="Trebuchet MS" w:eastAsia="Trebuchet MS" w:hAnsi="Trebuchet MS" w:cs="Trebuchet MS"/>
                <w:sz w:val="24"/>
                <w:szCs w:val="24"/>
              </w:rPr>
              <w:t>m</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3"/>
                <w:sz w:val="24"/>
                <w:szCs w:val="24"/>
              </w:rPr>
              <w:t>L</w:t>
            </w:r>
            <w:r>
              <w:rPr>
                <w:rFonts w:ascii="Trebuchet MS" w:eastAsia="Trebuchet MS" w:hAnsi="Trebuchet MS" w:cs="Trebuchet MS"/>
                <w:spacing w:val="1"/>
                <w:sz w:val="24"/>
                <w:szCs w:val="24"/>
              </w:rPr>
              <w:t>-</w:t>
            </w:r>
            <w:r>
              <w:rPr>
                <w:rFonts w:ascii="Trebuchet MS" w:eastAsia="Trebuchet MS" w:hAnsi="Trebuchet MS" w:cs="Trebuchet MS"/>
                <w:spacing w:val="-1"/>
                <w:sz w:val="24"/>
                <w:szCs w:val="24"/>
              </w:rPr>
              <w:t>669</w:t>
            </w:r>
            <w:r>
              <w:rPr>
                <w:rFonts w:ascii="Trebuchet MS" w:eastAsia="Trebuchet MS" w:hAnsi="Trebuchet MS" w:cs="Trebuchet MS"/>
                <w:spacing w:val="1"/>
                <w:sz w:val="24"/>
                <w:szCs w:val="24"/>
              </w:rPr>
              <w:t>6</w:t>
            </w:r>
            <w:r>
              <w:rPr>
                <w:rFonts w:ascii="Trebuchet MS" w:eastAsia="Trebuchet MS" w:hAnsi="Trebuchet MS" w:cs="Trebuchet MS"/>
                <w:spacing w:val="-1"/>
                <w:sz w:val="24"/>
                <w:szCs w:val="24"/>
              </w:rPr>
              <w:t>2/</w:t>
            </w:r>
            <w:r>
              <w:rPr>
                <w:rFonts w:ascii="Trebuchet MS" w:eastAsia="Trebuchet MS" w:hAnsi="Trebuchet MS" w:cs="Trebuchet MS"/>
                <w:spacing w:val="1"/>
                <w:sz w:val="24"/>
                <w:szCs w:val="24"/>
              </w:rPr>
              <w:t>2</w:t>
            </w:r>
            <w:r>
              <w:rPr>
                <w:rFonts w:ascii="Trebuchet MS" w:eastAsia="Trebuchet MS" w:hAnsi="Trebuchet MS" w:cs="Trebuchet MS"/>
                <w:spacing w:val="-1"/>
                <w:sz w:val="24"/>
                <w:szCs w:val="24"/>
              </w:rPr>
              <w:t>0</w:t>
            </w:r>
            <w:r>
              <w:rPr>
                <w:rFonts w:ascii="Trebuchet MS" w:eastAsia="Trebuchet MS" w:hAnsi="Trebuchet MS" w:cs="Trebuchet MS"/>
                <w:spacing w:val="1"/>
                <w:sz w:val="24"/>
                <w:szCs w:val="24"/>
              </w:rPr>
              <w:t>1</w:t>
            </w:r>
            <w:r>
              <w:rPr>
                <w:rFonts w:ascii="Trebuchet MS" w:eastAsia="Trebuchet MS" w:hAnsi="Trebuchet MS" w:cs="Trebuchet MS"/>
                <w:sz w:val="24"/>
                <w:szCs w:val="24"/>
              </w:rPr>
              <w:t>7</w:t>
            </w:r>
          </w:p>
          <w:p w14:paraId="13B4D8E2" w14:textId="77777777" w:rsidR="00B87611" w:rsidRDefault="00B87611">
            <w:pPr>
              <w:spacing w:before="10" w:line="100" w:lineRule="exact"/>
              <w:rPr>
                <w:sz w:val="11"/>
                <w:szCs w:val="11"/>
              </w:rPr>
            </w:pPr>
          </w:p>
          <w:p w14:paraId="1BF11B7D" w14:textId="77777777" w:rsidR="00B87611" w:rsidRDefault="00963546">
            <w:pPr>
              <w:ind w:left="102" w:right="781" w:firstLine="72"/>
              <w:rPr>
                <w:rFonts w:ascii="Trebuchet MS" w:eastAsia="Trebuchet MS" w:hAnsi="Trebuchet MS" w:cs="Trebuchet MS"/>
                <w:sz w:val="24"/>
                <w:szCs w:val="24"/>
              </w:rPr>
            </w:pPr>
            <w:r>
              <w:rPr>
                <w:rFonts w:ascii="Trebuchet MS" w:eastAsia="Trebuchet MS" w:hAnsi="Trebuchet MS" w:cs="Trebuchet MS"/>
                <w:sz w:val="24"/>
                <w:szCs w:val="24"/>
              </w:rPr>
              <w:t>(</w:t>
            </w:r>
            <w:r>
              <w:rPr>
                <w:rFonts w:ascii="Trebuchet MS" w:eastAsia="Trebuchet MS" w:hAnsi="Trebuchet MS" w:cs="Trebuchet MS"/>
                <w:spacing w:val="1"/>
                <w:sz w:val="24"/>
                <w:szCs w:val="24"/>
              </w:rPr>
              <w:t>Co</w:t>
            </w:r>
            <w:r>
              <w:rPr>
                <w:rFonts w:ascii="Trebuchet MS" w:eastAsia="Trebuchet MS" w:hAnsi="Trebuchet MS" w:cs="Trebuchet MS"/>
                <w:sz w:val="24"/>
                <w:szCs w:val="24"/>
              </w:rPr>
              <w:t>pyrig</w:t>
            </w:r>
            <w:r>
              <w:rPr>
                <w:rFonts w:ascii="Trebuchet MS" w:eastAsia="Trebuchet MS" w:hAnsi="Trebuchet MS" w:cs="Trebuchet MS"/>
                <w:spacing w:val="-2"/>
                <w:sz w:val="24"/>
                <w:szCs w:val="24"/>
              </w:rPr>
              <w:t>h</w:t>
            </w:r>
            <w:r>
              <w:rPr>
                <w:rFonts w:ascii="Trebuchet MS" w:eastAsia="Trebuchet MS" w:hAnsi="Trebuchet MS" w:cs="Trebuchet MS"/>
                <w:sz w:val="24"/>
                <w:szCs w:val="24"/>
              </w:rPr>
              <w:t>t d</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cu</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31"/>
                <w:sz w:val="24"/>
                <w:szCs w:val="24"/>
              </w:rPr>
              <w:t>r</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 </w:t>
            </w:r>
            <w:r>
              <w:rPr>
                <w:rFonts w:ascii="Trebuchet MS" w:eastAsia="Trebuchet MS" w:hAnsi="Trebuchet MS" w:cs="Trebuchet MS"/>
                <w:spacing w:val="4"/>
                <w:sz w:val="24"/>
                <w:szCs w:val="24"/>
              </w:rPr>
              <w:t>2</w:t>
            </w:r>
            <w:r>
              <w:rPr>
                <w:rFonts w:ascii="Trebuchet MS" w:eastAsia="Trebuchet MS" w:hAnsi="Trebuchet MS" w:cs="Trebuchet MS"/>
                <w:spacing w:val="1"/>
                <w:sz w:val="24"/>
                <w:szCs w:val="24"/>
              </w:rPr>
              <w:t>-</w:t>
            </w:r>
            <w:r>
              <w:rPr>
                <w:rFonts w:ascii="Trebuchet MS" w:eastAsia="Trebuchet MS" w:hAnsi="Trebuchet MS" w:cs="Trebuchet MS"/>
                <w:sz w:val="24"/>
                <w:szCs w:val="24"/>
              </w:rPr>
              <w:t>U</w:t>
            </w:r>
            <w:r>
              <w:rPr>
                <w:rFonts w:ascii="Trebuchet MS" w:eastAsia="Trebuchet MS" w:hAnsi="Trebuchet MS" w:cs="Trebuchet MS"/>
                <w:spacing w:val="-1"/>
                <w:sz w:val="24"/>
                <w:szCs w:val="24"/>
              </w:rPr>
              <w:t>ni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it</w:t>
            </w:r>
            <w:r>
              <w:rPr>
                <w:rFonts w:ascii="Trebuchet MS" w:eastAsia="Trebuchet MS" w:hAnsi="Trebuchet MS" w:cs="Trebuchet MS"/>
                <w:sz w:val="24"/>
                <w:szCs w:val="24"/>
              </w:rPr>
              <w:t>y S</w:t>
            </w:r>
            <w:r>
              <w:rPr>
                <w:rFonts w:ascii="Trebuchet MS" w:eastAsia="Trebuchet MS" w:hAnsi="Trebuchet MS" w:cs="Trebuchet MS"/>
                <w:spacing w:val="-1"/>
                <w:sz w:val="24"/>
                <w:szCs w:val="24"/>
              </w:rPr>
              <w:t>yll</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14"/>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1"/>
                <w:sz w:val="24"/>
                <w:szCs w:val="24"/>
              </w:rPr>
              <w:t>nn</w:t>
            </w:r>
            <w:r>
              <w:rPr>
                <w:rFonts w:ascii="Trebuchet MS" w:eastAsia="Trebuchet MS" w:hAnsi="Trebuchet MS" w:cs="Trebuchet MS"/>
                <w:sz w:val="24"/>
                <w:szCs w:val="24"/>
              </w:rPr>
              <w:t>xur</w:t>
            </w:r>
            <w:r>
              <w:rPr>
                <w:rFonts w:ascii="Trebuchet MS" w:eastAsia="Trebuchet MS" w:hAnsi="Trebuchet MS" w:cs="Trebuchet MS"/>
                <w:spacing w:val="3"/>
                <w:sz w:val="24"/>
                <w:szCs w:val="24"/>
              </w:rPr>
              <w:t>e</w:t>
            </w:r>
            <w:r>
              <w:rPr>
                <w:rFonts w:ascii="Trebuchet MS" w:eastAsia="Trebuchet MS" w:hAnsi="Trebuchet MS" w:cs="Trebuchet MS"/>
                <w:sz w:val="24"/>
                <w:szCs w:val="24"/>
              </w:rPr>
              <w:t>- SE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de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ic</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iona</w:t>
            </w:r>
            <w:r>
              <w:rPr>
                <w:rFonts w:ascii="Trebuchet MS" w:eastAsia="Trebuchet MS" w:hAnsi="Trebuchet MS" w:cs="Trebuchet MS"/>
                <w:sz w:val="24"/>
                <w:szCs w:val="24"/>
              </w:rPr>
              <w:t xml:space="preserve">l </w:t>
            </w:r>
            <w:r>
              <w:rPr>
                <w:rFonts w:ascii="Trebuchet MS" w:eastAsia="Trebuchet MS" w:hAnsi="Trebuchet MS" w:cs="Trebuchet MS"/>
                <w:spacing w:val="-1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ac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tc>
      </w:tr>
    </w:tbl>
    <w:p w14:paraId="375031F2" w14:textId="77777777" w:rsidR="00B87611" w:rsidRDefault="00B87611">
      <w:pPr>
        <w:spacing w:before="12" w:line="220" w:lineRule="exact"/>
        <w:rPr>
          <w:sz w:val="22"/>
          <w:szCs w:val="22"/>
        </w:rPr>
      </w:pPr>
    </w:p>
    <w:p w14:paraId="1A98EBF4" w14:textId="77777777" w:rsidR="00B87611" w:rsidRDefault="00963546">
      <w:pPr>
        <w:spacing w:before="28" w:line="260" w:lineRule="exact"/>
        <w:ind w:left="765"/>
        <w:rPr>
          <w:rFonts w:ascii="Trebuchet MS" w:eastAsia="Trebuchet MS" w:hAnsi="Trebuchet MS" w:cs="Trebuchet MS"/>
          <w:sz w:val="24"/>
          <w:szCs w:val="24"/>
        </w:rPr>
      </w:pPr>
      <w:r>
        <w:rPr>
          <w:rFonts w:ascii="Trebuchet MS" w:eastAsia="Trebuchet MS" w:hAnsi="Trebuchet MS" w:cs="Trebuchet MS"/>
          <w:b/>
          <w:position w:val="-1"/>
          <w:sz w:val="24"/>
          <w:szCs w:val="24"/>
          <w:u w:val="thick" w:color="000000"/>
        </w:rPr>
        <w:t>(</w:t>
      </w:r>
      <w:r>
        <w:rPr>
          <w:rFonts w:ascii="Trebuchet MS" w:eastAsia="Trebuchet MS" w:hAnsi="Trebuchet MS" w:cs="Trebuchet MS"/>
          <w:b/>
          <w:spacing w:val="-12"/>
          <w:position w:val="-1"/>
          <w:sz w:val="24"/>
          <w:szCs w:val="24"/>
          <w:u w:val="thick" w:color="000000"/>
        </w:rPr>
        <w:t>F</w:t>
      </w:r>
      <w:r>
        <w:rPr>
          <w:rFonts w:ascii="Trebuchet MS" w:eastAsia="Trebuchet MS" w:hAnsi="Trebuchet MS" w:cs="Trebuchet MS"/>
          <w:b/>
          <w:spacing w:val="1"/>
          <w:position w:val="-1"/>
          <w:sz w:val="24"/>
          <w:szCs w:val="24"/>
          <w:u w:val="thick" w:color="000000"/>
        </w:rPr>
        <w:t>o</w:t>
      </w:r>
      <w:r>
        <w:rPr>
          <w:rFonts w:ascii="Trebuchet MS" w:eastAsia="Trebuchet MS" w:hAnsi="Trebuchet MS" w:cs="Trebuchet MS"/>
          <w:b/>
          <w:position w:val="-1"/>
          <w:sz w:val="24"/>
          <w:szCs w:val="24"/>
          <w:u w:val="thick" w:color="000000"/>
        </w:rPr>
        <w:t>r ci</w:t>
      </w:r>
      <w:r>
        <w:rPr>
          <w:rFonts w:ascii="Trebuchet MS" w:eastAsia="Trebuchet MS" w:hAnsi="Trebuchet MS" w:cs="Trebuchet MS"/>
          <w:b/>
          <w:spacing w:val="1"/>
          <w:position w:val="-1"/>
          <w:sz w:val="24"/>
          <w:szCs w:val="24"/>
          <w:u w:val="thick" w:color="000000"/>
        </w:rPr>
        <w:t>r</w:t>
      </w:r>
      <w:r>
        <w:rPr>
          <w:rFonts w:ascii="Trebuchet MS" w:eastAsia="Trebuchet MS" w:hAnsi="Trebuchet MS" w:cs="Trebuchet MS"/>
          <w:b/>
          <w:position w:val="-1"/>
          <w:sz w:val="24"/>
          <w:szCs w:val="24"/>
          <w:u w:val="thick" w:color="000000"/>
        </w:rPr>
        <w:t>c</w:t>
      </w:r>
      <w:r>
        <w:rPr>
          <w:rFonts w:ascii="Trebuchet MS" w:eastAsia="Trebuchet MS" w:hAnsi="Trebuchet MS" w:cs="Trebuchet MS"/>
          <w:b/>
          <w:spacing w:val="-1"/>
          <w:position w:val="-1"/>
          <w:sz w:val="24"/>
          <w:szCs w:val="24"/>
          <w:u w:val="thick" w:color="000000"/>
        </w:rPr>
        <w:t>ul</w:t>
      </w:r>
      <w:r>
        <w:rPr>
          <w:rFonts w:ascii="Trebuchet MS" w:eastAsia="Trebuchet MS" w:hAnsi="Trebuchet MS" w:cs="Trebuchet MS"/>
          <w:b/>
          <w:position w:val="-1"/>
          <w:sz w:val="24"/>
          <w:szCs w:val="24"/>
          <w:u w:val="thick" w:color="000000"/>
        </w:rPr>
        <w:t>ati</w:t>
      </w:r>
      <w:r>
        <w:rPr>
          <w:rFonts w:ascii="Trebuchet MS" w:eastAsia="Trebuchet MS" w:hAnsi="Trebuchet MS" w:cs="Trebuchet MS"/>
          <w:b/>
          <w:spacing w:val="1"/>
          <w:position w:val="-1"/>
          <w:sz w:val="24"/>
          <w:szCs w:val="24"/>
          <w:u w:val="thick" w:color="000000"/>
        </w:rPr>
        <w:t>o</w:t>
      </w:r>
      <w:r>
        <w:rPr>
          <w:rFonts w:ascii="Trebuchet MS" w:eastAsia="Trebuchet MS" w:hAnsi="Trebuchet MS" w:cs="Trebuchet MS"/>
          <w:b/>
          <w:position w:val="-1"/>
          <w:sz w:val="24"/>
          <w:szCs w:val="24"/>
          <w:u w:val="thick" w:color="000000"/>
        </w:rPr>
        <w:t xml:space="preserve">n </w:t>
      </w:r>
      <w:r>
        <w:rPr>
          <w:rFonts w:ascii="Trebuchet MS" w:eastAsia="Trebuchet MS" w:hAnsi="Trebuchet MS" w:cs="Trebuchet MS"/>
          <w:b/>
          <w:spacing w:val="-1"/>
          <w:position w:val="-1"/>
          <w:sz w:val="24"/>
          <w:szCs w:val="24"/>
          <w:u w:val="thick" w:color="000000"/>
        </w:rPr>
        <w:t>a</w:t>
      </w:r>
      <w:r>
        <w:rPr>
          <w:rFonts w:ascii="Trebuchet MS" w:eastAsia="Trebuchet MS" w:hAnsi="Trebuchet MS" w:cs="Trebuchet MS"/>
          <w:b/>
          <w:position w:val="-1"/>
          <w:sz w:val="24"/>
          <w:szCs w:val="24"/>
          <w:u w:val="thick" w:color="000000"/>
        </w:rPr>
        <w:t>t</w:t>
      </w:r>
      <w:r>
        <w:rPr>
          <w:rFonts w:ascii="Trebuchet MS" w:eastAsia="Trebuchet MS" w:hAnsi="Trebuchet MS" w:cs="Trebuchet MS"/>
          <w:b/>
          <w:spacing w:val="1"/>
          <w:position w:val="-1"/>
          <w:sz w:val="24"/>
          <w:szCs w:val="24"/>
          <w:u w:val="thick" w:color="000000"/>
        </w:rPr>
        <w:t xml:space="preserve"> B</w:t>
      </w:r>
      <w:r>
        <w:rPr>
          <w:rFonts w:ascii="Trebuchet MS" w:eastAsia="Trebuchet MS" w:hAnsi="Trebuchet MS" w:cs="Trebuchet MS"/>
          <w:b/>
          <w:spacing w:val="-1"/>
          <w:position w:val="-1"/>
          <w:sz w:val="24"/>
          <w:szCs w:val="24"/>
          <w:u w:val="thick" w:color="000000"/>
        </w:rPr>
        <w:t>o</w:t>
      </w:r>
      <w:r>
        <w:rPr>
          <w:rFonts w:ascii="Trebuchet MS" w:eastAsia="Trebuchet MS" w:hAnsi="Trebuchet MS" w:cs="Trebuchet MS"/>
          <w:b/>
          <w:position w:val="-1"/>
          <w:sz w:val="24"/>
          <w:szCs w:val="24"/>
          <w:u w:val="thick" w:color="000000"/>
        </w:rPr>
        <w:t xml:space="preserve">S </w:t>
      </w:r>
      <w:r>
        <w:rPr>
          <w:rFonts w:ascii="Trebuchet MS" w:eastAsia="Trebuchet MS" w:hAnsi="Trebuchet MS" w:cs="Trebuchet MS"/>
          <w:b/>
          <w:spacing w:val="-1"/>
          <w:position w:val="-1"/>
          <w:sz w:val="24"/>
          <w:szCs w:val="24"/>
          <w:u w:val="thick" w:color="000000"/>
        </w:rPr>
        <w:t>C</w:t>
      </w:r>
      <w:r>
        <w:rPr>
          <w:rFonts w:ascii="Trebuchet MS" w:eastAsia="Trebuchet MS" w:hAnsi="Trebuchet MS" w:cs="Trebuchet MS"/>
          <w:b/>
          <w:spacing w:val="1"/>
          <w:position w:val="-1"/>
          <w:sz w:val="24"/>
          <w:szCs w:val="24"/>
          <w:u w:val="thick" w:color="000000"/>
        </w:rPr>
        <w:t>o</w:t>
      </w:r>
      <w:r>
        <w:rPr>
          <w:rFonts w:ascii="Trebuchet MS" w:eastAsia="Trebuchet MS" w:hAnsi="Trebuchet MS" w:cs="Trebuchet MS"/>
          <w:b/>
          <w:position w:val="-1"/>
          <w:sz w:val="24"/>
          <w:szCs w:val="24"/>
          <w:u w:val="thick" w:color="000000"/>
        </w:rPr>
        <w:t>mp</w:t>
      </w:r>
      <w:r>
        <w:rPr>
          <w:rFonts w:ascii="Trebuchet MS" w:eastAsia="Trebuchet MS" w:hAnsi="Trebuchet MS" w:cs="Trebuchet MS"/>
          <w:b/>
          <w:spacing w:val="-1"/>
          <w:position w:val="-1"/>
          <w:sz w:val="24"/>
          <w:szCs w:val="24"/>
          <w:u w:val="thick" w:color="000000"/>
        </w:rPr>
        <w:t>u</w:t>
      </w:r>
      <w:r>
        <w:rPr>
          <w:rFonts w:ascii="Trebuchet MS" w:eastAsia="Trebuchet MS" w:hAnsi="Trebuchet MS" w:cs="Trebuchet MS"/>
          <w:b/>
          <w:spacing w:val="1"/>
          <w:position w:val="-1"/>
          <w:sz w:val="24"/>
          <w:szCs w:val="24"/>
          <w:u w:val="thick" w:color="000000"/>
        </w:rPr>
        <w:t>t</w:t>
      </w:r>
      <w:r>
        <w:rPr>
          <w:rFonts w:ascii="Trebuchet MS" w:eastAsia="Trebuchet MS" w:hAnsi="Trebuchet MS" w:cs="Trebuchet MS"/>
          <w:b/>
          <w:spacing w:val="-1"/>
          <w:position w:val="-1"/>
          <w:sz w:val="24"/>
          <w:szCs w:val="24"/>
          <w:u w:val="thick" w:color="000000"/>
        </w:rPr>
        <w:t>e</w:t>
      </w:r>
      <w:r>
        <w:rPr>
          <w:rFonts w:ascii="Trebuchet MS" w:eastAsia="Trebuchet MS" w:hAnsi="Trebuchet MS" w:cs="Trebuchet MS"/>
          <w:b/>
          <w:position w:val="-1"/>
          <w:sz w:val="24"/>
          <w:szCs w:val="24"/>
          <w:u w:val="thick" w:color="000000"/>
        </w:rPr>
        <w:t xml:space="preserve">r </w:t>
      </w:r>
      <w:r>
        <w:rPr>
          <w:rFonts w:ascii="Trebuchet MS" w:eastAsia="Trebuchet MS" w:hAnsi="Trebuchet MS" w:cs="Trebuchet MS"/>
          <w:b/>
          <w:spacing w:val="1"/>
          <w:position w:val="-1"/>
          <w:sz w:val="24"/>
          <w:szCs w:val="24"/>
          <w:u w:val="thick" w:color="000000"/>
        </w:rPr>
        <w:t>E</w:t>
      </w:r>
      <w:r>
        <w:rPr>
          <w:rFonts w:ascii="Trebuchet MS" w:eastAsia="Trebuchet MS" w:hAnsi="Trebuchet MS" w:cs="Trebuchet MS"/>
          <w:b/>
          <w:position w:val="-1"/>
          <w:sz w:val="24"/>
          <w:szCs w:val="24"/>
          <w:u w:val="thick" w:color="000000"/>
        </w:rPr>
        <w:t>ngin</w:t>
      </w:r>
      <w:r>
        <w:rPr>
          <w:rFonts w:ascii="Trebuchet MS" w:eastAsia="Trebuchet MS" w:hAnsi="Trebuchet MS" w:cs="Trebuchet MS"/>
          <w:b/>
          <w:spacing w:val="-1"/>
          <w:position w:val="-1"/>
          <w:sz w:val="24"/>
          <w:szCs w:val="24"/>
          <w:u w:val="thick" w:color="000000"/>
        </w:rPr>
        <w:t>ee</w:t>
      </w:r>
      <w:r>
        <w:rPr>
          <w:rFonts w:ascii="Trebuchet MS" w:eastAsia="Trebuchet MS" w:hAnsi="Trebuchet MS" w:cs="Trebuchet MS"/>
          <w:b/>
          <w:position w:val="-1"/>
          <w:sz w:val="24"/>
          <w:szCs w:val="24"/>
          <w:u w:val="thick" w:color="000000"/>
        </w:rPr>
        <w:t>r</w:t>
      </w:r>
      <w:r>
        <w:rPr>
          <w:rFonts w:ascii="Trebuchet MS" w:eastAsia="Trebuchet MS" w:hAnsi="Trebuchet MS" w:cs="Trebuchet MS"/>
          <w:b/>
          <w:spacing w:val="3"/>
          <w:position w:val="-1"/>
          <w:sz w:val="24"/>
          <w:szCs w:val="24"/>
          <w:u w:val="thick" w:color="000000"/>
        </w:rPr>
        <w:t>i</w:t>
      </w:r>
      <w:r>
        <w:rPr>
          <w:rFonts w:ascii="Trebuchet MS" w:eastAsia="Trebuchet MS" w:hAnsi="Trebuchet MS" w:cs="Trebuchet MS"/>
          <w:b/>
          <w:position w:val="-1"/>
          <w:sz w:val="24"/>
          <w:szCs w:val="24"/>
          <w:u w:val="thick" w:color="000000"/>
        </w:rPr>
        <w:t>ng, S</w:t>
      </w:r>
      <w:r>
        <w:rPr>
          <w:rFonts w:ascii="Trebuchet MS" w:eastAsia="Trebuchet MS" w:hAnsi="Trebuchet MS" w:cs="Trebuchet MS"/>
          <w:b/>
          <w:spacing w:val="-1"/>
          <w:position w:val="-1"/>
          <w:sz w:val="24"/>
          <w:szCs w:val="24"/>
          <w:u w:val="thick" w:color="000000"/>
        </w:rPr>
        <w:t>a</w:t>
      </w:r>
      <w:r>
        <w:rPr>
          <w:rFonts w:ascii="Trebuchet MS" w:eastAsia="Trebuchet MS" w:hAnsi="Trebuchet MS" w:cs="Trebuchet MS"/>
          <w:b/>
          <w:spacing w:val="8"/>
          <w:position w:val="-1"/>
          <w:sz w:val="24"/>
          <w:szCs w:val="24"/>
          <w:u w:val="thick" w:color="000000"/>
        </w:rPr>
        <w:t>v</w:t>
      </w:r>
      <w:r>
        <w:rPr>
          <w:rFonts w:ascii="Trebuchet MS" w:eastAsia="Trebuchet MS" w:hAnsi="Trebuchet MS" w:cs="Trebuchet MS"/>
          <w:b/>
          <w:position w:val="-1"/>
          <w:sz w:val="24"/>
          <w:szCs w:val="24"/>
          <w:u w:val="thick" w:color="000000"/>
        </w:rPr>
        <w:t>i</w:t>
      </w:r>
      <w:r>
        <w:rPr>
          <w:rFonts w:ascii="Trebuchet MS" w:eastAsia="Trebuchet MS" w:hAnsi="Trebuchet MS" w:cs="Trebuchet MS"/>
          <w:b/>
          <w:spacing w:val="1"/>
          <w:position w:val="-1"/>
          <w:sz w:val="24"/>
          <w:szCs w:val="24"/>
          <w:u w:val="thick" w:color="000000"/>
        </w:rPr>
        <w:t>t</w:t>
      </w:r>
      <w:r>
        <w:rPr>
          <w:rFonts w:ascii="Trebuchet MS" w:eastAsia="Trebuchet MS" w:hAnsi="Trebuchet MS" w:cs="Trebuchet MS"/>
          <w:b/>
          <w:position w:val="-1"/>
          <w:sz w:val="24"/>
          <w:szCs w:val="24"/>
          <w:u w:val="thick" w:color="000000"/>
        </w:rPr>
        <w:t>r</w:t>
      </w:r>
      <w:r>
        <w:rPr>
          <w:rFonts w:ascii="Trebuchet MS" w:eastAsia="Trebuchet MS" w:hAnsi="Trebuchet MS" w:cs="Trebuchet MS"/>
          <w:b/>
          <w:spacing w:val="1"/>
          <w:position w:val="-1"/>
          <w:sz w:val="24"/>
          <w:szCs w:val="24"/>
          <w:u w:val="thick" w:color="000000"/>
        </w:rPr>
        <w:t>i</w:t>
      </w:r>
      <w:r>
        <w:rPr>
          <w:rFonts w:ascii="Trebuchet MS" w:eastAsia="Trebuchet MS" w:hAnsi="Trebuchet MS" w:cs="Trebuchet MS"/>
          <w:b/>
          <w:position w:val="-1"/>
          <w:sz w:val="24"/>
          <w:szCs w:val="24"/>
          <w:u w:val="thick" w:color="000000"/>
        </w:rPr>
        <w:t>b</w:t>
      </w:r>
      <w:r>
        <w:rPr>
          <w:rFonts w:ascii="Trebuchet MS" w:eastAsia="Trebuchet MS" w:hAnsi="Trebuchet MS" w:cs="Trebuchet MS"/>
          <w:b/>
          <w:spacing w:val="-1"/>
          <w:position w:val="-1"/>
          <w:sz w:val="24"/>
          <w:szCs w:val="24"/>
          <w:u w:val="thick" w:color="000000"/>
        </w:rPr>
        <w:t>a</w:t>
      </w:r>
      <w:r>
        <w:rPr>
          <w:rFonts w:ascii="Trebuchet MS" w:eastAsia="Trebuchet MS" w:hAnsi="Trebuchet MS" w:cs="Trebuchet MS"/>
          <w:b/>
          <w:position w:val="-1"/>
          <w:sz w:val="24"/>
          <w:szCs w:val="24"/>
          <w:u w:val="thick" w:color="000000"/>
        </w:rPr>
        <w:t xml:space="preserve">i </w:t>
      </w:r>
      <w:r>
        <w:rPr>
          <w:rFonts w:ascii="Trebuchet MS" w:eastAsia="Trebuchet MS" w:hAnsi="Trebuchet MS" w:cs="Trebuchet MS"/>
          <w:b/>
          <w:spacing w:val="1"/>
          <w:position w:val="-1"/>
          <w:sz w:val="24"/>
          <w:szCs w:val="24"/>
          <w:u w:val="thick" w:color="000000"/>
        </w:rPr>
        <w:t>P</w:t>
      </w:r>
      <w:r>
        <w:rPr>
          <w:rFonts w:ascii="Trebuchet MS" w:eastAsia="Trebuchet MS" w:hAnsi="Trebuchet MS" w:cs="Trebuchet MS"/>
          <w:b/>
          <w:spacing w:val="-1"/>
          <w:position w:val="-1"/>
          <w:sz w:val="24"/>
          <w:szCs w:val="24"/>
          <w:u w:val="thick" w:color="000000"/>
        </w:rPr>
        <w:t>h</w:t>
      </w:r>
      <w:r>
        <w:rPr>
          <w:rFonts w:ascii="Trebuchet MS" w:eastAsia="Trebuchet MS" w:hAnsi="Trebuchet MS" w:cs="Trebuchet MS"/>
          <w:b/>
          <w:position w:val="-1"/>
          <w:sz w:val="24"/>
          <w:szCs w:val="24"/>
          <w:u w:val="thick" w:color="000000"/>
        </w:rPr>
        <w:t>u</w:t>
      </w:r>
      <w:r>
        <w:rPr>
          <w:rFonts w:ascii="Trebuchet MS" w:eastAsia="Trebuchet MS" w:hAnsi="Trebuchet MS" w:cs="Trebuchet MS"/>
          <w:b/>
          <w:spacing w:val="-1"/>
          <w:position w:val="-1"/>
          <w:sz w:val="24"/>
          <w:szCs w:val="24"/>
          <w:u w:val="thick" w:color="000000"/>
        </w:rPr>
        <w:t>l</w:t>
      </w:r>
      <w:r>
        <w:rPr>
          <w:rFonts w:ascii="Trebuchet MS" w:eastAsia="Trebuchet MS" w:hAnsi="Trebuchet MS" w:cs="Trebuchet MS"/>
          <w:b/>
          <w:position w:val="-1"/>
          <w:sz w:val="24"/>
          <w:szCs w:val="24"/>
          <w:u w:val="thick" w:color="000000"/>
        </w:rPr>
        <w:t>e</w:t>
      </w:r>
      <w:r>
        <w:rPr>
          <w:rFonts w:ascii="Trebuchet MS" w:eastAsia="Trebuchet MS" w:hAnsi="Trebuchet MS" w:cs="Trebuchet MS"/>
          <w:b/>
          <w:spacing w:val="-1"/>
          <w:position w:val="-1"/>
          <w:sz w:val="24"/>
          <w:szCs w:val="24"/>
          <w:u w:val="thick" w:color="000000"/>
        </w:rPr>
        <w:t xml:space="preserve"> </w:t>
      </w:r>
      <w:r>
        <w:rPr>
          <w:rFonts w:ascii="Trebuchet MS" w:eastAsia="Trebuchet MS" w:hAnsi="Trebuchet MS" w:cs="Trebuchet MS"/>
          <w:b/>
          <w:spacing w:val="3"/>
          <w:position w:val="-1"/>
          <w:sz w:val="24"/>
          <w:szCs w:val="24"/>
          <w:u w:val="thick" w:color="000000"/>
        </w:rPr>
        <w:t>P</w:t>
      </w:r>
      <w:r>
        <w:rPr>
          <w:rFonts w:ascii="Trebuchet MS" w:eastAsia="Trebuchet MS" w:hAnsi="Trebuchet MS" w:cs="Trebuchet MS"/>
          <w:b/>
          <w:position w:val="-1"/>
          <w:sz w:val="24"/>
          <w:szCs w:val="24"/>
          <w:u w:val="thick" w:color="000000"/>
        </w:rPr>
        <w:t>une</w:t>
      </w:r>
      <w:r>
        <w:rPr>
          <w:rFonts w:ascii="Trebuchet MS" w:eastAsia="Trebuchet MS" w:hAnsi="Trebuchet MS" w:cs="Trebuchet MS"/>
          <w:b/>
          <w:spacing w:val="-1"/>
          <w:position w:val="-1"/>
          <w:sz w:val="24"/>
          <w:szCs w:val="24"/>
          <w:u w:val="thick" w:color="000000"/>
        </w:rPr>
        <w:t xml:space="preserve"> </w:t>
      </w:r>
      <w:r>
        <w:rPr>
          <w:rFonts w:ascii="Trebuchet MS" w:eastAsia="Trebuchet MS" w:hAnsi="Trebuchet MS" w:cs="Trebuchet MS"/>
          <w:b/>
          <w:position w:val="-1"/>
          <w:sz w:val="24"/>
          <w:szCs w:val="24"/>
          <w:u w:val="thick" w:color="000000"/>
        </w:rPr>
        <w:t>Uni</w:t>
      </w:r>
      <w:r>
        <w:rPr>
          <w:rFonts w:ascii="Trebuchet MS" w:eastAsia="Trebuchet MS" w:hAnsi="Trebuchet MS" w:cs="Trebuchet MS"/>
          <w:b/>
          <w:spacing w:val="1"/>
          <w:position w:val="-1"/>
          <w:sz w:val="24"/>
          <w:szCs w:val="24"/>
          <w:u w:val="thick" w:color="000000"/>
        </w:rPr>
        <w:t>v</w:t>
      </w:r>
      <w:r>
        <w:rPr>
          <w:rFonts w:ascii="Trebuchet MS" w:eastAsia="Trebuchet MS" w:hAnsi="Trebuchet MS" w:cs="Trebuchet MS"/>
          <w:b/>
          <w:spacing w:val="-1"/>
          <w:position w:val="-1"/>
          <w:sz w:val="24"/>
          <w:szCs w:val="24"/>
          <w:u w:val="thick" w:color="000000"/>
        </w:rPr>
        <w:t>e</w:t>
      </w:r>
      <w:r>
        <w:rPr>
          <w:rFonts w:ascii="Trebuchet MS" w:eastAsia="Trebuchet MS" w:hAnsi="Trebuchet MS" w:cs="Trebuchet MS"/>
          <w:b/>
          <w:position w:val="-1"/>
          <w:sz w:val="24"/>
          <w:szCs w:val="24"/>
          <w:u w:val="thick" w:color="000000"/>
        </w:rPr>
        <w:t>rs</w:t>
      </w:r>
      <w:r>
        <w:rPr>
          <w:rFonts w:ascii="Trebuchet MS" w:eastAsia="Trebuchet MS" w:hAnsi="Trebuchet MS" w:cs="Trebuchet MS"/>
          <w:b/>
          <w:spacing w:val="1"/>
          <w:position w:val="-1"/>
          <w:sz w:val="24"/>
          <w:szCs w:val="24"/>
          <w:u w:val="thick" w:color="000000"/>
        </w:rPr>
        <w:t>it</w:t>
      </w:r>
      <w:r>
        <w:rPr>
          <w:rFonts w:ascii="Trebuchet MS" w:eastAsia="Trebuchet MS" w:hAnsi="Trebuchet MS" w:cs="Trebuchet MS"/>
          <w:b/>
          <w:position w:val="-1"/>
          <w:sz w:val="24"/>
          <w:szCs w:val="24"/>
          <w:u w:val="thick" w:color="000000"/>
        </w:rPr>
        <w:t>y</w:t>
      </w:r>
      <w:r>
        <w:rPr>
          <w:rFonts w:ascii="Trebuchet MS" w:eastAsia="Trebuchet MS" w:hAnsi="Trebuchet MS" w:cs="Trebuchet MS"/>
          <w:b/>
          <w:spacing w:val="-1"/>
          <w:position w:val="-1"/>
          <w:sz w:val="24"/>
          <w:szCs w:val="24"/>
          <w:u w:val="thick" w:color="000000"/>
        </w:rPr>
        <w:t xml:space="preserve"> </w:t>
      </w:r>
      <w:r>
        <w:rPr>
          <w:rFonts w:ascii="Trebuchet MS" w:eastAsia="Trebuchet MS" w:hAnsi="Trebuchet MS" w:cs="Trebuchet MS"/>
          <w:b/>
          <w:position w:val="-1"/>
          <w:sz w:val="24"/>
          <w:szCs w:val="24"/>
          <w:u w:val="thick" w:color="000000"/>
        </w:rPr>
        <w:t>on</w:t>
      </w:r>
      <w:r>
        <w:rPr>
          <w:rFonts w:ascii="Trebuchet MS" w:eastAsia="Trebuchet MS" w:hAnsi="Trebuchet MS" w:cs="Trebuchet MS"/>
          <w:b/>
          <w:spacing w:val="-1"/>
          <w:position w:val="-1"/>
          <w:sz w:val="24"/>
          <w:szCs w:val="24"/>
          <w:u w:val="thick" w:color="000000"/>
        </w:rPr>
        <w:t>ly</w:t>
      </w:r>
      <w:r>
        <w:rPr>
          <w:rFonts w:ascii="Trebuchet MS" w:eastAsia="Trebuchet MS" w:hAnsi="Trebuchet MS" w:cs="Trebuchet MS"/>
          <w:b/>
          <w:position w:val="-1"/>
          <w:sz w:val="24"/>
          <w:szCs w:val="24"/>
          <w:u w:val="thick" w:color="000000"/>
        </w:rPr>
        <w:t>)</w:t>
      </w:r>
    </w:p>
    <w:p w14:paraId="77A0BDB6" w14:textId="77777777" w:rsidR="00B87611" w:rsidRDefault="00B87611">
      <w:pPr>
        <w:spacing w:before="6" w:line="200" w:lineRule="exact"/>
      </w:pPr>
    </w:p>
    <w:p w14:paraId="6C9AF9A8" w14:textId="77777777" w:rsidR="00B87611" w:rsidRDefault="00963546">
      <w:pPr>
        <w:spacing w:before="33"/>
        <w:ind w:left="5389" w:right="5207"/>
        <w:jc w:val="center"/>
        <w:rPr>
          <w:rFonts w:ascii="Trebuchet MS" w:eastAsia="Trebuchet MS" w:hAnsi="Trebuchet MS" w:cs="Trebuchet MS"/>
        </w:rPr>
        <w:sectPr w:rsidR="00B87611" w:rsidSect="00947A67">
          <w:pgSz w:w="11920" w:h="16840"/>
          <w:pgMar w:top="440" w:right="620" w:bottom="280" w:left="440" w:header="720" w:footer="720" w:gutter="0"/>
          <w:cols w:space="720"/>
        </w:sectPr>
      </w:pPr>
      <w:r>
        <w:rPr>
          <w:rFonts w:ascii="Trebuchet MS" w:eastAsia="Trebuchet MS" w:hAnsi="Trebuchet MS" w:cs="Trebuchet MS"/>
          <w:b/>
          <w:spacing w:val="1"/>
          <w:w w:val="99"/>
          <w:u w:val="thick" w:color="000000"/>
        </w:rPr>
        <w:t>iii</w:t>
      </w:r>
    </w:p>
    <w:p w14:paraId="10689CB1" w14:textId="77777777" w:rsidR="00B87611" w:rsidRDefault="00B87611">
      <w:pPr>
        <w:spacing w:before="2" w:line="80" w:lineRule="exact"/>
        <w:rPr>
          <w:sz w:val="9"/>
          <w:szCs w:val="9"/>
        </w:rPr>
      </w:pPr>
    </w:p>
    <w:tbl>
      <w:tblPr>
        <w:tblW w:w="0" w:type="auto"/>
        <w:tblInd w:w="190" w:type="dxa"/>
        <w:tblLayout w:type="fixed"/>
        <w:tblCellMar>
          <w:left w:w="0" w:type="dxa"/>
          <w:right w:w="0" w:type="dxa"/>
        </w:tblCellMar>
        <w:tblLook w:val="01E0" w:firstRow="1" w:lastRow="1" w:firstColumn="1" w:lastColumn="1" w:noHBand="0" w:noVBand="0"/>
      </w:tblPr>
      <w:tblGrid>
        <w:gridCol w:w="120"/>
        <w:gridCol w:w="10749"/>
      </w:tblGrid>
      <w:tr w:rsidR="00B87611" w14:paraId="4E2E7DF2" w14:textId="77777777" w:rsidTr="005E11B2">
        <w:trPr>
          <w:trHeight w:hRule="exact" w:val="259"/>
        </w:trPr>
        <w:tc>
          <w:tcPr>
            <w:tcW w:w="10869" w:type="dxa"/>
            <w:gridSpan w:val="2"/>
            <w:tcBorders>
              <w:top w:val="single" w:sz="5" w:space="0" w:color="000000"/>
              <w:left w:val="single" w:sz="8" w:space="0" w:color="FFFFFF"/>
              <w:bottom w:val="single" w:sz="5" w:space="0" w:color="000000"/>
              <w:right w:val="single" w:sz="5" w:space="0" w:color="000000"/>
            </w:tcBorders>
          </w:tcPr>
          <w:p w14:paraId="184FF31E" w14:textId="77777777" w:rsidR="00B87611" w:rsidRDefault="00B87611"/>
        </w:tc>
      </w:tr>
      <w:tr w:rsidR="00B87611" w14:paraId="176E5796" w14:textId="77777777" w:rsidTr="005E11B2">
        <w:trPr>
          <w:trHeight w:hRule="exact" w:val="986"/>
        </w:trPr>
        <w:tc>
          <w:tcPr>
            <w:tcW w:w="120" w:type="dxa"/>
            <w:vMerge w:val="restart"/>
            <w:tcBorders>
              <w:top w:val="nil"/>
              <w:left w:val="single" w:sz="8" w:space="0" w:color="FFFFFF"/>
              <w:right w:val="single" w:sz="5" w:space="0" w:color="000000"/>
            </w:tcBorders>
          </w:tcPr>
          <w:p w14:paraId="68A281A8" w14:textId="77777777" w:rsidR="00B87611" w:rsidRDefault="00B87611"/>
        </w:tc>
        <w:tc>
          <w:tcPr>
            <w:tcW w:w="10749" w:type="dxa"/>
            <w:tcBorders>
              <w:top w:val="single" w:sz="5" w:space="0" w:color="000000"/>
              <w:left w:val="single" w:sz="5" w:space="0" w:color="000000"/>
              <w:bottom w:val="single" w:sz="5" w:space="0" w:color="000000"/>
              <w:right w:val="single" w:sz="5" w:space="0" w:color="000000"/>
            </w:tcBorders>
            <w:shd w:val="clear" w:color="auto" w:fill="FFFFCC"/>
          </w:tcPr>
          <w:p w14:paraId="3D54F494" w14:textId="77777777" w:rsidR="00B87611" w:rsidRDefault="00963546">
            <w:pPr>
              <w:spacing w:line="340" w:lineRule="exact"/>
              <w:ind w:left="2896" w:right="2930"/>
              <w:jc w:val="center"/>
              <w:rPr>
                <w:rFonts w:ascii="Trebuchet MS" w:eastAsia="Trebuchet MS" w:hAnsi="Trebuchet MS" w:cs="Trebuchet MS"/>
                <w:sz w:val="32"/>
                <w:szCs w:val="32"/>
              </w:rPr>
            </w:pPr>
            <w:r>
              <w:rPr>
                <w:rFonts w:ascii="Trebuchet MS" w:eastAsia="Trebuchet MS" w:hAnsi="Trebuchet MS" w:cs="Trebuchet MS"/>
                <w:b/>
                <w:color w:val="3121A6"/>
                <w:sz w:val="32"/>
                <w:szCs w:val="32"/>
              </w:rPr>
              <w:t>Sa</w:t>
            </w:r>
            <w:r>
              <w:rPr>
                <w:rFonts w:ascii="Trebuchet MS" w:eastAsia="Trebuchet MS" w:hAnsi="Trebuchet MS" w:cs="Trebuchet MS"/>
                <w:b/>
                <w:color w:val="3121A6"/>
                <w:spacing w:val="9"/>
                <w:sz w:val="32"/>
                <w:szCs w:val="32"/>
              </w:rPr>
              <w:t>v</w:t>
            </w:r>
            <w:r>
              <w:rPr>
                <w:rFonts w:ascii="Trebuchet MS" w:eastAsia="Trebuchet MS" w:hAnsi="Trebuchet MS" w:cs="Trebuchet MS"/>
                <w:b/>
                <w:color w:val="3121A6"/>
                <w:sz w:val="32"/>
                <w:szCs w:val="32"/>
              </w:rPr>
              <w:t>i</w:t>
            </w:r>
            <w:r>
              <w:rPr>
                <w:rFonts w:ascii="Trebuchet MS" w:eastAsia="Trebuchet MS" w:hAnsi="Trebuchet MS" w:cs="Trebuchet MS"/>
                <w:b/>
                <w:color w:val="3121A6"/>
                <w:spacing w:val="1"/>
                <w:sz w:val="32"/>
                <w:szCs w:val="32"/>
              </w:rPr>
              <w:t>tr</w:t>
            </w:r>
            <w:r>
              <w:rPr>
                <w:rFonts w:ascii="Trebuchet MS" w:eastAsia="Trebuchet MS" w:hAnsi="Trebuchet MS" w:cs="Trebuchet MS"/>
                <w:b/>
                <w:color w:val="3121A6"/>
                <w:sz w:val="32"/>
                <w:szCs w:val="32"/>
              </w:rPr>
              <w:t>ibai</w:t>
            </w:r>
            <w:r>
              <w:rPr>
                <w:rFonts w:ascii="Trebuchet MS" w:eastAsia="Trebuchet MS" w:hAnsi="Trebuchet MS" w:cs="Trebuchet MS"/>
                <w:b/>
                <w:color w:val="3121A6"/>
                <w:spacing w:val="-14"/>
                <w:sz w:val="32"/>
                <w:szCs w:val="32"/>
              </w:rPr>
              <w:t xml:space="preserve"> </w:t>
            </w:r>
            <w:r>
              <w:rPr>
                <w:rFonts w:ascii="Trebuchet MS" w:eastAsia="Trebuchet MS" w:hAnsi="Trebuchet MS" w:cs="Trebuchet MS"/>
                <w:b/>
                <w:color w:val="3121A6"/>
                <w:sz w:val="32"/>
                <w:szCs w:val="32"/>
              </w:rPr>
              <w:t>Ph</w:t>
            </w:r>
            <w:r>
              <w:rPr>
                <w:rFonts w:ascii="Trebuchet MS" w:eastAsia="Trebuchet MS" w:hAnsi="Trebuchet MS" w:cs="Trebuchet MS"/>
                <w:b/>
                <w:color w:val="3121A6"/>
                <w:spacing w:val="1"/>
                <w:sz w:val="32"/>
                <w:szCs w:val="32"/>
              </w:rPr>
              <w:t>u</w:t>
            </w:r>
            <w:r>
              <w:rPr>
                <w:rFonts w:ascii="Trebuchet MS" w:eastAsia="Trebuchet MS" w:hAnsi="Trebuchet MS" w:cs="Trebuchet MS"/>
                <w:b/>
                <w:color w:val="3121A6"/>
                <w:spacing w:val="2"/>
                <w:sz w:val="32"/>
                <w:szCs w:val="32"/>
              </w:rPr>
              <w:t>l</w:t>
            </w:r>
            <w:r>
              <w:rPr>
                <w:rFonts w:ascii="Trebuchet MS" w:eastAsia="Trebuchet MS" w:hAnsi="Trebuchet MS" w:cs="Trebuchet MS"/>
                <w:b/>
                <w:color w:val="3121A6"/>
                <w:sz w:val="32"/>
                <w:szCs w:val="32"/>
              </w:rPr>
              <w:t>e</w:t>
            </w:r>
            <w:r>
              <w:rPr>
                <w:rFonts w:ascii="Trebuchet MS" w:eastAsia="Trebuchet MS" w:hAnsi="Trebuchet MS" w:cs="Trebuchet MS"/>
                <w:b/>
                <w:color w:val="3121A6"/>
                <w:spacing w:val="-7"/>
                <w:sz w:val="32"/>
                <w:szCs w:val="32"/>
              </w:rPr>
              <w:t xml:space="preserve"> </w:t>
            </w:r>
            <w:r>
              <w:rPr>
                <w:rFonts w:ascii="Trebuchet MS" w:eastAsia="Trebuchet MS" w:hAnsi="Trebuchet MS" w:cs="Trebuchet MS"/>
                <w:b/>
                <w:color w:val="3121A6"/>
                <w:sz w:val="32"/>
                <w:szCs w:val="32"/>
              </w:rPr>
              <w:t>Pu</w:t>
            </w:r>
            <w:r>
              <w:rPr>
                <w:rFonts w:ascii="Trebuchet MS" w:eastAsia="Trebuchet MS" w:hAnsi="Trebuchet MS" w:cs="Trebuchet MS"/>
                <w:b/>
                <w:color w:val="3121A6"/>
                <w:spacing w:val="2"/>
                <w:sz w:val="32"/>
                <w:szCs w:val="32"/>
              </w:rPr>
              <w:t>n</w:t>
            </w:r>
            <w:r>
              <w:rPr>
                <w:rFonts w:ascii="Trebuchet MS" w:eastAsia="Trebuchet MS" w:hAnsi="Trebuchet MS" w:cs="Trebuchet MS"/>
                <w:b/>
                <w:color w:val="3121A6"/>
                <w:sz w:val="32"/>
                <w:szCs w:val="32"/>
              </w:rPr>
              <w:t>e</w:t>
            </w:r>
            <w:r>
              <w:rPr>
                <w:rFonts w:ascii="Trebuchet MS" w:eastAsia="Trebuchet MS" w:hAnsi="Trebuchet MS" w:cs="Trebuchet MS"/>
                <w:b/>
                <w:color w:val="3121A6"/>
                <w:spacing w:val="-8"/>
                <w:sz w:val="32"/>
                <w:szCs w:val="32"/>
              </w:rPr>
              <w:t xml:space="preserve"> </w:t>
            </w:r>
            <w:r>
              <w:rPr>
                <w:rFonts w:ascii="Trebuchet MS" w:eastAsia="Trebuchet MS" w:hAnsi="Trebuchet MS" w:cs="Trebuchet MS"/>
                <w:b/>
                <w:color w:val="3121A6"/>
                <w:w w:val="99"/>
                <w:sz w:val="32"/>
                <w:szCs w:val="32"/>
              </w:rPr>
              <w:t>Un</w:t>
            </w:r>
            <w:r>
              <w:rPr>
                <w:rFonts w:ascii="Trebuchet MS" w:eastAsia="Trebuchet MS" w:hAnsi="Trebuchet MS" w:cs="Trebuchet MS"/>
                <w:b/>
                <w:color w:val="3121A6"/>
                <w:spacing w:val="1"/>
                <w:w w:val="99"/>
                <w:sz w:val="32"/>
                <w:szCs w:val="32"/>
              </w:rPr>
              <w:t>i</w:t>
            </w:r>
            <w:r>
              <w:rPr>
                <w:rFonts w:ascii="Trebuchet MS" w:eastAsia="Trebuchet MS" w:hAnsi="Trebuchet MS" w:cs="Trebuchet MS"/>
                <w:b/>
                <w:color w:val="3121A6"/>
                <w:spacing w:val="2"/>
                <w:w w:val="99"/>
                <w:sz w:val="32"/>
                <w:szCs w:val="32"/>
              </w:rPr>
              <w:t>v</w:t>
            </w:r>
            <w:r>
              <w:rPr>
                <w:rFonts w:ascii="Trebuchet MS" w:eastAsia="Trebuchet MS" w:hAnsi="Trebuchet MS" w:cs="Trebuchet MS"/>
                <w:b/>
                <w:color w:val="3121A6"/>
                <w:spacing w:val="-1"/>
                <w:w w:val="99"/>
                <w:sz w:val="32"/>
                <w:szCs w:val="32"/>
              </w:rPr>
              <w:t>e</w:t>
            </w:r>
            <w:r>
              <w:rPr>
                <w:rFonts w:ascii="Trebuchet MS" w:eastAsia="Trebuchet MS" w:hAnsi="Trebuchet MS" w:cs="Trebuchet MS"/>
                <w:b/>
                <w:color w:val="3121A6"/>
                <w:w w:val="99"/>
                <w:sz w:val="32"/>
                <w:szCs w:val="32"/>
              </w:rPr>
              <w:t>rsi</w:t>
            </w:r>
            <w:r>
              <w:rPr>
                <w:rFonts w:ascii="Trebuchet MS" w:eastAsia="Trebuchet MS" w:hAnsi="Trebuchet MS" w:cs="Trebuchet MS"/>
                <w:b/>
                <w:color w:val="3121A6"/>
                <w:spacing w:val="3"/>
                <w:w w:val="99"/>
                <w:sz w:val="32"/>
                <w:szCs w:val="32"/>
              </w:rPr>
              <w:t>t</w:t>
            </w:r>
            <w:r>
              <w:rPr>
                <w:rFonts w:ascii="Trebuchet MS" w:eastAsia="Trebuchet MS" w:hAnsi="Trebuchet MS" w:cs="Trebuchet MS"/>
                <w:b/>
                <w:color w:val="3121A6"/>
                <w:w w:val="99"/>
                <w:sz w:val="32"/>
                <w:szCs w:val="32"/>
              </w:rPr>
              <w:t>y</w:t>
            </w:r>
          </w:p>
          <w:p w14:paraId="7F37B6D7" w14:textId="77777777" w:rsidR="00B87611" w:rsidRDefault="00963546">
            <w:pPr>
              <w:spacing w:before="55"/>
              <w:ind w:left="3640" w:right="3676"/>
              <w:jc w:val="center"/>
              <w:rPr>
                <w:rFonts w:ascii="Trebuchet MS" w:eastAsia="Trebuchet MS" w:hAnsi="Trebuchet MS" w:cs="Trebuchet MS"/>
                <w:sz w:val="32"/>
                <w:szCs w:val="32"/>
              </w:rPr>
            </w:pPr>
            <w:r>
              <w:rPr>
                <w:rFonts w:ascii="Trebuchet MS" w:eastAsia="Trebuchet MS" w:hAnsi="Trebuchet MS" w:cs="Trebuchet MS"/>
                <w:b/>
                <w:color w:val="3121A6"/>
                <w:sz w:val="32"/>
                <w:szCs w:val="32"/>
              </w:rPr>
              <w:t>Com</w:t>
            </w:r>
            <w:r>
              <w:rPr>
                <w:rFonts w:ascii="Trebuchet MS" w:eastAsia="Trebuchet MS" w:hAnsi="Trebuchet MS" w:cs="Trebuchet MS"/>
                <w:b/>
                <w:color w:val="3121A6"/>
                <w:spacing w:val="-1"/>
                <w:sz w:val="32"/>
                <w:szCs w:val="32"/>
              </w:rPr>
              <w:t>p</w:t>
            </w:r>
            <w:r>
              <w:rPr>
                <w:rFonts w:ascii="Trebuchet MS" w:eastAsia="Trebuchet MS" w:hAnsi="Trebuchet MS" w:cs="Trebuchet MS"/>
                <w:b/>
                <w:color w:val="3121A6"/>
                <w:sz w:val="32"/>
                <w:szCs w:val="32"/>
              </w:rPr>
              <w:t>u</w:t>
            </w:r>
            <w:r>
              <w:rPr>
                <w:rFonts w:ascii="Trebuchet MS" w:eastAsia="Trebuchet MS" w:hAnsi="Trebuchet MS" w:cs="Trebuchet MS"/>
                <w:b/>
                <w:color w:val="3121A6"/>
                <w:spacing w:val="4"/>
                <w:sz w:val="32"/>
                <w:szCs w:val="32"/>
              </w:rPr>
              <w:t>t</w:t>
            </w:r>
            <w:r>
              <w:rPr>
                <w:rFonts w:ascii="Trebuchet MS" w:eastAsia="Trebuchet MS" w:hAnsi="Trebuchet MS" w:cs="Trebuchet MS"/>
                <w:b/>
                <w:color w:val="3121A6"/>
                <w:spacing w:val="-1"/>
                <w:sz w:val="32"/>
                <w:szCs w:val="32"/>
              </w:rPr>
              <w:t>e</w:t>
            </w:r>
            <w:r>
              <w:rPr>
                <w:rFonts w:ascii="Trebuchet MS" w:eastAsia="Trebuchet MS" w:hAnsi="Trebuchet MS" w:cs="Trebuchet MS"/>
                <w:b/>
                <w:color w:val="3121A6"/>
                <w:sz w:val="32"/>
                <w:szCs w:val="32"/>
              </w:rPr>
              <w:t>r</w:t>
            </w:r>
            <w:r>
              <w:rPr>
                <w:rFonts w:ascii="Trebuchet MS" w:eastAsia="Trebuchet MS" w:hAnsi="Trebuchet MS" w:cs="Trebuchet MS"/>
                <w:b/>
                <w:color w:val="3121A6"/>
                <w:spacing w:val="-15"/>
                <w:sz w:val="32"/>
                <w:szCs w:val="32"/>
              </w:rPr>
              <w:t xml:space="preserve"> </w:t>
            </w:r>
            <w:r>
              <w:rPr>
                <w:rFonts w:ascii="Trebuchet MS" w:eastAsia="Trebuchet MS" w:hAnsi="Trebuchet MS" w:cs="Trebuchet MS"/>
                <w:b/>
                <w:color w:val="3121A6"/>
                <w:spacing w:val="1"/>
                <w:w w:val="99"/>
                <w:sz w:val="32"/>
                <w:szCs w:val="32"/>
              </w:rPr>
              <w:t>En</w:t>
            </w:r>
            <w:r>
              <w:rPr>
                <w:rFonts w:ascii="Trebuchet MS" w:eastAsia="Trebuchet MS" w:hAnsi="Trebuchet MS" w:cs="Trebuchet MS"/>
                <w:b/>
                <w:color w:val="3121A6"/>
                <w:w w:val="99"/>
                <w:sz w:val="32"/>
                <w:szCs w:val="32"/>
              </w:rPr>
              <w:t>g</w:t>
            </w:r>
            <w:r>
              <w:rPr>
                <w:rFonts w:ascii="Trebuchet MS" w:eastAsia="Trebuchet MS" w:hAnsi="Trebuchet MS" w:cs="Trebuchet MS"/>
                <w:b/>
                <w:color w:val="3121A6"/>
                <w:spacing w:val="1"/>
                <w:w w:val="99"/>
                <w:sz w:val="32"/>
                <w:szCs w:val="32"/>
              </w:rPr>
              <w:t>in</w:t>
            </w:r>
            <w:r>
              <w:rPr>
                <w:rFonts w:ascii="Trebuchet MS" w:eastAsia="Trebuchet MS" w:hAnsi="Trebuchet MS" w:cs="Trebuchet MS"/>
                <w:b/>
                <w:color w:val="3121A6"/>
                <w:spacing w:val="-1"/>
                <w:w w:val="99"/>
                <w:sz w:val="32"/>
                <w:szCs w:val="32"/>
              </w:rPr>
              <w:t>ee</w:t>
            </w:r>
            <w:r>
              <w:rPr>
                <w:rFonts w:ascii="Trebuchet MS" w:eastAsia="Trebuchet MS" w:hAnsi="Trebuchet MS" w:cs="Trebuchet MS"/>
                <w:b/>
                <w:color w:val="3121A6"/>
                <w:w w:val="99"/>
                <w:sz w:val="32"/>
                <w:szCs w:val="32"/>
              </w:rPr>
              <w:t>r</w:t>
            </w:r>
            <w:r>
              <w:rPr>
                <w:rFonts w:ascii="Trebuchet MS" w:eastAsia="Trebuchet MS" w:hAnsi="Trebuchet MS" w:cs="Trebuchet MS"/>
                <w:b/>
                <w:color w:val="3121A6"/>
                <w:spacing w:val="1"/>
                <w:w w:val="99"/>
                <w:sz w:val="32"/>
                <w:szCs w:val="32"/>
              </w:rPr>
              <w:t>in</w:t>
            </w:r>
            <w:r>
              <w:rPr>
                <w:rFonts w:ascii="Trebuchet MS" w:eastAsia="Trebuchet MS" w:hAnsi="Trebuchet MS" w:cs="Trebuchet MS"/>
                <w:b/>
                <w:color w:val="3121A6"/>
                <w:w w:val="99"/>
                <w:sz w:val="32"/>
                <w:szCs w:val="32"/>
              </w:rPr>
              <w:t>g</w:t>
            </w:r>
          </w:p>
        </w:tc>
      </w:tr>
      <w:tr w:rsidR="00B87611" w14:paraId="0DF0F6BE" w14:textId="77777777" w:rsidTr="005E11B2">
        <w:trPr>
          <w:trHeight w:hRule="exact" w:val="502"/>
        </w:trPr>
        <w:tc>
          <w:tcPr>
            <w:tcW w:w="120" w:type="dxa"/>
            <w:vMerge/>
            <w:tcBorders>
              <w:left w:val="single" w:sz="8" w:space="0" w:color="FFFFFF"/>
              <w:right w:val="single" w:sz="5" w:space="0" w:color="000000"/>
            </w:tcBorders>
          </w:tcPr>
          <w:p w14:paraId="7F22C42B" w14:textId="77777777" w:rsidR="00B87611" w:rsidRDefault="00B87611"/>
        </w:tc>
        <w:tc>
          <w:tcPr>
            <w:tcW w:w="10749" w:type="dxa"/>
            <w:tcBorders>
              <w:top w:val="single" w:sz="5" w:space="0" w:color="000000"/>
              <w:left w:val="single" w:sz="5" w:space="0" w:color="000000"/>
              <w:bottom w:val="single" w:sz="5" w:space="0" w:color="000000"/>
              <w:right w:val="single" w:sz="5" w:space="0" w:color="000000"/>
            </w:tcBorders>
            <w:shd w:val="clear" w:color="auto" w:fill="FFFFCC"/>
          </w:tcPr>
          <w:p w14:paraId="73CCAC0A" w14:textId="77777777" w:rsidR="00B87611" w:rsidRDefault="00963546">
            <w:pPr>
              <w:spacing w:line="300" w:lineRule="exact"/>
              <w:ind w:left="3266"/>
              <w:rPr>
                <w:rFonts w:ascii="Trebuchet MS" w:eastAsia="Trebuchet MS" w:hAnsi="Trebuchet MS" w:cs="Trebuchet MS"/>
                <w:sz w:val="28"/>
                <w:szCs w:val="28"/>
              </w:rPr>
            </w:pPr>
            <w:r>
              <w:rPr>
                <w:rFonts w:ascii="Trebuchet MS" w:eastAsia="Trebuchet MS" w:hAnsi="Trebuchet MS" w:cs="Trebuchet MS"/>
                <w:b/>
                <w:color w:val="3121A6"/>
                <w:sz w:val="28"/>
                <w:szCs w:val="28"/>
              </w:rPr>
              <w:t>P</w:t>
            </w:r>
            <w:r>
              <w:rPr>
                <w:rFonts w:ascii="Trebuchet MS" w:eastAsia="Trebuchet MS" w:hAnsi="Trebuchet MS" w:cs="Trebuchet MS"/>
                <w:b/>
                <w:color w:val="3121A6"/>
                <w:spacing w:val="1"/>
                <w:sz w:val="28"/>
                <w:szCs w:val="28"/>
              </w:rPr>
              <w:t>r</w:t>
            </w:r>
            <w:r>
              <w:rPr>
                <w:rFonts w:ascii="Trebuchet MS" w:eastAsia="Trebuchet MS" w:hAnsi="Trebuchet MS" w:cs="Trebuchet MS"/>
                <w:b/>
                <w:color w:val="3121A6"/>
                <w:sz w:val="28"/>
                <w:szCs w:val="28"/>
              </w:rPr>
              <w:t>og</w:t>
            </w:r>
            <w:r>
              <w:rPr>
                <w:rFonts w:ascii="Trebuchet MS" w:eastAsia="Trebuchet MS" w:hAnsi="Trebuchet MS" w:cs="Trebuchet MS"/>
                <w:b/>
                <w:color w:val="3121A6"/>
                <w:spacing w:val="-9"/>
                <w:sz w:val="28"/>
                <w:szCs w:val="28"/>
              </w:rPr>
              <w:t>r</w:t>
            </w:r>
            <w:r>
              <w:rPr>
                <w:rFonts w:ascii="Trebuchet MS" w:eastAsia="Trebuchet MS" w:hAnsi="Trebuchet MS" w:cs="Trebuchet MS"/>
                <w:b/>
                <w:color w:val="3121A6"/>
                <w:spacing w:val="-1"/>
                <w:sz w:val="28"/>
                <w:szCs w:val="28"/>
              </w:rPr>
              <w:t>a</w:t>
            </w:r>
            <w:r>
              <w:rPr>
                <w:rFonts w:ascii="Trebuchet MS" w:eastAsia="Trebuchet MS" w:hAnsi="Trebuchet MS" w:cs="Trebuchet MS"/>
                <w:b/>
                <w:color w:val="3121A6"/>
                <w:sz w:val="28"/>
                <w:szCs w:val="28"/>
              </w:rPr>
              <w:t>m</w:t>
            </w:r>
            <w:r>
              <w:rPr>
                <w:rFonts w:ascii="Trebuchet MS" w:eastAsia="Trebuchet MS" w:hAnsi="Trebuchet MS" w:cs="Trebuchet MS"/>
                <w:b/>
                <w:color w:val="3121A6"/>
                <w:spacing w:val="-2"/>
                <w:sz w:val="28"/>
                <w:szCs w:val="28"/>
              </w:rPr>
              <w:t xml:space="preserve"> </w:t>
            </w:r>
            <w:r>
              <w:rPr>
                <w:rFonts w:ascii="Trebuchet MS" w:eastAsia="Trebuchet MS" w:hAnsi="Trebuchet MS" w:cs="Trebuchet MS"/>
                <w:b/>
                <w:color w:val="3121A6"/>
                <w:spacing w:val="1"/>
                <w:sz w:val="28"/>
                <w:szCs w:val="28"/>
              </w:rPr>
              <w:t>E</w:t>
            </w:r>
            <w:r>
              <w:rPr>
                <w:rFonts w:ascii="Trebuchet MS" w:eastAsia="Trebuchet MS" w:hAnsi="Trebuchet MS" w:cs="Trebuchet MS"/>
                <w:b/>
                <w:color w:val="3121A6"/>
                <w:sz w:val="28"/>
                <w:szCs w:val="28"/>
              </w:rPr>
              <w:t>d</w:t>
            </w:r>
            <w:r>
              <w:rPr>
                <w:rFonts w:ascii="Trebuchet MS" w:eastAsia="Trebuchet MS" w:hAnsi="Trebuchet MS" w:cs="Trebuchet MS"/>
                <w:b/>
                <w:color w:val="3121A6"/>
                <w:spacing w:val="-3"/>
                <w:sz w:val="28"/>
                <w:szCs w:val="28"/>
              </w:rPr>
              <w:t>u</w:t>
            </w:r>
            <w:r>
              <w:rPr>
                <w:rFonts w:ascii="Trebuchet MS" w:eastAsia="Trebuchet MS" w:hAnsi="Trebuchet MS" w:cs="Trebuchet MS"/>
                <w:b/>
                <w:color w:val="3121A6"/>
                <w:sz w:val="28"/>
                <w:szCs w:val="28"/>
              </w:rPr>
              <w:t>ca</w:t>
            </w:r>
            <w:r>
              <w:rPr>
                <w:rFonts w:ascii="Trebuchet MS" w:eastAsia="Trebuchet MS" w:hAnsi="Trebuchet MS" w:cs="Trebuchet MS"/>
                <w:b/>
                <w:color w:val="3121A6"/>
                <w:spacing w:val="-1"/>
                <w:sz w:val="28"/>
                <w:szCs w:val="28"/>
              </w:rPr>
              <w:t>t</w:t>
            </w:r>
            <w:r>
              <w:rPr>
                <w:rFonts w:ascii="Trebuchet MS" w:eastAsia="Trebuchet MS" w:hAnsi="Trebuchet MS" w:cs="Trebuchet MS"/>
                <w:b/>
                <w:color w:val="3121A6"/>
                <w:sz w:val="28"/>
                <w:szCs w:val="28"/>
              </w:rPr>
              <w:t>ion</w:t>
            </w:r>
            <w:r>
              <w:rPr>
                <w:rFonts w:ascii="Trebuchet MS" w:eastAsia="Trebuchet MS" w:hAnsi="Trebuchet MS" w:cs="Trebuchet MS"/>
                <w:b/>
                <w:color w:val="3121A6"/>
                <w:spacing w:val="-1"/>
                <w:sz w:val="28"/>
                <w:szCs w:val="28"/>
              </w:rPr>
              <w:t>a</w:t>
            </w:r>
            <w:r>
              <w:rPr>
                <w:rFonts w:ascii="Trebuchet MS" w:eastAsia="Trebuchet MS" w:hAnsi="Trebuchet MS" w:cs="Trebuchet MS"/>
                <w:b/>
                <w:color w:val="3121A6"/>
                <w:sz w:val="28"/>
                <w:szCs w:val="28"/>
              </w:rPr>
              <w:t>l</w:t>
            </w:r>
            <w:r>
              <w:rPr>
                <w:rFonts w:ascii="Trebuchet MS" w:eastAsia="Trebuchet MS" w:hAnsi="Trebuchet MS" w:cs="Trebuchet MS"/>
                <w:b/>
                <w:color w:val="3121A6"/>
                <w:spacing w:val="1"/>
                <w:sz w:val="28"/>
                <w:szCs w:val="28"/>
              </w:rPr>
              <w:t xml:space="preserve"> </w:t>
            </w:r>
            <w:r>
              <w:rPr>
                <w:rFonts w:ascii="Trebuchet MS" w:eastAsia="Trebuchet MS" w:hAnsi="Trebuchet MS" w:cs="Trebuchet MS"/>
                <w:b/>
                <w:color w:val="3121A6"/>
                <w:spacing w:val="-1"/>
                <w:sz w:val="28"/>
                <w:szCs w:val="28"/>
              </w:rPr>
              <w:t>O</w:t>
            </w:r>
            <w:r>
              <w:rPr>
                <w:rFonts w:ascii="Trebuchet MS" w:eastAsia="Trebuchet MS" w:hAnsi="Trebuchet MS" w:cs="Trebuchet MS"/>
                <w:b/>
                <w:color w:val="3121A6"/>
                <w:sz w:val="28"/>
                <w:szCs w:val="28"/>
              </w:rPr>
              <w:t>bjec</w:t>
            </w:r>
            <w:r>
              <w:rPr>
                <w:rFonts w:ascii="Trebuchet MS" w:eastAsia="Trebuchet MS" w:hAnsi="Trebuchet MS" w:cs="Trebuchet MS"/>
                <w:b/>
                <w:color w:val="3121A6"/>
                <w:spacing w:val="-1"/>
                <w:sz w:val="28"/>
                <w:szCs w:val="28"/>
              </w:rPr>
              <w:t>t</w:t>
            </w:r>
            <w:r>
              <w:rPr>
                <w:rFonts w:ascii="Trebuchet MS" w:eastAsia="Trebuchet MS" w:hAnsi="Trebuchet MS" w:cs="Trebuchet MS"/>
                <w:b/>
                <w:color w:val="3121A6"/>
                <w:sz w:val="28"/>
                <w:szCs w:val="28"/>
              </w:rPr>
              <w:t>i</w:t>
            </w:r>
            <w:r>
              <w:rPr>
                <w:rFonts w:ascii="Trebuchet MS" w:eastAsia="Trebuchet MS" w:hAnsi="Trebuchet MS" w:cs="Trebuchet MS"/>
                <w:b/>
                <w:color w:val="3121A6"/>
                <w:spacing w:val="1"/>
                <w:sz w:val="28"/>
                <w:szCs w:val="28"/>
              </w:rPr>
              <w:t>v</w:t>
            </w:r>
            <w:r>
              <w:rPr>
                <w:rFonts w:ascii="Trebuchet MS" w:eastAsia="Trebuchet MS" w:hAnsi="Trebuchet MS" w:cs="Trebuchet MS"/>
                <w:b/>
                <w:color w:val="3121A6"/>
                <w:sz w:val="28"/>
                <w:szCs w:val="28"/>
              </w:rPr>
              <w:t>es</w:t>
            </w:r>
          </w:p>
        </w:tc>
      </w:tr>
      <w:tr w:rsidR="00B87611" w14:paraId="49EFFDAB" w14:textId="77777777" w:rsidTr="005E11B2">
        <w:trPr>
          <w:trHeight w:hRule="exact" w:val="3459"/>
        </w:trPr>
        <w:tc>
          <w:tcPr>
            <w:tcW w:w="120" w:type="dxa"/>
            <w:vMerge/>
            <w:tcBorders>
              <w:left w:val="single" w:sz="8" w:space="0" w:color="FFFFFF"/>
              <w:right w:val="single" w:sz="5" w:space="0" w:color="000000"/>
            </w:tcBorders>
          </w:tcPr>
          <w:p w14:paraId="70369B48" w14:textId="77777777" w:rsidR="00B87611" w:rsidRDefault="00B87611"/>
        </w:tc>
        <w:tc>
          <w:tcPr>
            <w:tcW w:w="10749" w:type="dxa"/>
            <w:tcBorders>
              <w:top w:val="single" w:sz="5" w:space="0" w:color="000000"/>
              <w:left w:val="single" w:sz="5" w:space="0" w:color="000000"/>
              <w:bottom w:val="single" w:sz="5" w:space="0" w:color="000000"/>
              <w:right w:val="single" w:sz="5" w:space="0" w:color="000000"/>
            </w:tcBorders>
          </w:tcPr>
          <w:p w14:paraId="79F00533" w14:textId="77777777" w:rsidR="00B87611" w:rsidRDefault="00963546">
            <w:pPr>
              <w:spacing w:line="240" w:lineRule="exact"/>
              <w:ind w:left="66" w:right="99"/>
              <w:jc w:val="center"/>
              <w:rPr>
                <w:rFonts w:ascii="Trebuchet MS" w:eastAsia="Trebuchet MS" w:hAnsi="Trebuchet MS" w:cs="Trebuchet MS"/>
                <w:sz w:val="22"/>
                <w:szCs w:val="22"/>
              </w:rPr>
            </w:pPr>
            <w:r>
              <w:rPr>
                <w:rFonts w:ascii="Trebuchet MS" w:eastAsia="Trebuchet MS" w:hAnsi="Trebuchet MS" w:cs="Trebuchet MS"/>
                <w:b/>
                <w:sz w:val="22"/>
                <w:szCs w:val="22"/>
              </w:rPr>
              <w:t>P</w:t>
            </w:r>
            <w:r>
              <w:rPr>
                <w:rFonts w:ascii="Trebuchet MS" w:eastAsia="Trebuchet MS" w:hAnsi="Trebuchet MS" w:cs="Trebuchet MS"/>
                <w:b/>
                <w:spacing w:val="-1"/>
                <w:sz w:val="22"/>
                <w:szCs w:val="22"/>
              </w:rPr>
              <w:t>E</w:t>
            </w:r>
            <w:r>
              <w:rPr>
                <w:rFonts w:ascii="Trebuchet MS" w:eastAsia="Trebuchet MS" w:hAnsi="Trebuchet MS" w:cs="Trebuchet MS"/>
                <w:b/>
                <w:spacing w:val="1"/>
                <w:sz w:val="22"/>
                <w:szCs w:val="22"/>
              </w:rPr>
              <w:t>O</w:t>
            </w:r>
            <w:r>
              <w:rPr>
                <w:rFonts w:ascii="Trebuchet MS" w:eastAsia="Trebuchet MS" w:hAnsi="Trebuchet MS" w:cs="Trebuchet MS"/>
                <w:b/>
                <w:sz w:val="22"/>
                <w:szCs w:val="22"/>
              </w:rPr>
              <w:t xml:space="preserve">1. </w:t>
            </w:r>
            <w:r>
              <w:rPr>
                <w:rFonts w:ascii="Trebuchet MS" w:eastAsia="Trebuchet MS" w:hAnsi="Trebuchet MS" w:cs="Trebuchet MS"/>
                <w:b/>
                <w:spacing w:val="23"/>
                <w:sz w:val="22"/>
                <w:szCs w:val="22"/>
              </w:rPr>
              <w:t xml:space="preserve"> </w:t>
            </w:r>
            <w:r>
              <w:rPr>
                <w:rFonts w:ascii="Trebuchet MS" w:eastAsia="Trebuchet MS" w:hAnsi="Trebuchet MS" w:cs="Trebuchet MS"/>
                <w:spacing w:val="-27"/>
                <w:sz w:val="22"/>
                <w:szCs w:val="22"/>
              </w:rPr>
              <w:t>T</w:t>
            </w:r>
            <w:r>
              <w:rPr>
                <w:rFonts w:ascii="Trebuchet MS" w:eastAsia="Trebuchet MS" w:hAnsi="Trebuchet MS" w:cs="Trebuchet MS"/>
                <w:sz w:val="22"/>
                <w:szCs w:val="22"/>
              </w:rPr>
              <w:t xml:space="preserve">o </w:t>
            </w:r>
            <w:r>
              <w:rPr>
                <w:rFonts w:ascii="Trebuchet MS" w:eastAsia="Trebuchet MS" w:hAnsi="Trebuchet MS" w:cs="Trebuchet MS"/>
                <w:spacing w:val="22"/>
                <w:sz w:val="22"/>
                <w:szCs w:val="22"/>
              </w:rPr>
              <w:t xml:space="preserve"> </w:t>
            </w:r>
            <w:r>
              <w:rPr>
                <w:rFonts w:ascii="Trebuchet MS" w:eastAsia="Trebuchet MS" w:hAnsi="Trebuchet MS" w:cs="Trebuchet MS"/>
                <w:sz w:val="22"/>
                <w:szCs w:val="22"/>
              </w:rPr>
              <w:t>pre</w:t>
            </w:r>
            <w:r>
              <w:rPr>
                <w:rFonts w:ascii="Trebuchet MS" w:eastAsia="Trebuchet MS" w:hAnsi="Trebuchet MS" w:cs="Trebuchet MS"/>
                <w:spacing w:val="-1"/>
                <w:sz w:val="22"/>
                <w:szCs w:val="22"/>
              </w:rPr>
              <w:t>pa</w:t>
            </w:r>
            <w:r>
              <w:rPr>
                <w:rFonts w:ascii="Trebuchet MS" w:eastAsia="Trebuchet MS" w:hAnsi="Trebuchet MS" w:cs="Trebuchet MS"/>
                <w:sz w:val="22"/>
                <w:szCs w:val="22"/>
              </w:rPr>
              <w:t xml:space="preserve">re </w:t>
            </w:r>
            <w:r>
              <w:rPr>
                <w:rFonts w:ascii="Trebuchet MS" w:eastAsia="Trebuchet MS" w:hAnsi="Trebuchet MS" w:cs="Trebuchet MS"/>
                <w:spacing w:val="26"/>
                <w:sz w:val="22"/>
                <w:szCs w:val="22"/>
              </w:rPr>
              <w:t xml:space="preserve"> </w:t>
            </w:r>
            <w:r>
              <w:rPr>
                <w:rFonts w:ascii="Trebuchet MS" w:eastAsia="Trebuchet MS" w:hAnsi="Trebuchet MS" w:cs="Trebuchet MS"/>
                <w:sz w:val="22"/>
                <w:szCs w:val="22"/>
              </w:rPr>
              <w:t>g</w:t>
            </w:r>
            <w:r>
              <w:rPr>
                <w:rFonts w:ascii="Trebuchet MS" w:eastAsia="Trebuchet MS" w:hAnsi="Trebuchet MS" w:cs="Trebuchet MS"/>
                <w:spacing w:val="-1"/>
                <w:sz w:val="22"/>
                <w:szCs w:val="22"/>
              </w:rPr>
              <w:t>l</w:t>
            </w:r>
            <w:r>
              <w:rPr>
                <w:rFonts w:ascii="Trebuchet MS" w:eastAsia="Trebuchet MS" w:hAnsi="Trebuchet MS" w:cs="Trebuchet MS"/>
                <w:spacing w:val="-3"/>
                <w:sz w:val="22"/>
                <w:szCs w:val="22"/>
              </w:rPr>
              <w:t>o</w:t>
            </w:r>
            <w:r>
              <w:rPr>
                <w:rFonts w:ascii="Trebuchet MS" w:eastAsia="Trebuchet MS" w:hAnsi="Trebuchet MS" w:cs="Trebuchet MS"/>
                <w:sz w:val="22"/>
                <w:szCs w:val="22"/>
              </w:rPr>
              <w:t>b</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 xml:space="preserve">y </w:t>
            </w:r>
            <w:r>
              <w:rPr>
                <w:rFonts w:ascii="Trebuchet MS" w:eastAsia="Trebuchet MS" w:hAnsi="Trebuchet MS" w:cs="Trebuchet MS"/>
                <w:spacing w:val="25"/>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et</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t </w:t>
            </w:r>
            <w:r>
              <w:rPr>
                <w:rFonts w:ascii="Trebuchet MS" w:eastAsia="Trebuchet MS" w:hAnsi="Trebuchet MS" w:cs="Trebuchet MS"/>
                <w:spacing w:val="24"/>
                <w:sz w:val="22"/>
                <w:szCs w:val="22"/>
              </w:rPr>
              <w:t xml:space="preserve"> </w:t>
            </w:r>
            <w:r>
              <w:rPr>
                <w:rFonts w:ascii="Trebuchet MS" w:eastAsia="Trebuchet MS" w:hAnsi="Trebuchet MS" w:cs="Trebuchet MS"/>
                <w:sz w:val="22"/>
                <w:szCs w:val="22"/>
              </w:rPr>
              <w:t>gra</w:t>
            </w:r>
            <w:r>
              <w:rPr>
                <w:rFonts w:ascii="Trebuchet MS" w:eastAsia="Trebuchet MS" w:hAnsi="Trebuchet MS" w:cs="Trebuchet MS"/>
                <w:spacing w:val="-1"/>
                <w:sz w:val="22"/>
                <w:szCs w:val="22"/>
              </w:rPr>
              <w:t>d</w:t>
            </w:r>
            <w:r>
              <w:rPr>
                <w:rFonts w:ascii="Trebuchet MS" w:eastAsia="Trebuchet MS" w:hAnsi="Trebuchet MS" w:cs="Trebuchet MS"/>
                <w:sz w:val="22"/>
                <w:szCs w:val="22"/>
              </w:rPr>
              <w:t>u</w:t>
            </w:r>
            <w:r>
              <w:rPr>
                <w:rFonts w:ascii="Trebuchet MS" w:eastAsia="Trebuchet MS" w:hAnsi="Trebuchet MS" w:cs="Trebuchet MS"/>
                <w:spacing w:val="-1"/>
                <w:sz w:val="22"/>
                <w:szCs w:val="22"/>
              </w:rPr>
              <w:t>at</w:t>
            </w:r>
            <w:r>
              <w:rPr>
                <w:rFonts w:ascii="Trebuchet MS" w:eastAsia="Trebuchet MS" w:hAnsi="Trebuchet MS" w:cs="Trebuchet MS"/>
                <w:sz w:val="22"/>
                <w:szCs w:val="22"/>
              </w:rPr>
              <w:t xml:space="preserve">es </w:t>
            </w:r>
            <w:r>
              <w:rPr>
                <w:rFonts w:ascii="Trebuchet MS" w:eastAsia="Trebuchet MS" w:hAnsi="Trebuchet MS" w:cs="Trebuchet MS"/>
                <w:spacing w:val="25"/>
                <w:sz w:val="22"/>
                <w:szCs w:val="22"/>
              </w:rPr>
              <w:t xml:space="preserve"> </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v</w:t>
            </w:r>
            <w:r>
              <w:rPr>
                <w:rFonts w:ascii="Trebuchet MS" w:eastAsia="Trebuchet MS" w:hAnsi="Trebuchet MS" w:cs="Trebuchet MS"/>
                <w:spacing w:val="-1"/>
                <w:sz w:val="22"/>
                <w:szCs w:val="22"/>
              </w:rPr>
              <w:t>i</w:t>
            </w:r>
            <w:r>
              <w:rPr>
                <w:rFonts w:ascii="Trebuchet MS" w:eastAsia="Trebuchet MS" w:hAnsi="Trebuchet MS" w:cs="Trebuchet MS"/>
                <w:sz w:val="22"/>
                <w:szCs w:val="22"/>
              </w:rPr>
              <w:t xml:space="preserve">ng </w:t>
            </w:r>
            <w:r>
              <w:rPr>
                <w:rFonts w:ascii="Trebuchet MS" w:eastAsia="Trebuchet MS" w:hAnsi="Trebuchet MS" w:cs="Trebuchet MS"/>
                <w:spacing w:val="2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2"/>
                <w:sz w:val="22"/>
                <w:szCs w:val="22"/>
              </w:rPr>
              <w:t>t</w:t>
            </w:r>
            <w:r>
              <w:rPr>
                <w:rFonts w:ascii="Trebuchet MS" w:eastAsia="Trebuchet MS" w:hAnsi="Trebuchet MS" w:cs="Trebuchet MS"/>
                <w:sz w:val="22"/>
                <w:szCs w:val="22"/>
              </w:rPr>
              <w:t>ro</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g </w:t>
            </w:r>
            <w:r>
              <w:rPr>
                <w:rFonts w:ascii="Trebuchet MS" w:eastAsia="Trebuchet MS" w:hAnsi="Trebuchet MS" w:cs="Trebuchet MS"/>
                <w:spacing w:val="25"/>
                <w:sz w:val="22"/>
                <w:szCs w:val="22"/>
              </w:rPr>
              <w:t xml:space="preserve"> </w:t>
            </w:r>
            <w:r>
              <w:rPr>
                <w:rFonts w:ascii="Trebuchet MS" w:eastAsia="Trebuchet MS" w:hAnsi="Trebuchet MS" w:cs="Trebuchet MS"/>
                <w:sz w:val="22"/>
                <w:szCs w:val="22"/>
              </w:rPr>
              <w:t>fu</w:t>
            </w:r>
            <w:r>
              <w:rPr>
                <w:rFonts w:ascii="Trebuchet MS" w:eastAsia="Trebuchet MS" w:hAnsi="Trebuchet MS" w:cs="Trebuchet MS"/>
                <w:spacing w:val="-1"/>
                <w:sz w:val="22"/>
                <w:szCs w:val="22"/>
              </w:rPr>
              <w:t>n</w:t>
            </w:r>
            <w:r>
              <w:rPr>
                <w:rFonts w:ascii="Trebuchet MS" w:eastAsia="Trebuchet MS" w:hAnsi="Trebuchet MS" w:cs="Trebuchet MS"/>
                <w:sz w:val="22"/>
                <w:szCs w:val="22"/>
              </w:rPr>
              <w:t>d</w:t>
            </w:r>
            <w:r>
              <w:rPr>
                <w:rFonts w:ascii="Trebuchet MS" w:eastAsia="Trebuchet MS" w:hAnsi="Trebuchet MS" w:cs="Trebuchet MS"/>
                <w:spacing w:val="-1"/>
                <w:sz w:val="22"/>
                <w:szCs w:val="22"/>
              </w:rPr>
              <w:t>am</w:t>
            </w:r>
            <w:r>
              <w:rPr>
                <w:rFonts w:ascii="Trebuchet MS" w:eastAsia="Trebuchet MS" w:hAnsi="Trebuchet MS" w:cs="Trebuchet MS"/>
                <w:sz w:val="22"/>
                <w:szCs w:val="22"/>
              </w:rPr>
              <w:t>e</w:t>
            </w:r>
            <w:r>
              <w:rPr>
                <w:rFonts w:ascii="Trebuchet MS" w:eastAsia="Trebuchet MS" w:hAnsi="Trebuchet MS" w:cs="Trebuchet MS"/>
                <w:spacing w:val="-1"/>
                <w:sz w:val="22"/>
                <w:szCs w:val="22"/>
              </w:rPr>
              <w:t>nta</w:t>
            </w:r>
            <w:r>
              <w:rPr>
                <w:rFonts w:ascii="Trebuchet MS" w:eastAsia="Trebuchet MS" w:hAnsi="Trebuchet MS" w:cs="Trebuchet MS"/>
                <w:sz w:val="22"/>
                <w:szCs w:val="22"/>
              </w:rPr>
              <w:t>l</w:t>
            </w:r>
            <w:r>
              <w:rPr>
                <w:rFonts w:ascii="Trebuchet MS" w:eastAsia="Trebuchet MS" w:hAnsi="Trebuchet MS" w:cs="Trebuchet MS"/>
                <w:spacing w:val="-1"/>
                <w:sz w:val="22"/>
                <w:szCs w:val="22"/>
              </w:rPr>
              <w:t>s</w:t>
            </w:r>
            <w:r>
              <w:rPr>
                <w:rFonts w:ascii="Trebuchet MS" w:eastAsia="Trebuchet MS" w:hAnsi="Trebuchet MS" w:cs="Trebuchet MS"/>
                <w:sz w:val="22"/>
                <w:szCs w:val="22"/>
              </w:rPr>
              <w:t xml:space="preserve">, </w:t>
            </w:r>
            <w:r>
              <w:rPr>
                <w:rFonts w:ascii="Trebuchet MS" w:eastAsia="Trebuchet MS" w:hAnsi="Trebuchet MS" w:cs="Trebuchet MS"/>
                <w:spacing w:val="26"/>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oma</w:t>
            </w:r>
            <w:r>
              <w:rPr>
                <w:rFonts w:ascii="Trebuchet MS" w:eastAsia="Trebuchet MS" w:hAnsi="Trebuchet MS" w:cs="Trebuchet MS"/>
                <w:sz w:val="22"/>
                <w:szCs w:val="22"/>
              </w:rPr>
              <w:t xml:space="preserve">in </w:t>
            </w:r>
            <w:r>
              <w:rPr>
                <w:rFonts w:ascii="Trebuchet MS" w:eastAsia="Trebuchet MS" w:hAnsi="Trebuchet MS" w:cs="Trebuchet MS"/>
                <w:spacing w:val="24"/>
                <w:sz w:val="22"/>
                <w:szCs w:val="22"/>
              </w:rPr>
              <w:t xml:space="preserve"> </w:t>
            </w:r>
            <w:r>
              <w:rPr>
                <w:rFonts w:ascii="Trebuchet MS" w:eastAsia="Trebuchet MS" w:hAnsi="Trebuchet MS" w:cs="Trebuchet MS"/>
                <w:spacing w:val="-1"/>
                <w:sz w:val="22"/>
                <w:szCs w:val="22"/>
              </w:rPr>
              <w:t>k</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ow</w:t>
            </w:r>
            <w:r>
              <w:rPr>
                <w:rFonts w:ascii="Trebuchet MS" w:eastAsia="Trebuchet MS" w:hAnsi="Trebuchet MS" w:cs="Trebuchet MS"/>
                <w:sz w:val="22"/>
                <w:szCs w:val="22"/>
              </w:rPr>
              <w:t>l</w:t>
            </w:r>
            <w:r>
              <w:rPr>
                <w:rFonts w:ascii="Trebuchet MS" w:eastAsia="Trebuchet MS" w:hAnsi="Trebuchet MS" w:cs="Trebuchet MS"/>
                <w:spacing w:val="-1"/>
                <w:sz w:val="22"/>
                <w:szCs w:val="22"/>
              </w:rPr>
              <w:t>e</w:t>
            </w:r>
            <w:r>
              <w:rPr>
                <w:rFonts w:ascii="Trebuchet MS" w:eastAsia="Trebuchet MS" w:hAnsi="Trebuchet MS" w:cs="Trebuchet MS"/>
                <w:sz w:val="22"/>
                <w:szCs w:val="22"/>
              </w:rPr>
              <w:t>d</w:t>
            </w:r>
            <w:r>
              <w:rPr>
                <w:rFonts w:ascii="Trebuchet MS" w:eastAsia="Trebuchet MS" w:hAnsi="Trebuchet MS" w:cs="Trebuchet MS"/>
                <w:spacing w:val="-1"/>
                <w:sz w:val="22"/>
                <w:szCs w:val="22"/>
              </w:rPr>
              <w:t>g</w:t>
            </w:r>
            <w:r>
              <w:rPr>
                <w:rFonts w:ascii="Trebuchet MS" w:eastAsia="Trebuchet MS" w:hAnsi="Trebuchet MS" w:cs="Trebuchet MS"/>
                <w:sz w:val="22"/>
                <w:szCs w:val="22"/>
              </w:rPr>
              <w:t>e,</w:t>
            </w:r>
          </w:p>
          <w:p w14:paraId="08047309" w14:textId="77777777" w:rsidR="00B87611" w:rsidRDefault="00B87611">
            <w:pPr>
              <w:spacing w:before="9" w:line="120" w:lineRule="exact"/>
              <w:rPr>
                <w:sz w:val="12"/>
                <w:szCs w:val="12"/>
              </w:rPr>
            </w:pPr>
          </w:p>
          <w:p w14:paraId="2DBDDD56" w14:textId="77777777" w:rsidR="00B87611" w:rsidRDefault="00963546">
            <w:pPr>
              <w:ind w:left="745" w:right="591"/>
              <w:jc w:val="center"/>
              <w:rPr>
                <w:rFonts w:ascii="Trebuchet MS" w:eastAsia="Trebuchet MS" w:hAnsi="Trebuchet MS" w:cs="Trebuchet MS"/>
                <w:sz w:val="22"/>
                <w:szCs w:val="22"/>
              </w:rPr>
            </w:pPr>
            <w:r>
              <w:rPr>
                <w:rFonts w:ascii="Trebuchet MS" w:eastAsia="Trebuchet MS" w:hAnsi="Trebuchet MS" w:cs="Trebuchet MS"/>
                <w:sz w:val="22"/>
                <w:szCs w:val="22"/>
              </w:rPr>
              <w:t>u</w:t>
            </w:r>
            <w:r>
              <w:rPr>
                <w:rFonts w:ascii="Trebuchet MS" w:eastAsia="Trebuchet MS" w:hAnsi="Trebuchet MS" w:cs="Trebuchet MS"/>
                <w:spacing w:val="-1"/>
                <w:sz w:val="22"/>
                <w:szCs w:val="22"/>
              </w:rPr>
              <w:t>p</w:t>
            </w:r>
            <w:r>
              <w:rPr>
                <w:rFonts w:ascii="Trebuchet MS" w:eastAsia="Trebuchet MS" w:hAnsi="Trebuchet MS" w:cs="Trebuchet MS"/>
                <w:sz w:val="22"/>
                <w:szCs w:val="22"/>
              </w:rPr>
              <w:t>d</w:t>
            </w:r>
            <w:r>
              <w:rPr>
                <w:rFonts w:ascii="Trebuchet MS" w:eastAsia="Trebuchet MS" w:hAnsi="Trebuchet MS" w:cs="Trebuchet MS"/>
                <w:spacing w:val="-1"/>
                <w:sz w:val="22"/>
                <w:szCs w:val="22"/>
              </w:rPr>
              <w:t>at</w:t>
            </w:r>
            <w:r>
              <w:rPr>
                <w:rFonts w:ascii="Trebuchet MS" w:eastAsia="Trebuchet MS" w:hAnsi="Trebuchet MS" w:cs="Trebuchet MS"/>
                <w:sz w:val="22"/>
                <w:szCs w:val="22"/>
              </w:rPr>
              <w:t xml:space="preserve">ed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2"/>
                <w:sz w:val="22"/>
                <w:szCs w:val="22"/>
              </w:rPr>
              <w:t>t</w:t>
            </w:r>
            <w:r>
              <w:rPr>
                <w:rFonts w:ascii="Trebuchet MS" w:eastAsia="Trebuchet MS" w:hAnsi="Trebuchet MS" w:cs="Trebuchet MS"/>
                <w:sz w:val="22"/>
                <w:szCs w:val="22"/>
              </w:rPr>
              <w:t xml:space="preserve">h </w:t>
            </w:r>
            <w:r>
              <w:rPr>
                <w:rFonts w:ascii="Trebuchet MS" w:eastAsia="Trebuchet MS" w:hAnsi="Trebuchet MS" w:cs="Trebuchet MS"/>
                <w:spacing w:val="-1"/>
                <w:sz w:val="22"/>
                <w:szCs w:val="22"/>
              </w:rPr>
              <w:t>mo</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rn</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ech</w:t>
            </w:r>
            <w:r>
              <w:rPr>
                <w:rFonts w:ascii="Trebuchet MS" w:eastAsia="Trebuchet MS" w:hAnsi="Trebuchet MS" w:cs="Trebuchet MS"/>
                <w:spacing w:val="-1"/>
                <w:sz w:val="22"/>
                <w:szCs w:val="22"/>
              </w:rPr>
              <w:t>no</w:t>
            </w:r>
            <w:r>
              <w:rPr>
                <w:rFonts w:ascii="Trebuchet MS" w:eastAsia="Trebuchet MS" w:hAnsi="Trebuchet MS" w:cs="Trebuchet MS"/>
                <w:sz w:val="22"/>
                <w:szCs w:val="22"/>
              </w:rPr>
              <w:t>l</w:t>
            </w:r>
            <w:r>
              <w:rPr>
                <w:rFonts w:ascii="Trebuchet MS" w:eastAsia="Trebuchet MS" w:hAnsi="Trebuchet MS" w:cs="Trebuchet MS"/>
                <w:spacing w:val="-1"/>
                <w:sz w:val="22"/>
                <w:szCs w:val="22"/>
              </w:rPr>
              <w:t>o</w:t>
            </w:r>
            <w:r>
              <w:rPr>
                <w:rFonts w:ascii="Trebuchet MS" w:eastAsia="Trebuchet MS" w:hAnsi="Trebuchet MS" w:cs="Trebuchet MS"/>
                <w:sz w:val="22"/>
                <w:szCs w:val="22"/>
              </w:rPr>
              <w:t>gy</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o pr</w:t>
            </w:r>
            <w:r>
              <w:rPr>
                <w:rFonts w:ascii="Trebuchet MS" w:eastAsia="Trebuchet MS" w:hAnsi="Trebuchet MS" w:cs="Trebuchet MS"/>
                <w:spacing w:val="-1"/>
                <w:sz w:val="22"/>
                <w:szCs w:val="22"/>
              </w:rPr>
              <w:t>o</w:t>
            </w:r>
            <w:r>
              <w:rPr>
                <w:rFonts w:ascii="Trebuchet MS" w:eastAsia="Trebuchet MS" w:hAnsi="Trebuchet MS" w:cs="Trebuchet MS"/>
                <w:sz w:val="22"/>
                <w:szCs w:val="22"/>
              </w:rPr>
              <w:t>v</w:t>
            </w:r>
            <w:r>
              <w:rPr>
                <w:rFonts w:ascii="Trebuchet MS" w:eastAsia="Trebuchet MS" w:hAnsi="Trebuchet MS" w:cs="Trebuchet MS"/>
                <w:spacing w:val="-1"/>
                <w:sz w:val="22"/>
                <w:szCs w:val="22"/>
              </w:rPr>
              <w:t>i</w:t>
            </w:r>
            <w:r>
              <w:rPr>
                <w:rFonts w:ascii="Trebuchet MS" w:eastAsia="Trebuchet MS" w:hAnsi="Trebuchet MS" w:cs="Trebuchet MS"/>
                <w:sz w:val="22"/>
                <w:szCs w:val="22"/>
              </w:rPr>
              <w:t xml:space="preserve">de </w:t>
            </w:r>
            <w:r>
              <w:rPr>
                <w:rFonts w:ascii="Trebuchet MS" w:eastAsia="Trebuchet MS" w:hAnsi="Trebuchet MS" w:cs="Trebuchet MS"/>
                <w:spacing w:val="-1"/>
                <w:sz w:val="22"/>
                <w:szCs w:val="22"/>
              </w:rPr>
              <w:t>t</w:t>
            </w:r>
            <w:r>
              <w:rPr>
                <w:rFonts w:ascii="Trebuchet MS" w:eastAsia="Trebuchet MS" w:hAnsi="Trebuchet MS" w:cs="Trebuchet MS"/>
                <w:sz w:val="22"/>
                <w:szCs w:val="22"/>
              </w:rPr>
              <w:t>he eff</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v</w:t>
            </w:r>
            <w:r>
              <w:rPr>
                <w:rFonts w:ascii="Trebuchet MS" w:eastAsia="Trebuchet MS" w:hAnsi="Trebuchet MS" w:cs="Trebuchet MS"/>
                <w:sz w:val="22"/>
                <w:szCs w:val="22"/>
              </w:rPr>
              <w:t>e s</w:t>
            </w:r>
            <w:r>
              <w:rPr>
                <w:rFonts w:ascii="Trebuchet MS" w:eastAsia="Trebuchet MS" w:hAnsi="Trebuchet MS" w:cs="Trebuchet MS"/>
                <w:spacing w:val="-1"/>
                <w:sz w:val="22"/>
                <w:szCs w:val="22"/>
              </w:rPr>
              <w:t>o</w:t>
            </w:r>
            <w:r>
              <w:rPr>
                <w:rFonts w:ascii="Trebuchet MS" w:eastAsia="Trebuchet MS" w:hAnsi="Trebuchet MS" w:cs="Trebuchet MS"/>
                <w:sz w:val="22"/>
                <w:szCs w:val="22"/>
              </w:rPr>
              <w:t>l</w:t>
            </w:r>
            <w:r>
              <w:rPr>
                <w:rFonts w:ascii="Trebuchet MS" w:eastAsia="Trebuchet MS" w:hAnsi="Trebuchet MS" w:cs="Trebuchet MS"/>
                <w:spacing w:val="-1"/>
                <w:sz w:val="22"/>
                <w:szCs w:val="22"/>
              </w:rPr>
              <w:t>ut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ns f</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1"/>
                <w:sz w:val="22"/>
                <w:szCs w:val="22"/>
              </w:rPr>
              <w:t>i</w:t>
            </w:r>
            <w:r>
              <w:rPr>
                <w:rFonts w:ascii="Trebuchet MS" w:eastAsia="Trebuchet MS" w:hAnsi="Trebuchet MS" w:cs="Trebuchet MS"/>
                <w:sz w:val="22"/>
                <w:szCs w:val="22"/>
              </w:rPr>
              <w:t>n</w:t>
            </w:r>
            <w:r>
              <w:rPr>
                <w:rFonts w:ascii="Trebuchet MS" w:eastAsia="Trebuchet MS" w:hAnsi="Trebuchet MS" w:cs="Trebuchet MS"/>
                <w:spacing w:val="-1"/>
                <w:sz w:val="22"/>
                <w:szCs w:val="22"/>
              </w:rPr>
              <w:t>e</w:t>
            </w:r>
            <w:r>
              <w:rPr>
                <w:rFonts w:ascii="Trebuchet MS" w:eastAsia="Trebuchet MS" w:hAnsi="Trebuchet MS" w:cs="Trebuchet MS"/>
                <w:sz w:val="22"/>
                <w:szCs w:val="22"/>
              </w:rPr>
              <w:t>er</w:t>
            </w:r>
            <w:r>
              <w:rPr>
                <w:rFonts w:ascii="Trebuchet MS" w:eastAsia="Trebuchet MS" w:hAnsi="Trebuchet MS" w:cs="Trebuchet MS"/>
                <w:spacing w:val="4"/>
                <w:sz w:val="22"/>
                <w:szCs w:val="22"/>
              </w:rPr>
              <w:t>i</w:t>
            </w:r>
            <w:r>
              <w:rPr>
                <w:rFonts w:ascii="Trebuchet MS" w:eastAsia="Trebuchet MS" w:hAnsi="Trebuchet MS" w:cs="Trebuchet MS"/>
                <w:sz w:val="22"/>
                <w:szCs w:val="22"/>
              </w:rPr>
              <w:t>ng pr</w:t>
            </w:r>
            <w:r>
              <w:rPr>
                <w:rFonts w:ascii="Trebuchet MS" w:eastAsia="Trebuchet MS" w:hAnsi="Trebuchet MS" w:cs="Trebuchet MS"/>
                <w:spacing w:val="-1"/>
                <w:sz w:val="22"/>
                <w:szCs w:val="22"/>
              </w:rPr>
              <w:t>o</w:t>
            </w:r>
            <w:r>
              <w:rPr>
                <w:rFonts w:ascii="Trebuchet MS" w:eastAsia="Trebuchet MS" w:hAnsi="Trebuchet MS" w:cs="Trebuchet MS"/>
                <w:sz w:val="22"/>
                <w:szCs w:val="22"/>
              </w:rPr>
              <w:t>b</w:t>
            </w:r>
            <w:r>
              <w:rPr>
                <w:rFonts w:ascii="Trebuchet MS" w:eastAsia="Trebuchet MS" w:hAnsi="Trebuchet MS" w:cs="Trebuchet MS"/>
                <w:spacing w:val="-1"/>
                <w:sz w:val="22"/>
                <w:szCs w:val="22"/>
              </w:rPr>
              <w:t>l</w:t>
            </w:r>
            <w:r>
              <w:rPr>
                <w:rFonts w:ascii="Trebuchet MS" w:eastAsia="Trebuchet MS" w:hAnsi="Trebuchet MS" w:cs="Trebuchet MS"/>
                <w:sz w:val="22"/>
                <w:szCs w:val="22"/>
              </w:rPr>
              <w:t>e</w:t>
            </w:r>
            <w:r>
              <w:rPr>
                <w:rFonts w:ascii="Trebuchet MS" w:eastAsia="Trebuchet MS" w:hAnsi="Trebuchet MS" w:cs="Trebuchet MS"/>
                <w:spacing w:val="-1"/>
                <w:sz w:val="22"/>
                <w:szCs w:val="22"/>
              </w:rPr>
              <w:t>m</w:t>
            </w:r>
            <w:r>
              <w:rPr>
                <w:rFonts w:ascii="Trebuchet MS" w:eastAsia="Trebuchet MS" w:hAnsi="Trebuchet MS" w:cs="Trebuchet MS"/>
                <w:sz w:val="22"/>
                <w:szCs w:val="22"/>
              </w:rPr>
              <w:t>s.</w:t>
            </w:r>
          </w:p>
          <w:p w14:paraId="67E10781" w14:textId="77777777" w:rsidR="00B87611" w:rsidRDefault="00B87611">
            <w:pPr>
              <w:spacing w:before="6" w:line="120" w:lineRule="exact"/>
              <w:rPr>
                <w:sz w:val="12"/>
                <w:szCs w:val="12"/>
              </w:rPr>
            </w:pPr>
          </w:p>
          <w:p w14:paraId="3EE9C2D8" w14:textId="77777777" w:rsidR="00B87611" w:rsidRDefault="00963546">
            <w:pPr>
              <w:spacing w:line="360" w:lineRule="auto"/>
              <w:ind w:left="873" w:right="95" w:hanging="720"/>
              <w:jc w:val="both"/>
              <w:rPr>
                <w:rFonts w:ascii="Trebuchet MS" w:eastAsia="Trebuchet MS" w:hAnsi="Trebuchet MS" w:cs="Trebuchet MS"/>
                <w:sz w:val="22"/>
                <w:szCs w:val="22"/>
              </w:rPr>
            </w:pPr>
            <w:r>
              <w:rPr>
                <w:rFonts w:ascii="Trebuchet MS" w:eastAsia="Trebuchet MS" w:hAnsi="Trebuchet MS" w:cs="Trebuchet MS"/>
                <w:b/>
                <w:sz w:val="22"/>
                <w:szCs w:val="22"/>
              </w:rPr>
              <w:t>P</w:t>
            </w:r>
            <w:r>
              <w:rPr>
                <w:rFonts w:ascii="Trebuchet MS" w:eastAsia="Trebuchet MS" w:hAnsi="Trebuchet MS" w:cs="Trebuchet MS"/>
                <w:b/>
                <w:spacing w:val="-1"/>
                <w:sz w:val="22"/>
                <w:szCs w:val="22"/>
              </w:rPr>
              <w:t>E</w:t>
            </w:r>
            <w:r>
              <w:rPr>
                <w:rFonts w:ascii="Trebuchet MS" w:eastAsia="Trebuchet MS" w:hAnsi="Trebuchet MS" w:cs="Trebuchet MS"/>
                <w:b/>
                <w:spacing w:val="1"/>
                <w:sz w:val="22"/>
                <w:szCs w:val="22"/>
              </w:rPr>
              <w:t>O</w:t>
            </w:r>
            <w:r>
              <w:rPr>
                <w:rFonts w:ascii="Trebuchet MS" w:eastAsia="Trebuchet MS" w:hAnsi="Trebuchet MS" w:cs="Trebuchet MS"/>
                <w:b/>
                <w:sz w:val="22"/>
                <w:szCs w:val="22"/>
              </w:rPr>
              <w:t xml:space="preserve">2. </w:t>
            </w:r>
            <w:r>
              <w:rPr>
                <w:rFonts w:ascii="Trebuchet MS" w:eastAsia="Trebuchet MS" w:hAnsi="Trebuchet MS" w:cs="Trebuchet MS"/>
                <w:spacing w:val="-27"/>
                <w:sz w:val="22"/>
                <w:szCs w:val="22"/>
              </w:rPr>
              <w:t>T</w:t>
            </w:r>
            <w:r>
              <w:rPr>
                <w:rFonts w:ascii="Trebuchet MS" w:eastAsia="Trebuchet MS" w:hAnsi="Trebuchet MS" w:cs="Trebuchet MS"/>
                <w:sz w:val="22"/>
                <w:szCs w:val="22"/>
              </w:rPr>
              <w:t>o</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pre</w:t>
            </w:r>
            <w:r>
              <w:rPr>
                <w:rFonts w:ascii="Trebuchet MS" w:eastAsia="Trebuchet MS" w:hAnsi="Trebuchet MS" w:cs="Trebuchet MS"/>
                <w:spacing w:val="-1"/>
                <w:sz w:val="22"/>
                <w:szCs w:val="22"/>
              </w:rPr>
              <w:t>pa</w:t>
            </w:r>
            <w:r>
              <w:rPr>
                <w:rFonts w:ascii="Trebuchet MS" w:eastAsia="Trebuchet MS" w:hAnsi="Trebuchet MS" w:cs="Trebuchet MS"/>
                <w:sz w:val="22"/>
                <w:szCs w:val="22"/>
              </w:rPr>
              <w:t>re</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g</w:t>
            </w:r>
            <w:r>
              <w:rPr>
                <w:rFonts w:ascii="Trebuchet MS" w:eastAsia="Trebuchet MS" w:hAnsi="Trebuchet MS" w:cs="Trebuchet MS"/>
                <w:spacing w:val="-2"/>
                <w:sz w:val="22"/>
                <w:szCs w:val="22"/>
              </w:rPr>
              <w:t>r</w:t>
            </w:r>
            <w:r>
              <w:rPr>
                <w:rFonts w:ascii="Trebuchet MS" w:eastAsia="Trebuchet MS" w:hAnsi="Trebuchet MS" w:cs="Trebuchet MS"/>
                <w:spacing w:val="-1"/>
                <w:sz w:val="22"/>
                <w:szCs w:val="22"/>
              </w:rPr>
              <w:t>a</w:t>
            </w:r>
            <w:r>
              <w:rPr>
                <w:rFonts w:ascii="Trebuchet MS" w:eastAsia="Trebuchet MS" w:hAnsi="Trebuchet MS" w:cs="Trebuchet MS"/>
                <w:sz w:val="22"/>
                <w:szCs w:val="22"/>
              </w:rPr>
              <w:t>d</w:t>
            </w:r>
            <w:r>
              <w:rPr>
                <w:rFonts w:ascii="Trebuchet MS" w:eastAsia="Trebuchet MS" w:hAnsi="Trebuchet MS" w:cs="Trebuchet MS"/>
                <w:spacing w:val="-1"/>
                <w:sz w:val="22"/>
                <w:szCs w:val="22"/>
              </w:rPr>
              <w:t>uat</w:t>
            </w:r>
            <w:r>
              <w:rPr>
                <w:rFonts w:ascii="Trebuchet MS" w:eastAsia="Trebuchet MS" w:hAnsi="Trebuchet MS" w:cs="Trebuchet MS"/>
                <w:sz w:val="22"/>
                <w:szCs w:val="22"/>
              </w:rPr>
              <w:t>es</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wo</w:t>
            </w:r>
            <w:r>
              <w:rPr>
                <w:rFonts w:ascii="Trebuchet MS" w:eastAsia="Trebuchet MS" w:hAnsi="Trebuchet MS" w:cs="Trebuchet MS"/>
                <w:sz w:val="22"/>
                <w:szCs w:val="22"/>
              </w:rPr>
              <w:t>rk</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a</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omm</w:t>
            </w:r>
            <w:r>
              <w:rPr>
                <w:rFonts w:ascii="Trebuchet MS" w:eastAsia="Trebuchet MS" w:hAnsi="Trebuchet MS" w:cs="Trebuchet MS"/>
                <w:sz w:val="22"/>
                <w:szCs w:val="22"/>
              </w:rPr>
              <w:t>i</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t</w:t>
            </w:r>
            <w:r>
              <w:rPr>
                <w:rFonts w:ascii="Trebuchet MS" w:eastAsia="Trebuchet MS" w:hAnsi="Trebuchet MS" w:cs="Trebuchet MS"/>
                <w:sz w:val="22"/>
                <w:szCs w:val="22"/>
              </w:rPr>
              <w:t>ed</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z w:val="22"/>
                <w:szCs w:val="22"/>
              </w:rPr>
              <w:t>fe</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io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2"/>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2"/>
                <w:sz w:val="22"/>
                <w:szCs w:val="22"/>
              </w:rPr>
              <w:t>t</w:t>
            </w:r>
            <w:r>
              <w:rPr>
                <w:rFonts w:ascii="Trebuchet MS" w:eastAsia="Trebuchet MS" w:hAnsi="Trebuchet MS" w:cs="Trebuchet MS"/>
                <w:sz w:val="22"/>
                <w:szCs w:val="22"/>
              </w:rPr>
              <w:t>ro</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z w:val="22"/>
                <w:szCs w:val="22"/>
              </w:rPr>
              <w:t>fe</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io</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3"/>
                <w:sz w:val="22"/>
                <w:szCs w:val="22"/>
              </w:rPr>
              <w:t xml:space="preserve"> </w:t>
            </w:r>
            <w:r>
              <w:rPr>
                <w:rFonts w:ascii="Trebuchet MS" w:eastAsia="Trebuchet MS" w:hAnsi="Trebuchet MS" w:cs="Trebuchet MS"/>
                <w:spacing w:val="2"/>
                <w:sz w:val="22"/>
                <w:szCs w:val="22"/>
              </w:rPr>
              <w:t>e</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c</w:t>
            </w:r>
            <w:r>
              <w:rPr>
                <w:rFonts w:ascii="Trebuchet MS" w:eastAsia="Trebuchet MS" w:hAnsi="Trebuchet MS" w:cs="Trebuchet MS"/>
                <w:sz w:val="22"/>
                <w:szCs w:val="22"/>
              </w:rPr>
              <w:t>s</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 v</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u</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s</w:t>
            </w:r>
            <w:r>
              <w:rPr>
                <w:rFonts w:ascii="Trebuchet MS" w:eastAsia="Trebuchet MS" w:hAnsi="Trebuchet MS" w:cs="Trebuchet MS"/>
                <w:sz w:val="22"/>
                <w:szCs w:val="22"/>
              </w:rPr>
              <w:t>e</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 res</w:t>
            </w:r>
            <w:r>
              <w:rPr>
                <w:rFonts w:ascii="Trebuchet MS" w:eastAsia="Trebuchet MS" w:hAnsi="Trebuchet MS" w:cs="Trebuchet MS"/>
                <w:spacing w:val="-1"/>
                <w:sz w:val="22"/>
                <w:szCs w:val="22"/>
              </w:rPr>
              <w:t>po</w:t>
            </w:r>
            <w:r>
              <w:rPr>
                <w:rFonts w:ascii="Trebuchet MS" w:eastAsia="Trebuchet MS" w:hAnsi="Trebuchet MS" w:cs="Trebuchet MS"/>
                <w:spacing w:val="-3"/>
                <w:sz w:val="22"/>
                <w:szCs w:val="22"/>
              </w:rPr>
              <w:t>n</w:t>
            </w:r>
            <w:r>
              <w:rPr>
                <w:rFonts w:ascii="Trebuchet MS" w:eastAsia="Trebuchet MS" w:hAnsi="Trebuchet MS" w:cs="Trebuchet MS"/>
                <w:sz w:val="22"/>
                <w:szCs w:val="22"/>
              </w:rPr>
              <w:t>s</w:t>
            </w:r>
            <w:r>
              <w:rPr>
                <w:rFonts w:ascii="Trebuchet MS" w:eastAsia="Trebuchet MS" w:hAnsi="Trebuchet MS" w:cs="Trebuchet MS"/>
                <w:spacing w:val="-1"/>
                <w:sz w:val="22"/>
                <w:szCs w:val="22"/>
              </w:rPr>
              <w:t>i</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it</w:t>
            </w:r>
            <w:r>
              <w:rPr>
                <w:rFonts w:ascii="Trebuchet MS" w:eastAsia="Trebuchet MS" w:hAnsi="Trebuchet MS" w:cs="Trebuchet MS"/>
                <w:sz w:val="22"/>
                <w:szCs w:val="22"/>
              </w:rPr>
              <w:t>i</w:t>
            </w:r>
            <w:r>
              <w:rPr>
                <w:rFonts w:ascii="Trebuchet MS" w:eastAsia="Trebuchet MS" w:hAnsi="Trebuchet MS" w:cs="Trebuchet MS"/>
                <w:spacing w:val="-1"/>
                <w:sz w:val="22"/>
                <w:szCs w:val="22"/>
              </w:rPr>
              <w:t>e</w:t>
            </w:r>
            <w:r>
              <w:rPr>
                <w:rFonts w:ascii="Trebuchet MS" w:eastAsia="Trebuchet MS" w:hAnsi="Trebuchet MS" w:cs="Trebuchet MS"/>
                <w:sz w:val="22"/>
                <w:szCs w:val="22"/>
              </w:rPr>
              <w:t>s,</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rs</w:t>
            </w:r>
            <w:r>
              <w:rPr>
                <w:rFonts w:ascii="Trebuchet MS" w:eastAsia="Trebuchet MS" w:hAnsi="Trebuchet MS" w:cs="Trebuchet MS"/>
                <w:spacing w:val="-1"/>
                <w:sz w:val="22"/>
                <w:szCs w:val="22"/>
              </w:rPr>
              <w:t>ta</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l</w:t>
            </w:r>
            <w:r>
              <w:rPr>
                <w:rFonts w:ascii="Trebuchet MS" w:eastAsia="Trebuchet MS" w:hAnsi="Trebuchet MS" w:cs="Trebuchet MS"/>
                <w:spacing w:val="-1"/>
                <w:sz w:val="22"/>
                <w:szCs w:val="22"/>
              </w:rPr>
              <w:t>e</w:t>
            </w:r>
            <w:r>
              <w:rPr>
                <w:rFonts w:ascii="Trebuchet MS" w:eastAsia="Trebuchet MS" w:hAnsi="Trebuchet MS" w:cs="Trebuchet MS"/>
                <w:sz w:val="22"/>
                <w:szCs w:val="22"/>
              </w:rPr>
              <w:t>g</w:t>
            </w:r>
            <w:r>
              <w:rPr>
                <w:rFonts w:ascii="Trebuchet MS" w:eastAsia="Trebuchet MS" w:hAnsi="Trebuchet MS" w:cs="Trebuchet MS"/>
                <w:spacing w:val="-1"/>
                <w:sz w:val="22"/>
                <w:szCs w:val="22"/>
              </w:rPr>
              <w:t>a</w:t>
            </w:r>
            <w:r>
              <w:rPr>
                <w:rFonts w:ascii="Trebuchet MS" w:eastAsia="Trebuchet MS" w:hAnsi="Trebuchet MS" w:cs="Trebuchet MS"/>
                <w:spacing w:val="-3"/>
                <w:sz w:val="22"/>
                <w:szCs w:val="22"/>
              </w:rPr>
              <w:t>l</w:t>
            </w:r>
            <w:r>
              <w:rPr>
                <w:rFonts w:ascii="Trebuchet MS" w:eastAsia="Trebuchet MS" w:hAnsi="Trebuchet MS" w:cs="Trebuchet MS"/>
                <w:sz w:val="22"/>
                <w:szCs w:val="22"/>
              </w:rPr>
              <w:t>,</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a</w:t>
            </w:r>
            <w:r>
              <w:rPr>
                <w:rFonts w:ascii="Trebuchet MS" w:eastAsia="Trebuchet MS" w:hAnsi="Trebuchet MS" w:cs="Trebuchet MS"/>
                <w:sz w:val="22"/>
                <w:szCs w:val="22"/>
              </w:rPr>
              <w:t>fe</w:t>
            </w:r>
            <w:r>
              <w:rPr>
                <w:rFonts w:ascii="Trebuchet MS" w:eastAsia="Trebuchet MS" w:hAnsi="Trebuchet MS" w:cs="Trebuchet MS"/>
                <w:spacing w:val="-2"/>
                <w:sz w:val="22"/>
                <w:szCs w:val="22"/>
              </w:rPr>
              <w:t>t</w:t>
            </w:r>
            <w:r>
              <w:rPr>
                <w:rFonts w:ascii="Trebuchet MS" w:eastAsia="Trebuchet MS" w:hAnsi="Trebuchet MS" w:cs="Trebuchet MS"/>
                <w:spacing w:val="-27"/>
                <w:sz w:val="22"/>
                <w:szCs w:val="22"/>
              </w:rPr>
              <w:t>y</w:t>
            </w:r>
            <w:r>
              <w:rPr>
                <w:rFonts w:ascii="Trebuchet MS" w:eastAsia="Trebuchet MS" w:hAnsi="Trebuchet MS" w:cs="Trebuchet MS"/>
                <w:sz w:val="22"/>
                <w:szCs w:val="22"/>
              </w:rPr>
              <w:t>,</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h</w:t>
            </w:r>
            <w:r>
              <w:rPr>
                <w:rFonts w:ascii="Trebuchet MS" w:eastAsia="Trebuchet MS" w:hAnsi="Trebuchet MS" w:cs="Trebuchet MS"/>
                <w:spacing w:val="-1"/>
                <w:sz w:val="22"/>
                <w:szCs w:val="22"/>
              </w:rPr>
              <w:t>ea</w:t>
            </w:r>
            <w:r>
              <w:rPr>
                <w:rFonts w:ascii="Trebuchet MS" w:eastAsia="Trebuchet MS" w:hAnsi="Trebuchet MS" w:cs="Trebuchet MS"/>
                <w:sz w:val="22"/>
                <w:szCs w:val="22"/>
              </w:rPr>
              <w:t>l</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i</w:t>
            </w:r>
            <w:r>
              <w:rPr>
                <w:rFonts w:ascii="Trebuchet MS" w:eastAsia="Trebuchet MS" w:hAnsi="Trebuchet MS" w:cs="Trebuchet MS"/>
                <w:spacing w:val="-1"/>
                <w:sz w:val="22"/>
                <w:szCs w:val="22"/>
              </w:rPr>
              <w:t>eta</w:t>
            </w:r>
            <w:r>
              <w:rPr>
                <w:rFonts w:ascii="Trebuchet MS" w:eastAsia="Trebuchet MS" w:hAnsi="Trebuchet MS" w:cs="Trebuchet MS"/>
                <w:sz w:val="22"/>
                <w:szCs w:val="22"/>
              </w:rPr>
              <w:t xml:space="preserve">l, </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lt</w:t>
            </w:r>
            <w:r>
              <w:rPr>
                <w:rFonts w:ascii="Trebuchet MS" w:eastAsia="Trebuchet MS" w:hAnsi="Trebuchet MS" w:cs="Trebuchet MS"/>
                <w:sz w:val="22"/>
                <w:szCs w:val="22"/>
              </w:rPr>
              <w:t>ur</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l </w:t>
            </w:r>
            <w:r>
              <w:rPr>
                <w:rFonts w:ascii="Trebuchet MS" w:eastAsia="Trebuchet MS" w:hAnsi="Trebuchet MS" w:cs="Trebuchet MS"/>
                <w:spacing w:val="-1"/>
                <w:sz w:val="22"/>
                <w:szCs w:val="22"/>
              </w:rPr>
              <w:t>a</w:t>
            </w:r>
            <w:r>
              <w:rPr>
                <w:rFonts w:ascii="Trebuchet MS" w:eastAsia="Trebuchet MS" w:hAnsi="Trebuchet MS" w:cs="Trebuchet MS"/>
                <w:spacing w:val="-3"/>
                <w:sz w:val="22"/>
                <w:szCs w:val="22"/>
              </w:rPr>
              <w:t>n</w:t>
            </w:r>
            <w:r>
              <w:rPr>
                <w:rFonts w:ascii="Trebuchet MS" w:eastAsia="Trebuchet MS" w:hAnsi="Trebuchet MS" w:cs="Trebuchet MS"/>
                <w:sz w:val="22"/>
                <w:szCs w:val="22"/>
              </w:rPr>
              <w:t>d e</w:t>
            </w:r>
            <w:r>
              <w:rPr>
                <w:rFonts w:ascii="Trebuchet MS" w:eastAsia="Trebuchet MS" w:hAnsi="Trebuchet MS" w:cs="Trebuchet MS"/>
                <w:spacing w:val="-1"/>
                <w:sz w:val="22"/>
                <w:szCs w:val="22"/>
              </w:rPr>
              <w:t>n</w:t>
            </w:r>
            <w:r>
              <w:rPr>
                <w:rFonts w:ascii="Trebuchet MS" w:eastAsia="Trebuchet MS" w:hAnsi="Trebuchet MS" w:cs="Trebuchet MS"/>
                <w:sz w:val="22"/>
                <w:szCs w:val="22"/>
              </w:rPr>
              <w:t>v</w:t>
            </w:r>
            <w:r>
              <w:rPr>
                <w:rFonts w:ascii="Trebuchet MS" w:eastAsia="Trebuchet MS" w:hAnsi="Trebuchet MS" w:cs="Trebuchet MS"/>
                <w:spacing w:val="-1"/>
                <w:sz w:val="22"/>
                <w:szCs w:val="22"/>
              </w:rPr>
              <w:t>i</w:t>
            </w:r>
            <w:r>
              <w:rPr>
                <w:rFonts w:ascii="Trebuchet MS" w:eastAsia="Trebuchet MS" w:hAnsi="Trebuchet MS" w:cs="Trebuchet MS"/>
                <w:sz w:val="22"/>
                <w:szCs w:val="22"/>
              </w:rPr>
              <w:t>ro</w:t>
            </w:r>
            <w:r>
              <w:rPr>
                <w:rFonts w:ascii="Trebuchet MS" w:eastAsia="Trebuchet MS" w:hAnsi="Trebuchet MS" w:cs="Trebuchet MS"/>
                <w:spacing w:val="-1"/>
                <w:sz w:val="22"/>
                <w:szCs w:val="22"/>
              </w:rPr>
              <w:t>nm</w:t>
            </w:r>
            <w:r>
              <w:rPr>
                <w:rFonts w:ascii="Trebuchet MS" w:eastAsia="Trebuchet MS" w:hAnsi="Trebuchet MS" w:cs="Trebuchet MS"/>
                <w:sz w:val="22"/>
                <w:szCs w:val="22"/>
              </w:rPr>
              <w:t>e</w:t>
            </w:r>
            <w:r>
              <w:rPr>
                <w:rFonts w:ascii="Trebuchet MS" w:eastAsia="Trebuchet MS" w:hAnsi="Trebuchet MS" w:cs="Trebuchet MS"/>
                <w:spacing w:val="-1"/>
                <w:sz w:val="22"/>
                <w:szCs w:val="22"/>
              </w:rPr>
              <w:t>nta</w:t>
            </w:r>
            <w:r>
              <w:rPr>
                <w:rFonts w:ascii="Trebuchet MS" w:eastAsia="Trebuchet MS" w:hAnsi="Trebuchet MS" w:cs="Trebuchet MS"/>
                <w:sz w:val="22"/>
                <w:szCs w:val="22"/>
              </w:rPr>
              <w:t>l i</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w:t>
            </w:r>
          </w:p>
          <w:p w14:paraId="28E4B049" w14:textId="77777777" w:rsidR="00B87611" w:rsidRDefault="00963546">
            <w:pPr>
              <w:spacing w:line="240" w:lineRule="exact"/>
              <w:ind w:left="116" w:right="97"/>
              <w:jc w:val="center"/>
              <w:rPr>
                <w:rFonts w:ascii="Trebuchet MS" w:eastAsia="Trebuchet MS" w:hAnsi="Trebuchet MS" w:cs="Trebuchet MS"/>
                <w:sz w:val="22"/>
                <w:szCs w:val="22"/>
              </w:rPr>
            </w:pPr>
            <w:r>
              <w:rPr>
                <w:rFonts w:ascii="Trebuchet MS" w:eastAsia="Trebuchet MS" w:hAnsi="Trebuchet MS" w:cs="Trebuchet MS"/>
                <w:b/>
                <w:sz w:val="22"/>
                <w:szCs w:val="22"/>
              </w:rPr>
              <w:t>P</w:t>
            </w:r>
            <w:r>
              <w:rPr>
                <w:rFonts w:ascii="Trebuchet MS" w:eastAsia="Trebuchet MS" w:hAnsi="Trebuchet MS" w:cs="Trebuchet MS"/>
                <w:b/>
                <w:spacing w:val="-1"/>
                <w:sz w:val="22"/>
                <w:szCs w:val="22"/>
              </w:rPr>
              <w:t>E</w:t>
            </w:r>
            <w:r>
              <w:rPr>
                <w:rFonts w:ascii="Trebuchet MS" w:eastAsia="Trebuchet MS" w:hAnsi="Trebuchet MS" w:cs="Trebuchet MS"/>
                <w:b/>
                <w:spacing w:val="1"/>
                <w:sz w:val="22"/>
                <w:szCs w:val="22"/>
              </w:rPr>
              <w:t>O</w:t>
            </w:r>
            <w:r>
              <w:rPr>
                <w:rFonts w:ascii="Trebuchet MS" w:eastAsia="Trebuchet MS" w:hAnsi="Trebuchet MS" w:cs="Trebuchet MS"/>
                <w:b/>
                <w:sz w:val="22"/>
                <w:szCs w:val="22"/>
              </w:rPr>
              <w:t xml:space="preserve">3. </w:t>
            </w:r>
            <w:r>
              <w:rPr>
                <w:rFonts w:ascii="Trebuchet MS" w:eastAsia="Trebuchet MS" w:hAnsi="Trebuchet MS" w:cs="Trebuchet MS"/>
                <w:b/>
                <w:spacing w:val="15"/>
                <w:sz w:val="22"/>
                <w:szCs w:val="22"/>
              </w:rPr>
              <w:t xml:space="preserve"> </w:t>
            </w:r>
            <w:r>
              <w:rPr>
                <w:rFonts w:ascii="Trebuchet MS" w:eastAsia="Trebuchet MS" w:hAnsi="Trebuchet MS" w:cs="Trebuchet MS"/>
                <w:spacing w:val="-27"/>
                <w:sz w:val="22"/>
                <w:szCs w:val="22"/>
              </w:rPr>
              <w:t>T</w:t>
            </w:r>
            <w:r>
              <w:rPr>
                <w:rFonts w:ascii="Trebuchet MS" w:eastAsia="Trebuchet MS" w:hAnsi="Trebuchet MS" w:cs="Trebuchet MS"/>
                <w:sz w:val="22"/>
                <w:szCs w:val="22"/>
              </w:rPr>
              <w:t xml:space="preserve">o </w:t>
            </w:r>
            <w:r>
              <w:rPr>
                <w:rFonts w:ascii="Trebuchet MS" w:eastAsia="Trebuchet MS" w:hAnsi="Trebuchet MS" w:cs="Trebuchet MS"/>
                <w:spacing w:val="18"/>
                <w:sz w:val="22"/>
                <w:szCs w:val="22"/>
              </w:rPr>
              <w:t xml:space="preserve"> </w:t>
            </w:r>
            <w:r>
              <w:rPr>
                <w:rFonts w:ascii="Trebuchet MS" w:eastAsia="Trebuchet MS" w:hAnsi="Trebuchet MS" w:cs="Trebuchet MS"/>
                <w:sz w:val="22"/>
                <w:szCs w:val="22"/>
              </w:rPr>
              <w:t>pre</w:t>
            </w:r>
            <w:r>
              <w:rPr>
                <w:rFonts w:ascii="Trebuchet MS" w:eastAsia="Trebuchet MS" w:hAnsi="Trebuchet MS" w:cs="Trebuchet MS"/>
                <w:spacing w:val="-1"/>
                <w:sz w:val="22"/>
                <w:szCs w:val="22"/>
              </w:rPr>
              <w:t>pa</w:t>
            </w:r>
            <w:r>
              <w:rPr>
                <w:rFonts w:ascii="Trebuchet MS" w:eastAsia="Trebuchet MS" w:hAnsi="Trebuchet MS" w:cs="Trebuchet MS"/>
                <w:sz w:val="22"/>
                <w:szCs w:val="22"/>
              </w:rPr>
              <w:t xml:space="preserve">re </w:t>
            </w:r>
            <w:r>
              <w:rPr>
                <w:rFonts w:ascii="Trebuchet MS" w:eastAsia="Trebuchet MS" w:hAnsi="Trebuchet MS" w:cs="Trebuchet MS"/>
                <w:spacing w:val="16"/>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3"/>
                <w:sz w:val="22"/>
                <w:szCs w:val="22"/>
              </w:rPr>
              <w:t>o</w:t>
            </w:r>
            <w:r>
              <w:rPr>
                <w:rFonts w:ascii="Trebuchet MS" w:eastAsia="Trebuchet MS" w:hAnsi="Trebuchet MS" w:cs="Trebuchet MS"/>
                <w:spacing w:val="-1"/>
                <w:sz w:val="22"/>
                <w:szCs w:val="22"/>
              </w:rPr>
              <w:t>mm</w:t>
            </w:r>
            <w:r>
              <w:rPr>
                <w:rFonts w:ascii="Trebuchet MS" w:eastAsia="Trebuchet MS" w:hAnsi="Trebuchet MS" w:cs="Trebuchet MS"/>
                <w:sz w:val="22"/>
                <w:szCs w:val="22"/>
              </w:rPr>
              <w:t>i</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ed </w:t>
            </w:r>
            <w:r>
              <w:rPr>
                <w:rFonts w:ascii="Trebuchet MS" w:eastAsia="Trebuchet MS" w:hAnsi="Trebuchet MS" w:cs="Trebuchet MS"/>
                <w:spacing w:val="18"/>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7"/>
                <w:sz w:val="22"/>
                <w:szCs w:val="22"/>
              </w:rPr>
              <w:t xml:space="preserve"> </w:t>
            </w:r>
            <w:r>
              <w:rPr>
                <w:rFonts w:ascii="Trebuchet MS" w:eastAsia="Trebuchet MS" w:hAnsi="Trebuchet MS" w:cs="Trebuchet MS"/>
                <w:spacing w:val="1"/>
                <w:sz w:val="22"/>
                <w:szCs w:val="22"/>
              </w:rPr>
              <w:t>m</w:t>
            </w:r>
            <w:r>
              <w:rPr>
                <w:rFonts w:ascii="Trebuchet MS" w:eastAsia="Trebuchet MS" w:hAnsi="Trebuchet MS" w:cs="Trebuchet MS"/>
                <w:spacing w:val="-1"/>
                <w:sz w:val="22"/>
                <w:szCs w:val="22"/>
              </w:rPr>
              <w:t>ot</w:t>
            </w:r>
            <w:r>
              <w:rPr>
                <w:rFonts w:ascii="Trebuchet MS" w:eastAsia="Trebuchet MS" w:hAnsi="Trebuchet MS" w:cs="Trebuchet MS"/>
                <w:sz w:val="22"/>
                <w:szCs w:val="22"/>
              </w:rPr>
              <w:t>i</w:t>
            </w:r>
            <w:r>
              <w:rPr>
                <w:rFonts w:ascii="Trebuchet MS" w:eastAsia="Trebuchet MS" w:hAnsi="Trebuchet MS" w:cs="Trebuchet MS"/>
                <w:spacing w:val="-1"/>
                <w:sz w:val="22"/>
                <w:szCs w:val="22"/>
              </w:rPr>
              <w:t>v</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pacing w:val="2"/>
                <w:sz w:val="22"/>
                <w:szCs w:val="22"/>
              </w:rPr>
              <w:t>e</w:t>
            </w:r>
            <w:r>
              <w:rPr>
                <w:rFonts w:ascii="Trebuchet MS" w:eastAsia="Trebuchet MS" w:hAnsi="Trebuchet MS" w:cs="Trebuchet MS"/>
                <w:sz w:val="22"/>
                <w:szCs w:val="22"/>
              </w:rPr>
              <w:t xml:space="preserve">d </w:t>
            </w:r>
            <w:r>
              <w:rPr>
                <w:rFonts w:ascii="Trebuchet MS" w:eastAsia="Trebuchet MS" w:hAnsi="Trebuchet MS" w:cs="Trebuchet MS"/>
                <w:spacing w:val="18"/>
                <w:sz w:val="22"/>
                <w:szCs w:val="22"/>
              </w:rPr>
              <w:t xml:space="preserve"> </w:t>
            </w:r>
            <w:r>
              <w:rPr>
                <w:rFonts w:ascii="Trebuchet MS" w:eastAsia="Trebuchet MS" w:hAnsi="Trebuchet MS" w:cs="Trebuchet MS"/>
                <w:sz w:val="22"/>
                <w:szCs w:val="22"/>
              </w:rPr>
              <w:t>gra</w:t>
            </w:r>
            <w:r>
              <w:rPr>
                <w:rFonts w:ascii="Trebuchet MS" w:eastAsia="Trebuchet MS" w:hAnsi="Trebuchet MS" w:cs="Trebuchet MS"/>
                <w:spacing w:val="-1"/>
                <w:sz w:val="22"/>
                <w:szCs w:val="22"/>
              </w:rPr>
              <w:t>d</w:t>
            </w:r>
            <w:r>
              <w:rPr>
                <w:rFonts w:ascii="Trebuchet MS" w:eastAsia="Trebuchet MS" w:hAnsi="Trebuchet MS" w:cs="Trebuchet MS"/>
                <w:sz w:val="22"/>
                <w:szCs w:val="22"/>
              </w:rPr>
              <w:t>u</w:t>
            </w:r>
            <w:r>
              <w:rPr>
                <w:rFonts w:ascii="Trebuchet MS" w:eastAsia="Trebuchet MS" w:hAnsi="Trebuchet MS" w:cs="Trebuchet MS"/>
                <w:spacing w:val="-1"/>
                <w:sz w:val="22"/>
                <w:szCs w:val="22"/>
              </w:rPr>
              <w:t>at</w:t>
            </w:r>
            <w:r>
              <w:rPr>
                <w:rFonts w:ascii="Trebuchet MS" w:eastAsia="Trebuchet MS" w:hAnsi="Trebuchet MS" w:cs="Trebuchet MS"/>
                <w:sz w:val="22"/>
                <w:szCs w:val="22"/>
              </w:rPr>
              <w:t xml:space="preserve">es </w:t>
            </w:r>
            <w:r>
              <w:rPr>
                <w:rFonts w:ascii="Trebuchet MS" w:eastAsia="Trebuchet MS" w:hAnsi="Trebuchet MS" w:cs="Trebuchet MS"/>
                <w:spacing w:val="18"/>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2"/>
                <w:sz w:val="22"/>
                <w:szCs w:val="22"/>
              </w:rPr>
              <w:t>t</w:t>
            </w:r>
            <w:r>
              <w:rPr>
                <w:rFonts w:ascii="Trebuchet MS" w:eastAsia="Trebuchet MS" w:hAnsi="Trebuchet MS" w:cs="Trebuchet MS"/>
                <w:sz w:val="22"/>
                <w:szCs w:val="22"/>
              </w:rPr>
              <w:t xml:space="preserve">h </w:t>
            </w:r>
            <w:r>
              <w:rPr>
                <w:rFonts w:ascii="Trebuchet MS" w:eastAsia="Trebuchet MS" w:hAnsi="Trebuchet MS" w:cs="Trebuchet MS"/>
                <w:spacing w:val="18"/>
                <w:sz w:val="22"/>
                <w:szCs w:val="22"/>
              </w:rPr>
              <w:t xml:space="preserve"> </w:t>
            </w:r>
            <w:r>
              <w:rPr>
                <w:rFonts w:ascii="Trebuchet MS" w:eastAsia="Trebuchet MS" w:hAnsi="Trebuchet MS" w:cs="Trebuchet MS"/>
                <w:sz w:val="22"/>
                <w:szCs w:val="22"/>
              </w:rPr>
              <w:t>res</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r</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h </w:t>
            </w:r>
            <w:r>
              <w:rPr>
                <w:rFonts w:ascii="Trebuchet MS" w:eastAsia="Trebuchet MS" w:hAnsi="Trebuchet MS" w:cs="Trebuchet MS"/>
                <w:spacing w:val="18"/>
                <w:sz w:val="22"/>
                <w:szCs w:val="22"/>
              </w:rPr>
              <w:t xml:space="preserve"> </w:t>
            </w:r>
            <w:r>
              <w:rPr>
                <w:rFonts w:ascii="Trebuchet MS" w:eastAsia="Trebuchet MS" w:hAnsi="Trebuchet MS" w:cs="Trebuchet MS"/>
                <w:spacing w:val="-1"/>
                <w:sz w:val="22"/>
                <w:szCs w:val="22"/>
              </w:rPr>
              <w:t>att</w:t>
            </w:r>
            <w:r>
              <w:rPr>
                <w:rFonts w:ascii="Trebuchet MS" w:eastAsia="Trebuchet MS" w:hAnsi="Trebuchet MS" w:cs="Trebuchet MS"/>
                <w:sz w:val="22"/>
                <w:szCs w:val="22"/>
              </w:rPr>
              <w:t>i</w:t>
            </w:r>
            <w:r>
              <w:rPr>
                <w:rFonts w:ascii="Trebuchet MS" w:eastAsia="Trebuchet MS" w:hAnsi="Trebuchet MS" w:cs="Trebuchet MS"/>
                <w:spacing w:val="-2"/>
                <w:sz w:val="22"/>
                <w:szCs w:val="22"/>
              </w:rPr>
              <w:t>t</w:t>
            </w:r>
            <w:r>
              <w:rPr>
                <w:rFonts w:ascii="Trebuchet MS" w:eastAsia="Trebuchet MS" w:hAnsi="Trebuchet MS" w:cs="Trebuchet MS"/>
                <w:sz w:val="22"/>
                <w:szCs w:val="22"/>
              </w:rPr>
              <w:t>u</w:t>
            </w:r>
            <w:r>
              <w:rPr>
                <w:rFonts w:ascii="Trebuchet MS" w:eastAsia="Trebuchet MS" w:hAnsi="Trebuchet MS" w:cs="Trebuchet MS"/>
                <w:spacing w:val="-1"/>
                <w:sz w:val="22"/>
                <w:szCs w:val="22"/>
              </w:rPr>
              <w:t>d</w:t>
            </w:r>
            <w:r>
              <w:rPr>
                <w:rFonts w:ascii="Trebuchet MS" w:eastAsia="Trebuchet MS" w:hAnsi="Trebuchet MS" w:cs="Trebuchet MS"/>
                <w:sz w:val="22"/>
                <w:szCs w:val="22"/>
              </w:rPr>
              <w:t xml:space="preserve">e, </w:t>
            </w:r>
            <w:r>
              <w:rPr>
                <w:rFonts w:ascii="Trebuchet MS" w:eastAsia="Trebuchet MS" w:hAnsi="Trebuchet MS" w:cs="Trebuchet MS"/>
                <w:spacing w:val="19"/>
                <w:sz w:val="22"/>
                <w:szCs w:val="22"/>
              </w:rPr>
              <w:t xml:space="preserve"> </w:t>
            </w:r>
            <w:r>
              <w:rPr>
                <w:rFonts w:ascii="Trebuchet MS" w:eastAsia="Trebuchet MS" w:hAnsi="Trebuchet MS" w:cs="Trebuchet MS"/>
                <w:sz w:val="22"/>
                <w:szCs w:val="22"/>
              </w:rPr>
              <w:t>l</w:t>
            </w:r>
            <w:r>
              <w:rPr>
                <w:rFonts w:ascii="Trebuchet MS" w:eastAsia="Trebuchet MS" w:hAnsi="Trebuchet MS" w:cs="Trebuchet MS"/>
                <w:spacing w:val="-1"/>
                <w:sz w:val="22"/>
                <w:szCs w:val="22"/>
              </w:rPr>
              <w:t>i</w:t>
            </w:r>
            <w:r>
              <w:rPr>
                <w:rFonts w:ascii="Trebuchet MS" w:eastAsia="Trebuchet MS" w:hAnsi="Trebuchet MS" w:cs="Trebuchet MS"/>
                <w:sz w:val="22"/>
                <w:szCs w:val="22"/>
              </w:rPr>
              <w:t>fe</w:t>
            </w:r>
            <w:r>
              <w:rPr>
                <w:rFonts w:ascii="Trebuchet MS" w:eastAsia="Trebuchet MS" w:hAnsi="Trebuchet MS" w:cs="Trebuchet MS"/>
                <w:spacing w:val="-1"/>
                <w:sz w:val="22"/>
                <w:szCs w:val="22"/>
              </w:rPr>
              <w:t>lo</w:t>
            </w:r>
            <w:r>
              <w:rPr>
                <w:rFonts w:ascii="Trebuchet MS" w:eastAsia="Trebuchet MS" w:hAnsi="Trebuchet MS" w:cs="Trebuchet MS"/>
                <w:sz w:val="22"/>
                <w:szCs w:val="22"/>
              </w:rPr>
              <w:t xml:space="preserve">ng </w:t>
            </w:r>
            <w:r>
              <w:rPr>
                <w:rFonts w:ascii="Trebuchet MS" w:eastAsia="Trebuchet MS" w:hAnsi="Trebuchet MS" w:cs="Trebuchet MS"/>
                <w:spacing w:val="20"/>
                <w:sz w:val="22"/>
                <w:szCs w:val="22"/>
              </w:rPr>
              <w:t xml:space="preserve"> </w:t>
            </w:r>
            <w:r>
              <w:rPr>
                <w:rFonts w:ascii="Trebuchet MS" w:eastAsia="Trebuchet MS" w:hAnsi="Trebuchet MS" w:cs="Trebuchet MS"/>
                <w:sz w:val="22"/>
                <w:szCs w:val="22"/>
              </w:rPr>
              <w:t>l</w:t>
            </w:r>
            <w:r>
              <w:rPr>
                <w:rFonts w:ascii="Trebuchet MS" w:eastAsia="Trebuchet MS" w:hAnsi="Trebuchet MS" w:cs="Trebuchet MS"/>
                <w:spacing w:val="-1"/>
                <w:sz w:val="22"/>
                <w:szCs w:val="22"/>
              </w:rPr>
              <w:t>ea</w:t>
            </w:r>
            <w:r>
              <w:rPr>
                <w:rFonts w:ascii="Trebuchet MS" w:eastAsia="Trebuchet MS" w:hAnsi="Trebuchet MS" w:cs="Trebuchet MS"/>
                <w:sz w:val="22"/>
                <w:szCs w:val="22"/>
              </w:rPr>
              <w:t>rni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p>
          <w:p w14:paraId="684BB5DC" w14:textId="77777777" w:rsidR="00B87611" w:rsidRDefault="00B87611">
            <w:pPr>
              <w:spacing w:before="9" w:line="120" w:lineRule="exact"/>
              <w:rPr>
                <w:sz w:val="12"/>
                <w:szCs w:val="12"/>
              </w:rPr>
            </w:pPr>
          </w:p>
          <w:p w14:paraId="3B8CB4DB" w14:textId="77777777" w:rsidR="00B87611" w:rsidRDefault="00963546">
            <w:pPr>
              <w:ind w:left="873"/>
              <w:rPr>
                <w:rFonts w:ascii="Trebuchet MS" w:eastAsia="Trebuchet MS" w:hAnsi="Trebuchet MS" w:cs="Trebuchet MS"/>
                <w:sz w:val="22"/>
                <w:szCs w:val="22"/>
              </w:rPr>
            </w:pP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ve</w:t>
            </w:r>
            <w:r>
              <w:rPr>
                <w:rFonts w:ascii="Trebuchet MS" w:eastAsia="Trebuchet MS" w:hAnsi="Trebuchet MS" w:cs="Trebuchet MS"/>
                <w:spacing w:val="-1"/>
                <w:sz w:val="22"/>
                <w:szCs w:val="22"/>
              </w:rPr>
              <w:t>st</w:t>
            </w:r>
            <w:r>
              <w:rPr>
                <w:rFonts w:ascii="Trebuchet MS" w:eastAsia="Trebuchet MS" w:hAnsi="Trebuchet MS" w:cs="Trebuchet MS"/>
                <w:sz w:val="22"/>
                <w:szCs w:val="22"/>
              </w:rPr>
              <w:t>i</w:t>
            </w:r>
            <w:r>
              <w:rPr>
                <w:rFonts w:ascii="Trebuchet MS" w:eastAsia="Trebuchet MS" w:hAnsi="Trebuchet MS" w:cs="Trebuchet MS"/>
                <w:spacing w:val="-1"/>
                <w:sz w:val="22"/>
                <w:szCs w:val="22"/>
              </w:rPr>
              <w:t>gat</w:t>
            </w:r>
            <w:r>
              <w:rPr>
                <w:rFonts w:ascii="Trebuchet MS" w:eastAsia="Trebuchet MS" w:hAnsi="Trebuchet MS" w:cs="Trebuchet MS"/>
                <w:sz w:val="22"/>
                <w:szCs w:val="22"/>
              </w:rPr>
              <w:t>i</w:t>
            </w:r>
            <w:r>
              <w:rPr>
                <w:rFonts w:ascii="Trebuchet MS" w:eastAsia="Trebuchet MS" w:hAnsi="Trebuchet MS" w:cs="Trebuchet MS"/>
                <w:spacing w:val="-1"/>
                <w:sz w:val="22"/>
                <w:szCs w:val="22"/>
              </w:rPr>
              <w:t>v</w:t>
            </w:r>
            <w:r>
              <w:rPr>
                <w:rFonts w:ascii="Trebuchet MS" w:eastAsia="Trebuchet MS" w:hAnsi="Trebuchet MS" w:cs="Trebuchet MS"/>
                <w:sz w:val="22"/>
                <w:szCs w:val="22"/>
              </w:rPr>
              <w:t>e a</w:t>
            </w:r>
            <w:r>
              <w:rPr>
                <w:rFonts w:ascii="Trebuchet MS" w:eastAsia="Trebuchet MS" w:hAnsi="Trebuchet MS" w:cs="Trebuchet MS"/>
                <w:spacing w:val="-1"/>
                <w:sz w:val="22"/>
                <w:szCs w:val="22"/>
              </w:rPr>
              <w:t>p</w:t>
            </w:r>
            <w:r>
              <w:rPr>
                <w:rFonts w:ascii="Trebuchet MS" w:eastAsia="Trebuchet MS" w:hAnsi="Trebuchet MS" w:cs="Trebuchet MS"/>
                <w:sz w:val="22"/>
                <w:szCs w:val="22"/>
              </w:rPr>
              <w:t>pr</w:t>
            </w:r>
            <w:r>
              <w:rPr>
                <w:rFonts w:ascii="Trebuchet MS" w:eastAsia="Trebuchet MS" w:hAnsi="Trebuchet MS" w:cs="Trebuchet MS"/>
                <w:spacing w:val="-1"/>
                <w:sz w:val="22"/>
                <w:szCs w:val="22"/>
              </w:rPr>
              <w:t>oa</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h,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m</w:t>
            </w:r>
            <w:r>
              <w:rPr>
                <w:rFonts w:ascii="Trebuchet MS" w:eastAsia="Trebuchet MS" w:hAnsi="Trebuchet MS" w:cs="Trebuchet MS"/>
                <w:sz w:val="22"/>
                <w:szCs w:val="22"/>
              </w:rPr>
              <w:t>u</w:t>
            </w:r>
            <w:r>
              <w:rPr>
                <w:rFonts w:ascii="Trebuchet MS" w:eastAsia="Trebuchet MS" w:hAnsi="Trebuchet MS" w:cs="Trebuchet MS"/>
                <w:spacing w:val="-1"/>
                <w:sz w:val="22"/>
                <w:szCs w:val="22"/>
              </w:rPr>
              <w:t>lt</w:t>
            </w:r>
            <w:r>
              <w:rPr>
                <w:rFonts w:ascii="Trebuchet MS" w:eastAsia="Trebuchet MS" w:hAnsi="Trebuchet MS" w:cs="Trebuchet MS"/>
                <w:sz w:val="22"/>
                <w:szCs w:val="22"/>
              </w:rPr>
              <w:t>i</w:t>
            </w:r>
            <w:r>
              <w:rPr>
                <w:rFonts w:ascii="Trebuchet MS" w:eastAsia="Trebuchet MS" w:hAnsi="Trebuchet MS" w:cs="Trebuchet MS"/>
                <w:spacing w:val="-1"/>
                <w:sz w:val="22"/>
                <w:szCs w:val="22"/>
              </w:rPr>
              <w:t>d</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pacing w:val="1"/>
                <w:sz w:val="22"/>
                <w:szCs w:val="22"/>
              </w:rPr>
              <w:t>c</w:t>
            </w:r>
            <w:r>
              <w:rPr>
                <w:rFonts w:ascii="Trebuchet MS" w:eastAsia="Trebuchet MS" w:hAnsi="Trebuchet MS" w:cs="Trebuchet MS"/>
                <w:sz w:val="22"/>
                <w:szCs w:val="22"/>
              </w:rPr>
              <w:t>i</w:t>
            </w:r>
            <w:r>
              <w:rPr>
                <w:rFonts w:ascii="Trebuchet MS" w:eastAsia="Trebuchet MS" w:hAnsi="Trebuchet MS" w:cs="Trebuchet MS"/>
                <w:spacing w:val="-1"/>
                <w:sz w:val="22"/>
                <w:szCs w:val="22"/>
              </w:rPr>
              <w:t>p</w:t>
            </w:r>
            <w:r>
              <w:rPr>
                <w:rFonts w:ascii="Trebuchet MS" w:eastAsia="Trebuchet MS" w:hAnsi="Trebuchet MS" w:cs="Trebuchet MS"/>
                <w:sz w:val="22"/>
                <w:szCs w:val="22"/>
              </w:rPr>
              <w:t>l</w:t>
            </w:r>
            <w:r>
              <w:rPr>
                <w:rFonts w:ascii="Trebuchet MS" w:eastAsia="Trebuchet MS" w:hAnsi="Trebuchet MS" w:cs="Trebuchet MS"/>
                <w:spacing w:val="-1"/>
                <w:sz w:val="22"/>
                <w:szCs w:val="22"/>
              </w:rPr>
              <w:t>i</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ry t</w:t>
            </w:r>
            <w:r>
              <w:rPr>
                <w:rFonts w:ascii="Trebuchet MS" w:eastAsia="Trebuchet MS" w:hAnsi="Trebuchet MS" w:cs="Trebuchet MS"/>
                <w:spacing w:val="-1"/>
                <w:sz w:val="22"/>
                <w:szCs w:val="22"/>
              </w:rPr>
              <w:t>h</w:t>
            </w:r>
            <w:r>
              <w:rPr>
                <w:rFonts w:ascii="Trebuchet MS" w:eastAsia="Trebuchet MS" w:hAnsi="Trebuchet MS" w:cs="Trebuchet MS"/>
                <w:spacing w:val="2"/>
                <w:sz w:val="22"/>
                <w:szCs w:val="22"/>
              </w:rPr>
              <w:t>i</w:t>
            </w:r>
            <w:r>
              <w:rPr>
                <w:rFonts w:ascii="Trebuchet MS" w:eastAsia="Trebuchet MS" w:hAnsi="Trebuchet MS" w:cs="Trebuchet MS"/>
                <w:sz w:val="22"/>
                <w:szCs w:val="22"/>
              </w:rPr>
              <w:t>n</w:t>
            </w:r>
            <w:r>
              <w:rPr>
                <w:rFonts w:ascii="Trebuchet MS" w:eastAsia="Trebuchet MS" w:hAnsi="Trebuchet MS" w:cs="Trebuchet MS"/>
                <w:spacing w:val="-2"/>
                <w:sz w:val="22"/>
                <w:szCs w:val="22"/>
              </w:rPr>
              <w:t>k</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p>
          <w:p w14:paraId="2002F9AC" w14:textId="77777777" w:rsidR="00B87611" w:rsidRDefault="00B87611">
            <w:pPr>
              <w:spacing w:before="9" w:line="120" w:lineRule="exact"/>
              <w:rPr>
                <w:sz w:val="12"/>
                <w:szCs w:val="12"/>
              </w:rPr>
            </w:pPr>
          </w:p>
          <w:p w14:paraId="2D30F33C" w14:textId="77777777" w:rsidR="00B87611" w:rsidRDefault="00963546">
            <w:pPr>
              <w:spacing w:line="358" w:lineRule="auto"/>
              <w:ind w:left="964" w:right="94" w:hanging="812"/>
              <w:jc w:val="both"/>
              <w:rPr>
                <w:rFonts w:ascii="Trebuchet MS" w:eastAsia="Trebuchet MS" w:hAnsi="Trebuchet MS" w:cs="Trebuchet MS"/>
                <w:sz w:val="22"/>
                <w:szCs w:val="22"/>
              </w:rPr>
            </w:pPr>
            <w:r>
              <w:rPr>
                <w:rFonts w:ascii="Trebuchet MS" w:eastAsia="Trebuchet MS" w:hAnsi="Trebuchet MS" w:cs="Trebuchet MS"/>
                <w:b/>
                <w:sz w:val="22"/>
                <w:szCs w:val="22"/>
              </w:rPr>
              <w:t>P</w:t>
            </w:r>
            <w:r>
              <w:rPr>
                <w:rFonts w:ascii="Trebuchet MS" w:eastAsia="Trebuchet MS" w:hAnsi="Trebuchet MS" w:cs="Trebuchet MS"/>
                <w:b/>
                <w:spacing w:val="-1"/>
                <w:sz w:val="22"/>
                <w:szCs w:val="22"/>
              </w:rPr>
              <w:t>E</w:t>
            </w:r>
            <w:r>
              <w:rPr>
                <w:rFonts w:ascii="Trebuchet MS" w:eastAsia="Trebuchet MS" w:hAnsi="Trebuchet MS" w:cs="Trebuchet MS"/>
                <w:b/>
                <w:spacing w:val="1"/>
                <w:sz w:val="22"/>
                <w:szCs w:val="22"/>
              </w:rPr>
              <w:t>O</w:t>
            </w:r>
            <w:r>
              <w:rPr>
                <w:rFonts w:ascii="Trebuchet MS" w:eastAsia="Trebuchet MS" w:hAnsi="Trebuchet MS" w:cs="Trebuchet MS"/>
                <w:b/>
                <w:sz w:val="22"/>
                <w:szCs w:val="22"/>
              </w:rPr>
              <w:t xml:space="preserve">4. </w:t>
            </w:r>
            <w:r>
              <w:rPr>
                <w:rFonts w:ascii="Trebuchet MS" w:eastAsia="Trebuchet MS" w:hAnsi="Trebuchet MS" w:cs="Trebuchet MS"/>
                <w:b/>
                <w:spacing w:val="6"/>
                <w:sz w:val="22"/>
                <w:szCs w:val="22"/>
              </w:rPr>
              <w:t xml:space="preserve"> </w:t>
            </w:r>
            <w:r>
              <w:rPr>
                <w:rFonts w:ascii="Trebuchet MS" w:eastAsia="Trebuchet MS" w:hAnsi="Trebuchet MS" w:cs="Trebuchet MS"/>
                <w:spacing w:val="-27"/>
                <w:sz w:val="22"/>
                <w:szCs w:val="22"/>
              </w:rPr>
              <w:t>T</w:t>
            </w:r>
            <w:r>
              <w:rPr>
                <w:rFonts w:ascii="Trebuchet MS" w:eastAsia="Trebuchet MS" w:hAnsi="Trebuchet MS" w:cs="Trebuchet MS"/>
                <w:sz w:val="22"/>
                <w:szCs w:val="22"/>
              </w:rPr>
              <w:t>o pre</w:t>
            </w:r>
            <w:r>
              <w:rPr>
                <w:rFonts w:ascii="Trebuchet MS" w:eastAsia="Trebuchet MS" w:hAnsi="Trebuchet MS" w:cs="Trebuchet MS"/>
                <w:spacing w:val="-1"/>
                <w:sz w:val="22"/>
                <w:szCs w:val="22"/>
              </w:rPr>
              <w:t>pa</w:t>
            </w:r>
            <w:r>
              <w:rPr>
                <w:rFonts w:ascii="Trebuchet MS" w:eastAsia="Trebuchet MS" w:hAnsi="Trebuchet MS" w:cs="Trebuchet MS"/>
                <w:sz w:val="22"/>
                <w:szCs w:val="22"/>
              </w:rPr>
              <w:t>re</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3"/>
                <w:sz w:val="22"/>
                <w:szCs w:val="22"/>
              </w:rPr>
              <w:t>g</w:t>
            </w:r>
            <w:r>
              <w:rPr>
                <w:rFonts w:ascii="Trebuchet MS" w:eastAsia="Trebuchet MS" w:hAnsi="Trebuchet MS" w:cs="Trebuchet MS"/>
                <w:sz w:val="22"/>
                <w:szCs w:val="22"/>
              </w:rPr>
              <w:t>ra</w:t>
            </w:r>
            <w:r>
              <w:rPr>
                <w:rFonts w:ascii="Trebuchet MS" w:eastAsia="Trebuchet MS" w:hAnsi="Trebuchet MS" w:cs="Trebuchet MS"/>
                <w:spacing w:val="-1"/>
                <w:sz w:val="22"/>
                <w:szCs w:val="22"/>
              </w:rPr>
              <w:t>d</w:t>
            </w:r>
            <w:r>
              <w:rPr>
                <w:rFonts w:ascii="Trebuchet MS" w:eastAsia="Trebuchet MS" w:hAnsi="Trebuchet MS" w:cs="Trebuchet MS"/>
                <w:sz w:val="22"/>
                <w:szCs w:val="22"/>
              </w:rPr>
              <w:t>u</w:t>
            </w:r>
            <w:r>
              <w:rPr>
                <w:rFonts w:ascii="Trebuchet MS" w:eastAsia="Trebuchet MS" w:hAnsi="Trebuchet MS" w:cs="Trebuchet MS"/>
                <w:spacing w:val="-1"/>
                <w:sz w:val="22"/>
                <w:szCs w:val="22"/>
              </w:rPr>
              <w:t>at</w:t>
            </w:r>
            <w:r>
              <w:rPr>
                <w:rFonts w:ascii="Trebuchet MS" w:eastAsia="Trebuchet MS" w:hAnsi="Trebuchet MS" w:cs="Trebuchet MS"/>
                <w:sz w:val="22"/>
                <w:szCs w:val="22"/>
              </w:rPr>
              <w:t xml:space="preserve">es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2"/>
                <w:sz w:val="22"/>
                <w:szCs w:val="22"/>
              </w:rPr>
              <w:t>t</w:t>
            </w:r>
            <w:r>
              <w:rPr>
                <w:rFonts w:ascii="Trebuchet MS" w:eastAsia="Trebuchet MS" w:hAnsi="Trebuchet MS" w:cs="Trebuchet MS"/>
                <w:sz w:val="22"/>
                <w:szCs w:val="22"/>
              </w:rPr>
              <w:t>h</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2"/>
                <w:sz w:val="22"/>
                <w:szCs w:val="22"/>
              </w:rPr>
              <w:t>t</w:t>
            </w:r>
            <w:r>
              <w:rPr>
                <w:rFonts w:ascii="Trebuchet MS" w:eastAsia="Trebuchet MS" w:hAnsi="Trebuchet MS" w:cs="Trebuchet MS"/>
                <w:sz w:val="22"/>
                <w:szCs w:val="22"/>
              </w:rPr>
              <w:t>ro</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m</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ri</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omm</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z w:val="22"/>
                <w:szCs w:val="22"/>
              </w:rPr>
              <w:t>ica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 s</w:t>
            </w:r>
            <w:r>
              <w:rPr>
                <w:rFonts w:ascii="Trebuchet MS" w:eastAsia="Trebuchet MS" w:hAnsi="Trebuchet MS" w:cs="Trebuchet MS"/>
                <w:spacing w:val="-2"/>
                <w:sz w:val="22"/>
                <w:szCs w:val="22"/>
              </w:rPr>
              <w:t>k</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ls</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o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rk</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eff</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v</w:t>
            </w:r>
            <w:r>
              <w:rPr>
                <w:rFonts w:ascii="Trebuchet MS" w:eastAsia="Trebuchet MS" w:hAnsi="Trebuchet MS" w:cs="Trebuchet MS"/>
                <w:sz w:val="22"/>
                <w:szCs w:val="22"/>
              </w:rPr>
              <w:t>e</w:t>
            </w:r>
            <w:r>
              <w:rPr>
                <w:rFonts w:ascii="Trebuchet MS" w:eastAsia="Trebuchet MS" w:hAnsi="Trebuchet MS" w:cs="Trebuchet MS"/>
                <w:spacing w:val="-1"/>
                <w:sz w:val="22"/>
                <w:szCs w:val="22"/>
              </w:rPr>
              <w:t>l</w:t>
            </w:r>
            <w:r>
              <w:rPr>
                <w:rFonts w:ascii="Trebuchet MS" w:eastAsia="Trebuchet MS" w:hAnsi="Trebuchet MS" w:cs="Trebuchet MS"/>
                <w:sz w:val="22"/>
                <w:szCs w:val="22"/>
              </w:rPr>
              <w:t>y</w:t>
            </w:r>
            <w:r>
              <w:rPr>
                <w:rFonts w:ascii="Trebuchet MS" w:eastAsia="Trebuchet MS" w:hAnsi="Trebuchet MS" w:cs="Trebuchet MS"/>
                <w:spacing w:val="6"/>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s </w:t>
            </w:r>
            <w:r>
              <w:rPr>
                <w:rFonts w:ascii="Trebuchet MS" w:eastAsia="Trebuchet MS" w:hAnsi="Trebuchet MS" w:cs="Trebuchet MS"/>
                <w:spacing w:val="-1"/>
                <w:sz w:val="22"/>
                <w:szCs w:val="22"/>
              </w:rPr>
              <w:t>a</w:t>
            </w:r>
            <w:r>
              <w:rPr>
                <w:rFonts w:ascii="Trebuchet MS" w:eastAsia="Trebuchet MS" w:hAnsi="Trebuchet MS" w:cs="Trebuchet MS"/>
                <w:sz w:val="22"/>
                <w:szCs w:val="22"/>
              </w:rPr>
              <w:t>n i</w:t>
            </w:r>
            <w:r>
              <w:rPr>
                <w:rFonts w:ascii="Trebuchet MS" w:eastAsia="Trebuchet MS" w:hAnsi="Trebuchet MS" w:cs="Trebuchet MS"/>
                <w:spacing w:val="-1"/>
                <w:sz w:val="22"/>
                <w:szCs w:val="22"/>
              </w:rPr>
              <w:t>n</w:t>
            </w:r>
            <w:r>
              <w:rPr>
                <w:rFonts w:ascii="Trebuchet MS" w:eastAsia="Trebuchet MS" w:hAnsi="Trebuchet MS" w:cs="Trebuchet MS"/>
                <w:sz w:val="22"/>
                <w:szCs w:val="22"/>
              </w:rPr>
              <w:t>d</w:t>
            </w:r>
            <w:r>
              <w:rPr>
                <w:rFonts w:ascii="Trebuchet MS" w:eastAsia="Trebuchet MS" w:hAnsi="Trebuchet MS" w:cs="Trebuchet MS"/>
                <w:spacing w:val="-1"/>
                <w:sz w:val="22"/>
                <w:szCs w:val="22"/>
              </w:rPr>
              <w:t>i</w:t>
            </w:r>
            <w:r>
              <w:rPr>
                <w:rFonts w:ascii="Trebuchet MS" w:eastAsia="Trebuchet MS" w:hAnsi="Trebuchet MS" w:cs="Trebuchet MS"/>
                <w:sz w:val="22"/>
                <w:szCs w:val="22"/>
              </w:rPr>
              <w:t>v</w:t>
            </w:r>
            <w:r>
              <w:rPr>
                <w:rFonts w:ascii="Trebuchet MS" w:eastAsia="Trebuchet MS" w:hAnsi="Trebuchet MS" w:cs="Trebuchet MS"/>
                <w:spacing w:val="-1"/>
                <w:sz w:val="22"/>
                <w:szCs w:val="22"/>
              </w:rPr>
              <w:t>i</w:t>
            </w:r>
            <w:r>
              <w:rPr>
                <w:rFonts w:ascii="Trebuchet MS" w:eastAsia="Trebuchet MS" w:hAnsi="Trebuchet MS" w:cs="Trebuchet MS"/>
                <w:sz w:val="22"/>
                <w:szCs w:val="22"/>
              </w:rPr>
              <w:t>d</w:t>
            </w:r>
            <w:r>
              <w:rPr>
                <w:rFonts w:ascii="Trebuchet MS" w:eastAsia="Trebuchet MS" w:hAnsi="Trebuchet MS" w:cs="Trebuchet MS"/>
                <w:spacing w:val="-1"/>
                <w:sz w:val="22"/>
                <w:szCs w:val="22"/>
              </w:rPr>
              <w:t>ua</w:t>
            </w:r>
            <w:r>
              <w:rPr>
                <w:rFonts w:ascii="Trebuchet MS" w:eastAsia="Trebuchet MS" w:hAnsi="Trebuchet MS" w:cs="Trebuchet MS"/>
                <w:sz w:val="22"/>
                <w:szCs w:val="22"/>
              </w:rPr>
              <w:t xml:space="preserve">l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s </w:t>
            </w:r>
            <w:r>
              <w:rPr>
                <w:rFonts w:ascii="Trebuchet MS" w:eastAsia="Trebuchet MS" w:hAnsi="Trebuchet MS" w:cs="Trebuchet MS"/>
                <w:spacing w:val="-1"/>
                <w:sz w:val="22"/>
                <w:szCs w:val="22"/>
              </w:rPr>
              <w:t>w</w:t>
            </w:r>
            <w:r>
              <w:rPr>
                <w:rFonts w:ascii="Trebuchet MS" w:eastAsia="Trebuchet MS" w:hAnsi="Trebuchet MS" w:cs="Trebuchet MS"/>
                <w:sz w:val="22"/>
                <w:szCs w:val="22"/>
              </w:rPr>
              <w:t>e</w:t>
            </w:r>
            <w:r>
              <w:rPr>
                <w:rFonts w:ascii="Trebuchet MS" w:eastAsia="Trebuchet MS" w:hAnsi="Trebuchet MS" w:cs="Trebuchet MS"/>
                <w:spacing w:val="-1"/>
                <w:sz w:val="22"/>
                <w:szCs w:val="22"/>
              </w:rPr>
              <w:t>l</w:t>
            </w:r>
            <w:r>
              <w:rPr>
                <w:rFonts w:ascii="Trebuchet MS" w:eastAsia="Trebuchet MS" w:hAnsi="Trebuchet MS" w:cs="Trebuchet MS"/>
                <w:sz w:val="22"/>
                <w:szCs w:val="22"/>
              </w:rPr>
              <w:t xml:space="preserve">l as in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am</w:t>
            </w:r>
            <w:r>
              <w:rPr>
                <w:rFonts w:ascii="Trebuchet MS" w:eastAsia="Trebuchet MS" w:hAnsi="Trebuchet MS" w:cs="Trebuchet MS"/>
                <w:sz w:val="22"/>
                <w:szCs w:val="22"/>
              </w:rPr>
              <w:t>s.</w:t>
            </w:r>
          </w:p>
        </w:tc>
      </w:tr>
      <w:tr w:rsidR="00B87611" w14:paraId="18FC5392" w14:textId="77777777" w:rsidTr="005E11B2">
        <w:trPr>
          <w:trHeight w:hRule="exact" w:val="463"/>
        </w:trPr>
        <w:tc>
          <w:tcPr>
            <w:tcW w:w="120" w:type="dxa"/>
            <w:vMerge/>
            <w:tcBorders>
              <w:left w:val="single" w:sz="8" w:space="0" w:color="FFFFFF"/>
              <w:right w:val="single" w:sz="5" w:space="0" w:color="000000"/>
            </w:tcBorders>
          </w:tcPr>
          <w:p w14:paraId="16E35DCB" w14:textId="77777777" w:rsidR="00B87611" w:rsidRDefault="00B87611"/>
        </w:tc>
        <w:tc>
          <w:tcPr>
            <w:tcW w:w="10749" w:type="dxa"/>
            <w:tcBorders>
              <w:top w:val="single" w:sz="5" w:space="0" w:color="000000"/>
              <w:left w:val="single" w:sz="5" w:space="0" w:color="000000"/>
              <w:bottom w:val="single" w:sz="5" w:space="0" w:color="000000"/>
              <w:right w:val="single" w:sz="5" w:space="0" w:color="000000"/>
            </w:tcBorders>
            <w:shd w:val="clear" w:color="auto" w:fill="FFFFCC"/>
          </w:tcPr>
          <w:p w14:paraId="2B91F1F7" w14:textId="77777777" w:rsidR="00B87611" w:rsidRDefault="00963546">
            <w:pPr>
              <w:spacing w:line="300" w:lineRule="exact"/>
              <w:ind w:left="4080" w:right="4111"/>
              <w:jc w:val="center"/>
              <w:rPr>
                <w:rFonts w:ascii="Trebuchet MS" w:eastAsia="Trebuchet MS" w:hAnsi="Trebuchet MS" w:cs="Trebuchet MS"/>
                <w:sz w:val="28"/>
                <w:szCs w:val="28"/>
              </w:rPr>
            </w:pPr>
            <w:r>
              <w:rPr>
                <w:rFonts w:ascii="Trebuchet MS" w:eastAsia="Trebuchet MS" w:hAnsi="Trebuchet MS" w:cs="Trebuchet MS"/>
                <w:b/>
                <w:color w:val="3121A6"/>
                <w:sz w:val="28"/>
                <w:szCs w:val="28"/>
              </w:rPr>
              <w:t>P</w:t>
            </w:r>
            <w:r>
              <w:rPr>
                <w:rFonts w:ascii="Trebuchet MS" w:eastAsia="Trebuchet MS" w:hAnsi="Trebuchet MS" w:cs="Trebuchet MS"/>
                <w:b/>
                <w:color w:val="3121A6"/>
                <w:spacing w:val="1"/>
                <w:sz w:val="28"/>
                <w:szCs w:val="28"/>
              </w:rPr>
              <w:t>r</w:t>
            </w:r>
            <w:r>
              <w:rPr>
                <w:rFonts w:ascii="Trebuchet MS" w:eastAsia="Trebuchet MS" w:hAnsi="Trebuchet MS" w:cs="Trebuchet MS"/>
                <w:b/>
                <w:color w:val="3121A6"/>
                <w:sz w:val="28"/>
                <w:szCs w:val="28"/>
              </w:rPr>
              <w:t>og</w:t>
            </w:r>
            <w:r>
              <w:rPr>
                <w:rFonts w:ascii="Trebuchet MS" w:eastAsia="Trebuchet MS" w:hAnsi="Trebuchet MS" w:cs="Trebuchet MS"/>
                <w:b/>
                <w:color w:val="3121A6"/>
                <w:spacing w:val="-9"/>
                <w:sz w:val="28"/>
                <w:szCs w:val="28"/>
              </w:rPr>
              <w:t>r</w:t>
            </w:r>
            <w:r>
              <w:rPr>
                <w:rFonts w:ascii="Trebuchet MS" w:eastAsia="Trebuchet MS" w:hAnsi="Trebuchet MS" w:cs="Trebuchet MS"/>
                <w:b/>
                <w:color w:val="3121A6"/>
                <w:spacing w:val="-1"/>
                <w:sz w:val="28"/>
                <w:szCs w:val="28"/>
              </w:rPr>
              <w:t>a</w:t>
            </w:r>
            <w:r>
              <w:rPr>
                <w:rFonts w:ascii="Trebuchet MS" w:eastAsia="Trebuchet MS" w:hAnsi="Trebuchet MS" w:cs="Trebuchet MS"/>
                <w:b/>
                <w:color w:val="3121A6"/>
                <w:sz w:val="28"/>
                <w:szCs w:val="28"/>
              </w:rPr>
              <w:t>m</w:t>
            </w:r>
            <w:r>
              <w:rPr>
                <w:rFonts w:ascii="Trebuchet MS" w:eastAsia="Trebuchet MS" w:hAnsi="Trebuchet MS" w:cs="Trebuchet MS"/>
                <w:b/>
                <w:color w:val="3121A6"/>
                <w:spacing w:val="1"/>
                <w:sz w:val="28"/>
                <w:szCs w:val="28"/>
              </w:rPr>
              <w:t xml:space="preserve"> </w:t>
            </w:r>
            <w:r>
              <w:rPr>
                <w:rFonts w:ascii="Trebuchet MS" w:eastAsia="Trebuchet MS" w:hAnsi="Trebuchet MS" w:cs="Trebuchet MS"/>
                <w:b/>
                <w:color w:val="3121A6"/>
                <w:spacing w:val="-1"/>
                <w:sz w:val="28"/>
                <w:szCs w:val="28"/>
              </w:rPr>
              <w:t>O</w:t>
            </w:r>
            <w:r>
              <w:rPr>
                <w:rFonts w:ascii="Trebuchet MS" w:eastAsia="Trebuchet MS" w:hAnsi="Trebuchet MS" w:cs="Trebuchet MS"/>
                <w:b/>
                <w:color w:val="3121A6"/>
                <w:sz w:val="28"/>
                <w:szCs w:val="28"/>
              </w:rPr>
              <w:t>u</w:t>
            </w:r>
            <w:r>
              <w:rPr>
                <w:rFonts w:ascii="Trebuchet MS" w:eastAsia="Trebuchet MS" w:hAnsi="Trebuchet MS" w:cs="Trebuchet MS"/>
                <w:b/>
                <w:color w:val="3121A6"/>
                <w:spacing w:val="-1"/>
                <w:sz w:val="28"/>
                <w:szCs w:val="28"/>
              </w:rPr>
              <w:t>t</w:t>
            </w:r>
            <w:r>
              <w:rPr>
                <w:rFonts w:ascii="Trebuchet MS" w:eastAsia="Trebuchet MS" w:hAnsi="Trebuchet MS" w:cs="Trebuchet MS"/>
                <w:b/>
                <w:color w:val="3121A6"/>
                <w:sz w:val="28"/>
                <w:szCs w:val="28"/>
              </w:rPr>
              <w:t>c</w:t>
            </w:r>
            <w:r>
              <w:rPr>
                <w:rFonts w:ascii="Trebuchet MS" w:eastAsia="Trebuchet MS" w:hAnsi="Trebuchet MS" w:cs="Trebuchet MS"/>
                <w:b/>
                <w:color w:val="3121A6"/>
                <w:spacing w:val="-3"/>
                <w:sz w:val="28"/>
                <w:szCs w:val="28"/>
              </w:rPr>
              <w:t>o</w:t>
            </w:r>
            <w:r>
              <w:rPr>
                <w:rFonts w:ascii="Trebuchet MS" w:eastAsia="Trebuchet MS" w:hAnsi="Trebuchet MS" w:cs="Trebuchet MS"/>
                <w:b/>
                <w:color w:val="3121A6"/>
                <w:spacing w:val="1"/>
                <w:sz w:val="28"/>
                <w:szCs w:val="28"/>
              </w:rPr>
              <w:t>m</w:t>
            </w:r>
            <w:r>
              <w:rPr>
                <w:rFonts w:ascii="Trebuchet MS" w:eastAsia="Trebuchet MS" w:hAnsi="Trebuchet MS" w:cs="Trebuchet MS"/>
                <w:b/>
                <w:color w:val="3121A6"/>
                <w:spacing w:val="-3"/>
                <w:sz w:val="28"/>
                <w:szCs w:val="28"/>
              </w:rPr>
              <w:t>e</w:t>
            </w:r>
            <w:r>
              <w:rPr>
                <w:rFonts w:ascii="Trebuchet MS" w:eastAsia="Trebuchet MS" w:hAnsi="Trebuchet MS" w:cs="Trebuchet MS"/>
                <w:b/>
                <w:color w:val="3121A6"/>
                <w:sz w:val="28"/>
                <w:szCs w:val="28"/>
              </w:rPr>
              <w:t>s</w:t>
            </w:r>
          </w:p>
        </w:tc>
      </w:tr>
      <w:tr w:rsidR="00B87611" w14:paraId="76E77854" w14:textId="77777777" w:rsidTr="005E11B2">
        <w:trPr>
          <w:trHeight w:hRule="exact" w:val="6819"/>
        </w:trPr>
        <w:tc>
          <w:tcPr>
            <w:tcW w:w="120" w:type="dxa"/>
            <w:vMerge/>
            <w:tcBorders>
              <w:left w:val="single" w:sz="8" w:space="0" w:color="FFFFFF"/>
              <w:bottom w:val="single" w:sz="5" w:space="0" w:color="000000"/>
              <w:right w:val="single" w:sz="5" w:space="0" w:color="000000"/>
            </w:tcBorders>
          </w:tcPr>
          <w:p w14:paraId="231EBC6B" w14:textId="77777777" w:rsidR="00B87611" w:rsidRDefault="00B87611"/>
        </w:tc>
        <w:tc>
          <w:tcPr>
            <w:tcW w:w="10749" w:type="dxa"/>
            <w:tcBorders>
              <w:top w:val="single" w:sz="5" w:space="0" w:color="000000"/>
              <w:left w:val="single" w:sz="5" w:space="0" w:color="000000"/>
              <w:bottom w:val="single" w:sz="5" w:space="0" w:color="000000"/>
              <w:right w:val="single" w:sz="5" w:space="0" w:color="000000"/>
            </w:tcBorders>
          </w:tcPr>
          <w:p w14:paraId="6D2F0712" w14:textId="77777777" w:rsidR="00B87611" w:rsidRDefault="00963546">
            <w:pPr>
              <w:spacing w:line="240" w:lineRule="exact"/>
              <w:ind w:left="102"/>
              <w:rPr>
                <w:rFonts w:ascii="Trebuchet MS" w:eastAsia="Trebuchet MS" w:hAnsi="Trebuchet MS" w:cs="Trebuchet MS"/>
                <w:sz w:val="22"/>
                <w:szCs w:val="22"/>
              </w:rPr>
            </w:pPr>
            <w:r>
              <w:rPr>
                <w:rFonts w:ascii="Trebuchet MS" w:eastAsia="Trebuchet MS" w:hAnsi="Trebuchet MS" w:cs="Trebuchet MS"/>
                <w:b/>
                <w:sz w:val="22"/>
                <w:szCs w:val="22"/>
              </w:rPr>
              <w:t>S</w:t>
            </w:r>
            <w:r>
              <w:rPr>
                <w:rFonts w:ascii="Trebuchet MS" w:eastAsia="Trebuchet MS" w:hAnsi="Trebuchet MS" w:cs="Trebuchet MS"/>
                <w:b/>
                <w:spacing w:val="-1"/>
                <w:sz w:val="22"/>
                <w:szCs w:val="22"/>
              </w:rPr>
              <w:t>tud</w:t>
            </w:r>
            <w:r>
              <w:rPr>
                <w:rFonts w:ascii="Trebuchet MS" w:eastAsia="Trebuchet MS" w:hAnsi="Trebuchet MS" w:cs="Trebuchet MS"/>
                <w:b/>
                <w:sz w:val="22"/>
                <w:szCs w:val="22"/>
              </w:rPr>
              <w:t>en</w:t>
            </w:r>
            <w:r>
              <w:rPr>
                <w:rFonts w:ascii="Trebuchet MS" w:eastAsia="Trebuchet MS" w:hAnsi="Trebuchet MS" w:cs="Trebuchet MS"/>
                <w:b/>
                <w:spacing w:val="-2"/>
                <w:sz w:val="22"/>
                <w:szCs w:val="22"/>
              </w:rPr>
              <w:t>t</w:t>
            </w:r>
            <w:r>
              <w:rPr>
                <w:rFonts w:ascii="Trebuchet MS" w:eastAsia="Trebuchet MS" w:hAnsi="Trebuchet MS" w:cs="Trebuchet MS"/>
                <w:b/>
                <w:sz w:val="22"/>
                <w:szCs w:val="22"/>
              </w:rPr>
              <w:t>s</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a</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e</w:t>
            </w:r>
            <w:r>
              <w:rPr>
                <w:rFonts w:ascii="Trebuchet MS" w:eastAsia="Trebuchet MS" w:hAnsi="Trebuchet MS" w:cs="Trebuchet MS"/>
                <w:b/>
                <w:spacing w:val="1"/>
                <w:sz w:val="22"/>
                <w:szCs w:val="22"/>
              </w:rPr>
              <w:t xml:space="preserve"> </w:t>
            </w:r>
            <w:r>
              <w:rPr>
                <w:rFonts w:ascii="Trebuchet MS" w:eastAsia="Trebuchet MS" w:hAnsi="Trebuchet MS" w:cs="Trebuchet MS"/>
                <w:b/>
                <w:spacing w:val="-2"/>
                <w:sz w:val="22"/>
                <w:szCs w:val="22"/>
              </w:rPr>
              <w:t>e</w:t>
            </w:r>
            <w:r>
              <w:rPr>
                <w:rFonts w:ascii="Trebuchet MS" w:eastAsia="Trebuchet MS" w:hAnsi="Trebuchet MS" w:cs="Trebuchet MS"/>
                <w:b/>
                <w:sz w:val="22"/>
                <w:szCs w:val="22"/>
              </w:rPr>
              <w:t>x</w:t>
            </w:r>
            <w:r>
              <w:rPr>
                <w:rFonts w:ascii="Trebuchet MS" w:eastAsia="Trebuchet MS" w:hAnsi="Trebuchet MS" w:cs="Trebuchet MS"/>
                <w:b/>
                <w:spacing w:val="1"/>
                <w:sz w:val="22"/>
                <w:szCs w:val="22"/>
              </w:rPr>
              <w:t>p</w:t>
            </w:r>
            <w:r>
              <w:rPr>
                <w:rFonts w:ascii="Trebuchet MS" w:eastAsia="Trebuchet MS" w:hAnsi="Trebuchet MS" w:cs="Trebuchet MS"/>
                <w:b/>
                <w:spacing w:val="-2"/>
                <w:sz w:val="22"/>
                <w:szCs w:val="22"/>
              </w:rPr>
              <w:t>e</w:t>
            </w:r>
            <w:r>
              <w:rPr>
                <w:rFonts w:ascii="Trebuchet MS" w:eastAsia="Trebuchet MS" w:hAnsi="Trebuchet MS" w:cs="Trebuchet MS"/>
                <w:b/>
                <w:sz w:val="22"/>
                <w:szCs w:val="22"/>
              </w:rPr>
              <w:t>c</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ed</w:t>
            </w:r>
            <w:r>
              <w:rPr>
                <w:rFonts w:ascii="Trebuchet MS" w:eastAsia="Trebuchet MS" w:hAnsi="Trebuchet MS" w:cs="Trebuchet MS"/>
                <w:b/>
                <w:spacing w:val="-2"/>
                <w:sz w:val="22"/>
                <w:szCs w:val="22"/>
              </w:rPr>
              <w:t xml:space="preserve"> </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o k</w:t>
            </w:r>
            <w:r>
              <w:rPr>
                <w:rFonts w:ascii="Trebuchet MS" w:eastAsia="Trebuchet MS" w:hAnsi="Trebuchet MS" w:cs="Trebuchet MS"/>
                <w:b/>
                <w:spacing w:val="-1"/>
                <w:sz w:val="22"/>
                <w:szCs w:val="22"/>
              </w:rPr>
              <w:t>n</w:t>
            </w:r>
            <w:r>
              <w:rPr>
                <w:rFonts w:ascii="Trebuchet MS" w:eastAsia="Trebuchet MS" w:hAnsi="Trebuchet MS" w:cs="Trebuchet MS"/>
                <w:b/>
                <w:sz w:val="22"/>
                <w:szCs w:val="22"/>
              </w:rPr>
              <w:t>ow and</w:t>
            </w:r>
            <w:r>
              <w:rPr>
                <w:rFonts w:ascii="Trebuchet MS" w:eastAsia="Trebuchet MS" w:hAnsi="Trebuchet MS" w:cs="Trebuchet MS"/>
                <w:b/>
                <w:spacing w:val="-1"/>
                <w:sz w:val="22"/>
                <w:szCs w:val="22"/>
              </w:rPr>
              <w:t xml:space="preserve"> b</w:t>
            </w:r>
            <w:r>
              <w:rPr>
                <w:rFonts w:ascii="Trebuchet MS" w:eastAsia="Trebuchet MS" w:hAnsi="Trebuchet MS" w:cs="Trebuchet MS"/>
                <w:b/>
                <w:sz w:val="22"/>
                <w:szCs w:val="22"/>
              </w:rPr>
              <w:t>e</w:t>
            </w:r>
            <w:r>
              <w:rPr>
                <w:rFonts w:ascii="Trebuchet MS" w:eastAsia="Trebuchet MS" w:hAnsi="Trebuchet MS" w:cs="Trebuchet MS"/>
                <w:b/>
                <w:spacing w:val="1"/>
                <w:sz w:val="22"/>
                <w:szCs w:val="22"/>
              </w:rPr>
              <w:t xml:space="preserve"> </w:t>
            </w:r>
            <w:r>
              <w:rPr>
                <w:rFonts w:ascii="Trebuchet MS" w:eastAsia="Trebuchet MS" w:hAnsi="Trebuchet MS" w:cs="Trebuchet MS"/>
                <w:b/>
                <w:spacing w:val="-2"/>
                <w:sz w:val="22"/>
                <w:szCs w:val="22"/>
              </w:rPr>
              <w:t>a</w:t>
            </w:r>
            <w:r>
              <w:rPr>
                <w:rFonts w:ascii="Trebuchet MS" w:eastAsia="Trebuchet MS" w:hAnsi="Trebuchet MS" w:cs="Trebuchet MS"/>
                <w:b/>
                <w:spacing w:val="1"/>
                <w:sz w:val="22"/>
                <w:szCs w:val="22"/>
              </w:rPr>
              <w:t>b</w:t>
            </w:r>
            <w:r>
              <w:rPr>
                <w:rFonts w:ascii="Trebuchet MS" w:eastAsia="Trebuchet MS" w:hAnsi="Trebuchet MS" w:cs="Trebuchet MS"/>
                <w:b/>
                <w:sz w:val="22"/>
                <w:szCs w:val="22"/>
              </w:rPr>
              <w:t>le</w:t>
            </w:r>
            <w:r>
              <w:rPr>
                <w:rFonts w:ascii="Trebuchet MS" w:eastAsia="Trebuchet MS" w:hAnsi="Trebuchet MS" w:cs="Trebuchet MS"/>
                <w:b/>
                <w:spacing w:val="2"/>
                <w:sz w:val="22"/>
                <w:szCs w:val="22"/>
              </w:rPr>
              <w:t xml:space="preserve"> </w:t>
            </w:r>
            <w:r>
              <w:rPr>
                <w:rFonts w:ascii="Trebuchet MS" w:eastAsia="Trebuchet MS" w:hAnsi="Trebuchet MS" w:cs="Trebuchet MS"/>
                <w:b/>
                <w:sz w:val="22"/>
                <w:szCs w:val="22"/>
              </w:rPr>
              <w:t>–</w:t>
            </w:r>
          </w:p>
          <w:p w14:paraId="402F3234" w14:textId="77777777" w:rsidR="00B87611" w:rsidRDefault="00963546">
            <w:pPr>
              <w:spacing w:before="39" w:line="358" w:lineRule="auto"/>
              <w:ind w:left="693" w:right="97" w:hanging="591"/>
              <w:jc w:val="both"/>
              <w:rPr>
                <w:rFonts w:ascii="Trebuchet MS" w:eastAsia="Trebuchet MS" w:hAnsi="Trebuchet MS" w:cs="Trebuchet MS"/>
                <w:sz w:val="22"/>
                <w:szCs w:val="22"/>
              </w:rPr>
            </w:pPr>
            <w:r>
              <w:rPr>
                <w:rFonts w:ascii="Trebuchet MS" w:eastAsia="Trebuchet MS" w:hAnsi="Trebuchet MS" w:cs="Trebuchet MS"/>
                <w:b/>
                <w:sz w:val="22"/>
                <w:szCs w:val="22"/>
              </w:rPr>
              <w:t xml:space="preserve">PO1. </w:t>
            </w:r>
            <w:r>
              <w:rPr>
                <w:rFonts w:ascii="Trebuchet MS" w:eastAsia="Trebuchet MS" w:hAnsi="Trebuchet MS" w:cs="Trebuchet MS"/>
                <w:spacing w:val="-27"/>
                <w:sz w:val="22"/>
                <w:szCs w:val="22"/>
              </w:rPr>
              <w:t>T</w:t>
            </w:r>
            <w:r>
              <w:rPr>
                <w:rFonts w:ascii="Trebuchet MS" w:eastAsia="Trebuchet MS" w:hAnsi="Trebuchet MS" w:cs="Trebuchet MS"/>
                <w:sz w:val="22"/>
                <w:szCs w:val="22"/>
              </w:rPr>
              <w:t>o</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p</w:t>
            </w:r>
            <w:r>
              <w:rPr>
                <w:rFonts w:ascii="Trebuchet MS" w:eastAsia="Trebuchet MS" w:hAnsi="Trebuchet MS" w:cs="Trebuchet MS"/>
                <w:spacing w:val="-1"/>
                <w:sz w:val="22"/>
                <w:szCs w:val="22"/>
              </w:rPr>
              <w:t>p</w:t>
            </w:r>
            <w:r>
              <w:rPr>
                <w:rFonts w:ascii="Trebuchet MS" w:eastAsia="Trebuchet MS" w:hAnsi="Trebuchet MS" w:cs="Trebuchet MS"/>
                <w:sz w:val="22"/>
                <w:szCs w:val="22"/>
              </w:rPr>
              <w:t>ly</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k</w:t>
            </w:r>
            <w:r>
              <w:rPr>
                <w:rFonts w:ascii="Trebuchet MS" w:eastAsia="Trebuchet MS" w:hAnsi="Trebuchet MS" w:cs="Trebuchet MS"/>
                <w:sz w:val="22"/>
                <w:szCs w:val="22"/>
              </w:rPr>
              <w:t>n</w:t>
            </w:r>
            <w:r>
              <w:rPr>
                <w:rFonts w:ascii="Trebuchet MS" w:eastAsia="Trebuchet MS" w:hAnsi="Trebuchet MS" w:cs="Trebuchet MS"/>
                <w:spacing w:val="-2"/>
                <w:sz w:val="22"/>
                <w:szCs w:val="22"/>
              </w:rPr>
              <w:t>o</w:t>
            </w:r>
            <w:r>
              <w:rPr>
                <w:rFonts w:ascii="Trebuchet MS" w:eastAsia="Trebuchet MS" w:hAnsi="Trebuchet MS" w:cs="Trebuchet MS"/>
                <w:spacing w:val="-1"/>
                <w:sz w:val="22"/>
                <w:szCs w:val="22"/>
              </w:rPr>
              <w:t>w</w:t>
            </w:r>
            <w:r>
              <w:rPr>
                <w:rFonts w:ascii="Trebuchet MS" w:eastAsia="Trebuchet MS" w:hAnsi="Trebuchet MS" w:cs="Trebuchet MS"/>
                <w:sz w:val="22"/>
                <w:szCs w:val="22"/>
              </w:rPr>
              <w:t>l</w:t>
            </w:r>
            <w:r>
              <w:rPr>
                <w:rFonts w:ascii="Trebuchet MS" w:eastAsia="Trebuchet MS" w:hAnsi="Trebuchet MS" w:cs="Trebuchet MS"/>
                <w:spacing w:val="-1"/>
                <w:sz w:val="22"/>
                <w:szCs w:val="22"/>
              </w:rPr>
              <w:t>e</w:t>
            </w:r>
            <w:r>
              <w:rPr>
                <w:rFonts w:ascii="Trebuchet MS" w:eastAsia="Trebuchet MS" w:hAnsi="Trebuchet MS" w:cs="Trebuchet MS"/>
                <w:spacing w:val="-3"/>
                <w:sz w:val="22"/>
                <w:szCs w:val="22"/>
              </w:rPr>
              <w:t>d</w:t>
            </w:r>
            <w:r>
              <w:rPr>
                <w:rFonts w:ascii="Trebuchet MS" w:eastAsia="Trebuchet MS" w:hAnsi="Trebuchet MS" w:cs="Trebuchet MS"/>
                <w:sz w:val="22"/>
                <w:szCs w:val="22"/>
              </w:rPr>
              <w:t>ge</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mat</w:t>
            </w:r>
            <w:r>
              <w:rPr>
                <w:rFonts w:ascii="Trebuchet MS" w:eastAsia="Trebuchet MS" w:hAnsi="Trebuchet MS" w:cs="Trebuchet MS"/>
                <w:sz w:val="22"/>
                <w:szCs w:val="22"/>
              </w:rPr>
              <w:t>h</w:t>
            </w:r>
            <w:r>
              <w:rPr>
                <w:rFonts w:ascii="Trebuchet MS" w:eastAsia="Trebuchet MS" w:hAnsi="Trebuchet MS" w:cs="Trebuchet MS"/>
                <w:spacing w:val="-1"/>
                <w:sz w:val="22"/>
                <w:szCs w:val="22"/>
              </w:rPr>
              <w:t>emat</w:t>
            </w:r>
            <w:r>
              <w:rPr>
                <w:rFonts w:ascii="Trebuchet MS" w:eastAsia="Trebuchet MS" w:hAnsi="Trebuchet MS" w:cs="Trebuchet MS"/>
                <w:sz w:val="22"/>
                <w:szCs w:val="22"/>
              </w:rPr>
              <w:t>ics,</w:t>
            </w:r>
            <w:r>
              <w:rPr>
                <w:rFonts w:ascii="Trebuchet MS" w:eastAsia="Trebuchet MS" w:hAnsi="Trebuchet MS" w:cs="Trebuchet MS"/>
                <w:spacing w:val="6"/>
                <w:sz w:val="22"/>
                <w:szCs w:val="22"/>
              </w:rPr>
              <w:t xml:space="preserve"> </w:t>
            </w:r>
            <w:r>
              <w:rPr>
                <w:rFonts w:ascii="Trebuchet MS" w:eastAsia="Trebuchet MS" w:hAnsi="Trebuchet MS" w:cs="Trebuchet MS"/>
                <w:spacing w:val="-3"/>
                <w:sz w:val="22"/>
                <w:szCs w:val="22"/>
              </w:rPr>
              <w:t>s</w:t>
            </w:r>
            <w:r>
              <w:rPr>
                <w:rFonts w:ascii="Trebuchet MS" w:eastAsia="Trebuchet MS" w:hAnsi="Trebuchet MS" w:cs="Trebuchet MS"/>
                <w:spacing w:val="1"/>
                <w:sz w:val="22"/>
                <w:szCs w:val="22"/>
              </w:rPr>
              <w:t>c</w:t>
            </w:r>
            <w:r>
              <w:rPr>
                <w:rFonts w:ascii="Trebuchet MS" w:eastAsia="Trebuchet MS" w:hAnsi="Trebuchet MS" w:cs="Trebuchet MS"/>
                <w:spacing w:val="-3"/>
                <w:sz w:val="22"/>
                <w:szCs w:val="22"/>
              </w:rPr>
              <w:t>i</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1"/>
                <w:sz w:val="22"/>
                <w:szCs w:val="22"/>
              </w:rPr>
              <w:t>i</w:t>
            </w:r>
            <w:r>
              <w:rPr>
                <w:rFonts w:ascii="Trebuchet MS" w:eastAsia="Trebuchet MS" w:hAnsi="Trebuchet MS" w:cs="Trebuchet MS"/>
                <w:sz w:val="22"/>
                <w:szCs w:val="22"/>
              </w:rPr>
              <w:t>n</w:t>
            </w:r>
            <w:r>
              <w:rPr>
                <w:rFonts w:ascii="Trebuchet MS" w:eastAsia="Trebuchet MS" w:hAnsi="Trebuchet MS" w:cs="Trebuchet MS"/>
                <w:spacing w:val="-1"/>
                <w:sz w:val="22"/>
                <w:szCs w:val="22"/>
              </w:rPr>
              <w:t>e</w:t>
            </w:r>
            <w:r>
              <w:rPr>
                <w:rFonts w:ascii="Trebuchet MS" w:eastAsia="Trebuchet MS" w:hAnsi="Trebuchet MS" w:cs="Trebuchet MS"/>
                <w:sz w:val="22"/>
                <w:szCs w:val="22"/>
              </w:rPr>
              <w:t>eri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fu</w:t>
            </w:r>
            <w:r>
              <w:rPr>
                <w:rFonts w:ascii="Trebuchet MS" w:eastAsia="Trebuchet MS" w:hAnsi="Trebuchet MS" w:cs="Trebuchet MS"/>
                <w:spacing w:val="-1"/>
                <w:sz w:val="22"/>
                <w:szCs w:val="22"/>
              </w:rPr>
              <w:t>n</w:t>
            </w:r>
            <w:r>
              <w:rPr>
                <w:rFonts w:ascii="Trebuchet MS" w:eastAsia="Trebuchet MS" w:hAnsi="Trebuchet MS" w:cs="Trebuchet MS"/>
                <w:spacing w:val="-3"/>
                <w:sz w:val="22"/>
                <w:szCs w:val="22"/>
              </w:rPr>
              <w:t>d</w:t>
            </w:r>
            <w:r>
              <w:rPr>
                <w:rFonts w:ascii="Trebuchet MS" w:eastAsia="Trebuchet MS" w:hAnsi="Trebuchet MS" w:cs="Trebuchet MS"/>
                <w:spacing w:val="-1"/>
                <w:sz w:val="22"/>
                <w:szCs w:val="22"/>
              </w:rPr>
              <w:t>am</w:t>
            </w:r>
            <w:r>
              <w:rPr>
                <w:rFonts w:ascii="Trebuchet MS" w:eastAsia="Trebuchet MS" w:hAnsi="Trebuchet MS" w:cs="Trebuchet MS"/>
                <w:sz w:val="22"/>
                <w:szCs w:val="22"/>
              </w:rPr>
              <w:t>e</w:t>
            </w:r>
            <w:r>
              <w:rPr>
                <w:rFonts w:ascii="Trebuchet MS" w:eastAsia="Trebuchet MS" w:hAnsi="Trebuchet MS" w:cs="Trebuchet MS"/>
                <w:spacing w:val="-1"/>
                <w:sz w:val="22"/>
                <w:szCs w:val="22"/>
              </w:rPr>
              <w:t>nta</w:t>
            </w:r>
            <w:r>
              <w:rPr>
                <w:rFonts w:ascii="Trebuchet MS" w:eastAsia="Trebuchet MS" w:hAnsi="Trebuchet MS" w:cs="Trebuchet MS"/>
                <w:sz w:val="22"/>
                <w:szCs w:val="22"/>
              </w:rPr>
              <w:t>l</w:t>
            </w:r>
            <w:r>
              <w:rPr>
                <w:rFonts w:ascii="Trebuchet MS" w:eastAsia="Trebuchet MS" w:hAnsi="Trebuchet MS" w:cs="Trebuchet MS"/>
                <w:spacing w:val="-1"/>
                <w:sz w:val="22"/>
                <w:szCs w:val="22"/>
              </w:rPr>
              <w:t>s</w:t>
            </w:r>
            <w:r>
              <w:rPr>
                <w:rFonts w:ascii="Trebuchet MS" w:eastAsia="Trebuchet MS" w:hAnsi="Trebuchet MS" w:cs="Trebuchet MS"/>
                <w:sz w:val="22"/>
                <w:szCs w:val="22"/>
              </w:rPr>
              <w:t>,</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z w:val="22"/>
                <w:szCs w:val="22"/>
              </w:rPr>
              <w:t>b</w:t>
            </w:r>
            <w:r>
              <w:rPr>
                <w:rFonts w:ascii="Trebuchet MS" w:eastAsia="Trebuchet MS" w:hAnsi="Trebuchet MS" w:cs="Trebuchet MS"/>
                <w:spacing w:val="-1"/>
                <w:sz w:val="22"/>
                <w:szCs w:val="22"/>
              </w:rPr>
              <w:t>l</w:t>
            </w:r>
            <w:r>
              <w:rPr>
                <w:rFonts w:ascii="Trebuchet MS" w:eastAsia="Trebuchet MS" w:hAnsi="Trebuchet MS" w:cs="Trebuchet MS"/>
                <w:sz w:val="22"/>
                <w:szCs w:val="22"/>
              </w:rPr>
              <w:t>em</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o</w:t>
            </w:r>
            <w:r>
              <w:rPr>
                <w:rFonts w:ascii="Trebuchet MS" w:eastAsia="Trebuchet MS" w:hAnsi="Trebuchet MS" w:cs="Trebuchet MS"/>
                <w:sz w:val="22"/>
                <w:szCs w:val="22"/>
              </w:rPr>
              <w:t>lv</w:t>
            </w:r>
            <w:r>
              <w:rPr>
                <w:rFonts w:ascii="Trebuchet MS" w:eastAsia="Trebuchet MS" w:hAnsi="Trebuchet MS" w:cs="Trebuchet MS"/>
                <w:spacing w:val="-1"/>
                <w:sz w:val="22"/>
                <w:szCs w:val="22"/>
              </w:rPr>
              <w:t>i</w:t>
            </w:r>
            <w:r>
              <w:rPr>
                <w:rFonts w:ascii="Trebuchet MS" w:eastAsia="Trebuchet MS" w:hAnsi="Trebuchet MS" w:cs="Trebuchet MS"/>
                <w:sz w:val="22"/>
                <w:szCs w:val="22"/>
              </w:rPr>
              <w:t>ng</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2"/>
                <w:sz w:val="22"/>
                <w:szCs w:val="22"/>
              </w:rPr>
              <w:t>k</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w:t>
            </w:r>
            <w:r>
              <w:rPr>
                <w:rFonts w:ascii="Trebuchet MS" w:eastAsia="Trebuchet MS" w:hAnsi="Trebuchet MS" w:cs="Trebuchet MS"/>
                <w:spacing w:val="-1"/>
                <w:sz w:val="22"/>
                <w:szCs w:val="22"/>
              </w:rPr>
              <w:t>s</w:t>
            </w:r>
            <w:r>
              <w:rPr>
                <w:rFonts w:ascii="Trebuchet MS" w:eastAsia="Trebuchet MS" w:hAnsi="Trebuchet MS" w:cs="Trebuchet MS"/>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go</w:t>
            </w:r>
            <w:r>
              <w:rPr>
                <w:rFonts w:ascii="Trebuchet MS" w:eastAsia="Trebuchet MS" w:hAnsi="Trebuchet MS" w:cs="Trebuchet MS"/>
                <w:sz w:val="22"/>
                <w:szCs w:val="22"/>
              </w:rPr>
              <w:t>ri</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m</w:t>
            </w:r>
            <w:r>
              <w:rPr>
                <w:rFonts w:ascii="Trebuchet MS" w:eastAsia="Trebuchet MS" w:hAnsi="Trebuchet MS" w:cs="Trebuchet MS"/>
                <w:sz w:val="22"/>
                <w:szCs w:val="22"/>
              </w:rPr>
              <w:t>ic</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y</w:t>
            </w:r>
            <w:r>
              <w:rPr>
                <w:rFonts w:ascii="Trebuchet MS" w:eastAsia="Trebuchet MS" w:hAnsi="Trebuchet MS" w:cs="Trebuchet MS"/>
                <w:sz w:val="22"/>
                <w:szCs w:val="22"/>
              </w:rPr>
              <w:t>s</w:t>
            </w:r>
            <w:r>
              <w:rPr>
                <w:rFonts w:ascii="Trebuchet MS" w:eastAsia="Trebuchet MS" w:hAnsi="Trebuchet MS" w:cs="Trebuchet MS"/>
                <w:spacing w:val="-1"/>
                <w:sz w:val="22"/>
                <w:szCs w:val="22"/>
              </w:rPr>
              <w:t>i</w:t>
            </w:r>
            <w:r>
              <w:rPr>
                <w:rFonts w:ascii="Trebuchet MS" w:eastAsia="Trebuchet MS" w:hAnsi="Trebuchet MS" w:cs="Trebuchet MS"/>
                <w:sz w:val="22"/>
                <w:szCs w:val="22"/>
              </w:rPr>
              <w:t>s a</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d </w:t>
            </w:r>
            <w:r>
              <w:rPr>
                <w:rFonts w:ascii="Trebuchet MS" w:eastAsia="Trebuchet MS" w:hAnsi="Trebuchet MS" w:cs="Trebuchet MS"/>
                <w:spacing w:val="-1"/>
                <w:sz w:val="22"/>
                <w:szCs w:val="22"/>
              </w:rPr>
              <w:t>mat</w:t>
            </w:r>
            <w:r>
              <w:rPr>
                <w:rFonts w:ascii="Trebuchet MS" w:eastAsia="Trebuchet MS" w:hAnsi="Trebuchet MS" w:cs="Trebuchet MS"/>
                <w:sz w:val="22"/>
                <w:szCs w:val="22"/>
              </w:rPr>
              <w:t>h</w:t>
            </w:r>
            <w:r>
              <w:rPr>
                <w:rFonts w:ascii="Trebuchet MS" w:eastAsia="Trebuchet MS" w:hAnsi="Trebuchet MS" w:cs="Trebuchet MS"/>
                <w:spacing w:val="-1"/>
                <w:sz w:val="22"/>
                <w:szCs w:val="22"/>
              </w:rPr>
              <w:t>emat</w:t>
            </w:r>
            <w:r>
              <w:rPr>
                <w:rFonts w:ascii="Trebuchet MS" w:eastAsia="Trebuchet MS" w:hAnsi="Trebuchet MS" w:cs="Trebuchet MS"/>
                <w:sz w:val="22"/>
                <w:szCs w:val="22"/>
              </w:rPr>
              <w:t>ical m</w:t>
            </w:r>
            <w:r>
              <w:rPr>
                <w:rFonts w:ascii="Trebuchet MS" w:eastAsia="Trebuchet MS" w:hAnsi="Trebuchet MS" w:cs="Trebuchet MS"/>
                <w:spacing w:val="-1"/>
                <w:sz w:val="22"/>
                <w:szCs w:val="22"/>
              </w:rPr>
              <w:t>o</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l</w:t>
            </w:r>
            <w:r>
              <w:rPr>
                <w:rFonts w:ascii="Trebuchet MS" w:eastAsia="Trebuchet MS" w:hAnsi="Trebuchet MS" w:cs="Trebuchet MS"/>
                <w:spacing w:val="-1"/>
                <w:sz w:val="22"/>
                <w:szCs w:val="22"/>
              </w:rPr>
              <w:t>i</w:t>
            </w:r>
            <w:r>
              <w:rPr>
                <w:rFonts w:ascii="Trebuchet MS" w:eastAsia="Trebuchet MS" w:hAnsi="Trebuchet MS" w:cs="Trebuchet MS"/>
                <w:sz w:val="22"/>
                <w:szCs w:val="22"/>
              </w:rPr>
              <w:t>ng</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o </w:t>
            </w:r>
            <w:r>
              <w:rPr>
                <w:rFonts w:ascii="Trebuchet MS" w:eastAsia="Trebuchet MS" w:hAnsi="Trebuchet MS" w:cs="Trebuchet MS"/>
                <w:spacing w:val="-1"/>
                <w:sz w:val="22"/>
                <w:szCs w:val="22"/>
              </w:rPr>
              <w:t>t</w:t>
            </w:r>
            <w:r>
              <w:rPr>
                <w:rFonts w:ascii="Trebuchet MS" w:eastAsia="Trebuchet MS" w:hAnsi="Trebuchet MS" w:cs="Trebuchet MS"/>
                <w:sz w:val="22"/>
                <w:szCs w:val="22"/>
              </w:rPr>
              <w:t>he s</w:t>
            </w:r>
            <w:r>
              <w:rPr>
                <w:rFonts w:ascii="Trebuchet MS" w:eastAsia="Trebuchet MS" w:hAnsi="Trebuchet MS" w:cs="Trebuchet MS"/>
                <w:spacing w:val="-1"/>
                <w:sz w:val="22"/>
                <w:szCs w:val="22"/>
              </w:rPr>
              <w:t>o</w:t>
            </w:r>
            <w:r>
              <w:rPr>
                <w:rFonts w:ascii="Trebuchet MS" w:eastAsia="Trebuchet MS" w:hAnsi="Trebuchet MS" w:cs="Trebuchet MS"/>
                <w:sz w:val="22"/>
                <w:szCs w:val="22"/>
              </w:rPr>
              <w:t>l</w:t>
            </w:r>
            <w:r>
              <w:rPr>
                <w:rFonts w:ascii="Trebuchet MS" w:eastAsia="Trebuchet MS" w:hAnsi="Trebuchet MS" w:cs="Trebuchet MS"/>
                <w:spacing w:val="-1"/>
                <w:sz w:val="22"/>
                <w:szCs w:val="22"/>
              </w:rPr>
              <w:t>ut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ex e</w:t>
            </w:r>
            <w:r>
              <w:rPr>
                <w:rFonts w:ascii="Trebuchet MS" w:eastAsia="Trebuchet MS" w:hAnsi="Trebuchet MS" w:cs="Trebuchet MS"/>
                <w:spacing w:val="2"/>
                <w:sz w:val="22"/>
                <w:szCs w:val="22"/>
              </w:rPr>
              <w:t>n</w:t>
            </w:r>
            <w:r>
              <w:rPr>
                <w:rFonts w:ascii="Trebuchet MS" w:eastAsia="Trebuchet MS" w:hAnsi="Trebuchet MS" w:cs="Trebuchet MS"/>
                <w:sz w:val="22"/>
                <w:szCs w:val="22"/>
              </w:rPr>
              <w:t>g</w:t>
            </w:r>
            <w:r>
              <w:rPr>
                <w:rFonts w:ascii="Trebuchet MS" w:eastAsia="Trebuchet MS" w:hAnsi="Trebuchet MS" w:cs="Trebuchet MS"/>
                <w:spacing w:val="-1"/>
                <w:sz w:val="22"/>
                <w:szCs w:val="22"/>
              </w:rPr>
              <w:t>i</w:t>
            </w:r>
            <w:r>
              <w:rPr>
                <w:rFonts w:ascii="Trebuchet MS" w:eastAsia="Trebuchet MS" w:hAnsi="Trebuchet MS" w:cs="Trebuchet MS"/>
                <w:sz w:val="22"/>
                <w:szCs w:val="22"/>
              </w:rPr>
              <w:t>n</w:t>
            </w:r>
            <w:r>
              <w:rPr>
                <w:rFonts w:ascii="Trebuchet MS" w:eastAsia="Trebuchet MS" w:hAnsi="Trebuchet MS" w:cs="Trebuchet MS"/>
                <w:spacing w:val="-1"/>
                <w:sz w:val="22"/>
                <w:szCs w:val="22"/>
              </w:rPr>
              <w:t>e</w:t>
            </w:r>
            <w:r>
              <w:rPr>
                <w:rFonts w:ascii="Trebuchet MS" w:eastAsia="Trebuchet MS" w:hAnsi="Trebuchet MS" w:cs="Trebuchet MS"/>
                <w:sz w:val="22"/>
                <w:szCs w:val="22"/>
              </w:rPr>
              <w:t>eri</w:t>
            </w:r>
            <w:r>
              <w:rPr>
                <w:rFonts w:ascii="Trebuchet MS" w:eastAsia="Trebuchet MS" w:hAnsi="Trebuchet MS" w:cs="Trebuchet MS"/>
                <w:spacing w:val="-1"/>
                <w:sz w:val="22"/>
                <w:szCs w:val="22"/>
              </w:rPr>
              <w:t>n</w:t>
            </w:r>
            <w:r>
              <w:rPr>
                <w:rFonts w:ascii="Trebuchet MS" w:eastAsia="Trebuchet MS" w:hAnsi="Trebuchet MS" w:cs="Trebuchet MS"/>
                <w:sz w:val="22"/>
                <w:szCs w:val="22"/>
              </w:rPr>
              <w:t>g pr</w:t>
            </w:r>
            <w:r>
              <w:rPr>
                <w:rFonts w:ascii="Trebuchet MS" w:eastAsia="Trebuchet MS" w:hAnsi="Trebuchet MS" w:cs="Trebuchet MS"/>
                <w:spacing w:val="-1"/>
                <w:sz w:val="22"/>
                <w:szCs w:val="22"/>
              </w:rPr>
              <w:t>o</w:t>
            </w:r>
            <w:r>
              <w:rPr>
                <w:rFonts w:ascii="Trebuchet MS" w:eastAsia="Trebuchet MS" w:hAnsi="Trebuchet MS" w:cs="Trebuchet MS"/>
                <w:sz w:val="22"/>
                <w:szCs w:val="22"/>
              </w:rPr>
              <w:t>b</w:t>
            </w:r>
            <w:r>
              <w:rPr>
                <w:rFonts w:ascii="Trebuchet MS" w:eastAsia="Trebuchet MS" w:hAnsi="Trebuchet MS" w:cs="Trebuchet MS"/>
                <w:spacing w:val="-1"/>
                <w:sz w:val="22"/>
                <w:szCs w:val="22"/>
              </w:rPr>
              <w:t>l</w:t>
            </w:r>
            <w:r>
              <w:rPr>
                <w:rFonts w:ascii="Trebuchet MS" w:eastAsia="Trebuchet MS" w:hAnsi="Trebuchet MS" w:cs="Trebuchet MS"/>
                <w:sz w:val="22"/>
                <w:szCs w:val="22"/>
              </w:rPr>
              <w:t>e</w:t>
            </w:r>
            <w:r>
              <w:rPr>
                <w:rFonts w:ascii="Trebuchet MS" w:eastAsia="Trebuchet MS" w:hAnsi="Trebuchet MS" w:cs="Trebuchet MS"/>
                <w:spacing w:val="-1"/>
                <w:sz w:val="22"/>
                <w:szCs w:val="22"/>
              </w:rPr>
              <w:t>m</w:t>
            </w:r>
            <w:r>
              <w:rPr>
                <w:rFonts w:ascii="Trebuchet MS" w:eastAsia="Trebuchet MS" w:hAnsi="Trebuchet MS" w:cs="Trebuchet MS"/>
                <w:sz w:val="22"/>
                <w:szCs w:val="22"/>
              </w:rPr>
              <w:t>s.</w:t>
            </w:r>
          </w:p>
          <w:p w14:paraId="6DA5C7AF" w14:textId="77777777" w:rsidR="00B87611" w:rsidRDefault="00963546">
            <w:pPr>
              <w:spacing w:before="2"/>
              <w:ind w:left="102"/>
              <w:rPr>
                <w:rFonts w:ascii="Trebuchet MS" w:eastAsia="Trebuchet MS" w:hAnsi="Trebuchet MS" w:cs="Trebuchet MS"/>
                <w:sz w:val="22"/>
                <w:szCs w:val="22"/>
              </w:rPr>
            </w:pPr>
            <w:r>
              <w:rPr>
                <w:rFonts w:ascii="Trebuchet MS" w:eastAsia="Trebuchet MS" w:hAnsi="Trebuchet MS" w:cs="Trebuchet MS"/>
                <w:b/>
                <w:sz w:val="22"/>
                <w:szCs w:val="22"/>
              </w:rPr>
              <w:t>PO2.</w:t>
            </w:r>
            <w:r>
              <w:rPr>
                <w:rFonts w:ascii="Trebuchet MS" w:eastAsia="Trebuchet MS" w:hAnsi="Trebuchet MS" w:cs="Trebuchet MS"/>
                <w:b/>
                <w:spacing w:val="62"/>
                <w:sz w:val="22"/>
                <w:szCs w:val="22"/>
              </w:rPr>
              <w:t xml:space="preserve"> </w:t>
            </w:r>
            <w:r>
              <w:rPr>
                <w:rFonts w:ascii="Trebuchet MS" w:eastAsia="Trebuchet MS" w:hAnsi="Trebuchet MS" w:cs="Trebuchet MS"/>
                <w:spacing w:val="-27"/>
                <w:sz w:val="22"/>
                <w:szCs w:val="22"/>
              </w:rPr>
              <w:t>T</w:t>
            </w:r>
            <w:r>
              <w:rPr>
                <w:rFonts w:ascii="Trebuchet MS" w:eastAsia="Trebuchet MS" w:hAnsi="Trebuchet MS" w:cs="Trebuchet MS"/>
                <w:sz w:val="22"/>
                <w:szCs w:val="22"/>
              </w:rPr>
              <w:t xml:space="preserve">o </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y</w:t>
            </w:r>
            <w:r>
              <w:rPr>
                <w:rFonts w:ascii="Trebuchet MS" w:eastAsia="Trebuchet MS" w:hAnsi="Trebuchet MS" w:cs="Trebuchet MS"/>
                <w:spacing w:val="1"/>
                <w:sz w:val="22"/>
                <w:szCs w:val="22"/>
              </w:rPr>
              <w:t>z</w:t>
            </w:r>
            <w:r>
              <w:rPr>
                <w:rFonts w:ascii="Trebuchet MS" w:eastAsia="Trebuchet MS" w:hAnsi="Trebuchet MS" w:cs="Trebuchet MS"/>
                <w:sz w:val="22"/>
                <w:szCs w:val="22"/>
              </w:rPr>
              <w:t>e t</w:t>
            </w:r>
            <w:r>
              <w:rPr>
                <w:rFonts w:ascii="Trebuchet MS" w:eastAsia="Trebuchet MS" w:hAnsi="Trebuchet MS" w:cs="Trebuchet MS"/>
                <w:spacing w:val="-1"/>
                <w:sz w:val="22"/>
                <w:szCs w:val="22"/>
              </w:rPr>
              <w:t>h</w:t>
            </w:r>
            <w:r>
              <w:rPr>
                <w:rFonts w:ascii="Trebuchet MS" w:eastAsia="Trebuchet MS" w:hAnsi="Trebuchet MS" w:cs="Trebuchet MS"/>
                <w:sz w:val="22"/>
                <w:szCs w:val="22"/>
              </w:rPr>
              <w:t xml:space="preserve">e </w:t>
            </w:r>
            <w:r>
              <w:rPr>
                <w:rFonts w:ascii="Trebuchet MS" w:eastAsia="Trebuchet MS" w:hAnsi="Trebuchet MS" w:cs="Trebuchet MS"/>
                <w:spacing w:val="-3"/>
                <w:sz w:val="22"/>
                <w:szCs w:val="22"/>
              </w:rPr>
              <w:t>p</w:t>
            </w:r>
            <w:r>
              <w:rPr>
                <w:rFonts w:ascii="Trebuchet MS" w:eastAsia="Trebuchet MS" w:hAnsi="Trebuchet MS" w:cs="Trebuchet MS"/>
                <w:sz w:val="22"/>
                <w:szCs w:val="22"/>
              </w:rPr>
              <w:t>ro</w:t>
            </w:r>
            <w:r>
              <w:rPr>
                <w:rFonts w:ascii="Trebuchet MS" w:eastAsia="Trebuchet MS" w:hAnsi="Trebuchet MS" w:cs="Trebuchet MS"/>
                <w:spacing w:val="-1"/>
                <w:sz w:val="22"/>
                <w:szCs w:val="22"/>
              </w:rPr>
              <w:t>b</w:t>
            </w:r>
            <w:r>
              <w:rPr>
                <w:rFonts w:ascii="Trebuchet MS" w:eastAsia="Trebuchet MS" w:hAnsi="Trebuchet MS" w:cs="Trebuchet MS"/>
                <w:sz w:val="22"/>
                <w:szCs w:val="22"/>
              </w:rPr>
              <w:t>l</w:t>
            </w:r>
            <w:r>
              <w:rPr>
                <w:rFonts w:ascii="Trebuchet MS" w:eastAsia="Trebuchet MS" w:hAnsi="Trebuchet MS" w:cs="Trebuchet MS"/>
                <w:spacing w:val="-1"/>
                <w:sz w:val="22"/>
                <w:szCs w:val="22"/>
              </w:rPr>
              <w:t>e</w:t>
            </w:r>
            <w:r>
              <w:rPr>
                <w:rFonts w:ascii="Trebuchet MS" w:eastAsia="Trebuchet MS" w:hAnsi="Trebuchet MS" w:cs="Trebuchet MS"/>
                <w:sz w:val="22"/>
                <w:szCs w:val="22"/>
              </w:rPr>
              <w:t>m by</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fi</w:t>
            </w:r>
            <w:r>
              <w:rPr>
                <w:rFonts w:ascii="Trebuchet MS" w:eastAsia="Trebuchet MS" w:hAnsi="Trebuchet MS" w:cs="Trebuchet MS"/>
                <w:spacing w:val="-1"/>
                <w:sz w:val="22"/>
                <w:szCs w:val="22"/>
              </w:rPr>
              <w:t>n</w:t>
            </w:r>
            <w:r>
              <w:rPr>
                <w:rFonts w:ascii="Trebuchet MS" w:eastAsia="Trebuchet MS" w:hAnsi="Trebuchet MS" w:cs="Trebuchet MS"/>
                <w:sz w:val="22"/>
                <w:szCs w:val="22"/>
              </w:rPr>
              <w:t>d</w:t>
            </w:r>
            <w:r>
              <w:rPr>
                <w:rFonts w:ascii="Trebuchet MS" w:eastAsia="Trebuchet MS" w:hAnsi="Trebuchet MS" w:cs="Trebuchet MS"/>
                <w:spacing w:val="-1"/>
                <w:sz w:val="22"/>
                <w:szCs w:val="22"/>
              </w:rPr>
              <w:t>i</w:t>
            </w:r>
            <w:r>
              <w:rPr>
                <w:rFonts w:ascii="Trebuchet MS" w:eastAsia="Trebuchet MS" w:hAnsi="Trebuchet MS" w:cs="Trebuchet MS"/>
                <w:sz w:val="22"/>
                <w:szCs w:val="22"/>
              </w:rPr>
              <w:t>ng i</w:t>
            </w:r>
            <w:r>
              <w:rPr>
                <w:rFonts w:ascii="Trebuchet MS" w:eastAsia="Trebuchet MS" w:hAnsi="Trebuchet MS" w:cs="Trebuchet MS"/>
                <w:spacing w:val="-2"/>
                <w:sz w:val="22"/>
                <w:szCs w:val="22"/>
              </w:rPr>
              <w:t>t</w:t>
            </w:r>
            <w:r>
              <w:rPr>
                <w:rFonts w:ascii="Trebuchet MS" w:eastAsia="Trebuchet MS" w:hAnsi="Trebuchet MS" w:cs="Trebuchet MS"/>
                <w:sz w:val="22"/>
                <w:szCs w:val="22"/>
              </w:rPr>
              <w:t>s d</w:t>
            </w:r>
            <w:r>
              <w:rPr>
                <w:rFonts w:ascii="Trebuchet MS" w:eastAsia="Trebuchet MS" w:hAnsi="Trebuchet MS" w:cs="Trebuchet MS"/>
                <w:spacing w:val="-1"/>
                <w:sz w:val="22"/>
                <w:szCs w:val="22"/>
              </w:rPr>
              <w:t>om</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in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a</w:t>
            </w:r>
            <w:r>
              <w:rPr>
                <w:rFonts w:ascii="Trebuchet MS" w:eastAsia="Trebuchet MS" w:hAnsi="Trebuchet MS" w:cs="Trebuchet MS"/>
                <w:sz w:val="22"/>
                <w:szCs w:val="22"/>
              </w:rPr>
              <w:t>p</w:t>
            </w:r>
            <w:r>
              <w:rPr>
                <w:rFonts w:ascii="Trebuchet MS" w:eastAsia="Trebuchet MS" w:hAnsi="Trebuchet MS" w:cs="Trebuchet MS"/>
                <w:spacing w:val="-1"/>
                <w:sz w:val="22"/>
                <w:szCs w:val="22"/>
              </w:rPr>
              <w:t>p</w:t>
            </w:r>
            <w:r>
              <w:rPr>
                <w:rFonts w:ascii="Trebuchet MS" w:eastAsia="Trebuchet MS" w:hAnsi="Trebuchet MS" w:cs="Trebuchet MS"/>
                <w:sz w:val="22"/>
                <w:szCs w:val="22"/>
              </w:rPr>
              <w:t>l</w:t>
            </w:r>
            <w:r>
              <w:rPr>
                <w:rFonts w:ascii="Trebuchet MS" w:eastAsia="Trebuchet MS" w:hAnsi="Trebuchet MS" w:cs="Trebuchet MS"/>
                <w:spacing w:val="-1"/>
                <w:sz w:val="22"/>
                <w:szCs w:val="22"/>
              </w:rPr>
              <w:t>y</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 d</w:t>
            </w:r>
            <w:r>
              <w:rPr>
                <w:rFonts w:ascii="Trebuchet MS" w:eastAsia="Trebuchet MS" w:hAnsi="Trebuchet MS" w:cs="Trebuchet MS"/>
                <w:spacing w:val="-1"/>
                <w:sz w:val="22"/>
                <w:szCs w:val="22"/>
              </w:rPr>
              <w:t>oma</w:t>
            </w:r>
            <w:r>
              <w:rPr>
                <w:rFonts w:ascii="Trebuchet MS" w:eastAsia="Trebuchet MS" w:hAnsi="Trebuchet MS" w:cs="Trebuchet MS"/>
                <w:sz w:val="22"/>
                <w:szCs w:val="22"/>
              </w:rPr>
              <w:t xml:space="preserve">in </w:t>
            </w:r>
            <w:r>
              <w:rPr>
                <w:rFonts w:ascii="Trebuchet MS" w:eastAsia="Trebuchet MS" w:hAnsi="Trebuchet MS" w:cs="Trebuchet MS"/>
                <w:spacing w:val="2"/>
                <w:sz w:val="22"/>
                <w:szCs w:val="22"/>
              </w:rPr>
              <w:t>s</w:t>
            </w:r>
            <w:r>
              <w:rPr>
                <w:rFonts w:ascii="Trebuchet MS" w:eastAsia="Trebuchet MS" w:hAnsi="Trebuchet MS" w:cs="Trebuchet MS"/>
                <w:sz w:val="22"/>
                <w:szCs w:val="22"/>
              </w:rPr>
              <w:t>p</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c</w:t>
            </w:r>
            <w:r>
              <w:rPr>
                <w:rFonts w:ascii="Trebuchet MS" w:eastAsia="Trebuchet MS" w:hAnsi="Trebuchet MS" w:cs="Trebuchet MS"/>
                <w:sz w:val="22"/>
                <w:szCs w:val="22"/>
              </w:rPr>
              <w:t>if</w:t>
            </w:r>
            <w:r>
              <w:rPr>
                <w:rFonts w:ascii="Trebuchet MS" w:eastAsia="Trebuchet MS" w:hAnsi="Trebuchet MS" w:cs="Trebuchet MS"/>
                <w:spacing w:val="-1"/>
                <w:sz w:val="22"/>
                <w:szCs w:val="22"/>
              </w:rPr>
              <w:t>i</w:t>
            </w:r>
            <w:r>
              <w:rPr>
                <w:rFonts w:ascii="Trebuchet MS" w:eastAsia="Trebuchet MS" w:hAnsi="Trebuchet MS" w:cs="Trebuchet MS"/>
                <w:sz w:val="22"/>
                <w:szCs w:val="22"/>
              </w:rPr>
              <w:t>c</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2"/>
                <w:sz w:val="22"/>
                <w:szCs w:val="22"/>
              </w:rPr>
              <w:t>k</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ls</w:t>
            </w:r>
          </w:p>
          <w:p w14:paraId="0BEA79C4" w14:textId="77777777" w:rsidR="00B87611" w:rsidRDefault="00B87611">
            <w:pPr>
              <w:spacing w:before="9" w:line="120" w:lineRule="exact"/>
              <w:rPr>
                <w:sz w:val="12"/>
                <w:szCs w:val="12"/>
              </w:rPr>
            </w:pPr>
          </w:p>
          <w:p w14:paraId="3D4E0AFA" w14:textId="77777777" w:rsidR="00B87611" w:rsidRDefault="00963546">
            <w:pPr>
              <w:spacing w:line="359" w:lineRule="auto"/>
              <w:ind w:left="693" w:right="94" w:hanging="591"/>
              <w:jc w:val="both"/>
              <w:rPr>
                <w:rFonts w:ascii="Trebuchet MS" w:eastAsia="Trebuchet MS" w:hAnsi="Trebuchet MS" w:cs="Trebuchet MS"/>
                <w:sz w:val="22"/>
                <w:szCs w:val="22"/>
              </w:rPr>
            </w:pPr>
            <w:r>
              <w:rPr>
                <w:rFonts w:ascii="Trebuchet MS" w:eastAsia="Trebuchet MS" w:hAnsi="Trebuchet MS" w:cs="Trebuchet MS"/>
                <w:b/>
                <w:sz w:val="22"/>
                <w:szCs w:val="22"/>
              </w:rPr>
              <w:t xml:space="preserve">PO3. </w:t>
            </w:r>
            <w:r>
              <w:rPr>
                <w:rFonts w:ascii="Trebuchet MS" w:eastAsia="Trebuchet MS" w:hAnsi="Trebuchet MS" w:cs="Trebuchet MS"/>
                <w:spacing w:val="-27"/>
                <w:sz w:val="22"/>
                <w:szCs w:val="22"/>
              </w:rPr>
              <w:t>T</w:t>
            </w:r>
            <w:r>
              <w:rPr>
                <w:rFonts w:ascii="Trebuchet MS" w:eastAsia="Trebuchet MS" w:hAnsi="Trebuchet MS" w:cs="Trebuchet MS"/>
                <w:sz w:val="22"/>
                <w:szCs w:val="22"/>
              </w:rPr>
              <w:t>o</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rs</w:t>
            </w:r>
            <w:r>
              <w:rPr>
                <w:rFonts w:ascii="Trebuchet MS" w:eastAsia="Trebuchet MS" w:hAnsi="Trebuchet MS" w:cs="Trebuchet MS"/>
                <w:spacing w:val="-1"/>
                <w:sz w:val="22"/>
                <w:szCs w:val="22"/>
              </w:rPr>
              <w:t>ta</w:t>
            </w:r>
            <w:r>
              <w:rPr>
                <w:rFonts w:ascii="Trebuchet MS" w:eastAsia="Trebuchet MS" w:hAnsi="Trebuchet MS" w:cs="Trebuchet MS"/>
                <w:sz w:val="22"/>
                <w:szCs w:val="22"/>
              </w:rPr>
              <w:t>nd</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s</w:t>
            </w:r>
            <w:r>
              <w:rPr>
                <w:rFonts w:ascii="Trebuchet MS" w:eastAsia="Trebuchet MS" w:hAnsi="Trebuchet MS" w:cs="Trebuchet MS"/>
                <w:spacing w:val="-1"/>
                <w:sz w:val="22"/>
                <w:szCs w:val="22"/>
              </w:rPr>
              <w:t>i</w:t>
            </w:r>
            <w:r>
              <w:rPr>
                <w:rFonts w:ascii="Trebuchet MS" w:eastAsia="Trebuchet MS" w:hAnsi="Trebuchet MS" w:cs="Trebuchet MS"/>
                <w:sz w:val="22"/>
                <w:szCs w:val="22"/>
              </w:rPr>
              <w:t>gn</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es</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6"/>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z w:val="22"/>
                <w:szCs w:val="22"/>
              </w:rPr>
              <w:t>d</w:t>
            </w:r>
            <w:r>
              <w:rPr>
                <w:rFonts w:ascii="Trebuchet MS" w:eastAsia="Trebuchet MS" w:hAnsi="Trebuchet MS" w:cs="Trebuchet MS"/>
                <w:spacing w:val="-1"/>
                <w:sz w:val="22"/>
                <w:szCs w:val="22"/>
              </w:rPr>
              <w:t>u</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r>
              <w:rPr>
                <w:rFonts w:ascii="Trebuchet MS" w:eastAsia="Trebuchet MS" w:hAnsi="Trebuchet MS" w:cs="Trebuchet MS"/>
                <w:spacing w:val="-1"/>
                <w:sz w:val="22"/>
                <w:szCs w:val="22"/>
              </w:rPr>
              <w:t>so</w:t>
            </w:r>
            <w:r>
              <w:rPr>
                <w:rFonts w:ascii="Trebuchet MS" w:eastAsia="Trebuchet MS" w:hAnsi="Trebuchet MS" w:cs="Trebuchet MS"/>
                <w:sz w:val="22"/>
                <w:szCs w:val="22"/>
              </w:rPr>
              <w:t>f</w:t>
            </w:r>
            <w:r>
              <w:rPr>
                <w:rFonts w:ascii="Trebuchet MS" w:eastAsia="Trebuchet MS" w:hAnsi="Trebuchet MS" w:cs="Trebuchet MS"/>
                <w:spacing w:val="-1"/>
                <w:sz w:val="22"/>
                <w:szCs w:val="22"/>
              </w:rPr>
              <w:t>twa</w:t>
            </w:r>
            <w:r>
              <w:rPr>
                <w:rFonts w:ascii="Trebuchet MS" w:eastAsia="Trebuchet MS" w:hAnsi="Trebuchet MS" w:cs="Trebuchet MS"/>
                <w:sz w:val="22"/>
                <w:szCs w:val="22"/>
              </w:rPr>
              <w:t>re</w:t>
            </w:r>
            <w:r>
              <w:rPr>
                <w:rFonts w:ascii="Trebuchet MS" w:eastAsia="Trebuchet MS" w:hAnsi="Trebuchet MS" w:cs="Trebuchet MS"/>
                <w:spacing w:val="6"/>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ve</w:t>
            </w:r>
            <w:r>
              <w:rPr>
                <w:rFonts w:ascii="Trebuchet MS" w:eastAsia="Trebuchet MS" w:hAnsi="Trebuchet MS" w:cs="Trebuchet MS"/>
                <w:spacing w:val="-1"/>
                <w:sz w:val="22"/>
                <w:szCs w:val="22"/>
              </w:rPr>
              <w:t>lo</w:t>
            </w:r>
            <w:r>
              <w:rPr>
                <w:rFonts w:ascii="Trebuchet MS" w:eastAsia="Trebuchet MS" w:hAnsi="Trebuchet MS" w:cs="Trebuchet MS"/>
                <w:sz w:val="22"/>
                <w:szCs w:val="22"/>
              </w:rPr>
              <w:t>p</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eff</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v</w:t>
            </w:r>
            <w:r>
              <w:rPr>
                <w:rFonts w:ascii="Trebuchet MS" w:eastAsia="Trebuchet MS" w:hAnsi="Trebuchet MS" w:cs="Trebuchet MS"/>
                <w:sz w:val="22"/>
                <w:szCs w:val="22"/>
              </w:rPr>
              <w:t>e</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o</w:t>
            </w:r>
            <w:r>
              <w:rPr>
                <w:rFonts w:ascii="Trebuchet MS" w:eastAsia="Trebuchet MS" w:hAnsi="Trebuchet MS" w:cs="Trebuchet MS"/>
                <w:sz w:val="22"/>
                <w:szCs w:val="22"/>
              </w:rPr>
              <w:t>l</w:t>
            </w:r>
            <w:r>
              <w:rPr>
                <w:rFonts w:ascii="Trebuchet MS" w:eastAsia="Trebuchet MS" w:hAnsi="Trebuchet MS" w:cs="Trebuchet MS"/>
                <w:spacing w:val="-1"/>
                <w:sz w:val="22"/>
                <w:szCs w:val="22"/>
              </w:rPr>
              <w:t>ut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ns</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2"/>
                <w:sz w:val="22"/>
                <w:szCs w:val="22"/>
              </w:rPr>
              <w:t>t</w:t>
            </w:r>
            <w:r>
              <w:rPr>
                <w:rFonts w:ascii="Trebuchet MS" w:eastAsia="Trebuchet MS" w:hAnsi="Trebuchet MS" w:cs="Trebuchet MS"/>
                <w:sz w:val="22"/>
                <w:szCs w:val="22"/>
              </w:rPr>
              <w:t xml:space="preserve">h </w:t>
            </w:r>
            <w:r>
              <w:rPr>
                <w:rFonts w:ascii="Trebuchet MS" w:eastAsia="Trebuchet MS" w:hAnsi="Trebuchet MS" w:cs="Trebuchet MS"/>
                <w:spacing w:val="-1"/>
                <w:sz w:val="22"/>
                <w:szCs w:val="22"/>
              </w:rPr>
              <w:t>a</w:t>
            </w:r>
            <w:r>
              <w:rPr>
                <w:rFonts w:ascii="Trebuchet MS" w:eastAsia="Trebuchet MS" w:hAnsi="Trebuchet MS" w:cs="Trebuchet MS"/>
                <w:sz w:val="22"/>
                <w:szCs w:val="22"/>
              </w:rPr>
              <w:t>p</w:t>
            </w:r>
            <w:r>
              <w:rPr>
                <w:rFonts w:ascii="Trebuchet MS" w:eastAsia="Trebuchet MS" w:hAnsi="Trebuchet MS" w:cs="Trebuchet MS"/>
                <w:spacing w:val="-1"/>
                <w:sz w:val="22"/>
                <w:szCs w:val="22"/>
              </w:rPr>
              <w:t>p</w:t>
            </w:r>
            <w:r>
              <w:rPr>
                <w:rFonts w:ascii="Trebuchet MS" w:eastAsia="Trebuchet MS" w:hAnsi="Trebuchet MS" w:cs="Trebuchet MS"/>
                <w:sz w:val="22"/>
                <w:szCs w:val="22"/>
              </w:rPr>
              <w:t>ro</w:t>
            </w:r>
            <w:r>
              <w:rPr>
                <w:rFonts w:ascii="Trebuchet MS" w:eastAsia="Trebuchet MS" w:hAnsi="Trebuchet MS" w:cs="Trebuchet MS"/>
                <w:spacing w:val="-1"/>
                <w:sz w:val="22"/>
                <w:szCs w:val="22"/>
              </w:rPr>
              <w:t>p</w:t>
            </w:r>
            <w:r>
              <w:rPr>
                <w:rFonts w:ascii="Trebuchet MS" w:eastAsia="Trebuchet MS" w:hAnsi="Trebuchet MS" w:cs="Trebuchet MS"/>
                <w:sz w:val="22"/>
                <w:szCs w:val="22"/>
              </w:rPr>
              <w:t>ri</w:t>
            </w:r>
            <w:r>
              <w:rPr>
                <w:rFonts w:ascii="Trebuchet MS" w:eastAsia="Trebuchet MS" w:hAnsi="Trebuchet MS" w:cs="Trebuchet MS"/>
                <w:spacing w:val="-1"/>
                <w:sz w:val="22"/>
                <w:szCs w:val="22"/>
              </w:rPr>
              <w:t>at</w:t>
            </w:r>
            <w:r>
              <w:rPr>
                <w:rFonts w:ascii="Trebuchet MS" w:eastAsia="Trebuchet MS" w:hAnsi="Trebuchet MS" w:cs="Trebuchet MS"/>
                <w:sz w:val="22"/>
                <w:szCs w:val="22"/>
              </w:rPr>
              <w:t>e</w:t>
            </w:r>
            <w:r>
              <w:rPr>
                <w:rFonts w:ascii="Trebuchet MS" w:eastAsia="Trebuchet MS" w:hAnsi="Trebuchet MS" w:cs="Trebuchet MS"/>
                <w:spacing w:val="1"/>
                <w:sz w:val="22"/>
                <w:szCs w:val="22"/>
              </w:rPr>
              <w:t xml:space="preserve"> 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s</w:t>
            </w:r>
            <w:r>
              <w:rPr>
                <w:rFonts w:ascii="Trebuchet MS" w:eastAsia="Trebuchet MS" w:hAnsi="Trebuchet MS" w:cs="Trebuchet MS"/>
                <w:sz w:val="22"/>
                <w:szCs w:val="22"/>
              </w:rPr>
              <w:t>i</w:t>
            </w:r>
            <w:r>
              <w:rPr>
                <w:rFonts w:ascii="Trebuchet MS" w:eastAsia="Trebuchet MS" w:hAnsi="Trebuchet MS" w:cs="Trebuchet MS"/>
                <w:spacing w:val="-1"/>
                <w:sz w:val="22"/>
                <w:szCs w:val="22"/>
              </w:rPr>
              <w:t>d</w:t>
            </w:r>
            <w:r>
              <w:rPr>
                <w:rFonts w:ascii="Trebuchet MS" w:eastAsia="Trebuchet MS" w:hAnsi="Trebuchet MS" w:cs="Trebuchet MS"/>
                <w:sz w:val="22"/>
                <w:szCs w:val="22"/>
              </w:rPr>
              <w:t>era</w:t>
            </w:r>
            <w:r>
              <w:rPr>
                <w:rFonts w:ascii="Trebuchet MS" w:eastAsia="Trebuchet MS" w:hAnsi="Trebuchet MS" w:cs="Trebuchet MS"/>
                <w:spacing w:val="-2"/>
                <w:sz w:val="22"/>
                <w:szCs w:val="22"/>
              </w:rPr>
              <w:t>t</w:t>
            </w:r>
            <w:r>
              <w:rPr>
                <w:rFonts w:ascii="Trebuchet MS" w:eastAsia="Trebuchet MS" w:hAnsi="Trebuchet MS" w:cs="Trebuchet MS"/>
                <w:spacing w:val="2"/>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 f</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u</w:t>
            </w:r>
            <w:r>
              <w:rPr>
                <w:rFonts w:ascii="Trebuchet MS" w:eastAsia="Trebuchet MS" w:hAnsi="Trebuchet MS" w:cs="Trebuchet MS"/>
                <w:sz w:val="22"/>
                <w:szCs w:val="22"/>
              </w:rPr>
              <w:t>b</w:t>
            </w:r>
            <w:r>
              <w:rPr>
                <w:rFonts w:ascii="Trebuchet MS" w:eastAsia="Trebuchet MS" w:hAnsi="Trebuchet MS" w:cs="Trebuchet MS"/>
                <w:spacing w:val="-1"/>
                <w:sz w:val="22"/>
                <w:szCs w:val="22"/>
              </w:rPr>
              <w:t>l</w:t>
            </w:r>
            <w:r>
              <w:rPr>
                <w:rFonts w:ascii="Trebuchet MS" w:eastAsia="Trebuchet MS" w:hAnsi="Trebuchet MS" w:cs="Trebuchet MS"/>
                <w:sz w:val="22"/>
                <w:szCs w:val="22"/>
              </w:rPr>
              <w:t>ic</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h</w:t>
            </w:r>
            <w:r>
              <w:rPr>
                <w:rFonts w:ascii="Trebuchet MS" w:eastAsia="Trebuchet MS" w:hAnsi="Trebuchet MS" w:cs="Trebuchet MS"/>
                <w:spacing w:val="-1"/>
                <w:sz w:val="22"/>
                <w:szCs w:val="22"/>
              </w:rPr>
              <w:t>ea</w:t>
            </w:r>
            <w:r>
              <w:rPr>
                <w:rFonts w:ascii="Trebuchet MS" w:eastAsia="Trebuchet MS" w:hAnsi="Trebuchet MS" w:cs="Trebuchet MS"/>
                <w:sz w:val="22"/>
                <w:szCs w:val="22"/>
              </w:rPr>
              <w:t>l</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2"/>
                <w:sz w:val="22"/>
                <w:szCs w:val="22"/>
              </w:rPr>
              <w:t>s</w:t>
            </w:r>
            <w:r>
              <w:rPr>
                <w:rFonts w:ascii="Trebuchet MS" w:eastAsia="Trebuchet MS" w:hAnsi="Trebuchet MS" w:cs="Trebuchet MS"/>
                <w:spacing w:val="-1"/>
                <w:sz w:val="22"/>
                <w:szCs w:val="22"/>
              </w:rPr>
              <w:t>a</w:t>
            </w:r>
            <w:r>
              <w:rPr>
                <w:rFonts w:ascii="Trebuchet MS" w:eastAsia="Trebuchet MS" w:hAnsi="Trebuchet MS" w:cs="Trebuchet MS"/>
                <w:sz w:val="22"/>
                <w:szCs w:val="22"/>
              </w:rPr>
              <w:t>fe</w:t>
            </w:r>
            <w:r>
              <w:rPr>
                <w:rFonts w:ascii="Trebuchet MS" w:eastAsia="Trebuchet MS" w:hAnsi="Trebuchet MS" w:cs="Trebuchet MS"/>
                <w:spacing w:val="-2"/>
                <w:sz w:val="22"/>
                <w:szCs w:val="22"/>
              </w:rPr>
              <w:t>t</w:t>
            </w:r>
            <w:r>
              <w:rPr>
                <w:rFonts w:ascii="Trebuchet MS" w:eastAsia="Trebuchet MS" w:hAnsi="Trebuchet MS" w:cs="Trebuchet MS"/>
                <w:spacing w:val="-27"/>
                <w:sz w:val="22"/>
                <w:szCs w:val="22"/>
              </w:rPr>
              <w:t>y</w:t>
            </w:r>
            <w:r>
              <w:rPr>
                <w:rFonts w:ascii="Trebuchet MS" w:eastAsia="Trebuchet MS" w:hAnsi="Trebuchet MS" w:cs="Trebuchet MS"/>
                <w:sz w:val="22"/>
                <w:szCs w:val="22"/>
              </w:rPr>
              <w:t>,</w:t>
            </w:r>
            <w:r>
              <w:rPr>
                <w:rFonts w:ascii="Trebuchet MS" w:eastAsia="Trebuchet MS" w:hAnsi="Trebuchet MS" w:cs="Trebuchet MS"/>
                <w:spacing w:val="1"/>
                <w:sz w:val="22"/>
                <w:szCs w:val="22"/>
              </w:rPr>
              <w:t xml:space="preserve"> c</w:t>
            </w:r>
            <w:r>
              <w:rPr>
                <w:rFonts w:ascii="Trebuchet MS" w:eastAsia="Trebuchet MS" w:hAnsi="Trebuchet MS" w:cs="Trebuchet MS"/>
                <w:sz w:val="22"/>
                <w:szCs w:val="22"/>
              </w:rPr>
              <w:t>u</w:t>
            </w:r>
            <w:r>
              <w:rPr>
                <w:rFonts w:ascii="Trebuchet MS" w:eastAsia="Trebuchet MS" w:hAnsi="Trebuchet MS" w:cs="Trebuchet MS"/>
                <w:spacing w:val="-1"/>
                <w:sz w:val="22"/>
                <w:szCs w:val="22"/>
              </w:rPr>
              <w:t>lt</w:t>
            </w:r>
            <w:r>
              <w:rPr>
                <w:rFonts w:ascii="Trebuchet MS" w:eastAsia="Trebuchet MS" w:hAnsi="Trebuchet MS" w:cs="Trebuchet MS"/>
                <w:sz w:val="22"/>
                <w:szCs w:val="22"/>
              </w:rPr>
              <w:t>ur</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i</w:t>
            </w:r>
            <w:r>
              <w:rPr>
                <w:rFonts w:ascii="Trebuchet MS" w:eastAsia="Trebuchet MS" w:hAnsi="Trebuchet MS" w:cs="Trebuchet MS"/>
                <w:spacing w:val="-1"/>
                <w:sz w:val="22"/>
                <w:szCs w:val="22"/>
              </w:rPr>
              <w:t>eta</w:t>
            </w:r>
            <w:r>
              <w:rPr>
                <w:rFonts w:ascii="Trebuchet MS" w:eastAsia="Trebuchet MS" w:hAnsi="Trebuchet MS" w:cs="Trebuchet MS"/>
                <w:sz w:val="22"/>
                <w:szCs w:val="22"/>
              </w:rPr>
              <w:t>l,</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 e</w:t>
            </w:r>
            <w:r>
              <w:rPr>
                <w:rFonts w:ascii="Trebuchet MS" w:eastAsia="Trebuchet MS" w:hAnsi="Trebuchet MS" w:cs="Trebuchet MS"/>
                <w:spacing w:val="-1"/>
                <w:sz w:val="22"/>
                <w:szCs w:val="22"/>
              </w:rPr>
              <w:t>n</w:t>
            </w:r>
            <w:r>
              <w:rPr>
                <w:rFonts w:ascii="Trebuchet MS" w:eastAsia="Trebuchet MS" w:hAnsi="Trebuchet MS" w:cs="Trebuchet MS"/>
                <w:sz w:val="22"/>
                <w:szCs w:val="22"/>
              </w:rPr>
              <w:t>v</w:t>
            </w:r>
            <w:r>
              <w:rPr>
                <w:rFonts w:ascii="Trebuchet MS" w:eastAsia="Trebuchet MS" w:hAnsi="Trebuchet MS" w:cs="Trebuchet MS"/>
                <w:spacing w:val="-1"/>
                <w:sz w:val="22"/>
                <w:szCs w:val="22"/>
              </w:rPr>
              <w:t>i</w:t>
            </w:r>
            <w:r>
              <w:rPr>
                <w:rFonts w:ascii="Trebuchet MS" w:eastAsia="Trebuchet MS" w:hAnsi="Trebuchet MS" w:cs="Trebuchet MS"/>
                <w:sz w:val="22"/>
                <w:szCs w:val="22"/>
              </w:rPr>
              <w:t>ro</w:t>
            </w:r>
            <w:r>
              <w:rPr>
                <w:rFonts w:ascii="Trebuchet MS" w:eastAsia="Trebuchet MS" w:hAnsi="Trebuchet MS" w:cs="Trebuchet MS"/>
                <w:spacing w:val="-1"/>
                <w:sz w:val="22"/>
                <w:szCs w:val="22"/>
              </w:rPr>
              <w:t>nm</w:t>
            </w:r>
            <w:r>
              <w:rPr>
                <w:rFonts w:ascii="Trebuchet MS" w:eastAsia="Trebuchet MS" w:hAnsi="Trebuchet MS" w:cs="Trebuchet MS"/>
                <w:sz w:val="22"/>
                <w:szCs w:val="22"/>
              </w:rPr>
              <w:t>e</w:t>
            </w:r>
            <w:r>
              <w:rPr>
                <w:rFonts w:ascii="Trebuchet MS" w:eastAsia="Trebuchet MS" w:hAnsi="Trebuchet MS" w:cs="Trebuchet MS"/>
                <w:spacing w:val="-1"/>
                <w:sz w:val="22"/>
                <w:szCs w:val="22"/>
              </w:rPr>
              <w:t>nta</w:t>
            </w:r>
            <w:r>
              <w:rPr>
                <w:rFonts w:ascii="Trebuchet MS" w:eastAsia="Trebuchet MS" w:hAnsi="Trebuchet MS" w:cs="Trebuchet MS"/>
                <w:sz w:val="22"/>
                <w:szCs w:val="22"/>
              </w:rPr>
              <w:t xml:space="preserve">l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s</w:t>
            </w:r>
            <w:r>
              <w:rPr>
                <w:rFonts w:ascii="Trebuchet MS" w:eastAsia="Trebuchet MS" w:hAnsi="Trebuchet MS" w:cs="Trebuchet MS"/>
                <w:sz w:val="22"/>
                <w:szCs w:val="22"/>
              </w:rPr>
              <w:t>i</w:t>
            </w:r>
            <w:r>
              <w:rPr>
                <w:rFonts w:ascii="Trebuchet MS" w:eastAsia="Trebuchet MS" w:hAnsi="Trebuchet MS" w:cs="Trebuchet MS"/>
                <w:spacing w:val="-1"/>
                <w:sz w:val="22"/>
                <w:szCs w:val="22"/>
              </w:rPr>
              <w:t>d</w:t>
            </w:r>
            <w:r>
              <w:rPr>
                <w:rFonts w:ascii="Trebuchet MS" w:eastAsia="Trebuchet MS" w:hAnsi="Trebuchet MS" w:cs="Trebuchet MS"/>
                <w:sz w:val="22"/>
                <w:szCs w:val="22"/>
              </w:rPr>
              <w:t>era</w:t>
            </w:r>
            <w:r>
              <w:rPr>
                <w:rFonts w:ascii="Trebuchet MS" w:eastAsia="Trebuchet MS" w:hAnsi="Trebuchet MS" w:cs="Trebuchet MS"/>
                <w:spacing w:val="-2"/>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s</w:t>
            </w:r>
            <w:r>
              <w:rPr>
                <w:rFonts w:ascii="Trebuchet MS" w:eastAsia="Trebuchet MS" w:hAnsi="Trebuchet MS" w:cs="Trebuchet MS"/>
                <w:sz w:val="22"/>
                <w:szCs w:val="22"/>
              </w:rPr>
              <w:t>.</w:t>
            </w:r>
          </w:p>
          <w:p w14:paraId="7607EA31" w14:textId="77777777" w:rsidR="00B87611" w:rsidRDefault="00963546">
            <w:pPr>
              <w:spacing w:line="240" w:lineRule="exact"/>
              <w:ind w:left="102"/>
              <w:rPr>
                <w:rFonts w:ascii="Trebuchet MS" w:eastAsia="Trebuchet MS" w:hAnsi="Trebuchet MS" w:cs="Trebuchet MS"/>
                <w:sz w:val="22"/>
                <w:szCs w:val="22"/>
              </w:rPr>
            </w:pPr>
            <w:r>
              <w:rPr>
                <w:rFonts w:ascii="Trebuchet MS" w:eastAsia="Trebuchet MS" w:hAnsi="Trebuchet MS" w:cs="Trebuchet MS"/>
                <w:b/>
                <w:sz w:val="22"/>
                <w:szCs w:val="22"/>
              </w:rPr>
              <w:t>PO4.</w:t>
            </w:r>
            <w:r>
              <w:rPr>
                <w:rFonts w:ascii="Trebuchet MS" w:eastAsia="Trebuchet MS" w:hAnsi="Trebuchet MS" w:cs="Trebuchet MS"/>
                <w:b/>
                <w:spacing w:val="62"/>
                <w:sz w:val="22"/>
                <w:szCs w:val="22"/>
              </w:rPr>
              <w:t xml:space="preserve"> </w:t>
            </w:r>
            <w:r>
              <w:rPr>
                <w:rFonts w:ascii="Trebuchet MS" w:eastAsia="Trebuchet MS" w:hAnsi="Trebuchet MS" w:cs="Trebuchet MS"/>
                <w:spacing w:val="-27"/>
                <w:sz w:val="22"/>
                <w:szCs w:val="22"/>
              </w:rPr>
              <w:t>T</w:t>
            </w:r>
            <w:r>
              <w:rPr>
                <w:rFonts w:ascii="Trebuchet MS" w:eastAsia="Trebuchet MS" w:hAnsi="Trebuchet MS" w:cs="Trebuchet MS"/>
                <w:sz w:val="22"/>
                <w:szCs w:val="22"/>
              </w:rPr>
              <w:t>o fi</w:t>
            </w:r>
            <w:r>
              <w:rPr>
                <w:rFonts w:ascii="Trebuchet MS" w:eastAsia="Trebuchet MS" w:hAnsi="Trebuchet MS" w:cs="Trebuchet MS"/>
                <w:spacing w:val="-1"/>
                <w:sz w:val="22"/>
                <w:szCs w:val="22"/>
              </w:rPr>
              <w:t>n</w:t>
            </w:r>
            <w:r>
              <w:rPr>
                <w:rFonts w:ascii="Trebuchet MS" w:eastAsia="Trebuchet MS" w:hAnsi="Trebuchet MS" w:cs="Trebuchet MS"/>
                <w:sz w:val="22"/>
                <w:szCs w:val="22"/>
              </w:rPr>
              <w:t>d s</w:t>
            </w:r>
            <w:r>
              <w:rPr>
                <w:rFonts w:ascii="Trebuchet MS" w:eastAsia="Trebuchet MS" w:hAnsi="Trebuchet MS" w:cs="Trebuchet MS"/>
                <w:spacing w:val="-1"/>
                <w:sz w:val="22"/>
                <w:szCs w:val="22"/>
              </w:rPr>
              <w:t>o</w:t>
            </w:r>
            <w:r>
              <w:rPr>
                <w:rFonts w:ascii="Trebuchet MS" w:eastAsia="Trebuchet MS" w:hAnsi="Trebuchet MS" w:cs="Trebuchet MS"/>
                <w:sz w:val="22"/>
                <w:szCs w:val="22"/>
              </w:rPr>
              <w:t>l</w:t>
            </w:r>
            <w:r>
              <w:rPr>
                <w:rFonts w:ascii="Trebuchet MS" w:eastAsia="Trebuchet MS" w:hAnsi="Trebuchet MS" w:cs="Trebuchet MS"/>
                <w:spacing w:val="-1"/>
                <w:sz w:val="22"/>
                <w:szCs w:val="22"/>
              </w:rPr>
              <w:t>ut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ns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ex pr</w:t>
            </w:r>
            <w:r>
              <w:rPr>
                <w:rFonts w:ascii="Trebuchet MS" w:eastAsia="Trebuchet MS" w:hAnsi="Trebuchet MS" w:cs="Trebuchet MS"/>
                <w:spacing w:val="-1"/>
                <w:sz w:val="22"/>
                <w:szCs w:val="22"/>
              </w:rPr>
              <w:t>o</w:t>
            </w:r>
            <w:r>
              <w:rPr>
                <w:rFonts w:ascii="Trebuchet MS" w:eastAsia="Trebuchet MS" w:hAnsi="Trebuchet MS" w:cs="Trebuchet MS"/>
                <w:sz w:val="22"/>
                <w:szCs w:val="22"/>
              </w:rPr>
              <w:t>b</w:t>
            </w:r>
            <w:r>
              <w:rPr>
                <w:rFonts w:ascii="Trebuchet MS" w:eastAsia="Trebuchet MS" w:hAnsi="Trebuchet MS" w:cs="Trebuchet MS"/>
                <w:spacing w:val="-1"/>
                <w:sz w:val="22"/>
                <w:szCs w:val="22"/>
              </w:rPr>
              <w:t>l</w:t>
            </w:r>
            <w:r>
              <w:rPr>
                <w:rFonts w:ascii="Trebuchet MS" w:eastAsia="Trebuchet MS" w:hAnsi="Trebuchet MS" w:cs="Trebuchet MS"/>
                <w:sz w:val="22"/>
                <w:szCs w:val="22"/>
              </w:rPr>
              <w:t>e</w:t>
            </w:r>
            <w:r>
              <w:rPr>
                <w:rFonts w:ascii="Trebuchet MS" w:eastAsia="Trebuchet MS" w:hAnsi="Trebuchet MS" w:cs="Trebuchet MS"/>
                <w:spacing w:val="-1"/>
                <w:sz w:val="22"/>
                <w:szCs w:val="22"/>
              </w:rPr>
              <w:t>m</w:t>
            </w:r>
            <w:r>
              <w:rPr>
                <w:rFonts w:ascii="Trebuchet MS" w:eastAsia="Trebuchet MS" w:hAnsi="Trebuchet MS" w:cs="Trebuchet MS"/>
                <w:sz w:val="22"/>
                <w:szCs w:val="22"/>
              </w:rPr>
              <w:t>s by</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co</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uct</w:t>
            </w:r>
            <w:r>
              <w:rPr>
                <w:rFonts w:ascii="Trebuchet MS" w:eastAsia="Trebuchet MS" w:hAnsi="Trebuchet MS" w:cs="Trebuchet MS"/>
                <w:spacing w:val="-1"/>
                <w:sz w:val="22"/>
                <w:szCs w:val="22"/>
              </w:rPr>
              <w:t>i</w:t>
            </w:r>
            <w:r>
              <w:rPr>
                <w:rFonts w:ascii="Trebuchet MS" w:eastAsia="Trebuchet MS" w:hAnsi="Trebuchet MS" w:cs="Trebuchet MS"/>
                <w:sz w:val="22"/>
                <w:szCs w:val="22"/>
              </w:rPr>
              <w:t>ng i</w:t>
            </w:r>
            <w:r>
              <w:rPr>
                <w:rFonts w:ascii="Trebuchet MS" w:eastAsia="Trebuchet MS" w:hAnsi="Trebuchet MS" w:cs="Trebuchet MS"/>
                <w:spacing w:val="-1"/>
                <w:sz w:val="22"/>
                <w:szCs w:val="22"/>
              </w:rPr>
              <w:t>n</w:t>
            </w:r>
            <w:r>
              <w:rPr>
                <w:rFonts w:ascii="Trebuchet MS" w:eastAsia="Trebuchet MS" w:hAnsi="Trebuchet MS" w:cs="Trebuchet MS"/>
                <w:sz w:val="22"/>
                <w:szCs w:val="22"/>
              </w:rPr>
              <w:t>ve</w:t>
            </w:r>
            <w:r>
              <w:rPr>
                <w:rFonts w:ascii="Trebuchet MS" w:eastAsia="Trebuchet MS" w:hAnsi="Trebuchet MS" w:cs="Trebuchet MS"/>
                <w:spacing w:val="-1"/>
                <w:sz w:val="22"/>
                <w:szCs w:val="22"/>
              </w:rPr>
              <w:t>st</w:t>
            </w:r>
            <w:r>
              <w:rPr>
                <w:rFonts w:ascii="Trebuchet MS" w:eastAsia="Trebuchet MS" w:hAnsi="Trebuchet MS" w:cs="Trebuchet MS"/>
                <w:sz w:val="22"/>
                <w:szCs w:val="22"/>
              </w:rPr>
              <w:t>i</w:t>
            </w:r>
            <w:r>
              <w:rPr>
                <w:rFonts w:ascii="Trebuchet MS" w:eastAsia="Trebuchet MS" w:hAnsi="Trebuchet MS" w:cs="Trebuchet MS"/>
                <w:spacing w:val="-1"/>
                <w:sz w:val="22"/>
                <w:szCs w:val="22"/>
              </w:rPr>
              <w:t>gat</w:t>
            </w:r>
            <w:r>
              <w:rPr>
                <w:rFonts w:ascii="Trebuchet MS" w:eastAsia="Trebuchet MS" w:hAnsi="Trebuchet MS" w:cs="Trebuchet MS"/>
                <w:spacing w:val="2"/>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ns </w:t>
            </w:r>
            <w:r>
              <w:rPr>
                <w:rFonts w:ascii="Trebuchet MS" w:eastAsia="Trebuchet MS" w:hAnsi="Trebuchet MS" w:cs="Trebuchet MS"/>
                <w:spacing w:val="-1"/>
                <w:sz w:val="22"/>
                <w:szCs w:val="22"/>
              </w:rPr>
              <w:t>a</w:t>
            </w:r>
            <w:r>
              <w:rPr>
                <w:rFonts w:ascii="Trebuchet MS" w:eastAsia="Trebuchet MS" w:hAnsi="Trebuchet MS" w:cs="Trebuchet MS"/>
                <w:sz w:val="22"/>
                <w:szCs w:val="22"/>
              </w:rPr>
              <w:t>p</w:t>
            </w:r>
            <w:r>
              <w:rPr>
                <w:rFonts w:ascii="Trebuchet MS" w:eastAsia="Trebuchet MS" w:hAnsi="Trebuchet MS" w:cs="Trebuchet MS"/>
                <w:spacing w:val="-1"/>
                <w:sz w:val="22"/>
                <w:szCs w:val="22"/>
              </w:rPr>
              <w:t>p</w:t>
            </w:r>
            <w:r>
              <w:rPr>
                <w:rFonts w:ascii="Trebuchet MS" w:eastAsia="Trebuchet MS" w:hAnsi="Trebuchet MS" w:cs="Trebuchet MS"/>
                <w:sz w:val="22"/>
                <w:szCs w:val="22"/>
              </w:rPr>
              <w:t>l</w:t>
            </w:r>
            <w:r>
              <w:rPr>
                <w:rFonts w:ascii="Trebuchet MS" w:eastAsia="Trebuchet MS" w:hAnsi="Trebuchet MS" w:cs="Trebuchet MS"/>
                <w:spacing w:val="-1"/>
                <w:sz w:val="22"/>
                <w:szCs w:val="22"/>
              </w:rPr>
              <w:t>y</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 s</w:t>
            </w:r>
            <w:r>
              <w:rPr>
                <w:rFonts w:ascii="Trebuchet MS" w:eastAsia="Trebuchet MS" w:hAnsi="Trebuchet MS" w:cs="Trebuchet MS"/>
                <w:spacing w:val="-1"/>
                <w:sz w:val="22"/>
                <w:szCs w:val="22"/>
              </w:rPr>
              <w:t>u</w:t>
            </w:r>
            <w:r>
              <w:rPr>
                <w:rFonts w:ascii="Trebuchet MS" w:eastAsia="Trebuchet MS" w:hAnsi="Trebuchet MS" w:cs="Trebuchet MS"/>
                <w:sz w:val="22"/>
                <w:szCs w:val="22"/>
              </w:rPr>
              <w:t>i</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b</w:t>
            </w:r>
            <w:r>
              <w:rPr>
                <w:rFonts w:ascii="Trebuchet MS" w:eastAsia="Trebuchet MS" w:hAnsi="Trebuchet MS" w:cs="Trebuchet MS"/>
                <w:spacing w:val="-1"/>
                <w:sz w:val="22"/>
                <w:szCs w:val="22"/>
              </w:rPr>
              <w:t>l</w:t>
            </w:r>
            <w:r>
              <w:rPr>
                <w:rFonts w:ascii="Trebuchet MS" w:eastAsia="Trebuchet MS" w:hAnsi="Trebuchet MS" w:cs="Trebuchet MS"/>
                <w:sz w:val="22"/>
                <w:szCs w:val="22"/>
              </w:rPr>
              <w:t>e t</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c</w:t>
            </w:r>
            <w:r>
              <w:rPr>
                <w:rFonts w:ascii="Trebuchet MS" w:eastAsia="Trebuchet MS" w:hAnsi="Trebuchet MS" w:cs="Trebuchet MS"/>
                <w:sz w:val="22"/>
                <w:szCs w:val="22"/>
              </w:rPr>
              <w:t>h</w:t>
            </w:r>
            <w:r>
              <w:rPr>
                <w:rFonts w:ascii="Trebuchet MS" w:eastAsia="Trebuchet MS" w:hAnsi="Trebuchet MS" w:cs="Trebuchet MS"/>
                <w:spacing w:val="-1"/>
                <w:sz w:val="22"/>
                <w:szCs w:val="22"/>
              </w:rPr>
              <w:t>n</w:t>
            </w:r>
            <w:r>
              <w:rPr>
                <w:rFonts w:ascii="Trebuchet MS" w:eastAsia="Trebuchet MS" w:hAnsi="Trebuchet MS" w:cs="Trebuchet MS"/>
                <w:spacing w:val="2"/>
                <w:sz w:val="22"/>
                <w:szCs w:val="22"/>
              </w:rPr>
              <w:t>i</w:t>
            </w:r>
            <w:r>
              <w:rPr>
                <w:rFonts w:ascii="Trebuchet MS" w:eastAsia="Trebuchet MS" w:hAnsi="Trebuchet MS" w:cs="Trebuchet MS"/>
                <w:sz w:val="22"/>
                <w:szCs w:val="22"/>
              </w:rPr>
              <w:t>q</w:t>
            </w:r>
            <w:r>
              <w:rPr>
                <w:rFonts w:ascii="Trebuchet MS" w:eastAsia="Trebuchet MS" w:hAnsi="Trebuchet MS" w:cs="Trebuchet MS"/>
                <w:spacing w:val="-1"/>
                <w:sz w:val="22"/>
                <w:szCs w:val="22"/>
              </w:rPr>
              <w:t>u</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w:t>
            </w:r>
          </w:p>
          <w:p w14:paraId="28B03DAF" w14:textId="77777777" w:rsidR="00B87611" w:rsidRDefault="00B87611">
            <w:pPr>
              <w:spacing w:before="9" w:line="120" w:lineRule="exact"/>
              <w:rPr>
                <w:sz w:val="12"/>
                <w:szCs w:val="12"/>
              </w:rPr>
            </w:pPr>
          </w:p>
          <w:p w14:paraId="0C3B1B00" w14:textId="77777777" w:rsidR="00B87611" w:rsidRDefault="00963546">
            <w:pPr>
              <w:ind w:left="102"/>
              <w:rPr>
                <w:rFonts w:ascii="Trebuchet MS" w:eastAsia="Trebuchet MS" w:hAnsi="Trebuchet MS" w:cs="Trebuchet MS"/>
                <w:sz w:val="22"/>
                <w:szCs w:val="22"/>
              </w:rPr>
            </w:pPr>
            <w:r>
              <w:rPr>
                <w:rFonts w:ascii="Trebuchet MS" w:eastAsia="Trebuchet MS" w:hAnsi="Trebuchet MS" w:cs="Trebuchet MS"/>
                <w:b/>
                <w:sz w:val="22"/>
                <w:szCs w:val="22"/>
              </w:rPr>
              <w:t>PO5.</w:t>
            </w:r>
            <w:r>
              <w:rPr>
                <w:rFonts w:ascii="Trebuchet MS" w:eastAsia="Trebuchet MS" w:hAnsi="Trebuchet MS" w:cs="Trebuchet MS"/>
                <w:b/>
                <w:spacing w:val="62"/>
                <w:sz w:val="22"/>
                <w:szCs w:val="22"/>
              </w:rPr>
              <w:t xml:space="preserve"> </w:t>
            </w:r>
            <w:r>
              <w:rPr>
                <w:rFonts w:ascii="Trebuchet MS" w:eastAsia="Trebuchet MS" w:hAnsi="Trebuchet MS" w:cs="Trebuchet MS"/>
                <w:spacing w:val="-27"/>
                <w:sz w:val="22"/>
                <w:szCs w:val="22"/>
              </w:rPr>
              <w:t>T</w:t>
            </w:r>
            <w:r>
              <w:rPr>
                <w:rFonts w:ascii="Trebuchet MS" w:eastAsia="Trebuchet MS" w:hAnsi="Trebuchet MS" w:cs="Trebuchet MS"/>
                <w:sz w:val="22"/>
                <w:szCs w:val="22"/>
              </w:rPr>
              <w:t xml:space="preserve">o </w:t>
            </w:r>
            <w:r>
              <w:rPr>
                <w:rFonts w:ascii="Trebuchet MS" w:eastAsia="Trebuchet MS" w:hAnsi="Trebuchet MS" w:cs="Trebuchet MS"/>
                <w:spacing w:val="-1"/>
                <w:sz w:val="22"/>
                <w:szCs w:val="22"/>
              </w:rPr>
              <w:t>a</w:t>
            </w:r>
            <w:r>
              <w:rPr>
                <w:rFonts w:ascii="Trebuchet MS" w:eastAsia="Trebuchet MS" w:hAnsi="Trebuchet MS" w:cs="Trebuchet MS"/>
                <w:sz w:val="22"/>
                <w:szCs w:val="22"/>
              </w:rPr>
              <w:t>d</w:t>
            </w:r>
            <w:r>
              <w:rPr>
                <w:rFonts w:ascii="Trebuchet MS" w:eastAsia="Trebuchet MS" w:hAnsi="Trebuchet MS" w:cs="Trebuchet MS"/>
                <w:spacing w:val="-1"/>
                <w:sz w:val="22"/>
                <w:szCs w:val="22"/>
              </w:rPr>
              <w:t>a</w:t>
            </w:r>
            <w:r>
              <w:rPr>
                <w:rFonts w:ascii="Trebuchet MS" w:eastAsia="Trebuchet MS" w:hAnsi="Trebuchet MS" w:cs="Trebuchet MS"/>
                <w:sz w:val="22"/>
                <w:szCs w:val="22"/>
              </w:rPr>
              <w:t>pt</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he u</w:t>
            </w:r>
            <w:r>
              <w:rPr>
                <w:rFonts w:ascii="Trebuchet MS" w:eastAsia="Trebuchet MS" w:hAnsi="Trebuchet MS" w:cs="Trebuchet MS"/>
                <w:spacing w:val="-1"/>
                <w:sz w:val="22"/>
                <w:szCs w:val="22"/>
              </w:rPr>
              <w:t>sa</w:t>
            </w:r>
            <w:r>
              <w:rPr>
                <w:rFonts w:ascii="Trebuchet MS" w:eastAsia="Trebuchet MS" w:hAnsi="Trebuchet MS" w:cs="Trebuchet MS"/>
                <w:sz w:val="22"/>
                <w:szCs w:val="22"/>
              </w:rPr>
              <w:t xml:space="preserve">ge </w:t>
            </w:r>
            <w:r>
              <w:rPr>
                <w:rFonts w:ascii="Trebuchet MS" w:eastAsia="Trebuchet MS" w:hAnsi="Trebuchet MS" w:cs="Trebuchet MS"/>
                <w:spacing w:val="-1"/>
                <w:sz w:val="22"/>
                <w:szCs w:val="22"/>
              </w:rPr>
              <w:t>o</w:t>
            </w:r>
            <w:r>
              <w:rPr>
                <w:rFonts w:ascii="Trebuchet MS" w:eastAsia="Trebuchet MS" w:hAnsi="Trebuchet MS" w:cs="Trebuchet MS"/>
                <w:sz w:val="22"/>
                <w:szCs w:val="22"/>
              </w:rPr>
              <w:t>f m</w:t>
            </w:r>
            <w:r>
              <w:rPr>
                <w:rFonts w:ascii="Trebuchet MS" w:eastAsia="Trebuchet MS" w:hAnsi="Trebuchet MS" w:cs="Trebuchet MS"/>
                <w:spacing w:val="-1"/>
                <w:sz w:val="22"/>
                <w:szCs w:val="22"/>
              </w:rPr>
              <w:t>o</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rn</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too</w:t>
            </w:r>
            <w:r>
              <w:rPr>
                <w:rFonts w:ascii="Trebuchet MS" w:eastAsia="Trebuchet MS" w:hAnsi="Trebuchet MS" w:cs="Trebuchet MS"/>
                <w:sz w:val="22"/>
                <w:szCs w:val="22"/>
              </w:rPr>
              <w:t xml:space="preserve">ls </w:t>
            </w:r>
            <w:r>
              <w:rPr>
                <w:rFonts w:ascii="Trebuchet MS" w:eastAsia="Trebuchet MS" w:hAnsi="Trebuchet MS" w:cs="Trebuchet MS"/>
                <w:spacing w:val="-1"/>
                <w:sz w:val="22"/>
                <w:szCs w:val="22"/>
              </w:rPr>
              <w:t>a</w:t>
            </w:r>
            <w:r>
              <w:rPr>
                <w:rFonts w:ascii="Trebuchet MS" w:eastAsia="Trebuchet MS" w:hAnsi="Trebuchet MS" w:cs="Trebuchet MS"/>
                <w:sz w:val="22"/>
                <w:szCs w:val="22"/>
              </w:rPr>
              <w:t>nd r</w:t>
            </w:r>
            <w:r>
              <w:rPr>
                <w:rFonts w:ascii="Trebuchet MS" w:eastAsia="Trebuchet MS" w:hAnsi="Trebuchet MS" w:cs="Trebuchet MS"/>
                <w:spacing w:val="-2"/>
                <w:sz w:val="22"/>
                <w:szCs w:val="22"/>
              </w:rPr>
              <w:t>e</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 s</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1"/>
                <w:sz w:val="22"/>
                <w:szCs w:val="22"/>
              </w:rPr>
              <w:t>twa</w:t>
            </w:r>
            <w:r>
              <w:rPr>
                <w:rFonts w:ascii="Trebuchet MS" w:eastAsia="Trebuchet MS" w:hAnsi="Trebuchet MS" w:cs="Trebuchet MS"/>
                <w:sz w:val="22"/>
                <w:szCs w:val="22"/>
              </w:rPr>
              <w:t>re.</w:t>
            </w:r>
          </w:p>
          <w:p w14:paraId="528779DC" w14:textId="77777777" w:rsidR="00B87611" w:rsidRDefault="00B87611">
            <w:pPr>
              <w:spacing w:before="9" w:line="120" w:lineRule="exact"/>
              <w:rPr>
                <w:sz w:val="12"/>
                <w:szCs w:val="12"/>
              </w:rPr>
            </w:pPr>
          </w:p>
          <w:p w14:paraId="325AC2DE" w14:textId="77777777" w:rsidR="00B87611" w:rsidRDefault="00963546">
            <w:pPr>
              <w:ind w:left="102"/>
              <w:rPr>
                <w:rFonts w:ascii="Trebuchet MS" w:eastAsia="Trebuchet MS" w:hAnsi="Trebuchet MS" w:cs="Trebuchet MS"/>
                <w:sz w:val="22"/>
                <w:szCs w:val="22"/>
              </w:rPr>
            </w:pPr>
            <w:r>
              <w:rPr>
                <w:rFonts w:ascii="Trebuchet MS" w:eastAsia="Trebuchet MS" w:hAnsi="Trebuchet MS" w:cs="Trebuchet MS"/>
                <w:b/>
                <w:sz w:val="22"/>
                <w:szCs w:val="22"/>
              </w:rPr>
              <w:t>PO6.</w:t>
            </w:r>
            <w:r>
              <w:rPr>
                <w:rFonts w:ascii="Trebuchet MS" w:eastAsia="Trebuchet MS" w:hAnsi="Trebuchet MS" w:cs="Trebuchet MS"/>
                <w:b/>
                <w:spacing w:val="62"/>
                <w:sz w:val="22"/>
                <w:szCs w:val="22"/>
              </w:rPr>
              <w:t xml:space="preserve"> </w:t>
            </w:r>
            <w:r>
              <w:rPr>
                <w:rFonts w:ascii="Trebuchet MS" w:eastAsia="Trebuchet MS" w:hAnsi="Trebuchet MS" w:cs="Trebuchet MS"/>
                <w:spacing w:val="-27"/>
                <w:sz w:val="22"/>
                <w:szCs w:val="22"/>
              </w:rPr>
              <w:t>T</w:t>
            </w:r>
            <w:r>
              <w:rPr>
                <w:rFonts w:ascii="Trebuchet MS" w:eastAsia="Trebuchet MS" w:hAnsi="Trebuchet MS" w:cs="Trebuchet MS"/>
                <w:sz w:val="22"/>
                <w:szCs w:val="22"/>
              </w:rPr>
              <w:t>o</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2"/>
                <w:sz w:val="22"/>
                <w:szCs w:val="22"/>
              </w:rPr>
              <w:t>t</w:t>
            </w:r>
            <w:r>
              <w:rPr>
                <w:rFonts w:ascii="Trebuchet MS" w:eastAsia="Trebuchet MS" w:hAnsi="Trebuchet MS" w:cs="Trebuchet MS"/>
                <w:sz w:val="22"/>
                <w:szCs w:val="22"/>
              </w:rPr>
              <w:t>rib</w:t>
            </w:r>
            <w:r>
              <w:rPr>
                <w:rFonts w:ascii="Trebuchet MS" w:eastAsia="Trebuchet MS" w:hAnsi="Trebuchet MS" w:cs="Trebuchet MS"/>
                <w:spacing w:val="-1"/>
                <w:sz w:val="22"/>
                <w:szCs w:val="22"/>
              </w:rPr>
              <w:t>ut</w:t>
            </w:r>
            <w:r>
              <w:rPr>
                <w:rFonts w:ascii="Trebuchet MS" w:eastAsia="Trebuchet MS" w:hAnsi="Trebuchet MS" w:cs="Trebuchet MS"/>
                <w:sz w:val="22"/>
                <w:szCs w:val="22"/>
              </w:rPr>
              <w:t>e t</w:t>
            </w:r>
            <w:r>
              <w:rPr>
                <w:rFonts w:ascii="Trebuchet MS" w:eastAsia="Trebuchet MS" w:hAnsi="Trebuchet MS" w:cs="Trebuchet MS"/>
                <w:spacing w:val="-2"/>
                <w:sz w:val="22"/>
                <w:szCs w:val="22"/>
              </w:rPr>
              <w:t>o</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a</w:t>
            </w:r>
            <w:r>
              <w:rPr>
                <w:rFonts w:ascii="Trebuchet MS" w:eastAsia="Trebuchet MS" w:hAnsi="Trebuchet MS" w:cs="Trebuchet MS"/>
                <w:sz w:val="22"/>
                <w:szCs w:val="22"/>
              </w:rPr>
              <w:t>rds</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s</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i</w:t>
            </w:r>
            <w:r>
              <w:rPr>
                <w:rFonts w:ascii="Trebuchet MS" w:eastAsia="Trebuchet MS" w:hAnsi="Trebuchet MS" w:cs="Trebuchet MS"/>
                <w:spacing w:val="-1"/>
                <w:sz w:val="22"/>
                <w:szCs w:val="22"/>
              </w:rPr>
              <w:t>et</w:t>
            </w:r>
            <w:r>
              <w:rPr>
                <w:rFonts w:ascii="Trebuchet MS" w:eastAsia="Trebuchet MS" w:hAnsi="Trebuchet MS" w:cs="Trebuchet MS"/>
                <w:sz w:val="22"/>
                <w:szCs w:val="22"/>
              </w:rPr>
              <w:t>y by</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rs</w:t>
            </w:r>
            <w:r>
              <w:rPr>
                <w:rFonts w:ascii="Trebuchet MS" w:eastAsia="Trebuchet MS" w:hAnsi="Trebuchet MS" w:cs="Trebuchet MS"/>
                <w:spacing w:val="-1"/>
                <w:sz w:val="22"/>
                <w:szCs w:val="22"/>
              </w:rPr>
              <w:t>ta</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g </w:t>
            </w:r>
            <w:r>
              <w:rPr>
                <w:rFonts w:ascii="Trebuchet MS" w:eastAsia="Trebuchet MS" w:hAnsi="Trebuchet MS" w:cs="Trebuchet MS"/>
                <w:spacing w:val="-1"/>
                <w:sz w:val="22"/>
                <w:szCs w:val="22"/>
              </w:rPr>
              <w:t>t</w:t>
            </w:r>
            <w:r>
              <w:rPr>
                <w:rFonts w:ascii="Trebuchet MS" w:eastAsia="Trebuchet MS" w:hAnsi="Trebuchet MS" w:cs="Trebuchet MS"/>
                <w:sz w:val="22"/>
                <w:szCs w:val="22"/>
              </w:rPr>
              <w:t>he i</w:t>
            </w:r>
            <w:r>
              <w:rPr>
                <w:rFonts w:ascii="Trebuchet MS" w:eastAsia="Trebuchet MS" w:hAnsi="Trebuchet MS" w:cs="Trebuchet MS"/>
                <w:spacing w:val="-1"/>
                <w:sz w:val="22"/>
                <w:szCs w:val="22"/>
              </w:rPr>
              <w:t>m</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o</w:t>
            </w:r>
            <w:r>
              <w:rPr>
                <w:rFonts w:ascii="Trebuchet MS" w:eastAsia="Trebuchet MS" w:hAnsi="Trebuchet MS" w:cs="Trebuchet MS"/>
                <w:sz w:val="22"/>
                <w:szCs w:val="22"/>
              </w:rPr>
              <w:t>f E</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1"/>
                <w:sz w:val="22"/>
                <w:szCs w:val="22"/>
              </w:rPr>
              <w:t>i</w:t>
            </w:r>
            <w:r>
              <w:rPr>
                <w:rFonts w:ascii="Trebuchet MS" w:eastAsia="Trebuchet MS" w:hAnsi="Trebuchet MS" w:cs="Trebuchet MS"/>
                <w:sz w:val="22"/>
                <w:szCs w:val="22"/>
              </w:rPr>
              <w:t>n</w:t>
            </w:r>
            <w:r>
              <w:rPr>
                <w:rFonts w:ascii="Trebuchet MS" w:eastAsia="Trebuchet MS" w:hAnsi="Trebuchet MS" w:cs="Trebuchet MS"/>
                <w:spacing w:val="-1"/>
                <w:sz w:val="22"/>
                <w:szCs w:val="22"/>
              </w:rPr>
              <w:t>e</w:t>
            </w:r>
            <w:r>
              <w:rPr>
                <w:rFonts w:ascii="Trebuchet MS" w:eastAsia="Trebuchet MS" w:hAnsi="Trebuchet MS" w:cs="Trebuchet MS"/>
                <w:sz w:val="22"/>
                <w:szCs w:val="22"/>
              </w:rPr>
              <w:t>eri</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g </w:t>
            </w:r>
            <w:r>
              <w:rPr>
                <w:rFonts w:ascii="Trebuchet MS" w:eastAsia="Trebuchet MS" w:hAnsi="Trebuchet MS" w:cs="Trebuchet MS"/>
                <w:spacing w:val="-1"/>
                <w:sz w:val="22"/>
                <w:szCs w:val="22"/>
              </w:rPr>
              <w:t>o</w:t>
            </w:r>
            <w:r>
              <w:rPr>
                <w:rFonts w:ascii="Trebuchet MS" w:eastAsia="Trebuchet MS" w:hAnsi="Trebuchet MS" w:cs="Trebuchet MS"/>
                <w:sz w:val="22"/>
                <w:szCs w:val="22"/>
              </w:rPr>
              <w:t>n gl</w:t>
            </w:r>
            <w:r>
              <w:rPr>
                <w:rFonts w:ascii="Trebuchet MS" w:eastAsia="Trebuchet MS" w:hAnsi="Trebuchet MS" w:cs="Trebuchet MS"/>
                <w:spacing w:val="-1"/>
                <w:sz w:val="22"/>
                <w:szCs w:val="22"/>
              </w:rPr>
              <w:t>o</w:t>
            </w:r>
            <w:r>
              <w:rPr>
                <w:rFonts w:ascii="Trebuchet MS" w:eastAsia="Trebuchet MS" w:hAnsi="Trebuchet MS" w:cs="Trebuchet MS"/>
                <w:sz w:val="22"/>
                <w:szCs w:val="22"/>
              </w:rPr>
              <w:t>b</w:t>
            </w:r>
            <w:r>
              <w:rPr>
                <w:rFonts w:ascii="Trebuchet MS" w:eastAsia="Trebuchet MS" w:hAnsi="Trebuchet MS" w:cs="Trebuchet MS"/>
                <w:spacing w:val="-1"/>
                <w:sz w:val="22"/>
                <w:szCs w:val="22"/>
              </w:rPr>
              <w:t>a</w:t>
            </w:r>
            <w:r>
              <w:rPr>
                <w:rFonts w:ascii="Trebuchet MS" w:eastAsia="Trebuchet MS" w:hAnsi="Trebuchet MS" w:cs="Trebuchet MS"/>
                <w:sz w:val="22"/>
                <w:szCs w:val="22"/>
              </w:rPr>
              <w:t>l a</w:t>
            </w:r>
            <w:r>
              <w:rPr>
                <w:rFonts w:ascii="Trebuchet MS" w:eastAsia="Trebuchet MS" w:hAnsi="Trebuchet MS" w:cs="Trebuchet MS"/>
                <w:spacing w:val="-1"/>
                <w:sz w:val="22"/>
                <w:szCs w:val="22"/>
              </w:rPr>
              <w:t>s</w:t>
            </w:r>
            <w:r>
              <w:rPr>
                <w:rFonts w:ascii="Trebuchet MS" w:eastAsia="Trebuchet MS" w:hAnsi="Trebuchet MS" w:cs="Trebuchet MS"/>
                <w:sz w:val="22"/>
                <w:szCs w:val="22"/>
              </w:rPr>
              <w:t>p</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p>
          <w:p w14:paraId="5EF27F3C" w14:textId="77777777" w:rsidR="00B87611" w:rsidRDefault="00B87611">
            <w:pPr>
              <w:spacing w:before="6" w:line="120" w:lineRule="exact"/>
              <w:rPr>
                <w:sz w:val="12"/>
                <w:szCs w:val="12"/>
              </w:rPr>
            </w:pPr>
          </w:p>
          <w:p w14:paraId="180810AB" w14:textId="77777777" w:rsidR="00B87611" w:rsidRDefault="00963546">
            <w:pPr>
              <w:ind w:left="102"/>
              <w:rPr>
                <w:rFonts w:ascii="Trebuchet MS" w:eastAsia="Trebuchet MS" w:hAnsi="Trebuchet MS" w:cs="Trebuchet MS"/>
                <w:sz w:val="22"/>
                <w:szCs w:val="22"/>
              </w:rPr>
            </w:pPr>
            <w:r>
              <w:rPr>
                <w:rFonts w:ascii="Trebuchet MS" w:eastAsia="Trebuchet MS" w:hAnsi="Trebuchet MS" w:cs="Trebuchet MS"/>
                <w:b/>
                <w:sz w:val="22"/>
                <w:szCs w:val="22"/>
              </w:rPr>
              <w:t>PO7.</w:t>
            </w:r>
            <w:r>
              <w:rPr>
                <w:rFonts w:ascii="Trebuchet MS" w:eastAsia="Trebuchet MS" w:hAnsi="Trebuchet MS" w:cs="Trebuchet MS"/>
                <w:b/>
                <w:spacing w:val="62"/>
                <w:sz w:val="22"/>
                <w:szCs w:val="22"/>
              </w:rPr>
              <w:t xml:space="preserve"> </w:t>
            </w:r>
            <w:r>
              <w:rPr>
                <w:rFonts w:ascii="Trebuchet MS" w:eastAsia="Trebuchet MS" w:hAnsi="Trebuchet MS" w:cs="Trebuchet MS"/>
                <w:spacing w:val="-27"/>
                <w:sz w:val="22"/>
                <w:szCs w:val="22"/>
              </w:rPr>
              <w:t>T</w:t>
            </w:r>
            <w:r>
              <w:rPr>
                <w:rFonts w:ascii="Trebuchet MS" w:eastAsia="Trebuchet MS" w:hAnsi="Trebuchet MS" w:cs="Trebuchet MS"/>
                <w:sz w:val="22"/>
                <w:szCs w:val="22"/>
              </w:rPr>
              <w:t>o u</w:t>
            </w:r>
            <w:r>
              <w:rPr>
                <w:rFonts w:ascii="Trebuchet MS" w:eastAsia="Trebuchet MS" w:hAnsi="Trebuchet MS" w:cs="Trebuchet MS"/>
                <w:spacing w:val="-1"/>
                <w:sz w:val="22"/>
                <w:szCs w:val="22"/>
              </w:rPr>
              <w:t>n</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rs</w:t>
            </w:r>
            <w:r>
              <w:rPr>
                <w:rFonts w:ascii="Trebuchet MS" w:eastAsia="Trebuchet MS" w:hAnsi="Trebuchet MS" w:cs="Trebuchet MS"/>
                <w:spacing w:val="-1"/>
                <w:sz w:val="22"/>
                <w:szCs w:val="22"/>
              </w:rPr>
              <w:t>ta</w:t>
            </w:r>
            <w:r>
              <w:rPr>
                <w:rFonts w:ascii="Trebuchet MS" w:eastAsia="Trebuchet MS" w:hAnsi="Trebuchet MS" w:cs="Trebuchet MS"/>
                <w:sz w:val="22"/>
                <w:szCs w:val="22"/>
              </w:rPr>
              <w:t>nd e</w:t>
            </w:r>
            <w:r>
              <w:rPr>
                <w:rFonts w:ascii="Trebuchet MS" w:eastAsia="Trebuchet MS" w:hAnsi="Trebuchet MS" w:cs="Trebuchet MS"/>
                <w:spacing w:val="-1"/>
                <w:sz w:val="22"/>
                <w:szCs w:val="22"/>
              </w:rPr>
              <w:t>n</w:t>
            </w:r>
            <w:r>
              <w:rPr>
                <w:rFonts w:ascii="Trebuchet MS" w:eastAsia="Trebuchet MS" w:hAnsi="Trebuchet MS" w:cs="Trebuchet MS"/>
                <w:spacing w:val="-3"/>
                <w:sz w:val="22"/>
                <w:szCs w:val="22"/>
              </w:rPr>
              <w:t>v</w:t>
            </w:r>
            <w:r>
              <w:rPr>
                <w:rFonts w:ascii="Trebuchet MS" w:eastAsia="Trebuchet MS" w:hAnsi="Trebuchet MS" w:cs="Trebuchet MS"/>
                <w:sz w:val="22"/>
                <w:szCs w:val="22"/>
              </w:rPr>
              <w:t>ir</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 i</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 xml:space="preserve">es </w:t>
            </w:r>
            <w:r>
              <w:rPr>
                <w:rFonts w:ascii="Trebuchet MS" w:eastAsia="Trebuchet MS" w:hAnsi="Trebuchet MS" w:cs="Trebuchet MS"/>
                <w:spacing w:val="-1"/>
                <w:sz w:val="22"/>
                <w:szCs w:val="22"/>
              </w:rPr>
              <w:t>a</w:t>
            </w:r>
            <w:r>
              <w:rPr>
                <w:rFonts w:ascii="Trebuchet MS" w:eastAsia="Trebuchet MS" w:hAnsi="Trebuchet MS" w:cs="Trebuchet MS"/>
                <w:sz w:val="22"/>
                <w:szCs w:val="22"/>
              </w:rPr>
              <w:t>nd d</w:t>
            </w:r>
            <w:r>
              <w:rPr>
                <w:rFonts w:ascii="Trebuchet MS" w:eastAsia="Trebuchet MS" w:hAnsi="Trebuchet MS" w:cs="Trebuchet MS"/>
                <w:spacing w:val="-1"/>
                <w:sz w:val="22"/>
                <w:szCs w:val="22"/>
              </w:rPr>
              <w:t>e</w:t>
            </w:r>
            <w:r>
              <w:rPr>
                <w:rFonts w:ascii="Trebuchet MS" w:eastAsia="Trebuchet MS" w:hAnsi="Trebuchet MS" w:cs="Trebuchet MS"/>
                <w:sz w:val="22"/>
                <w:szCs w:val="22"/>
              </w:rPr>
              <w:t>s</w:t>
            </w:r>
            <w:r>
              <w:rPr>
                <w:rFonts w:ascii="Trebuchet MS" w:eastAsia="Trebuchet MS" w:hAnsi="Trebuchet MS" w:cs="Trebuchet MS"/>
                <w:spacing w:val="1"/>
                <w:sz w:val="22"/>
                <w:szCs w:val="22"/>
              </w:rPr>
              <w:t>i</w:t>
            </w:r>
            <w:r>
              <w:rPr>
                <w:rFonts w:ascii="Trebuchet MS" w:eastAsia="Trebuchet MS" w:hAnsi="Trebuchet MS" w:cs="Trebuchet MS"/>
                <w:sz w:val="22"/>
                <w:szCs w:val="22"/>
              </w:rPr>
              <w:t>gn a s</w:t>
            </w:r>
            <w:r>
              <w:rPr>
                <w:rFonts w:ascii="Trebuchet MS" w:eastAsia="Trebuchet MS" w:hAnsi="Trebuchet MS" w:cs="Trebuchet MS"/>
                <w:spacing w:val="-1"/>
                <w:sz w:val="22"/>
                <w:szCs w:val="22"/>
              </w:rPr>
              <w:t>u</w:t>
            </w:r>
            <w:r>
              <w:rPr>
                <w:rFonts w:ascii="Trebuchet MS" w:eastAsia="Trebuchet MS" w:hAnsi="Trebuchet MS" w:cs="Trebuchet MS"/>
                <w:sz w:val="22"/>
                <w:szCs w:val="22"/>
              </w:rPr>
              <w:t>s</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i</w:t>
            </w:r>
            <w:r>
              <w:rPr>
                <w:rFonts w:ascii="Trebuchet MS" w:eastAsia="Trebuchet MS" w:hAnsi="Trebuchet MS" w:cs="Trebuchet MS"/>
                <w:spacing w:val="-1"/>
                <w:sz w:val="22"/>
                <w:szCs w:val="22"/>
              </w:rPr>
              <w:t>na</w:t>
            </w:r>
            <w:r>
              <w:rPr>
                <w:rFonts w:ascii="Trebuchet MS" w:eastAsia="Trebuchet MS" w:hAnsi="Trebuchet MS" w:cs="Trebuchet MS"/>
                <w:sz w:val="22"/>
                <w:szCs w:val="22"/>
              </w:rPr>
              <w:t>b</w:t>
            </w:r>
            <w:r>
              <w:rPr>
                <w:rFonts w:ascii="Trebuchet MS" w:eastAsia="Trebuchet MS" w:hAnsi="Trebuchet MS" w:cs="Trebuchet MS"/>
                <w:spacing w:val="-1"/>
                <w:sz w:val="22"/>
                <w:szCs w:val="22"/>
              </w:rPr>
              <w:t>l</w:t>
            </w:r>
            <w:r>
              <w:rPr>
                <w:rFonts w:ascii="Trebuchet MS" w:eastAsia="Trebuchet MS" w:hAnsi="Trebuchet MS" w:cs="Trebuchet MS"/>
                <w:sz w:val="22"/>
                <w:szCs w:val="22"/>
              </w:rPr>
              <w:t>e s</w:t>
            </w:r>
            <w:r>
              <w:rPr>
                <w:rFonts w:ascii="Trebuchet MS" w:eastAsia="Trebuchet MS" w:hAnsi="Trebuchet MS" w:cs="Trebuchet MS"/>
                <w:spacing w:val="-1"/>
                <w:sz w:val="22"/>
                <w:szCs w:val="22"/>
              </w:rPr>
              <w:t>y</w:t>
            </w:r>
            <w:r>
              <w:rPr>
                <w:rFonts w:ascii="Trebuchet MS" w:eastAsia="Trebuchet MS" w:hAnsi="Trebuchet MS" w:cs="Trebuchet MS"/>
                <w:sz w:val="22"/>
                <w:szCs w:val="22"/>
              </w:rPr>
              <w:t>s</w:t>
            </w:r>
            <w:r>
              <w:rPr>
                <w:rFonts w:ascii="Trebuchet MS" w:eastAsia="Trebuchet MS" w:hAnsi="Trebuchet MS" w:cs="Trebuchet MS"/>
                <w:spacing w:val="-2"/>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m</w:t>
            </w:r>
            <w:r>
              <w:rPr>
                <w:rFonts w:ascii="Trebuchet MS" w:eastAsia="Trebuchet MS" w:hAnsi="Trebuchet MS" w:cs="Trebuchet MS"/>
                <w:sz w:val="22"/>
                <w:szCs w:val="22"/>
              </w:rPr>
              <w:t>.</w:t>
            </w:r>
          </w:p>
          <w:p w14:paraId="08742ADE" w14:textId="77777777" w:rsidR="00B87611" w:rsidRDefault="00B87611">
            <w:pPr>
              <w:spacing w:before="9" w:line="120" w:lineRule="exact"/>
              <w:rPr>
                <w:sz w:val="12"/>
                <w:szCs w:val="12"/>
              </w:rPr>
            </w:pPr>
          </w:p>
          <w:p w14:paraId="6B9D49B5" w14:textId="77777777" w:rsidR="00B87611" w:rsidRDefault="00963546">
            <w:pPr>
              <w:ind w:left="102"/>
              <w:rPr>
                <w:rFonts w:ascii="Trebuchet MS" w:eastAsia="Trebuchet MS" w:hAnsi="Trebuchet MS" w:cs="Trebuchet MS"/>
                <w:sz w:val="22"/>
                <w:szCs w:val="22"/>
              </w:rPr>
            </w:pPr>
            <w:r>
              <w:rPr>
                <w:rFonts w:ascii="Trebuchet MS" w:eastAsia="Trebuchet MS" w:hAnsi="Trebuchet MS" w:cs="Trebuchet MS"/>
                <w:b/>
                <w:sz w:val="22"/>
                <w:szCs w:val="22"/>
              </w:rPr>
              <w:t>PO8.</w:t>
            </w:r>
            <w:r>
              <w:rPr>
                <w:rFonts w:ascii="Trebuchet MS" w:eastAsia="Trebuchet MS" w:hAnsi="Trebuchet MS" w:cs="Trebuchet MS"/>
                <w:b/>
                <w:spacing w:val="62"/>
                <w:sz w:val="22"/>
                <w:szCs w:val="22"/>
              </w:rPr>
              <w:t xml:space="preserve"> </w:t>
            </w:r>
            <w:r>
              <w:rPr>
                <w:rFonts w:ascii="Trebuchet MS" w:eastAsia="Trebuchet MS" w:hAnsi="Trebuchet MS" w:cs="Trebuchet MS"/>
                <w:spacing w:val="-27"/>
                <w:sz w:val="22"/>
                <w:szCs w:val="22"/>
              </w:rPr>
              <w:t>T</w:t>
            </w:r>
            <w:r>
              <w:rPr>
                <w:rFonts w:ascii="Trebuchet MS" w:eastAsia="Trebuchet MS" w:hAnsi="Trebuchet MS" w:cs="Trebuchet MS"/>
                <w:sz w:val="22"/>
                <w:szCs w:val="22"/>
              </w:rPr>
              <w:t>o u</w:t>
            </w:r>
            <w:r>
              <w:rPr>
                <w:rFonts w:ascii="Trebuchet MS" w:eastAsia="Trebuchet MS" w:hAnsi="Trebuchet MS" w:cs="Trebuchet MS"/>
                <w:spacing w:val="-1"/>
                <w:sz w:val="22"/>
                <w:szCs w:val="22"/>
              </w:rPr>
              <w:t>n</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rs</w:t>
            </w:r>
            <w:r>
              <w:rPr>
                <w:rFonts w:ascii="Trebuchet MS" w:eastAsia="Trebuchet MS" w:hAnsi="Trebuchet MS" w:cs="Trebuchet MS"/>
                <w:spacing w:val="-1"/>
                <w:sz w:val="22"/>
                <w:szCs w:val="22"/>
              </w:rPr>
              <w:t>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l</w:t>
            </w:r>
            <w:r>
              <w:rPr>
                <w:rFonts w:ascii="Trebuchet MS" w:eastAsia="Trebuchet MS" w:hAnsi="Trebuchet MS" w:cs="Trebuchet MS"/>
                <w:spacing w:val="-1"/>
                <w:sz w:val="22"/>
                <w:szCs w:val="22"/>
              </w:rPr>
              <w:t>lo</w:t>
            </w:r>
            <w:r>
              <w:rPr>
                <w:rFonts w:ascii="Trebuchet MS" w:eastAsia="Trebuchet MS" w:hAnsi="Trebuchet MS" w:cs="Trebuchet MS"/>
                <w:sz w:val="22"/>
                <w:szCs w:val="22"/>
              </w:rPr>
              <w:t>w pr</w:t>
            </w:r>
            <w:r>
              <w:rPr>
                <w:rFonts w:ascii="Trebuchet MS" w:eastAsia="Trebuchet MS" w:hAnsi="Trebuchet MS" w:cs="Trebuchet MS"/>
                <w:spacing w:val="-1"/>
                <w:sz w:val="22"/>
                <w:szCs w:val="22"/>
              </w:rPr>
              <w:t>o</w:t>
            </w:r>
            <w:r>
              <w:rPr>
                <w:rFonts w:ascii="Trebuchet MS" w:eastAsia="Trebuchet MS" w:hAnsi="Trebuchet MS" w:cs="Trebuchet MS"/>
                <w:sz w:val="22"/>
                <w:szCs w:val="22"/>
              </w:rPr>
              <w:t>fe</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io</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l e</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ic</w:t>
            </w:r>
            <w:r>
              <w:rPr>
                <w:rFonts w:ascii="Trebuchet MS" w:eastAsia="Trebuchet MS" w:hAnsi="Trebuchet MS" w:cs="Trebuchet MS"/>
                <w:sz w:val="22"/>
                <w:szCs w:val="22"/>
              </w:rPr>
              <w:t>s.</w:t>
            </w:r>
          </w:p>
          <w:p w14:paraId="0C219467" w14:textId="77777777" w:rsidR="00B87611" w:rsidRDefault="00B87611">
            <w:pPr>
              <w:spacing w:before="9" w:line="120" w:lineRule="exact"/>
              <w:rPr>
                <w:sz w:val="12"/>
                <w:szCs w:val="12"/>
              </w:rPr>
            </w:pPr>
          </w:p>
          <w:p w14:paraId="7F46D967" w14:textId="77777777" w:rsidR="00B87611" w:rsidRDefault="00963546">
            <w:pPr>
              <w:spacing w:line="359" w:lineRule="auto"/>
              <w:ind w:left="693" w:right="93" w:hanging="629"/>
              <w:jc w:val="both"/>
              <w:rPr>
                <w:rFonts w:ascii="Trebuchet MS" w:eastAsia="Trebuchet MS" w:hAnsi="Trebuchet MS" w:cs="Trebuchet MS"/>
                <w:sz w:val="22"/>
                <w:szCs w:val="22"/>
              </w:rPr>
            </w:pPr>
            <w:r>
              <w:rPr>
                <w:rFonts w:ascii="Trebuchet MS" w:eastAsia="Trebuchet MS" w:hAnsi="Trebuchet MS" w:cs="Trebuchet MS"/>
                <w:b/>
                <w:sz w:val="22"/>
                <w:szCs w:val="22"/>
              </w:rPr>
              <w:t xml:space="preserve">PO9. </w:t>
            </w:r>
            <w:r>
              <w:rPr>
                <w:rFonts w:ascii="Trebuchet MS" w:eastAsia="Trebuchet MS" w:hAnsi="Trebuchet MS" w:cs="Trebuchet MS"/>
                <w:spacing w:val="-27"/>
                <w:sz w:val="22"/>
                <w:szCs w:val="22"/>
              </w:rPr>
              <w:t>T</w:t>
            </w:r>
            <w:r>
              <w:rPr>
                <w:rFonts w:ascii="Trebuchet MS" w:eastAsia="Trebuchet MS" w:hAnsi="Trebuchet MS" w:cs="Trebuchet MS"/>
                <w:sz w:val="22"/>
                <w:szCs w:val="22"/>
              </w:rPr>
              <w:t>o</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fu</w:t>
            </w:r>
            <w:r>
              <w:rPr>
                <w:rFonts w:ascii="Trebuchet MS" w:eastAsia="Trebuchet MS" w:hAnsi="Trebuchet MS" w:cs="Trebuchet MS"/>
                <w:spacing w:val="-4"/>
                <w:sz w:val="22"/>
                <w:szCs w:val="22"/>
              </w:rPr>
              <w:t>n</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eff</w:t>
            </w:r>
            <w:r>
              <w:rPr>
                <w:rFonts w:ascii="Trebuchet MS" w:eastAsia="Trebuchet MS" w:hAnsi="Trebuchet MS" w:cs="Trebuchet MS"/>
                <w:spacing w:val="-3"/>
                <w:sz w:val="22"/>
                <w:szCs w:val="22"/>
              </w:rPr>
              <w:t>e</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v</w:t>
            </w:r>
            <w:r>
              <w:rPr>
                <w:rFonts w:ascii="Trebuchet MS" w:eastAsia="Trebuchet MS" w:hAnsi="Trebuchet MS" w:cs="Trebuchet MS"/>
                <w:sz w:val="22"/>
                <w:szCs w:val="22"/>
              </w:rPr>
              <w:t>e</w:t>
            </w:r>
            <w:r>
              <w:rPr>
                <w:rFonts w:ascii="Trebuchet MS" w:eastAsia="Trebuchet MS" w:hAnsi="Trebuchet MS" w:cs="Trebuchet MS"/>
                <w:spacing w:val="-1"/>
                <w:sz w:val="22"/>
                <w:szCs w:val="22"/>
              </w:rPr>
              <w:t>l</w:t>
            </w:r>
            <w:r>
              <w:rPr>
                <w:rFonts w:ascii="Trebuchet MS" w:eastAsia="Trebuchet MS" w:hAnsi="Trebuchet MS" w:cs="Trebuchet MS"/>
                <w:sz w:val="22"/>
                <w:szCs w:val="22"/>
              </w:rPr>
              <w:t>y</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d</w:t>
            </w:r>
            <w:r>
              <w:rPr>
                <w:rFonts w:ascii="Trebuchet MS" w:eastAsia="Trebuchet MS" w:hAnsi="Trebuchet MS" w:cs="Trebuchet MS"/>
                <w:spacing w:val="-1"/>
                <w:sz w:val="22"/>
                <w:szCs w:val="22"/>
              </w:rPr>
              <w:t>i</w:t>
            </w:r>
            <w:r>
              <w:rPr>
                <w:rFonts w:ascii="Trebuchet MS" w:eastAsia="Trebuchet MS" w:hAnsi="Trebuchet MS" w:cs="Trebuchet MS"/>
                <w:sz w:val="22"/>
                <w:szCs w:val="22"/>
              </w:rPr>
              <w:t>v</w:t>
            </w:r>
            <w:r>
              <w:rPr>
                <w:rFonts w:ascii="Trebuchet MS" w:eastAsia="Trebuchet MS" w:hAnsi="Trebuchet MS" w:cs="Trebuchet MS"/>
                <w:spacing w:val="-1"/>
                <w:sz w:val="22"/>
                <w:szCs w:val="22"/>
              </w:rPr>
              <w:t>i</w:t>
            </w:r>
            <w:r>
              <w:rPr>
                <w:rFonts w:ascii="Trebuchet MS" w:eastAsia="Trebuchet MS" w:hAnsi="Trebuchet MS" w:cs="Trebuchet MS"/>
                <w:sz w:val="22"/>
                <w:szCs w:val="22"/>
              </w:rPr>
              <w:t>d</w:t>
            </w:r>
            <w:r>
              <w:rPr>
                <w:rFonts w:ascii="Trebuchet MS" w:eastAsia="Trebuchet MS" w:hAnsi="Trebuchet MS" w:cs="Trebuchet MS"/>
                <w:spacing w:val="-4"/>
                <w:sz w:val="22"/>
                <w:szCs w:val="22"/>
              </w:rPr>
              <w:t>u</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m</w:t>
            </w:r>
            <w:r>
              <w:rPr>
                <w:rFonts w:ascii="Trebuchet MS" w:eastAsia="Trebuchet MS" w:hAnsi="Trebuchet MS" w:cs="Trebuchet MS"/>
                <w:spacing w:val="2"/>
                <w:sz w:val="22"/>
                <w:szCs w:val="22"/>
              </w:rPr>
              <w:t>e</w:t>
            </w:r>
            <w:r>
              <w:rPr>
                <w:rFonts w:ascii="Trebuchet MS" w:eastAsia="Trebuchet MS" w:hAnsi="Trebuchet MS" w:cs="Trebuchet MS"/>
                <w:spacing w:val="-1"/>
                <w:sz w:val="22"/>
                <w:szCs w:val="22"/>
              </w:rPr>
              <w:t>m</w:t>
            </w:r>
            <w:r>
              <w:rPr>
                <w:rFonts w:ascii="Trebuchet MS" w:eastAsia="Trebuchet MS" w:hAnsi="Trebuchet MS" w:cs="Trebuchet MS"/>
                <w:sz w:val="22"/>
                <w:szCs w:val="22"/>
              </w:rPr>
              <w:t>b</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l</w:t>
            </w:r>
            <w:r>
              <w:rPr>
                <w:rFonts w:ascii="Trebuchet MS" w:eastAsia="Trebuchet MS" w:hAnsi="Trebuchet MS" w:cs="Trebuchet MS"/>
                <w:spacing w:val="-1"/>
                <w:sz w:val="22"/>
                <w:szCs w:val="22"/>
              </w:rPr>
              <w:t>ea</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in</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i</w:t>
            </w:r>
            <w:r>
              <w:rPr>
                <w:rFonts w:ascii="Trebuchet MS" w:eastAsia="Trebuchet MS" w:hAnsi="Trebuchet MS" w:cs="Trebuchet MS"/>
                <w:sz w:val="22"/>
                <w:szCs w:val="22"/>
              </w:rPr>
              <w:t>verse</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e</w:t>
            </w:r>
            <w:r>
              <w:rPr>
                <w:rFonts w:ascii="Trebuchet MS" w:eastAsia="Trebuchet MS" w:hAnsi="Trebuchet MS" w:cs="Trebuchet MS"/>
                <w:spacing w:val="-1"/>
                <w:sz w:val="22"/>
                <w:szCs w:val="22"/>
              </w:rPr>
              <w:t>am</w:t>
            </w:r>
            <w:r>
              <w:rPr>
                <w:rFonts w:ascii="Trebuchet MS" w:eastAsia="Trebuchet MS" w:hAnsi="Trebuchet MS" w:cs="Trebuchet MS"/>
                <w:sz w:val="22"/>
                <w:szCs w:val="22"/>
              </w:rPr>
              <w:t>s</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 i</w:t>
            </w:r>
            <w:r>
              <w:rPr>
                <w:rFonts w:ascii="Trebuchet MS" w:eastAsia="Trebuchet MS" w:hAnsi="Trebuchet MS" w:cs="Trebuchet MS"/>
                <w:spacing w:val="-1"/>
                <w:sz w:val="22"/>
                <w:szCs w:val="22"/>
              </w:rPr>
              <w:t>nt</w:t>
            </w:r>
            <w:r>
              <w:rPr>
                <w:rFonts w:ascii="Trebuchet MS" w:eastAsia="Trebuchet MS" w:hAnsi="Trebuchet MS" w:cs="Trebuchet MS"/>
                <w:sz w:val="22"/>
                <w:szCs w:val="22"/>
              </w:rPr>
              <w:t>erd</w:t>
            </w:r>
            <w:r>
              <w:rPr>
                <w:rFonts w:ascii="Trebuchet MS" w:eastAsia="Trebuchet MS" w:hAnsi="Trebuchet MS" w:cs="Trebuchet MS"/>
                <w:spacing w:val="-1"/>
                <w:sz w:val="22"/>
                <w:szCs w:val="22"/>
              </w:rPr>
              <w:t>i</w:t>
            </w:r>
            <w:r>
              <w:rPr>
                <w:rFonts w:ascii="Trebuchet MS" w:eastAsia="Trebuchet MS" w:hAnsi="Trebuchet MS" w:cs="Trebuchet MS"/>
                <w:sz w:val="22"/>
                <w:szCs w:val="22"/>
              </w:rPr>
              <w:t>scip</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na</w:t>
            </w:r>
            <w:r>
              <w:rPr>
                <w:rFonts w:ascii="Trebuchet MS" w:eastAsia="Trebuchet MS" w:hAnsi="Trebuchet MS" w:cs="Trebuchet MS"/>
                <w:sz w:val="22"/>
                <w:szCs w:val="22"/>
              </w:rPr>
              <w:t>ry se</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1"/>
                <w:sz w:val="22"/>
                <w:szCs w:val="22"/>
              </w:rPr>
              <w:t>s</w:t>
            </w:r>
            <w:r>
              <w:rPr>
                <w:rFonts w:ascii="Trebuchet MS" w:eastAsia="Trebuchet MS" w:hAnsi="Trebuchet MS" w:cs="Trebuchet MS"/>
                <w:sz w:val="22"/>
                <w:szCs w:val="22"/>
              </w:rPr>
              <w:t>.</w:t>
            </w:r>
          </w:p>
          <w:p w14:paraId="5C0F4824" w14:textId="77777777" w:rsidR="00B87611" w:rsidRDefault="00963546">
            <w:pPr>
              <w:spacing w:before="2"/>
              <w:ind w:left="102"/>
              <w:rPr>
                <w:rFonts w:ascii="Trebuchet MS" w:eastAsia="Trebuchet MS" w:hAnsi="Trebuchet MS" w:cs="Trebuchet MS"/>
                <w:sz w:val="22"/>
                <w:szCs w:val="22"/>
              </w:rPr>
            </w:pPr>
            <w:r>
              <w:rPr>
                <w:rFonts w:ascii="Trebuchet MS" w:eastAsia="Trebuchet MS" w:hAnsi="Trebuchet MS" w:cs="Trebuchet MS"/>
                <w:b/>
                <w:sz w:val="22"/>
                <w:szCs w:val="22"/>
              </w:rPr>
              <w:t>PO1</w:t>
            </w:r>
            <w:r>
              <w:rPr>
                <w:rFonts w:ascii="Trebuchet MS" w:eastAsia="Trebuchet MS" w:hAnsi="Trebuchet MS" w:cs="Trebuchet MS"/>
                <w:b/>
                <w:spacing w:val="-1"/>
                <w:sz w:val="22"/>
                <w:szCs w:val="22"/>
              </w:rPr>
              <w:t>0</w:t>
            </w:r>
            <w:r>
              <w:rPr>
                <w:rFonts w:ascii="Trebuchet MS" w:eastAsia="Trebuchet MS" w:hAnsi="Trebuchet MS" w:cs="Trebuchet MS"/>
                <w:sz w:val="22"/>
                <w:szCs w:val="22"/>
              </w:rPr>
              <w:t>.</w:t>
            </w:r>
            <w:r>
              <w:rPr>
                <w:rFonts w:ascii="Trebuchet MS" w:eastAsia="Trebuchet MS" w:hAnsi="Trebuchet MS" w:cs="Trebuchet MS"/>
                <w:spacing w:val="-3"/>
                <w:sz w:val="22"/>
                <w:szCs w:val="22"/>
              </w:rPr>
              <w:t xml:space="preserve"> </w:t>
            </w:r>
            <w:r>
              <w:rPr>
                <w:rFonts w:ascii="Trebuchet MS" w:eastAsia="Trebuchet MS" w:hAnsi="Trebuchet MS" w:cs="Trebuchet MS"/>
                <w:spacing w:val="-27"/>
                <w:sz w:val="22"/>
                <w:szCs w:val="22"/>
              </w:rPr>
              <w:t>T</w:t>
            </w:r>
            <w:r>
              <w:rPr>
                <w:rFonts w:ascii="Trebuchet MS" w:eastAsia="Trebuchet MS" w:hAnsi="Trebuchet MS" w:cs="Trebuchet MS"/>
                <w:sz w:val="22"/>
                <w:szCs w:val="22"/>
              </w:rPr>
              <w:t>o d</w:t>
            </w:r>
            <w:r>
              <w:rPr>
                <w:rFonts w:ascii="Trebuchet MS" w:eastAsia="Trebuchet MS" w:hAnsi="Trebuchet MS" w:cs="Trebuchet MS"/>
                <w:spacing w:val="-1"/>
                <w:sz w:val="22"/>
                <w:szCs w:val="22"/>
              </w:rPr>
              <w:t>emo</w:t>
            </w:r>
            <w:r>
              <w:rPr>
                <w:rFonts w:ascii="Trebuchet MS" w:eastAsia="Trebuchet MS" w:hAnsi="Trebuchet MS" w:cs="Trebuchet MS"/>
                <w:sz w:val="22"/>
                <w:szCs w:val="22"/>
              </w:rPr>
              <w:t>n</w:t>
            </w:r>
            <w:r>
              <w:rPr>
                <w:rFonts w:ascii="Trebuchet MS" w:eastAsia="Trebuchet MS" w:hAnsi="Trebuchet MS" w:cs="Trebuchet MS"/>
                <w:spacing w:val="-1"/>
                <w:sz w:val="22"/>
                <w:szCs w:val="22"/>
              </w:rPr>
              <w:t>st</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z w:val="22"/>
                <w:szCs w:val="22"/>
              </w:rPr>
              <w:t>e effect</w:t>
            </w:r>
            <w:r>
              <w:rPr>
                <w:rFonts w:ascii="Trebuchet MS" w:eastAsia="Trebuchet MS" w:hAnsi="Trebuchet MS" w:cs="Trebuchet MS"/>
                <w:spacing w:val="-1"/>
                <w:sz w:val="22"/>
                <w:szCs w:val="22"/>
              </w:rPr>
              <w:t>i</w:t>
            </w:r>
            <w:r>
              <w:rPr>
                <w:rFonts w:ascii="Trebuchet MS" w:eastAsia="Trebuchet MS" w:hAnsi="Trebuchet MS" w:cs="Trebuchet MS"/>
                <w:sz w:val="22"/>
                <w:szCs w:val="22"/>
              </w:rPr>
              <w:t xml:space="preserve">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omm</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z w:val="22"/>
                <w:szCs w:val="22"/>
              </w:rPr>
              <w:t>ica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t v</w:t>
            </w:r>
            <w:r>
              <w:rPr>
                <w:rFonts w:ascii="Trebuchet MS" w:eastAsia="Trebuchet MS" w:hAnsi="Trebuchet MS" w:cs="Trebuchet MS"/>
                <w:spacing w:val="-1"/>
                <w:sz w:val="22"/>
                <w:szCs w:val="22"/>
              </w:rPr>
              <w:t>a</w:t>
            </w:r>
            <w:r>
              <w:rPr>
                <w:rFonts w:ascii="Trebuchet MS" w:eastAsia="Trebuchet MS" w:hAnsi="Trebuchet MS" w:cs="Trebuchet MS"/>
                <w:sz w:val="22"/>
                <w:szCs w:val="22"/>
              </w:rPr>
              <w:t>ri</w:t>
            </w:r>
            <w:r>
              <w:rPr>
                <w:rFonts w:ascii="Trebuchet MS" w:eastAsia="Trebuchet MS" w:hAnsi="Trebuchet MS" w:cs="Trebuchet MS"/>
                <w:spacing w:val="-1"/>
                <w:sz w:val="22"/>
                <w:szCs w:val="22"/>
              </w:rPr>
              <w:t>o</w:t>
            </w:r>
            <w:r>
              <w:rPr>
                <w:rFonts w:ascii="Trebuchet MS" w:eastAsia="Trebuchet MS" w:hAnsi="Trebuchet MS" w:cs="Trebuchet MS"/>
                <w:sz w:val="22"/>
                <w:szCs w:val="22"/>
              </w:rPr>
              <w:t>us l</w:t>
            </w:r>
            <w:r>
              <w:rPr>
                <w:rFonts w:ascii="Trebuchet MS" w:eastAsia="Trebuchet MS" w:hAnsi="Trebuchet MS" w:cs="Trebuchet MS"/>
                <w:spacing w:val="-1"/>
                <w:sz w:val="22"/>
                <w:szCs w:val="22"/>
              </w:rPr>
              <w:t>e</w:t>
            </w:r>
            <w:r>
              <w:rPr>
                <w:rFonts w:ascii="Trebuchet MS" w:eastAsia="Trebuchet MS" w:hAnsi="Trebuchet MS" w:cs="Trebuchet MS"/>
                <w:sz w:val="22"/>
                <w:szCs w:val="22"/>
              </w:rPr>
              <w:t>ve</w:t>
            </w:r>
            <w:r>
              <w:rPr>
                <w:rFonts w:ascii="Trebuchet MS" w:eastAsia="Trebuchet MS" w:hAnsi="Trebuchet MS" w:cs="Trebuchet MS"/>
                <w:spacing w:val="-1"/>
                <w:sz w:val="22"/>
                <w:szCs w:val="22"/>
              </w:rPr>
              <w:t>l</w:t>
            </w:r>
            <w:r>
              <w:rPr>
                <w:rFonts w:ascii="Trebuchet MS" w:eastAsia="Trebuchet MS" w:hAnsi="Trebuchet MS" w:cs="Trebuchet MS"/>
                <w:sz w:val="22"/>
                <w:szCs w:val="22"/>
              </w:rPr>
              <w:t>s.</w:t>
            </w:r>
          </w:p>
          <w:p w14:paraId="514F7381" w14:textId="77777777" w:rsidR="00B87611" w:rsidRDefault="00B87611">
            <w:pPr>
              <w:spacing w:before="9" w:line="120" w:lineRule="exact"/>
              <w:rPr>
                <w:sz w:val="12"/>
                <w:szCs w:val="12"/>
              </w:rPr>
            </w:pPr>
          </w:p>
          <w:p w14:paraId="700F0150" w14:textId="77777777" w:rsidR="00B87611" w:rsidRDefault="00963546">
            <w:pPr>
              <w:spacing w:line="358" w:lineRule="auto"/>
              <w:ind w:left="784" w:right="94" w:hanging="682"/>
              <w:jc w:val="both"/>
              <w:rPr>
                <w:rFonts w:ascii="Trebuchet MS" w:eastAsia="Trebuchet MS" w:hAnsi="Trebuchet MS" w:cs="Trebuchet MS"/>
                <w:sz w:val="22"/>
                <w:szCs w:val="22"/>
              </w:rPr>
            </w:pPr>
            <w:r>
              <w:rPr>
                <w:rFonts w:ascii="Trebuchet MS" w:eastAsia="Trebuchet MS" w:hAnsi="Trebuchet MS" w:cs="Trebuchet MS"/>
                <w:b/>
                <w:sz w:val="22"/>
                <w:szCs w:val="22"/>
              </w:rPr>
              <w:t>PO1</w:t>
            </w:r>
            <w:r>
              <w:rPr>
                <w:rFonts w:ascii="Trebuchet MS" w:eastAsia="Trebuchet MS" w:hAnsi="Trebuchet MS" w:cs="Trebuchet MS"/>
                <w:b/>
                <w:spacing w:val="-1"/>
                <w:sz w:val="22"/>
                <w:szCs w:val="22"/>
              </w:rPr>
              <w:t>1</w:t>
            </w:r>
            <w:r>
              <w:rPr>
                <w:rFonts w:ascii="Trebuchet MS" w:eastAsia="Trebuchet MS" w:hAnsi="Trebuchet MS" w:cs="Trebuchet MS"/>
                <w:sz w:val="22"/>
                <w:szCs w:val="22"/>
              </w:rPr>
              <w:t xml:space="preserve">. </w:t>
            </w:r>
            <w:r>
              <w:rPr>
                <w:rFonts w:ascii="Trebuchet MS" w:eastAsia="Trebuchet MS" w:hAnsi="Trebuchet MS" w:cs="Trebuchet MS"/>
                <w:spacing w:val="-27"/>
                <w:sz w:val="22"/>
                <w:szCs w:val="22"/>
              </w:rPr>
              <w:t>T</w:t>
            </w:r>
            <w:r>
              <w:rPr>
                <w:rFonts w:ascii="Trebuchet MS" w:eastAsia="Trebuchet MS" w:hAnsi="Trebuchet MS" w:cs="Trebuchet MS"/>
                <w:sz w:val="22"/>
                <w:szCs w:val="22"/>
              </w:rPr>
              <w:t>o</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p</w:t>
            </w:r>
            <w:r>
              <w:rPr>
                <w:rFonts w:ascii="Trebuchet MS" w:eastAsia="Trebuchet MS" w:hAnsi="Trebuchet MS" w:cs="Trebuchet MS"/>
                <w:spacing w:val="-1"/>
                <w:sz w:val="22"/>
                <w:szCs w:val="22"/>
              </w:rPr>
              <w:t>p</w:t>
            </w:r>
            <w:r>
              <w:rPr>
                <w:rFonts w:ascii="Trebuchet MS" w:eastAsia="Trebuchet MS" w:hAnsi="Trebuchet MS" w:cs="Trebuchet MS"/>
                <w:sz w:val="22"/>
                <w:szCs w:val="22"/>
              </w:rPr>
              <w:t>ly</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k</w:t>
            </w:r>
            <w:r>
              <w:rPr>
                <w:rFonts w:ascii="Trebuchet MS" w:eastAsia="Trebuchet MS" w:hAnsi="Trebuchet MS" w:cs="Trebuchet MS"/>
                <w:sz w:val="22"/>
                <w:szCs w:val="22"/>
              </w:rPr>
              <w:t>n</w:t>
            </w:r>
            <w:r>
              <w:rPr>
                <w:rFonts w:ascii="Trebuchet MS" w:eastAsia="Trebuchet MS" w:hAnsi="Trebuchet MS" w:cs="Trebuchet MS"/>
                <w:spacing w:val="-4"/>
                <w:sz w:val="22"/>
                <w:szCs w:val="22"/>
              </w:rPr>
              <w:t>o</w:t>
            </w:r>
            <w:r>
              <w:rPr>
                <w:rFonts w:ascii="Trebuchet MS" w:eastAsia="Trebuchet MS" w:hAnsi="Trebuchet MS" w:cs="Trebuchet MS"/>
                <w:spacing w:val="-1"/>
                <w:sz w:val="22"/>
                <w:szCs w:val="22"/>
              </w:rPr>
              <w:t>w</w:t>
            </w:r>
            <w:r>
              <w:rPr>
                <w:rFonts w:ascii="Trebuchet MS" w:eastAsia="Trebuchet MS" w:hAnsi="Trebuchet MS" w:cs="Trebuchet MS"/>
                <w:sz w:val="22"/>
                <w:szCs w:val="22"/>
              </w:rPr>
              <w:t>l</w:t>
            </w:r>
            <w:r>
              <w:rPr>
                <w:rFonts w:ascii="Trebuchet MS" w:eastAsia="Trebuchet MS" w:hAnsi="Trebuchet MS" w:cs="Trebuchet MS"/>
                <w:spacing w:val="-1"/>
                <w:sz w:val="22"/>
                <w:szCs w:val="22"/>
              </w:rPr>
              <w:t>e</w:t>
            </w:r>
            <w:r>
              <w:rPr>
                <w:rFonts w:ascii="Trebuchet MS" w:eastAsia="Trebuchet MS" w:hAnsi="Trebuchet MS" w:cs="Trebuchet MS"/>
                <w:sz w:val="22"/>
                <w:szCs w:val="22"/>
              </w:rPr>
              <w:t>d</w:t>
            </w:r>
            <w:r>
              <w:rPr>
                <w:rFonts w:ascii="Trebuchet MS" w:eastAsia="Trebuchet MS" w:hAnsi="Trebuchet MS" w:cs="Trebuchet MS"/>
                <w:spacing w:val="-1"/>
                <w:sz w:val="22"/>
                <w:szCs w:val="22"/>
              </w:rPr>
              <w:t>g</w:t>
            </w:r>
            <w:r>
              <w:rPr>
                <w:rFonts w:ascii="Trebuchet MS" w:eastAsia="Trebuchet MS" w:hAnsi="Trebuchet MS" w:cs="Trebuchet MS"/>
                <w:sz w:val="22"/>
                <w:szCs w:val="22"/>
              </w:rPr>
              <w:t>e</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ut</w:t>
            </w:r>
            <w:r>
              <w:rPr>
                <w:rFonts w:ascii="Trebuchet MS" w:eastAsia="Trebuchet MS" w:hAnsi="Trebuchet MS" w:cs="Trebuchet MS"/>
                <w:sz w:val="22"/>
                <w:szCs w:val="22"/>
              </w:rPr>
              <w:t>er</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ring</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ve</w:t>
            </w:r>
            <w:r>
              <w:rPr>
                <w:rFonts w:ascii="Trebuchet MS" w:eastAsia="Trebuchet MS" w:hAnsi="Trebuchet MS" w:cs="Trebuchet MS"/>
                <w:spacing w:val="-1"/>
                <w:sz w:val="22"/>
                <w:szCs w:val="22"/>
              </w:rPr>
              <w:t>lo</w:t>
            </w:r>
            <w:r>
              <w:rPr>
                <w:rFonts w:ascii="Trebuchet MS" w:eastAsia="Trebuchet MS" w:hAnsi="Trebuchet MS" w:cs="Trebuchet MS"/>
                <w:sz w:val="22"/>
                <w:szCs w:val="22"/>
              </w:rPr>
              <w:t>p</w:t>
            </w:r>
            <w:r>
              <w:rPr>
                <w:rFonts w:ascii="Trebuchet MS" w:eastAsia="Trebuchet MS" w:hAnsi="Trebuchet MS" w:cs="Trebuchet MS"/>
                <w:spacing w:val="-2"/>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3"/>
                <w:sz w:val="22"/>
                <w:szCs w:val="22"/>
              </w:rPr>
              <w:t>o</w:t>
            </w:r>
            <w:r>
              <w:rPr>
                <w:rFonts w:ascii="Trebuchet MS" w:eastAsia="Trebuchet MS" w:hAnsi="Trebuchet MS" w:cs="Trebuchet MS"/>
                <w:sz w:val="22"/>
                <w:szCs w:val="22"/>
              </w:rPr>
              <w:t>je</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s,</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2"/>
                <w:sz w:val="22"/>
                <w:szCs w:val="22"/>
              </w:rPr>
              <w:t>t</w:t>
            </w:r>
            <w:r>
              <w:rPr>
                <w:rFonts w:ascii="Trebuchet MS" w:eastAsia="Trebuchet MS" w:hAnsi="Trebuchet MS" w:cs="Trebuchet MS"/>
                <w:sz w:val="22"/>
                <w:szCs w:val="22"/>
              </w:rPr>
              <w:t>s</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fi</w:t>
            </w:r>
            <w:r>
              <w:rPr>
                <w:rFonts w:ascii="Trebuchet MS" w:eastAsia="Trebuchet MS" w:hAnsi="Trebuchet MS" w:cs="Trebuchet MS"/>
                <w:spacing w:val="-1"/>
                <w:sz w:val="22"/>
                <w:szCs w:val="22"/>
              </w:rPr>
              <w:t>na</w:t>
            </w:r>
            <w:r>
              <w:rPr>
                <w:rFonts w:ascii="Trebuchet MS" w:eastAsia="Trebuchet MS" w:hAnsi="Trebuchet MS" w:cs="Trebuchet MS"/>
                <w:sz w:val="22"/>
                <w:szCs w:val="22"/>
              </w:rPr>
              <w:t>nce</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pacing w:val="-3"/>
                <w:sz w:val="22"/>
                <w:szCs w:val="22"/>
              </w:rPr>
              <w:t>n</w:t>
            </w:r>
            <w:r>
              <w:rPr>
                <w:rFonts w:ascii="Trebuchet MS" w:eastAsia="Trebuchet MS" w:hAnsi="Trebuchet MS" w:cs="Trebuchet MS"/>
                <w:sz w:val="22"/>
                <w:szCs w:val="22"/>
              </w:rPr>
              <w:t xml:space="preserve">d </w:t>
            </w:r>
            <w:r>
              <w:rPr>
                <w:rFonts w:ascii="Trebuchet MS" w:eastAsia="Trebuchet MS" w:hAnsi="Trebuchet MS" w:cs="Trebuchet MS"/>
                <w:spacing w:val="-1"/>
                <w:sz w:val="22"/>
                <w:szCs w:val="22"/>
              </w:rPr>
              <w:t>ma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em</w:t>
            </w:r>
            <w:r>
              <w:rPr>
                <w:rFonts w:ascii="Trebuchet MS" w:eastAsia="Trebuchet MS" w:hAnsi="Trebuchet MS" w:cs="Trebuchet MS"/>
                <w:sz w:val="22"/>
                <w:szCs w:val="22"/>
              </w:rPr>
              <w:t>e</w:t>
            </w:r>
            <w:r>
              <w:rPr>
                <w:rFonts w:ascii="Trebuchet MS" w:eastAsia="Trebuchet MS" w:hAnsi="Trebuchet MS" w:cs="Trebuchet MS"/>
                <w:spacing w:val="-1"/>
                <w:sz w:val="22"/>
                <w:szCs w:val="22"/>
              </w:rPr>
              <w:t>nt</w:t>
            </w:r>
            <w:r>
              <w:rPr>
                <w:rFonts w:ascii="Trebuchet MS" w:eastAsia="Trebuchet MS" w:hAnsi="Trebuchet MS" w:cs="Trebuchet MS"/>
                <w:sz w:val="22"/>
                <w:szCs w:val="22"/>
              </w:rPr>
              <w:t>.</w:t>
            </w:r>
          </w:p>
          <w:p w14:paraId="0AB25805" w14:textId="77777777" w:rsidR="00B87611" w:rsidRDefault="00963546">
            <w:pPr>
              <w:spacing w:before="2"/>
              <w:ind w:left="102"/>
              <w:rPr>
                <w:rFonts w:ascii="Trebuchet MS" w:eastAsia="Trebuchet MS" w:hAnsi="Trebuchet MS" w:cs="Trebuchet MS"/>
                <w:sz w:val="22"/>
                <w:szCs w:val="22"/>
              </w:rPr>
            </w:pPr>
            <w:r>
              <w:rPr>
                <w:rFonts w:ascii="Trebuchet MS" w:eastAsia="Trebuchet MS" w:hAnsi="Trebuchet MS" w:cs="Trebuchet MS"/>
                <w:b/>
                <w:sz w:val="22"/>
                <w:szCs w:val="22"/>
              </w:rPr>
              <w:t>PO1</w:t>
            </w:r>
            <w:r>
              <w:rPr>
                <w:rFonts w:ascii="Trebuchet MS" w:eastAsia="Trebuchet MS" w:hAnsi="Trebuchet MS" w:cs="Trebuchet MS"/>
                <w:b/>
                <w:spacing w:val="-1"/>
                <w:sz w:val="22"/>
                <w:szCs w:val="22"/>
              </w:rPr>
              <w:t>2</w:t>
            </w:r>
            <w:r>
              <w:rPr>
                <w:rFonts w:ascii="Trebuchet MS" w:eastAsia="Trebuchet MS" w:hAnsi="Trebuchet MS" w:cs="Trebuchet MS"/>
                <w:sz w:val="22"/>
                <w:szCs w:val="22"/>
              </w:rPr>
              <w:t>.</w:t>
            </w:r>
            <w:r>
              <w:rPr>
                <w:rFonts w:ascii="Trebuchet MS" w:eastAsia="Trebuchet MS" w:hAnsi="Trebuchet MS" w:cs="Trebuchet MS"/>
                <w:spacing w:val="-3"/>
                <w:sz w:val="22"/>
                <w:szCs w:val="22"/>
              </w:rPr>
              <w:t xml:space="preserve"> </w:t>
            </w:r>
            <w:r>
              <w:rPr>
                <w:rFonts w:ascii="Trebuchet MS" w:eastAsia="Trebuchet MS" w:hAnsi="Trebuchet MS" w:cs="Trebuchet MS"/>
                <w:spacing w:val="-27"/>
                <w:sz w:val="22"/>
                <w:szCs w:val="22"/>
              </w:rPr>
              <w:t>T</w:t>
            </w:r>
            <w:r>
              <w:rPr>
                <w:rFonts w:ascii="Trebuchet MS" w:eastAsia="Trebuchet MS" w:hAnsi="Trebuchet MS" w:cs="Trebuchet MS"/>
                <w:sz w:val="22"/>
                <w:szCs w:val="22"/>
              </w:rPr>
              <w:t xml:space="preserve">o </w:t>
            </w:r>
            <w:r>
              <w:rPr>
                <w:rFonts w:ascii="Trebuchet MS" w:eastAsia="Trebuchet MS" w:hAnsi="Trebuchet MS" w:cs="Trebuchet MS"/>
                <w:spacing w:val="-1"/>
                <w:sz w:val="22"/>
                <w:szCs w:val="22"/>
              </w:rPr>
              <w:t>k</w:t>
            </w:r>
            <w:r>
              <w:rPr>
                <w:rFonts w:ascii="Trebuchet MS" w:eastAsia="Trebuchet MS" w:hAnsi="Trebuchet MS" w:cs="Trebuchet MS"/>
                <w:sz w:val="22"/>
                <w:szCs w:val="22"/>
              </w:rPr>
              <w:t xml:space="preserve">eep in </w:t>
            </w:r>
            <w:r>
              <w:rPr>
                <w:rFonts w:ascii="Trebuchet MS" w:eastAsia="Trebuchet MS" w:hAnsi="Trebuchet MS" w:cs="Trebuchet MS"/>
                <w:spacing w:val="-1"/>
                <w:sz w:val="22"/>
                <w:szCs w:val="22"/>
              </w:rPr>
              <w:t>to</w:t>
            </w:r>
            <w:r>
              <w:rPr>
                <w:rFonts w:ascii="Trebuchet MS" w:eastAsia="Trebuchet MS" w:hAnsi="Trebuchet MS" w:cs="Trebuchet MS"/>
                <w:sz w:val="22"/>
                <w:szCs w:val="22"/>
              </w:rPr>
              <w:t>uch</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2"/>
                <w:sz w:val="22"/>
                <w:szCs w:val="22"/>
              </w:rPr>
              <w:t>t</w:t>
            </w:r>
            <w:r>
              <w:rPr>
                <w:rFonts w:ascii="Trebuchet MS" w:eastAsia="Trebuchet MS" w:hAnsi="Trebuchet MS" w:cs="Trebuchet MS"/>
                <w:sz w:val="22"/>
                <w:szCs w:val="22"/>
              </w:rPr>
              <w:t xml:space="preserve">h </w:t>
            </w:r>
            <w:r>
              <w:rPr>
                <w:rFonts w:ascii="Trebuchet MS" w:eastAsia="Trebuchet MS" w:hAnsi="Trebuchet MS" w:cs="Trebuchet MS"/>
                <w:spacing w:val="1"/>
                <w:sz w:val="22"/>
                <w:szCs w:val="22"/>
              </w:rPr>
              <w:t>c</w:t>
            </w:r>
            <w:r>
              <w:rPr>
                <w:rFonts w:ascii="Trebuchet MS" w:eastAsia="Trebuchet MS" w:hAnsi="Trebuchet MS" w:cs="Trebuchet MS"/>
                <w:sz w:val="22"/>
                <w:szCs w:val="22"/>
              </w:rPr>
              <w:t>urrent</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ech</w:t>
            </w:r>
            <w:r>
              <w:rPr>
                <w:rFonts w:ascii="Trebuchet MS" w:eastAsia="Trebuchet MS" w:hAnsi="Trebuchet MS" w:cs="Trebuchet MS"/>
                <w:spacing w:val="-1"/>
                <w:sz w:val="22"/>
                <w:szCs w:val="22"/>
              </w:rPr>
              <w:t>no</w:t>
            </w:r>
            <w:r>
              <w:rPr>
                <w:rFonts w:ascii="Trebuchet MS" w:eastAsia="Trebuchet MS" w:hAnsi="Trebuchet MS" w:cs="Trebuchet MS"/>
                <w:sz w:val="22"/>
                <w:szCs w:val="22"/>
              </w:rPr>
              <w:t>l</w:t>
            </w:r>
            <w:r>
              <w:rPr>
                <w:rFonts w:ascii="Trebuchet MS" w:eastAsia="Trebuchet MS" w:hAnsi="Trebuchet MS" w:cs="Trebuchet MS"/>
                <w:spacing w:val="-1"/>
                <w:sz w:val="22"/>
                <w:szCs w:val="22"/>
              </w:rPr>
              <w:t>o</w:t>
            </w:r>
            <w:r>
              <w:rPr>
                <w:rFonts w:ascii="Trebuchet MS" w:eastAsia="Trebuchet MS" w:hAnsi="Trebuchet MS" w:cs="Trebuchet MS"/>
                <w:sz w:val="22"/>
                <w:szCs w:val="22"/>
              </w:rPr>
              <w:t>g</w:t>
            </w:r>
            <w:r>
              <w:rPr>
                <w:rFonts w:ascii="Trebuchet MS" w:eastAsia="Trebuchet MS" w:hAnsi="Trebuchet MS" w:cs="Trebuchet MS"/>
                <w:spacing w:val="-1"/>
                <w:sz w:val="22"/>
                <w:szCs w:val="22"/>
              </w:rPr>
              <w:t>i</w:t>
            </w:r>
            <w:r>
              <w:rPr>
                <w:rFonts w:ascii="Trebuchet MS" w:eastAsia="Trebuchet MS" w:hAnsi="Trebuchet MS" w:cs="Trebuchet MS"/>
                <w:sz w:val="22"/>
                <w:szCs w:val="22"/>
              </w:rPr>
              <w:t xml:space="preserve">es </w:t>
            </w:r>
            <w:r>
              <w:rPr>
                <w:rFonts w:ascii="Trebuchet MS" w:eastAsia="Trebuchet MS" w:hAnsi="Trebuchet MS" w:cs="Trebuchet MS"/>
                <w:spacing w:val="-1"/>
                <w:sz w:val="22"/>
                <w:szCs w:val="22"/>
              </w:rPr>
              <w:t>a</w:t>
            </w:r>
            <w:r>
              <w:rPr>
                <w:rFonts w:ascii="Trebuchet MS" w:eastAsia="Trebuchet MS" w:hAnsi="Trebuchet MS" w:cs="Trebuchet MS"/>
                <w:sz w:val="22"/>
                <w:szCs w:val="22"/>
              </w:rPr>
              <w:t>nd i</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l</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at</w:t>
            </w:r>
            <w:r>
              <w:rPr>
                <w:rFonts w:ascii="Trebuchet MS" w:eastAsia="Trebuchet MS" w:hAnsi="Trebuchet MS" w:cs="Trebuchet MS"/>
                <w:sz w:val="22"/>
                <w:szCs w:val="22"/>
              </w:rPr>
              <w:t>e t</w:t>
            </w:r>
            <w:r>
              <w:rPr>
                <w:rFonts w:ascii="Trebuchet MS" w:eastAsia="Trebuchet MS" w:hAnsi="Trebuchet MS" w:cs="Trebuchet MS"/>
                <w:spacing w:val="-1"/>
                <w:sz w:val="22"/>
                <w:szCs w:val="22"/>
              </w:rPr>
              <w:t>h</w:t>
            </w:r>
            <w:r>
              <w:rPr>
                <w:rFonts w:ascii="Trebuchet MS" w:eastAsia="Trebuchet MS" w:hAnsi="Trebuchet MS" w:cs="Trebuchet MS"/>
                <w:sz w:val="22"/>
                <w:szCs w:val="22"/>
              </w:rPr>
              <w:t>e pr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z w:val="22"/>
                <w:szCs w:val="22"/>
              </w:rPr>
              <w:t>ice</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 life</w:t>
            </w:r>
            <w:r>
              <w:rPr>
                <w:rFonts w:ascii="Trebuchet MS" w:eastAsia="Trebuchet MS" w:hAnsi="Trebuchet MS" w:cs="Trebuchet MS"/>
                <w:spacing w:val="-1"/>
                <w:sz w:val="22"/>
                <w:szCs w:val="22"/>
              </w:rPr>
              <w:t>lo</w:t>
            </w:r>
            <w:r>
              <w:rPr>
                <w:rFonts w:ascii="Trebuchet MS" w:eastAsia="Trebuchet MS" w:hAnsi="Trebuchet MS" w:cs="Trebuchet MS"/>
                <w:sz w:val="22"/>
                <w:szCs w:val="22"/>
              </w:rPr>
              <w:t>ng l</w:t>
            </w:r>
            <w:r>
              <w:rPr>
                <w:rFonts w:ascii="Trebuchet MS" w:eastAsia="Trebuchet MS" w:hAnsi="Trebuchet MS" w:cs="Trebuchet MS"/>
                <w:spacing w:val="-1"/>
                <w:sz w:val="22"/>
                <w:szCs w:val="22"/>
              </w:rPr>
              <w:t>ea</w:t>
            </w:r>
            <w:r>
              <w:rPr>
                <w:rFonts w:ascii="Trebuchet MS" w:eastAsia="Trebuchet MS" w:hAnsi="Trebuchet MS" w:cs="Trebuchet MS"/>
                <w:sz w:val="22"/>
                <w:szCs w:val="22"/>
              </w:rPr>
              <w:t>rni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p>
        </w:tc>
      </w:tr>
      <w:tr w:rsidR="00B87611" w14:paraId="038F22BD" w14:textId="77777777" w:rsidTr="005E11B2">
        <w:trPr>
          <w:trHeight w:hRule="exact" w:val="384"/>
        </w:trPr>
        <w:tc>
          <w:tcPr>
            <w:tcW w:w="10869" w:type="dxa"/>
            <w:gridSpan w:val="2"/>
            <w:tcBorders>
              <w:top w:val="single" w:sz="5" w:space="0" w:color="000000"/>
              <w:left w:val="single" w:sz="8" w:space="0" w:color="FFFFFF"/>
              <w:bottom w:val="single" w:sz="5" w:space="0" w:color="000000"/>
              <w:right w:val="single" w:sz="5" w:space="0" w:color="000000"/>
            </w:tcBorders>
            <w:shd w:val="clear" w:color="auto" w:fill="FFFF99"/>
          </w:tcPr>
          <w:p w14:paraId="2900176B" w14:textId="589B9636" w:rsidR="00B87611" w:rsidRDefault="00790719">
            <w:pPr>
              <w:spacing w:line="300" w:lineRule="exact"/>
              <w:ind w:left="3269"/>
              <w:rPr>
                <w:rFonts w:ascii="Trebuchet MS" w:eastAsia="Trebuchet MS" w:hAnsi="Trebuchet MS" w:cs="Trebuchet MS"/>
                <w:sz w:val="28"/>
                <w:szCs w:val="28"/>
              </w:rPr>
            </w:pPr>
            <w:r>
              <w:rPr>
                <w:rFonts w:ascii="Trebuchet MS" w:eastAsia="Trebuchet MS" w:hAnsi="Trebuchet MS" w:cs="Trebuchet MS"/>
                <w:b/>
                <w:noProof/>
                <w:color w:val="3121A6"/>
                <w:sz w:val="28"/>
                <w:szCs w:val="28"/>
              </w:rPr>
              <mc:AlternateContent>
                <mc:Choice Requires="wps">
                  <w:drawing>
                    <wp:anchor distT="0" distB="0" distL="114300" distR="114300" simplePos="0" relativeHeight="251707904" behindDoc="0" locked="0" layoutInCell="1" allowOverlap="1" wp14:anchorId="0CA1E4F7" wp14:editId="6A8DAFBB">
                      <wp:simplePos x="0" y="0"/>
                      <wp:positionH relativeFrom="column">
                        <wp:posOffset>1270</wp:posOffset>
                      </wp:positionH>
                      <wp:positionV relativeFrom="paragraph">
                        <wp:posOffset>6350</wp:posOffset>
                      </wp:positionV>
                      <wp:extent cx="0" cy="2520950"/>
                      <wp:effectExtent l="13970" t="10795" r="5080" b="11430"/>
                      <wp:wrapNone/>
                      <wp:docPr id="1010739562" name="AutoShape 1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20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F46D68" id="AutoShape 1118" o:spid="_x0000_s1026" type="#_x0000_t32" style="position:absolute;margin-left:.1pt;margin-top:.5pt;width:0;height:198.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"/>
                  </w:pict>
                </mc:Fallback>
              </mc:AlternateContent>
            </w:r>
            <w:r w:rsidR="00963546">
              <w:rPr>
                <w:rFonts w:ascii="Trebuchet MS" w:eastAsia="Trebuchet MS" w:hAnsi="Trebuchet MS" w:cs="Trebuchet MS"/>
                <w:b/>
                <w:color w:val="3121A6"/>
                <w:sz w:val="28"/>
                <w:szCs w:val="28"/>
              </w:rPr>
              <w:t>P</w:t>
            </w:r>
            <w:r w:rsidR="00963546">
              <w:rPr>
                <w:rFonts w:ascii="Trebuchet MS" w:eastAsia="Trebuchet MS" w:hAnsi="Trebuchet MS" w:cs="Trebuchet MS"/>
                <w:b/>
                <w:color w:val="3121A6"/>
                <w:spacing w:val="1"/>
                <w:sz w:val="28"/>
                <w:szCs w:val="28"/>
              </w:rPr>
              <w:t>r</w:t>
            </w:r>
            <w:r w:rsidR="00963546">
              <w:rPr>
                <w:rFonts w:ascii="Trebuchet MS" w:eastAsia="Trebuchet MS" w:hAnsi="Trebuchet MS" w:cs="Trebuchet MS"/>
                <w:b/>
                <w:color w:val="3121A6"/>
                <w:sz w:val="28"/>
                <w:szCs w:val="28"/>
              </w:rPr>
              <w:t>og</w:t>
            </w:r>
            <w:r w:rsidR="00963546">
              <w:rPr>
                <w:rFonts w:ascii="Trebuchet MS" w:eastAsia="Trebuchet MS" w:hAnsi="Trebuchet MS" w:cs="Trebuchet MS"/>
                <w:b/>
                <w:color w:val="3121A6"/>
                <w:spacing w:val="-9"/>
                <w:sz w:val="28"/>
                <w:szCs w:val="28"/>
              </w:rPr>
              <w:t>r</w:t>
            </w:r>
            <w:r w:rsidR="00963546">
              <w:rPr>
                <w:rFonts w:ascii="Trebuchet MS" w:eastAsia="Trebuchet MS" w:hAnsi="Trebuchet MS" w:cs="Trebuchet MS"/>
                <w:b/>
                <w:color w:val="3121A6"/>
                <w:spacing w:val="-1"/>
                <w:sz w:val="28"/>
                <w:szCs w:val="28"/>
              </w:rPr>
              <w:t>a</w:t>
            </w:r>
            <w:r w:rsidR="00963546">
              <w:rPr>
                <w:rFonts w:ascii="Trebuchet MS" w:eastAsia="Trebuchet MS" w:hAnsi="Trebuchet MS" w:cs="Trebuchet MS"/>
                <w:b/>
                <w:color w:val="3121A6"/>
                <w:sz w:val="28"/>
                <w:szCs w:val="28"/>
              </w:rPr>
              <w:t>m</w:t>
            </w:r>
            <w:r w:rsidR="00963546">
              <w:rPr>
                <w:rFonts w:ascii="Trebuchet MS" w:eastAsia="Trebuchet MS" w:hAnsi="Trebuchet MS" w:cs="Trebuchet MS"/>
                <w:b/>
                <w:color w:val="3121A6"/>
                <w:spacing w:val="-2"/>
                <w:sz w:val="28"/>
                <w:szCs w:val="28"/>
              </w:rPr>
              <w:t xml:space="preserve"> </w:t>
            </w:r>
            <w:r w:rsidR="00963546">
              <w:rPr>
                <w:rFonts w:ascii="Trebuchet MS" w:eastAsia="Trebuchet MS" w:hAnsi="Trebuchet MS" w:cs="Trebuchet MS"/>
                <w:b/>
                <w:color w:val="3121A6"/>
                <w:sz w:val="28"/>
                <w:szCs w:val="28"/>
              </w:rPr>
              <w:t>Specific</w:t>
            </w:r>
            <w:r w:rsidR="00963546">
              <w:rPr>
                <w:rFonts w:ascii="Trebuchet MS" w:eastAsia="Trebuchet MS" w:hAnsi="Trebuchet MS" w:cs="Trebuchet MS"/>
                <w:b/>
                <w:color w:val="3121A6"/>
                <w:spacing w:val="-3"/>
                <w:sz w:val="28"/>
                <w:szCs w:val="28"/>
              </w:rPr>
              <w:t xml:space="preserve"> </w:t>
            </w:r>
            <w:r w:rsidR="00963546">
              <w:rPr>
                <w:rFonts w:ascii="Trebuchet MS" w:eastAsia="Trebuchet MS" w:hAnsi="Trebuchet MS" w:cs="Trebuchet MS"/>
                <w:b/>
                <w:color w:val="3121A6"/>
                <w:sz w:val="28"/>
                <w:szCs w:val="28"/>
              </w:rPr>
              <w:t>O</w:t>
            </w:r>
            <w:r w:rsidR="00963546">
              <w:rPr>
                <w:rFonts w:ascii="Trebuchet MS" w:eastAsia="Trebuchet MS" w:hAnsi="Trebuchet MS" w:cs="Trebuchet MS"/>
                <w:b/>
                <w:color w:val="3121A6"/>
                <w:spacing w:val="-1"/>
                <w:sz w:val="28"/>
                <w:szCs w:val="28"/>
              </w:rPr>
              <w:t>u</w:t>
            </w:r>
            <w:r w:rsidR="00963546">
              <w:rPr>
                <w:rFonts w:ascii="Trebuchet MS" w:eastAsia="Trebuchet MS" w:hAnsi="Trebuchet MS" w:cs="Trebuchet MS"/>
                <w:b/>
                <w:color w:val="3121A6"/>
                <w:sz w:val="28"/>
                <w:szCs w:val="28"/>
              </w:rPr>
              <w:t>tc</w:t>
            </w:r>
            <w:r w:rsidR="00963546">
              <w:rPr>
                <w:rFonts w:ascii="Trebuchet MS" w:eastAsia="Trebuchet MS" w:hAnsi="Trebuchet MS" w:cs="Trebuchet MS"/>
                <w:b/>
                <w:color w:val="3121A6"/>
                <w:spacing w:val="-1"/>
                <w:sz w:val="28"/>
                <w:szCs w:val="28"/>
              </w:rPr>
              <w:t>o</w:t>
            </w:r>
            <w:r w:rsidR="00963546">
              <w:rPr>
                <w:rFonts w:ascii="Trebuchet MS" w:eastAsia="Trebuchet MS" w:hAnsi="Trebuchet MS" w:cs="Trebuchet MS"/>
                <w:b/>
                <w:color w:val="3121A6"/>
                <w:spacing w:val="1"/>
                <w:sz w:val="28"/>
                <w:szCs w:val="28"/>
              </w:rPr>
              <w:t>m</w:t>
            </w:r>
            <w:r w:rsidR="00963546">
              <w:rPr>
                <w:rFonts w:ascii="Trebuchet MS" w:eastAsia="Trebuchet MS" w:hAnsi="Trebuchet MS" w:cs="Trebuchet MS"/>
                <w:b/>
                <w:color w:val="3121A6"/>
                <w:sz w:val="28"/>
                <w:szCs w:val="28"/>
              </w:rPr>
              <w:t>es</w:t>
            </w:r>
            <w:r w:rsidR="00963546">
              <w:rPr>
                <w:rFonts w:ascii="Trebuchet MS" w:eastAsia="Trebuchet MS" w:hAnsi="Trebuchet MS" w:cs="Trebuchet MS"/>
                <w:b/>
                <w:color w:val="3121A6"/>
                <w:spacing w:val="-1"/>
                <w:sz w:val="28"/>
                <w:szCs w:val="28"/>
              </w:rPr>
              <w:t xml:space="preserve"> </w:t>
            </w:r>
            <w:r w:rsidR="00963546">
              <w:rPr>
                <w:rFonts w:ascii="Trebuchet MS" w:eastAsia="Trebuchet MS" w:hAnsi="Trebuchet MS" w:cs="Trebuchet MS"/>
                <w:b/>
                <w:color w:val="3121A6"/>
                <w:sz w:val="28"/>
                <w:szCs w:val="28"/>
              </w:rPr>
              <w:t>(PSO)</w:t>
            </w:r>
          </w:p>
        </w:tc>
      </w:tr>
      <w:tr w:rsidR="00B87611" w14:paraId="6953B790" w14:textId="77777777" w:rsidTr="005E11B2">
        <w:trPr>
          <w:trHeight w:hRule="exact" w:val="2948"/>
        </w:trPr>
        <w:tc>
          <w:tcPr>
            <w:tcW w:w="10869" w:type="dxa"/>
            <w:gridSpan w:val="2"/>
            <w:tcBorders>
              <w:top w:val="single" w:sz="5" w:space="0" w:color="000000"/>
              <w:left w:val="single" w:sz="8" w:space="0" w:color="FFFFFF"/>
              <w:bottom w:val="single" w:sz="5" w:space="0" w:color="000000"/>
              <w:right w:val="single" w:sz="5" w:space="0" w:color="000000"/>
            </w:tcBorders>
          </w:tcPr>
          <w:p w14:paraId="25346F59" w14:textId="77777777" w:rsidR="00B87611" w:rsidRDefault="00963546">
            <w:pPr>
              <w:spacing w:line="240" w:lineRule="exact"/>
              <w:ind w:left="67"/>
              <w:rPr>
                <w:rFonts w:ascii="Trebuchet MS" w:eastAsia="Trebuchet MS" w:hAnsi="Trebuchet MS" w:cs="Trebuchet MS"/>
                <w:sz w:val="22"/>
                <w:szCs w:val="22"/>
              </w:rPr>
            </w:pPr>
            <w:r>
              <w:rPr>
                <w:rFonts w:ascii="Trebuchet MS" w:eastAsia="Trebuchet MS" w:hAnsi="Trebuchet MS" w:cs="Trebuchet MS"/>
                <w:sz w:val="22"/>
                <w:szCs w:val="22"/>
              </w:rPr>
              <w:t>A</w:t>
            </w:r>
            <w:r>
              <w:rPr>
                <w:rFonts w:ascii="Trebuchet MS" w:eastAsia="Trebuchet MS" w:hAnsi="Trebuchet MS" w:cs="Trebuchet MS"/>
                <w:spacing w:val="-12"/>
                <w:sz w:val="22"/>
                <w:szCs w:val="22"/>
              </w:rPr>
              <w:t xml:space="preserve"> </w:t>
            </w:r>
            <w:r>
              <w:rPr>
                <w:rFonts w:ascii="Trebuchet MS" w:eastAsia="Trebuchet MS" w:hAnsi="Trebuchet MS" w:cs="Trebuchet MS"/>
                <w:sz w:val="22"/>
                <w:szCs w:val="22"/>
              </w:rPr>
              <w:t>gra</w:t>
            </w:r>
            <w:r>
              <w:rPr>
                <w:rFonts w:ascii="Trebuchet MS" w:eastAsia="Trebuchet MS" w:hAnsi="Trebuchet MS" w:cs="Trebuchet MS"/>
                <w:spacing w:val="-1"/>
                <w:sz w:val="22"/>
                <w:szCs w:val="22"/>
              </w:rPr>
              <w:t>d</w:t>
            </w:r>
            <w:r>
              <w:rPr>
                <w:rFonts w:ascii="Trebuchet MS" w:eastAsia="Trebuchet MS" w:hAnsi="Trebuchet MS" w:cs="Trebuchet MS"/>
                <w:sz w:val="22"/>
                <w:szCs w:val="22"/>
              </w:rPr>
              <w:t>u</w:t>
            </w:r>
            <w:r>
              <w:rPr>
                <w:rFonts w:ascii="Trebuchet MS" w:eastAsia="Trebuchet MS" w:hAnsi="Trebuchet MS" w:cs="Trebuchet MS"/>
                <w:spacing w:val="-1"/>
                <w:sz w:val="22"/>
                <w:szCs w:val="22"/>
              </w:rPr>
              <w:t>at</w:t>
            </w:r>
            <w:r>
              <w:rPr>
                <w:rFonts w:ascii="Trebuchet MS" w:eastAsia="Trebuchet MS" w:hAnsi="Trebuchet MS" w:cs="Trebuchet MS"/>
                <w:sz w:val="22"/>
                <w:szCs w:val="22"/>
              </w:rPr>
              <w:t xml:space="preserve">e of </w:t>
            </w:r>
            <w:r>
              <w:rPr>
                <w:rFonts w:ascii="Trebuchet MS" w:eastAsia="Trebuchet MS" w:hAnsi="Trebuchet MS" w:cs="Trebuchet MS"/>
                <w:spacing w:val="-1"/>
                <w:sz w:val="22"/>
                <w:szCs w:val="22"/>
              </w:rPr>
              <w:t>t</w:t>
            </w:r>
            <w:r>
              <w:rPr>
                <w:rFonts w:ascii="Trebuchet MS" w:eastAsia="Trebuchet MS" w:hAnsi="Trebuchet MS" w:cs="Trebuchet MS"/>
                <w:sz w:val="22"/>
                <w:szCs w:val="22"/>
              </w:rPr>
              <w:t>he 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ut</w:t>
            </w:r>
            <w:r>
              <w:rPr>
                <w:rFonts w:ascii="Trebuchet MS" w:eastAsia="Trebuchet MS" w:hAnsi="Trebuchet MS" w:cs="Trebuchet MS"/>
                <w:sz w:val="22"/>
                <w:szCs w:val="22"/>
              </w:rPr>
              <w:t>er</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ring </w:t>
            </w:r>
            <w:r>
              <w:rPr>
                <w:rFonts w:ascii="Trebuchet MS" w:eastAsia="Trebuchet MS" w:hAnsi="Trebuchet MS" w:cs="Trebuchet MS"/>
                <w:spacing w:val="-10"/>
                <w:sz w:val="22"/>
                <w:szCs w:val="22"/>
              </w:rPr>
              <w:t>P</w:t>
            </w:r>
            <w:r>
              <w:rPr>
                <w:rFonts w:ascii="Trebuchet MS" w:eastAsia="Trebuchet MS" w:hAnsi="Trebuchet MS" w:cs="Trebuchet MS"/>
                <w:sz w:val="22"/>
                <w:szCs w:val="22"/>
              </w:rPr>
              <w:t>ro</w:t>
            </w:r>
            <w:r>
              <w:rPr>
                <w:rFonts w:ascii="Trebuchet MS" w:eastAsia="Trebuchet MS" w:hAnsi="Trebuchet MS" w:cs="Trebuchet MS"/>
                <w:spacing w:val="-1"/>
                <w:sz w:val="22"/>
                <w:szCs w:val="22"/>
              </w:rPr>
              <w:t>g</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z w:val="22"/>
                <w:szCs w:val="22"/>
              </w:rPr>
              <w:t xml:space="preserve">m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 de</w:t>
            </w:r>
            <w:r>
              <w:rPr>
                <w:rFonts w:ascii="Trebuchet MS" w:eastAsia="Trebuchet MS" w:hAnsi="Trebuchet MS" w:cs="Trebuchet MS"/>
                <w:spacing w:val="-1"/>
                <w:sz w:val="22"/>
                <w:szCs w:val="22"/>
              </w:rPr>
              <w:t>mo</w:t>
            </w:r>
            <w:r>
              <w:rPr>
                <w:rFonts w:ascii="Trebuchet MS" w:eastAsia="Trebuchet MS" w:hAnsi="Trebuchet MS" w:cs="Trebuchet MS"/>
                <w:sz w:val="22"/>
                <w:szCs w:val="22"/>
              </w:rPr>
              <w:t>n</w:t>
            </w:r>
            <w:r>
              <w:rPr>
                <w:rFonts w:ascii="Trebuchet MS" w:eastAsia="Trebuchet MS" w:hAnsi="Trebuchet MS" w:cs="Trebuchet MS"/>
                <w:spacing w:val="-1"/>
                <w:sz w:val="22"/>
                <w:szCs w:val="22"/>
              </w:rPr>
              <w:t>st</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e</w:t>
            </w:r>
            <w:r>
              <w:rPr>
                <w:rFonts w:ascii="Trebuchet MS" w:eastAsia="Trebuchet MS" w:hAnsi="Trebuchet MS" w:cs="Trebuchet MS"/>
                <w:sz w:val="22"/>
                <w:szCs w:val="22"/>
              </w:rPr>
              <w:t>-</w:t>
            </w:r>
          </w:p>
          <w:p w14:paraId="67A07622" w14:textId="77777777" w:rsidR="00B87611" w:rsidRDefault="00963546">
            <w:pPr>
              <w:spacing w:before="37" w:line="276" w:lineRule="auto"/>
              <w:ind w:left="650" w:right="69" w:hanging="540"/>
              <w:jc w:val="both"/>
              <w:rPr>
                <w:rFonts w:ascii="Trebuchet MS" w:eastAsia="Trebuchet MS" w:hAnsi="Trebuchet MS" w:cs="Trebuchet MS"/>
                <w:sz w:val="22"/>
                <w:szCs w:val="22"/>
              </w:rPr>
            </w:pPr>
            <w:r>
              <w:rPr>
                <w:rFonts w:ascii="Trebuchet MS" w:eastAsia="Trebuchet MS" w:hAnsi="Trebuchet MS" w:cs="Trebuchet MS"/>
                <w:b/>
                <w:sz w:val="22"/>
                <w:szCs w:val="22"/>
              </w:rPr>
              <w:t>PSO1:</w:t>
            </w:r>
            <w:r>
              <w:rPr>
                <w:rFonts w:ascii="Trebuchet MS" w:eastAsia="Trebuchet MS" w:hAnsi="Trebuchet MS" w:cs="Trebuchet MS"/>
                <w:b/>
                <w:spacing w:val="1"/>
                <w:sz w:val="22"/>
                <w:szCs w:val="22"/>
              </w:rPr>
              <w:t xml:space="preserve"> </w:t>
            </w:r>
            <w:r>
              <w:rPr>
                <w:rFonts w:ascii="Trebuchet MS" w:eastAsia="Trebuchet MS" w:hAnsi="Trebuchet MS" w:cs="Trebuchet MS"/>
                <w:spacing w:val="-10"/>
                <w:sz w:val="22"/>
                <w:szCs w:val="22"/>
              </w:rPr>
              <w:t>P</w:t>
            </w:r>
            <w:r>
              <w:rPr>
                <w:rFonts w:ascii="Trebuchet MS" w:eastAsia="Trebuchet MS" w:hAnsi="Trebuchet MS" w:cs="Trebuchet MS"/>
                <w:sz w:val="22"/>
                <w:szCs w:val="22"/>
              </w:rPr>
              <w:t>rof</w:t>
            </w:r>
            <w:r>
              <w:rPr>
                <w:rFonts w:ascii="Trebuchet MS" w:eastAsia="Trebuchet MS" w:hAnsi="Trebuchet MS" w:cs="Trebuchet MS"/>
                <w:spacing w:val="-1"/>
                <w:sz w:val="22"/>
                <w:szCs w:val="22"/>
              </w:rPr>
              <w:t>e</w:t>
            </w:r>
            <w:r>
              <w:rPr>
                <w:rFonts w:ascii="Trebuchet MS" w:eastAsia="Trebuchet MS" w:hAnsi="Trebuchet MS" w:cs="Trebuchet MS"/>
                <w:sz w:val="22"/>
                <w:szCs w:val="22"/>
              </w:rPr>
              <w:t>s</w:t>
            </w:r>
            <w:r>
              <w:rPr>
                <w:rFonts w:ascii="Trebuchet MS" w:eastAsia="Trebuchet MS" w:hAnsi="Trebuchet MS" w:cs="Trebuchet MS"/>
                <w:spacing w:val="-1"/>
                <w:sz w:val="22"/>
                <w:szCs w:val="22"/>
              </w:rPr>
              <w:t>s</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2"/>
                <w:sz w:val="22"/>
                <w:szCs w:val="22"/>
              </w:rPr>
              <w:t>k</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ls</w:t>
            </w:r>
            <w:r>
              <w:rPr>
                <w:rFonts w:ascii="Trebuchet MS" w:eastAsia="Trebuchet MS" w:hAnsi="Trebuchet MS" w:cs="Trebuchet MS"/>
                <w:spacing w:val="1"/>
                <w:sz w:val="22"/>
                <w:szCs w:val="22"/>
              </w:rPr>
              <w:t>-</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a</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it</w:t>
            </w:r>
            <w:r>
              <w:rPr>
                <w:rFonts w:ascii="Trebuchet MS" w:eastAsia="Trebuchet MS" w:hAnsi="Trebuchet MS" w:cs="Trebuchet MS"/>
                <w:sz w:val="22"/>
                <w:szCs w:val="22"/>
              </w:rPr>
              <w:t xml:space="preserve">y </w:t>
            </w:r>
            <w:r>
              <w:rPr>
                <w:rFonts w:ascii="Trebuchet MS" w:eastAsia="Trebuchet MS" w:hAnsi="Trebuchet MS" w:cs="Trebuchet MS"/>
                <w:spacing w:val="1"/>
                <w:sz w:val="22"/>
                <w:szCs w:val="22"/>
              </w:rPr>
              <w:t>t</w:t>
            </w:r>
            <w:r>
              <w:rPr>
                <w:rFonts w:ascii="Trebuchet MS" w:eastAsia="Trebuchet MS" w:hAnsi="Trebuchet MS" w:cs="Trebuchet MS"/>
                <w:sz w:val="22"/>
                <w:szCs w:val="22"/>
              </w:rPr>
              <w:t>o u</w:t>
            </w:r>
            <w:r>
              <w:rPr>
                <w:rFonts w:ascii="Trebuchet MS" w:eastAsia="Trebuchet MS" w:hAnsi="Trebuchet MS" w:cs="Trebuchet MS"/>
                <w:spacing w:val="-1"/>
                <w:sz w:val="22"/>
                <w:szCs w:val="22"/>
              </w:rPr>
              <w:t>n</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rs</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y</w:t>
            </w:r>
            <w:r>
              <w:rPr>
                <w:rFonts w:ascii="Trebuchet MS" w:eastAsia="Trebuchet MS" w:hAnsi="Trebuchet MS" w:cs="Trebuchet MS"/>
                <w:spacing w:val="1"/>
                <w:sz w:val="22"/>
                <w:szCs w:val="22"/>
              </w:rPr>
              <w:t>z</w:t>
            </w:r>
            <w:r>
              <w:rPr>
                <w:rFonts w:ascii="Trebuchet MS" w:eastAsia="Trebuchet MS" w:hAnsi="Trebuchet MS" w:cs="Trebuchet MS"/>
                <w:sz w:val="22"/>
                <w:szCs w:val="22"/>
              </w:rPr>
              <w:t>e</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 d</w:t>
            </w:r>
            <w:r>
              <w:rPr>
                <w:rFonts w:ascii="Trebuchet MS" w:eastAsia="Trebuchet MS" w:hAnsi="Trebuchet MS" w:cs="Trebuchet MS"/>
                <w:spacing w:val="-1"/>
                <w:sz w:val="22"/>
                <w:szCs w:val="22"/>
              </w:rPr>
              <w:t>e</w:t>
            </w:r>
            <w:r>
              <w:rPr>
                <w:rFonts w:ascii="Trebuchet MS" w:eastAsia="Trebuchet MS" w:hAnsi="Trebuchet MS" w:cs="Trebuchet MS"/>
                <w:sz w:val="22"/>
                <w:szCs w:val="22"/>
              </w:rPr>
              <w:t>ve</w:t>
            </w:r>
            <w:r>
              <w:rPr>
                <w:rFonts w:ascii="Trebuchet MS" w:eastAsia="Trebuchet MS" w:hAnsi="Trebuchet MS" w:cs="Trebuchet MS"/>
                <w:spacing w:val="2"/>
                <w:sz w:val="22"/>
                <w:szCs w:val="22"/>
              </w:rPr>
              <w:t>l</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p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ut</w:t>
            </w:r>
            <w:r>
              <w:rPr>
                <w:rFonts w:ascii="Trebuchet MS" w:eastAsia="Trebuchet MS" w:hAnsi="Trebuchet MS" w:cs="Trebuchet MS"/>
                <w:sz w:val="22"/>
                <w:szCs w:val="22"/>
              </w:rPr>
              <w:t>er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z w:val="22"/>
                <w:szCs w:val="22"/>
              </w:rPr>
              <w:t>gra</w:t>
            </w:r>
            <w:r>
              <w:rPr>
                <w:rFonts w:ascii="Trebuchet MS" w:eastAsia="Trebuchet MS" w:hAnsi="Trebuchet MS" w:cs="Trebuchet MS"/>
                <w:spacing w:val="-2"/>
                <w:sz w:val="22"/>
                <w:szCs w:val="22"/>
              </w:rPr>
              <w:t>m</w:t>
            </w:r>
            <w:r>
              <w:rPr>
                <w:rFonts w:ascii="Trebuchet MS" w:eastAsia="Trebuchet MS" w:hAnsi="Trebuchet MS" w:cs="Trebuchet MS"/>
                <w:sz w:val="22"/>
                <w:szCs w:val="22"/>
              </w:rPr>
              <w:t>s</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 xml:space="preserve">in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a</w:t>
            </w:r>
            <w:r>
              <w:rPr>
                <w:rFonts w:ascii="Trebuchet MS" w:eastAsia="Trebuchet MS" w:hAnsi="Trebuchet MS" w:cs="Trebuchet MS"/>
                <w:sz w:val="22"/>
                <w:szCs w:val="22"/>
              </w:rPr>
              <w:t>reas rel</w:t>
            </w:r>
            <w:r>
              <w:rPr>
                <w:rFonts w:ascii="Trebuchet MS" w:eastAsia="Trebuchet MS" w:hAnsi="Trebuchet MS" w:cs="Trebuchet MS"/>
                <w:spacing w:val="-1"/>
                <w:sz w:val="22"/>
                <w:szCs w:val="22"/>
              </w:rPr>
              <w:t>at</w:t>
            </w:r>
            <w:r>
              <w:rPr>
                <w:rFonts w:ascii="Trebuchet MS" w:eastAsia="Trebuchet MS" w:hAnsi="Trebuchet MS" w:cs="Trebuchet MS"/>
                <w:sz w:val="22"/>
                <w:szCs w:val="22"/>
              </w:rPr>
              <w:t>ed</w:t>
            </w:r>
            <w:r>
              <w:rPr>
                <w:rFonts w:ascii="Trebuchet MS" w:eastAsia="Trebuchet MS" w:hAnsi="Trebuchet MS" w:cs="Trebuchet MS"/>
                <w:spacing w:val="24"/>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24"/>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go</w:t>
            </w:r>
            <w:r>
              <w:rPr>
                <w:rFonts w:ascii="Trebuchet MS" w:eastAsia="Trebuchet MS" w:hAnsi="Trebuchet MS" w:cs="Trebuchet MS"/>
                <w:sz w:val="22"/>
                <w:szCs w:val="22"/>
              </w:rPr>
              <w:t>ri</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m</w:t>
            </w:r>
            <w:r>
              <w:rPr>
                <w:rFonts w:ascii="Trebuchet MS" w:eastAsia="Trebuchet MS" w:hAnsi="Trebuchet MS" w:cs="Trebuchet MS"/>
                <w:sz w:val="22"/>
                <w:szCs w:val="22"/>
              </w:rPr>
              <w:t>s,</w:t>
            </w:r>
            <w:r>
              <w:rPr>
                <w:rFonts w:ascii="Trebuchet MS" w:eastAsia="Trebuchet MS" w:hAnsi="Trebuchet MS" w:cs="Trebuchet MS"/>
                <w:spacing w:val="25"/>
                <w:sz w:val="22"/>
                <w:szCs w:val="22"/>
              </w:rPr>
              <w:t xml:space="preserve"> </w:t>
            </w:r>
            <w:r>
              <w:rPr>
                <w:rFonts w:ascii="Trebuchet MS" w:eastAsia="Trebuchet MS" w:hAnsi="Trebuchet MS" w:cs="Trebuchet MS"/>
                <w:spacing w:val="-3"/>
                <w:sz w:val="22"/>
                <w:szCs w:val="22"/>
              </w:rPr>
              <w:t>s</w:t>
            </w:r>
            <w:r>
              <w:rPr>
                <w:rFonts w:ascii="Trebuchet MS" w:eastAsia="Trebuchet MS" w:hAnsi="Trebuchet MS" w:cs="Trebuchet MS"/>
                <w:spacing w:val="-1"/>
                <w:sz w:val="22"/>
                <w:szCs w:val="22"/>
              </w:rPr>
              <w:t>y</w:t>
            </w:r>
            <w:r>
              <w:rPr>
                <w:rFonts w:ascii="Trebuchet MS" w:eastAsia="Trebuchet MS" w:hAnsi="Trebuchet MS" w:cs="Trebuchet MS"/>
                <w:sz w:val="22"/>
                <w:szCs w:val="22"/>
              </w:rPr>
              <w:t>s</w:t>
            </w:r>
            <w:r>
              <w:rPr>
                <w:rFonts w:ascii="Trebuchet MS" w:eastAsia="Trebuchet MS" w:hAnsi="Trebuchet MS" w:cs="Trebuchet MS"/>
                <w:spacing w:val="-2"/>
                <w:sz w:val="22"/>
                <w:szCs w:val="22"/>
              </w:rPr>
              <w:t>t</w:t>
            </w:r>
            <w:r>
              <w:rPr>
                <w:rFonts w:ascii="Trebuchet MS" w:eastAsia="Trebuchet MS" w:hAnsi="Trebuchet MS" w:cs="Trebuchet MS"/>
                <w:sz w:val="22"/>
                <w:szCs w:val="22"/>
              </w:rPr>
              <w:t>em</w:t>
            </w:r>
            <w:r>
              <w:rPr>
                <w:rFonts w:ascii="Trebuchet MS" w:eastAsia="Trebuchet MS" w:hAnsi="Trebuchet MS" w:cs="Trebuchet MS"/>
                <w:spacing w:val="2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1"/>
                <w:sz w:val="22"/>
                <w:szCs w:val="22"/>
              </w:rPr>
              <w:t>twa</w:t>
            </w:r>
            <w:r>
              <w:rPr>
                <w:rFonts w:ascii="Trebuchet MS" w:eastAsia="Trebuchet MS" w:hAnsi="Trebuchet MS" w:cs="Trebuchet MS"/>
                <w:sz w:val="22"/>
                <w:szCs w:val="22"/>
              </w:rPr>
              <w:t>re,</w:t>
            </w:r>
            <w:r>
              <w:rPr>
                <w:rFonts w:ascii="Trebuchet MS" w:eastAsia="Trebuchet MS" w:hAnsi="Trebuchet MS" w:cs="Trebuchet MS"/>
                <w:spacing w:val="25"/>
                <w:sz w:val="22"/>
                <w:szCs w:val="22"/>
              </w:rPr>
              <w:t xml:space="preserve"> </w:t>
            </w:r>
            <w:r>
              <w:rPr>
                <w:rFonts w:ascii="Trebuchet MS" w:eastAsia="Trebuchet MS" w:hAnsi="Trebuchet MS" w:cs="Trebuchet MS"/>
                <w:spacing w:val="-1"/>
                <w:sz w:val="22"/>
                <w:szCs w:val="22"/>
              </w:rPr>
              <w:t>m</w:t>
            </w:r>
            <w:r>
              <w:rPr>
                <w:rFonts w:ascii="Trebuchet MS" w:eastAsia="Trebuchet MS" w:hAnsi="Trebuchet MS" w:cs="Trebuchet MS"/>
                <w:sz w:val="22"/>
                <w:szCs w:val="22"/>
              </w:rPr>
              <w:t>u</w:t>
            </w:r>
            <w:r>
              <w:rPr>
                <w:rFonts w:ascii="Trebuchet MS" w:eastAsia="Trebuchet MS" w:hAnsi="Trebuchet MS" w:cs="Trebuchet MS"/>
                <w:spacing w:val="-1"/>
                <w:sz w:val="22"/>
                <w:szCs w:val="22"/>
              </w:rPr>
              <w:t>lt</w:t>
            </w:r>
            <w:r>
              <w:rPr>
                <w:rFonts w:ascii="Trebuchet MS" w:eastAsia="Trebuchet MS" w:hAnsi="Trebuchet MS" w:cs="Trebuchet MS"/>
                <w:sz w:val="22"/>
                <w:szCs w:val="22"/>
              </w:rPr>
              <w:t>i</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d</w:t>
            </w:r>
            <w:r>
              <w:rPr>
                <w:rFonts w:ascii="Trebuchet MS" w:eastAsia="Trebuchet MS" w:hAnsi="Trebuchet MS" w:cs="Trebuchet MS"/>
                <w:sz w:val="22"/>
                <w:szCs w:val="22"/>
              </w:rPr>
              <w:t>i</w:t>
            </w:r>
            <w:r>
              <w:rPr>
                <w:rFonts w:ascii="Trebuchet MS" w:eastAsia="Trebuchet MS" w:hAnsi="Trebuchet MS" w:cs="Trebuchet MS"/>
                <w:spacing w:val="-1"/>
                <w:sz w:val="22"/>
                <w:szCs w:val="22"/>
              </w:rPr>
              <w:t>a</w:t>
            </w:r>
            <w:r>
              <w:rPr>
                <w:rFonts w:ascii="Trebuchet MS" w:eastAsia="Trebuchet MS" w:hAnsi="Trebuchet MS" w:cs="Trebuchet MS"/>
                <w:sz w:val="22"/>
                <w:szCs w:val="22"/>
              </w:rPr>
              <w:t>,</w:t>
            </w:r>
            <w:r>
              <w:rPr>
                <w:rFonts w:ascii="Trebuchet MS" w:eastAsia="Trebuchet MS" w:hAnsi="Trebuchet MS" w:cs="Trebuchet MS"/>
                <w:spacing w:val="25"/>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eb</w:t>
            </w:r>
            <w:r>
              <w:rPr>
                <w:rFonts w:ascii="Trebuchet MS" w:eastAsia="Trebuchet MS" w:hAnsi="Trebuchet MS" w:cs="Trebuchet MS"/>
                <w:spacing w:val="24"/>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s</w:t>
            </w:r>
            <w:r>
              <w:rPr>
                <w:rFonts w:ascii="Trebuchet MS" w:eastAsia="Trebuchet MS" w:hAnsi="Trebuchet MS" w:cs="Trebuchet MS"/>
                <w:spacing w:val="-1"/>
                <w:sz w:val="22"/>
                <w:szCs w:val="22"/>
              </w:rPr>
              <w:t>i</w:t>
            </w:r>
            <w:r>
              <w:rPr>
                <w:rFonts w:ascii="Trebuchet MS" w:eastAsia="Trebuchet MS" w:hAnsi="Trebuchet MS" w:cs="Trebuchet MS"/>
                <w:sz w:val="22"/>
                <w:szCs w:val="22"/>
              </w:rPr>
              <w:t>g</w:t>
            </w:r>
            <w:r>
              <w:rPr>
                <w:rFonts w:ascii="Trebuchet MS" w:eastAsia="Trebuchet MS" w:hAnsi="Trebuchet MS" w:cs="Trebuchet MS"/>
                <w:spacing w:val="-1"/>
                <w:sz w:val="22"/>
                <w:szCs w:val="22"/>
              </w:rPr>
              <w:t>n</w:t>
            </w:r>
            <w:r>
              <w:rPr>
                <w:rFonts w:ascii="Trebuchet MS" w:eastAsia="Trebuchet MS" w:hAnsi="Trebuchet MS" w:cs="Trebuchet MS"/>
                <w:sz w:val="22"/>
                <w:szCs w:val="22"/>
              </w:rPr>
              <w:t>,</w:t>
            </w:r>
            <w:r>
              <w:rPr>
                <w:rFonts w:ascii="Trebuchet MS" w:eastAsia="Trebuchet MS" w:hAnsi="Trebuchet MS" w:cs="Trebuchet MS"/>
                <w:spacing w:val="23"/>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g</w:t>
            </w:r>
            <w:r>
              <w:rPr>
                <w:rFonts w:ascii="Trebuchet MS" w:eastAsia="Trebuchet MS" w:hAnsi="Trebuchet MS" w:cs="Trebuchet MS"/>
                <w:spacing w:val="24"/>
                <w:sz w:val="22"/>
                <w:szCs w:val="22"/>
              </w:rPr>
              <w:t xml:space="preserve"> </w:t>
            </w:r>
            <w:r>
              <w:rPr>
                <w:rFonts w:ascii="Trebuchet MS" w:eastAsia="Trebuchet MS" w:hAnsi="Trebuchet MS" w:cs="Trebuchet MS"/>
                <w:spacing w:val="-3"/>
                <w:sz w:val="22"/>
                <w:szCs w:val="22"/>
              </w:rPr>
              <w:t>d</w:t>
            </w:r>
            <w:r>
              <w:rPr>
                <w:rFonts w:ascii="Trebuchet MS" w:eastAsia="Trebuchet MS" w:hAnsi="Trebuchet MS" w:cs="Trebuchet MS"/>
                <w:spacing w:val="-1"/>
                <w:sz w:val="22"/>
                <w:szCs w:val="22"/>
              </w:rPr>
              <w:t>at</w:t>
            </w:r>
            <w:r>
              <w:rPr>
                <w:rFonts w:ascii="Trebuchet MS" w:eastAsia="Trebuchet MS" w:hAnsi="Trebuchet MS" w:cs="Trebuchet MS"/>
                <w:sz w:val="22"/>
                <w:szCs w:val="22"/>
              </w:rPr>
              <w:t>a</w:t>
            </w:r>
            <w:r>
              <w:rPr>
                <w:rFonts w:ascii="Trebuchet MS" w:eastAsia="Trebuchet MS" w:hAnsi="Trebuchet MS" w:cs="Trebuchet MS"/>
                <w:spacing w:val="24"/>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yt</w:t>
            </w:r>
            <w:r>
              <w:rPr>
                <w:rFonts w:ascii="Trebuchet MS" w:eastAsia="Trebuchet MS" w:hAnsi="Trebuchet MS" w:cs="Trebuchet MS"/>
                <w:sz w:val="22"/>
                <w:szCs w:val="22"/>
              </w:rPr>
              <w:t>ics,</w:t>
            </w:r>
            <w:r>
              <w:rPr>
                <w:rFonts w:ascii="Trebuchet MS" w:eastAsia="Trebuchet MS" w:hAnsi="Trebuchet MS" w:cs="Trebuchet MS"/>
                <w:spacing w:val="25"/>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24"/>
                <w:sz w:val="22"/>
                <w:szCs w:val="22"/>
              </w:rPr>
              <w:t xml:space="preserve"> </w:t>
            </w:r>
            <w:r>
              <w:rPr>
                <w:rFonts w:ascii="Trebuchet MS" w:eastAsia="Trebuchet MS" w:hAnsi="Trebuchet MS" w:cs="Trebuchet MS"/>
                <w:sz w:val="22"/>
                <w:szCs w:val="22"/>
              </w:rPr>
              <w:t>n</w:t>
            </w:r>
            <w:r>
              <w:rPr>
                <w:rFonts w:ascii="Trebuchet MS" w:eastAsia="Trebuchet MS" w:hAnsi="Trebuchet MS" w:cs="Trebuchet MS"/>
                <w:spacing w:val="-1"/>
                <w:sz w:val="22"/>
                <w:szCs w:val="22"/>
              </w:rPr>
              <w:t>etwo</w:t>
            </w:r>
            <w:r>
              <w:rPr>
                <w:rFonts w:ascii="Trebuchet MS" w:eastAsia="Trebuchet MS" w:hAnsi="Trebuchet MS" w:cs="Trebuchet MS"/>
                <w:sz w:val="22"/>
                <w:szCs w:val="22"/>
              </w:rPr>
              <w:t>rk</w:t>
            </w:r>
            <w:r>
              <w:rPr>
                <w:rFonts w:ascii="Trebuchet MS" w:eastAsia="Trebuchet MS" w:hAnsi="Trebuchet MS" w:cs="Trebuchet MS"/>
                <w:spacing w:val="-1"/>
                <w:sz w:val="22"/>
                <w:szCs w:val="22"/>
              </w:rPr>
              <w:t>i</w:t>
            </w:r>
            <w:r>
              <w:rPr>
                <w:rFonts w:ascii="Trebuchet MS" w:eastAsia="Trebuchet MS" w:hAnsi="Trebuchet MS" w:cs="Trebuchet MS"/>
                <w:sz w:val="22"/>
                <w:szCs w:val="22"/>
              </w:rPr>
              <w:t>ng f</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eff</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c</w:t>
            </w:r>
            <w:r>
              <w:rPr>
                <w:rFonts w:ascii="Trebuchet MS" w:eastAsia="Trebuchet MS" w:hAnsi="Trebuchet MS" w:cs="Trebuchet MS"/>
                <w:sz w:val="22"/>
                <w:szCs w:val="22"/>
              </w:rPr>
              <w:t>i</w:t>
            </w:r>
            <w:r>
              <w:rPr>
                <w:rFonts w:ascii="Trebuchet MS" w:eastAsia="Trebuchet MS" w:hAnsi="Trebuchet MS" w:cs="Trebuchet MS"/>
                <w:spacing w:val="-1"/>
                <w:sz w:val="22"/>
                <w:szCs w:val="22"/>
              </w:rPr>
              <w:t>e</w:t>
            </w:r>
            <w:r>
              <w:rPr>
                <w:rFonts w:ascii="Trebuchet MS" w:eastAsia="Trebuchet MS" w:hAnsi="Trebuchet MS" w:cs="Trebuchet MS"/>
                <w:sz w:val="22"/>
                <w:szCs w:val="22"/>
              </w:rPr>
              <w:t>nt</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s</w:t>
            </w:r>
            <w:r>
              <w:rPr>
                <w:rFonts w:ascii="Trebuchet MS" w:eastAsia="Trebuchet MS" w:hAnsi="Trebuchet MS" w:cs="Trebuchet MS"/>
                <w:spacing w:val="-1"/>
                <w:sz w:val="22"/>
                <w:szCs w:val="22"/>
              </w:rPr>
              <w:t>i</w:t>
            </w:r>
            <w:r>
              <w:rPr>
                <w:rFonts w:ascii="Trebuchet MS" w:eastAsia="Trebuchet MS" w:hAnsi="Trebuchet MS" w:cs="Trebuchet MS"/>
                <w:sz w:val="22"/>
                <w:szCs w:val="22"/>
              </w:rPr>
              <w:t xml:space="preserve">gn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3"/>
                <w:sz w:val="22"/>
                <w:szCs w:val="22"/>
              </w:rPr>
              <w:t>o</w:t>
            </w:r>
            <w:r>
              <w:rPr>
                <w:rFonts w:ascii="Trebuchet MS" w:eastAsia="Trebuchet MS" w:hAnsi="Trebuchet MS" w:cs="Trebuchet MS"/>
                <w:spacing w:val="-1"/>
                <w:sz w:val="22"/>
                <w:szCs w:val="22"/>
              </w:rPr>
              <w:t>m</w:t>
            </w:r>
            <w:r>
              <w:rPr>
                <w:rFonts w:ascii="Trebuchet MS" w:eastAsia="Trebuchet MS" w:hAnsi="Trebuchet MS" w:cs="Trebuchet MS"/>
                <w:sz w:val="22"/>
                <w:szCs w:val="22"/>
              </w:rPr>
              <w:t>p</w:t>
            </w:r>
            <w:r>
              <w:rPr>
                <w:rFonts w:ascii="Trebuchet MS" w:eastAsia="Trebuchet MS" w:hAnsi="Trebuchet MS" w:cs="Trebuchet MS"/>
                <w:spacing w:val="-1"/>
                <w:sz w:val="22"/>
                <w:szCs w:val="22"/>
              </w:rPr>
              <w:t>ut</w:t>
            </w:r>
            <w:r>
              <w:rPr>
                <w:rFonts w:ascii="Trebuchet MS" w:eastAsia="Trebuchet MS" w:hAnsi="Trebuchet MS" w:cs="Trebuchet MS"/>
                <w:sz w:val="22"/>
                <w:szCs w:val="22"/>
              </w:rPr>
              <w:t>e</w:t>
            </w:r>
            <w:r>
              <w:rPr>
                <w:rFonts w:ascii="Trebuchet MS" w:eastAsia="Trebuchet MS" w:hAnsi="Trebuchet MS" w:cs="Trebuchet MS"/>
                <w:spacing w:val="2"/>
                <w:sz w:val="22"/>
                <w:szCs w:val="22"/>
              </w:rPr>
              <w:t>r</w:t>
            </w:r>
            <w:r>
              <w:rPr>
                <w:rFonts w:ascii="Trebuchet MS" w:eastAsia="Trebuchet MS" w:hAnsi="Trebuchet MS" w:cs="Trebuchet MS"/>
                <w:spacing w:val="1"/>
                <w:sz w:val="22"/>
                <w:szCs w:val="22"/>
              </w:rPr>
              <w:t>-</w:t>
            </w:r>
            <w:r>
              <w:rPr>
                <w:rFonts w:ascii="Trebuchet MS" w:eastAsia="Trebuchet MS" w:hAnsi="Trebuchet MS" w:cs="Trebuchet MS"/>
                <w:sz w:val="22"/>
                <w:szCs w:val="22"/>
              </w:rPr>
              <w:t>b</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d s</w:t>
            </w:r>
            <w:r>
              <w:rPr>
                <w:rFonts w:ascii="Trebuchet MS" w:eastAsia="Trebuchet MS" w:hAnsi="Trebuchet MS" w:cs="Trebuchet MS"/>
                <w:spacing w:val="-1"/>
                <w:sz w:val="22"/>
                <w:szCs w:val="22"/>
              </w:rPr>
              <w:t>y</w:t>
            </w:r>
            <w:r>
              <w:rPr>
                <w:rFonts w:ascii="Trebuchet MS" w:eastAsia="Trebuchet MS" w:hAnsi="Trebuchet MS" w:cs="Trebuchet MS"/>
                <w:sz w:val="22"/>
                <w:szCs w:val="22"/>
              </w:rPr>
              <w:t>s</w:t>
            </w:r>
            <w:r>
              <w:rPr>
                <w:rFonts w:ascii="Trebuchet MS" w:eastAsia="Trebuchet MS" w:hAnsi="Trebuchet MS" w:cs="Trebuchet MS"/>
                <w:spacing w:val="-2"/>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m</w:t>
            </w:r>
            <w:r>
              <w:rPr>
                <w:rFonts w:ascii="Trebuchet MS" w:eastAsia="Trebuchet MS" w:hAnsi="Trebuchet MS" w:cs="Trebuchet MS"/>
                <w:sz w:val="22"/>
                <w:szCs w:val="22"/>
              </w:rPr>
              <w:t xml:space="preserve">s </w:t>
            </w:r>
            <w:r>
              <w:rPr>
                <w:rFonts w:ascii="Trebuchet MS" w:eastAsia="Trebuchet MS" w:hAnsi="Trebuchet MS" w:cs="Trebuchet MS"/>
                <w:spacing w:val="1"/>
                <w:sz w:val="22"/>
                <w:szCs w:val="22"/>
              </w:rPr>
              <w:t>o</w:t>
            </w:r>
            <w:r>
              <w:rPr>
                <w:rFonts w:ascii="Trebuchet MS" w:eastAsia="Trebuchet MS" w:hAnsi="Trebuchet MS" w:cs="Trebuchet MS"/>
                <w:sz w:val="22"/>
                <w:szCs w:val="22"/>
              </w:rPr>
              <w:t>f vary</w:t>
            </w:r>
            <w:r>
              <w:rPr>
                <w:rFonts w:ascii="Trebuchet MS" w:eastAsia="Trebuchet MS" w:hAnsi="Trebuchet MS" w:cs="Trebuchet MS"/>
                <w:spacing w:val="-1"/>
                <w:sz w:val="22"/>
                <w:szCs w:val="22"/>
              </w:rPr>
              <w:t>i</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w:t>
            </w:r>
          </w:p>
          <w:p w14:paraId="11E0D729" w14:textId="77777777" w:rsidR="00B87611" w:rsidRDefault="00963546">
            <w:pPr>
              <w:spacing w:line="240" w:lineRule="exact"/>
              <w:ind w:left="110"/>
              <w:rPr>
                <w:rFonts w:ascii="Trebuchet MS" w:eastAsia="Trebuchet MS" w:hAnsi="Trebuchet MS" w:cs="Trebuchet MS"/>
                <w:sz w:val="22"/>
                <w:szCs w:val="22"/>
              </w:rPr>
            </w:pPr>
            <w:r>
              <w:rPr>
                <w:rFonts w:ascii="Trebuchet MS" w:eastAsia="Trebuchet MS" w:hAnsi="Trebuchet MS" w:cs="Trebuchet MS"/>
                <w:b/>
                <w:sz w:val="22"/>
                <w:szCs w:val="22"/>
              </w:rPr>
              <w:t>PSO2:</w:t>
            </w:r>
            <w:r>
              <w:rPr>
                <w:rFonts w:ascii="Trebuchet MS" w:eastAsia="Trebuchet MS" w:hAnsi="Trebuchet MS" w:cs="Trebuchet MS"/>
                <w:b/>
                <w:spacing w:val="43"/>
                <w:sz w:val="22"/>
                <w:szCs w:val="22"/>
              </w:rPr>
              <w:t xml:space="preserve"> </w:t>
            </w:r>
            <w:r>
              <w:rPr>
                <w:rFonts w:ascii="Trebuchet MS" w:eastAsia="Trebuchet MS" w:hAnsi="Trebuchet MS" w:cs="Trebuchet MS"/>
                <w:spacing w:val="-10"/>
                <w:sz w:val="22"/>
                <w:szCs w:val="22"/>
              </w:rPr>
              <w:t>P</w:t>
            </w:r>
            <w:r>
              <w:rPr>
                <w:rFonts w:ascii="Trebuchet MS" w:eastAsia="Trebuchet MS" w:hAnsi="Trebuchet MS" w:cs="Trebuchet MS"/>
                <w:sz w:val="22"/>
                <w:szCs w:val="22"/>
              </w:rPr>
              <w:t>ro</w:t>
            </w:r>
            <w:r>
              <w:rPr>
                <w:rFonts w:ascii="Trebuchet MS" w:eastAsia="Trebuchet MS" w:hAnsi="Trebuchet MS" w:cs="Trebuchet MS"/>
                <w:spacing w:val="-1"/>
                <w:sz w:val="22"/>
                <w:szCs w:val="22"/>
              </w:rPr>
              <w:t>b</w:t>
            </w:r>
            <w:r>
              <w:rPr>
                <w:rFonts w:ascii="Trebuchet MS" w:eastAsia="Trebuchet MS" w:hAnsi="Trebuchet MS" w:cs="Trebuchet MS"/>
                <w:sz w:val="22"/>
                <w:szCs w:val="22"/>
              </w:rPr>
              <w:t>l</w:t>
            </w:r>
            <w:r>
              <w:rPr>
                <w:rFonts w:ascii="Trebuchet MS" w:eastAsia="Trebuchet MS" w:hAnsi="Trebuchet MS" w:cs="Trebuchet MS"/>
                <w:spacing w:val="-1"/>
                <w:sz w:val="22"/>
                <w:szCs w:val="22"/>
              </w:rPr>
              <w:t>em</w:t>
            </w:r>
            <w:r>
              <w:rPr>
                <w:rFonts w:ascii="Trebuchet MS" w:eastAsia="Trebuchet MS" w:hAnsi="Trebuchet MS" w:cs="Trebuchet MS"/>
                <w:spacing w:val="1"/>
                <w:sz w:val="22"/>
                <w:szCs w:val="22"/>
              </w:rPr>
              <w:t>-</w:t>
            </w:r>
            <w:r>
              <w:rPr>
                <w:rFonts w:ascii="Trebuchet MS" w:eastAsia="Trebuchet MS" w:hAnsi="Trebuchet MS" w:cs="Trebuchet MS"/>
                <w:sz w:val="22"/>
                <w:szCs w:val="22"/>
              </w:rPr>
              <w:t>S</w:t>
            </w:r>
            <w:r>
              <w:rPr>
                <w:rFonts w:ascii="Trebuchet MS" w:eastAsia="Trebuchet MS" w:hAnsi="Trebuchet MS" w:cs="Trebuchet MS"/>
                <w:spacing w:val="-1"/>
                <w:sz w:val="22"/>
                <w:szCs w:val="22"/>
              </w:rPr>
              <w:t>o</w:t>
            </w:r>
            <w:r>
              <w:rPr>
                <w:rFonts w:ascii="Trebuchet MS" w:eastAsia="Trebuchet MS" w:hAnsi="Trebuchet MS" w:cs="Trebuchet MS"/>
                <w:sz w:val="22"/>
                <w:szCs w:val="22"/>
              </w:rPr>
              <w:t>lv</w:t>
            </w:r>
            <w:r>
              <w:rPr>
                <w:rFonts w:ascii="Trebuchet MS" w:eastAsia="Trebuchet MS" w:hAnsi="Trebuchet MS" w:cs="Trebuchet MS"/>
                <w:spacing w:val="-1"/>
                <w:sz w:val="22"/>
                <w:szCs w:val="22"/>
              </w:rPr>
              <w:t>i</w:t>
            </w:r>
            <w:r>
              <w:rPr>
                <w:rFonts w:ascii="Trebuchet MS" w:eastAsia="Trebuchet MS" w:hAnsi="Trebuchet MS" w:cs="Trebuchet MS"/>
                <w:sz w:val="22"/>
                <w:szCs w:val="22"/>
              </w:rPr>
              <w:t>ng</w:t>
            </w:r>
            <w:r>
              <w:rPr>
                <w:rFonts w:ascii="Trebuchet MS" w:eastAsia="Trebuchet MS" w:hAnsi="Trebuchet MS" w:cs="Trebuchet MS"/>
                <w:spacing w:val="4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2"/>
                <w:sz w:val="22"/>
                <w:szCs w:val="22"/>
              </w:rPr>
              <w:t>k</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ls-</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43"/>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y</w:t>
            </w:r>
            <w:r>
              <w:rPr>
                <w:rFonts w:ascii="Trebuchet MS" w:eastAsia="Trebuchet MS" w:hAnsi="Trebuchet MS" w:cs="Trebuchet MS"/>
                <w:spacing w:val="4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45"/>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pacing w:val="2"/>
                <w:sz w:val="22"/>
                <w:szCs w:val="22"/>
              </w:rPr>
              <w:t>p</w:t>
            </w:r>
            <w:r>
              <w:rPr>
                <w:rFonts w:ascii="Trebuchet MS" w:eastAsia="Trebuchet MS" w:hAnsi="Trebuchet MS" w:cs="Trebuchet MS"/>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y</w:t>
            </w:r>
            <w:r>
              <w:rPr>
                <w:rFonts w:ascii="Trebuchet MS" w:eastAsia="Trebuchet MS" w:hAnsi="Trebuchet MS" w:cs="Trebuchet MS"/>
                <w:spacing w:val="4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da</w:t>
            </w:r>
            <w:r>
              <w:rPr>
                <w:rFonts w:ascii="Trebuchet MS" w:eastAsia="Trebuchet MS" w:hAnsi="Trebuchet MS" w:cs="Trebuchet MS"/>
                <w:sz w:val="22"/>
                <w:szCs w:val="22"/>
              </w:rPr>
              <w:t>rd</w:t>
            </w:r>
            <w:r>
              <w:rPr>
                <w:rFonts w:ascii="Trebuchet MS" w:eastAsia="Trebuchet MS" w:hAnsi="Trebuchet MS" w:cs="Trebuchet MS"/>
                <w:spacing w:val="44"/>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a</w:t>
            </w:r>
            <w:r>
              <w:rPr>
                <w:rFonts w:ascii="Trebuchet MS" w:eastAsia="Trebuchet MS" w:hAnsi="Trebuchet MS" w:cs="Trebuchet MS"/>
                <w:spacing w:val="3"/>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ices</w:t>
            </w:r>
            <w:r>
              <w:rPr>
                <w:rFonts w:ascii="Trebuchet MS" w:eastAsia="Trebuchet MS" w:hAnsi="Trebuchet MS" w:cs="Trebuchet MS"/>
                <w:spacing w:val="43"/>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4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2"/>
                <w:sz w:val="22"/>
                <w:szCs w:val="22"/>
              </w:rPr>
              <w:t>t</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e</w:t>
            </w:r>
            <w:r>
              <w:rPr>
                <w:rFonts w:ascii="Trebuchet MS" w:eastAsia="Trebuchet MS" w:hAnsi="Trebuchet MS" w:cs="Trebuchet MS"/>
                <w:sz w:val="22"/>
                <w:szCs w:val="22"/>
              </w:rPr>
              <w:t>s</w:t>
            </w:r>
            <w:r>
              <w:rPr>
                <w:rFonts w:ascii="Trebuchet MS" w:eastAsia="Trebuchet MS" w:hAnsi="Trebuchet MS" w:cs="Trebuchet MS"/>
                <w:spacing w:val="43"/>
                <w:sz w:val="22"/>
                <w:szCs w:val="22"/>
              </w:rPr>
              <w:t xml:space="preserve"> </w:t>
            </w:r>
            <w:r>
              <w:rPr>
                <w:rFonts w:ascii="Trebuchet MS" w:eastAsia="Trebuchet MS" w:hAnsi="Trebuchet MS" w:cs="Trebuchet MS"/>
                <w:spacing w:val="2"/>
                <w:sz w:val="22"/>
                <w:szCs w:val="22"/>
              </w:rPr>
              <w:t>i</w:t>
            </w:r>
            <w:r>
              <w:rPr>
                <w:rFonts w:ascii="Trebuchet MS" w:eastAsia="Trebuchet MS" w:hAnsi="Trebuchet MS" w:cs="Trebuchet MS"/>
                <w:sz w:val="22"/>
                <w:szCs w:val="22"/>
              </w:rPr>
              <w:t>n</w:t>
            </w:r>
            <w:r>
              <w:rPr>
                <w:rFonts w:ascii="Trebuchet MS" w:eastAsia="Trebuchet MS" w:hAnsi="Trebuchet MS" w:cs="Trebuchet MS"/>
                <w:spacing w:val="4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a</w:t>
            </w:r>
            <w:r>
              <w:rPr>
                <w:rFonts w:ascii="Trebuchet MS" w:eastAsia="Trebuchet MS" w:hAnsi="Trebuchet MS" w:cs="Trebuchet MS"/>
                <w:sz w:val="22"/>
                <w:szCs w:val="22"/>
              </w:rPr>
              <w:t>re</w:t>
            </w:r>
            <w:r>
              <w:rPr>
                <w:rFonts w:ascii="Trebuchet MS" w:eastAsia="Trebuchet MS" w:hAnsi="Trebuchet MS" w:cs="Trebuchet MS"/>
                <w:spacing w:val="44"/>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z w:val="22"/>
                <w:szCs w:val="22"/>
              </w:rPr>
              <w:t>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p>
          <w:p w14:paraId="79AB0D71" w14:textId="77777777" w:rsidR="00B87611" w:rsidRDefault="00963546">
            <w:pPr>
              <w:spacing w:before="39" w:line="275" w:lineRule="auto"/>
              <w:ind w:left="650" w:right="71"/>
              <w:rPr>
                <w:rFonts w:ascii="Trebuchet MS" w:eastAsia="Trebuchet MS" w:hAnsi="Trebuchet MS" w:cs="Trebuchet MS"/>
                <w:sz w:val="22"/>
                <w:szCs w:val="22"/>
              </w:rPr>
            </w:pP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ve</w:t>
            </w:r>
            <w:r>
              <w:rPr>
                <w:rFonts w:ascii="Trebuchet MS" w:eastAsia="Trebuchet MS" w:hAnsi="Trebuchet MS" w:cs="Trebuchet MS"/>
                <w:spacing w:val="-1"/>
                <w:sz w:val="22"/>
                <w:szCs w:val="22"/>
              </w:rPr>
              <w:t>lo</w:t>
            </w:r>
            <w:r>
              <w:rPr>
                <w:rFonts w:ascii="Trebuchet MS" w:eastAsia="Trebuchet MS" w:hAnsi="Trebuchet MS" w:cs="Trebuchet MS"/>
                <w:sz w:val="22"/>
                <w:szCs w:val="22"/>
              </w:rPr>
              <w:t>p</w:t>
            </w:r>
            <w:r>
              <w:rPr>
                <w:rFonts w:ascii="Trebuchet MS" w:eastAsia="Trebuchet MS" w:hAnsi="Trebuchet MS" w:cs="Trebuchet MS"/>
                <w:spacing w:val="-2"/>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28"/>
                <w:sz w:val="22"/>
                <w:szCs w:val="22"/>
              </w:rPr>
              <w:t xml:space="preserve"> </w:t>
            </w:r>
            <w:r>
              <w:rPr>
                <w:rFonts w:ascii="Trebuchet MS" w:eastAsia="Trebuchet MS" w:hAnsi="Trebuchet MS" w:cs="Trebuchet MS"/>
                <w:sz w:val="22"/>
                <w:szCs w:val="22"/>
              </w:rPr>
              <w:t>u</w:t>
            </w:r>
            <w:r>
              <w:rPr>
                <w:rFonts w:ascii="Trebuchet MS" w:eastAsia="Trebuchet MS" w:hAnsi="Trebuchet MS" w:cs="Trebuchet MS"/>
                <w:spacing w:val="-1"/>
                <w:sz w:val="22"/>
                <w:szCs w:val="22"/>
              </w:rPr>
              <w:t>s</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32"/>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p</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d</w:t>
            </w:r>
            <w:r>
              <w:rPr>
                <w:rFonts w:ascii="Trebuchet MS" w:eastAsia="Trebuchet MS" w:hAnsi="Trebuchet MS" w:cs="Trebuchet MS"/>
                <w:spacing w:val="29"/>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z w:val="22"/>
                <w:szCs w:val="22"/>
              </w:rPr>
              <w:t>gra</w:t>
            </w:r>
            <w:r>
              <w:rPr>
                <w:rFonts w:ascii="Trebuchet MS" w:eastAsia="Trebuchet MS" w:hAnsi="Trebuchet MS" w:cs="Trebuchet MS"/>
                <w:spacing w:val="-2"/>
                <w:sz w:val="22"/>
                <w:szCs w:val="22"/>
              </w:rPr>
              <w:t>m</w:t>
            </w:r>
            <w:r>
              <w:rPr>
                <w:rFonts w:ascii="Trebuchet MS" w:eastAsia="Trebuchet MS" w:hAnsi="Trebuchet MS" w:cs="Trebuchet MS"/>
                <w:spacing w:val="-1"/>
                <w:sz w:val="22"/>
                <w:szCs w:val="22"/>
              </w:rPr>
              <w:t>m</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29"/>
                <w:sz w:val="22"/>
                <w:szCs w:val="22"/>
              </w:rPr>
              <w:t xml:space="preserve"> </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v</w:t>
            </w:r>
            <w:r>
              <w:rPr>
                <w:rFonts w:ascii="Trebuchet MS" w:eastAsia="Trebuchet MS" w:hAnsi="Trebuchet MS" w:cs="Trebuchet MS"/>
                <w:spacing w:val="-1"/>
                <w:sz w:val="22"/>
                <w:szCs w:val="22"/>
              </w:rPr>
              <w:t>i</w:t>
            </w:r>
            <w:r>
              <w:rPr>
                <w:rFonts w:ascii="Trebuchet MS" w:eastAsia="Trebuchet MS" w:hAnsi="Trebuchet MS" w:cs="Trebuchet MS"/>
                <w:sz w:val="22"/>
                <w:szCs w:val="22"/>
              </w:rPr>
              <w:t>ro</w:t>
            </w:r>
            <w:r>
              <w:rPr>
                <w:rFonts w:ascii="Trebuchet MS" w:eastAsia="Trebuchet MS" w:hAnsi="Trebuchet MS" w:cs="Trebuchet MS"/>
                <w:spacing w:val="-1"/>
                <w:sz w:val="22"/>
                <w:szCs w:val="22"/>
              </w:rPr>
              <w:t>nm</w:t>
            </w:r>
            <w:r>
              <w:rPr>
                <w:rFonts w:ascii="Trebuchet MS" w:eastAsia="Trebuchet MS" w:hAnsi="Trebuchet MS" w:cs="Trebuchet MS"/>
                <w:sz w:val="22"/>
                <w:szCs w:val="22"/>
              </w:rPr>
              <w:t>e</w:t>
            </w:r>
            <w:r>
              <w:rPr>
                <w:rFonts w:ascii="Trebuchet MS" w:eastAsia="Trebuchet MS" w:hAnsi="Trebuchet MS" w:cs="Trebuchet MS"/>
                <w:spacing w:val="-1"/>
                <w:sz w:val="22"/>
                <w:szCs w:val="22"/>
              </w:rPr>
              <w:t>nt</w:t>
            </w:r>
            <w:r>
              <w:rPr>
                <w:rFonts w:ascii="Trebuchet MS" w:eastAsia="Trebuchet MS" w:hAnsi="Trebuchet MS" w:cs="Trebuchet MS"/>
                <w:sz w:val="22"/>
                <w:szCs w:val="22"/>
              </w:rPr>
              <w:t>s</w:t>
            </w:r>
            <w:r>
              <w:rPr>
                <w:rFonts w:ascii="Trebuchet MS" w:eastAsia="Trebuchet MS" w:hAnsi="Trebuchet MS" w:cs="Trebuchet MS"/>
                <w:spacing w:val="29"/>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29"/>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pacing w:val="2"/>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v</w:t>
            </w:r>
            <w:r>
              <w:rPr>
                <w:rFonts w:ascii="Trebuchet MS" w:eastAsia="Trebuchet MS" w:hAnsi="Trebuchet MS" w:cs="Trebuchet MS"/>
                <w:sz w:val="22"/>
                <w:szCs w:val="22"/>
              </w:rPr>
              <w:t>er</w:t>
            </w:r>
            <w:r>
              <w:rPr>
                <w:rFonts w:ascii="Trebuchet MS" w:eastAsia="Trebuchet MS" w:hAnsi="Trebuchet MS" w:cs="Trebuchet MS"/>
                <w:spacing w:val="30"/>
                <w:sz w:val="22"/>
                <w:szCs w:val="22"/>
              </w:rPr>
              <w:t xml:space="preserve"> </w:t>
            </w:r>
            <w:r>
              <w:rPr>
                <w:rFonts w:ascii="Trebuchet MS" w:eastAsia="Trebuchet MS" w:hAnsi="Trebuchet MS" w:cs="Trebuchet MS"/>
                <w:sz w:val="22"/>
                <w:szCs w:val="22"/>
              </w:rPr>
              <w:t>a</w:t>
            </w:r>
            <w:r>
              <w:rPr>
                <w:rFonts w:ascii="Trebuchet MS" w:eastAsia="Trebuchet MS" w:hAnsi="Trebuchet MS" w:cs="Trebuchet MS"/>
                <w:spacing w:val="29"/>
                <w:sz w:val="22"/>
                <w:szCs w:val="22"/>
              </w:rPr>
              <w:t xml:space="preserve"> </w:t>
            </w:r>
            <w:r>
              <w:rPr>
                <w:rFonts w:ascii="Trebuchet MS" w:eastAsia="Trebuchet MS" w:hAnsi="Trebuchet MS" w:cs="Trebuchet MS"/>
                <w:sz w:val="22"/>
                <w:szCs w:val="22"/>
              </w:rPr>
              <w:t>q</w:t>
            </w:r>
            <w:r>
              <w:rPr>
                <w:rFonts w:ascii="Trebuchet MS" w:eastAsia="Trebuchet MS" w:hAnsi="Trebuchet MS" w:cs="Trebuchet MS"/>
                <w:spacing w:val="-1"/>
                <w:sz w:val="22"/>
                <w:szCs w:val="22"/>
              </w:rPr>
              <w:t>ua</w:t>
            </w:r>
            <w:r>
              <w:rPr>
                <w:rFonts w:ascii="Trebuchet MS" w:eastAsia="Trebuchet MS" w:hAnsi="Trebuchet MS" w:cs="Trebuchet MS"/>
                <w:sz w:val="22"/>
                <w:szCs w:val="22"/>
              </w:rPr>
              <w:t>l</w:t>
            </w:r>
            <w:r>
              <w:rPr>
                <w:rFonts w:ascii="Trebuchet MS" w:eastAsia="Trebuchet MS" w:hAnsi="Trebuchet MS" w:cs="Trebuchet MS"/>
                <w:spacing w:val="-1"/>
                <w:sz w:val="22"/>
                <w:szCs w:val="22"/>
              </w:rPr>
              <w:t>it</w:t>
            </w:r>
            <w:r>
              <w:rPr>
                <w:rFonts w:ascii="Trebuchet MS" w:eastAsia="Trebuchet MS" w:hAnsi="Trebuchet MS" w:cs="Trebuchet MS"/>
                <w:sz w:val="22"/>
                <w:szCs w:val="22"/>
              </w:rPr>
              <w:t>y</w:t>
            </w:r>
            <w:r>
              <w:rPr>
                <w:rFonts w:ascii="Trebuchet MS" w:eastAsia="Trebuchet MS" w:hAnsi="Trebuchet MS" w:cs="Trebuchet MS"/>
                <w:spacing w:val="29"/>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z w:val="22"/>
                <w:szCs w:val="22"/>
              </w:rPr>
              <w:t>d</w:t>
            </w:r>
            <w:r>
              <w:rPr>
                <w:rFonts w:ascii="Trebuchet MS" w:eastAsia="Trebuchet MS" w:hAnsi="Trebuchet MS" w:cs="Trebuchet MS"/>
                <w:spacing w:val="-1"/>
                <w:sz w:val="22"/>
                <w:szCs w:val="22"/>
              </w:rPr>
              <w:t>u</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28"/>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30"/>
                <w:sz w:val="22"/>
                <w:szCs w:val="22"/>
              </w:rPr>
              <w:t xml:space="preserve"> </w:t>
            </w:r>
            <w:r>
              <w:rPr>
                <w:rFonts w:ascii="Trebuchet MS" w:eastAsia="Trebuchet MS" w:hAnsi="Trebuchet MS" w:cs="Trebuchet MS"/>
                <w:spacing w:val="2"/>
                <w:sz w:val="22"/>
                <w:szCs w:val="22"/>
              </w:rPr>
              <w:t>b</w:t>
            </w:r>
            <w:r>
              <w:rPr>
                <w:rFonts w:ascii="Trebuchet MS" w:eastAsia="Trebuchet MS" w:hAnsi="Trebuchet MS" w:cs="Trebuchet MS"/>
                <w:sz w:val="22"/>
                <w:szCs w:val="22"/>
              </w:rPr>
              <w:t>u</w:t>
            </w:r>
            <w:r>
              <w:rPr>
                <w:rFonts w:ascii="Trebuchet MS" w:eastAsia="Trebuchet MS" w:hAnsi="Trebuchet MS" w:cs="Trebuchet MS"/>
                <w:spacing w:val="-1"/>
                <w:sz w:val="22"/>
                <w:szCs w:val="22"/>
              </w:rPr>
              <w:t>s</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s s</w:t>
            </w:r>
            <w:r>
              <w:rPr>
                <w:rFonts w:ascii="Trebuchet MS" w:eastAsia="Trebuchet MS" w:hAnsi="Trebuchet MS" w:cs="Trebuchet MS"/>
                <w:spacing w:val="-1"/>
                <w:sz w:val="22"/>
                <w:szCs w:val="22"/>
              </w:rPr>
              <w:t>u</w:t>
            </w:r>
            <w:r>
              <w:rPr>
                <w:rFonts w:ascii="Trebuchet MS" w:eastAsia="Trebuchet MS" w:hAnsi="Trebuchet MS" w:cs="Trebuchet MS"/>
                <w:spacing w:val="1"/>
                <w:sz w:val="22"/>
                <w:szCs w:val="22"/>
              </w:rPr>
              <w:t>cc</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p>
          <w:p w14:paraId="322FA82E" w14:textId="77777777" w:rsidR="00B87611" w:rsidRDefault="00963546">
            <w:pPr>
              <w:spacing w:before="2" w:line="275" w:lineRule="auto"/>
              <w:ind w:left="650" w:right="72" w:hanging="540"/>
              <w:jc w:val="both"/>
              <w:rPr>
                <w:rFonts w:ascii="Trebuchet MS" w:eastAsia="Trebuchet MS" w:hAnsi="Trebuchet MS" w:cs="Trebuchet MS"/>
                <w:sz w:val="22"/>
                <w:szCs w:val="22"/>
              </w:rPr>
            </w:pPr>
            <w:r>
              <w:rPr>
                <w:rFonts w:ascii="Trebuchet MS" w:eastAsia="Trebuchet MS" w:hAnsi="Trebuchet MS" w:cs="Trebuchet MS"/>
                <w:b/>
                <w:sz w:val="22"/>
                <w:szCs w:val="22"/>
              </w:rPr>
              <w:t xml:space="preserve">PSO3: </w:t>
            </w:r>
            <w:r>
              <w:rPr>
                <w:rFonts w:ascii="Trebuchet MS" w:eastAsia="Trebuchet MS" w:hAnsi="Trebuchet MS" w:cs="Trebuchet MS"/>
                <w:b/>
                <w:spacing w:val="27"/>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uc</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f</w:t>
            </w:r>
            <w:r>
              <w:rPr>
                <w:rFonts w:ascii="Trebuchet MS" w:eastAsia="Trebuchet MS" w:hAnsi="Trebuchet MS" w:cs="Trebuchet MS"/>
                <w:sz w:val="22"/>
                <w:szCs w:val="22"/>
              </w:rPr>
              <w:t xml:space="preserve">ul </w:t>
            </w:r>
            <w:r>
              <w:rPr>
                <w:rFonts w:ascii="Trebuchet MS" w:eastAsia="Trebuchet MS" w:hAnsi="Trebuchet MS" w:cs="Trebuchet MS"/>
                <w:spacing w:val="27"/>
                <w:sz w:val="22"/>
                <w:szCs w:val="22"/>
              </w:rPr>
              <w:t xml:space="preserve"> </w:t>
            </w:r>
            <w:r>
              <w:rPr>
                <w:rFonts w:ascii="Trebuchet MS" w:eastAsia="Trebuchet MS" w:hAnsi="Trebuchet MS" w:cs="Trebuchet MS"/>
                <w:sz w:val="22"/>
                <w:szCs w:val="22"/>
              </w:rPr>
              <w:t>C</w:t>
            </w:r>
            <w:r>
              <w:rPr>
                <w:rFonts w:ascii="Trebuchet MS" w:eastAsia="Trebuchet MS" w:hAnsi="Trebuchet MS" w:cs="Trebuchet MS"/>
                <w:spacing w:val="-1"/>
                <w:sz w:val="22"/>
                <w:szCs w:val="22"/>
              </w:rPr>
              <w:t>a</w:t>
            </w:r>
            <w:r>
              <w:rPr>
                <w:rFonts w:ascii="Trebuchet MS" w:eastAsia="Trebuchet MS" w:hAnsi="Trebuchet MS" w:cs="Trebuchet MS"/>
                <w:sz w:val="22"/>
                <w:szCs w:val="22"/>
              </w:rPr>
              <w:t>r</w:t>
            </w:r>
            <w:r>
              <w:rPr>
                <w:rFonts w:ascii="Trebuchet MS" w:eastAsia="Trebuchet MS" w:hAnsi="Trebuchet MS" w:cs="Trebuchet MS"/>
                <w:spacing w:val="-2"/>
                <w:sz w:val="22"/>
                <w:szCs w:val="22"/>
              </w:rPr>
              <w:t>e</w:t>
            </w:r>
            <w:r>
              <w:rPr>
                <w:rFonts w:ascii="Trebuchet MS" w:eastAsia="Trebuchet MS" w:hAnsi="Trebuchet MS" w:cs="Trebuchet MS"/>
                <w:sz w:val="22"/>
                <w:szCs w:val="22"/>
              </w:rPr>
              <w:t xml:space="preserve">er </w:t>
            </w:r>
            <w:r>
              <w:rPr>
                <w:rFonts w:ascii="Trebuchet MS" w:eastAsia="Trebuchet MS" w:hAnsi="Trebuchet MS" w:cs="Trebuchet MS"/>
                <w:spacing w:val="28"/>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27"/>
                <w:sz w:val="22"/>
                <w:szCs w:val="22"/>
              </w:rPr>
              <w:t xml:space="preserve">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2"/>
                <w:sz w:val="22"/>
                <w:szCs w:val="22"/>
              </w:rPr>
              <w:t>t</w:t>
            </w:r>
            <w:r>
              <w:rPr>
                <w:rFonts w:ascii="Trebuchet MS" w:eastAsia="Trebuchet MS" w:hAnsi="Trebuchet MS" w:cs="Trebuchet MS"/>
                <w:sz w:val="22"/>
                <w:szCs w:val="22"/>
              </w:rPr>
              <w:t>repre</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u</w:t>
            </w:r>
            <w:r>
              <w:rPr>
                <w:rFonts w:ascii="Trebuchet MS" w:eastAsia="Trebuchet MS" w:hAnsi="Trebuchet MS" w:cs="Trebuchet MS"/>
                <w:sz w:val="22"/>
                <w:szCs w:val="22"/>
              </w:rPr>
              <w:t>rs</w:t>
            </w:r>
            <w:r>
              <w:rPr>
                <w:rFonts w:ascii="Trebuchet MS" w:eastAsia="Trebuchet MS" w:hAnsi="Trebuchet MS" w:cs="Trebuchet MS"/>
                <w:spacing w:val="-3"/>
                <w:sz w:val="22"/>
                <w:szCs w:val="22"/>
              </w:rPr>
              <w:t>h</w:t>
            </w:r>
            <w:r>
              <w:rPr>
                <w:rFonts w:ascii="Trebuchet MS" w:eastAsia="Trebuchet MS" w:hAnsi="Trebuchet MS" w:cs="Trebuchet MS"/>
                <w:sz w:val="22"/>
                <w:szCs w:val="22"/>
              </w:rPr>
              <w:t>ip-</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27"/>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it</w:t>
            </w:r>
            <w:r>
              <w:rPr>
                <w:rFonts w:ascii="Trebuchet MS" w:eastAsia="Trebuchet MS" w:hAnsi="Trebuchet MS" w:cs="Trebuchet MS"/>
                <w:sz w:val="22"/>
                <w:szCs w:val="22"/>
              </w:rPr>
              <w:t xml:space="preserve">y </w:t>
            </w:r>
            <w:r>
              <w:rPr>
                <w:rFonts w:ascii="Trebuchet MS" w:eastAsia="Trebuchet MS" w:hAnsi="Trebuchet MS" w:cs="Trebuchet MS"/>
                <w:spacing w:val="27"/>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o </w:t>
            </w:r>
            <w:r>
              <w:rPr>
                <w:rFonts w:ascii="Trebuchet MS" w:eastAsia="Trebuchet MS" w:hAnsi="Trebuchet MS" w:cs="Trebuchet MS"/>
                <w:spacing w:val="27"/>
                <w:sz w:val="22"/>
                <w:szCs w:val="22"/>
              </w:rPr>
              <w:t xml:space="preserve"> </w:t>
            </w:r>
            <w:r>
              <w:rPr>
                <w:rFonts w:ascii="Trebuchet MS" w:eastAsia="Trebuchet MS" w:hAnsi="Trebuchet MS" w:cs="Trebuchet MS"/>
                <w:sz w:val="22"/>
                <w:szCs w:val="22"/>
              </w:rPr>
              <w:t>e</w:t>
            </w:r>
            <w:r>
              <w:rPr>
                <w:rFonts w:ascii="Trebuchet MS" w:eastAsia="Trebuchet MS" w:hAnsi="Trebuchet MS" w:cs="Trebuchet MS"/>
                <w:spacing w:val="-1"/>
                <w:sz w:val="22"/>
                <w:szCs w:val="22"/>
              </w:rPr>
              <w:t>m</w:t>
            </w:r>
            <w:r>
              <w:rPr>
                <w:rFonts w:ascii="Trebuchet MS" w:eastAsia="Trebuchet MS" w:hAnsi="Trebuchet MS" w:cs="Trebuchet MS"/>
                <w:spacing w:val="2"/>
                <w:sz w:val="22"/>
                <w:szCs w:val="22"/>
              </w:rPr>
              <w:t>p</w:t>
            </w:r>
            <w:r>
              <w:rPr>
                <w:rFonts w:ascii="Trebuchet MS" w:eastAsia="Trebuchet MS" w:hAnsi="Trebuchet MS" w:cs="Trebuchet MS"/>
                <w:sz w:val="22"/>
                <w:szCs w:val="22"/>
              </w:rPr>
              <w:t>l</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y </w:t>
            </w:r>
            <w:r>
              <w:rPr>
                <w:rFonts w:ascii="Trebuchet MS" w:eastAsia="Trebuchet MS" w:hAnsi="Trebuchet MS" w:cs="Trebuchet MS"/>
                <w:spacing w:val="27"/>
                <w:sz w:val="22"/>
                <w:szCs w:val="22"/>
              </w:rPr>
              <w:t xml:space="preserve"> </w:t>
            </w:r>
            <w:r>
              <w:rPr>
                <w:rFonts w:ascii="Trebuchet MS" w:eastAsia="Trebuchet MS" w:hAnsi="Trebuchet MS" w:cs="Trebuchet MS"/>
                <w:spacing w:val="-1"/>
                <w:sz w:val="22"/>
                <w:szCs w:val="22"/>
              </w:rPr>
              <w:t>mo</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rn </w:t>
            </w:r>
            <w:r>
              <w:rPr>
                <w:rFonts w:ascii="Trebuchet MS" w:eastAsia="Trebuchet MS" w:hAnsi="Trebuchet MS" w:cs="Trebuchet MS"/>
                <w:spacing w:val="28"/>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ut</w:t>
            </w:r>
            <w:r>
              <w:rPr>
                <w:rFonts w:ascii="Trebuchet MS" w:eastAsia="Trebuchet MS" w:hAnsi="Trebuchet MS" w:cs="Trebuchet MS"/>
                <w:sz w:val="22"/>
                <w:szCs w:val="22"/>
              </w:rPr>
              <w:t xml:space="preserve">er </w:t>
            </w:r>
            <w:r>
              <w:rPr>
                <w:rFonts w:ascii="Trebuchet MS" w:eastAsia="Trebuchet MS" w:hAnsi="Trebuchet MS" w:cs="Trebuchet MS"/>
                <w:spacing w:val="28"/>
                <w:sz w:val="22"/>
                <w:szCs w:val="22"/>
              </w:rPr>
              <w:t xml:space="preserve"> </w:t>
            </w:r>
            <w:r>
              <w:rPr>
                <w:rFonts w:ascii="Trebuchet MS" w:eastAsia="Trebuchet MS" w:hAnsi="Trebuchet MS" w:cs="Trebuchet MS"/>
                <w:sz w:val="22"/>
                <w:szCs w:val="22"/>
              </w:rPr>
              <w:t>l</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u</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s, e</w:t>
            </w:r>
            <w:r>
              <w:rPr>
                <w:rFonts w:ascii="Trebuchet MS" w:eastAsia="Trebuchet MS" w:hAnsi="Trebuchet MS" w:cs="Trebuchet MS"/>
                <w:spacing w:val="-1"/>
                <w:sz w:val="22"/>
                <w:szCs w:val="22"/>
              </w:rPr>
              <w:t>n</w:t>
            </w:r>
            <w:r>
              <w:rPr>
                <w:rFonts w:ascii="Trebuchet MS" w:eastAsia="Trebuchet MS" w:hAnsi="Trebuchet MS" w:cs="Trebuchet MS"/>
                <w:sz w:val="22"/>
                <w:szCs w:val="22"/>
              </w:rPr>
              <w:t>v</w:t>
            </w:r>
            <w:r>
              <w:rPr>
                <w:rFonts w:ascii="Trebuchet MS" w:eastAsia="Trebuchet MS" w:hAnsi="Trebuchet MS" w:cs="Trebuchet MS"/>
                <w:spacing w:val="-1"/>
                <w:sz w:val="22"/>
                <w:szCs w:val="22"/>
              </w:rPr>
              <w:t>i</w:t>
            </w:r>
            <w:r>
              <w:rPr>
                <w:rFonts w:ascii="Trebuchet MS" w:eastAsia="Trebuchet MS" w:hAnsi="Trebuchet MS" w:cs="Trebuchet MS"/>
                <w:sz w:val="22"/>
                <w:szCs w:val="22"/>
              </w:rPr>
              <w:t>ro</w:t>
            </w:r>
            <w:r>
              <w:rPr>
                <w:rFonts w:ascii="Trebuchet MS" w:eastAsia="Trebuchet MS" w:hAnsi="Trebuchet MS" w:cs="Trebuchet MS"/>
                <w:spacing w:val="-1"/>
                <w:sz w:val="22"/>
                <w:szCs w:val="22"/>
              </w:rPr>
              <w:t>nm</w:t>
            </w:r>
            <w:r>
              <w:rPr>
                <w:rFonts w:ascii="Trebuchet MS" w:eastAsia="Trebuchet MS" w:hAnsi="Trebuchet MS" w:cs="Trebuchet MS"/>
                <w:sz w:val="22"/>
                <w:szCs w:val="22"/>
              </w:rPr>
              <w:t>e</w:t>
            </w:r>
            <w:r>
              <w:rPr>
                <w:rFonts w:ascii="Trebuchet MS" w:eastAsia="Trebuchet MS" w:hAnsi="Trebuchet MS" w:cs="Trebuchet MS"/>
                <w:spacing w:val="-1"/>
                <w:sz w:val="22"/>
                <w:szCs w:val="22"/>
              </w:rPr>
              <w:t>nt</w:t>
            </w:r>
            <w:r>
              <w:rPr>
                <w:rFonts w:ascii="Trebuchet MS" w:eastAsia="Trebuchet MS" w:hAnsi="Trebuchet MS" w:cs="Trebuchet MS"/>
                <w:sz w:val="22"/>
                <w:szCs w:val="22"/>
              </w:rPr>
              <w:t>s,</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and</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lat</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rms</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 xml:space="preserve">in </w:t>
            </w:r>
            <w:r>
              <w:rPr>
                <w:rFonts w:ascii="Trebuchet MS" w:eastAsia="Trebuchet MS" w:hAnsi="Trebuchet MS" w:cs="Trebuchet MS"/>
                <w:spacing w:val="1"/>
                <w:sz w:val="22"/>
                <w:szCs w:val="22"/>
              </w:rPr>
              <w:t>c</w:t>
            </w:r>
            <w:r>
              <w:rPr>
                <w:rFonts w:ascii="Trebuchet MS" w:eastAsia="Trebuchet MS" w:hAnsi="Trebuchet MS" w:cs="Trebuchet MS"/>
                <w:sz w:val="22"/>
                <w:szCs w:val="22"/>
              </w:rPr>
              <w:t>rea</w:t>
            </w:r>
            <w:r>
              <w:rPr>
                <w:rFonts w:ascii="Trebuchet MS" w:eastAsia="Trebuchet MS" w:hAnsi="Trebuchet MS" w:cs="Trebuchet MS"/>
                <w:spacing w:val="-2"/>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n</w:t>
            </w:r>
            <w:r>
              <w:rPr>
                <w:rFonts w:ascii="Trebuchet MS" w:eastAsia="Trebuchet MS" w:hAnsi="Trebuchet MS" w:cs="Trebuchet MS"/>
                <w:spacing w:val="-2"/>
                <w:sz w:val="22"/>
                <w:szCs w:val="22"/>
              </w:rPr>
              <w:t>o</w:t>
            </w:r>
            <w:r>
              <w:rPr>
                <w:rFonts w:ascii="Trebuchet MS" w:eastAsia="Trebuchet MS" w:hAnsi="Trebuchet MS" w:cs="Trebuchet MS"/>
                <w:sz w:val="22"/>
                <w:szCs w:val="22"/>
              </w:rPr>
              <w:t>v</w:t>
            </w:r>
            <w:r>
              <w:rPr>
                <w:rFonts w:ascii="Trebuchet MS" w:eastAsia="Trebuchet MS" w:hAnsi="Trebuchet MS" w:cs="Trebuchet MS"/>
                <w:spacing w:val="-1"/>
                <w:sz w:val="22"/>
                <w:szCs w:val="22"/>
              </w:rPr>
              <w:t>at</w:t>
            </w:r>
            <w:r>
              <w:rPr>
                <w:rFonts w:ascii="Trebuchet MS" w:eastAsia="Trebuchet MS" w:hAnsi="Trebuchet MS" w:cs="Trebuchet MS"/>
                <w:sz w:val="22"/>
                <w:szCs w:val="22"/>
              </w:rPr>
              <w:t>i</w:t>
            </w:r>
            <w:r>
              <w:rPr>
                <w:rFonts w:ascii="Trebuchet MS" w:eastAsia="Trebuchet MS" w:hAnsi="Trebuchet MS" w:cs="Trebuchet MS"/>
                <w:spacing w:val="-1"/>
                <w:sz w:val="22"/>
                <w:szCs w:val="22"/>
              </w:rPr>
              <w:t>v</w:t>
            </w:r>
            <w:r>
              <w:rPr>
                <w:rFonts w:ascii="Trebuchet MS" w:eastAsia="Trebuchet MS" w:hAnsi="Trebuchet MS" w:cs="Trebuchet MS"/>
                <w:sz w:val="22"/>
                <w:szCs w:val="22"/>
              </w:rPr>
              <w:t>e</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3"/>
                <w:sz w:val="22"/>
                <w:szCs w:val="22"/>
              </w:rPr>
              <w:t>a</w:t>
            </w:r>
            <w:r>
              <w:rPr>
                <w:rFonts w:ascii="Trebuchet MS" w:eastAsia="Trebuchet MS" w:hAnsi="Trebuchet MS" w:cs="Trebuchet MS"/>
                <w:sz w:val="22"/>
                <w:szCs w:val="22"/>
              </w:rPr>
              <w:t>reer</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at</w:t>
            </w:r>
            <w:r>
              <w:rPr>
                <w:rFonts w:ascii="Trebuchet MS" w:eastAsia="Trebuchet MS" w:hAnsi="Trebuchet MS" w:cs="Trebuchet MS"/>
                <w:sz w:val="22"/>
                <w:szCs w:val="22"/>
              </w:rPr>
              <w:t>hs</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be</w:t>
            </w:r>
            <w:r>
              <w:rPr>
                <w:rFonts w:ascii="Trebuchet MS" w:eastAsia="Trebuchet MS" w:hAnsi="Trebuchet MS" w:cs="Trebuchet MS"/>
                <w:spacing w:val="1"/>
                <w:sz w:val="22"/>
                <w:szCs w:val="22"/>
              </w:rPr>
              <w:t xml:space="preserve"> </w:t>
            </w:r>
            <w:r>
              <w:rPr>
                <w:rFonts w:ascii="Trebuchet MS" w:eastAsia="Trebuchet MS" w:hAnsi="Trebuchet MS" w:cs="Trebuchet MS"/>
                <w:spacing w:val="-3"/>
                <w:sz w:val="22"/>
                <w:szCs w:val="22"/>
              </w:rPr>
              <w:t>a</w:t>
            </w:r>
            <w:r>
              <w:rPr>
                <w:rFonts w:ascii="Trebuchet MS" w:eastAsia="Trebuchet MS" w:hAnsi="Trebuchet MS" w:cs="Trebuchet MS"/>
                <w:sz w:val="22"/>
                <w:szCs w:val="22"/>
              </w:rPr>
              <w:t>n</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e</w:t>
            </w:r>
            <w:r>
              <w:rPr>
                <w:rFonts w:ascii="Trebuchet MS" w:eastAsia="Trebuchet MS" w:hAnsi="Trebuchet MS" w:cs="Trebuchet MS"/>
                <w:spacing w:val="-1"/>
                <w:sz w:val="22"/>
                <w:szCs w:val="22"/>
              </w:rPr>
              <w:t>nt</w:t>
            </w:r>
            <w:r>
              <w:rPr>
                <w:rFonts w:ascii="Trebuchet MS" w:eastAsia="Trebuchet MS" w:hAnsi="Trebuchet MS" w:cs="Trebuchet MS"/>
                <w:sz w:val="22"/>
                <w:szCs w:val="22"/>
              </w:rPr>
              <w:t>repre</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u</w:t>
            </w:r>
            <w:r>
              <w:rPr>
                <w:rFonts w:ascii="Trebuchet MS" w:eastAsia="Trebuchet MS" w:hAnsi="Trebuchet MS" w:cs="Trebuchet MS"/>
                <w:spacing w:val="-33"/>
                <w:sz w:val="22"/>
                <w:szCs w:val="22"/>
              </w:rPr>
              <w:t>r</w:t>
            </w:r>
            <w:r>
              <w:rPr>
                <w:rFonts w:ascii="Trebuchet MS" w:eastAsia="Trebuchet MS" w:hAnsi="Trebuchet MS" w:cs="Trebuchet MS"/>
                <w:sz w:val="22"/>
                <w:szCs w:val="22"/>
              </w:rPr>
              <w:t>,</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 a</w:t>
            </w:r>
            <w:r>
              <w:rPr>
                <w:rFonts w:ascii="Trebuchet MS" w:eastAsia="Trebuchet MS" w:hAnsi="Trebuchet MS" w:cs="Trebuchet MS"/>
                <w:spacing w:val="1"/>
                <w:sz w:val="22"/>
                <w:szCs w:val="22"/>
              </w:rPr>
              <w:t xml:space="preserve"> </w:t>
            </w:r>
            <w:r>
              <w:rPr>
                <w:rFonts w:ascii="Trebuchet MS" w:eastAsia="Trebuchet MS" w:hAnsi="Trebuchet MS" w:cs="Trebuchet MS"/>
                <w:spacing w:val="-2"/>
                <w:sz w:val="22"/>
                <w:szCs w:val="22"/>
              </w:rPr>
              <w:t>z</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t</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3"/>
                <w:sz w:val="22"/>
                <w:szCs w:val="22"/>
              </w:rPr>
              <w:t>o</w:t>
            </w:r>
            <w:r>
              <w:rPr>
                <w:rFonts w:ascii="Trebuchet MS" w:eastAsia="Trebuchet MS" w:hAnsi="Trebuchet MS" w:cs="Trebuchet MS"/>
                <w:sz w:val="22"/>
                <w:szCs w:val="22"/>
              </w:rPr>
              <w:t>r h</w:t>
            </w:r>
            <w:r>
              <w:rPr>
                <w:rFonts w:ascii="Trebuchet MS" w:eastAsia="Trebuchet MS" w:hAnsi="Trebuchet MS" w:cs="Trebuchet MS"/>
                <w:spacing w:val="-1"/>
                <w:sz w:val="22"/>
                <w:szCs w:val="22"/>
              </w:rPr>
              <w:t>i</w:t>
            </w:r>
            <w:r>
              <w:rPr>
                <w:rFonts w:ascii="Trebuchet MS" w:eastAsia="Trebuchet MS" w:hAnsi="Trebuchet MS" w:cs="Trebuchet MS"/>
                <w:sz w:val="22"/>
                <w:szCs w:val="22"/>
              </w:rPr>
              <w:t>g</w:t>
            </w:r>
            <w:r>
              <w:rPr>
                <w:rFonts w:ascii="Trebuchet MS" w:eastAsia="Trebuchet MS" w:hAnsi="Trebuchet MS" w:cs="Trebuchet MS"/>
                <w:spacing w:val="-1"/>
                <w:sz w:val="22"/>
                <w:szCs w:val="22"/>
              </w:rPr>
              <w:t>h</w:t>
            </w:r>
            <w:r>
              <w:rPr>
                <w:rFonts w:ascii="Trebuchet MS" w:eastAsia="Trebuchet MS" w:hAnsi="Trebuchet MS" w:cs="Trebuchet MS"/>
                <w:sz w:val="22"/>
                <w:szCs w:val="22"/>
              </w:rPr>
              <w:t>er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2"/>
                <w:sz w:val="22"/>
                <w:szCs w:val="22"/>
              </w:rPr>
              <w:t>t</w:t>
            </w:r>
            <w:r>
              <w:rPr>
                <w:rFonts w:ascii="Trebuchet MS" w:eastAsia="Trebuchet MS" w:hAnsi="Trebuchet MS" w:cs="Trebuchet MS"/>
                <w:sz w:val="22"/>
                <w:szCs w:val="22"/>
              </w:rPr>
              <w:t>u</w:t>
            </w:r>
            <w:r>
              <w:rPr>
                <w:rFonts w:ascii="Trebuchet MS" w:eastAsia="Trebuchet MS" w:hAnsi="Trebuchet MS" w:cs="Trebuchet MS"/>
                <w:spacing w:val="-1"/>
                <w:sz w:val="22"/>
                <w:szCs w:val="22"/>
              </w:rPr>
              <w:t>d</w:t>
            </w:r>
            <w:r>
              <w:rPr>
                <w:rFonts w:ascii="Trebuchet MS" w:eastAsia="Trebuchet MS" w:hAnsi="Trebuchet MS" w:cs="Trebuchet MS"/>
                <w:sz w:val="22"/>
                <w:szCs w:val="22"/>
              </w:rPr>
              <w:t>i</w:t>
            </w:r>
            <w:r>
              <w:rPr>
                <w:rFonts w:ascii="Trebuchet MS" w:eastAsia="Trebuchet MS" w:hAnsi="Trebuchet MS" w:cs="Trebuchet MS"/>
                <w:spacing w:val="-1"/>
                <w:sz w:val="22"/>
                <w:szCs w:val="22"/>
              </w:rPr>
              <w:t>e</w:t>
            </w:r>
            <w:r>
              <w:rPr>
                <w:rFonts w:ascii="Trebuchet MS" w:eastAsia="Trebuchet MS" w:hAnsi="Trebuchet MS" w:cs="Trebuchet MS"/>
                <w:sz w:val="22"/>
                <w:szCs w:val="22"/>
              </w:rPr>
              <w:t>s.</w:t>
            </w:r>
          </w:p>
        </w:tc>
      </w:tr>
      <w:tr w:rsidR="00B87611" w14:paraId="1F61D073" w14:textId="77777777" w:rsidTr="005E11B2">
        <w:trPr>
          <w:trHeight w:hRule="exact" w:val="629"/>
        </w:trPr>
        <w:tc>
          <w:tcPr>
            <w:tcW w:w="10869" w:type="dxa"/>
            <w:gridSpan w:val="2"/>
            <w:tcBorders>
              <w:top w:val="single" w:sz="5" w:space="0" w:color="000000"/>
              <w:left w:val="single" w:sz="8" w:space="0" w:color="FFFFFF"/>
              <w:bottom w:val="single" w:sz="5" w:space="0" w:color="000000"/>
              <w:right w:val="single" w:sz="5" w:space="0" w:color="000000"/>
            </w:tcBorders>
          </w:tcPr>
          <w:p w14:paraId="4BB5FAC2" w14:textId="77777777" w:rsidR="00B87611" w:rsidRDefault="00963546">
            <w:pPr>
              <w:spacing w:line="260" w:lineRule="exact"/>
              <w:ind w:left="5336" w:right="5338"/>
              <w:jc w:val="center"/>
              <w:rPr>
                <w:rFonts w:ascii="Trebuchet MS" w:eastAsia="Trebuchet MS" w:hAnsi="Trebuchet MS" w:cs="Trebuchet MS"/>
                <w:sz w:val="24"/>
                <w:szCs w:val="24"/>
              </w:rPr>
            </w:pPr>
            <w:r>
              <w:rPr>
                <w:rFonts w:ascii="Trebuchet MS" w:eastAsia="Trebuchet MS" w:hAnsi="Trebuchet MS" w:cs="Trebuchet MS"/>
                <w:b/>
                <w:sz w:val="24"/>
                <w:szCs w:val="24"/>
              </w:rPr>
              <w:t>iv</w:t>
            </w:r>
          </w:p>
        </w:tc>
      </w:tr>
    </w:tbl>
    <w:p w14:paraId="06869BCE" w14:textId="77777777" w:rsidR="00B87611" w:rsidRDefault="00B87611">
      <w:pPr>
        <w:sectPr w:rsidR="00B87611" w:rsidSect="00947A67">
          <w:pgSz w:w="11920" w:h="16840"/>
          <w:pgMar w:top="160" w:right="340" w:bottom="0" w:left="340" w:header="720" w:footer="720" w:gutter="0"/>
          <w:cols w:space="720"/>
        </w:sectPr>
      </w:pPr>
    </w:p>
    <w:p w14:paraId="7513E102" w14:textId="53C2AF87" w:rsidR="00B87611" w:rsidRDefault="00790719">
      <w:pPr>
        <w:spacing w:before="64"/>
        <w:ind w:left="3761" w:right="4103"/>
        <w:jc w:val="center"/>
        <w:rPr>
          <w:rFonts w:ascii="Trebuchet MS" w:eastAsia="Trebuchet MS" w:hAnsi="Trebuchet MS" w:cs="Trebuchet MS"/>
          <w:sz w:val="32"/>
          <w:szCs w:val="32"/>
        </w:rPr>
      </w:pPr>
      <w:r>
        <w:rPr>
          <w:noProof/>
        </w:rPr>
        <w:lastRenderedPageBreak/>
        <mc:AlternateContent>
          <mc:Choice Requires="wpg">
            <w:drawing>
              <wp:anchor distT="0" distB="0" distL="114300" distR="114300" simplePos="0" relativeHeight="251613696" behindDoc="1" locked="0" layoutInCell="1" allowOverlap="1" wp14:anchorId="39D985E3" wp14:editId="3F5C5200">
                <wp:simplePos x="0" y="0"/>
                <wp:positionH relativeFrom="page">
                  <wp:posOffset>282575</wp:posOffset>
                </wp:positionH>
                <wp:positionV relativeFrom="page">
                  <wp:posOffset>171450</wp:posOffset>
                </wp:positionV>
                <wp:extent cx="6996430" cy="10464800"/>
                <wp:effectExtent l="6350" t="9525" r="7620" b="3175"/>
                <wp:wrapNone/>
                <wp:docPr id="1900061889" name="Group 9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10464800"/>
                          <a:chOff x="445" y="270"/>
                          <a:chExt cx="11018" cy="16480"/>
                        </a:xfrm>
                      </wpg:grpSpPr>
                      <wps:wsp>
                        <wps:cNvPr id="2042579149" name="Freeform 1009"/>
                        <wps:cNvSpPr>
                          <a:spLocks/>
                        </wps:cNvSpPr>
                        <wps:spPr bwMode="auto">
                          <a:xfrm>
                            <a:off x="451" y="276"/>
                            <a:ext cx="29" cy="0"/>
                          </a:xfrm>
                          <a:custGeom>
                            <a:avLst/>
                            <a:gdLst>
                              <a:gd name="T0" fmla="+- 0 451 451"/>
                              <a:gd name="T1" fmla="*/ T0 w 29"/>
                              <a:gd name="T2" fmla="+- 0 480 451"/>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7181113" name="Freeform 1008"/>
                        <wps:cNvSpPr>
                          <a:spLocks/>
                        </wps:cNvSpPr>
                        <wps:spPr bwMode="auto">
                          <a:xfrm>
                            <a:off x="461" y="290"/>
                            <a:ext cx="10" cy="0"/>
                          </a:xfrm>
                          <a:custGeom>
                            <a:avLst/>
                            <a:gdLst>
                              <a:gd name="T0" fmla="+- 0 461 461"/>
                              <a:gd name="T1" fmla="*/ T0 w 10"/>
                              <a:gd name="T2" fmla="+- 0 470 461"/>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8495091" name="Freeform 1007"/>
                        <wps:cNvSpPr>
                          <a:spLocks/>
                        </wps:cNvSpPr>
                        <wps:spPr bwMode="auto">
                          <a:xfrm>
                            <a:off x="461" y="286"/>
                            <a:ext cx="19" cy="0"/>
                          </a:xfrm>
                          <a:custGeom>
                            <a:avLst/>
                            <a:gdLst>
                              <a:gd name="T0" fmla="+- 0 461 461"/>
                              <a:gd name="T1" fmla="*/ T0 w 19"/>
                              <a:gd name="T2" fmla="+- 0 480 461"/>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7523846" name="Freeform 1006"/>
                        <wps:cNvSpPr>
                          <a:spLocks/>
                        </wps:cNvSpPr>
                        <wps:spPr bwMode="auto">
                          <a:xfrm>
                            <a:off x="480" y="276"/>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592907" name="Freeform 1005"/>
                        <wps:cNvSpPr>
                          <a:spLocks/>
                        </wps:cNvSpPr>
                        <wps:spPr bwMode="auto">
                          <a:xfrm>
                            <a:off x="480" y="295"/>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98906" name="Freeform 1004"/>
                        <wps:cNvSpPr>
                          <a:spLocks/>
                        </wps:cNvSpPr>
                        <wps:spPr bwMode="auto">
                          <a:xfrm>
                            <a:off x="11429" y="276"/>
                            <a:ext cx="29" cy="0"/>
                          </a:xfrm>
                          <a:custGeom>
                            <a:avLst/>
                            <a:gdLst>
                              <a:gd name="T0" fmla="+- 0 11429 11429"/>
                              <a:gd name="T1" fmla="*/ T0 w 29"/>
                              <a:gd name="T2" fmla="+- 0 11458 11429"/>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7455077" name="Freeform 1003"/>
                        <wps:cNvSpPr>
                          <a:spLocks/>
                        </wps:cNvSpPr>
                        <wps:spPr bwMode="auto">
                          <a:xfrm>
                            <a:off x="11438" y="290"/>
                            <a:ext cx="10" cy="0"/>
                          </a:xfrm>
                          <a:custGeom>
                            <a:avLst/>
                            <a:gdLst>
                              <a:gd name="T0" fmla="+- 0 11438 11438"/>
                              <a:gd name="T1" fmla="*/ T0 w 10"/>
                              <a:gd name="T2" fmla="+- 0 11448 11438"/>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5919728" name="Freeform 1002"/>
                        <wps:cNvSpPr>
                          <a:spLocks/>
                        </wps:cNvSpPr>
                        <wps:spPr bwMode="auto">
                          <a:xfrm>
                            <a:off x="11429" y="286"/>
                            <a:ext cx="19" cy="0"/>
                          </a:xfrm>
                          <a:custGeom>
                            <a:avLst/>
                            <a:gdLst>
                              <a:gd name="T0" fmla="+- 0 11429 11429"/>
                              <a:gd name="T1" fmla="*/ T0 w 19"/>
                              <a:gd name="T2" fmla="+- 0 11448 11429"/>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268152" name="Freeform 1001"/>
                        <wps:cNvSpPr>
                          <a:spLocks/>
                        </wps:cNvSpPr>
                        <wps:spPr bwMode="auto">
                          <a:xfrm>
                            <a:off x="471" y="281"/>
                            <a:ext cx="0" cy="16459"/>
                          </a:xfrm>
                          <a:custGeom>
                            <a:avLst/>
                            <a:gdLst>
                              <a:gd name="T0" fmla="+- 0 281 281"/>
                              <a:gd name="T1" fmla="*/ 281 h 16459"/>
                              <a:gd name="T2" fmla="+- 0 16740 281"/>
                              <a:gd name="T3" fmla="*/ 16740 h 16459"/>
                            </a:gdLst>
                            <a:ahLst/>
                            <a:cxnLst>
                              <a:cxn ang="0">
                                <a:pos x="0" y="T1"/>
                              </a:cxn>
                              <a:cxn ang="0">
                                <a:pos x="0" y="T3"/>
                              </a:cxn>
                            </a:cxnLst>
                            <a:rect l="0" t="0" r="r" b="b"/>
                            <a:pathLst>
                              <a:path h="16459">
                                <a:moveTo>
                                  <a:pt x="0" y="0"/>
                                </a:moveTo>
                                <a:lnTo>
                                  <a:pt x="0" y="1645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7459288" name="Freeform 1000"/>
                        <wps:cNvSpPr>
                          <a:spLocks/>
                        </wps:cNvSpPr>
                        <wps:spPr bwMode="auto">
                          <a:xfrm>
                            <a:off x="475" y="300"/>
                            <a:ext cx="0" cy="16421"/>
                          </a:xfrm>
                          <a:custGeom>
                            <a:avLst/>
                            <a:gdLst>
                              <a:gd name="T0" fmla="+- 0 300 300"/>
                              <a:gd name="T1" fmla="*/ 300 h 16421"/>
                              <a:gd name="T2" fmla="+- 0 16721 300"/>
                              <a:gd name="T3" fmla="*/ 16721 h 16421"/>
                            </a:gdLst>
                            <a:ahLst/>
                            <a:cxnLst>
                              <a:cxn ang="0">
                                <a:pos x="0" y="T1"/>
                              </a:cxn>
                              <a:cxn ang="0">
                                <a:pos x="0" y="T3"/>
                              </a:cxn>
                            </a:cxnLst>
                            <a:rect l="0" t="0" r="r" b="b"/>
                            <a:pathLst>
                              <a:path h="16421">
                                <a:moveTo>
                                  <a:pt x="0" y="0"/>
                                </a:moveTo>
                                <a:lnTo>
                                  <a:pt x="0" y="1642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3508903" name="Freeform 999"/>
                        <wps:cNvSpPr>
                          <a:spLocks/>
                        </wps:cNvSpPr>
                        <wps:spPr bwMode="auto">
                          <a:xfrm>
                            <a:off x="11437" y="281"/>
                            <a:ext cx="0" cy="16459"/>
                          </a:xfrm>
                          <a:custGeom>
                            <a:avLst/>
                            <a:gdLst>
                              <a:gd name="T0" fmla="+- 0 281 281"/>
                              <a:gd name="T1" fmla="*/ 281 h 16459"/>
                              <a:gd name="T2" fmla="+- 0 16740 281"/>
                              <a:gd name="T3" fmla="*/ 16740 h 16459"/>
                            </a:gdLst>
                            <a:ahLst/>
                            <a:cxnLst>
                              <a:cxn ang="0">
                                <a:pos x="0" y="T1"/>
                              </a:cxn>
                              <a:cxn ang="0">
                                <a:pos x="0" y="T3"/>
                              </a:cxn>
                            </a:cxnLst>
                            <a:rect l="0" t="0" r="r" b="b"/>
                            <a:pathLst>
                              <a:path h="16459">
                                <a:moveTo>
                                  <a:pt x="0" y="0"/>
                                </a:moveTo>
                                <a:lnTo>
                                  <a:pt x="0" y="1645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2022738" name="Freeform 998"/>
                        <wps:cNvSpPr>
                          <a:spLocks/>
                        </wps:cNvSpPr>
                        <wps:spPr bwMode="auto">
                          <a:xfrm>
                            <a:off x="11434" y="300"/>
                            <a:ext cx="0" cy="16421"/>
                          </a:xfrm>
                          <a:custGeom>
                            <a:avLst/>
                            <a:gdLst>
                              <a:gd name="T0" fmla="+- 0 300 300"/>
                              <a:gd name="T1" fmla="*/ 300 h 16421"/>
                              <a:gd name="T2" fmla="+- 0 16721 300"/>
                              <a:gd name="T3" fmla="*/ 16721 h 16421"/>
                            </a:gdLst>
                            <a:ahLst/>
                            <a:cxnLst>
                              <a:cxn ang="0">
                                <a:pos x="0" y="T1"/>
                              </a:cxn>
                              <a:cxn ang="0">
                                <a:pos x="0" y="T3"/>
                              </a:cxn>
                            </a:cxnLst>
                            <a:rect l="0" t="0" r="r" b="b"/>
                            <a:pathLst>
                              <a:path h="16421">
                                <a:moveTo>
                                  <a:pt x="0" y="0"/>
                                </a:moveTo>
                                <a:lnTo>
                                  <a:pt x="0" y="1642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3323697" name="Freeform 997"/>
                        <wps:cNvSpPr>
                          <a:spLocks/>
                        </wps:cNvSpPr>
                        <wps:spPr bwMode="auto">
                          <a:xfrm>
                            <a:off x="451" y="16745"/>
                            <a:ext cx="29" cy="0"/>
                          </a:xfrm>
                          <a:custGeom>
                            <a:avLst/>
                            <a:gdLst>
                              <a:gd name="T0" fmla="+- 0 451 451"/>
                              <a:gd name="T1" fmla="*/ T0 w 29"/>
                              <a:gd name="T2" fmla="+- 0 480 451"/>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8196129" name="Freeform 996"/>
                        <wps:cNvSpPr>
                          <a:spLocks/>
                        </wps:cNvSpPr>
                        <wps:spPr bwMode="auto">
                          <a:xfrm>
                            <a:off x="461" y="16730"/>
                            <a:ext cx="10" cy="0"/>
                          </a:xfrm>
                          <a:custGeom>
                            <a:avLst/>
                            <a:gdLst>
                              <a:gd name="T0" fmla="+- 0 461 461"/>
                              <a:gd name="T1" fmla="*/ T0 w 10"/>
                              <a:gd name="T2" fmla="+- 0 470 461"/>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743374" name="Freeform 995"/>
                        <wps:cNvSpPr>
                          <a:spLocks/>
                        </wps:cNvSpPr>
                        <wps:spPr bwMode="auto">
                          <a:xfrm>
                            <a:off x="461" y="16735"/>
                            <a:ext cx="19" cy="0"/>
                          </a:xfrm>
                          <a:custGeom>
                            <a:avLst/>
                            <a:gdLst>
                              <a:gd name="T0" fmla="+- 0 461 461"/>
                              <a:gd name="T1" fmla="*/ T0 w 19"/>
                              <a:gd name="T2" fmla="+- 0 480 461"/>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322607" name="Freeform 994"/>
                        <wps:cNvSpPr>
                          <a:spLocks/>
                        </wps:cNvSpPr>
                        <wps:spPr bwMode="auto">
                          <a:xfrm>
                            <a:off x="480" y="16745"/>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711358" name="Freeform 993"/>
                        <wps:cNvSpPr>
                          <a:spLocks/>
                        </wps:cNvSpPr>
                        <wps:spPr bwMode="auto">
                          <a:xfrm>
                            <a:off x="480" y="16726"/>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912334" name="Freeform 992"/>
                        <wps:cNvSpPr>
                          <a:spLocks/>
                        </wps:cNvSpPr>
                        <wps:spPr bwMode="auto">
                          <a:xfrm>
                            <a:off x="11429" y="16745"/>
                            <a:ext cx="29" cy="0"/>
                          </a:xfrm>
                          <a:custGeom>
                            <a:avLst/>
                            <a:gdLst>
                              <a:gd name="T0" fmla="+- 0 11429 11429"/>
                              <a:gd name="T1" fmla="*/ T0 w 29"/>
                              <a:gd name="T2" fmla="+- 0 11458 11429"/>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4672813" name="Freeform 991"/>
                        <wps:cNvSpPr>
                          <a:spLocks/>
                        </wps:cNvSpPr>
                        <wps:spPr bwMode="auto">
                          <a:xfrm>
                            <a:off x="11438" y="16730"/>
                            <a:ext cx="10" cy="0"/>
                          </a:xfrm>
                          <a:custGeom>
                            <a:avLst/>
                            <a:gdLst>
                              <a:gd name="T0" fmla="+- 0 11438 11438"/>
                              <a:gd name="T1" fmla="*/ T0 w 10"/>
                              <a:gd name="T2" fmla="+- 0 11448 11438"/>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01919" name="Freeform 990"/>
                        <wps:cNvSpPr>
                          <a:spLocks/>
                        </wps:cNvSpPr>
                        <wps:spPr bwMode="auto">
                          <a:xfrm>
                            <a:off x="11429" y="16735"/>
                            <a:ext cx="19" cy="0"/>
                          </a:xfrm>
                          <a:custGeom>
                            <a:avLst/>
                            <a:gdLst>
                              <a:gd name="T0" fmla="+- 0 11429 11429"/>
                              <a:gd name="T1" fmla="*/ T0 w 19"/>
                              <a:gd name="T2" fmla="+- 0 11448 11429"/>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524058" id="Group 989" o:spid="_x0000_s1026" style="position:absolute;margin-left:22.25pt;margin-top:13.5pt;width:550.9pt;height:824pt;z-index:-251702784;mso-position-horizontal-relative:page;mso-position-vertical-relative:page" coordorigin="445,270" coordsize="11018,1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">
                <v:shape id="Freeform 1009" o:spid="_x0000_s1027" style="position:absolute;left:451;top:27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" path="m,l29,e" filled="f" strokeweight=".58pt">
                  <v:path arrowok="t" o:connecttype="custom" o:connectlocs="0,0;29,0" o:connectangles="0,0"/>
                </v:shape>
                <v:shape id="Freeform 1008" o:spid="_x0000_s1028" style="position:absolute;left:461;top:29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" path="m,l9,e" filled="f" strokecolor="white" strokeweight="1.06pt">
                  <v:path arrowok="t" o:connecttype="custom" o:connectlocs="0,0;9,0" o:connectangles="0,0"/>
                </v:shape>
                <v:shape id="Freeform 1007" o:spid="_x0000_s1029" style="position:absolute;left:461;top:286;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" path="m,l19,e" filled="f" strokecolor="white" strokeweight=".58pt">
                  <v:path arrowok="t" o:connecttype="custom" o:connectlocs="0,0;19,0" o:connectangles="0,0"/>
                </v:shape>
                <v:shape id="Freeform 1006" o:spid="_x0000_s1030" style="position:absolute;left:480;top:276;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" path="m,l10949,e" filled="f" strokeweight=".58pt">
                  <v:path arrowok="t" o:connecttype="custom" o:connectlocs="0,0;10949,0" o:connectangles="0,0"/>
                </v:shape>
                <v:shape id="Freeform 1005" o:spid="_x0000_s1031" style="position:absolute;left:480;top:295;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" path="m,l10949,e" filled="f" strokeweight=".58pt">
                  <v:path arrowok="t" o:connecttype="custom" o:connectlocs="0,0;10949,0" o:connectangles="0,0"/>
                </v:shape>
                <v:shape id="Freeform 1004" o:spid="_x0000_s1032" style="position:absolute;left:11429;top:27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" path="m,l29,e" filled="f" strokeweight=".58pt">
                  <v:path arrowok="t" o:connecttype="custom" o:connectlocs="0,0;29,0" o:connectangles="0,0"/>
                </v:shape>
                <v:shape id="Freeform 1003" o:spid="_x0000_s1033" style="position:absolute;left:11438;top:29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" path="m,l10,e" filled="f" strokecolor="white" strokeweight="1.06pt">
                  <v:path arrowok="t" o:connecttype="custom" o:connectlocs="0,0;10,0" o:connectangles="0,0"/>
                </v:shape>
                <v:shape id="Freeform 1002" o:spid="_x0000_s1034" style="position:absolute;left:11429;top:286;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" path="m,l19,e" filled="f" strokecolor="white" strokeweight=".58pt">
                  <v:path arrowok="t" o:connecttype="custom" o:connectlocs="0,0;19,0" o:connectangles="0,0"/>
                </v:shape>
                <v:shape id="Freeform 1001" o:spid="_x0000_s1035" style="position:absolute;left:471;top:281;width:0;height:16459;visibility:visible;mso-wrap-style:square;v-text-anchor:top" coordsize="0,1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" path="m,l,16459e" filled="f" strokeweight=".58pt">
                  <v:path arrowok="t" o:connecttype="custom" o:connectlocs="0,281;0,16740" o:connectangles="0,0"/>
                </v:shape>
                <v:shape id="Freeform 1000" o:spid="_x0000_s1036" style="position:absolute;left:475;top:300;width:0;height:16421;visibility:visible;mso-wrap-style:square;v-text-anchor:top" coordsize="0,1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" path="m,l,16421e" filled="f" strokeweight=".58pt">
                  <v:path arrowok="t" o:connecttype="custom" o:connectlocs="0,300;0,16721" o:connectangles="0,0"/>
                </v:shape>
                <v:shape id="Freeform 999" o:spid="_x0000_s1037" style="position:absolute;left:11437;top:281;width:0;height:16459;visibility:visible;mso-wrap-style:square;v-text-anchor:top" coordsize="0,1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" path="m,l,16459e" filled="f" strokeweight=".58pt">
                  <v:path arrowok="t" o:connecttype="custom" o:connectlocs="0,281;0,16740" o:connectangles="0,0"/>
                </v:shape>
                <v:shape id="Freeform 998" o:spid="_x0000_s1038" style="position:absolute;left:11434;top:300;width:0;height:16421;visibility:visible;mso-wrap-style:square;v-text-anchor:top" coordsize="0,1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" path="m,l,16421e" filled="f" strokeweight=".58pt">
                  <v:path arrowok="t" o:connecttype="custom" o:connectlocs="0,300;0,16721" o:connectangles="0,0"/>
                </v:shape>
                <v:shape id="Freeform 997" o:spid="_x0000_s1039" style="position:absolute;left:451;top:16745;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" path="m,l29,e" filled="f" strokeweight=".58pt">
                  <v:path arrowok="t" o:connecttype="custom" o:connectlocs="0,0;29,0" o:connectangles="0,0"/>
                </v:shape>
                <v:shape id="Freeform 996" o:spid="_x0000_s1040" style="position:absolute;left:461;top:1673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" path="m,l9,e" filled="f" strokecolor="white" strokeweight="1.06pt">
                  <v:path arrowok="t" o:connecttype="custom" o:connectlocs="0,0;9,0" o:connectangles="0,0"/>
                </v:shape>
                <v:shape id="Freeform 995" o:spid="_x0000_s1041" style="position:absolute;left:461;top:16735;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" path="m,l19,e" filled="f" strokecolor="white" strokeweight=".58pt">
                  <v:path arrowok="t" o:connecttype="custom" o:connectlocs="0,0;19,0" o:connectangles="0,0"/>
                </v:shape>
                <v:shape id="Freeform 994" o:spid="_x0000_s1042" style="position:absolute;left:480;top:16745;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" path="m,l10949,e" filled="f" strokeweight=".58pt">
                  <v:path arrowok="t" o:connecttype="custom" o:connectlocs="0,0;10949,0" o:connectangles="0,0"/>
                </v:shape>
                <v:shape id="Freeform 993" o:spid="_x0000_s1043" style="position:absolute;left:480;top:16726;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" path="m,l10949,e" filled="f" strokeweight=".20464mm">
                  <v:path arrowok="t" o:connecttype="custom" o:connectlocs="0,0;10949,0" o:connectangles="0,0"/>
                </v:shape>
                <v:shape id="Freeform 992" o:spid="_x0000_s1044" style="position:absolute;left:11429;top:16745;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" path="m,l29,e" filled="f" strokeweight=".58pt">
                  <v:path arrowok="t" o:connecttype="custom" o:connectlocs="0,0;29,0" o:connectangles="0,0"/>
                </v:shape>
                <v:shape id="Freeform 991" o:spid="_x0000_s1045" style="position:absolute;left:11438;top:1673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" path="m,l10,e" filled="f" strokecolor="white" strokeweight="1.06pt">
                  <v:path arrowok="t" o:connecttype="custom" o:connectlocs="0,0;10,0" o:connectangles="0,0"/>
                </v:shape>
                <v:shape id="Freeform 990" o:spid="_x0000_s1046" style="position:absolute;left:11429;top:16735;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37"/>
          <w:sz w:val="32"/>
          <w:szCs w:val="32"/>
          <w:u w:val="thick" w:color="000000"/>
        </w:rPr>
        <w:t>T</w:t>
      </w:r>
      <w:r w:rsidR="00963546">
        <w:rPr>
          <w:rFonts w:ascii="Trebuchet MS" w:eastAsia="Trebuchet MS" w:hAnsi="Trebuchet MS" w:cs="Trebuchet MS"/>
          <w:b/>
          <w:sz w:val="32"/>
          <w:szCs w:val="32"/>
          <w:u w:val="thick" w:color="000000"/>
        </w:rPr>
        <w:t>a</w:t>
      </w:r>
      <w:r w:rsidR="00963546">
        <w:rPr>
          <w:rFonts w:ascii="Trebuchet MS" w:eastAsia="Trebuchet MS" w:hAnsi="Trebuchet MS" w:cs="Trebuchet MS"/>
          <w:b/>
          <w:spacing w:val="2"/>
          <w:sz w:val="32"/>
          <w:szCs w:val="32"/>
          <w:u w:val="thick" w:color="000000"/>
        </w:rPr>
        <w:t>b</w:t>
      </w:r>
      <w:r w:rsidR="00963546">
        <w:rPr>
          <w:rFonts w:ascii="Trebuchet MS" w:eastAsia="Trebuchet MS" w:hAnsi="Trebuchet MS" w:cs="Trebuchet MS"/>
          <w:b/>
          <w:sz w:val="32"/>
          <w:szCs w:val="32"/>
          <w:u w:val="thick" w:color="000000"/>
        </w:rPr>
        <w:t>le</w:t>
      </w:r>
      <w:r w:rsidR="00963546">
        <w:rPr>
          <w:rFonts w:ascii="Trebuchet MS" w:eastAsia="Trebuchet MS" w:hAnsi="Trebuchet MS" w:cs="Trebuchet MS"/>
          <w:b/>
          <w:spacing w:val="-9"/>
          <w:sz w:val="32"/>
          <w:szCs w:val="32"/>
          <w:u w:val="thick" w:color="000000"/>
        </w:rPr>
        <w:t xml:space="preserve"> </w:t>
      </w:r>
      <w:r w:rsidR="00963546">
        <w:rPr>
          <w:rFonts w:ascii="Trebuchet MS" w:eastAsia="Trebuchet MS" w:hAnsi="Trebuchet MS" w:cs="Trebuchet MS"/>
          <w:b/>
          <w:sz w:val="32"/>
          <w:szCs w:val="32"/>
          <w:u w:val="thick" w:color="000000"/>
        </w:rPr>
        <w:t>of</w:t>
      </w:r>
      <w:r w:rsidR="00963546">
        <w:rPr>
          <w:rFonts w:ascii="Trebuchet MS" w:eastAsia="Trebuchet MS" w:hAnsi="Trebuchet MS" w:cs="Trebuchet MS"/>
          <w:b/>
          <w:spacing w:val="-2"/>
          <w:sz w:val="32"/>
          <w:szCs w:val="32"/>
          <w:u w:val="thick" w:color="000000"/>
        </w:rPr>
        <w:t xml:space="preserve"> </w:t>
      </w:r>
      <w:r w:rsidR="00963546">
        <w:rPr>
          <w:rFonts w:ascii="Trebuchet MS" w:eastAsia="Trebuchet MS" w:hAnsi="Trebuchet MS" w:cs="Trebuchet MS"/>
          <w:b/>
          <w:w w:val="99"/>
          <w:sz w:val="32"/>
          <w:szCs w:val="32"/>
          <w:u w:val="thick" w:color="000000"/>
        </w:rPr>
        <w:t>C</w:t>
      </w:r>
      <w:r w:rsidR="00963546">
        <w:rPr>
          <w:rFonts w:ascii="Trebuchet MS" w:eastAsia="Trebuchet MS" w:hAnsi="Trebuchet MS" w:cs="Trebuchet MS"/>
          <w:b/>
          <w:spacing w:val="-2"/>
          <w:w w:val="99"/>
          <w:sz w:val="32"/>
          <w:szCs w:val="32"/>
          <w:u w:val="thick" w:color="000000"/>
        </w:rPr>
        <w:t>o</w:t>
      </w:r>
      <w:r w:rsidR="00963546">
        <w:rPr>
          <w:rFonts w:ascii="Trebuchet MS" w:eastAsia="Trebuchet MS" w:hAnsi="Trebuchet MS" w:cs="Trebuchet MS"/>
          <w:b/>
          <w:spacing w:val="1"/>
          <w:w w:val="99"/>
          <w:sz w:val="32"/>
          <w:szCs w:val="32"/>
          <w:u w:val="thick" w:color="000000"/>
        </w:rPr>
        <w:t>n</w:t>
      </w:r>
      <w:r w:rsidR="00963546">
        <w:rPr>
          <w:rFonts w:ascii="Trebuchet MS" w:eastAsia="Trebuchet MS" w:hAnsi="Trebuchet MS" w:cs="Trebuchet MS"/>
          <w:b/>
          <w:spacing w:val="3"/>
          <w:w w:val="99"/>
          <w:sz w:val="32"/>
          <w:szCs w:val="32"/>
          <w:u w:val="thick" w:color="000000"/>
        </w:rPr>
        <w:t>t</w:t>
      </w:r>
      <w:r w:rsidR="00963546">
        <w:rPr>
          <w:rFonts w:ascii="Trebuchet MS" w:eastAsia="Trebuchet MS" w:hAnsi="Trebuchet MS" w:cs="Trebuchet MS"/>
          <w:b/>
          <w:spacing w:val="-1"/>
          <w:w w:val="99"/>
          <w:sz w:val="32"/>
          <w:szCs w:val="32"/>
          <w:u w:val="thick" w:color="000000"/>
        </w:rPr>
        <w:t>e</w:t>
      </w:r>
      <w:r w:rsidR="00963546">
        <w:rPr>
          <w:rFonts w:ascii="Trebuchet MS" w:eastAsia="Trebuchet MS" w:hAnsi="Trebuchet MS" w:cs="Trebuchet MS"/>
          <w:b/>
          <w:spacing w:val="1"/>
          <w:w w:val="99"/>
          <w:sz w:val="32"/>
          <w:szCs w:val="32"/>
          <w:u w:val="thick" w:color="000000"/>
        </w:rPr>
        <w:t>n</w:t>
      </w:r>
      <w:r w:rsidR="00963546">
        <w:rPr>
          <w:rFonts w:ascii="Trebuchet MS" w:eastAsia="Trebuchet MS" w:hAnsi="Trebuchet MS" w:cs="Trebuchet MS"/>
          <w:b/>
          <w:w w:val="99"/>
          <w:sz w:val="32"/>
          <w:szCs w:val="32"/>
          <w:u w:val="thick" w:color="000000"/>
        </w:rPr>
        <w:t>ts</w:t>
      </w:r>
    </w:p>
    <w:p w14:paraId="16AC0C41" w14:textId="77777777" w:rsidR="00B87611" w:rsidRDefault="00B87611">
      <w:pPr>
        <w:spacing w:before="2" w:line="0" w:lineRule="atLeast"/>
        <w:rPr>
          <w:sz w:val="1"/>
          <w:szCs w:val="1"/>
        </w:rPr>
      </w:pPr>
    </w:p>
    <w:tbl>
      <w:tblPr>
        <w:tblW w:w="0" w:type="auto"/>
        <w:tblInd w:w="94" w:type="dxa"/>
        <w:tblLayout w:type="fixed"/>
        <w:tblCellMar>
          <w:left w:w="0" w:type="dxa"/>
          <w:right w:w="0" w:type="dxa"/>
        </w:tblCellMar>
        <w:tblLook w:val="01E0" w:firstRow="1" w:lastRow="1" w:firstColumn="1" w:lastColumn="1" w:noHBand="0" w:noVBand="0"/>
      </w:tblPr>
      <w:tblGrid>
        <w:gridCol w:w="900"/>
        <w:gridCol w:w="8020"/>
        <w:gridCol w:w="1431"/>
      </w:tblGrid>
      <w:tr w:rsidR="00B87611" w14:paraId="3153B72E" w14:textId="77777777">
        <w:trPr>
          <w:trHeight w:hRule="exact" w:val="566"/>
        </w:trPr>
        <w:tc>
          <w:tcPr>
            <w:tcW w:w="900" w:type="dxa"/>
            <w:tcBorders>
              <w:top w:val="single" w:sz="5" w:space="0" w:color="000000"/>
              <w:left w:val="single" w:sz="5" w:space="0" w:color="000000"/>
              <w:bottom w:val="single" w:sz="5" w:space="0" w:color="000000"/>
              <w:right w:val="single" w:sz="5" w:space="0" w:color="000000"/>
            </w:tcBorders>
          </w:tcPr>
          <w:p w14:paraId="615EDD46" w14:textId="77777777" w:rsidR="00B87611" w:rsidRDefault="00963546">
            <w:pPr>
              <w:spacing w:line="260" w:lineRule="exact"/>
              <w:ind w:left="290"/>
              <w:rPr>
                <w:rFonts w:ascii="Trebuchet MS" w:eastAsia="Trebuchet MS" w:hAnsi="Trebuchet MS" w:cs="Trebuchet MS"/>
                <w:sz w:val="24"/>
                <w:szCs w:val="24"/>
              </w:rPr>
            </w:pPr>
            <w:r>
              <w:rPr>
                <w:rFonts w:ascii="Trebuchet MS" w:eastAsia="Trebuchet MS" w:hAnsi="Trebuchet MS" w:cs="Trebuchet MS"/>
                <w:b/>
                <w:sz w:val="24"/>
                <w:szCs w:val="24"/>
              </w:rPr>
              <w:t>S</w:t>
            </w:r>
            <w:r>
              <w:rPr>
                <w:rFonts w:ascii="Trebuchet MS" w:eastAsia="Trebuchet MS" w:hAnsi="Trebuchet MS" w:cs="Trebuchet MS"/>
                <w:b/>
                <w:spacing w:val="-28"/>
                <w:sz w:val="24"/>
                <w:szCs w:val="24"/>
              </w:rPr>
              <w:t>r</w:t>
            </w:r>
            <w:r>
              <w:rPr>
                <w:rFonts w:ascii="Trebuchet MS" w:eastAsia="Trebuchet MS" w:hAnsi="Trebuchet MS" w:cs="Trebuchet MS"/>
                <w:b/>
                <w:sz w:val="24"/>
                <w:szCs w:val="24"/>
              </w:rPr>
              <w:t>.</w:t>
            </w:r>
          </w:p>
          <w:p w14:paraId="0F5BA119" w14:textId="77777777" w:rsidR="00B87611" w:rsidRDefault="00963546">
            <w:pPr>
              <w:spacing w:line="260" w:lineRule="exact"/>
              <w:ind w:left="290"/>
              <w:rPr>
                <w:rFonts w:ascii="Trebuchet MS" w:eastAsia="Trebuchet MS" w:hAnsi="Trebuchet MS" w:cs="Trebuchet MS"/>
                <w:sz w:val="24"/>
                <w:szCs w:val="24"/>
              </w:rPr>
            </w:pPr>
            <w:r>
              <w:rPr>
                <w:rFonts w:ascii="Trebuchet MS" w:eastAsia="Trebuchet MS" w:hAnsi="Trebuchet MS" w:cs="Trebuchet MS"/>
                <w:b/>
                <w:sz w:val="24"/>
                <w:szCs w:val="24"/>
              </w:rPr>
              <w:t>N</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w:t>
            </w:r>
          </w:p>
        </w:tc>
        <w:tc>
          <w:tcPr>
            <w:tcW w:w="8020" w:type="dxa"/>
            <w:tcBorders>
              <w:top w:val="single" w:sz="5" w:space="0" w:color="000000"/>
              <w:left w:val="single" w:sz="5" w:space="0" w:color="000000"/>
              <w:bottom w:val="single" w:sz="5" w:space="0" w:color="000000"/>
              <w:right w:val="single" w:sz="5" w:space="0" w:color="000000"/>
            </w:tcBorders>
          </w:tcPr>
          <w:p w14:paraId="493FE751" w14:textId="77777777" w:rsidR="00B87611" w:rsidRDefault="00963546">
            <w:pPr>
              <w:spacing w:line="260" w:lineRule="exact"/>
              <w:ind w:left="287"/>
              <w:rPr>
                <w:rFonts w:ascii="Trebuchet MS" w:eastAsia="Trebuchet MS" w:hAnsi="Trebuchet MS" w:cs="Trebuchet MS"/>
                <w:sz w:val="24"/>
                <w:szCs w:val="24"/>
              </w:rPr>
            </w:pPr>
            <w:r>
              <w:rPr>
                <w:rFonts w:ascii="Trebuchet MS" w:eastAsia="Trebuchet MS" w:hAnsi="Trebuchet MS" w:cs="Trebuchet MS"/>
                <w:b/>
                <w:spacing w:val="-1"/>
                <w:sz w:val="24"/>
                <w:szCs w:val="24"/>
              </w:rPr>
              <w:t>De</w:t>
            </w:r>
            <w:r>
              <w:rPr>
                <w:rFonts w:ascii="Trebuchet MS" w:eastAsia="Trebuchet MS" w:hAnsi="Trebuchet MS" w:cs="Trebuchet MS"/>
                <w:b/>
                <w:sz w:val="24"/>
                <w:szCs w:val="24"/>
              </w:rPr>
              <w:t>s</w:t>
            </w:r>
            <w:r>
              <w:rPr>
                <w:rFonts w:ascii="Trebuchet MS" w:eastAsia="Trebuchet MS" w:hAnsi="Trebuchet MS" w:cs="Trebuchet MS"/>
                <w:b/>
                <w:spacing w:val="-1"/>
                <w:sz w:val="24"/>
                <w:szCs w:val="24"/>
              </w:rPr>
              <w:t>c</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i</w:t>
            </w:r>
            <w:r>
              <w:rPr>
                <w:rFonts w:ascii="Trebuchet MS" w:eastAsia="Trebuchet MS" w:hAnsi="Trebuchet MS" w:cs="Trebuchet MS"/>
                <w:b/>
                <w:spacing w:val="-1"/>
                <w:sz w:val="24"/>
                <w:szCs w:val="24"/>
              </w:rPr>
              <w:t>p</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w:t>
            </w:r>
          </w:p>
        </w:tc>
        <w:tc>
          <w:tcPr>
            <w:tcW w:w="1431" w:type="dxa"/>
            <w:tcBorders>
              <w:top w:val="single" w:sz="5" w:space="0" w:color="000000"/>
              <w:left w:val="single" w:sz="5" w:space="0" w:color="000000"/>
              <w:bottom w:val="single" w:sz="5" w:space="0" w:color="000000"/>
              <w:right w:val="single" w:sz="5" w:space="0" w:color="000000"/>
            </w:tcBorders>
          </w:tcPr>
          <w:p w14:paraId="3399E0D9" w14:textId="77777777" w:rsidR="00B87611" w:rsidRDefault="00963546">
            <w:pPr>
              <w:spacing w:line="260" w:lineRule="exact"/>
              <w:ind w:left="316"/>
              <w:rPr>
                <w:rFonts w:ascii="Trebuchet MS" w:eastAsia="Trebuchet MS" w:hAnsi="Trebuchet MS" w:cs="Trebuchet MS"/>
                <w:sz w:val="24"/>
                <w:szCs w:val="24"/>
              </w:rPr>
            </w:pPr>
            <w:r>
              <w:rPr>
                <w:rFonts w:ascii="Trebuchet MS" w:eastAsia="Trebuchet MS" w:hAnsi="Trebuchet MS" w:cs="Trebuchet MS"/>
                <w:b/>
                <w:spacing w:val="-11"/>
                <w:sz w:val="24"/>
                <w:szCs w:val="24"/>
              </w:rPr>
              <w:t>P</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g</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w:t>
            </w:r>
          </w:p>
        </w:tc>
      </w:tr>
      <w:tr w:rsidR="00B87611" w14:paraId="4C18EC2A" w14:textId="77777777">
        <w:trPr>
          <w:trHeight w:hRule="exact" w:val="430"/>
        </w:trPr>
        <w:tc>
          <w:tcPr>
            <w:tcW w:w="900" w:type="dxa"/>
            <w:tcBorders>
              <w:top w:val="single" w:sz="5" w:space="0" w:color="000000"/>
              <w:left w:val="single" w:sz="5" w:space="0" w:color="000000"/>
              <w:bottom w:val="single" w:sz="5" w:space="0" w:color="000000"/>
              <w:right w:val="single" w:sz="5" w:space="0" w:color="000000"/>
            </w:tcBorders>
          </w:tcPr>
          <w:p w14:paraId="73A72B16"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6F2CE0DA"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ea</w:t>
            </w:r>
            <w:r>
              <w:rPr>
                <w:rFonts w:ascii="Trebuchet MS" w:eastAsia="Trebuchet MS" w:hAnsi="Trebuchet MS" w:cs="Trebuchet MS"/>
                <w:sz w:val="24"/>
                <w:szCs w:val="24"/>
              </w:rPr>
              <w:t>mb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p>
        </w:tc>
        <w:tc>
          <w:tcPr>
            <w:tcW w:w="1431" w:type="dxa"/>
            <w:tcBorders>
              <w:top w:val="single" w:sz="5" w:space="0" w:color="000000"/>
              <w:left w:val="single" w:sz="5" w:space="0" w:color="000000"/>
              <w:bottom w:val="single" w:sz="5" w:space="0" w:color="000000"/>
              <w:right w:val="single" w:sz="5" w:space="0" w:color="000000"/>
            </w:tcBorders>
          </w:tcPr>
          <w:p w14:paraId="27BB00C2" w14:textId="77777777" w:rsidR="00B87611" w:rsidRDefault="00963546">
            <w:pPr>
              <w:spacing w:line="260" w:lineRule="exact"/>
              <w:ind w:left="729" w:right="546"/>
              <w:jc w:val="center"/>
              <w:rPr>
                <w:rFonts w:ascii="Trebuchet MS" w:eastAsia="Trebuchet MS" w:hAnsi="Trebuchet MS" w:cs="Trebuchet MS"/>
                <w:sz w:val="24"/>
                <w:szCs w:val="24"/>
              </w:rPr>
            </w:pPr>
            <w:r>
              <w:rPr>
                <w:rFonts w:ascii="Trebuchet MS" w:eastAsia="Trebuchet MS" w:hAnsi="Trebuchet MS" w:cs="Trebuchet MS"/>
                <w:sz w:val="24"/>
                <w:szCs w:val="24"/>
              </w:rPr>
              <w:t>i</w:t>
            </w:r>
          </w:p>
        </w:tc>
      </w:tr>
      <w:tr w:rsidR="00B87611" w14:paraId="052304F7" w14:textId="77777777">
        <w:trPr>
          <w:trHeight w:hRule="exact" w:val="427"/>
        </w:trPr>
        <w:tc>
          <w:tcPr>
            <w:tcW w:w="900" w:type="dxa"/>
            <w:tcBorders>
              <w:top w:val="single" w:sz="5" w:space="0" w:color="000000"/>
              <w:left w:val="single" w:sz="5" w:space="0" w:color="000000"/>
              <w:bottom w:val="single" w:sz="5" w:space="0" w:color="000000"/>
              <w:right w:val="single" w:sz="5" w:space="0" w:color="000000"/>
            </w:tcBorders>
          </w:tcPr>
          <w:p w14:paraId="7328F15A"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04C011B2"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Ge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ion</w:t>
            </w:r>
            <w:r>
              <w:rPr>
                <w:rFonts w:ascii="Trebuchet MS" w:eastAsia="Trebuchet MS" w:hAnsi="Trebuchet MS" w:cs="Trebuchet MS"/>
                <w:sz w:val="24"/>
                <w:szCs w:val="24"/>
              </w:rPr>
              <w:t>s</w:t>
            </w:r>
          </w:p>
        </w:tc>
        <w:tc>
          <w:tcPr>
            <w:tcW w:w="1431" w:type="dxa"/>
            <w:tcBorders>
              <w:top w:val="single" w:sz="5" w:space="0" w:color="000000"/>
              <w:left w:val="single" w:sz="5" w:space="0" w:color="000000"/>
              <w:bottom w:val="single" w:sz="5" w:space="0" w:color="000000"/>
              <w:right w:val="single" w:sz="5" w:space="0" w:color="000000"/>
            </w:tcBorders>
          </w:tcPr>
          <w:p w14:paraId="577380DA" w14:textId="77777777" w:rsidR="00B87611" w:rsidRDefault="00963546">
            <w:pPr>
              <w:spacing w:line="260" w:lineRule="exact"/>
              <w:ind w:left="695" w:right="509"/>
              <w:jc w:val="center"/>
              <w:rPr>
                <w:rFonts w:ascii="Trebuchet MS" w:eastAsia="Trebuchet MS" w:hAnsi="Trebuchet MS" w:cs="Trebuchet MS"/>
                <w:sz w:val="24"/>
                <w:szCs w:val="24"/>
              </w:rPr>
            </w:pPr>
            <w:r>
              <w:rPr>
                <w:rFonts w:ascii="Trebuchet MS" w:eastAsia="Trebuchet MS" w:hAnsi="Trebuchet MS" w:cs="Trebuchet MS"/>
                <w:spacing w:val="1"/>
                <w:sz w:val="24"/>
                <w:szCs w:val="24"/>
              </w:rPr>
              <w:t>ii</w:t>
            </w:r>
          </w:p>
        </w:tc>
      </w:tr>
      <w:tr w:rsidR="00B87611" w14:paraId="5FF132AD" w14:textId="77777777">
        <w:trPr>
          <w:trHeight w:hRule="exact" w:val="427"/>
        </w:trPr>
        <w:tc>
          <w:tcPr>
            <w:tcW w:w="900" w:type="dxa"/>
            <w:tcBorders>
              <w:top w:val="single" w:sz="5" w:space="0" w:color="000000"/>
              <w:left w:val="single" w:sz="5" w:space="0" w:color="000000"/>
              <w:bottom w:val="single" w:sz="5" w:space="0" w:color="000000"/>
              <w:right w:val="single" w:sz="5" w:space="0" w:color="000000"/>
            </w:tcBorders>
          </w:tcPr>
          <w:p w14:paraId="2B821C13"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397BBC0D"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De</w:t>
            </w:r>
            <w:r>
              <w:rPr>
                <w:rFonts w:ascii="Trebuchet MS" w:eastAsia="Trebuchet MS" w:hAnsi="Trebuchet MS" w:cs="Trebuchet MS"/>
                <w:spacing w:val="1"/>
                <w:sz w:val="24"/>
                <w:szCs w:val="24"/>
              </w:rPr>
              <w:t>tai</w:t>
            </w:r>
            <w:r>
              <w:rPr>
                <w:rFonts w:ascii="Trebuchet MS" w:eastAsia="Trebuchet MS" w:hAnsi="Trebuchet MS" w:cs="Trebuchet MS"/>
                <w:spacing w:val="-1"/>
                <w:sz w:val="24"/>
                <w:szCs w:val="24"/>
              </w:rPr>
              <w:t>l</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w:t>
            </w:r>
            <w:r>
              <w:rPr>
                <w:rFonts w:ascii="Trebuchet MS" w:eastAsia="Trebuchet MS" w:hAnsi="Trebuchet MS" w:cs="Trebuchet MS"/>
                <w:spacing w:val="1"/>
                <w:sz w:val="24"/>
                <w:szCs w:val="24"/>
              </w:rPr>
              <w:t xml:space="preserve"> </w:t>
            </w:r>
            <w:r>
              <w:rPr>
                <w:rFonts w:ascii="Trebuchet MS" w:eastAsia="Trebuchet MS" w:hAnsi="Trebuchet MS" w:cs="Trebuchet MS"/>
                <w:spacing w:val="-12"/>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oo</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D</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pm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1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p>
        </w:tc>
        <w:tc>
          <w:tcPr>
            <w:tcW w:w="1431" w:type="dxa"/>
            <w:tcBorders>
              <w:top w:val="single" w:sz="5" w:space="0" w:color="000000"/>
              <w:left w:val="single" w:sz="5" w:space="0" w:color="000000"/>
              <w:bottom w:val="single" w:sz="5" w:space="0" w:color="000000"/>
              <w:right w:val="single" w:sz="5" w:space="0" w:color="000000"/>
            </w:tcBorders>
          </w:tcPr>
          <w:p w14:paraId="5AEA0C92" w14:textId="77777777" w:rsidR="00B87611" w:rsidRDefault="00963546">
            <w:pPr>
              <w:spacing w:line="260" w:lineRule="exact"/>
              <w:ind w:left="662" w:right="476"/>
              <w:jc w:val="center"/>
              <w:rPr>
                <w:rFonts w:ascii="Trebuchet MS" w:eastAsia="Trebuchet MS" w:hAnsi="Trebuchet MS" w:cs="Trebuchet MS"/>
                <w:sz w:val="24"/>
                <w:szCs w:val="24"/>
              </w:rPr>
            </w:pPr>
            <w:r>
              <w:rPr>
                <w:rFonts w:ascii="Trebuchet MS" w:eastAsia="Trebuchet MS" w:hAnsi="Trebuchet MS" w:cs="Trebuchet MS"/>
                <w:sz w:val="24"/>
                <w:szCs w:val="24"/>
              </w:rPr>
              <w:t>I</w:t>
            </w:r>
            <w:r>
              <w:rPr>
                <w:rFonts w:ascii="Trebuchet MS" w:eastAsia="Trebuchet MS" w:hAnsi="Trebuchet MS" w:cs="Trebuchet MS"/>
                <w:spacing w:val="1"/>
                <w:sz w:val="24"/>
                <w:szCs w:val="24"/>
              </w:rPr>
              <w:t>i</w:t>
            </w:r>
            <w:r>
              <w:rPr>
                <w:rFonts w:ascii="Trebuchet MS" w:eastAsia="Trebuchet MS" w:hAnsi="Trebuchet MS" w:cs="Trebuchet MS"/>
                <w:sz w:val="24"/>
                <w:szCs w:val="24"/>
              </w:rPr>
              <w:t>i</w:t>
            </w:r>
          </w:p>
        </w:tc>
      </w:tr>
      <w:tr w:rsidR="00B87611" w14:paraId="7414A15C" w14:textId="77777777">
        <w:trPr>
          <w:trHeight w:hRule="exact" w:val="430"/>
        </w:trPr>
        <w:tc>
          <w:tcPr>
            <w:tcW w:w="900" w:type="dxa"/>
            <w:tcBorders>
              <w:top w:val="single" w:sz="5" w:space="0" w:color="000000"/>
              <w:left w:val="single" w:sz="5" w:space="0" w:color="000000"/>
              <w:bottom w:val="single" w:sz="5" w:space="0" w:color="000000"/>
              <w:right w:val="single" w:sz="5" w:space="0" w:color="000000"/>
            </w:tcBorders>
          </w:tcPr>
          <w:p w14:paraId="4331F76E"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6EEE15F8"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w:t>
            </w:r>
            <w:r>
              <w:rPr>
                <w:rFonts w:ascii="Trebuchet MS" w:eastAsia="Trebuchet MS" w:hAnsi="Trebuchet MS" w:cs="Trebuchet MS"/>
                <w:sz w:val="24"/>
                <w:szCs w:val="24"/>
              </w:rPr>
              <w:t>O</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 P</w:t>
            </w:r>
            <w:r>
              <w:rPr>
                <w:rFonts w:ascii="Trebuchet MS" w:eastAsia="Trebuchet MS" w:hAnsi="Trebuchet MS" w:cs="Trebuchet MS"/>
                <w:spacing w:val="2"/>
                <w:sz w:val="24"/>
                <w:szCs w:val="24"/>
              </w:rPr>
              <w:t>S</w:t>
            </w:r>
            <w:r>
              <w:rPr>
                <w:rFonts w:ascii="Trebuchet MS" w:eastAsia="Trebuchet MS" w:hAnsi="Trebuchet MS" w:cs="Trebuchet MS"/>
                <w:sz w:val="24"/>
                <w:szCs w:val="24"/>
              </w:rPr>
              <w:t>O</w:t>
            </w:r>
            <w:r>
              <w:rPr>
                <w:rFonts w:ascii="Trebuchet MS" w:eastAsia="Trebuchet MS" w:hAnsi="Trebuchet MS" w:cs="Trebuchet MS"/>
                <w:spacing w:val="71"/>
                <w:sz w:val="24"/>
                <w:szCs w:val="24"/>
              </w:rPr>
              <w:t xml:space="preserve"> </w:t>
            </w:r>
            <w:r>
              <w:rPr>
                <w:rFonts w:ascii="Trebuchet MS" w:eastAsia="Trebuchet MS" w:hAnsi="Trebuchet MS" w:cs="Trebuchet MS"/>
                <w:sz w:val="24"/>
                <w:szCs w:val="24"/>
              </w:rPr>
              <w:t>for</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mp</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gi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p>
        </w:tc>
        <w:tc>
          <w:tcPr>
            <w:tcW w:w="1431" w:type="dxa"/>
            <w:tcBorders>
              <w:top w:val="single" w:sz="5" w:space="0" w:color="000000"/>
              <w:left w:val="single" w:sz="5" w:space="0" w:color="000000"/>
              <w:bottom w:val="single" w:sz="5" w:space="0" w:color="000000"/>
              <w:right w:val="single" w:sz="5" w:space="0" w:color="000000"/>
            </w:tcBorders>
          </w:tcPr>
          <w:p w14:paraId="3ECDB139" w14:textId="77777777" w:rsidR="00B87611" w:rsidRDefault="00963546">
            <w:pPr>
              <w:spacing w:line="260" w:lineRule="exact"/>
              <w:ind w:left="671" w:right="483"/>
              <w:jc w:val="center"/>
              <w:rPr>
                <w:rFonts w:ascii="Trebuchet MS" w:eastAsia="Trebuchet MS" w:hAnsi="Trebuchet MS" w:cs="Trebuchet MS"/>
                <w:sz w:val="24"/>
                <w:szCs w:val="24"/>
              </w:rPr>
            </w:pPr>
            <w:r>
              <w:rPr>
                <w:rFonts w:ascii="Trebuchet MS" w:eastAsia="Trebuchet MS" w:hAnsi="Trebuchet MS" w:cs="Trebuchet MS"/>
                <w:spacing w:val="1"/>
                <w:sz w:val="24"/>
                <w:szCs w:val="24"/>
              </w:rPr>
              <w:t>iv</w:t>
            </w:r>
          </w:p>
        </w:tc>
      </w:tr>
      <w:tr w:rsidR="00B87611" w14:paraId="21F03A32" w14:textId="77777777">
        <w:trPr>
          <w:trHeight w:hRule="exact" w:val="3075"/>
        </w:trPr>
        <w:tc>
          <w:tcPr>
            <w:tcW w:w="900" w:type="dxa"/>
            <w:tcBorders>
              <w:top w:val="single" w:sz="5" w:space="0" w:color="000000"/>
              <w:left w:val="single" w:sz="5" w:space="0" w:color="000000"/>
              <w:bottom w:val="single" w:sz="5" w:space="0" w:color="000000"/>
              <w:right w:val="single" w:sz="5" w:space="0" w:color="000000"/>
            </w:tcBorders>
          </w:tcPr>
          <w:p w14:paraId="567F3577"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spacing w:val="-1"/>
                <w:sz w:val="24"/>
                <w:szCs w:val="24"/>
              </w:rPr>
              <w:t>1.</w:t>
            </w:r>
          </w:p>
        </w:tc>
        <w:tc>
          <w:tcPr>
            <w:tcW w:w="8020" w:type="dxa"/>
            <w:tcBorders>
              <w:top w:val="single" w:sz="5" w:space="0" w:color="000000"/>
              <w:left w:val="single" w:sz="5" w:space="0" w:color="000000"/>
              <w:bottom w:val="single" w:sz="5" w:space="0" w:color="000000"/>
              <w:right w:val="single" w:sz="5" w:space="0" w:color="000000"/>
            </w:tcBorders>
          </w:tcPr>
          <w:p w14:paraId="6932F78F"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p>
          <w:p w14:paraId="63502747" w14:textId="77777777" w:rsidR="00B87611" w:rsidRDefault="00963546">
            <w:pPr>
              <w:spacing w:before="1"/>
              <w:ind w:left="822"/>
              <w:rPr>
                <w:rFonts w:ascii="Trebuchet MS" w:eastAsia="Trebuchet MS" w:hAnsi="Trebuchet MS" w:cs="Trebuchet MS"/>
              </w:rPr>
            </w:pPr>
            <w:r>
              <w:rPr>
                <w:rFonts w:ascii="Trebuchet MS" w:eastAsia="Trebuchet MS" w:hAnsi="Trebuchet MS" w:cs="Trebuchet MS"/>
                <w:spacing w:val="1"/>
              </w:rPr>
              <w:t>1</w:t>
            </w:r>
            <w:r>
              <w:rPr>
                <w:rFonts w:ascii="Trebuchet MS" w:eastAsia="Trebuchet MS" w:hAnsi="Trebuchet MS" w:cs="Trebuchet MS"/>
                <w:spacing w:val="-1"/>
              </w:rPr>
              <w:t>.</w:t>
            </w:r>
            <w:r>
              <w:rPr>
                <w:rFonts w:ascii="Trebuchet MS" w:eastAsia="Trebuchet MS" w:hAnsi="Trebuchet MS" w:cs="Trebuchet MS"/>
              </w:rPr>
              <w:t>1</w:t>
            </w:r>
            <w:r>
              <w:rPr>
                <w:rFonts w:ascii="Trebuchet MS" w:eastAsia="Trebuchet MS" w:hAnsi="Trebuchet MS" w:cs="Trebuchet MS"/>
                <w:spacing w:val="57"/>
              </w:rPr>
              <w:t xml:space="preserve"> </w:t>
            </w:r>
            <w:r>
              <w:rPr>
                <w:rFonts w:ascii="Trebuchet MS" w:eastAsia="Trebuchet MS" w:hAnsi="Trebuchet MS" w:cs="Trebuchet MS"/>
                <w:spacing w:val="-10"/>
              </w:rPr>
              <w:t>P</w:t>
            </w:r>
            <w:r>
              <w:rPr>
                <w:rFonts w:ascii="Trebuchet MS" w:eastAsia="Trebuchet MS" w:hAnsi="Trebuchet MS" w:cs="Trebuchet MS"/>
                <w:spacing w:val="-1"/>
              </w:rPr>
              <w:t>r</w:t>
            </w:r>
            <w:r>
              <w:rPr>
                <w:rFonts w:ascii="Trebuchet MS" w:eastAsia="Trebuchet MS" w:hAnsi="Trebuchet MS" w:cs="Trebuchet MS"/>
                <w:spacing w:val="1"/>
              </w:rPr>
              <w:t>oj</w:t>
            </w:r>
            <w:r>
              <w:rPr>
                <w:rFonts w:ascii="Trebuchet MS" w:eastAsia="Trebuchet MS" w:hAnsi="Trebuchet MS" w:cs="Trebuchet MS"/>
              </w:rPr>
              <w:t>e</w:t>
            </w:r>
            <w:r>
              <w:rPr>
                <w:rFonts w:ascii="Trebuchet MS" w:eastAsia="Trebuchet MS" w:hAnsi="Trebuchet MS" w:cs="Trebuchet MS"/>
                <w:spacing w:val="-1"/>
              </w:rPr>
              <w:t>c</w:t>
            </w:r>
            <w:r>
              <w:rPr>
                <w:rFonts w:ascii="Trebuchet MS" w:eastAsia="Trebuchet MS" w:hAnsi="Trebuchet MS" w:cs="Trebuchet MS"/>
              </w:rPr>
              <w:t>t</w:t>
            </w:r>
            <w:r>
              <w:rPr>
                <w:rFonts w:ascii="Trebuchet MS" w:eastAsia="Trebuchet MS" w:hAnsi="Trebuchet MS" w:cs="Trebuchet MS"/>
                <w:spacing w:val="-17"/>
              </w:rPr>
              <w:t xml:space="preserve"> </w:t>
            </w:r>
            <w:r>
              <w:rPr>
                <w:rFonts w:ascii="Trebuchet MS" w:eastAsia="Trebuchet MS" w:hAnsi="Trebuchet MS" w:cs="Trebuchet MS"/>
              </w:rPr>
              <w:t>A</w:t>
            </w:r>
            <w:r>
              <w:rPr>
                <w:rFonts w:ascii="Trebuchet MS" w:eastAsia="Trebuchet MS" w:hAnsi="Trebuchet MS" w:cs="Trebuchet MS"/>
                <w:spacing w:val="2"/>
              </w:rPr>
              <w:t>u</w:t>
            </w:r>
            <w:r>
              <w:rPr>
                <w:rFonts w:ascii="Trebuchet MS" w:eastAsia="Trebuchet MS" w:hAnsi="Trebuchet MS" w:cs="Trebuchet MS"/>
              </w:rPr>
              <w:t>dit</w:t>
            </w:r>
            <w:r>
              <w:rPr>
                <w:rFonts w:ascii="Trebuchet MS" w:eastAsia="Trebuchet MS" w:hAnsi="Trebuchet MS" w:cs="Trebuchet MS"/>
                <w:spacing w:val="-5"/>
              </w:rPr>
              <w:t xml:space="preserve"> </w:t>
            </w:r>
            <w:r>
              <w:rPr>
                <w:rFonts w:ascii="Trebuchet MS" w:eastAsia="Trebuchet MS" w:hAnsi="Trebuchet MS" w:cs="Trebuchet MS"/>
                <w:spacing w:val="1"/>
              </w:rPr>
              <w:t>Co</w:t>
            </w:r>
            <w:r>
              <w:rPr>
                <w:rFonts w:ascii="Trebuchet MS" w:eastAsia="Trebuchet MS" w:hAnsi="Trebuchet MS" w:cs="Trebuchet MS"/>
              </w:rPr>
              <w:t>mm</w:t>
            </w:r>
            <w:r>
              <w:rPr>
                <w:rFonts w:ascii="Trebuchet MS" w:eastAsia="Trebuchet MS" w:hAnsi="Trebuchet MS" w:cs="Trebuchet MS"/>
                <w:spacing w:val="1"/>
              </w:rPr>
              <w:t>i</w:t>
            </w:r>
            <w:r>
              <w:rPr>
                <w:rFonts w:ascii="Trebuchet MS" w:eastAsia="Trebuchet MS" w:hAnsi="Trebuchet MS" w:cs="Trebuchet MS"/>
              </w:rPr>
              <w:t>t</w:t>
            </w:r>
            <w:r>
              <w:rPr>
                <w:rFonts w:ascii="Trebuchet MS" w:eastAsia="Trebuchet MS" w:hAnsi="Trebuchet MS" w:cs="Trebuchet MS"/>
                <w:spacing w:val="3"/>
              </w:rPr>
              <w:t>t</w:t>
            </w:r>
            <w:r>
              <w:rPr>
                <w:rFonts w:ascii="Trebuchet MS" w:eastAsia="Trebuchet MS" w:hAnsi="Trebuchet MS" w:cs="Trebuchet MS"/>
              </w:rPr>
              <w:t>ee</w:t>
            </w:r>
            <w:r>
              <w:rPr>
                <w:rFonts w:ascii="Trebuchet MS" w:eastAsia="Trebuchet MS" w:hAnsi="Trebuchet MS" w:cs="Trebuchet MS"/>
                <w:spacing w:val="-10"/>
              </w:rPr>
              <w:t xml:space="preserve"> </w:t>
            </w:r>
            <w:r>
              <w:rPr>
                <w:rFonts w:ascii="Trebuchet MS" w:eastAsia="Trebuchet MS" w:hAnsi="Trebuchet MS" w:cs="Trebuchet MS"/>
                <w:spacing w:val="-1"/>
              </w:rPr>
              <w:t>(</w:t>
            </w:r>
            <w:r>
              <w:rPr>
                <w:rFonts w:ascii="Trebuchet MS" w:eastAsia="Trebuchet MS" w:hAnsi="Trebuchet MS" w:cs="Trebuchet MS"/>
                <w:spacing w:val="-22"/>
              </w:rPr>
              <w:t>P</w:t>
            </w:r>
            <w:r>
              <w:rPr>
                <w:rFonts w:ascii="Trebuchet MS" w:eastAsia="Trebuchet MS" w:hAnsi="Trebuchet MS" w:cs="Trebuchet MS"/>
              </w:rPr>
              <w:t>A</w:t>
            </w:r>
            <w:r>
              <w:rPr>
                <w:rFonts w:ascii="Trebuchet MS" w:eastAsia="Trebuchet MS" w:hAnsi="Trebuchet MS" w:cs="Trebuchet MS"/>
                <w:spacing w:val="1"/>
              </w:rPr>
              <w:t>C</w:t>
            </w:r>
            <w:r>
              <w:rPr>
                <w:rFonts w:ascii="Trebuchet MS" w:eastAsia="Trebuchet MS" w:hAnsi="Trebuchet MS" w:cs="Trebuchet MS"/>
              </w:rPr>
              <w:t>)</w:t>
            </w:r>
          </w:p>
          <w:p w14:paraId="14FFB213" w14:textId="77777777" w:rsidR="00B87611" w:rsidRDefault="00B87611">
            <w:pPr>
              <w:spacing w:before="6" w:line="100" w:lineRule="exact"/>
              <w:rPr>
                <w:sz w:val="11"/>
                <w:szCs w:val="11"/>
              </w:rPr>
            </w:pPr>
          </w:p>
          <w:p w14:paraId="305F503B" w14:textId="77777777" w:rsidR="00B87611" w:rsidRDefault="00963546">
            <w:pPr>
              <w:ind w:left="822"/>
              <w:rPr>
                <w:rFonts w:ascii="Trebuchet MS" w:eastAsia="Trebuchet MS" w:hAnsi="Trebuchet MS" w:cs="Trebuchet MS"/>
              </w:rPr>
            </w:pPr>
            <w:r>
              <w:rPr>
                <w:rFonts w:ascii="Trebuchet MS" w:eastAsia="Trebuchet MS" w:hAnsi="Trebuchet MS" w:cs="Trebuchet MS"/>
                <w:spacing w:val="1"/>
              </w:rPr>
              <w:t>1</w:t>
            </w:r>
            <w:r>
              <w:rPr>
                <w:rFonts w:ascii="Trebuchet MS" w:eastAsia="Trebuchet MS" w:hAnsi="Trebuchet MS" w:cs="Trebuchet MS"/>
                <w:spacing w:val="-1"/>
              </w:rPr>
              <w:t>.</w:t>
            </w:r>
            <w:r>
              <w:rPr>
                <w:rFonts w:ascii="Trebuchet MS" w:eastAsia="Trebuchet MS" w:hAnsi="Trebuchet MS" w:cs="Trebuchet MS"/>
                <w:spacing w:val="1"/>
              </w:rPr>
              <w:t>2</w:t>
            </w:r>
            <w:r>
              <w:rPr>
                <w:rFonts w:ascii="Trebuchet MS" w:eastAsia="Trebuchet MS" w:hAnsi="Trebuchet MS" w:cs="Trebuchet MS"/>
              </w:rPr>
              <w:t>.</w:t>
            </w:r>
            <w:r>
              <w:rPr>
                <w:rFonts w:ascii="Trebuchet MS" w:eastAsia="Trebuchet MS" w:hAnsi="Trebuchet MS" w:cs="Trebuchet MS"/>
                <w:spacing w:val="-5"/>
              </w:rPr>
              <w:t xml:space="preserve"> </w:t>
            </w:r>
            <w:r>
              <w:rPr>
                <w:rFonts w:ascii="Trebuchet MS" w:eastAsia="Trebuchet MS" w:hAnsi="Trebuchet MS" w:cs="Trebuchet MS"/>
                <w:spacing w:val="1"/>
              </w:rPr>
              <w:t>Co</w:t>
            </w:r>
            <w:r>
              <w:rPr>
                <w:rFonts w:ascii="Trebuchet MS" w:eastAsia="Trebuchet MS" w:hAnsi="Trebuchet MS" w:cs="Trebuchet MS"/>
                <w:spacing w:val="-1"/>
              </w:rPr>
              <w:t>ur</w:t>
            </w:r>
            <w:r>
              <w:rPr>
                <w:rFonts w:ascii="Trebuchet MS" w:eastAsia="Trebuchet MS" w:hAnsi="Trebuchet MS" w:cs="Trebuchet MS"/>
                <w:spacing w:val="1"/>
              </w:rPr>
              <w:t>s</w:t>
            </w:r>
            <w:r>
              <w:rPr>
                <w:rFonts w:ascii="Trebuchet MS" w:eastAsia="Trebuchet MS" w:hAnsi="Trebuchet MS" w:cs="Trebuchet MS"/>
              </w:rPr>
              <w:t>e</w:t>
            </w:r>
            <w:r>
              <w:rPr>
                <w:rFonts w:ascii="Trebuchet MS" w:eastAsia="Trebuchet MS" w:hAnsi="Trebuchet MS" w:cs="Trebuchet MS"/>
                <w:spacing w:val="-5"/>
              </w:rPr>
              <w:t xml:space="preserve"> </w:t>
            </w:r>
            <w:r>
              <w:rPr>
                <w:rFonts w:ascii="Trebuchet MS" w:eastAsia="Trebuchet MS" w:hAnsi="Trebuchet MS" w:cs="Trebuchet MS"/>
              </w:rPr>
              <w:t>O</w:t>
            </w:r>
            <w:r>
              <w:rPr>
                <w:rFonts w:ascii="Trebuchet MS" w:eastAsia="Trebuchet MS" w:hAnsi="Trebuchet MS" w:cs="Trebuchet MS"/>
                <w:spacing w:val="2"/>
              </w:rPr>
              <w:t>b</w:t>
            </w:r>
            <w:r>
              <w:rPr>
                <w:rFonts w:ascii="Trebuchet MS" w:eastAsia="Trebuchet MS" w:hAnsi="Trebuchet MS" w:cs="Trebuchet MS"/>
                <w:spacing w:val="-1"/>
              </w:rPr>
              <w:t>j</w:t>
            </w:r>
            <w:r>
              <w:rPr>
                <w:rFonts w:ascii="Trebuchet MS" w:eastAsia="Trebuchet MS" w:hAnsi="Trebuchet MS" w:cs="Trebuchet MS"/>
              </w:rPr>
              <w:t>e</w:t>
            </w:r>
            <w:r>
              <w:rPr>
                <w:rFonts w:ascii="Trebuchet MS" w:eastAsia="Trebuchet MS" w:hAnsi="Trebuchet MS" w:cs="Trebuchet MS"/>
                <w:spacing w:val="-1"/>
              </w:rPr>
              <w:t>c</w:t>
            </w:r>
            <w:r>
              <w:rPr>
                <w:rFonts w:ascii="Trebuchet MS" w:eastAsia="Trebuchet MS" w:hAnsi="Trebuchet MS" w:cs="Trebuchet MS"/>
              </w:rPr>
              <w:t>t</w:t>
            </w:r>
            <w:r>
              <w:rPr>
                <w:rFonts w:ascii="Trebuchet MS" w:eastAsia="Trebuchet MS" w:hAnsi="Trebuchet MS" w:cs="Trebuchet MS"/>
                <w:spacing w:val="1"/>
              </w:rPr>
              <w:t>iv</w:t>
            </w:r>
            <w:r>
              <w:rPr>
                <w:rFonts w:ascii="Trebuchet MS" w:eastAsia="Trebuchet MS" w:hAnsi="Trebuchet MS" w:cs="Trebuchet MS"/>
              </w:rPr>
              <w:t>es</w:t>
            </w:r>
          </w:p>
          <w:p w14:paraId="5395AC4B" w14:textId="77777777" w:rsidR="00B87611" w:rsidRDefault="00B87611">
            <w:pPr>
              <w:spacing w:before="6" w:line="100" w:lineRule="exact"/>
              <w:rPr>
                <w:sz w:val="11"/>
                <w:szCs w:val="11"/>
              </w:rPr>
            </w:pPr>
          </w:p>
          <w:p w14:paraId="2FFF9050" w14:textId="77777777" w:rsidR="00B87611" w:rsidRDefault="00963546">
            <w:pPr>
              <w:ind w:left="822"/>
              <w:rPr>
                <w:rFonts w:ascii="Trebuchet MS" w:eastAsia="Trebuchet MS" w:hAnsi="Trebuchet MS" w:cs="Trebuchet MS"/>
              </w:rPr>
            </w:pPr>
            <w:r>
              <w:rPr>
                <w:rFonts w:ascii="Trebuchet MS" w:eastAsia="Trebuchet MS" w:hAnsi="Trebuchet MS" w:cs="Trebuchet MS"/>
                <w:spacing w:val="1"/>
              </w:rPr>
              <w:t>1</w:t>
            </w:r>
            <w:r>
              <w:rPr>
                <w:rFonts w:ascii="Trebuchet MS" w:eastAsia="Trebuchet MS" w:hAnsi="Trebuchet MS" w:cs="Trebuchet MS"/>
                <w:spacing w:val="-1"/>
              </w:rPr>
              <w:t>.</w:t>
            </w:r>
            <w:r>
              <w:rPr>
                <w:rFonts w:ascii="Trebuchet MS" w:eastAsia="Trebuchet MS" w:hAnsi="Trebuchet MS" w:cs="Trebuchet MS"/>
              </w:rPr>
              <w:t>3</w:t>
            </w:r>
            <w:r>
              <w:rPr>
                <w:rFonts w:ascii="Trebuchet MS" w:eastAsia="Trebuchet MS" w:hAnsi="Trebuchet MS" w:cs="Trebuchet MS"/>
                <w:spacing w:val="57"/>
              </w:rPr>
              <w:t xml:space="preserve"> </w:t>
            </w:r>
            <w:r>
              <w:rPr>
                <w:rFonts w:ascii="Trebuchet MS" w:eastAsia="Trebuchet MS" w:hAnsi="Trebuchet MS" w:cs="Trebuchet MS"/>
                <w:spacing w:val="1"/>
              </w:rPr>
              <w:t>Co</w:t>
            </w:r>
            <w:r>
              <w:rPr>
                <w:rFonts w:ascii="Trebuchet MS" w:eastAsia="Trebuchet MS" w:hAnsi="Trebuchet MS" w:cs="Trebuchet MS"/>
                <w:spacing w:val="-1"/>
              </w:rPr>
              <w:t>ur</w:t>
            </w:r>
            <w:r>
              <w:rPr>
                <w:rFonts w:ascii="Trebuchet MS" w:eastAsia="Trebuchet MS" w:hAnsi="Trebuchet MS" w:cs="Trebuchet MS"/>
                <w:spacing w:val="1"/>
              </w:rPr>
              <w:t>s</w:t>
            </w:r>
            <w:r>
              <w:rPr>
                <w:rFonts w:ascii="Trebuchet MS" w:eastAsia="Trebuchet MS" w:hAnsi="Trebuchet MS" w:cs="Trebuchet MS"/>
              </w:rPr>
              <w:t>e</w:t>
            </w:r>
            <w:r>
              <w:rPr>
                <w:rFonts w:ascii="Trebuchet MS" w:eastAsia="Trebuchet MS" w:hAnsi="Trebuchet MS" w:cs="Trebuchet MS"/>
                <w:spacing w:val="-6"/>
              </w:rPr>
              <w:t xml:space="preserve"> </w:t>
            </w:r>
            <w:r>
              <w:rPr>
                <w:rFonts w:ascii="Trebuchet MS" w:eastAsia="Trebuchet MS" w:hAnsi="Trebuchet MS" w:cs="Trebuchet MS"/>
                <w:spacing w:val="2"/>
              </w:rPr>
              <w:t>O</w:t>
            </w:r>
            <w:r>
              <w:rPr>
                <w:rFonts w:ascii="Trebuchet MS" w:eastAsia="Trebuchet MS" w:hAnsi="Trebuchet MS" w:cs="Trebuchet MS"/>
                <w:spacing w:val="-1"/>
              </w:rPr>
              <w:t>u</w:t>
            </w:r>
            <w:r>
              <w:rPr>
                <w:rFonts w:ascii="Trebuchet MS" w:eastAsia="Trebuchet MS" w:hAnsi="Trebuchet MS" w:cs="Trebuchet MS"/>
              </w:rPr>
              <w:t>tc</w:t>
            </w:r>
            <w:r>
              <w:rPr>
                <w:rFonts w:ascii="Trebuchet MS" w:eastAsia="Trebuchet MS" w:hAnsi="Trebuchet MS" w:cs="Trebuchet MS"/>
                <w:spacing w:val="1"/>
              </w:rPr>
              <w:t>o</w:t>
            </w:r>
            <w:r>
              <w:rPr>
                <w:rFonts w:ascii="Trebuchet MS" w:eastAsia="Trebuchet MS" w:hAnsi="Trebuchet MS" w:cs="Trebuchet MS"/>
              </w:rPr>
              <w:t>mes</w:t>
            </w:r>
          </w:p>
          <w:p w14:paraId="7A502972" w14:textId="77777777" w:rsidR="00B87611" w:rsidRDefault="00B87611">
            <w:pPr>
              <w:spacing w:before="6" w:line="100" w:lineRule="exact"/>
              <w:rPr>
                <w:sz w:val="11"/>
                <w:szCs w:val="11"/>
              </w:rPr>
            </w:pPr>
          </w:p>
          <w:p w14:paraId="7052F931" w14:textId="77777777" w:rsidR="00B87611" w:rsidRDefault="00963546">
            <w:pPr>
              <w:ind w:left="822"/>
              <w:rPr>
                <w:rFonts w:ascii="Trebuchet MS" w:eastAsia="Trebuchet MS" w:hAnsi="Trebuchet MS" w:cs="Trebuchet MS"/>
              </w:rPr>
            </w:pPr>
            <w:r>
              <w:rPr>
                <w:rFonts w:ascii="Trebuchet MS" w:eastAsia="Trebuchet MS" w:hAnsi="Trebuchet MS" w:cs="Trebuchet MS"/>
                <w:spacing w:val="1"/>
              </w:rPr>
              <w:t>1</w:t>
            </w:r>
            <w:r>
              <w:rPr>
                <w:rFonts w:ascii="Trebuchet MS" w:eastAsia="Trebuchet MS" w:hAnsi="Trebuchet MS" w:cs="Trebuchet MS"/>
                <w:spacing w:val="-1"/>
              </w:rPr>
              <w:t>.</w:t>
            </w:r>
            <w:r>
              <w:rPr>
                <w:rFonts w:ascii="Trebuchet MS" w:eastAsia="Trebuchet MS" w:hAnsi="Trebuchet MS" w:cs="Trebuchet MS"/>
              </w:rPr>
              <w:t>4</w:t>
            </w:r>
            <w:r>
              <w:rPr>
                <w:rFonts w:ascii="Trebuchet MS" w:eastAsia="Trebuchet MS" w:hAnsi="Trebuchet MS" w:cs="Trebuchet MS"/>
                <w:spacing w:val="57"/>
              </w:rPr>
              <w:t xml:space="preserve"> </w:t>
            </w:r>
            <w:r>
              <w:rPr>
                <w:rFonts w:ascii="Trebuchet MS" w:eastAsia="Trebuchet MS" w:hAnsi="Trebuchet MS" w:cs="Trebuchet MS"/>
              </w:rPr>
              <w:t>M</w:t>
            </w:r>
            <w:r>
              <w:rPr>
                <w:rFonts w:ascii="Trebuchet MS" w:eastAsia="Trebuchet MS" w:hAnsi="Trebuchet MS" w:cs="Trebuchet MS"/>
                <w:spacing w:val="1"/>
              </w:rPr>
              <w:t>a</w:t>
            </w:r>
            <w:r>
              <w:rPr>
                <w:rFonts w:ascii="Trebuchet MS" w:eastAsia="Trebuchet MS" w:hAnsi="Trebuchet MS" w:cs="Trebuchet MS"/>
              </w:rPr>
              <w:t>p</w:t>
            </w:r>
            <w:r>
              <w:rPr>
                <w:rFonts w:ascii="Trebuchet MS" w:eastAsia="Trebuchet MS" w:hAnsi="Trebuchet MS" w:cs="Trebuchet MS"/>
                <w:spacing w:val="-1"/>
              </w:rPr>
              <w:t>p</w:t>
            </w:r>
            <w:r>
              <w:rPr>
                <w:rFonts w:ascii="Trebuchet MS" w:eastAsia="Trebuchet MS" w:hAnsi="Trebuchet MS" w:cs="Trebuchet MS"/>
                <w:spacing w:val="1"/>
              </w:rPr>
              <w:t>i</w:t>
            </w:r>
            <w:r>
              <w:rPr>
                <w:rFonts w:ascii="Trebuchet MS" w:eastAsia="Trebuchet MS" w:hAnsi="Trebuchet MS" w:cs="Trebuchet MS"/>
                <w:spacing w:val="-1"/>
              </w:rPr>
              <w:t>n</w:t>
            </w:r>
            <w:r>
              <w:rPr>
                <w:rFonts w:ascii="Trebuchet MS" w:eastAsia="Trebuchet MS" w:hAnsi="Trebuchet MS" w:cs="Trebuchet MS"/>
              </w:rPr>
              <w:t>g</w:t>
            </w:r>
            <w:r>
              <w:rPr>
                <w:rFonts w:ascii="Trebuchet MS" w:eastAsia="Trebuchet MS" w:hAnsi="Trebuchet MS" w:cs="Trebuchet MS"/>
                <w:spacing w:val="-7"/>
              </w:rPr>
              <w:t xml:space="preserve"> </w:t>
            </w:r>
            <w:r>
              <w:rPr>
                <w:rFonts w:ascii="Trebuchet MS" w:eastAsia="Trebuchet MS" w:hAnsi="Trebuchet MS" w:cs="Trebuchet MS"/>
                <w:spacing w:val="1"/>
              </w:rPr>
              <w:t>o</w:t>
            </w:r>
            <w:r>
              <w:rPr>
                <w:rFonts w:ascii="Trebuchet MS" w:eastAsia="Trebuchet MS" w:hAnsi="Trebuchet MS" w:cs="Trebuchet MS"/>
              </w:rPr>
              <w:t>f</w:t>
            </w:r>
            <w:r>
              <w:rPr>
                <w:rFonts w:ascii="Trebuchet MS" w:eastAsia="Trebuchet MS" w:hAnsi="Trebuchet MS" w:cs="Trebuchet MS"/>
                <w:spacing w:val="-2"/>
              </w:rPr>
              <w:t xml:space="preserve"> </w:t>
            </w:r>
            <w:r>
              <w:rPr>
                <w:rFonts w:ascii="Trebuchet MS" w:eastAsia="Trebuchet MS" w:hAnsi="Trebuchet MS" w:cs="Trebuchet MS"/>
                <w:spacing w:val="1"/>
              </w:rPr>
              <w:t>Co</w:t>
            </w:r>
            <w:r>
              <w:rPr>
                <w:rFonts w:ascii="Trebuchet MS" w:eastAsia="Trebuchet MS" w:hAnsi="Trebuchet MS" w:cs="Trebuchet MS"/>
                <w:spacing w:val="-1"/>
              </w:rPr>
              <w:t>ur</w:t>
            </w:r>
            <w:r>
              <w:rPr>
                <w:rFonts w:ascii="Trebuchet MS" w:eastAsia="Trebuchet MS" w:hAnsi="Trebuchet MS" w:cs="Trebuchet MS"/>
                <w:spacing w:val="3"/>
              </w:rPr>
              <w:t>s</w:t>
            </w:r>
            <w:r>
              <w:rPr>
                <w:rFonts w:ascii="Trebuchet MS" w:eastAsia="Trebuchet MS" w:hAnsi="Trebuchet MS" w:cs="Trebuchet MS"/>
              </w:rPr>
              <w:t>e</w:t>
            </w:r>
            <w:r>
              <w:rPr>
                <w:rFonts w:ascii="Trebuchet MS" w:eastAsia="Trebuchet MS" w:hAnsi="Trebuchet MS" w:cs="Trebuchet MS"/>
                <w:spacing w:val="-6"/>
              </w:rPr>
              <w:t xml:space="preserve"> </w:t>
            </w:r>
            <w:r>
              <w:rPr>
                <w:rFonts w:ascii="Trebuchet MS" w:eastAsia="Trebuchet MS" w:hAnsi="Trebuchet MS" w:cs="Trebuchet MS"/>
              </w:rPr>
              <w:t>O</w:t>
            </w:r>
            <w:r>
              <w:rPr>
                <w:rFonts w:ascii="Trebuchet MS" w:eastAsia="Trebuchet MS" w:hAnsi="Trebuchet MS" w:cs="Trebuchet MS"/>
                <w:spacing w:val="-1"/>
              </w:rPr>
              <w:t>u</w:t>
            </w:r>
            <w:r>
              <w:rPr>
                <w:rFonts w:ascii="Trebuchet MS" w:eastAsia="Trebuchet MS" w:hAnsi="Trebuchet MS" w:cs="Trebuchet MS"/>
                <w:spacing w:val="2"/>
              </w:rPr>
              <w:t>t</w:t>
            </w:r>
            <w:r>
              <w:rPr>
                <w:rFonts w:ascii="Trebuchet MS" w:eastAsia="Trebuchet MS" w:hAnsi="Trebuchet MS" w:cs="Trebuchet MS"/>
              </w:rPr>
              <w:t>c</w:t>
            </w:r>
            <w:r>
              <w:rPr>
                <w:rFonts w:ascii="Trebuchet MS" w:eastAsia="Trebuchet MS" w:hAnsi="Trebuchet MS" w:cs="Trebuchet MS"/>
                <w:spacing w:val="1"/>
              </w:rPr>
              <w:t>o</w:t>
            </w:r>
            <w:r>
              <w:rPr>
                <w:rFonts w:ascii="Trebuchet MS" w:eastAsia="Trebuchet MS" w:hAnsi="Trebuchet MS" w:cs="Trebuchet MS"/>
              </w:rPr>
              <w:t>mes</w:t>
            </w:r>
            <w:r>
              <w:rPr>
                <w:rFonts w:ascii="Trebuchet MS" w:eastAsia="Trebuchet MS" w:hAnsi="Trebuchet MS" w:cs="Trebuchet MS"/>
                <w:spacing w:val="-9"/>
              </w:rPr>
              <w:t xml:space="preserve"> </w:t>
            </w:r>
            <w:r>
              <w:rPr>
                <w:rFonts w:ascii="Trebuchet MS" w:eastAsia="Trebuchet MS" w:hAnsi="Trebuchet MS" w:cs="Trebuchet MS"/>
                <w:spacing w:val="-1"/>
              </w:rPr>
              <w:t>(</w:t>
            </w:r>
            <w:r>
              <w:rPr>
                <w:rFonts w:ascii="Trebuchet MS" w:eastAsia="Trebuchet MS" w:hAnsi="Trebuchet MS" w:cs="Trebuchet MS"/>
                <w:spacing w:val="1"/>
              </w:rPr>
              <w:t>C</w:t>
            </w:r>
            <w:r>
              <w:rPr>
                <w:rFonts w:ascii="Trebuchet MS" w:eastAsia="Trebuchet MS" w:hAnsi="Trebuchet MS" w:cs="Trebuchet MS"/>
                <w:spacing w:val="2"/>
              </w:rPr>
              <w:t>O</w:t>
            </w:r>
            <w:r>
              <w:rPr>
                <w:rFonts w:ascii="Trebuchet MS" w:eastAsia="Trebuchet MS" w:hAnsi="Trebuchet MS" w:cs="Trebuchet MS"/>
              </w:rPr>
              <w:t>)</w:t>
            </w:r>
            <w:r>
              <w:rPr>
                <w:rFonts w:ascii="Trebuchet MS" w:eastAsia="Trebuchet MS" w:hAnsi="Trebuchet MS" w:cs="Trebuchet MS"/>
                <w:spacing w:val="54"/>
              </w:rPr>
              <w:t xml:space="preserve"> </w:t>
            </w:r>
            <w:r>
              <w:rPr>
                <w:rFonts w:ascii="Trebuchet MS" w:eastAsia="Trebuchet MS" w:hAnsi="Trebuchet MS" w:cs="Trebuchet MS"/>
                <w:spacing w:val="1"/>
              </w:rPr>
              <w:t>an</w:t>
            </w:r>
            <w:r>
              <w:rPr>
                <w:rFonts w:ascii="Trebuchet MS" w:eastAsia="Trebuchet MS" w:hAnsi="Trebuchet MS" w:cs="Trebuchet MS"/>
              </w:rPr>
              <w:t>d</w:t>
            </w:r>
            <w:r>
              <w:rPr>
                <w:rFonts w:ascii="Trebuchet MS" w:eastAsia="Trebuchet MS" w:hAnsi="Trebuchet MS" w:cs="Trebuchet MS"/>
                <w:spacing w:val="-3"/>
              </w:rPr>
              <w:t xml:space="preserve"> </w:t>
            </w:r>
            <w:r>
              <w:rPr>
                <w:rFonts w:ascii="Trebuchet MS" w:eastAsia="Trebuchet MS" w:hAnsi="Trebuchet MS" w:cs="Trebuchet MS"/>
                <w:spacing w:val="-8"/>
              </w:rPr>
              <w:t>P</w:t>
            </w:r>
            <w:r>
              <w:rPr>
                <w:rFonts w:ascii="Trebuchet MS" w:eastAsia="Trebuchet MS" w:hAnsi="Trebuchet MS" w:cs="Trebuchet MS"/>
                <w:spacing w:val="-1"/>
              </w:rPr>
              <w:t>r</w:t>
            </w:r>
            <w:r>
              <w:rPr>
                <w:rFonts w:ascii="Trebuchet MS" w:eastAsia="Trebuchet MS" w:hAnsi="Trebuchet MS" w:cs="Trebuchet MS"/>
                <w:spacing w:val="1"/>
              </w:rPr>
              <w:t>og</w:t>
            </w:r>
            <w:r>
              <w:rPr>
                <w:rFonts w:ascii="Trebuchet MS" w:eastAsia="Trebuchet MS" w:hAnsi="Trebuchet MS" w:cs="Trebuchet MS"/>
                <w:spacing w:val="-1"/>
              </w:rPr>
              <w:t>r</w:t>
            </w:r>
            <w:r>
              <w:rPr>
                <w:rFonts w:ascii="Trebuchet MS" w:eastAsia="Trebuchet MS" w:hAnsi="Trebuchet MS" w:cs="Trebuchet MS"/>
                <w:spacing w:val="1"/>
              </w:rPr>
              <w:t>a</w:t>
            </w:r>
            <w:r>
              <w:rPr>
                <w:rFonts w:ascii="Trebuchet MS" w:eastAsia="Trebuchet MS" w:hAnsi="Trebuchet MS" w:cs="Trebuchet MS"/>
              </w:rPr>
              <w:t>m</w:t>
            </w:r>
            <w:r>
              <w:rPr>
                <w:rFonts w:ascii="Trebuchet MS" w:eastAsia="Trebuchet MS" w:hAnsi="Trebuchet MS" w:cs="Trebuchet MS"/>
                <w:spacing w:val="-5"/>
              </w:rPr>
              <w:t xml:space="preserve"> </w:t>
            </w:r>
            <w:r>
              <w:rPr>
                <w:rFonts w:ascii="Trebuchet MS" w:eastAsia="Trebuchet MS" w:hAnsi="Trebuchet MS" w:cs="Trebuchet MS"/>
              </w:rPr>
              <w:t>O</w:t>
            </w:r>
            <w:r>
              <w:rPr>
                <w:rFonts w:ascii="Trebuchet MS" w:eastAsia="Trebuchet MS" w:hAnsi="Trebuchet MS" w:cs="Trebuchet MS"/>
                <w:spacing w:val="-1"/>
              </w:rPr>
              <w:t>u</w:t>
            </w:r>
            <w:r>
              <w:rPr>
                <w:rFonts w:ascii="Trebuchet MS" w:eastAsia="Trebuchet MS" w:hAnsi="Trebuchet MS" w:cs="Trebuchet MS"/>
              </w:rPr>
              <w:t>tc</w:t>
            </w:r>
            <w:r>
              <w:rPr>
                <w:rFonts w:ascii="Trebuchet MS" w:eastAsia="Trebuchet MS" w:hAnsi="Trebuchet MS" w:cs="Trebuchet MS"/>
                <w:spacing w:val="1"/>
              </w:rPr>
              <w:t>o</w:t>
            </w:r>
            <w:r>
              <w:rPr>
                <w:rFonts w:ascii="Trebuchet MS" w:eastAsia="Trebuchet MS" w:hAnsi="Trebuchet MS" w:cs="Trebuchet MS"/>
              </w:rPr>
              <w:t>mes</w:t>
            </w:r>
            <w:r>
              <w:rPr>
                <w:rFonts w:ascii="Trebuchet MS" w:eastAsia="Trebuchet MS" w:hAnsi="Trebuchet MS" w:cs="Trebuchet MS"/>
                <w:spacing w:val="-7"/>
              </w:rPr>
              <w:t xml:space="preserve"> </w:t>
            </w:r>
            <w:r>
              <w:rPr>
                <w:rFonts w:ascii="Trebuchet MS" w:eastAsia="Trebuchet MS" w:hAnsi="Trebuchet MS" w:cs="Trebuchet MS"/>
                <w:spacing w:val="-1"/>
              </w:rPr>
              <w:t>(P</w:t>
            </w:r>
            <w:r>
              <w:rPr>
                <w:rFonts w:ascii="Trebuchet MS" w:eastAsia="Trebuchet MS" w:hAnsi="Trebuchet MS" w:cs="Trebuchet MS"/>
                <w:spacing w:val="2"/>
              </w:rPr>
              <w:t>O</w:t>
            </w:r>
            <w:r>
              <w:rPr>
                <w:rFonts w:ascii="Trebuchet MS" w:eastAsia="Trebuchet MS" w:hAnsi="Trebuchet MS" w:cs="Trebuchet MS"/>
              </w:rPr>
              <w:t>)</w:t>
            </w:r>
          </w:p>
          <w:p w14:paraId="3A2EB387" w14:textId="77777777" w:rsidR="00B87611" w:rsidRDefault="00B87611">
            <w:pPr>
              <w:spacing w:before="6" w:line="100" w:lineRule="exact"/>
              <w:rPr>
                <w:sz w:val="11"/>
                <w:szCs w:val="11"/>
              </w:rPr>
            </w:pPr>
          </w:p>
          <w:p w14:paraId="2CAA1D15" w14:textId="77777777" w:rsidR="00B87611" w:rsidRDefault="00963546">
            <w:pPr>
              <w:ind w:left="822"/>
              <w:rPr>
                <w:rFonts w:ascii="Trebuchet MS" w:eastAsia="Trebuchet MS" w:hAnsi="Trebuchet MS" w:cs="Trebuchet MS"/>
              </w:rPr>
            </w:pPr>
            <w:r>
              <w:rPr>
                <w:rFonts w:ascii="Trebuchet MS" w:eastAsia="Trebuchet MS" w:hAnsi="Trebuchet MS" w:cs="Trebuchet MS"/>
                <w:spacing w:val="1"/>
              </w:rPr>
              <w:t>1</w:t>
            </w:r>
            <w:r>
              <w:rPr>
                <w:rFonts w:ascii="Trebuchet MS" w:eastAsia="Trebuchet MS" w:hAnsi="Trebuchet MS" w:cs="Trebuchet MS"/>
                <w:spacing w:val="-1"/>
              </w:rPr>
              <w:t>.</w:t>
            </w:r>
            <w:r>
              <w:rPr>
                <w:rFonts w:ascii="Trebuchet MS" w:eastAsia="Trebuchet MS" w:hAnsi="Trebuchet MS" w:cs="Trebuchet MS"/>
              </w:rPr>
              <w:t>5</w:t>
            </w:r>
            <w:r>
              <w:rPr>
                <w:rFonts w:ascii="Trebuchet MS" w:eastAsia="Trebuchet MS" w:hAnsi="Trebuchet MS" w:cs="Trebuchet MS"/>
                <w:spacing w:val="57"/>
              </w:rPr>
              <w:t xml:space="preserve"> </w:t>
            </w:r>
            <w:r>
              <w:rPr>
                <w:rFonts w:ascii="Trebuchet MS" w:eastAsia="Trebuchet MS" w:hAnsi="Trebuchet MS" w:cs="Trebuchet MS"/>
              </w:rPr>
              <w:t>G</w:t>
            </w:r>
            <w:r>
              <w:rPr>
                <w:rFonts w:ascii="Trebuchet MS" w:eastAsia="Trebuchet MS" w:hAnsi="Trebuchet MS" w:cs="Trebuchet MS"/>
                <w:spacing w:val="-1"/>
              </w:rPr>
              <w:t>u</w:t>
            </w:r>
            <w:r>
              <w:rPr>
                <w:rFonts w:ascii="Trebuchet MS" w:eastAsia="Trebuchet MS" w:hAnsi="Trebuchet MS" w:cs="Trebuchet MS"/>
                <w:spacing w:val="1"/>
              </w:rPr>
              <w:t>i</w:t>
            </w:r>
            <w:r>
              <w:rPr>
                <w:rFonts w:ascii="Trebuchet MS" w:eastAsia="Trebuchet MS" w:hAnsi="Trebuchet MS" w:cs="Trebuchet MS"/>
                <w:spacing w:val="2"/>
              </w:rPr>
              <w:t>d</w:t>
            </w:r>
            <w:r>
              <w:rPr>
                <w:rFonts w:ascii="Trebuchet MS" w:eastAsia="Trebuchet MS" w:hAnsi="Trebuchet MS" w:cs="Trebuchet MS"/>
              </w:rPr>
              <w:t>e</w:t>
            </w:r>
            <w:r>
              <w:rPr>
                <w:rFonts w:ascii="Trebuchet MS" w:eastAsia="Trebuchet MS" w:hAnsi="Trebuchet MS" w:cs="Trebuchet MS"/>
                <w:spacing w:val="-2"/>
              </w:rPr>
              <w:t>l</w:t>
            </w:r>
            <w:r>
              <w:rPr>
                <w:rFonts w:ascii="Trebuchet MS" w:eastAsia="Trebuchet MS" w:hAnsi="Trebuchet MS" w:cs="Trebuchet MS"/>
                <w:spacing w:val="3"/>
              </w:rPr>
              <w:t>i</w:t>
            </w:r>
            <w:r>
              <w:rPr>
                <w:rFonts w:ascii="Trebuchet MS" w:eastAsia="Trebuchet MS" w:hAnsi="Trebuchet MS" w:cs="Trebuchet MS"/>
                <w:spacing w:val="-1"/>
              </w:rPr>
              <w:t>n</w:t>
            </w:r>
            <w:r>
              <w:rPr>
                <w:rFonts w:ascii="Trebuchet MS" w:eastAsia="Trebuchet MS" w:hAnsi="Trebuchet MS" w:cs="Trebuchet MS"/>
              </w:rPr>
              <w:t>es</w:t>
            </w:r>
            <w:r>
              <w:rPr>
                <w:rFonts w:ascii="Trebuchet MS" w:eastAsia="Trebuchet MS" w:hAnsi="Trebuchet MS" w:cs="Trebuchet MS"/>
                <w:spacing w:val="-9"/>
              </w:rPr>
              <w:t xml:space="preserve"> </w:t>
            </w:r>
            <w:r>
              <w:rPr>
                <w:rFonts w:ascii="Trebuchet MS" w:eastAsia="Trebuchet MS" w:hAnsi="Trebuchet MS" w:cs="Trebuchet MS"/>
                <w:spacing w:val="1"/>
              </w:rPr>
              <w:t>fo</w:t>
            </w:r>
            <w:r>
              <w:rPr>
                <w:rFonts w:ascii="Trebuchet MS" w:eastAsia="Trebuchet MS" w:hAnsi="Trebuchet MS" w:cs="Trebuchet MS"/>
              </w:rPr>
              <w:t>r</w:t>
            </w:r>
            <w:r>
              <w:rPr>
                <w:rFonts w:ascii="Trebuchet MS" w:eastAsia="Trebuchet MS" w:hAnsi="Trebuchet MS" w:cs="Trebuchet MS"/>
                <w:spacing w:val="-2"/>
              </w:rPr>
              <w:t xml:space="preserve"> </w:t>
            </w:r>
            <w:r>
              <w:rPr>
                <w:rFonts w:ascii="Trebuchet MS" w:eastAsia="Trebuchet MS" w:hAnsi="Trebuchet MS" w:cs="Trebuchet MS"/>
                <w:spacing w:val="-10"/>
              </w:rPr>
              <w:t>P</w:t>
            </w:r>
            <w:r>
              <w:rPr>
                <w:rFonts w:ascii="Trebuchet MS" w:eastAsia="Trebuchet MS" w:hAnsi="Trebuchet MS" w:cs="Trebuchet MS"/>
                <w:spacing w:val="-1"/>
              </w:rPr>
              <w:t>r</w:t>
            </w:r>
            <w:r>
              <w:rPr>
                <w:rFonts w:ascii="Trebuchet MS" w:eastAsia="Trebuchet MS" w:hAnsi="Trebuchet MS" w:cs="Trebuchet MS"/>
                <w:spacing w:val="1"/>
              </w:rPr>
              <w:t>oj</w:t>
            </w:r>
            <w:r>
              <w:rPr>
                <w:rFonts w:ascii="Trebuchet MS" w:eastAsia="Trebuchet MS" w:hAnsi="Trebuchet MS" w:cs="Trebuchet MS"/>
              </w:rPr>
              <w:t>e</w:t>
            </w:r>
            <w:r>
              <w:rPr>
                <w:rFonts w:ascii="Trebuchet MS" w:eastAsia="Trebuchet MS" w:hAnsi="Trebuchet MS" w:cs="Trebuchet MS"/>
                <w:spacing w:val="-1"/>
              </w:rPr>
              <w:t>c</w:t>
            </w:r>
            <w:r>
              <w:rPr>
                <w:rFonts w:ascii="Trebuchet MS" w:eastAsia="Trebuchet MS" w:hAnsi="Trebuchet MS" w:cs="Trebuchet MS"/>
              </w:rPr>
              <w:t>t</w:t>
            </w:r>
            <w:r>
              <w:rPr>
                <w:rFonts w:ascii="Trebuchet MS" w:eastAsia="Trebuchet MS" w:hAnsi="Trebuchet MS" w:cs="Trebuchet MS"/>
                <w:spacing w:val="-5"/>
              </w:rPr>
              <w:t xml:space="preserve"> </w:t>
            </w:r>
            <w:r>
              <w:rPr>
                <w:rFonts w:ascii="Trebuchet MS" w:eastAsia="Trebuchet MS" w:hAnsi="Trebuchet MS" w:cs="Trebuchet MS"/>
              </w:rPr>
              <w:t>Se</w:t>
            </w:r>
            <w:r>
              <w:rPr>
                <w:rFonts w:ascii="Trebuchet MS" w:eastAsia="Trebuchet MS" w:hAnsi="Trebuchet MS" w:cs="Trebuchet MS"/>
                <w:spacing w:val="1"/>
              </w:rPr>
              <w:t>l</w:t>
            </w:r>
            <w:r>
              <w:rPr>
                <w:rFonts w:ascii="Trebuchet MS" w:eastAsia="Trebuchet MS" w:hAnsi="Trebuchet MS" w:cs="Trebuchet MS"/>
              </w:rPr>
              <w:t>e</w:t>
            </w:r>
            <w:r>
              <w:rPr>
                <w:rFonts w:ascii="Trebuchet MS" w:eastAsia="Trebuchet MS" w:hAnsi="Trebuchet MS" w:cs="Trebuchet MS"/>
                <w:spacing w:val="-1"/>
              </w:rPr>
              <w:t>c</w:t>
            </w:r>
            <w:r>
              <w:rPr>
                <w:rFonts w:ascii="Trebuchet MS" w:eastAsia="Trebuchet MS" w:hAnsi="Trebuchet MS" w:cs="Trebuchet MS"/>
              </w:rPr>
              <w:t>t</w:t>
            </w:r>
            <w:r>
              <w:rPr>
                <w:rFonts w:ascii="Trebuchet MS" w:eastAsia="Trebuchet MS" w:hAnsi="Trebuchet MS" w:cs="Trebuchet MS"/>
                <w:spacing w:val="1"/>
              </w:rPr>
              <w:t>ion</w:t>
            </w:r>
            <w:r>
              <w:rPr>
                <w:rFonts w:ascii="Trebuchet MS" w:eastAsia="Trebuchet MS" w:hAnsi="Trebuchet MS" w:cs="Trebuchet MS"/>
              </w:rPr>
              <w:t>,</w:t>
            </w:r>
            <w:r>
              <w:rPr>
                <w:rFonts w:ascii="Trebuchet MS" w:eastAsia="Trebuchet MS" w:hAnsi="Trebuchet MS" w:cs="Trebuchet MS"/>
                <w:spacing w:val="49"/>
              </w:rPr>
              <w:t xml:space="preserve"> </w:t>
            </w:r>
            <w:r>
              <w:rPr>
                <w:rFonts w:ascii="Trebuchet MS" w:eastAsia="Trebuchet MS" w:hAnsi="Trebuchet MS" w:cs="Trebuchet MS"/>
                <w:spacing w:val="1"/>
              </w:rPr>
              <w:t>Fi</w:t>
            </w:r>
            <w:r>
              <w:rPr>
                <w:rFonts w:ascii="Trebuchet MS" w:eastAsia="Trebuchet MS" w:hAnsi="Trebuchet MS" w:cs="Trebuchet MS"/>
                <w:spacing w:val="-1"/>
              </w:rPr>
              <w:t>n</w:t>
            </w:r>
            <w:r>
              <w:rPr>
                <w:rFonts w:ascii="Trebuchet MS" w:eastAsia="Trebuchet MS" w:hAnsi="Trebuchet MS" w:cs="Trebuchet MS"/>
                <w:spacing w:val="1"/>
              </w:rPr>
              <w:t>a</w:t>
            </w:r>
            <w:r>
              <w:rPr>
                <w:rFonts w:ascii="Trebuchet MS" w:eastAsia="Trebuchet MS" w:hAnsi="Trebuchet MS" w:cs="Trebuchet MS"/>
                <w:spacing w:val="-1"/>
              </w:rPr>
              <w:t>l</w:t>
            </w:r>
            <w:r>
              <w:rPr>
                <w:rFonts w:ascii="Trebuchet MS" w:eastAsia="Trebuchet MS" w:hAnsi="Trebuchet MS" w:cs="Trebuchet MS"/>
                <w:spacing w:val="1"/>
              </w:rPr>
              <w:t>i</w:t>
            </w:r>
            <w:r>
              <w:rPr>
                <w:rFonts w:ascii="Trebuchet MS" w:eastAsia="Trebuchet MS" w:hAnsi="Trebuchet MS" w:cs="Trebuchet MS"/>
                <w:spacing w:val="-1"/>
              </w:rPr>
              <w:t>z</w:t>
            </w:r>
            <w:r>
              <w:rPr>
                <w:rFonts w:ascii="Trebuchet MS" w:eastAsia="Trebuchet MS" w:hAnsi="Trebuchet MS" w:cs="Trebuchet MS"/>
                <w:spacing w:val="1"/>
              </w:rPr>
              <w:t>a</w:t>
            </w:r>
            <w:r>
              <w:rPr>
                <w:rFonts w:ascii="Trebuchet MS" w:eastAsia="Trebuchet MS" w:hAnsi="Trebuchet MS" w:cs="Trebuchet MS"/>
              </w:rPr>
              <w:t>t</w:t>
            </w:r>
            <w:r>
              <w:rPr>
                <w:rFonts w:ascii="Trebuchet MS" w:eastAsia="Trebuchet MS" w:hAnsi="Trebuchet MS" w:cs="Trebuchet MS"/>
                <w:spacing w:val="1"/>
              </w:rPr>
              <w:t>io</w:t>
            </w:r>
            <w:r>
              <w:rPr>
                <w:rFonts w:ascii="Trebuchet MS" w:eastAsia="Trebuchet MS" w:hAnsi="Trebuchet MS" w:cs="Trebuchet MS"/>
              </w:rPr>
              <w:t>n</w:t>
            </w:r>
            <w:r>
              <w:rPr>
                <w:rFonts w:ascii="Trebuchet MS" w:eastAsia="Trebuchet MS" w:hAnsi="Trebuchet MS" w:cs="Trebuchet MS"/>
                <w:spacing w:val="-11"/>
              </w:rPr>
              <w:t xml:space="preserve"> </w:t>
            </w:r>
            <w:r>
              <w:rPr>
                <w:rFonts w:ascii="Trebuchet MS" w:eastAsia="Trebuchet MS" w:hAnsi="Trebuchet MS" w:cs="Trebuchet MS"/>
                <w:spacing w:val="3"/>
              </w:rPr>
              <w:t>a</w:t>
            </w:r>
            <w:r>
              <w:rPr>
                <w:rFonts w:ascii="Trebuchet MS" w:eastAsia="Trebuchet MS" w:hAnsi="Trebuchet MS" w:cs="Trebuchet MS"/>
                <w:spacing w:val="-1"/>
              </w:rPr>
              <w:t>n</w:t>
            </w:r>
            <w:r>
              <w:rPr>
                <w:rFonts w:ascii="Trebuchet MS" w:eastAsia="Trebuchet MS" w:hAnsi="Trebuchet MS" w:cs="Trebuchet MS"/>
              </w:rPr>
              <w:t>d</w:t>
            </w:r>
            <w:r>
              <w:rPr>
                <w:rFonts w:ascii="Trebuchet MS" w:eastAsia="Trebuchet MS" w:hAnsi="Trebuchet MS" w:cs="Trebuchet MS"/>
                <w:spacing w:val="58"/>
              </w:rPr>
              <w:t xml:space="preserve"> </w:t>
            </w:r>
            <w:r>
              <w:rPr>
                <w:rFonts w:ascii="Trebuchet MS" w:eastAsia="Trebuchet MS" w:hAnsi="Trebuchet MS" w:cs="Trebuchet MS"/>
              </w:rPr>
              <w:t>G</w:t>
            </w:r>
            <w:r>
              <w:rPr>
                <w:rFonts w:ascii="Trebuchet MS" w:eastAsia="Trebuchet MS" w:hAnsi="Trebuchet MS" w:cs="Trebuchet MS"/>
                <w:spacing w:val="-1"/>
              </w:rPr>
              <w:t>u</w:t>
            </w:r>
            <w:r>
              <w:rPr>
                <w:rFonts w:ascii="Trebuchet MS" w:eastAsia="Trebuchet MS" w:hAnsi="Trebuchet MS" w:cs="Trebuchet MS"/>
                <w:spacing w:val="1"/>
              </w:rPr>
              <w:t>i</w:t>
            </w:r>
            <w:r>
              <w:rPr>
                <w:rFonts w:ascii="Trebuchet MS" w:eastAsia="Trebuchet MS" w:hAnsi="Trebuchet MS" w:cs="Trebuchet MS"/>
                <w:spacing w:val="2"/>
              </w:rPr>
              <w:t>d</w:t>
            </w:r>
            <w:r>
              <w:rPr>
                <w:rFonts w:ascii="Trebuchet MS" w:eastAsia="Trebuchet MS" w:hAnsi="Trebuchet MS" w:cs="Trebuchet MS"/>
              </w:rPr>
              <w:t>e</w:t>
            </w:r>
            <w:r>
              <w:rPr>
                <w:rFonts w:ascii="Trebuchet MS" w:eastAsia="Trebuchet MS" w:hAnsi="Trebuchet MS" w:cs="Trebuchet MS"/>
                <w:spacing w:val="-18"/>
              </w:rPr>
              <w:t xml:space="preserve"> </w:t>
            </w:r>
            <w:r>
              <w:rPr>
                <w:rFonts w:ascii="Trebuchet MS" w:eastAsia="Trebuchet MS" w:hAnsi="Trebuchet MS" w:cs="Trebuchet MS"/>
                <w:spacing w:val="10"/>
              </w:rPr>
              <w:t>A</w:t>
            </w:r>
            <w:r>
              <w:rPr>
                <w:rFonts w:ascii="Trebuchet MS" w:eastAsia="Trebuchet MS" w:hAnsi="Trebuchet MS" w:cs="Trebuchet MS"/>
                <w:spacing w:val="1"/>
              </w:rPr>
              <w:t>l</w:t>
            </w:r>
            <w:r>
              <w:rPr>
                <w:rFonts w:ascii="Trebuchet MS" w:eastAsia="Trebuchet MS" w:hAnsi="Trebuchet MS" w:cs="Trebuchet MS"/>
                <w:spacing w:val="-1"/>
              </w:rPr>
              <w:t>l</w:t>
            </w:r>
            <w:r>
              <w:rPr>
                <w:rFonts w:ascii="Trebuchet MS" w:eastAsia="Trebuchet MS" w:hAnsi="Trebuchet MS" w:cs="Trebuchet MS"/>
                <w:spacing w:val="1"/>
              </w:rPr>
              <w:t>o</w:t>
            </w:r>
            <w:r>
              <w:rPr>
                <w:rFonts w:ascii="Trebuchet MS" w:eastAsia="Trebuchet MS" w:hAnsi="Trebuchet MS" w:cs="Trebuchet MS"/>
              </w:rPr>
              <w:t>tm</w:t>
            </w:r>
            <w:r>
              <w:rPr>
                <w:rFonts w:ascii="Trebuchet MS" w:eastAsia="Trebuchet MS" w:hAnsi="Trebuchet MS" w:cs="Trebuchet MS"/>
                <w:spacing w:val="2"/>
              </w:rPr>
              <w:t>e</w:t>
            </w:r>
            <w:r>
              <w:rPr>
                <w:rFonts w:ascii="Trebuchet MS" w:eastAsia="Trebuchet MS" w:hAnsi="Trebuchet MS" w:cs="Trebuchet MS"/>
                <w:spacing w:val="-1"/>
              </w:rPr>
              <w:t>n</w:t>
            </w:r>
            <w:r>
              <w:rPr>
                <w:rFonts w:ascii="Trebuchet MS" w:eastAsia="Trebuchet MS" w:hAnsi="Trebuchet MS" w:cs="Trebuchet MS"/>
              </w:rPr>
              <w:t>t</w:t>
            </w:r>
          </w:p>
          <w:p w14:paraId="152A7CB5" w14:textId="77777777" w:rsidR="00B87611" w:rsidRDefault="00B87611">
            <w:pPr>
              <w:spacing w:before="8" w:line="100" w:lineRule="exact"/>
              <w:rPr>
                <w:sz w:val="11"/>
                <w:szCs w:val="11"/>
              </w:rPr>
            </w:pPr>
          </w:p>
          <w:p w14:paraId="19FEE993" w14:textId="77777777" w:rsidR="00B87611" w:rsidRDefault="00963546">
            <w:pPr>
              <w:ind w:left="822"/>
              <w:rPr>
                <w:rFonts w:ascii="Trebuchet MS" w:eastAsia="Trebuchet MS" w:hAnsi="Trebuchet MS" w:cs="Trebuchet MS"/>
              </w:rPr>
            </w:pPr>
            <w:r>
              <w:rPr>
                <w:rFonts w:ascii="Trebuchet MS" w:eastAsia="Trebuchet MS" w:hAnsi="Trebuchet MS" w:cs="Trebuchet MS"/>
                <w:spacing w:val="1"/>
              </w:rPr>
              <w:t>1</w:t>
            </w:r>
            <w:r>
              <w:rPr>
                <w:rFonts w:ascii="Trebuchet MS" w:eastAsia="Trebuchet MS" w:hAnsi="Trebuchet MS" w:cs="Trebuchet MS"/>
                <w:spacing w:val="-1"/>
              </w:rPr>
              <w:t>.</w:t>
            </w:r>
            <w:r>
              <w:rPr>
                <w:rFonts w:ascii="Trebuchet MS" w:eastAsia="Trebuchet MS" w:hAnsi="Trebuchet MS" w:cs="Trebuchet MS"/>
              </w:rPr>
              <w:t xml:space="preserve">6 </w:t>
            </w:r>
            <w:r>
              <w:rPr>
                <w:rFonts w:ascii="Trebuchet MS" w:eastAsia="Trebuchet MS" w:hAnsi="Trebuchet MS" w:cs="Trebuchet MS"/>
                <w:spacing w:val="57"/>
              </w:rPr>
              <w:t xml:space="preserve"> </w:t>
            </w:r>
            <w:r>
              <w:rPr>
                <w:rFonts w:ascii="Trebuchet MS" w:eastAsia="Trebuchet MS" w:hAnsi="Trebuchet MS" w:cs="Trebuchet MS"/>
              </w:rPr>
              <w:t>G</w:t>
            </w:r>
            <w:r>
              <w:rPr>
                <w:rFonts w:ascii="Trebuchet MS" w:eastAsia="Trebuchet MS" w:hAnsi="Trebuchet MS" w:cs="Trebuchet MS"/>
                <w:spacing w:val="1"/>
              </w:rPr>
              <w:t>e</w:t>
            </w:r>
            <w:r>
              <w:rPr>
                <w:rFonts w:ascii="Trebuchet MS" w:eastAsia="Trebuchet MS" w:hAnsi="Trebuchet MS" w:cs="Trebuchet MS"/>
                <w:spacing w:val="-1"/>
              </w:rPr>
              <w:t>n</w:t>
            </w:r>
            <w:r>
              <w:rPr>
                <w:rFonts w:ascii="Trebuchet MS" w:eastAsia="Trebuchet MS" w:hAnsi="Trebuchet MS" w:cs="Trebuchet MS"/>
                <w:spacing w:val="2"/>
              </w:rPr>
              <w:t>e</w:t>
            </w:r>
            <w:r>
              <w:rPr>
                <w:rFonts w:ascii="Trebuchet MS" w:eastAsia="Trebuchet MS" w:hAnsi="Trebuchet MS" w:cs="Trebuchet MS"/>
                <w:spacing w:val="-1"/>
              </w:rPr>
              <w:t>r</w:t>
            </w:r>
            <w:r>
              <w:rPr>
                <w:rFonts w:ascii="Trebuchet MS" w:eastAsia="Trebuchet MS" w:hAnsi="Trebuchet MS" w:cs="Trebuchet MS"/>
                <w:spacing w:val="1"/>
              </w:rPr>
              <w:t>a</w:t>
            </w:r>
            <w:r>
              <w:rPr>
                <w:rFonts w:ascii="Trebuchet MS" w:eastAsia="Trebuchet MS" w:hAnsi="Trebuchet MS" w:cs="Trebuchet MS"/>
              </w:rPr>
              <w:t>l</w:t>
            </w:r>
            <w:r>
              <w:rPr>
                <w:rFonts w:ascii="Trebuchet MS" w:eastAsia="Trebuchet MS" w:hAnsi="Trebuchet MS" w:cs="Trebuchet MS"/>
                <w:spacing w:val="-6"/>
              </w:rPr>
              <w:t xml:space="preserve"> </w:t>
            </w:r>
            <w:r>
              <w:rPr>
                <w:rFonts w:ascii="Trebuchet MS" w:eastAsia="Trebuchet MS" w:hAnsi="Trebuchet MS" w:cs="Trebuchet MS"/>
                <w:spacing w:val="-10"/>
              </w:rPr>
              <w:t>P</w:t>
            </w:r>
            <w:r>
              <w:rPr>
                <w:rFonts w:ascii="Trebuchet MS" w:eastAsia="Trebuchet MS" w:hAnsi="Trebuchet MS" w:cs="Trebuchet MS"/>
                <w:spacing w:val="-1"/>
              </w:rPr>
              <w:t>r</w:t>
            </w:r>
            <w:r>
              <w:rPr>
                <w:rFonts w:ascii="Trebuchet MS" w:eastAsia="Trebuchet MS" w:hAnsi="Trebuchet MS" w:cs="Trebuchet MS"/>
                <w:spacing w:val="1"/>
              </w:rPr>
              <w:t>oj</w:t>
            </w:r>
            <w:r>
              <w:rPr>
                <w:rFonts w:ascii="Trebuchet MS" w:eastAsia="Trebuchet MS" w:hAnsi="Trebuchet MS" w:cs="Trebuchet MS"/>
              </w:rPr>
              <w:t>e</w:t>
            </w:r>
            <w:r>
              <w:rPr>
                <w:rFonts w:ascii="Trebuchet MS" w:eastAsia="Trebuchet MS" w:hAnsi="Trebuchet MS" w:cs="Trebuchet MS"/>
                <w:spacing w:val="-1"/>
              </w:rPr>
              <w:t>c</w:t>
            </w:r>
            <w:r>
              <w:rPr>
                <w:rFonts w:ascii="Trebuchet MS" w:eastAsia="Trebuchet MS" w:hAnsi="Trebuchet MS" w:cs="Trebuchet MS"/>
              </w:rPr>
              <w:t>t</w:t>
            </w:r>
            <w:r>
              <w:rPr>
                <w:rFonts w:ascii="Trebuchet MS" w:eastAsia="Trebuchet MS" w:hAnsi="Trebuchet MS" w:cs="Trebuchet MS"/>
                <w:spacing w:val="-7"/>
              </w:rPr>
              <w:t xml:space="preserve"> </w:t>
            </w:r>
            <w:r>
              <w:rPr>
                <w:rFonts w:ascii="Trebuchet MS" w:eastAsia="Trebuchet MS" w:hAnsi="Trebuchet MS" w:cs="Trebuchet MS"/>
                <w:spacing w:val="-9"/>
              </w:rPr>
              <w:t>W</w:t>
            </w:r>
            <w:r>
              <w:rPr>
                <w:rFonts w:ascii="Trebuchet MS" w:eastAsia="Trebuchet MS" w:hAnsi="Trebuchet MS" w:cs="Trebuchet MS"/>
                <w:spacing w:val="1"/>
              </w:rPr>
              <w:t>o</w:t>
            </w:r>
            <w:r>
              <w:rPr>
                <w:rFonts w:ascii="Trebuchet MS" w:eastAsia="Trebuchet MS" w:hAnsi="Trebuchet MS" w:cs="Trebuchet MS"/>
                <w:spacing w:val="-1"/>
              </w:rPr>
              <w:t>r</w:t>
            </w:r>
            <w:r>
              <w:rPr>
                <w:rFonts w:ascii="Trebuchet MS" w:eastAsia="Trebuchet MS" w:hAnsi="Trebuchet MS" w:cs="Trebuchet MS"/>
              </w:rPr>
              <w:t>k</w:t>
            </w:r>
            <w:r>
              <w:rPr>
                <w:rFonts w:ascii="Trebuchet MS" w:eastAsia="Trebuchet MS" w:hAnsi="Trebuchet MS" w:cs="Trebuchet MS"/>
                <w:spacing w:val="-1"/>
              </w:rPr>
              <w:t xml:space="preserve"> E</w:t>
            </w:r>
            <w:r>
              <w:rPr>
                <w:rFonts w:ascii="Trebuchet MS" w:eastAsia="Trebuchet MS" w:hAnsi="Trebuchet MS" w:cs="Trebuchet MS"/>
                <w:spacing w:val="1"/>
              </w:rPr>
              <w:t>va</w:t>
            </w:r>
            <w:r>
              <w:rPr>
                <w:rFonts w:ascii="Trebuchet MS" w:eastAsia="Trebuchet MS" w:hAnsi="Trebuchet MS" w:cs="Trebuchet MS"/>
                <w:spacing w:val="-1"/>
              </w:rPr>
              <w:t>lu</w:t>
            </w:r>
            <w:r>
              <w:rPr>
                <w:rFonts w:ascii="Trebuchet MS" w:eastAsia="Trebuchet MS" w:hAnsi="Trebuchet MS" w:cs="Trebuchet MS"/>
                <w:spacing w:val="1"/>
              </w:rPr>
              <w:t>a</w:t>
            </w:r>
            <w:r>
              <w:rPr>
                <w:rFonts w:ascii="Trebuchet MS" w:eastAsia="Trebuchet MS" w:hAnsi="Trebuchet MS" w:cs="Trebuchet MS"/>
              </w:rPr>
              <w:t>t</w:t>
            </w:r>
            <w:r>
              <w:rPr>
                <w:rFonts w:ascii="Trebuchet MS" w:eastAsia="Trebuchet MS" w:hAnsi="Trebuchet MS" w:cs="Trebuchet MS"/>
                <w:spacing w:val="1"/>
              </w:rPr>
              <w:t>io</w:t>
            </w:r>
            <w:r>
              <w:rPr>
                <w:rFonts w:ascii="Trebuchet MS" w:eastAsia="Trebuchet MS" w:hAnsi="Trebuchet MS" w:cs="Trebuchet MS"/>
              </w:rPr>
              <w:t>n</w:t>
            </w:r>
            <w:r>
              <w:rPr>
                <w:rFonts w:ascii="Trebuchet MS" w:eastAsia="Trebuchet MS" w:hAnsi="Trebuchet MS" w:cs="Trebuchet MS"/>
                <w:spacing w:val="-8"/>
              </w:rPr>
              <w:t xml:space="preserve"> </w:t>
            </w:r>
            <w:r>
              <w:rPr>
                <w:rFonts w:ascii="Trebuchet MS" w:eastAsia="Trebuchet MS" w:hAnsi="Trebuchet MS" w:cs="Trebuchet MS"/>
                <w:spacing w:val="-10"/>
              </w:rPr>
              <w:t>P</w:t>
            </w:r>
            <w:r>
              <w:rPr>
                <w:rFonts w:ascii="Trebuchet MS" w:eastAsia="Trebuchet MS" w:hAnsi="Trebuchet MS" w:cs="Trebuchet MS"/>
                <w:spacing w:val="1"/>
              </w:rPr>
              <w:t>a</w:t>
            </w:r>
            <w:r>
              <w:rPr>
                <w:rFonts w:ascii="Trebuchet MS" w:eastAsia="Trebuchet MS" w:hAnsi="Trebuchet MS" w:cs="Trebuchet MS"/>
                <w:spacing w:val="-1"/>
              </w:rPr>
              <w:t>r</w:t>
            </w:r>
            <w:r>
              <w:rPr>
                <w:rFonts w:ascii="Trebuchet MS" w:eastAsia="Trebuchet MS" w:hAnsi="Trebuchet MS" w:cs="Trebuchet MS"/>
                <w:spacing w:val="1"/>
              </w:rPr>
              <w:t>a</w:t>
            </w:r>
            <w:r>
              <w:rPr>
                <w:rFonts w:ascii="Trebuchet MS" w:eastAsia="Trebuchet MS" w:hAnsi="Trebuchet MS" w:cs="Trebuchet MS"/>
              </w:rPr>
              <w:t>m</w:t>
            </w:r>
            <w:r>
              <w:rPr>
                <w:rFonts w:ascii="Trebuchet MS" w:eastAsia="Trebuchet MS" w:hAnsi="Trebuchet MS" w:cs="Trebuchet MS"/>
                <w:spacing w:val="2"/>
              </w:rPr>
              <w:t>e</w:t>
            </w:r>
            <w:r>
              <w:rPr>
                <w:rFonts w:ascii="Trebuchet MS" w:eastAsia="Trebuchet MS" w:hAnsi="Trebuchet MS" w:cs="Trebuchet MS"/>
              </w:rPr>
              <w:t>te</w:t>
            </w:r>
            <w:r>
              <w:rPr>
                <w:rFonts w:ascii="Trebuchet MS" w:eastAsia="Trebuchet MS" w:hAnsi="Trebuchet MS" w:cs="Trebuchet MS"/>
                <w:spacing w:val="-1"/>
              </w:rPr>
              <w:t>r</w:t>
            </w:r>
            <w:r>
              <w:rPr>
                <w:rFonts w:ascii="Trebuchet MS" w:eastAsia="Trebuchet MS" w:hAnsi="Trebuchet MS" w:cs="Trebuchet MS"/>
              </w:rPr>
              <w:t>s</w:t>
            </w:r>
          </w:p>
          <w:p w14:paraId="63535A42" w14:textId="77777777" w:rsidR="00B87611" w:rsidRDefault="00B87611">
            <w:pPr>
              <w:spacing w:before="6" w:line="100" w:lineRule="exact"/>
              <w:rPr>
                <w:sz w:val="11"/>
                <w:szCs w:val="11"/>
              </w:rPr>
            </w:pPr>
          </w:p>
          <w:p w14:paraId="0FBA761D" w14:textId="77777777" w:rsidR="00B87611" w:rsidRDefault="00963546">
            <w:pPr>
              <w:ind w:left="822"/>
              <w:rPr>
                <w:rFonts w:ascii="Trebuchet MS" w:eastAsia="Trebuchet MS" w:hAnsi="Trebuchet MS" w:cs="Trebuchet MS"/>
              </w:rPr>
            </w:pPr>
            <w:r>
              <w:rPr>
                <w:rFonts w:ascii="Trebuchet MS" w:eastAsia="Trebuchet MS" w:hAnsi="Trebuchet MS" w:cs="Trebuchet MS"/>
                <w:spacing w:val="1"/>
              </w:rPr>
              <w:t>1</w:t>
            </w:r>
            <w:r>
              <w:rPr>
                <w:rFonts w:ascii="Trebuchet MS" w:eastAsia="Trebuchet MS" w:hAnsi="Trebuchet MS" w:cs="Trebuchet MS"/>
                <w:spacing w:val="-1"/>
              </w:rPr>
              <w:t>.</w:t>
            </w:r>
            <w:r>
              <w:rPr>
                <w:rFonts w:ascii="Trebuchet MS" w:eastAsia="Trebuchet MS" w:hAnsi="Trebuchet MS" w:cs="Trebuchet MS"/>
              </w:rPr>
              <w:t>7</w:t>
            </w:r>
            <w:r>
              <w:rPr>
                <w:rFonts w:ascii="Trebuchet MS" w:eastAsia="Trebuchet MS" w:hAnsi="Trebuchet MS" w:cs="Trebuchet MS"/>
                <w:spacing w:val="57"/>
              </w:rPr>
              <w:t xml:space="preserve"> </w:t>
            </w:r>
            <w:r>
              <w:rPr>
                <w:rFonts w:ascii="Trebuchet MS" w:eastAsia="Trebuchet MS" w:hAnsi="Trebuchet MS" w:cs="Trebuchet MS"/>
                <w:spacing w:val="-1"/>
              </w:rPr>
              <w:t>P</w:t>
            </w:r>
            <w:r>
              <w:rPr>
                <w:rFonts w:ascii="Trebuchet MS" w:eastAsia="Trebuchet MS" w:hAnsi="Trebuchet MS" w:cs="Trebuchet MS"/>
                <w:spacing w:val="1"/>
              </w:rPr>
              <w:t>u</w:t>
            </w:r>
            <w:r>
              <w:rPr>
                <w:rFonts w:ascii="Trebuchet MS" w:eastAsia="Trebuchet MS" w:hAnsi="Trebuchet MS" w:cs="Trebuchet MS"/>
              </w:rPr>
              <w:t>b</w:t>
            </w:r>
            <w:r>
              <w:rPr>
                <w:rFonts w:ascii="Trebuchet MS" w:eastAsia="Trebuchet MS" w:hAnsi="Trebuchet MS" w:cs="Trebuchet MS"/>
                <w:spacing w:val="-2"/>
              </w:rPr>
              <w:t>l</w:t>
            </w:r>
            <w:r>
              <w:rPr>
                <w:rFonts w:ascii="Trebuchet MS" w:eastAsia="Trebuchet MS" w:hAnsi="Trebuchet MS" w:cs="Trebuchet MS"/>
                <w:spacing w:val="1"/>
              </w:rPr>
              <w:t>i</w:t>
            </w:r>
            <w:r>
              <w:rPr>
                <w:rFonts w:ascii="Trebuchet MS" w:eastAsia="Trebuchet MS" w:hAnsi="Trebuchet MS" w:cs="Trebuchet MS"/>
              </w:rPr>
              <w:t>cat</w:t>
            </w:r>
            <w:r>
              <w:rPr>
                <w:rFonts w:ascii="Trebuchet MS" w:eastAsia="Trebuchet MS" w:hAnsi="Trebuchet MS" w:cs="Trebuchet MS"/>
                <w:spacing w:val="1"/>
              </w:rPr>
              <w:t>io</w:t>
            </w:r>
            <w:r>
              <w:rPr>
                <w:rFonts w:ascii="Trebuchet MS" w:eastAsia="Trebuchet MS" w:hAnsi="Trebuchet MS" w:cs="Trebuchet MS"/>
              </w:rPr>
              <w:t>n</w:t>
            </w:r>
            <w:r>
              <w:rPr>
                <w:rFonts w:ascii="Trebuchet MS" w:eastAsia="Trebuchet MS" w:hAnsi="Trebuchet MS" w:cs="Trebuchet MS"/>
                <w:spacing w:val="-9"/>
              </w:rPr>
              <w:t xml:space="preserve"> </w:t>
            </w:r>
            <w:r>
              <w:rPr>
                <w:rFonts w:ascii="Trebuchet MS" w:eastAsia="Trebuchet MS" w:hAnsi="Trebuchet MS" w:cs="Trebuchet MS"/>
              </w:rPr>
              <w:t>G</w:t>
            </w:r>
            <w:r>
              <w:rPr>
                <w:rFonts w:ascii="Trebuchet MS" w:eastAsia="Trebuchet MS" w:hAnsi="Trebuchet MS" w:cs="Trebuchet MS"/>
                <w:spacing w:val="-1"/>
              </w:rPr>
              <w:t>u</w:t>
            </w:r>
            <w:r>
              <w:rPr>
                <w:rFonts w:ascii="Trebuchet MS" w:eastAsia="Trebuchet MS" w:hAnsi="Trebuchet MS" w:cs="Trebuchet MS"/>
                <w:spacing w:val="1"/>
              </w:rPr>
              <w:t>i</w:t>
            </w:r>
            <w:r>
              <w:rPr>
                <w:rFonts w:ascii="Trebuchet MS" w:eastAsia="Trebuchet MS" w:hAnsi="Trebuchet MS" w:cs="Trebuchet MS"/>
                <w:spacing w:val="2"/>
              </w:rPr>
              <w:t>d</w:t>
            </w:r>
            <w:r>
              <w:rPr>
                <w:rFonts w:ascii="Trebuchet MS" w:eastAsia="Trebuchet MS" w:hAnsi="Trebuchet MS" w:cs="Trebuchet MS"/>
              </w:rPr>
              <w:t>e</w:t>
            </w:r>
            <w:r>
              <w:rPr>
                <w:rFonts w:ascii="Trebuchet MS" w:eastAsia="Trebuchet MS" w:hAnsi="Trebuchet MS" w:cs="Trebuchet MS"/>
                <w:spacing w:val="-2"/>
              </w:rPr>
              <w:t>l</w:t>
            </w:r>
            <w:r>
              <w:rPr>
                <w:rFonts w:ascii="Trebuchet MS" w:eastAsia="Trebuchet MS" w:hAnsi="Trebuchet MS" w:cs="Trebuchet MS"/>
                <w:spacing w:val="3"/>
              </w:rPr>
              <w:t>i</w:t>
            </w:r>
            <w:r>
              <w:rPr>
                <w:rFonts w:ascii="Trebuchet MS" w:eastAsia="Trebuchet MS" w:hAnsi="Trebuchet MS" w:cs="Trebuchet MS"/>
                <w:spacing w:val="-1"/>
              </w:rPr>
              <w:t>n</w:t>
            </w:r>
            <w:r>
              <w:rPr>
                <w:rFonts w:ascii="Trebuchet MS" w:eastAsia="Trebuchet MS" w:hAnsi="Trebuchet MS" w:cs="Trebuchet MS"/>
              </w:rPr>
              <w:t>es</w:t>
            </w:r>
          </w:p>
          <w:p w14:paraId="7F51EBBB" w14:textId="77777777" w:rsidR="00B87611" w:rsidRDefault="00B87611">
            <w:pPr>
              <w:spacing w:before="6" w:line="100" w:lineRule="exact"/>
              <w:rPr>
                <w:sz w:val="11"/>
                <w:szCs w:val="11"/>
              </w:rPr>
            </w:pPr>
          </w:p>
          <w:p w14:paraId="04CD63CB" w14:textId="77777777" w:rsidR="00B87611" w:rsidRDefault="00963546">
            <w:pPr>
              <w:ind w:left="822"/>
              <w:rPr>
                <w:rFonts w:ascii="Trebuchet MS" w:eastAsia="Trebuchet MS" w:hAnsi="Trebuchet MS" w:cs="Trebuchet MS"/>
              </w:rPr>
            </w:pPr>
            <w:r>
              <w:rPr>
                <w:rFonts w:ascii="Trebuchet MS" w:eastAsia="Trebuchet MS" w:hAnsi="Trebuchet MS" w:cs="Trebuchet MS"/>
                <w:spacing w:val="1"/>
              </w:rPr>
              <w:t>1</w:t>
            </w:r>
            <w:r>
              <w:rPr>
                <w:rFonts w:ascii="Trebuchet MS" w:eastAsia="Trebuchet MS" w:hAnsi="Trebuchet MS" w:cs="Trebuchet MS"/>
                <w:spacing w:val="-1"/>
              </w:rPr>
              <w:t>.</w:t>
            </w:r>
            <w:r>
              <w:rPr>
                <w:rFonts w:ascii="Trebuchet MS" w:eastAsia="Trebuchet MS" w:hAnsi="Trebuchet MS" w:cs="Trebuchet MS"/>
              </w:rPr>
              <w:t>8</w:t>
            </w:r>
            <w:r>
              <w:rPr>
                <w:rFonts w:ascii="Trebuchet MS" w:eastAsia="Trebuchet MS" w:hAnsi="Trebuchet MS" w:cs="Trebuchet MS"/>
                <w:spacing w:val="57"/>
              </w:rPr>
              <w:t xml:space="preserve"> </w:t>
            </w:r>
            <w:r>
              <w:rPr>
                <w:rFonts w:ascii="Trebuchet MS" w:eastAsia="Trebuchet MS" w:hAnsi="Trebuchet MS" w:cs="Trebuchet MS"/>
              </w:rPr>
              <w:t>I</w:t>
            </w:r>
            <w:r>
              <w:rPr>
                <w:rFonts w:ascii="Trebuchet MS" w:eastAsia="Trebuchet MS" w:hAnsi="Trebuchet MS" w:cs="Trebuchet MS"/>
                <w:spacing w:val="-1"/>
              </w:rPr>
              <w:t>n</w:t>
            </w:r>
            <w:r>
              <w:rPr>
                <w:rFonts w:ascii="Trebuchet MS" w:eastAsia="Trebuchet MS" w:hAnsi="Trebuchet MS" w:cs="Trebuchet MS"/>
              </w:rPr>
              <w:t>t</w:t>
            </w:r>
            <w:r>
              <w:rPr>
                <w:rFonts w:ascii="Trebuchet MS" w:eastAsia="Trebuchet MS" w:hAnsi="Trebuchet MS" w:cs="Trebuchet MS"/>
                <w:spacing w:val="2"/>
              </w:rPr>
              <w:t>e</w:t>
            </w:r>
            <w:r>
              <w:rPr>
                <w:rFonts w:ascii="Trebuchet MS" w:eastAsia="Trebuchet MS" w:hAnsi="Trebuchet MS" w:cs="Trebuchet MS"/>
                <w:spacing w:val="1"/>
              </w:rPr>
              <w:t>l</w:t>
            </w:r>
            <w:r>
              <w:rPr>
                <w:rFonts w:ascii="Trebuchet MS" w:eastAsia="Trebuchet MS" w:hAnsi="Trebuchet MS" w:cs="Trebuchet MS"/>
                <w:spacing w:val="-1"/>
              </w:rPr>
              <w:t>l</w:t>
            </w:r>
            <w:r>
              <w:rPr>
                <w:rFonts w:ascii="Trebuchet MS" w:eastAsia="Trebuchet MS" w:hAnsi="Trebuchet MS" w:cs="Trebuchet MS"/>
              </w:rPr>
              <w:t>e</w:t>
            </w:r>
            <w:r>
              <w:rPr>
                <w:rFonts w:ascii="Trebuchet MS" w:eastAsia="Trebuchet MS" w:hAnsi="Trebuchet MS" w:cs="Trebuchet MS"/>
                <w:spacing w:val="-1"/>
              </w:rPr>
              <w:t>c</w:t>
            </w:r>
            <w:r>
              <w:rPr>
                <w:rFonts w:ascii="Trebuchet MS" w:eastAsia="Trebuchet MS" w:hAnsi="Trebuchet MS" w:cs="Trebuchet MS"/>
                <w:spacing w:val="2"/>
              </w:rPr>
              <w:t>t</w:t>
            </w:r>
            <w:r>
              <w:rPr>
                <w:rFonts w:ascii="Trebuchet MS" w:eastAsia="Trebuchet MS" w:hAnsi="Trebuchet MS" w:cs="Trebuchet MS"/>
                <w:spacing w:val="-1"/>
              </w:rPr>
              <w:t>u</w:t>
            </w:r>
            <w:r>
              <w:rPr>
                <w:rFonts w:ascii="Trebuchet MS" w:eastAsia="Trebuchet MS" w:hAnsi="Trebuchet MS" w:cs="Trebuchet MS"/>
                <w:spacing w:val="1"/>
              </w:rPr>
              <w:t>a</w:t>
            </w:r>
            <w:r>
              <w:rPr>
                <w:rFonts w:ascii="Trebuchet MS" w:eastAsia="Trebuchet MS" w:hAnsi="Trebuchet MS" w:cs="Trebuchet MS"/>
              </w:rPr>
              <w:t>l</w:t>
            </w:r>
            <w:r>
              <w:rPr>
                <w:rFonts w:ascii="Trebuchet MS" w:eastAsia="Trebuchet MS" w:hAnsi="Trebuchet MS" w:cs="Trebuchet MS"/>
                <w:spacing w:val="-9"/>
              </w:rPr>
              <w:t xml:space="preserve"> </w:t>
            </w:r>
            <w:r>
              <w:rPr>
                <w:rFonts w:ascii="Trebuchet MS" w:eastAsia="Trebuchet MS" w:hAnsi="Trebuchet MS" w:cs="Trebuchet MS"/>
                <w:spacing w:val="-10"/>
              </w:rPr>
              <w:t>P</w:t>
            </w:r>
            <w:r>
              <w:rPr>
                <w:rFonts w:ascii="Trebuchet MS" w:eastAsia="Trebuchet MS" w:hAnsi="Trebuchet MS" w:cs="Trebuchet MS"/>
                <w:spacing w:val="-1"/>
              </w:rPr>
              <w:t>r</w:t>
            </w:r>
            <w:r>
              <w:rPr>
                <w:rFonts w:ascii="Trebuchet MS" w:eastAsia="Trebuchet MS" w:hAnsi="Trebuchet MS" w:cs="Trebuchet MS"/>
                <w:spacing w:val="1"/>
              </w:rPr>
              <w:t>o</w:t>
            </w:r>
            <w:r>
              <w:rPr>
                <w:rFonts w:ascii="Trebuchet MS" w:eastAsia="Trebuchet MS" w:hAnsi="Trebuchet MS" w:cs="Trebuchet MS"/>
                <w:spacing w:val="2"/>
              </w:rPr>
              <w:t>p</w:t>
            </w:r>
            <w:r>
              <w:rPr>
                <w:rFonts w:ascii="Trebuchet MS" w:eastAsia="Trebuchet MS" w:hAnsi="Trebuchet MS" w:cs="Trebuchet MS"/>
              </w:rPr>
              <w:t>e</w:t>
            </w:r>
            <w:r>
              <w:rPr>
                <w:rFonts w:ascii="Trebuchet MS" w:eastAsia="Trebuchet MS" w:hAnsi="Trebuchet MS" w:cs="Trebuchet MS"/>
                <w:spacing w:val="-1"/>
              </w:rPr>
              <w:t>r</w:t>
            </w:r>
            <w:r>
              <w:rPr>
                <w:rFonts w:ascii="Trebuchet MS" w:eastAsia="Trebuchet MS" w:hAnsi="Trebuchet MS" w:cs="Trebuchet MS"/>
              </w:rPr>
              <w:t>ty</w:t>
            </w:r>
            <w:r>
              <w:rPr>
                <w:rFonts w:ascii="Trebuchet MS" w:eastAsia="Trebuchet MS" w:hAnsi="Trebuchet MS" w:cs="Trebuchet MS"/>
                <w:spacing w:val="-6"/>
              </w:rPr>
              <w:t xml:space="preserve"> </w:t>
            </w:r>
            <w:r>
              <w:rPr>
                <w:rFonts w:ascii="Trebuchet MS" w:eastAsia="Trebuchet MS" w:hAnsi="Trebuchet MS" w:cs="Trebuchet MS"/>
                <w:spacing w:val="2"/>
              </w:rPr>
              <w:t>R</w:t>
            </w:r>
            <w:r>
              <w:rPr>
                <w:rFonts w:ascii="Trebuchet MS" w:eastAsia="Trebuchet MS" w:hAnsi="Trebuchet MS" w:cs="Trebuchet MS"/>
                <w:spacing w:val="1"/>
              </w:rPr>
              <w:t>ig</w:t>
            </w:r>
            <w:r>
              <w:rPr>
                <w:rFonts w:ascii="Trebuchet MS" w:eastAsia="Trebuchet MS" w:hAnsi="Trebuchet MS" w:cs="Trebuchet MS"/>
                <w:spacing w:val="-1"/>
              </w:rPr>
              <w:t>h</w:t>
            </w:r>
            <w:r>
              <w:rPr>
                <w:rFonts w:ascii="Trebuchet MS" w:eastAsia="Trebuchet MS" w:hAnsi="Trebuchet MS" w:cs="Trebuchet MS"/>
              </w:rPr>
              <w:t>ts</w:t>
            </w:r>
            <w:r>
              <w:rPr>
                <w:rFonts w:ascii="Trebuchet MS" w:eastAsia="Trebuchet MS" w:hAnsi="Trebuchet MS" w:cs="Trebuchet MS"/>
                <w:spacing w:val="-4"/>
              </w:rPr>
              <w:t xml:space="preserve"> </w:t>
            </w:r>
            <w:r>
              <w:rPr>
                <w:rFonts w:ascii="Trebuchet MS" w:eastAsia="Trebuchet MS" w:hAnsi="Trebuchet MS" w:cs="Trebuchet MS"/>
                <w:spacing w:val="-1"/>
              </w:rPr>
              <w:t>(</w:t>
            </w:r>
            <w:r>
              <w:rPr>
                <w:rFonts w:ascii="Trebuchet MS" w:eastAsia="Trebuchet MS" w:hAnsi="Trebuchet MS" w:cs="Trebuchet MS"/>
              </w:rPr>
              <w:t>I</w:t>
            </w:r>
            <w:r>
              <w:rPr>
                <w:rFonts w:ascii="Trebuchet MS" w:eastAsia="Trebuchet MS" w:hAnsi="Trebuchet MS" w:cs="Trebuchet MS"/>
                <w:spacing w:val="1"/>
              </w:rPr>
              <w:t>P</w:t>
            </w:r>
            <w:r>
              <w:rPr>
                <w:rFonts w:ascii="Trebuchet MS" w:eastAsia="Trebuchet MS" w:hAnsi="Trebuchet MS" w:cs="Trebuchet MS"/>
                <w:spacing w:val="-1"/>
              </w:rPr>
              <w:t>R</w:t>
            </w:r>
            <w:r>
              <w:rPr>
                <w:rFonts w:ascii="Trebuchet MS" w:eastAsia="Trebuchet MS" w:hAnsi="Trebuchet MS" w:cs="Trebuchet MS"/>
              </w:rPr>
              <w:t>)</w:t>
            </w:r>
          </w:p>
        </w:tc>
        <w:tc>
          <w:tcPr>
            <w:tcW w:w="1431" w:type="dxa"/>
            <w:tcBorders>
              <w:top w:val="single" w:sz="5" w:space="0" w:color="000000"/>
              <w:left w:val="single" w:sz="5" w:space="0" w:color="000000"/>
              <w:bottom w:val="single" w:sz="5" w:space="0" w:color="000000"/>
              <w:right w:val="single" w:sz="5" w:space="0" w:color="000000"/>
            </w:tcBorders>
          </w:tcPr>
          <w:p w14:paraId="567A03CA" w14:textId="77777777" w:rsidR="00B87611" w:rsidRDefault="00963546">
            <w:pPr>
              <w:spacing w:line="260" w:lineRule="exact"/>
              <w:ind w:left="609" w:right="608"/>
              <w:jc w:val="center"/>
              <w:rPr>
                <w:rFonts w:ascii="Trebuchet MS" w:eastAsia="Trebuchet MS" w:hAnsi="Trebuchet MS" w:cs="Trebuchet MS"/>
                <w:sz w:val="24"/>
                <w:szCs w:val="24"/>
              </w:rPr>
            </w:pPr>
            <w:r>
              <w:rPr>
                <w:rFonts w:ascii="Trebuchet MS" w:eastAsia="Trebuchet MS" w:hAnsi="Trebuchet MS" w:cs="Trebuchet MS"/>
                <w:sz w:val="24"/>
                <w:szCs w:val="24"/>
              </w:rPr>
              <w:t>1</w:t>
            </w:r>
          </w:p>
        </w:tc>
      </w:tr>
      <w:tr w:rsidR="00B87611" w14:paraId="162E18CB" w14:textId="77777777">
        <w:trPr>
          <w:trHeight w:hRule="exact" w:val="427"/>
        </w:trPr>
        <w:tc>
          <w:tcPr>
            <w:tcW w:w="900" w:type="dxa"/>
            <w:tcBorders>
              <w:top w:val="single" w:sz="5" w:space="0" w:color="000000"/>
              <w:left w:val="single" w:sz="5" w:space="0" w:color="000000"/>
              <w:bottom w:val="single" w:sz="5" w:space="0" w:color="000000"/>
              <w:right w:val="single" w:sz="5" w:space="0" w:color="000000"/>
            </w:tcBorders>
          </w:tcPr>
          <w:p w14:paraId="17F55387"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spacing w:val="-1"/>
                <w:sz w:val="24"/>
                <w:szCs w:val="24"/>
              </w:rPr>
              <w:t>2.</w:t>
            </w:r>
          </w:p>
        </w:tc>
        <w:tc>
          <w:tcPr>
            <w:tcW w:w="8020" w:type="dxa"/>
            <w:tcBorders>
              <w:top w:val="single" w:sz="5" w:space="0" w:color="000000"/>
              <w:left w:val="single" w:sz="5" w:space="0" w:color="000000"/>
              <w:bottom w:val="single" w:sz="5" w:space="0" w:color="000000"/>
              <w:right w:val="single" w:sz="5" w:space="0" w:color="000000"/>
            </w:tcBorders>
          </w:tcPr>
          <w:p w14:paraId="399220D5"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U</w:t>
            </w:r>
            <w:r>
              <w:rPr>
                <w:rFonts w:ascii="Trebuchet MS" w:eastAsia="Trebuchet MS" w:hAnsi="Trebuchet MS" w:cs="Trebuchet MS"/>
                <w:spacing w:val="1"/>
                <w:sz w:val="24"/>
                <w:szCs w:val="24"/>
              </w:rPr>
              <w:t>ni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yll</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u</w:t>
            </w:r>
            <w:r>
              <w:rPr>
                <w:rFonts w:ascii="Trebuchet MS" w:eastAsia="Trebuchet MS" w:hAnsi="Trebuchet MS" w:cs="Trebuchet MS"/>
                <w:sz w:val="24"/>
                <w:szCs w:val="24"/>
              </w:rPr>
              <w:t>s</w:t>
            </w:r>
          </w:p>
        </w:tc>
        <w:tc>
          <w:tcPr>
            <w:tcW w:w="1431" w:type="dxa"/>
            <w:tcBorders>
              <w:top w:val="single" w:sz="5" w:space="0" w:color="000000"/>
              <w:left w:val="single" w:sz="5" w:space="0" w:color="000000"/>
              <w:bottom w:val="single" w:sz="5" w:space="0" w:color="000000"/>
              <w:right w:val="single" w:sz="5" w:space="0" w:color="000000"/>
            </w:tcBorders>
          </w:tcPr>
          <w:p w14:paraId="36026D76" w14:textId="77777777" w:rsidR="00B87611" w:rsidRDefault="00963546">
            <w:pPr>
              <w:spacing w:line="260" w:lineRule="exact"/>
              <w:ind w:left="609" w:right="608"/>
              <w:jc w:val="center"/>
              <w:rPr>
                <w:rFonts w:ascii="Trebuchet MS" w:eastAsia="Trebuchet MS" w:hAnsi="Trebuchet MS" w:cs="Trebuchet MS"/>
                <w:sz w:val="24"/>
                <w:szCs w:val="24"/>
              </w:rPr>
            </w:pPr>
            <w:r>
              <w:rPr>
                <w:rFonts w:ascii="Trebuchet MS" w:eastAsia="Trebuchet MS" w:hAnsi="Trebuchet MS" w:cs="Trebuchet MS"/>
                <w:sz w:val="24"/>
                <w:szCs w:val="24"/>
              </w:rPr>
              <w:t>4</w:t>
            </w:r>
          </w:p>
        </w:tc>
      </w:tr>
      <w:tr w:rsidR="00B87611" w14:paraId="3FE99505" w14:textId="77777777">
        <w:trPr>
          <w:trHeight w:hRule="exact" w:val="430"/>
        </w:trPr>
        <w:tc>
          <w:tcPr>
            <w:tcW w:w="900" w:type="dxa"/>
            <w:tcBorders>
              <w:top w:val="single" w:sz="5" w:space="0" w:color="000000"/>
              <w:left w:val="single" w:sz="5" w:space="0" w:color="000000"/>
              <w:bottom w:val="single" w:sz="5" w:space="0" w:color="000000"/>
              <w:right w:val="single" w:sz="5" w:space="0" w:color="000000"/>
            </w:tcBorders>
          </w:tcPr>
          <w:p w14:paraId="0179DDD2"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spacing w:val="-1"/>
                <w:sz w:val="24"/>
                <w:szCs w:val="24"/>
              </w:rPr>
              <w:t>3.</w:t>
            </w:r>
          </w:p>
        </w:tc>
        <w:tc>
          <w:tcPr>
            <w:tcW w:w="8020" w:type="dxa"/>
            <w:tcBorders>
              <w:top w:val="single" w:sz="5" w:space="0" w:color="000000"/>
              <w:left w:val="single" w:sz="5" w:space="0" w:color="000000"/>
              <w:bottom w:val="single" w:sz="5" w:space="0" w:color="000000"/>
              <w:right w:val="single" w:sz="5" w:space="0" w:color="000000"/>
            </w:tcBorders>
          </w:tcPr>
          <w:p w14:paraId="3B3F6C00"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U</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ta</w:t>
            </w:r>
            <w:r>
              <w:rPr>
                <w:rFonts w:ascii="Trebuchet MS" w:eastAsia="Trebuchet MS" w:hAnsi="Trebuchet MS" w:cs="Trebuchet MS"/>
                <w:spacing w:val="-1"/>
                <w:sz w:val="24"/>
                <w:szCs w:val="24"/>
              </w:rPr>
              <w:t>ki</w:t>
            </w:r>
            <w:r>
              <w:rPr>
                <w:rFonts w:ascii="Trebuchet MS" w:eastAsia="Trebuchet MS" w:hAnsi="Trebuchet MS" w:cs="Trebuchet MS"/>
                <w:spacing w:val="1"/>
                <w:sz w:val="24"/>
                <w:szCs w:val="24"/>
              </w:rPr>
              <w:t>n</w:t>
            </w:r>
            <w:r>
              <w:rPr>
                <w:rFonts w:ascii="Trebuchet MS" w:eastAsia="Trebuchet MS" w:hAnsi="Trebuchet MS" w:cs="Trebuchet MS"/>
                <w:sz w:val="24"/>
                <w:szCs w:val="24"/>
              </w:rPr>
              <w:t>g by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St</w:t>
            </w:r>
            <w:r>
              <w:rPr>
                <w:rFonts w:ascii="Trebuchet MS" w:eastAsia="Trebuchet MS" w:hAnsi="Trebuchet MS" w:cs="Trebuchet MS"/>
                <w:spacing w:val="1"/>
                <w:sz w:val="24"/>
                <w:szCs w:val="24"/>
              </w:rPr>
              <w:t>u</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p>
        </w:tc>
        <w:tc>
          <w:tcPr>
            <w:tcW w:w="1431" w:type="dxa"/>
            <w:tcBorders>
              <w:top w:val="single" w:sz="5" w:space="0" w:color="000000"/>
              <w:left w:val="single" w:sz="5" w:space="0" w:color="000000"/>
              <w:bottom w:val="single" w:sz="5" w:space="0" w:color="000000"/>
              <w:right w:val="single" w:sz="5" w:space="0" w:color="000000"/>
            </w:tcBorders>
          </w:tcPr>
          <w:p w14:paraId="0B1F0403" w14:textId="77777777" w:rsidR="00B87611" w:rsidRDefault="00963546">
            <w:pPr>
              <w:spacing w:line="260" w:lineRule="exact"/>
              <w:ind w:left="609" w:right="608"/>
              <w:jc w:val="center"/>
              <w:rPr>
                <w:rFonts w:ascii="Trebuchet MS" w:eastAsia="Trebuchet MS" w:hAnsi="Trebuchet MS" w:cs="Trebuchet MS"/>
                <w:sz w:val="24"/>
                <w:szCs w:val="24"/>
              </w:rPr>
            </w:pPr>
            <w:r>
              <w:rPr>
                <w:rFonts w:ascii="Trebuchet MS" w:eastAsia="Trebuchet MS" w:hAnsi="Trebuchet MS" w:cs="Trebuchet MS"/>
                <w:sz w:val="24"/>
                <w:szCs w:val="24"/>
              </w:rPr>
              <w:t>7</w:t>
            </w:r>
          </w:p>
        </w:tc>
      </w:tr>
      <w:tr w:rsidR="00B87611" w14:paraId="136074A5" w14:textId="77777777">
        <w:trPr>
          <w:trHeight w:hRule="exact" w:val="427"/>
        </w:trPr>
        <w:tc>
          <w:tcPr>
            <w:tcW w:w="900" w:type="dxa"/>
            <w:tcBorders>
              <w:top w:val="single" w:sz="5" w:space="0" w:color="000000"/>
              <w:left w:val="single" w:sz="5" w:space="0" w:color="000000"/>
              <w:bottom w:val="single" w:sz="5" w:space="0" w:color="000000"/>
              <w:right w:val="single" w:sz="5" w:space="0" w:color="000000"/>
            </w:tcBorders>
          </w:tcPr>
          <w:p w14:paraId="7F06C7EA"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spacing w:val="-1"/>
                <w:sz w:val="24"/>
                <w:szCs w:val="24"/>
              </w:rPr>
              <w:t>4.</w:t>
            </w:r>
          </w:p>
        </w:tc>
        <w:tc>
          <w:tcPr>
            <w:tcW w:w="8020" w:type="dxa"/>
            <w:tcBorders>
              <w:top w:val="single" w:sz="5" w:space="0" w:color="000000"/>
              <w:left w:val="single" w:sz="5" w:space="0" w:color="000000"/>
              <w:bottom w:val="single" w:sz="5" w:space="0" w:color="000000"/>
              <w:right w:val="single" w:sz="5" w:space="0" w:color="000000"/>
            </w:tcBorders>
          </w:tcPr>
          <w:p w14:paraId="423059D0"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S</w:t>
            </w:r>
            <w:r>
              <w:rPr>
                <w:rFonts w:ascii="Trebuchet MS" w:eastAsia="Trebuchet MS" w:hAnsi="Trebuchet MS" w:cs="Trebuchet MS"/>
                <w:spacing w:val="1"/>
                <w:sz w:val="24"/>
                <w:szCs w:val="24"/>
              </w:rPr>
              <w:t>che</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t </w:t>
            </w:r>
            <w:r>
              <w:rPr>
                <w:rFonts w:ascii="Trebuchet MS" w:eastAsia="Trebuchet MS" w:hAnsi="Trebuchet MS" w:cs="Trebuchet MS"/>
                <w:spacing w:val="-13"/>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p>
        </w:tc>
        <w:tc>
          <w:tcPr>
            <w:tcW w:w="1431" w:type="dxa"/>
            <w:tcBorders>
              <w:top w:val="single" w:sz="5" w:space="0" w:color="000000"/>
              <w:left w:val="single" w:sz="5" w:space="0" w:color="000000"/>
              <w:bottom w:val="single" w:sz="5" w:space="0" w:color="000000"/>
              <w:right w:val="single" w:sz="5" w:space="0" w:color="000000"/>
            </w:tcBorders>
          </w:tcPr>
          <w:p w14:paraId="53F25980" w14:textId="77777777" w:rsidR="00B87611" w:rsidRDefault="00963546">
            <w:pPr>
              <w:spacing w:line="260" w:lineRule="exact"/>
              <w:ind w:left="609" w:right="608"/>
              <w:jc w:val="center"/>
              <w:rPr>
                <w:rFonts w:ascii="Trebuchet MS" w:eastAsia="Trebuchet MS" w:hAnsi="Trebuchet MS" w:cs="Trebuchet MS"/>
                <w:sz w:val="24"/>
                <w:szCs w:val="24"/>
              </w:rPr>
            </w:pPr>
            <w:r>
              <w:rPr>
                <w:rFonts w:ascii="Trebuchet MS" w:eastAsia="Trebuchet MS" w:hAnsi="Trebuchet MS" w:cs="Trebuchet MS"/>
                <w:sz w:val="24"/>
                <w:szCs w:val="24"/>
              </w:rPr>
              <w:t>8</w:t>
            </w:r>
          </w:p>
        </w:tc>
      </w:tr>
      <w:tr w:rsidR="00B87611" w14:paraId="4354278F" w14:textId="77777777">
        <w:trPr>
          <w:trHeight w:hRule="exact" w:val="428"/>
        </w:trPr>
        <w:tc>
          <w:tcPr>
            <w:tcW w:w="900" w:type="dxa"/>
            <w:tcBorders>
              <w:top w:val="single" w:sz="5" w:space="0" w:color="000000"/>
              <w:left w:val="single" w:sz="5" w:space="0" w:color="000000"/>
              <w:bottom w:val="single" w:sz="5" w:space="0" w:color="000000"/>
              <w:right w:val="single" w:sz="5" w:space="0" w:color="000000"/>
            </w:tcBorders>
          </w:tcPr>
          <w:p w14:paraId="76679C0E"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spacing w:val="-1"/>
                <w:sz w:val="24"/>
                <w:szCs w:val="24"/>
              </w:rPr>
              <w:t>5.</w:t>
            </w:r>
          </w:p>
        </w:tc>
        <w:tc>
          <w:tcPr>
            <w:tcW w:w="8020" w:type="dxa"/>
            <w:tcBorders>
              <w:top w:val="single" w:sz="5" w:space="0" w:color="000000"/>
              <w:left w:val="single" w:sz="5" w:space="0" w:color="000000"/>
              <w:bottom w:val="single" w:sz="5" w:space="0" w:color="000000"/>
              <w:right w:val="single" w:sz="5" w:space="0" w:color="000000"/>
            </w:tcBorders>
          </w:tcPr>
          <w:p w14:paraId="7FDAB52D"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ie</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r I)</w:t>
            </w:r>
          </w:p>
        </w:tc>
        <w:tc>
          <w:tcPr>
            <w:tcW w:w="1431" w:type="dxa"/>
            <w:tcBorders>
              <w:top w:val="single" w:sz="5" w:space="0" w:color="000000"/>
              <w:left w:val="single" w:sz="5" w:space="0" w:color="000000"/>
              <w:bottom w:val="single" w:sz="5" w:space="0" w:color="000000"/>
              <w:right w:val="single" w:sz="5" w:space="0" w:color="000000"/>
            </w:tcBorders>
          </w:tcPr>
          <w:p w14:paraId="0465755D" w14:textId="77777777" w:rsidR="00B87611" w:rsidRDefault="00B87611"/>
        </w:tc>
      </w:tr>
      <w:tr w:rsidR="00B87611" w14:paraId="0821E2A3" w14:textId="77777777">
        <w:trPr>
          <w:trHeight w:hRule="exact" w:val="430"/>
        </w:trPr>
        <w:tc>
          <w:tcPr>
            <w:tcW w:w="900" w:type="dxa"/>
            <w:tcBorders>
              <w:top w:val="single" w:sz="5" w:space="0" w:color="000000"/>
              <w:left w:val="single" w:sz="5" w:space="0" w:color="000000"/>
              <w:bottom w:val="single" w:sz="5" w:space="0" w:color="000000"/>
              <w:right w:val="single" w:sz="5" w:space="0" w:color="000000"/>
            </w:tcBorders>
          </w:tcPr>
          <w:p w14:paraId="0E7E6A53"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22C1AFAC" w14:textId="77777777" w:rsidR="00B87611" w:rsidRDefault="00963546">
            <w:pPr>
              <w:spacing w:line="260" w:lineRule="exact"/>
              <w:ind w:left="275"/>
              <w:rPr>
                <w:rFonts w:ascii="Trebuchet MS" w:eastAsia="Trebuchet MS" w:hAnsi="Trebuchet MS" w:cs="Trebuchet MS"/>
                <w:sz w:val="24"/>
                <w:szCs w:val="24"/>
              </w:rPr>
            </w:pPr>
            <w:r>
              <w:rPr>
                <w:rFonts w:ascii="Trebuchet MS" w:eastAsia="Trebuchet MS" w:hAnsi="Trebuchet MS" w:cs="Trebuchet MS"/>
                <w:spacing w:val="-1"/>
                <w:sz w:val="24"/>
                <w:szCs w:val="24"/>
              </w:rPr>
              <w:t>6</w:t>
            </w:r>
            <w:r>
              <w:rPr>
                <w:rFonts w:ascii="Trebuchet MS" w:eastAsia="Trebuchet MS" w:hAnsi="Trebuchet MS" w:cs="Trebuchet MS"/>
                <w:spacing w:val="1"/>
                <w:sz w:val="24"/>
                <w:szCs w:val="24"/>
              </w:rPr>
              <w:t>.</w:t>
            </w:r>
            <w:r>
              <w:rPr>
                <w:rFonts w:ascii="Trebuchet MS" w:eastAsia="Trebuchet MS" w:hAnsi="Trebuchet MS" w:cs="Trebuchet MS"/>
                <w:spacing w:val="-1"/>
                <w:sz w:val="24"/>
                <w:szCs w:val="24"/>
              </w:rPr>
              <w:t>1</w:t>
            </w:r>
            <w:r>
              <w:rPr>
                <w:rFonts w:ascii="Trebuchet MS" w:eastAsia="Trebuchet MS" w:hAnsi="Trebuchet MS" w:cs="Trebuchet MS"/>
                <w:sz w:val="24"/>
                <w:szCs w:val="24"/>
              </w:rPr>
              <w:t>.  S</w:t>
            </w:r>
            <w:r>
              <w:rPr>
                <w:rFonts w:ascii="Trebuchet MS" w:eastAsia="Trebuchet MS" w:hAnsi="Trebuchet MS" w:cs="Trebuchet MS"/>
                <w:spacing w:val="1"/>
                <w:sz w:val="24"/>
                <w:szCs w:val="24"/>
              </w:rPr>
              <w:t>tate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oti</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z w:val="24"/>
                <w:szCs w:val="24"/>
              </w:rPr>
              <w:t>, Ob</w:t>
            </w:r>
            <w:r>
              <w:rPr>
                <w:rFonts w:ascii="Trebuchet MS" w:eastAsia="Trebuchet MS" w:hAnsi="Trebuchet MS" w:cs="Trebuchet MS"/>
                <w:spacing w:val="-1"/>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Li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p>
        </w:tc>
        <w:tc>
          <w:tcPr>
            <w:tcW w:w="1431" w:type="dxa"/>
            <w:tcBorders>
              <w:top w:val="single" w:sz="5" w:space="0" w:color="000000"/>
              <w:left w:val="single" w:sz="5" w:space="0" w:color="000000"/>
              <w:bottom w:val="single" w:sz="5" w:space="0" w:color="000000"/>
              <w:right w:val="single" w:sz="5" w:space="0" w:color="000000"/>
            </w:tcBorders>
          </w:tcPr>
          <w:p w14:paraId="7B7D11D4" w14:textId="77777777" w:rsidR="00B87611" w:rsidRDefault="00B87611"/>
        </w:tc>
      </w:tr>
      <w:tr w:rsidR="00B87611" w14:paraId="301CE9F2" w14:textId="77777777">
        <w:trPr>
          <w:trHeight w:hRule="exact" w:val="427"/>
        </w:trPr>
        <w:tc>
          <w:tcPr>
            <w:tcW w:w="900" w:type="dxa"/>
            <w:tcBorders>
              <w:top w:val="single" w:sz="5" w:space="0" w:color="000000"/>
              <w:left w:val="single" w:sz="5" w:space="0" w:color="000000"/>
              <w:bottom w:val="single" w:sz="5" w:space="0" w:color="000000"/>
              <w:right w:val="single" w:sz="5" w:space="0" w:color="000000"/>
            </w:tcBorders>
          </w:tcPr>
          <w:p w14:paraId="17003AFE"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7EE3E974" w14:textId="77777777" w:rsidR="00B87611" w:rsidRDefault="00963546">
            <w:pPr>
              <w:spacing w:line="260" w:lineRule="exact"/>
              <w:ind w:left="275"/>
              <w:rPr>
                <w:rFonts w:ascii="Trebuchet MS" w:eastAsia="Trebuchet MS" w:hAnsi="Trebuchet MS" w:cs="Trebuchet MS"/>
                <w:sz w:val="24"/>
                <w:szCs w:val="24"/>
              </w:rPr>
            </w:pPr>
            <w:r>
              <w:rPr>
                <w:rFonts w:ascii="Trebuchet MS" w:eastAsia="Trebuchet MS" w:hAnsi="Trebuchet MS" w:cs="Trebuchet MS"/>
                <w:spacing w:val="-1"/>
                <w:sz w:val="24"/>
                <w:szCs w:val="24"/>
              </w:rPr>
              <w:t>6</w:t>
            </w:r>
            <w:r>
              <w:rPr>
                <w:rFonts w:ascii="Trebuchet MS" w:eastAsia="Trebuchet MS" w:hAnsi="Trebuchet MS" w:cs="Trebuchet MS"/>
                <w:sz w:val="24"/>
                <w:szCs w:val="24"/>
              </w:rPr>
              <w:t xml:space="preserve">.2.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ea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 S</w:t>
            </w:r>
            <w:r>
              <w:rPr>
                <w:rFonts w:ascii="Trebuchet MS" w:eastAsia="Trebuchet MS" w:hAnsi="Trebuchet MS" w:cs="Trebuchet MS"/>
                <w:spacing w:val="-2"/>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pe</w:t>
            </w:r>
          </w:p>
        </w:tc>
        <w:tc>
          <w:tcPr>
            <w:tcW w:w="1431" w:type="dxa"/>
            <w:tcBorders>
              <w:top w:val="single" w:sz="5" w:space="0" w:color="000000"/>
              <w:left w:val="single" w:sz="5" w:space="0" w:color="000000"/>
              <w:bottom w:val="single" w:sz="5" w:space="0" w:color="000000"/>
              <w:right w:val="single" w:sz="5" w:space="0" w:color="000000"/>
            </w:tcBorders>
          </w:tcPr>
          <w:p w14:paraId="087FF66A" w14:textId="77777777" w:rsidR="00B87611" w:rsidRDefault="00B87611"/>
        </w:tc>
      </w:tr>
      <w:tr w:rsidR="00B87611" w14:paraId="337127FD" w14:textId="77777777">
        <w:trPr>
          <w:trHeight w:hRule="exact" w:val="427"/>
        </w:trPr>
        <w:tc>
          <w:tcPr>
            <w:tcW w:w="900" w:type="dxa"/>
            <w:tcBorders>
              <w:top w:val="single" w:sz="5" w:space="0" w:color="000000"/>
              <w:left w:val="single" w:sz="5" w:space="0" w:color="000000"/>
              <w:bottom w:val="single" w:sz="5" w:space="0" w:color="000000"/>
              <w:right w:val="single" w:sz="5" w:space="0" w:color="000000"/>
            </w:tcBorders>
          </w:tcPr>
          <w:p w14:paraId="6047AD8C"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38D9BC63" w14:textId="77777777" w:rsidR="00B87611" w:rsidRDefault="00963546">
            <w:pPr>
              <w:spacing w:line="260" w:lineRule="exact"/>
              <w:ind w:left="275"/>
              <w:rPr>
                <w:rFonts w:ascii="Trebuchet MS" w:eastAsia="Trebuchet MS" w:hAnsi="Trebuchet MS" w:cs="Trebuchet MS"/>
                <w:sz w:val="24"/>
                <w:szCs w:val="24"/>
              </w:rPr>
            </w:pPr>
            <w:r>
              <w:rPr>
                <w:rFonts w:ascii="Trebuchet MS" w:eastAsia="Trebuchet MS" w:hAnsi="Trebuchet MS" w:cs="Trebuchet MS"/>
                <w:spacing w:val="-1"/>
                <w:sz w:val="24"/>
                <w:szCs w:val="24"/>
              </w:rPr>
              <w:t>6</w:t>
            </w:r>
            <w:r>
              <w:rPr>
                <w:rFonts w:ascii="Trebuchet MS" w:eastAsia="Trebuchet MS" w:hAnsi="Trebuchet MS" w:cs="Trebuchet MS"/>
                <w:sz w:val="24"/>
                <w:szCs w:val="24"/>
              </w:rPr>
              <w:t xml:space="preserve">.3.  </w:t>
            </w: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1"/>
                <w:sz w:val="24"/>
                <w:szCs w:val="24"/>
              </w:rPr>
              <w:t>ui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16"/>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1"/>
                <w:sz w:val="24"/>
                <w:szCs w:val="24"/>
              </w:rPr>
              <w:t>na</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p>
        </w:tc>
        <w:tc>
          <w:tcPr>
            <w:tcW w:w="1431" w:type="dxa"/>
            <w:tcBorders>
              <w:top w:val="single" w:sz="5" w:space="0" w:color="000000"/>
              <w:left w:val="single" w:sz="5" w:space="0" w:color="000000"/>
              <w:bottom w:val="single" w:sz="5" w:space="0" w:color="000000"/>
              <w:right w:val="single" w:sz="5" w:space="0" w:color="000000"/>
            </w:tcBorders>
          </w:tcPr>
          <w:p w14:paraId="141CE45B" w14:textId="77777777" w:rsidR="00B87611" w:rsidRDefault="00B87611"/>
        </w:tc>
      </w:tr>
      <w:tr w:rsidR="00B87611" w14:paraId="34188D00" w14:textId="77777777">
        <w:trPr>
          <w:trHeight w:hRule="exact" w:val="430"/>
        </w:trPr>
        <w:tc>
          <w:tcPr>
            <w:tcW w:w="900" w:type="dxa"/>
            <w:tcBorders>
              <w:top w:val="single" w:sz="5" w:space="0" w:color="000000"/>
              <w:left w:val="single" w:sz="5" w:space="0" w:color="000000"/>
              <w:bottom w:val="single" w:sz="5" w:space="0" w:color="000000"/>
              <w:right w:val="single" w:sz="5" w:space="0" w:color="000000"/>
            </w:tcBorders>
          </w:tcPr>
          <w:p w14:paraId="1717DFD7"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09F30729" w14:textId="77777777" w:rsidR="00B87611" w:rsidRDefault="00963546">
            <w:pPr>
              <w:spacing w:line="260" w:lineRule="exact"/>
              <w:ind w:left="275"/>
              <w:rPr>
                <w:rFonts w:ascii="Trebuchet MS" w:eastAsia="Trebuchet MS" w:hAnsi="Trebuchet MS" w:cs="Trebuchet MS"/>
                <w:sz w:val="24"/>
                <w:szCs w:val="24"/>
              </w:rPr>
            </w:pPr>
            <w:r>
              <w:rPr>
                <w:rFonts w:ascii="Trebuchet MS" w:eastAsia="Trebuchet MS" w:hAnsi="Trebuchet MS" w:cs="Trebuchet MS"/>
                <w:spacing w:val="-1"/>
                <w:sz w:val="24"/>
                <w:szCs w:val="24"/>
              </w:rPr>
              <w:t>6</w:t>
            </w:r>
            <w:r>
              <w:rPr>
                <w:rFonts w:ascii="Trebuchet MS" w:eastAsia="Trebuchet MS" w:hAnsi="Trebuchet MS" w:cs="Trebuchet MS"/>
                <w:sz w:val="24"/>
                <w:szCs w:val="24"/>
              </w:rPr>
              <w:t xml:space="preserve">.4.  </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w:t>
            </w:r>
          </w:p>
        </w:tc>
        <w:tc>
          <w:tcPr>
            <w:tcW w:w="1431" w:type="dxa"/>
            <w:tcBorders>
              <w:top w:val="single" w:sz="5" w:space="0" w:color="000000"/>
              <w:left w:val="single" w:sz="5" w:space="0" w:color="000000"/>
              <w:bottom w:val="single" w:sz="5" w:space="0" w:color="000000"/>
              <w:right w:val="single" w:sz="5" w:space="0" w:color="000000"/>
            </w:tcBorders>
          </w:tcPr>
          <w:p w14:paraId="4B667162" w14:textId="77777777" w:rsidR="00B87611" w:rsidRDefault="00B87611"/>
        </w:tc>
      </w:tr>
      <w:tr w:rsidR="00B87611" w14:paraId="68649775" w14:textId="77777777">
        <w:trPr>
          <w:trHeight w:hRule="exact" w:val="391"/>
        </w:trPr>
        <w:tc>
          <w:tcPr>
            <w:tcW w:w="900" w:type="dxa"/>
            <w:tcBorders>
              <w:top w:val="single" w:sz="5" w:space="0" w:color="000000"/>
              <w:left w:val="single" w:sz="5" w:space="0" w:color="000000"/>
              <w:bottom w:val="single" w:sz="5" w:space="0" w:color="000000"/>
              <w:right w:val="single" w:sz="5" w:space="0" w:color="000000"/>
            </w:tcBorders>
          </w:tcPr>
          <w:p w14:paraId="2CE60F05" w14:textId="77777777" w:rsidR="00B87611" w:rsidRDefault="00963546">
            <w:pPr>
              <w:spacing w:line="240" w:lineRule="exact"/>
              <w:ind w:left="463"/>
              <w:rPr>
                <w:rFonts w:ascii="Trebuchet MS" w:eastAsia="Trebuchet MS" w:hAnsi="Trebuchet MS" w:cs="Trebuchet MS"/>
                <w:sz w:val="22"/>
                <w:szCs w:val="22"/>
              </w:rPr>
            </w:pPr>
            <w:r>
              <w:rPr>
                <w:rFonts w:ascii="Trebuchet MS" w:eastAsia="Trebuchet MS" w:hAnsi="Trebuchet MS" w:cs="Trebuchet MS"/>
                <w:spacing w:val="-1"/>
                <w:sz w:val="22"/>
                <w:szCs w:val="22"/>
              </w:rPr>
              <w:t>6.</w:t>
            </w:r>
          </w:p>
        </w:tc>
        <w:tc>
          <w:tcPr>
            <w:tcW w:w="8020" w:type="dxa"/>
            <w:tcBorders>
              <w:top w:val="single" w:sz="5" w:space="0" w:color="000000"/>
              <w:left w:val="single" w:sz="5" w:space="0" w:color="000000"/>
              <w:bottom w:val="single" w:sz="5" w:space="0" w:color="000000"/>
              <w:right w:val="single" w:sz="5" w:space="0" w:color="000000"/>
            </w:tcBorders>
          </w:tcPr>
          <w:p w14:paraId="10DAFA60"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w:t>
            </w:r>
            <w:r>
              <w:rPr>
                <w:rFonts w:ascii="Trebuchet MS" w:eastAsia="Trebuchet MS" w:hAnsi="Trebuchet MS" w:cs="Trebuchet MS"/>
                <w:spacing w:val="1"/>
                <w:sz w:val="24"/>
                <w:szCs w:val="24"/>
              </w:rPr>
              <w:t>nte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 xml:space="preserve">n </w:t>
            </w:r>
            <w:r>
              <w:rPr>
                <w:rFonts w:ascii="Trebuchet MS" w:eastAsia="Trebuchet MS" w:hAnsi="Trebuchet MS" w:cs="Trebuchet MS"/>
                <w:spacing w:val="-3"/>
                <w:sz w:val="24"/>
                <w:szCs w:val="24"/>
              </w:rPr>
              <w:t>S</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ee</w:t>
            </w:r>
            <w:r>
              <w:rPr>
                <w:rFonts w:ascii="Trebuchet MS" w:eastAsia="Trebuchet MS" w:hAnsi="Trebuchet MS" w:cs="Trebuchet MS"/>
                <w:sz w:val="24"/>
                <w:szCs w:val="24"/>
              </w:rPr>
              <w:t>t (</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 I)</w:t>
            </w:r>
          </w:p>
        </w:tc>
        <w:tc>
          <w:tcPr>
            <w:tcW w:w="1431" w:type="dxa"/>
            <w:tcBorders>
              <w:top w:val="single" w:sz="5" w:space="0" w:color="000000"/>
              <w:left w:val="single" w:sz="5" w:space="0" w:color="000000"/>
              <w:bottom w:val="single" w:sz="5" w:space="0" w:color="000000"/>
              <w:right w:val="single" w:sz="5" w:space="0" w:color="000000"/>
            </w:tcBorders>
          </w:tcPr>
          <w:p w14:paraId="3BC3FA42" w14:textId="77777777" w:rsidR="00B87611" w:rsidRDefault="00963546">
            <w:pPr>
              <w:spacing w:line="240" w:lineRule="exact"/>
              <w:ind w:left="556" w:right="556"/>
              <w:jc w:val="center"/>
              <w:rPr>
                <w:rFonts w:ascii="Trebuchet MS" w:eastAsia="Trebuchet MS" w:hAnsi="Trebuchet MS" w:cs="Trebuchet MS"/>
                <w:sz w:val="22"/>
                <w:szCs w:val="22"/>
              </w:rPr>
            </w:pPr>
            <w:r>
              <w:rPr>
                <w:rFonts w:ascii="Trebuchet MS" w:eastAsia="Trebuchet MS" w:hAnsi="Trebuchet MS" w:cs="Trebuchet MS"/>
                <w:spacing w:val="-1"/>
                <w:sz w:val="22"/>
                <w:szCs w:val="22"/>
              </w:rPr>
              <w:t>13</w:t>
            </w:r>
          </w:p>
        </w:tc>
      </w:tr>
      <w:tr w:rsidR="00B87611" w14:paraId="6F037ED5" w14:textId="77777777">
        <w:trPr>
          <w:trHeight w:hRule="exact" w:val="430"/>
        </w:trPr>
        <w:tc>
          <w:tcPr>
            <w:tcW w:w="900" w:type="dxa"/>
            <w:tcBorders>
              <w:top w:val="single" w:sz="5" w:space="0" w:color="000000"/>
              <w:left w:val="single" w:sz="5" w:space="0" w:color="000000"/>
              <w:bottom w:val="single" w:sz="5" w:space="0" w:color="000000"/>
              <w:right w:val="single" w:sz="5" w:space="0" w:color="000000"/>
            </w:tcBorders>
          </w:tcPr>
          <w:p w14:paraId="76134967"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spacing w:val="-1"/>
                <w:sz w:val="24"/>
                <w:szCs w:val="24"/>
              </w:rPr>
              <w:t>7.</w:t>
            </w:r>
          </w:p>
        </w:tc>
        <w:tc>
          <w:tcPr>
            <w:tcW w:w="8020" w:type="dxa"/>
            <w:tcBorders>
              <w:top w:val="single" w:sz="5" w:space="0" w:color="000000"/>
              <w:left w:val="single" w:sz="5" w:space="0" w:color="000000"/>
              <w:bottom w:val="single" w:sz="5" w:space="0" w:color="000000"/>
              <w:right w:val="single" w:sz="5" w:space="0" w:color="000000"/>
            </w:tcBorders>
          </w:tcPr>
          <w:p w14:paraId="5CF3F5D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ie</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r I</w:t>
            </w:r>
            <w:r>
              <w:rPr>
                <w:rFonts w:ascii="Trebuchet MS" w:eastAsia="Trebuchet MS" w:hAnsi="Trebuchet MS" w:cs="Trebuchet MS"/>
                <w:spacing w:val="1"/>
                <w:sz w:val="24"/>
                <w:szCs w:val="24"/>
              </w:rPr>
              <w:t>I</w:t>
            </w:r>
            <w:r>
              <w:rPr>
                <w:rFonts w:ascii="Trebuchet MS" w:eastAsia="Trebuchet MS" w:hAnsi="Trebuchet MS" w:cs="Trebuchet MS"/>
                <w:sz w:val="24"/>
                <w:szCs w:val="24"/>
              </w:rPr>
              <w:t>)</w:t>
            </w:r>
          </w:p>
        </w:tc>
        <w:tc>
          <w:tcPr>
            <w:tcW w:w="1431" w:type="dxa"/>
            <w:tcBorders>
              <w:top w:val="single" w:sz="5" w:space="0" w:color="000000"/>
              <w:left w:val="single" w:sz="5" w:space="0" w:color="000000"/>
              <w:bottom w:val="single" w:sz="5" w:space="0" w:color="000000"/>
              <w:right w:val="single" w:sz="5" w:space="0" w:color="000000"/>
            </w:tcBorders>
          </w:tcPr>
          <w:p w14:paraId="162A4771" w14:textId="77777777" w:rsidR="00B87611" w:rsidRDefault="00963546">
            <w:pPr>
              <w:spacing w:line="260" w:lineRule="exact"/>
              <w:ind w:left="544" w:right="549"/>
              <w:jc w:val="center"/>
              <w:rPr>
                <w:rFonts w:ascii="Trebuchet MS" w:eastAsia="Trebuchet MS" w:hAnsi="Trebuchet MS" w:cs="Trebuchet MS"/>
                <w:sz w:val="24"/>
                <w:szCs w:val="24"/>
              </w:rPr>
            </w:pPr>
            <w:r>
              <w:rPr>
                <w:rFonts w:ascii="Trebuchet MS" w:eastAsia="Trebuchet MS" w:hAnsi="Trebuchet MS" w:cs="Trebuchet MS"/>
                <w:spacing w:val="-1"/>
                <w:sz w:val="24"/>
                <w:szCs w:val="24"/>
              </w:rPr>
              <w:t>14</w:t>
            </w:r>
          </w:p>
        </w:tc>
      </w:tr>
      <w:tr w:rsidR="00B87611" w14:paraId="28FDAAEA" w14:textId="77777777">
        <w:trPr>
          <w:trHeight w:hRule="exact" w:val="427"/>
        </w:trPr>
        <w:tc>
          <w:tcPr>
            <w:tcW w:w="900" w:type="dxa"/>
            <w:tcBorders>
              <w:top w:val="single" w:sz="5" w:space="0" w:color="000000"/>
              <w:left w:val="single" w:sz="5" w:space="0" w:color="000000"/>
              <w:bottom w:val="single" w:sz="5" w:space="0" w:color="000000"/>
              <w:right w:val="single" w:sz="5" w:space="0" w:color="000000"/>
            </w:tcBorders>
          </w:tcPr>
          <w:p w14:paraId="7425A7D6"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63A4C3B0" w14:textId="77777777" w:rsidR="00B87611" w:rsidRDefault="00963546">
            <w:pPr>
              <w:spacing w:line="260" w:lineRule="exact"/>
              <w:ind w:left="364"/>
              <w:rPr>
                <w:rFonts w:ascii="Trebuchet MS" w:eastAsia="Trebuchet MS" w:hAnsi="Trebuchet MS" w:cs="Trebuchet MS"/>
                <w:sz w:val="24"/>
                <w:szCs w:val="24"/>
              </w:rPr>
            </w:pPr>
            <w:r>
              <w:rPr>
                <w:rFonts w:ascii="Trebuchet MS" w:eastAsia="Trebuchet MS" w:hAnsi="Trebuchet MS" w:cs="Trebuchet MS"/>
                <w:spacing w:val="-1"/>
                <w:sz w:val="24"/>
                <w:szCs w:val="24"/>
              </w:rPr>
              <w:t>8</w:t>
            </w:r>
            <w:r>
              <w:rPr>
                <w:rFonts w:ascii="Trebuchet MS" w:eastAsia="Trebuchet MS" w:hAnsi="Trebuchet MS" w:cs="Trebuchet MS"/>
                <w:sz w:val="24"/>
                <w:szCs w:val="24"/>
              </w:rPr>
              <w:t>.1.  M</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p>
        </w:tc>
        <w:tc>
          <w:tcPr>
            <w:tcW w:w="1431" w:type="dxa"/>
            <w:tcBorders>
              <w:top w:val="single" w:sz="5" w:space="0" w:color="000000"/>
              <w:left w:val="single" w:sz="5" w:space="0" w:color="000000"/>
              <w:bottom w:val="single" w:sz="5" w:space="0" w:color="000000"/>
              <w:right w:val="single" w:sz="5" w:space="0" w:color="000000"/>
            </w:tcBorders>
          </w:tcPr>
          <w:p w14:paraId="42F41606" w14:textId="77777777" w:rsidR="00B87611" w:rsidRDefault="00B87611"/>
        </w:tc>
      </w:tr>
      <w:tr w:rsidR="00B87611" w14:paraId="4FD9ECAF" w14:textId="77777777">
        <w:trPr>
          <w:trHeight w:hRule="exact" w:val="428"/>
        </w:trPr>
        <w:tc>
          <w:tcPr>
            <w:tcW w:w="900" w:type="dxa"/>
            <w:tcBorders>
              <w:top w:val="single" w:sz="5" w:space="0" w:color="000000"/>
              <w:left w:val="single" w:sz="5" w:space="0" w:color="000000"/>
              <w:bottom w:val="single" w:sz="5" w:space="0" w:color="000000"/>
              <w:right w:val="single" w:sz="5" w:space="0" w:color="000000"/>
            </w:tcBorders>
          </w:tcPr>
          <w:p w14:paraId="26929878"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60EFF5AE" w14:textId="77777777" w:rsidR="00B87611" w:rsidRDefault="00963546">
            <w:pPr>
              <w:spacing w:line="260" w:lineRule="exact"/>
              <w:ind w:left="364"/>
              <w:rPr>
                <w:rFonts w:ascii="Trebuchet MS" w:eastAsia="Trebuchet MS" w:hAnsi="Trebuchet MS" w:cs="Trebuchet MS"/>
                <w:sz w:val="24"/>
                <w:szCs w:val="24"/>
              </w:rPr>
            </w:pPr>
            <w:r>
              <w:rPr>
                <w:rFonts w:ascii="Trebuchet MS" w:eastAsia="Trebuchet MS" w:hAnsi="Trebuchet MS" w:cs="Trebuchet MS"/>
                <w:spacing w:val="-1"/>
                <w:sz w:val="24"/>
                <w:szCs w:val="24"/>
              </w:rPr>
              <w:t>8</w:t>
            </w:r>
            <w:r>
              <w:rPr>
                <w:rFonts w:ascii="Trebuchet MS" w:eastAsia="Trebuchet MS" w:hAnsi="Trebuchet MS" w:cs="Trebuchet MS"/>
                <w:sz w:val="24"/>
                <w:szCs w:val="24"/>
              </w:rPr>
              <w:t>.2.  C</w:t>
            </w:r>
            <w:r>
              <w:rPr>
                <w:rFonts w:ascii="Trebuchet MS" w:eastAsia="Trebuchet MS" w:hAnsi="Trebuchet MS" w:cs="Trebuchet MS"/>
                <w:spacing w:val="1"/>
                <w:sz w:val="24"/>
                <w:szCs w:val="24"/>
              </w:rPr>
              <w:t>odin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 Im</w:t>
            </w:r>
            <w:r>
              <w:rPr>
                <w:rFonts w:ascii="Trebuchet MS" w:eastAsia="Trebuchet MS" w:hAnsi="Trebuchet MS" w:cs="Trebuchet MS"/>
                <w:spacing w:val="1"/>
                <w:sz w:val="24"/>
                <w:szCs w:val="24"/>
              </w:rPr>
              <w:t>p</w:t>
            </w:r>
            <w:r>
              <w:rPr>
                <w:rFonts w:ascii="Trebuchet MS" w:eastAsia="Trebuchet MS" w:hAnsi="Trebuchet MS" w:cs="Trebuchet MS"/>
                <w:spacing w:val="-1"/>
                <w:sz w:val="24"/>
                <w:szCs w:val="24"/>
              </w:rPr>
              <w:t>le</w:t>
            </w:r>
            <w:r>
              <w:rPr>
                <w:rFonts w:ascii="Trebuchet MS" w:eastAsia="Trebuchet MS" w:hAnsi="Trebuchet MS" w:cs="Trebuchet MS"/>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p>
        </w:tc>
        <w:tc>
          <w:tcPr>
            <w:tcW w:w="1431" w:type="dxa"/>
            <w:tcBorders>
              <w:top w:val="single" w:sz="5" w:space="0" w:color="000000"/>
              <w:left w:val="single" w:sz="5" w:space="0" w:color="000000"/>
              <w:bottom w:val="single" w:sz="5" w:space="0" w:color="000000"/>
              <w:right w:val="single" w:sz="5" w:space="0" w:color="000000"/>
            </w:tcBorders>
          </w:tcPr>
          <w:p w14:paraId="70B0F5FD" w14:textId="77777777" w:rsidR="00B87611" w:rsidRDefault="00B87611"/>
        </w:tc>
      </w:tr>
      <w:tr w:rsidR="00B87611" w14:paraId="342D56F1" w14:textId="77777777">
        <w:trPr>
          <w:trHeight w:hRule="exact" w:val="430"/>
        </w:trPr>
        <w:tc>
          <w:tcPr>
            <w:tcW w:w="900" w:type="dxa"/>
            <w:tcBorders>
              <w:top w:val="single" w:sz="5" w:space="0" w:color="000000"/>
              <w:left w:val="single" w:sz="5" w:space="0" w:color="000000"/>
              <w:bottom w:val="single" w:sz="5" w:space="0" w:color="000000"/>
              <w:right w:val="single" w:sz="5" w:space="0" w:color="000000"/>
            </w:tcBorders>
          </w:tcPr>
          <w:p w14:paraId="7659E67D"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71EC3F58" w14:textId="77777777" w:rsidR="00B87611" w:rsidRDefault="00963546">
            <w:pPr>
              <w:spacing w:line="260" w:lineRule="exact"/>
              <w:ind w:left="364"/>
              <w:rPr>
                <w:rFonts w:ascii="Trebuchet MS" w:eastAsia="Trebuchet MS" w:hAnsi="Trebuchet MS" w:cs="Trebuchet MS"/>
                <w:sz w:val="24"/>
                <w:szCs w:val="24"/>
              </w:rPr>
            </w:pPr>
            <w:r>
              <w:rPr>
                <w:rFonts w:ascii="Trebuchet MS" w:eastAsia="Trebuchet MS" w:hAnsi="Trebuchet MS" w:cs="Trebuchet MS"/>
                <w:spacing w:val="-1"/>
                <w:sz w:val="24"/>
                <w:szCs w:val="24"/>
              </w:rPr>
              <w:t>8</w:t>
            </w:r>
            <w:r>
              <w:rPr>
                <w:rFonts w:ascii="Trebuchet MS" w:eastAsia="Trebuchet MS" w:hAnsi="Trebuchet MS" w:cs="Trebuchet MS"/>
                <w:sz w:val="24"/>
                <w:szCs w:val="24"/>
              </w:rPr>
              <w:t xml:space="preserve">.3.  </w:t>
            </w:r>
            <w:r>
              <w:rPr>
                <w:rFonts w:ascii="Trebuchet MS" w:eastAsia="Trebuchet MS" w:hAnsi="Trebuchet MS" w:cs="Trebuchet MS"/>
                <w:spacing w:val="-19"/>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5"/>
                <w:sz w:val="24"/>
                <w:szCs w:val="24"/>
              </w:rPr>
              <w:t xml:space="preserve"> </w:t>
            </w:r>
            <w:r>
              <w:rPr>
                <w:rFonts w:ascii="Trebuchet MS" w:eastAsia="Trebuchet MS" w:hAnsi="Trebuchet MS" w:cs="Trebuchet MS"/>
                <w:spacing w:val="-31"/>
                <w:sz w:val="24"/>
                <w:szCs w:val="24"/>
              </w:rPr>
              <w:t>T</w:t>
            </w:r>
            <w:r>
              <w:rPr>
                <w:rFonts w:ascii="Trebuchet MS" w:eastAsia="Trebuchet MS" w:hAnsi="Trebuchet MS" w:cs="Trebuchet MS"/>
                <w:spacing w:val="-1"/>
                <w:sz w:val="24"/>
                <w:szCs w:val="24"/>
              </w:rPr>
              <w:t>es</w:t>
            </w:r>
            <w:r>
              <w:rPr>
                <w:rFonts w:ascii="Trebuchet MS" w:eastAsia="Trebuchet MS" w:hAnsi="Trebuchet MS" w:cs="Trebuchet MS"/>
                <w:spacing w:val="1"/>
                <w:sz w:val="24"/>
                <w:szCs w:val="24"/>
              </w:rPr>
              <w:t>tin</w:t>
            </w:r>
            <w:r>
              <w:rPr>
                <w:rFonts w:ascii="Trebuchet MS" w:eastAsia="Trebuchet MS" w:hAnsi="Trebuchet MS" w:cs="Trebuchet MS"/>
                <w:sz w:val="24"/>
                <w:szCs w:val="24"/>
              </w:rPr>
              <w:t>g</w:t>
            </w:r>
          </w:p>
        </w:tc>
        <w:tc>
          <w:tcPr>
            <w:tcW w:w="1431" w:type="dxa"/>
            <w:tcBorders>
              <w:top w:val="single" w:sz="5" w:space="0" w:color="000000"/>
              <w:left w:val="single" w:sz="5" w:space="0" w:color="000000"/>
              <w:bottom w:val="single" w:sz="5" w:space="0" w:color="000000"/>
              <w:right w:val="single" w:sz="5" w:space="0" w:color="000000"/>
            </w:tcBorders>
          </w:tcPr>
          <w:p w14:paraId="0F470F94" w14:textId="77777777" w:rsidR="00B87611" w:rsidRDefault="00B87611"/>
        </w:tc>
      </w:tr>
      <w:tr w:rsidR="00B87611" w14:paraId="5B995099" w14:textId="77777777">
        <w:trPr>
          <w:trHeight w:hRule="exact" w:val="427"/>
        </w:trPr>
        <w:tc>
          <w:tcPr>
            <w:tcW w:w="900" w:type="dxa"/>
            <w:tcBorders>
              <w:top w:val="single" w:sz="5" w:space="0" w:color="000000"/>
              <w:left w:val="single" w:sz="5" w:space="0" w:color="000000"/>
              <w:bottom w:val="single" w:sz="5" w:space="0" w:color="000000"/>
              <w:right w:val="single" w:sz="5" w:space="0" w:color="000000"/>
            </w:tcBorders>
          </w:tcPr>
          <w:p w14:paraId="4A6D1B8A"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56C65B9E" w14:textId="77777777" w:rsidR="00B87611" w:rsidRDefault="00963546">
            <w:pPr>
              <w:spacing w:line="260" w:lineRule="exact"/>
              <w:ind w:left="364"/>
              <w:rPr>
                <w:rFonts w:ascii="Trebuchet MS" w:eastAsia="Trebuchet MS" w:hAnsi="Trebuchet MS" w:cs="Trebuchet MS"/>
                <w:sz w:val="24"/>
                <w:szCs w:val="24"/>
              </w:rPr>
            </w:pPr>
            <w:r>
              <w:rPr>
                <w:rFonts w:ascii="Trebuchet MS" w:eastAsia="Trebuchet MS" w:hAnsi="Trebuchet MS" w:cs="Trebuchet MS"/>
                <w:spacing w:val="-1"/>
                <w:sz w:val="24"/>
                <w:szCs w:val="24"/>
              </w:rPr>
              <w:t>8</w:t>
            </w:r>
            <w:r>
              <w:rPr>
                <w:rFonts w:ascii="Trebuchet MS" w:eastAsia="Trebuchet MS" w:hAnsi="Trebuchet MS" w:cs="Trebuchet MS"/>
                <w:sz w:val="24"/>
                <w:szCs w:val="24"/>
              </w:rPr>
              <w:t xml:space="preserve">.4.   </w:t>
            </w: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1"/>
                <w:sz w:val="24"/>
                <w:szCs w:val="24"/>
              </w:rPr>
              <w:t xml:space="preserve"> </w:t>
            </w:r>
            <w:r>
              <w:rPr>
                <w:rFonts w:ascii="Trebuchet MS" w:eastAsia="Trebuchet MS" w:hAnsi="Trebuchet MS" w:cs="Trebuchet MS"/>
                <w:spacing w:val="-13"/>
                <w:sz w:val="24"/>
                <w:szCs w:val="24"/>
              </w:rPr>
              <w:t>W</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p>
        </w:tc>
        <w:tc>
          <w:tcPr>
            <w:tcW w:w="1431" w:type="dxa"/>
            <w:tcBorders>
              <w:top w:val="single" w:sz="5" w:space="0" w:color="000000"/>
              <w:left w:val="single" w:sz="5" w:space="0" w:color="000000"/>
              <w:bottom w:val="single" w:sz="5" w:space="0" w:color="000000"/>
              <w:right w:val="single" w:sz="5" w:space="0" w:color="000000"/>
            </w:tcBorders>
          </w:tcPr>
          <w:p w14:paraId="12B5981D" w14:textId="77777777" w:rsidR="00B87611" w:rsidRDefault="00B87611"/>
        </w:tc>
      </w:tr>
      <w:tr w:rsidR="00B87611" w14:paraId="363F6024" w14:textId="77777777">
        <w:trPr>
          <w:trHeight w:hRule="exact" w:val="394"/>
        </w:trPr>
        <w:tc>
          <w:tcPr>
            <w:tcW w:w="900" w:type="dxa"/>
            <w:tcBorders>
              <w:top w:val="single" w:sz="5" w:space="0" w:color="000000"/>
              <w:left w:val="single" w:sz="5" w:space="0" w:color="000000"/>
              <w:bottom w:val="single" w:sz="5" w:space="0" w:color="000000"/>
              <w:right w:val="single" w:sz="5" w:space="0" w:color="000000"/>
            </w:tcBorders>
          </w:tcPr>
          <w:p w14:paraId="23B5E309" w14:textId="77777777" w:rsidR="00B87611" w:rsidRDefault="00963546">
            <w:pPr>
              <w:spacing w:line="240" w:lineRule="exact"/>
              <w:ind w:left="463"/>
              <w:rPr>
                <w:rFonts w:ascii="Trebuchet MS" w:eastAsia="Trebuchet MS" w:hAnsi="Trebuchet MS" w:cs="Trebuchet MS"/>
                <w:sz w:val="22"/>
                <w:szCs w:val="22"/>
              </w:rPr>
            </w:pPr>
            <w:r>
              <w:rPr>
                <w:rFonts w:ascii="Trebuchet MS" w:eastAsia="Trebuchet MS" w:hAnsi="Trebuchet MS" w:cs="Trebuchet MS"/>
                <w:spacing w:val="-1"/>
                <w:sz w:val="22"/>
                <w:szCs w:val="22"/>
              </w:rPr>
              <w:t>8.</w:t>
            </w:r>
          </w:p>
        </w:tc>
        <w:tc>
          <w:tcPr>
            <w:tcW w:w="8020" w:type="dxa"/>
            <w:tcBorders>
              <w:top w:val="single" w:sz="5" w:space="0" w:color="000000"/>
              <w:left w:val="single" w:sz="5" w:space="0" w:color="000000"/>
              <w:bottom w:val="single" w:sz="5" w:space="0" w:color="000000"/>
              <w:right w:val="single" w:sz="5" w:space="0" w:color="000000"/>
            </w:tcBorders>
          </w:tcPr>
          <w:p w14:paraId="13D3A7DD"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w:t>
            </w:r>
            <w:r>
              <w:rPr>
                <w:rFonts w:ascii="Trebuchet MS" w:eastAsia="Trebuchet MS" w:hAnsi="Trebuchet MS" w:cs="Trebuchet MS"/>
                <w:spacing w:val="1"/>
                <w:sz w:val="24"/>
                <w:szCs w:val="24"/>
              </w:rPr>
              <w:t>nte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 xml:space="preserve">n </w:t>
            </w:r>
            <w:r>
              <w:rPr>
                <w:rFonts w:ascii="Trebuchet MS" w:eastAsia="Trebuchet MS" w:hAnsi="Trebuchet MS" w:cs="Trebuchet MS"/>
                <w:spacing w:val="-3"/>
                <w:sz w:val="24"/>
                <w:szCs w:val="24"/>
              </w:rPr>
              <w:t>S</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ee</w:t>
            </w:r>
            <w:r>
              <w:rPr>
                <w:rFonts w:ascii="Trebuchet MS" w:eastAsia="Trebuchet MS" w:hAnsi="Trebuchet MS" w:cs="Trebuchet MS"/>
                <w:sz w:val="24"/>
                <w:szCs w:val="24"/>
              </w:rPr>
              <w:t>t (</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 I</w:t>
            </w:r>
            <w:r>
              <w:rPr>
                <w:rFonts w:ascii="Trebuchet MS" w:eastAsia="Trebuchet MS" w:hAnsi="Trebuchet MS" w:cs="Trebuchet MS"/>
                <w:spacing w:val="1"/>
                <w:sz w:val="24"/>
                <w:szCs w:val="24"/>
              </w:rPr>
              <w:t>I</w:t>
            </w:r>
            <w:r>
              <w:rPr>
                <w:rFonts w:ascii="Trebuchet MS" w:eastAsia="Trebuchet MS" w:hAnsi="Trebuchet MS" w:cs="Trebuchet MS"/>
                <w:sz w:val="24"/>
                <w:szCs w:val="24"/>
              </w:rPr>
              <w:t>)</w:t>
            </w:r>
          </w:p>
        </w:tc>
        <w:tc>
          <w:tcPr>
            <w:tcW w:w="1431" w:type="dxa"/>
            <w:tcBorders>
              <w:top w:val="single" w:sz="5" w:space="0" w:color="000000"/>
              <w:left w:val="single" w:sz="5" w:space="0" w:color="000000"/>
              <w:bottom w:val="single" w:sz="5" w:space="0" w:color="000000"/>
              <w:right w:val="single" w:sz="5" w:space="0" w:color="000000"/>
            </w:tcBorders>
          </w:tcPr>
          <w:p w14:paraId="39DB89B9" w14:textId="77777777" w:rsidR="00B87611" w:rsidRDefault="00963546">
            <w:pPr>
              <w:spacing w:line="240" w:lineRule="exact"/>
              <w:ind w:left="556" w:right="556"/>
              <w:jc w:val="center"/>
              <w:rPr>
                <w:rFonts w:ascii="Trebuchet MS" w:eastAsia="Trebuchet MS" w:hAnsi="Trebuchet MS" w:cs="Trebuchet MS"/>
                <w:sz w:val="22"/>
                <w:szCs w:val="22"/>
              </w:rPr>
            </w:pPr>
            <w:r>
              <w:rPr>
                <w:rFonts w:ascii="Trebuchet MS" w:eastAsia="Trebuchet MS" w:hAnsi="Trebuchet MS" w:cs="Trebuchet MS"/>
                <w:spacing w:val="-1"/>
                <w:sz w:val="22"/>
                <w:szCs w:val="22"/>
              </w:rPr>
              <w:t>18</w:t>
            </w:r>
          </w:p>
        </w:tc>
      </w:tr>
      <w:tr w:rsidR="00B87611" w14:paraId="59D2E058" w14:textId="77777777">
        <w:trPr>
          <w:trHeight w:hRule="exact" w:val="427"/>
        </w:trPr>
        <w:tc>
          <w:tcPr>
            <w:tcW w:w="900" w:type="dxa"/>
            <w:tcBorders>
              <w:top w:val="single" w:sz="5" w:space="0" w:color="000000"/>
              <w:left w:val="single" w:sz="5" w:space="0" w:color="000000"/>
              <w:bottom w:val="single" w:sz="5" w:space="0" w:color="000000"/>
              <w:right w:val="single" w:sz="5" w:space="0" w:color="000000"/>
            </w:tcBorders>
          </w:tcPr>
          <w:p w14:paraId="38580811"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spacing w:val="-1"/>
                <w:sz w:val="24"/>
                <w:szCs w:val="24"/>
              </w:rPr>
              <w:t>9.</w:t>
            </w:r>
          </w:p>
        </w:tc>
        <w:tc>
          <w:tcPr>
            <w:tcW w:w="8020" w:type="dxa"/>
            <w:tcBorders>
              <w:top w:val="single" w:sz="5" w:space="0" w:color="000000"/>
              <w:left w:val="single" w:sz="5" w:space="0" w:color="000000"/>
              <w:bottom w:val="single" w:sz="5" w:space="0" w:color="000000"/>
              <w:right w:val="single" w:sz="5" w:space="0" w:color="000000"/>
            </w:tcBorders>
          </w:tcPr>
          <w:p w14:paraId="243A367D"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eco</w:t>
            </w:r>
            <w:r>
              <w:rPr>
                <w:rFonts w:ascii="Trebuchet MS" w:eastAsia="Trebuchet MS" w:hAnsi="Trebuchet MS" w:cs="Trebuchet MS"/>
                <w:spacing w:val="-2"/>
                <w:sz w:val="24"/>
                <w:szCs w:val="24"/>
              </w:rPr>
              <w:t>r</w:t>
            </w:r>
            <w:r>
              <w:rPr>
                <w:rFonts w:ascii="Trebuchet MS" w:eastAsia="Trebuchet MS" w:hAnsi="Trebuchet MS" w:cs="Trebuchet MS"/>
                <w:sz w:val="24"/>
                <w:szCs w:val="24"/>
              </w:rPr>
              <w:t>d of</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nte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2"/>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 /</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u</w:t>
            </w:r>
            <w:r>
              <w:rPr>
                <w:rFonts w:ascii="Trebuchet MS" w:eastAsia="Trebuchet MS" w:hAnsi="Trebuchet MS" w:cs="Trebuchet MS"/>
                <w:sz w:val="24"/>
                <w:szCs w:val="24"/>
              </w:rPr>
              <w:t>b</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s</w:t>
            </w:r>
            <w:r>
              <w:rPr>
                <w:rFonts w:ascii="Trebuchet MS" w:eastAsia="Trebuchet MS" w:hAnsi="Trebuchet MS" w:cs="Trebuchet MS"/>
                <w:spacing w:val="7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 xml:space="preserve">IPR  </w:t>
            </w:r>
            <w:r>
              <w:rPr>
                <w:rFonts w:ascii="Trebuchet MS" w:eastAsia="Trebuchet MS" w:hAnsi="Trebuchet MS" w:cs="Trebuchet MS"/>
                <w:spacing w:val="1"/>
                <w:sz w:val="24"/>
                <w:szCs w:val="24"/>
              </w:rPr>
              <w:t>an</w:t>
            </w:r>
            <w:r>
              <w:rPr>
                <w:rFonts w:ascii="Trebuchet MS" w:eastAsia="Trebuchet MS" w:hAnsi="Trebuchet MS" w:cs="Trebuchet MS"/>
                <w:sz w:val="24"/>
                <w:szCs w:val="24"/>
              </w:rPr>
              <w:t>d Sim</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p>
        </w:tc>
        <w:tc>
          <w:tcPr>
            <w:tcW w:w="1431" w:type="dxa"/>
            <w:tcBorders>
              <w:top w:val="single" w:sz="5" w:space="0" w:color="000000"/>
              <w:left w:val="single" w:sz="5" w:space="0" w:color="000000"/>
              <w:bottom w:val="single" w:sz="5" w:space="0" w:color="000000"/>
              <w:right w:val="single" w:sz="5" w:space="0" w:color="000000"/>
            </w:tcBorders>
          </w:tcPr>
          <w:p w14:paraId="684929BB" w14:textId="77777777" w:rsidR="00B87611" w:rsidRDefault="00963546">
            <w:pPr>
              <w:spacing w:line="260" w:lineRule="exact"/>
              <w:ind w:left="544" w:right="549"/>
              <w:jc w:val="center"/>
              <w:rPr>
                <w:rFonts w:ascii="Trebuchet MS" w:eastAsia="Trebuchet MS" w:hAnsi="Trebuchet MS" w:cs="Trebuchet MS"/>
                <w:sz w:val="24"/>
                <w:szCs w:val="24"/>
              </w:rPr>
            </w:pPr>
            <w:r>
              <w:rPr>
                <w:rFonts w:ascii="Trebuchet MS" w:eastAsia="Trebuchet MS" w:hAnsi="Trebuchet MS" w:cs="Trebuchet MS"/>
                <w:spacing w:val="-1"/>
                <w:sz w:val="24"/>
                <w:szCs w:val="24"/>
              </w:rPr>
              <w:t>19</w:t>
            </w:r>
          </w:p>
        </w:tc>
      </w:tr>
      <w:tr w:rsidR="00B87611" w14:paraId="6076BFAD" w14:textId="77777777">
        <w:trPr>
          <w:trHeight w:hRule="exact" w:val="3077"/>
        </w:trPr>
        <w:tc>
          <w:tcPr>
            <w:tcW w:w="900" w:type="dxa"/>
            <w:tcBorders>
              <w:top w:val="single" w:sz="5" w:space="0" w:color="000000"/>
              <w:left w:val="single" w:sz="5" w:space="0" w:color="000000"/>
              <w:bottom w:val="single" w:sz="5" w:space="0" w:color="000000"/>
              <w:right w:val="single" w:sz="5" w:space="0" w:color="000000"/>
            </w:tcBorders>
          </w:tcPr>
          <w:p w14:paraId="09F58203"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spacing w:val="-1"/>
                <w:sz w:val="24"/>
                <w:szCs w:val="24"/>
              </w:rPr>
              <w:t>10.</w:t>
            </w:r>
          </w:p>
        </w:tc>
        <w:tc>
          <w:tcPr>
            <w:tcW w:w="8020" w:type="dxa"/>
            <w:tcBorders>
              <w:top w:val="single" w:sz="5" w:space="0" w:color="000000"/>
              <w:left w:val="single" w:sz="5" w:space="0" w:color="000000"/>
              <w:bottom w:val="single" w:sz="5" w:space="0" w:color="000000"/>
              <w:right w:val="single" w:sz="5" w:space="0" w:color="000000"/>
            </w:tcBorders>
          </w:tcPr>
          <w:p w14:paraId="2A89721A"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8"/>
                <w:sz w:val="24"/>
                <w:szCs w:val="24"/>
              </w:rPr>
              <w:t>R</w:t>
            </w:r>
            <w:r>
              <w:rPr>
                <w:rFonts w:ascii="Trebuchet MS" w:eastAsia="Trebuchet MS" w:hAnsi="Trebuchet MS" w:cs="Trebuchet MS"/>
                <w:spacing w:val="1"/>
                <w:sz w:val="24"/>
                <w:szCs w:val="24"/>
              </w:rPr>
              <w:t>u</w:t>
            </w:r>
            <w:r>
              <w:rPr>
                <w:rFonts w:ascii="Trebuchet MS" w:eastAsia="Trebuchet MS" w:hAnsi="Trebuchet MS" w:cs="Trebuchet MS"/>
                <w:sz w:val="24"/>
                <w:szCs w:val="24"/>
              </w:rPr>
              <w:t>br</w:t>
            </w:r>
            <w:r>
              <w:rPr>
                <w:rFonts w:ascii="Trebuchet MS" w:eastAsia="Trebuchet MS" w:hAnsi="Trebuchet MS" w:cs="Trebuchet MS"/>
                <w:spacing w:val="1"/>
                <w:sz w:val="24"/>
                <w:szCs w:val="24"/>
              </w:rPr>
              <w:t>ic</w:t>
            </w:r>
            <w:r>
              <w:rPr>
                <w:rFonts w:ascii="Trebuchet MS" w:eastAsia="Trebuchet MS" w:hAnsi="Trebuchet MS" w:cs="Trebuchet MS"/>
                <w:sz w:val="24"/>
                <w:szCs w:val="24"/>
              </w:rPr>
              <w:t>s</w:t>
            </w:r>
          </w:p>
          <w:p w14:paraId="75EB0E15" w14:textId="77777777" w:rsidR="00B87611" w:rsidRDefault="00B87611">
            <w:pPr>
              <w:spacing w:before="1" w:line="280" w:lineRule="exact"/>
              <w:rPr>
                <w:sz w:val="28"/>
                <w:szCs w:val="28"/>
              </w:rPr>
            </w:pPr>
          </w:p>
          <w:p w14:paraId="55883623" w14:textId="77777777" w:rsidR="00B87611" w:rsidRDefault="00963546">
            <w:pPr>
              <w:spacing w:line="359" w:lineRule="auto"/>
              <w:ind w:left="462" w:right="5347"/>
              <w:rPr>
                <w:rFonts w:ascii="Trebuchet MS" w:eastAsia="Trebuchet MS" w:hAnsi="Trebuchet MS" w:cs="Trebuchet MS"/>
                <w:sz w:val="24"/>
                <w:szCs w:val="24"/>
              </w:rPr>
            </w:pPr>
            <w:r>
              <w:rPr>
                <w:rFonts w:ascii="Trebuchet MS" w:eastAsia="Trebuchet MS" w:hAnsi="Trebuchet MS" w:cs="Trebuchet MS"/>
                <w:sz w:val="24"/>
                <w:szCs w:val="24"/>
              </w:rPr>
              <w:t xml:space="preserve">A.  </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de</w:t>
            </w:r>
            <w:r>
              <w:rPr>
                <w:rFonts w:ascii="Trebuchet MS" w:eastAsia="Trebuchet MS" w:hAnsi="Trebuchet MS" w:cs="Trebuchet MS"/>
                <w:sz w:val="24"/>
                <w:szCs w:val="24"/>
              </w:rPr>
              <w:t>a</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B</w:t>
            </w:r>
            <w:r>
              <w:rPr>
                <w:rFonts w:ascii="Trebuchet MS" w:eastAsia="Trebuchet MS" w:hAnsi="Trebuchet MS" w:cs="Trebuchet MS"/>
                <w:sz w:val="24"/>
                <w:szCs w:val="24"/>
              </w:rPr>
              <w:t xml:space="preserve">.  </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Im</w:t>
            </w:r>
            <w:r>
              <w:rPr>
                <w:rFonts w:ascii="Trebuchet MS" w:eastAsia="Trebuchet MS" w:hAnsi="Trebuchet MS" w:cs="Trebuchet MS"/>
                <w:spacing w:val="1"/>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C.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Do</w:t>
            </w:r>
            <w:r>
              <w:rPr>
                <w:rFonts w:ascii="Trebuchet MS" w:eastAsia="Trebuchet MS" w:hAnsi="Trebuchet MS" w:cs="Trebuchet MS"/>
                <w:spacing w:val="1"/>
                <w:sz w:val="24"/>
                <w:szCs w:val="24"/>
              </w:rPr>
              <w:t>cu</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D</w:t>
            </w:r>
            <w:r>
              <w:rPr>
                <w:rFonts w:ascii="Trebuchet MS" w:eastAsia="Trebuchet MS" w:hAnsi="Trebuchet MS" w:cs="Trebuchet MS"/>
                <w:sz w:val="24"/>
                <w:szCs w:val="24"/>
              </w:rPr>
              <w:t>.   Dem</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p>
          <w:p w14:paraId="6591B5F4" w14:textId="77777777" w:rsidR="00B87611" w:rsidRDefault="00963546">
            <w:pPr>
              <w:ind w:left="462"/>
              <w:rPr>
                <w:rFonts w:ascii="Trebuchet MS" w:eastAsia="Trebuchet MS" w:hAnsi="Trebuchet MS" w:cs="Trebuchet MS"/>
                <w:sz w:val="24"/>
                <w:szCs w:val="24"/>
              </w:rPr>
            </w:pP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7"/>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t </w:t>
            </w:r>
            <w:r>
              <w:rPr>
                <w:rFonts w:ascii="Trebuchet MS" w:eastAsia="Trebuchet MS" w:hAnsi="Trebuchet MS" w:cs="Trebuchet MS"/>
                <w:spacing w:val="-1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6"/>
                <w:sz w:val="24"/>
                <w:szCs w:val="24"/>
              </w:rPr>
              <w:t xml:space="preserve"> </w:t>
            </w:r>
            <w:r>
              <w:rPr>
                <w:rFonts w:ascii="Trebuchet MS" w:eastAsia="Trebuchet MS" w:hAnsi="Trebuchet MS" w:cs="Trebuchet MS"/>
                <w:spacing w:val="-10"/>
                <w:sz w:val="24"/>
                <w:szCs w:val="24"/>
              </w:rPr>
              <w:t>A</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Pu</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z w:val="24"/>
                <w:szCs w:val="24"/>
              </w:rPr>
              <w:t>s</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 IPR</w:t>
            </w:r>
          </w:p>
          <w:p w14:paraId="21FE384B" w14:textId="77777777" w:rsidR="00B87611" w:rsidRDefault="00B87611">
            <w:pPr>
              <w:spacing w:before="1" w:line="140" w:lineRule="exact"/>
              <w:rPr>
                <w:sz w:val="14"/>
                <w:szCs w:val="14"/>
              </w:rPr>
            </w:pPr>
          </w:p>
          <w:p w14:paraId="30C2693E" w14:textId="77777777" w:rsidR="00B87611" w:rsidRDefault="00963546">
            <w:pPr>
              <w:ind w:left="462"/>
              <w:rPr>
                <w:rFonts w:ascii="Trebuchet MS" w:eastAsia="Trebuchet MS" w:hAnsi="Trebuchet MS" w:cs="Trebuchet MS"/>
                <w:sz w:val="24"/>
                <w:szCs w:val="24"/>
              </w:rPr>
            </w:pPr>
            <w:r>
              <w:rPr>
                <w:rFonts w:ascii="Trebuchet MS" w:eastAsia="Trebuchet MS" w:hAnsi="Trebuchet MS" w:cs="Trebuchet MS"/>
                <w:spacing w:val="-1"/>
                <w:sz w:val="24"/>
                <w:szCs w:val="24"/>
              </w:rPr>
              <w:t>F</w:t>
            </w:r>
            <w:r>
              <w:rPr>
                <w:rFonts w:ascii="Trebuchet MS" w:eastAsia="Trebuchet MS" w:hAnsi="Trebuchet MS" w:cs="Trebuchet MS"/>
                <w:sz w:val="24"/>
                <w:szCs w:val="24"/>
              </w:rPr>
              <w:t xml:space="preserve">.  </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on</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&amp; E</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hic</w:t>
            </w:r>
            <w:r>
              <w:rPr>
                <w:rFonts w:ascii="Trebuchet MS" w:eastAsia="Trebuchet MS" w:hAnsi="Trebuchet MS" w:cs="Trebuchet MS"/>
                <w:sz w:val="24"/>
                <w:szCs w:val="24"/>
              </w:rPr>
              <w:t>s</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(so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uti</w:t>
            </w:r>
            <w:r>
              <w:rPr>
                <w:rFonts w:ascii="Trebuchet MS" w:eastAsia="Trebuchet MS" w:hAnsi="Trebuchet MS" w:cs="Trebuchet MS"/>
                <w:spacing w:val="-2"/>
                <w:sz w:val="24"/>
                <w:szCs w:val="24"/>
              </w:rPr>
              <w:t>o</w:t>
            </w:r>
            <w:r>
              <w:rPr>
                <w:rFonts w:ascii="Trebuchet MS" w:eastAsia="Trebuchet MS" w:hAnsi="Trebuchet MS" w:cs="Trebuchet MS"/>
                <w:sz w:val="24"/>
                <w:szCs w:val="24"/>
              </w:rPr>
              <w:t>n to</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p>
        </w:tc>
        <w:tc>
          <w:tcPr>
            <w:tcW w:w="1431" w:type="dxa"/>
            <w:tcBorders>
              <w:top w:val="single" w:sz="5" w:space="0" w:color="000000"/>
              <w:left w:val="single" w:sz="5" w:space="0" w:color="000000"/>
              <w:bottom w:val="single" w:sz="5" w:space="0" w:color="000000"/>
              <w:right w:val="single" w:sz="5" w:space="0" w:color="000000"/>
            </w:tcBorders>
          </w:tcPr>
          <w:p w14:paraId="2D4C3AC1" w14:textId="77777777" w:rsidR="00B87611" w:rsidRDefault="00963546">
            <w:pPr>
              <w:spacing w:line="260" w:lineRule="exact"/>
              <w:ind w:left="544" w:right="548"/>
              <w:jc w:val="center"/>
              <w:rPr>
                <w:rFonts w:ascii="Trebuchet MS" w:eastAsia="Trebuchet MS" w:hAnsi="Trebuchet MS" w:cs="Trebuchet MS"/>
                <w:sz w:val="24"/>
                <w:szCs w:val="24"/>
              </w:rPr>
            </w:pPr>
            <w:r>
              <w:rPr>
                <w:rFonts w:ascii="Trebuchet MS" w:eastAsia="Trebuchet MS" w:hAnsi="Trebuchet MS" w:cs="Trebuchet MS"/>
                <w:spacing w:val="-1"/>
                <w:sz w:val="24"/>
                <w:szCs w:val="24"/>
              </w:rPr>
              <w:t>2</w:t>
            </w:r>
            <w:r>
              <w:rPr>
                <w:rFonts w:ascii="Trebuchet MS" w:eastAsia="Trebuchet MS" w:hAnsi="Trebuchet MS" w:cs="Trebuchet MS"/>
                <w:sz w:val="24"/>
                <w:szCs w:val="24"/>
              </w:rPr>
              <w:t>0</w:t>
            </w:r>
          </w:p>
        </w:tc>
      </w:tr>
    </w:tbl>
    <w:p w14:paraId="46A42737" w14:textId="77777777" w:rsidR="00B87611" w:rsidRDefault="00B87611">
      <w:pPr>
        <w:sectPr w:rsidR="00B87611" w:rsidSect="00947A67">
          <w:pgSz w:w="11920" w:h="16840"/>
          <w:pgMar w:top="440" w:right="500" w:bottom="280" w:left="840" w:header="720" w:footer="720" w:gutter="0"/>
          <w:cols w:space="720"/>
        </w:sectPr>
      </w:pPr>
    </w:p>
    <w:p w14:paraId="22813AE1" w14:textId="57A7B450" w:rsidR="00B87611" w:rsidRDefault="00790719">
      <w:pPr>
        <w:spacing w:before="6" w:line="80" w:lineRule="exact"/>
        <w:rPr>
          <w:sz w:val="9"/>
          <w:szCs w:val="9"/>
        </w:rPr>
      </w:pPr>
      <w:r>
        <w:rPr>
          <w:noProof/>
        </w:rPr>
        <w:lastRenderedPageBreak/>
        <mc:AlternateContent>
          <mc:Choice Requires="wpg">
            <w:drawing>
              <wp:anchor distT="0" distB="0" distL="114300" distR="114300" simplePos="0" relativeHeight="251614720" behindDoc="1" locked="0" layoutInCell="1" allowOverlap="1" wp14:anchorId="68F22B1B" wp14:editId="68747B36">
                <wp:simplePos x="0" y="0"/>
                <wp:positionH relativeFrom="page">
                  <wp:posOffset>282575</wp:posOffset>
                </wp:positionH>
                <wp:positionV relativeFrom="page">
                  <wp:posOffset>171450</wp:posOffset>
                </wp:positionV>
                <wp:extent cx="6996430" cy="10464800"/>
                <wp:effectExtent l="6350" t="9525" r="7620" b="3175"/>
                <wp:wrapNone/>
                <wp:docPr id="1971467761" name="Group 9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10464800"/>
                          <a:chOff x="445" y="270"/>
                          <a:chExt cx="11018" cy="16480"/>
                        </a:xfrm>
                      </wpg:grpSpPr>
                      <wps:wsp>
                        <wps:cNvPr id="1908688215" name="Freeform 988"/>
                        <wps:cNvSpPr>
                          <a:spLocks/>
                        </wps:cNvSpPr>
                        <wps:spPr bwMode="auto">
                          <a:xfrm>
                            <a:off x="451" y="276"/>
                            <a:ext cx="29" cy="0"/>
                          </a:xfrm>
                          <a:custGeom>
                            <a:avLst/>
                            <a:gdLst>
                              <a:gd name="T0" fmla="+- 0 451 451"/>
                              <a:gd name="T1" fmla="*/ T0 w 29"/>
                              <a:gd name="T2" fmla="+- 0 480 451"/>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9326679" name="Freeform 987"/>
                        <wps:cNvSpPr>
                          <a:spLocks/>
                        </wps:cNvSpPr>
                        <wps:spPr bwMode="auto">
                          <a:xfrm>
                            <a:off x="461" y="290"/>
                            <a:ext cx="10" cy="0"/>
                          </a:xfrm>
                          <a:custGeom>
                            <a:avLst/>
                            <a:gdLst>
                              <a:gd name="T0" fmla="+- 0 461 461"/>
                              <a:gd name="T1" fmla="*/ T0 w 10"/>
                              <a:gd name="T2" fmla="+- 0 470 461"/>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47153" name="Freeform 986"/>
                        <wps:cNvSpPr>
                          <a:spLocks/>
                        </wps:cNvSpPr>
                        <wps:spPr bwMode="auto">
                          <a:xfrm>
                            <a:off x="461" y="286"/>
                            <a:ext cx="19" cy="0"/>
                          </a:xfrm>
                          <a:custGeom>
                            <a:avLst/>
                            <a:gdLst>
                              <a:gd name="T0" fmla="+- 0 461 461"/>
                              <a:gd name="T1" fmla="*/ T0 w 19"/>
                              <a:gd name="T2" fmla="+- 0 480 461"/>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420914" name="Freeform 985"/>
                        <wps:cNvSpPr>
                          <a:spLocks/>
                        </wps:cNvSpPr>
                        <wps:spPr bwMode="auto">
                          <a:xfrm>
                            <a:off x="480" y="276"/>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6315914" name="Freeform 984"/>
                        <wps:cNvSpPr>
                          <a:spLocks/>
                        </wps:cNvSpPr>
                        <wps:spPr bwMode="auto">
                          <a:xfrm>
                            <a:off x="480" y="295"/>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424234" name="Freeform 983"/>
                        <wps:cNvSpPr>
                          <a:spLocks/>
                        </wps:cNvSpPr>
                        <wps:spPr bwMode="auto">
                          <a:xfrm>
                            <a:off x="11429" y="276"/>
                            <a:ext cx="29" cy="0"/>
                          </a:xfrm>
                          <a:custGeom>
                            <a:avLst/>
                            <a:gdLst>
                              <a:gd name="T0" fmla="+- 0 11429 11429"/>
                              <a:gd name="T1" fmla="*/ T0 w 29"/>
                              <a:gd name="T2" fmla="+- 0 11458 11429"/>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5395522" name="Freeform 982"/>
                        <wps:cNvSpPr>
                          <a:spLocks/>
                        </wps:cNvSpPr>
                        <wps:spPr bwMode="auto">
                          <a:xfrm>
                            <a:off x="11438" y="290"/>
                            <a:ext cx="10" cy="0"/>
                          </a:xfrm>
                          <a:custGeom>
                            <a:avLst/>
                            <a:gdLst>
                              <a:gd name="T0" fmla="+- 0 11438 11438"/>
                              <a:gd name="T1" fmla="*/ T0 w 10"/>
                              <a:gd name="T2" fmla="+- 0 11448 11438"/>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600614" name="Freeform 981"/>
                        <wps:cNvSpPr>
                          <a:spLocks/>
                        </wps:cNvSpPr>
                        <wps:spPr bwMode="auto">
                          <a:xfrm>
                            <a:off x="11429" y="286"/>
                            <a:ext cx="19" cy="0"/>
                          </a:xfrm>
                          <a:custGeom>
                            <a:avLst/>
                            <a:gdLst>
                              <a:gd name="T0" fmla="+- 0 11429 11429"/>
                              <a:gd name="T1" fmla="*/ T0 w 19"/>
                              <a:gd name="T2" fmla="+- 0 11448 11429"/>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245383" name="Freeform 980"/>
                        <wps:cNvSpPr>
                          <a:spLocks/>
                        </wps:cNvSpPr>
                        <wps:spPr bwMode="auto">
                          <a:xfrm>
                            <a:off x="471" y="281"/>
                            <a:ext cx="0" cy="16459"/>
                          </a:xfrm>
                          <a:custGeom>
                            <a:avLst/>
                            <a:gdLst>
                              <a:gd name="T0" fmla="+- 0 281 281"/>
                              <a:gd name="T1" fmla="*/ 281 h 16459"/>
                              <a:gd name="T2" fmla="+- 0 16740 281"/>
                              <a:gd name="T3" fmla="*/ 16740 h 16459"/>
                            </a:gdLst>
                            <a:ahLst/>
                            <a:cxnLst>
                              <a:cxn ang="0">
                                <a:pos x="0" y="T1"/>
                              </a:cxn>
                              <a:cxn ang="0">
                                <a:pos x="0" y="T3"/>
                              </a:cxn>
                            </a:cxnLst>
                            <a:rect l="0" t="0" r="r" b="b"/>
                            <a:pathLst>
                              <a:path h="16459">
                                <a:moveTo>
                                  <a:pt x="0" y="0"/>
                                </a:moveTo>
                                <a:lnTo>
                                  <a:pt x="0" y="1645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79839" name="Freeform 979"/>
                        <wps:cNvSpPr>
                          <a:spLocks/>
                        </wps:cNvSpPr>
                        <wps:spPr bwMode="auto">
                          <a:xfrm>
                            <a:off x="475" y="300"/>
                            <a:ext cx="0" cy="16421"/>
                          </a:xfrm>
                          <a:custGeom>
                            <a:avLst/>
                            <a:gdLst>
                              <a:gd name="T0" fmla="+- 0 300 300"/>
                              <a:gd name="T1" fmla="*/ 300 h 16421"/>
                              <a:gd name="T2" fmla="+- 0 16721 300"/>
                              <a:gd name="T3" fmla="*/ 16721 h 16421"/>
                            </a:gdLst>
                            <a:ahLst/>
                            <a:cxnLst>
                              <a:cxn ang="0">
                                <a:pos x="0" y="T1"/>
                              </a:cxn>
                              <a:cxn ang="0">
                                <a:pos x="0" y="T3"/>
                              </a:cxn>
                            </a:cxnLst>
                            <a:rect l="0" t="0" r="r" b="b"/>
                            <a:pathLst>
                              <a:path h="16421">
                                <a:moveTo>
                                  <a:pt x="0" y="0"/>
                                </a:moveTo>
                                <a:lnTo>
                                  <a:pt x="0" y="1642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508489" name="Freeform 978"/>
                        <wps:cNvSpPr>
                          <a:spLocks/>
                        </wps:cNvSpPr>
                        <wps:spPr bwMode="auto">
                          <a:xfrm>
                            <a:off x="11437" y="281"/>
                            <a:ext cx="0" cy="16459"/>
                          </a:xfrm>
                          <a:custGeom>
                            <a:avLst/>
                            <a:gdLst>
                              <a:gd name="T0" fmla="+- 0 281 281"/>
                              <a:gd name="T1" fmla="*/ 281 h 16459"/>
                              <a:gd name="T2" fmla="+- 0 16740 281"/>
                              <a:gd name="T3" fmla="*/ 16740 h 16459"/>
                            </a:gdLst>
                            <a:ahLst/>
                            <a:cxnLst>
                              <a:cxn ang="0">
                                <a:pos x="0" y="T1"/>
                              </a:cxn>
                              <a:cxn ang="0">
                                <a:pos x="0" y="T3"/>
                              </a:cxn>
                            </a:cxnLst>
                            <a:rect l="0" t="0" r="r" b="b"/>
                            <a:pathLst>
                              <a:path h="16459">
                                <a:moveTo>
                                  <a:pt x="0" y="0"/>
                                </a:moveTo>
                                <a:lnTo>
                                  <a:pt x="0" y="1645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109355" name="Freeform 977"/>
                        <wps:cNvSpPr>
                          <a:spLocks/>
                        </wps:cNvSpPr>
                        <wps:spPr bwMode="auto">
                          <a:xfrm>
                            <a:off x="11434" y="300"/>
                            <a:ext cx="0" cy="16421"/>
                          </a:xfrm>
                          <a:custGeom>
                            <a:avLst/>
                            <a:gdLst>
                              <a:gd name="T0" fmla="+- 0 300 300"/>
                              <a:gd name="T1" fmla="*/ 300 h 16421"/>
                              <a:gd name="T2" fmla="+- 0 16721 300"/>
                              <a:gd name="T3" fmla="*/ 16721 h 16421"/>
                            </a:gdLst>
                            <a:ahLst/>
                            <a:cxnLst>
                              <a:cxn ang="0">
                                <a:pos x="0" y="T1"/>
                              </a:cxn>
                              <a:cxn ang="0">
                                <a:pos x="0" y="T3"/>
                              </a:cxn>
                            </a:cxnLst>
                            <a:rect l="0" t="0" r="r" b="b"/>
                            <a:pathLst>
                              <a:path h="16421">
                                <a:moveTo>
                                  <a:pt x="0" y="0"/>
                                </a:moveTo>
                                <a:lnTo>
                                  <a:pt x="0" y="1642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3305739" name="Freeform 976"/>
                        <wps:cNvSpPr>
                          <a:spLocks/>
                        </wps:cNvSpPr>
                        <wps:spPr bwMode="auto">
                          <a:xfrm>
                            <a:off x="451" y="16745"/>
                            <a:ext cx="29" cy="0"/>
                          </a:xfrm>
                          <a:custGeom>
                            <a:avLst/>
                            <a:gdLst>
                              <a:gd name="T0" fmla="+- 0 451 451"/>
                              <a:gd name="T1" fmla="*/ T0 w 29"/>
                              <a:gd name="T2" fmla="+- 0 480 451"/>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5894873" name="Freeform 975"/>
                        <wps:cNvSpPr>
                          <a:spLocks/>
                        </wps:cNvSpPr>
                        <wps:spPr bwMode="auto">
                          <a:xfrm>
                            <a:off x="461" y="16730"/>
                            <a:ext cx="10" cy="0"/>
                          </a:xfrm>
                          <a:custGeom>
                            <a:avLst/>
                            <a:gdLst>
                              <a:gd name="T0" fmla="+- 0 461 461"/>
                              <a:gd name="T1" fmla="*/ T0 w 10"/>
                              <a:gd name="T2" fmla="+- 0 470 461"/>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3447289" name="Freeform 974"/>
                        <wps:cNvSpPr>
                          <a:spLocks/>
                        </wps:cNvSpPr>
                        <wps:spPr bwMode="auto">
                          <a:xfrm>
                            <a:off x="461" y="16735"/>
                            <a:ext cx="19" cy="0"/>
                          </a:xfrm>
                          <a:custGeom>
                            <a:avLst/>
                            <a:gdLst>
                              <a:gd name="T0" fmla="+- 0 461 461"/>
                              <a:gd name="T1" fmla="*/ T0 w 19"/>
                              <a:gd name="T2" fmla="+- 0 480 461"/>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292560" name="Freeform 973"/>
                        <wps:cNvSpPr>
                          <a:spLocks/>
                        </wps:cNvSpPr>
                        <wps:spPr bwMode="auto">
                          <a:xfrm>
                            <a:off x="480" y="16745"/>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177370" name="Freeform 972"/>
                        <wps:cNvSpPr>
                          <a:spLocks/>
                        </wps:cNvSpPr>
                        <wps:spPr bwMode="auto">
                          <a:xfrm>
                            <a:off x="480" y="16726"/>
                            <a:ext cx="10949" cy="0"/>
                          </a:xfrm>
                          <a:custGeom>
                            <a:avLst/>
                            <a:gdLst>
                              <a:gd name="T0" fmla="+- 0 480 480"/>
                              <a:gd name="T1" fmla="*/ T0 w 10949"/>
                              <a:gd name="T2" fmla="+- 0 11429 480"/>
                              <a:gd name="T3" fmla="*/ T2 w 10949"/>
                            </a:gdLst>
                            <a:ahLst/>
                            <a:cxnLst>
                              <a:cxn ang="0">
                                <a:pos x="T1" y="0"/>
                              </a:cxn>
                              <a:cxn ang="0">
                                <a:pos x="T3" y="0"/>
                              </a:cxn>
                            </a:cxnLst>
                            <a:rect l="0" t="0" r="r" b="b"/>
                            <a:pathLst>
                              <a:path w="10949">
                                <a:moveTo>
                                  <a:pt x="0" y="0"/>
                                </a:moveTo>
                                <a:lnTo>
                                  <a:pt x="10949"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1585634" name="Freeform 971"/>
                        <wps:cNvSpPr>
                          <a:spLocks/>
                        </wps:cNvSpPr>
                        <wps:spPr bwMode="auto">
                          <a:xfrm>
                            <a:off x="11429" y="16745"/>
                            <a:ext cx="29" cy="0"/>
                          </a:xfrm>
                          <a:custGeom>
                            <a:avLst/>
                            <a:gdLst>
                              <a:gd name="T0" fmla="+- 0 11429 11429"/>
                              <a:gd name="T1" fmla="*/ T0 w 29"/>
                              <a:gd name="T2" fmla="+- 0 11458 11429"/>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6526721" name="Freeform 970"/>
                        <wps:cNvSpPr>
                          <a:spLocks/>
                        </wps:cNvSpPr>
                        <wps:spPr bwMode="auto">
                          <a:xfrm>
                            <a:off x="11438" y="16730"/>
                            <a:ext cx="10" cy="0"/>
                          </a:xfrm>
                          <a:custGeom>
                            <a:avLst/>
                            <a:gdLst>
                              <a:gd name="T0" fmla="+- 0 11438 11438"/>
                              <a:gd name="T1" fmla="*/ T0 w 10"/>
                              <a:gd name="T2" fmla="+- 0 11448 11438"/>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3338255" name="Freeform 969"/>
                        <wps:cNvSpPr>
                          <a:spLocks/>
                        </wps:cNvSpPr>
                        <wps:spPr bwMode="auto">
                          <a:xfrm>
                            <a:off x="11429" y="16735"/>
                            <a:ext cx="19" cy="0"/>
                          </a:xfrm>
                          <a:custGeom>
                            <a:avLst/>
                            <a:gdLst>
                              <a:gd name="T0" fmla="+- 0 11429 11429"/>
                              <a:gd name="T1" fmla="*/ T0 w 19"/>
                              <a:gd name="T2" fmla="+- 0 11448 11429"/>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F79957" id="Group 968" o:spid="_x0000_s1026" style="position:absolute;margin-left:22.25pt;margin-top:13.5pt;width:550.9pt;height:824pt;z-index:-251701760;mso-position-horizontal-relative:page;mso-position-vertical-relative:page" coordorigin="445,270" coordsize="11018,1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">
                <v:shape id="Freeform 988" o:spid="_x0000_s1027" style="position:absolute;left:451;top:27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" path="m,l29,e" filled="f" strokeweight=".58pt">
                  <v:path arrowok="t" o:connecttype="custom" o:connectlocs="0,0;29,0" o:connectangles="0,0"/>
                </v:shape>
                <v:shape id="Freeform 987" o:spid="_x0000_s1028" style="position:absolute;left:461;top:29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" path="m,l9,e" filled="f" strokecolor="white" strokeweight="1.06pt">
                  <v:path arrowok="t" o:connecttype="custom" o:connectlocs="0,0;9,0" o:connectangles="0,0"/>
                </v:shape>
                <v:shape id="Freeform 986" o:spid="_x0000_s1029" style="position:absolute;left:461;top:286;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" path="m,l19,e" filled="f" strokecolor="white" strokeweight=".58pt">
                  <v:path arrowok="t" o:connecttype="custom" o:connectlocs="0,0;19,0" o:connectangles="0,0"/>
                </v:shape>
                <v:shape id="Freeform 985" o:spid="_x0000_s1030" style="position:absolute;left:480;top:276;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" path="m,l10949,e" filled="f" strokeweight=".58pt">
                  <v:path arrowok="t" o:connecttype="custom" o:connectlocs="0,0;10949,0" o:connectangles="0,0"/>
                </v:shape>
                <v:shape id="Freeform 984" o:spid="_x0000_s1031" style="position:absolute;left:480;top:295;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" path="m,l10949,e" filled="f" strokeweight=".58pt">
                  <v:path arrowok="t" o:connecttype="custom" o:connectlocs="0,0;10949,0" o:connectangles="0,0"/>
                </v:shape>
                <v:shape id="Freeform 983" o:spid="_x0000_s1032" style="position:absolute;left:11429;top:27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" path="m,l29,e" filled="f" strokeweight=".58pt">
                  <v:path arrowok="t" o:connecttype="custom" o:connectlocs="0,0;29,0" o:connectangles="0,0"/>
                </v:shape>
                <v:shape id="Freeform 982" o:spid="_x0000_s1033" style="position:absolute;left:11438;top:29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" path="m,l10,e" filled="f" strokecolor="white" strokeweight="1.06pt">
                  <v:path arrowok="t" o:connecttype="custom" o:connectlocs="0,0;10,0" o:connectangles="0,0"/>
                </v:shape>
                <v:shape id="Freeform 981" o:spid="_x0000_s1034" style="position:absolute;left:11429;top:286;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" path="m,l19,e" filled="f" strokecolor="white" strokeweight=".58pt">
                  <v:path arrowok="t" o:connecttype="custom" o:connectlocs="0,0;19,0" o:connectangles="0,0"/>
                </v:shape>
                <v:shape id="Freeform 980" o:spid="_x0000_s1035" style="position:absolute;left:471;top:281;width:0;height:16459;visibility:visible;mso-wrap-style:square;v-text-anchor:top" coordsize="0,1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" path="m,l,16459e" filled="f" strokeweight=".58pt">
                  <v:path arrowok="t" o:connecttype="custom" o:connectlocs="0,281;0,16740" o:connectangles="0,0"/>
                </v:shape>
                <v:shape id="Freeform 979" o:spid="_x0000_s1036" style="position:absolute;left:475;top:300;width:0;height:16421;visibility:visible;mso-wrap-style:square;v-text-anchor:top" coordsize="0,1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" path="m,l,16421e" filled="f" strokeweight=".58pt">
                  <v:path arrowok="t" o:connecttype="custom" o:connectlocs="0,300;0,16721" o:connectangles="0,0"/>
                </v:shape>
                <v:shape id="Freeform 978" o:spid="_x0000_s1037" style="position:absolute;left:11437;top:281;width:0;height:16459;visibility:visible;mso-wrap-style:square;v-text-anchor:top" coordsize="0,1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" path="m,l,16459e" filled="f" strokeweight=".58pt">
                  <v:path arrowok="t" o:connecttype="custom" o:connectlocs="0,281;0,16740" o:connectangles="0,0"/>
                </v:shape>
                <v:shape id="Freeform 977" o:spid="_x0000_s1038" style="position:absolute;left:11434;top:300;width:0;height:16421;visibility:visible;mso-wrap-style:square;v-text-anchor:top" coordsize="0,1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" path="m,l,16421e" filled="f" strokeweight=".58pt">
                  <v:path arrowok="t" o:connecttype="custom" o:connectlocs="0,300;0,16721" o:connectangles="0,0"/>
                </v:shape>
                <v:shape id="Freeform 976" o:spid="_x0000_s1039" style="position:absolute;left:451;top:16745;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" path="m,l29,e" filled="f" strokeweight=".58pt">
                  <v:path arrowok="t" o:connecttype="custom" o:connectlocs="0,0;29,0" o:connectangles="0,0"/>
                </v:shape>
                <v:shape id="Freeform 975" o:spid="_x0000_s1040" style="position:absolute;left:461;top:1673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" path="m,l9,e" filled="f" strokecolor="white" strokeweight="1.06pt">
                  <v:path arrowok="t" o:connecttype="custom" o:connectlocs="0,0;9,0" o:connectangles="0,0"/>
                </v:shape>
                <v:shape id="Freeform 974" o:spid="_x0000_s1041" style="position:absolute;left:461;top:16735;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" path="m,l19,e" filled="f" strokecolor="white" strokeweight=".58pt">
                  <v:path arrowok="t" o:connecttype="custom" o:connectlocs="0,0;19,0" o:connectangles="0,0"/>
                </v:shape>
                <v:shape id="Freeform 973" o:spid="_x0000_s1042" style="position:absolute;left:480;top:16745;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" path="m,l10949,e" filled="f" strokeweight=".58pt">
                  <v:path arrowok="t" o:connecttype="custom" o:connectlocs="0,0;10949,0" o:connectangles="0,0"/>
                </v:shape>
                <v:shape id="Freeform 972" o:spid="_x0000_s1043" style="position:absolute;left:480;top:16726;width:10949;height:0;visibility:visible;mso-wrap-style:square;v-text-anchor:top" coordsize="10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" path="m,l10949,e" filled="f" strokeweight=".20464mm">
                  <v:path arrowok="t" o:connecttype="custom" o:connectlocs="0,0;10949,0" o:connectangles="0,0"/>
                </v:shape>
                <v:shape id="Freeform 971" o:spid="_x0000_s1044" style="position:absolute;left:11429;top:16745;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" path="m,l29,e" filled="f" strokeweight=".58pt">
                  <v:path arrowok="t" o:connecttype="custom" o:connectlocs="0,0;29,0" o:connectangles="0,0"/>
                </v:shape>
                <v:shape id="Freeform 970" o:spid="_x0000_s1045" style="position:absolute;left:11438;top:16730;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" path="m,l10,e" filled="f" strokecolor="white" strokeweight="1.06pt">
                  <v:path arrowok="t" o:connecttype="custom" o:connectlocs="0,0;10,0" o:connectangles="0,0"/>
                </v:shape>
                <v:shape id="Freeform 969" o:spid="_x0000_s1046" style="position:absolute;left:11429;top:16735;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" path="m,l19,e" filled="f" strokecolor="white" strokeweight=".58pt">
                  <v:path arrowok="t" o:connecttype="custom" o:connectlocs="0,0;19,0" o:connectangles="0,0"/>
                </v:shape>
                <w10:wrap anchorx="page" anchory="page"/>
              </v:group>
            </w:pict>
          </mc:Fallback>
        </mc:AlternateContent>
      </w:r>
    </w:p>
    <w:tbl>
      <w:tblPr>
        <w:tblW w:w="0" w:type="auto"/>
        <w:tblInd w:w="94" w:type="dxa"/>
        <w:tblLayout w:type="fixed"/>
        <w:tblCellMar>
          <w:left w:w="0" w:type="dxa"/>
          <w:right w:w="0" w:type="dxa"/>
        </w:tblCellMar>
        <w:tblLook w:val="01E0" w:firstRow="1" w:lastRow="1" w:firstColumn="1" w:lastColumn="1" w:noHBand="0" w:noVBand="0"/>
      </w:tblPr>
      <w:tblGrid>
        <w:gridCol w:w="900"/>
        <w:gridCol w:w="8020"/>
        <w:gridCol w:w="1431"/>
      </w:tblGrid>
      <w:tr w:rsidR="00B87611" w14:paraId="02652D09" w14:textId="77777777">
        <w:trPr>
          <w:trHeight w:hRule="exact" w:val="497"/>
        </w:trPr>
        <w:tc>
          <w:tcPr>
            <w:tcW w:w="900" w:type="dxa"/>
            <w:tcBorders>
              <w:top w:val="single" w:sz="5" w:space="0" w:color="000000"/>
              <w:left w:val="single" w:sz="5" w:space="0" w:color="000000"/>
              <w:bottom w:val="single" w:sz="5" w:space="0" w:color="000000"/>
              <w:right w:val="single" w:sz="5" w:space="0" w:color="000000"/>
            </w:tcBorders>
          </w:tcPr>
          <w:p w14:paraId="52BC91AB"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272D3559" w14:textId="77777777" w:rsidR="00B87611" w:rsidRDefault="00963546">
            <w:pPr>
              <w:spacing w:line="300" w:lineRule="exact"/>
              <w:ind w:left="102"/>
              <w:rPr>
                <w:rFonts w:ascii="Trebuchet MS" w:eastAsia="Trebuchet MS" w:hAnsi="Trebuchet MS" w:cs="Trebuchet MS"/>
                <w:sz w:val="28"/>
                <w:szCs w:val="28"/>
              </w:rPr>
            </w:pPr>
            <w:r>
              <w:rPr>
                <w:rFonts w:ascii="Trebuchet MS" w:eastAsia="Trebuchet MS" w:hAnsi="Trebuchet MS" w:cs="Trebuchet MS"/>
                <w:b/>
                <w:sz w:val="28"/>
                <w:szCs w:val="28"/>
              </w:rPr>
              <w:t>Ann</w:t>
            </w:r>
            <w:r>
              <w:rPr>
                <w:rFonts w:ascii="Trebuchet MS" w:eastAsia="Trebuchet MS" w:hAnsi="Trebuchet MS" w:cs="Trebuchet MS"/>
                <w:b/>
                <w:spacing w:val="-1"/>
                <w:sz w:val="28"/>
                <w:szCs w:val="28"/>
              </w:rPr>
              <w:t>e</w:t>
            </w:r>
            <w:r>
              <w:rPr>
                <w:rFonts w:ascii="Trebuchet MS" w:eastAsia="Trebuchet MS" w:hAnsi="Trebuchet MS" w:cs="Trebuchet MS"/>
                <w:b/>
                <w:spacing w:val="1"/>
                <w:sz w:val="28"/>
                <w:szCs w:val="28"/>
              </w:rPr>
              <w:t>x</w:t>
            </w:r>
            <w:r>
              <w:rPr>
                <w:rFonts w:ascii="Trebuchet MS" w:eastAsia="Trebuchet MS" w:hAnsi="Trebuchet MS" w:cs="Trebuchet MS"/>
                <w:b/>
                <w:sz w:val="28"/>
                <w:szCs w:val="28"/>
              </w:rPr>
              <w:t>ure</w:t>
            </w:r>
          </w:p>
        </w:tc>
        <w:tc>
          <w:tcPr>
            <w:tcW w:w="1431" w:type="dxa"/>
            <w:tcBorders>
              <w:top w:val="single" w:sz="5" w:space="0" w:color="000000"/>
              <w:left w:val="single" w:sz="5" w:space="0" w:color="000000"/>
              <w:bottom w:val="single" w:sz="5" w:space="0" w:color="000000"/>
              <w:right w:val="single" w:sz="5" w:space="0" w:color="000000"/>
            </w:tcBorders>
          </w:tcPr>
          <w:p w14:paraId="0C646436" w14:textId="77777777" w:rsidR="00B87611" w:rsidRDefault="00B87611"/>
        </w:tc>
      </w:tr>
      <w:tr w:rsidR="00B87611" w14:paraId="47B44C39" w14:textId="77777777">
        <w:trPr>
          <w:trHeight w:hRule="exact" w:val="569"/>
        </w:trPr>
        <w:tc>
          <w:tcPr>
            <w:tcW w:w="900" w:type="dxa"/>
            <w:tcBorders>
              <w:top w:val="single" w:sz="5" w:space="0" w:color="000000"/>
              <w:left w:val="single" w:sz="5" w:space="0" w:color="000000"/>
              <w:bottom w:val="single" w:sz="5" w:space="0" w:color="000000"/>
              <w:right w:val="single" w:sz="5" w:space="0" w:color="000000"/>
            </w:tcBorders>
          </w:tcPr>
          <w:p w14:paraId="7E7D5555"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293F9E6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I.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w:t>
            </w:r>
            <w:r>
              <w:rPr>
                <w:rFonts w:ascii="Trebuchet MS" w:eastAsia="Trebuchet MS" w:hAnsi="Trebuchet MS" w:cs="Trebuchet MS"/>
                <w:sz w:val="24"/>
                <w:szCs w:val="24"/>
              </w:rPr>
              <w:t>t for</w:t>
            </w:r>
            <w:r>
              <w:rPr>
                <w:rFonts w:ascii="Trebuchet MS" w:eastAsia="Trebuchet MS" w:hAnsi="Trebuchet MS" w:cs="Trebuchet MS"/>
                <w:spacing w:val="1"/>
                <w:sz w:val="24"/>
                <w:szCs w:val="24"/>
              </w:rPr>
              <w:t xml:space="preserve"> </w:t>
            </w:r>
            <w:r>
              <w:rPr>
                <w:rFonts w:ascii="Trebuchet MS" w:eastAsia="Trebuchet MS" w:hAnsi="Trebuchet MS" w:cs="Trebuchet MS"/>
                <w:spacing w:val="-1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2"/>
                <w:sz w:val="24"/>
                <w:szCs w:val="24"/>
              </w:rPr>
              <w:t xml:space="preserve"> </w:t>
            </w:r>
            <w:r>
              <w:rPr>
                <w:rFonts w:ascii="Trebuchet MS" w:eastAsia="Trebuchet MS" w:hAnsi="Trebuchet MS" w:cs="Trebuchet MS"/>
                <w:spacing w:val="-1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p>
        </w:tc>
        <w:tc>
          <w:tcPr>
            <w:tcW w:w="1431" w:type="dxa"/>
            <w:tcBorders>
              <w:top w:val="single" w:sz="5" w:space="0" w:color="000000"/>
              <w:left w:val="single" w:sz="5" w:space="0" w:color="000000"/>
              <w:bottom w:val="single" w:sz="5" w:space="0" w:color="000000"/>
              <w:right w:val="single" w:sz="5" w:space="0" w:color="000000"/>
            </w:tcBorders>
          </w:tcPr>
          <w:p w14:paraId="08ABF3CA" w14:textId="77777777" w:rsidR="00B87611" w:rsidRDefault="00963546">
            <w:pPr>
              <w:spacing w:line="260" w:lineRule="exact"/>
              <w:ind w:left="544" w:right="548"/>
              <w:jc w:val="center"/>
              <w:rPr>
                <w:rFonts w:ascii="Trebuchet MS" w:eastAsia="Trebuchet MS" w:hAnsi="Trebuchet MS" w:cs="Trebuchet MS"/>
                <w:sz w:val="24"/>
                <w:szCs w:val="24"/>
              </w:rPr>
            </w:pPr>
            <w:r>
              <w:rPr>
                <w:rFonts w:ascii="Trebuchet MS" w:eastAsia="Trebuchet MS" w:hAnsi="Trebuchet MS" w:cs="Trebuchet MS"/>
                <w:color w:val="800000"/>
                <w:spacing w:val="-1"/>
                <w:sz w:val="24"/>
                <w:szCs w:val="24"/>
              </w:rPr>
              <w:t>2</w:t>
            </w:r>
            <w:r>
              <w:rPr>
                <w:rFonts w:ascii="Trebuchet MS" w:eastAsia="Trebuchet MS" w:hAnsi="Trebuchet MS" w:cs="Trebuchet MS"/>
                <w:color w:val="800000"/>
                <w:sz w:val="24"/>
                <w:szCs w:val="24"/>
              </w:rPr>
              <w:t>2</w:t>
            </w:r>
          </w:p>
        </w:tc>
      </w:tr>
      <w:tr w:rsidR="00B87611" w14:paraId="7F5E84EE" w14:textId="77777777">
        <w:trPr>
          <w:trHeight w:hRule="exact" w:val="566"/>
        </w:trPr>
        <w:tc>
          <w:tcPr>
            <w:tcW w:w="900" w:type="dxa"/>
            <w:tcBorders>
              <w:top w:val="single" w:sz="5" w:space="0" w:color="000000"/>
              <w:left w:val="single" w:sz="5" w:space="0" w:color="000000"/>
              <w:bottom w:val="single" w:sz="5" w:space="0" w:color="000000"/>
              <w:right w:val="single" w:sz="5" w:space="0" w:color="000000"/>
            </w:tcBorders>
          </w:tcPr>
          <w:p w14:paraId="6ADCF741"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3A065C9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II.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w:t>
            </w:r>
            <w:r>
              <w:rPr>
                <w:rFonts w:ascii="Trebuchet MS" w:eastAsia="Trebuchet MS" w:hAnsi="Trebuchet MS" w:cs="Trebuchet MS"/>
                <w:sz w:val="24"/>
                <w:szCs w:val="24"/>
              </w:rPr>
              <w:t>t for</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R</w:t>
            </w:r>
            <w:r>
              <w:rPr>
                <w:rFonts w:ascii="Trebuchet MS" w:eastAsia="Trebuchet MS" w:hAnsi="Trebuchet MS" w:cs="Trebuchet MS"/>
                <w:sz w:val="24"/>
                <w:szCs w:val="24"/>
              </w:rPr>
              <w:t>S</w:t>
            </w:r>
          </w:p>
        </w:tc>
        <w:tc>
          <w:tcPr>
            <w:tcW w:w="1431" w:type="dxa"/>
            <w:tcBorders>
              <w:top w:val="single" w:sz="5" w:space="0" w:color="000000"/>
              <w:left w:val="single" w:sz="5" w:space="0" w:color="000000"/>
              <w:bottom w:val="single" w:sz="5" w:space="0" w:color="000000"/>
              <w:right w:val="single" w:sz="5" w:space="0" w:color="000000"/>
            </w:tcBorders>
          </w:tcPr>
          <w:p w14:paraId="211A0C81" w14:textId="77777777" w:rsidR="00B87611" w:rsidRDefault="00963546">
            <w:pPr>
              <w:spacing w:line="260" w:lineRule="exact"/>
              <w:ind w:left="544" w:right="548"/>
              <w:jc w:val="center"/>
              <w:rPr>
                <w:rFonts w:ascii="Trebuchet MS" w:eastAsia="Trebuchet MS" w:hAnsi="Trebuchet MS" w:cs="Trebuchet MS"/>
                <w:sz w:val="24"/>
                <w:szCs w:val="24"/>
              </w:rPr>
            </w:pPr>
            <w:r>
              <w:rPr>
                <w:rFonts w:ascii="Trebuchet MS" w:eastAsia="Trebuchet MS" w:hAnsi="Trebuchet MS" w:cs="Trebuchet MS"/>
                <w:color w:val="800000"/>
                <w:spacing w:val="-1"/>
                <w:sz w:val="24"/>
                <w:szCs w:val="24"/>
              </w:rPr>
              <w:t>2</w:t>
            </w:r>
            <w:r>
              <w:rPr>
                <w:rFonts w:ascii="Trebuchet MS" w:eastAsia="Trebuchet MS" w:hAnsi="Trebuchet MS" w:cs="Trebuchet MS"/>
                <w:color w:val="800000"/>
                <w:sz w:val="24"/>
                <w:szCs w:val="24"/>
              </w:rPr>
              <w:t>3</w:t>
            </w:r>
          </w:p>
        </w:tc>
      </w:tr>
      <w:tr w:rsidR="00B87611" w14:paraId="26B79A21" w14:textId="77777777">
        <w:trPr>
          <w:trHeight w:hRule="exact" w:val="475"/>
        </w:trPr>
        <w:tc>
          <w:tcPr>
            <w:tcW w:w="900" w:type="dxa"/>
            <w:tcBorders>
              <w:top w:val="single" w:sz="5" w:space="0" w:color="000000"/>
              <w:left w:val="single" w:sz="5" w:space="0" w:color="000000"/>
              <w:bottom w:val="single" w:sz="5" w:space="0" w:color="000000"/>
              <w:right w:val="single" w:sz="5" w:space="0" w:color="000000"/>
            </w:tcBorders>
          </w:tcPr>
          <w:p w14:paraId="681E9705"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78947EB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I. </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t </w:t>
            </w:r>
            <w:r>
              <w:rPr>
                <w:rFonts w:ascii="Trebuchet MS" w:eastAsia="Trebuchet MS" w:hAnsi="Trebuchet MS" w:cs="Trebuchet MS"/>
                <w:spacing w:val="-3"/>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1"/>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ia</w:t>
            </w:r>
            <w:r>
              <w:rPr>
                <w:rFonts w:ascii="Trebuchet MS" w:eastAsia="Trebuchet MS" w:hAnsi="Trebuchet MS" w:cs="Trebuchet MS"/>
                <w:sz w:val="24"/>
                <w:szCs w:val="24"/>
              </w:rPr>
              <w:t>l</w:t>
            </w:r>
            <w:r>
              <w:rPr>
                <w:rFonts w:ascii="Trebuchet MS" w:eastAsia="Trebuchet MS" w:hAnsi="Trebuchet MS" w:cs="Trebuchet MS"/>
                <w:spacing w:val="-4"/>
                <w:sz w:val="24"/>
                <w:szCs w:val="24"/>
              </w:rPr>
              <w:t xml:space="preserve"> </w:t>
            </w:r>
            <w:r>
              <w:rPr>
                <w:rFonts w:ascii="Trebuchet MS" w:eastAsia="Trebuchet MS" w:hAnsi="Trebuchet MS" w:cs="Trebuchet MS"/>
                <w:spacing w:val="-1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4"/>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4"/>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r I)</w:t>
            </w:r>
          </w:p>
        </w:tc>
        <w:tc>
          <w:tcPr>
            <w:tcW w:w="1431" w:type="dxa"/>
            <w:tcBorders>
              <w:top w:val="single" w:sz="5" w:space="0" w:color="000000"/>
              <w:left w:val="single" w:sz="5" w:space="0" w:color="000000"/>
              <w:bottom w:val="single" w:sz="5" w:space="0" w:color="000000"/>
              <w:right w:val="single" w:sz="5" w:space="0" w:color="000000"/>
            </w:tcBorders>
          </w:tcPr>
          <w:p w14:paraId="73CD515F" w14:textId="77777777" w:rsidR="00B87611" w:rsidRDefault="00963546">
            <w:pPr>
              <w:spacing w:line="260" w:lineRule="exact"/>
              <w:ind w:left="544" w:right="548"/>
              <w:jc w:val="center"/>
              <w:rPr>
                <w:rFonts w:ascii="Trebuchet MS" w:eastAsia="Trebuchet MS" w:hAnsi="Trebuchet MS" w:cs="Trebuchet MS"/>
                <w:sz w:val="24"/>
                <w:szCs w:val="24"/>
              </w:rPr>
            </w:pPr>
            <w:r>
              <w:rPr>
                <w:rFonts w:ascii="Trebuchet MS" w:eastAsia="Trebuchet MS" w:hAnsi="Trebuchet MS" w:cs="Trebuchet MS"/>
                <w:color w:val="800000"/>
                <w:spacing w:val="-1"/>
                <w:sz w:val="24"/>
                <w:szCs w:val="24"/>
              </w:rPr>
              <w:t>2</w:t>
            </w:r>
            <w:r>
              <w:rPr>
                <w:rFonts w:ascii="Trebuchet MS" w:eastAsia="Trebuchet MS" w:hAnsi="Trebuchet MS" w:cs="Trebuchet MS"/>
                <w:color w:val="800000"/>
                <w:sz w:val="24"/>
                <w:szCs w:val="24"/>
              </w:rPr>
              <w:t>4</w:t>
            </w:r>
          </w:p>
        </w:tc>
      </w:tr>
      <w:tr w:rsidR="00B87611" w14:paraId="7C91915D" w14:textId="77777777">
        <w:trPr>
          <w:trHeight w:hRule="exact" w:val="569"/>
        </w:trPr>
        <w:tc>
          <w:tcPr>
            <w:tcW w:w="900" w:type="dxa"/>
            <w:tcBorders>
              <w:top w:val="single" w:sz="5" w:space="0" w:color="000000"/>
              <w:left w:val="single" w:sz="5" w:space="0" w:color="000000"/>
              <w:bottom w:val="single" w:sz="5" w:space="0" w:color="000000"/>
              <w:right w:val="single" w:sz="5" w:space="0" w:color="000000"/>
            </w:tcBorders>
          </w:tcPr>
          <w:p w14:paraId="6CA0BE20"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6DAABF2B"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w:t>
            </w:r>
            <w:r>
              <w:rPr>
                <w:rFonts w:ascii="Trebuchet MS" w:eastAsia="Trebuchet MS" w:hAnsi="Trebuchet MS" w:cs="Trebuchet MS"/>
                <w:spacing w:val="-35"/>
                <w:sz w:val="24"/>
                <w:szCs w:val="24"/>
              </w:rPr>
              <w:t>V</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w:t>
            </w:r>
            <w:r>
              <w:rPr>
                <w:rFonts w:ascii="Trebuchet MS" w:eastAsia="Trebuchet MS" w:hAnsi="Trebuchet MS" w:cs="Trebuchet MS"/>
                <w:sz w:val="24"/>
                <w:szCs w:val="24"/>
              </w:rPr>
              <w:t>t for</w:t>
            </w:r>
            <w:r>
              <w:rPr>
                <w:rFonts w:ascii="Trebuchet MS" w:eastAsia="Trebuchet MS" w:hAnsi="Trebuchet MS" w:cs="Trebuchet MS"/>
                <w:spacing w:val="1"/>
                <w:sz w:val="24"/>
                <w:szCs w:val="24"/>
              </w:rPr>
              <w:t xml:space="preserve"> </w:t>
            </w:r>
            <w:r>
              <w:rPr>
                <w:rFonts w:ascii="Trebuchet MS" w:eastAsia="Trebuchet MS" w:hAnsi="Trebuchet MS" w:cs="Trebuchet MS"/>
                <w:spacing w:val="-1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2"/>
                <w:sz w:val="24"/>
                <w:szCs w:val="24"/>
              </w:rPr>
              <w:t xml:space="preserve"> </w:t>
            </w: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 I</w:t>
            </w:r>
            <w:r>
              <w:rPr>
                <w:rFonts w:ascii="Trebuchet MS" w:eastAsia="Trebuchet MS" w:hAnsi="Trebuchet MS" w:cs="Trebuchet MS"/>
                <w:spacing w:val="1"/>
                <w:sz w:val="24"/>
                <w:szCs w:val="24"/>
              </w:rPr>
              <w:t>I</w:t>
            </w:r>
            <w:r>
              <w:rPr>
                <w:rFonts w:ascii="Trebuchet MS" w:eastAsia="Trebuchet MS" w:hAnsi="Trebuchet MS" w:cs="Trebuchet MS"/>
                <w:sz w:val="24"/>
                <w:szCs w:val="24"/>
              </w:rPr>
              <w:t>)</w:t>
            </w:r>
          </w:p>
        </w:tc>
        <w:tc>
          <w:tcPr>
            <w:tcW w:w="1431" w:type="dxa"/>
            <w:tcBorders>
              <w:top w:val="single" w:sz="5" w:space="0" w:color="000000"/>
              <w:left w:val="single" w:sz="5" w:space="0" w:color="000000"/>
              <w:bottom w:val="single" w:sz="5" w:space="0" w:color="000000"/>
              <w:right w:val="single" w:sz="5" w:space="0" w:color="000000"/>
            </w:tcBorders>
          </w:tcPr>
          <w:p w14:paraId="4A74C40A" w14:textId="77777777" w:rsidR="00B87611" w:rsidRDefault="00963546">
            <w:pPr>
              <w:spacing w:line="260" w:lineRule="exact"/>
              <w:ind w:left="544" w:right="549"/>
              <w:jc w:val="center"/>
              <w:rPr>
                <w:rFonts w:ascii="Trebuchet MS" w:eastAsia="Trebuchet MS" w:hAnsi="Trebuchet MS" w:cs="Trebuchet MS"/>
                <w:sz w:val="24"/>
                <w:szCs w:val="24"/>
              </w:rPr>
            </w:pPr>
            <w:r>
              <w:rPr>
                <w:rFonts w:ascii="Trebuchet MS" w:eastAsia="Trebuchet MS" w:hAnsi="Trebuchet MS" w:cs="Trebuchet MS"/>
                <w:color w:val="800000"/>
                <w:spacing w:val="-1"/>
                <w:sz w:val="24"/>
                <w:szCs w:val="24"/>
              </w:rPr>
              <w:t>28</w:t>
            </w:r>
          </w:p>
        </w:tc>
      </w:tr>
      <w:tr w:rsidR="00B87611" w14:paraId="5BEFF052" w14:textId="77777777">
        <w:trPr>
          <w:trHeight w:hRule="exact" w:val="566"/>
        </w:trPr>
        <w:tc>
          <w:tcPr>
            <w:tcW w:w="900" w:type="dxa"/>
            <w:tcBorders>
              <w:top w:val="single" w:sz="5" w:space="0" w:color="000000"/>
              <w:left w:val="single" w:sz="5" w:space="0" w:color="000000"/>
              <w:bottom w:val="single" w:sz="5" w:space="0" w:color="000000"/>
              <w:right w:val="single" w:sz="5" w:space="0" w:color="000000"/>
            </w:tcBorders>
          </w:tcPr>
          <w:p w14:paraId="7782A5E7"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6A237857"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35"/>
                <w:sz w:val="24"/>
                <w:szCs w:val="24"/>
              </w:rPr>
              <w:t>V</w:t>
            </w:r>
            <w:r>
              <w:rPr>
                <w:rFonts w:ascii="Trebuchet MS" w:eastAsia="Trebuchet MS" w:hAnsi="Trebuchet MS" w:cs="Trebuchet MS"/>
                <w:sz w:val="24"/>
                <w:szCs w:val="24"/>
              </w:rPr>
              <w:t xml:space="preserve">. </w:t>
            </w:r>
            <w:r>
              <w:rPr>
                <w:rFonts w:ascii="Trebuchet MS" w:eastAsia="Trebuchet MS" w:hAnsi="Trebuchet MS" w:cs="Trebuchet MS"/>
                <w:spacing w:val="72"/>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71"/>
                <w:sz w:val="24"/>
                <w:szCs w:val="24"/>
              </w:rPr>
              <w:t xml:space="preserve"> </w:t>
            </w:r>
            <w:r>
              <w:rPr>
                <w:rFonts w:ascii="Trebuchet MS" w:eastAsia="Trebuchet MS" w:hAnsi="Trebuchet MS" w:cs="Trebuchet MS"/>
                <w:sz w:val="24"/>
                <w:szCs w:val="24"/>
              </w:rPr>
              <w:t>gu</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ine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for</w:t>
            </w:r>
            <w:r>
              <w:rPr>
                <w:rFonts w:ascii="Trebuchet MS" w:eastAsia="Trebuchet MS" w:hAnsi="Trebuchet MS" w:cs="Trebuchet MS"/>
                <w:spacing w:val="1"/>
                <w:sz w:val="24"/>
                <w:szCs w:val="24"/>
              </w:rPr>
              <w:t xml:space="preserve"> </w:t>
            </w: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p>
        </w:tc>
        <w:tc>
          <w:tcPr>
            <w:tcW w:w="1431" w:type="dxa"/>
            <w:tcBorders>
              <w:top w:val="single" w:sz="5" w:space="0" w:color="000000"/>
              <w:left w:val="single" w:sz="5" w:space="0" w:color="000000"/>
              <w:bottom w:val="single" w:sz="5" w:space="0" w:color="000000"/>
              <w:right w:val="single" w:sz="5" w:space="0" w:color="000000"/>
            </w:tcBorders>
          </w:tcPr>
          <w:p w14:paraId="6DCC9152" w14:textId="77777777" w:rsidR="00B87611" w:rsidRDefault="00963546">
            <w:pPr>
              <w:spacing w:line="260" w:lineRule="exact"/>
              <w:ind w:left="544" w:right="548"/>
              <w:jc w:val="center"/>
              <w:rPr>
                <w:rFonts w:ascii="Trebuchet MS" w:eastAsia="Trebuchet MS" w:hAnsi="Trebuchet MS" w:cs="Trebuchet MS"/>
                <w:sz w:val="24"/>
                <w:szCs w:val="24"/>
              </w:rPr>
            </w:pPr>
            <w:r>
              <w:rPr>
                <w:rFonts w:ascii="Trebuchet MS" w:eastAsia="Trebuchet MS" w:hAnsi="Trebuchet MS" w:cs="Trebuchet MS"/>
                <w:color w:val="800000"/>
                <w:spacing w:val="-1"/>
                <w:sz w:val="24"/>
                <w:szCs w:val="24"/>
              </w:rPr>
              <w:t>3</w:t>
            </w:r>
            <w:r>
              <w:rPr>
                <w:rFonts w:ascii="Trebuchet MS" w:eastAsia="Trebuchet MS" w:hAnsi="Trebuchet MS" w:cs="Trebuchet MS"/>
                <w:color w:val="800000"/>
                <w:sz w:val="24"/>
                <w:szCs w:val="24"/>
              </w:rPr>
              <w:t>1</w:t>
            </w:r>
          </w:p>
        </w:tc>
      </w:tr>
      <w:tr w:rsidR="00B87611" w14:paraId="230AE6A2" w14:textId="77777777">
        <w:trPr>
          <w:trHeight w:hRule="exact" w:val="569"/>
        </w:trPr>
        <w:tc>
          <w:tcPr>
            <w:tcW w:w="900" w:type="dxa"/>
            <w:tcBorders>
              <w:top w:val="single" w:sz="5" w:space="0" w:color="000000"/>
              <w:left w:val="single" w:sz="5" w:space="0" w:color="000000"/>
              <w:bottom w:val="single" w:sz="5" w:space="0" w:color="000000"/>
              <w:right w:val="single" w:sz="5" w:space="0" w:color="000000"/>
            </w:tcBorders>
          </w:tcPr>
          <w:p w14:paraId="1EE36B9C"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15A3EFC7"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w:t>
            </w:r>
            <w:r>
              <w:rPr>
                <w:rFonts w:ascii="Trebuchet MS" w:eastAsia="Trebuchet MS" w:hAnsi="Trebuchet MS" w:cs="Trebuchet MS"/>
                <w:sz w:val="24"/>
                <w:szCs w:val="24"/>
              </w:rPr>
              <w:t>t f</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4"/>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ges</w:t>
            </w:r>
          </w:p>
        </w:tc>
        <w:tc>
          <w:tcPr>
            <w:tcW w:w="1431" w:type="dxa"/>
            <w:tcBorders>
              <w:top w:val="single" w:sz="5" w:space="0" w:color="000000"/>
              <w:left w:val="single" w:sz="5" w:space="0" w:color="000000"/>
              <w:bottom w:val="single" w:sz="5" w:space="0" w:color="000000"/>
              <w:right w:val="single" w:sz="5" w:space="0" w:color="000000"/>
            </w:tcBorders>
          </w:tcPr>
          <w:p w14:paraId="4D32704C" w14:textId="77777777" w:rsidR="00B87611" w:rsidRDefault="00963546">
            <w:pPr>
              <w:spacing w:line="260" w:lineRule="exact"/>
              <w:ind w:left="544" w:right="548"/>
              <w:jc w:val="center"/>
              <w:rPr>
                <w:rFonts w:ascii="Trebuchet MS" w:eastAsia="Trebuchet MS" w:hAnsi="Trebuchet MS" w:cs="Trebuchet MS"/>
                <w:sz w:val="24"/>
                <w:szCs w:val="24"/>
              </w:rPr>
            </w:pPr>
            <w:r>
              <w:rPr>
                <w:rFonts w:ascii="Trebuchet MS" w:eastAsia="Trebuchet MS" w:hAnsi="Trebuchet MS" w:cs="Trebuchet MS"/>
                <w:color w:val="800000"/>
                <w:spacing w:val="-1"/>
                <w:sz w:val="24"/>
                <w:szCs w:val="24"/>
              </w:rPr>
              <w:t>3</w:t>
            </w:r>
            <w:r>
              <w:rPr>
                <w:rFonts w:ascii="Trebuchet MS" w:eastAsia="Trebuchet MS" w:hAnsi="Trebuchet MS" w:cs="Trebuchet MS"/>
                <w:color w:val="800000"/>
                <w:sz w:val="24"/>
                <w:szCs w:val="24"/>
              </w:rPr>
              <w:t>2</w:t>
            </w:r>
          </w:p>
        </w:tc>
      </w:tr>
      <w:tr w:rsidR="00B87611" w14:paraId="76829FBF" w14:textId="77777777">
        <w:trPr>
          <w:trHeight w:hRule="exact" w:val="567"/>
        </w:trPr>
        <w:tc>
          <w:tcPr>
            <w:tcW w:w="900" w:type="dxa"/>
            <w:tcBorders>
              <w:top w:val="single" w:sz="5" w:space="0" w:color="000000"/>
              <w:left w:val="single" w:sz="5" w:space="0" w:color="000000"/>
              <w:bottom w:val="single" w:sz="5" w:space="0" w:color="000000"/>
              <w:right w:val="single" w:sz="5" w:space="0" w:color="000000"/>
            </w:tcBorders>
          </w:tcPr>
          <w:p w14:paraId="743E9237"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1F7C3F1E"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I. </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t </w:t>
            </w:r>
            <w:r>
              <w:rPr>
                <w:rFonts w:ascii="Trebuchet MS" w:eastAsia="Trebuchet MS" w:hAnsi="Trebuchet MS" w:cs="Trebuchet MS"/>
                <w:spacing w:val="-3"/>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0"/>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1"/>
                <w:sz w:val="24"/>
                <w:szCs w:val="24"/>
              </w:rPr>
              <w:t xml:space="preserve"> D</w:t>
            </w:r>
            <w:r>
              <w:rPr>
                <w:rFonts w:ascii="Trebuchet MS" w:eastAsia="Trebuchet MS" w:hAnsi="Trebuchet MS" w:cs="Trebuchet MS"/>
                <w:spacing w:val="1"/>
                <w:sz w:val="24"/>
                <w:szCs w:val="24"/>
              </w:rPr>
              <w:t>ocu</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ge</w:t>
            </w:r>
          </w:p>
        </w:tc>
        <w:tc>
          <w:tcPr>
            <w:tcW w:w="1431" w:type="dxa"/>
            <w:tcBorders>
              <w:top w:val="single" w:sz="5" w:space="0" w:color="000000"/>
              <w:left w:val="single" w:sz="5" w:space="0" w:color="000000"/>
              <w:bottom w:val="single" w:sz="5" w:space="0" w:color="000000"/>
              <w:right w:val="single" w:sz="5" w:space="0" w:color="000000"/>
            </w:tcBorders>
          </w:tcPr>
          <w:p w14:paraId="7C8E348A" w14:textId="77777777" w:rsidR="00B87611" w:rsidRDefault="00963546">
            <w:pPr>
              <w:spacing w:line="260" w:lineRule="exact"/>
              <w:ind w:left="544" w:right="549"/>
              <w:jc w:val="center"/>
              <w:rPr>
                <w:rFonts w:ascii="Trebuchet MS" w:eastAsia="Trebuchet MS" w:hAnsi="Trebuchet MS" w:cs="Trebuchet MS"/>
                <w:sz w:val="24"/>
                <w:szCs w:val="24"/>
              </w:rPr>
            </w:pPr>
            <w:r>
              <w:rPr>
                <w:rFonts w:ascii="Trebuchet MS" w:eastAsia="Trebuchet MS" w:hAnsi="Trebuchet MS" w:cs="Trebuchet MS"/>
                <w:color w:val="800000"/>
                <w:spacing w:val="-1"/>
                <w:sz w:val="24"/>
                <w:szCs w:val="24"/>
              </w:rPr>
              <w:t>34</w:t>
            </w:r>
          </w:p>
        </w:tc>
      </w:tr>
      <w:tr w:rsidR="00B87611" w14:paraId="06E40242" w14:textId="77777777">
        <w:trPr>
          <w:trHeight w:hRule="exact" w:val="427"/>
        </w:trPr>
        <w:tc>
          <w:tcPr>
            <w:tcW w:w="900" w:type="dxa"/>
            <w:tcBorders>
              <w:top w:val="single" w:sz="5" w:space="0" w:color="000000"/>
              <w:left w:val="single" w:sz="5" w:space="0" w:color="000000"/>
              <w:bottom w:val="single" w:sz="5" w:space="0" w:color="000000"/>
              <w:right w:val="single" w:sz="5" w:space="0" w:color="000000"/>
            </w:tcBorders>
          </w:tcPr>
          <w:p w14:paraId="0C3747EB"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3FCEBAA5"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z w:val="24"/>
                <w:szCs w:val="24"/>
              </w:rPr>
              <w:t>I</w:t>
            </w:r>
            <w:r>
              <w:rPr>
                <w:rFonts w:ascii="Trebuchet MS" w:eastAsia="Trebuchet MS" w:hAnsi="Trebuchet MS" w:cs="Trebuchet MS"/>
                <w:spacing w:val="1"/>
                <w:sz w:val="24"/>
                <w:szCs w:val="24"/>
              </w:rPr>
              <w:t>I</w:t>
            </w:r>
            <w:r>
              <w:rPr>
                <w:rFonts w:ascii="Trebuchet MS" w:eastAsia="Trebuchet MS" w:hAnsi="Trebuchet MS" w:cs="Trebuchet MS"/>
                <w:sz w:val="24"/>
                <w:szCs w:val="24"/>
              </w:rPr>
              <w:t>. S</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gi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g c</w:t>
            </w:r>
            <w:r>
              <w:rPr>
                <w:rFonts w:ascii="Trebuchet MS" w:eastAsia="Trebuchet MS" w:hAnsi="Trebuchet MS" w:cs="Trebuchet MS"/>
                <w:spacing w:val="-1"/>
                <w:sz w:val="24"/>
                <w:szCs w:val="24"/>
              </w:rPr>
              <w:t>o</w:t>
            </w:r>
            <w:r>
              <w:rPr>
                <w:rFonts w:ascii="Trebuchet MS" w:eastAsia="Trebuchet MS" w:hAnsi="Trebuchet MS" w:cs="Trebuchet MS"/>
                <w:sz w:val="24"/>
                <w:szCs w:val="24"/>
              </w:rPr>
              <w:t>de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ic</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&amp; </w:t>
            </w:r>
            <w:r>
              <w:rPr>
                <w:rFonts w:ascii="Trebuchet MS" w:eastAsia="Trebuchet MS" w:hAnsi="Trebuchet MS" w:cs="Trebuchet MS"/>
                <w:spacing w:val="3"/>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ce</w:t>
            </w:r>
            <w:r>
              <w:rPr>
                <w:rFonts w:ascii="Trebuchet MS" w:eastAsia="Trebuchet MS" w:hAnsi="Trebuchet MS" w:cs="Trebuchet MS"/>
                <w:sz w:val="24"/>
                <w:szCs w:val="24"/>
              </w:rPr>
              <w:t>s</w:t>
            </w:r>
          </w:p>
        </w:tc>
        <w:tc>
          <w:tcPr>
            <w:tcW w:w="1431" w:type="dxa"/>
            <w:tcBorders>
              <w:top w:val="single" w:sz="5" w:space="0" w:color="000000"/>
              <w:left w:val="single" w:sz="5" w:space="0" w:color="000000"/>
              <w:bottom w:val="single" w:sz="5" w:space="0" w:color="000000"/>
              <w:right w:val="single" w:sz="5" w:space="0" w:color="000000"/>
            </w:tcBorders>
          </w:tcPr>
          <w:p w14:paraId="78DB0F39" w14:textId="77777777" w:rsidR="00B87611" w:rsidRDefault="00963546">
            <w:pPr>
              <w:spacing w:line="260" w:lineRule="exact"/>
              <w:ind w:left="544" w:right="549"/>
              <w:jc w:val="center"/>
              <w:rPr>
                <w:rFonts w:ascii="Trebuchet MS" w:eastAsia="Trebuchet MS" w:hAnsi="Trebuchet MS" w:cs="Trebuchet MS"/>
                <w:sz w:val="24"/>
                <w:szCs w:val="24"/>
              </w:rPr>
            </w:pPr>
            <w:r>
              <w:rPr>
                <w:rFonts w:ascii="Trebuchet MS" w:eastAsia="Trebuchet MS" w:hAnsi="Trebuchet MS" w:cs="Trebuchet MS"/>
                <w:spacing w:val="-1"/>
                <w:sz w:val="24"/>
                <w:szCs w:val="24"/>
              </w:rPr>
              <w:t>35</w:t>
            </w:r>
          </w:p>
        </w:tc>
      </w:tr>
      <w:tr w:rsidR="00B87611" w14:paraId="08FC7487" w14:textId="77777777">
        <w:trPr>
          <w:trHeight w:hRule="exact" w:val="430"/>
        </w:trPr>
        <w:tc>
          <w:tcPr>
            <w:tcW w:w="900" w:type="dxa"/>
            <w:tcBorders>
              <w:top w:val="single" w:sz="5" w:space="0" w:color="000000"/>
              <w:left w:val="single" w:sz="5" w:space="0" w:color="000000"/>
              <w:bottom w:val="single" w:sz="5" w:space="0" w:color="000000"/>
              <w:right w:val="single" w:sz="5" w:space="0" w:color="000000"/>
            </w:tcBorders>
          </w:tcPr>
          <w:p w14:paraId="74375DE3" w14:textId="77777777" w:rsidR="00B87611" w:rsidRDefault="00B87611"/>
        </w:tc>
        <w:tc>
          <w:tcPr>
            <w:tcW w:w="8020" w:type="dxa"/>
            <w:tcBorders>
              <w:top w:val="single" w:sz="5" w:space="0" w:color="000000"/>
              <w:left w:val="single" w:sz="5" w:space="0" w:color="000000"/>
              <w:bottom w:val="single" w:sz="5" w:space="0" w:color="000000"/>
              <w:right w:val="single" w:sz="5" w:space="0" w:color="000000"/>
            </w:tcBorders>
          </w:tcPr>
          <w:p w14:paraId="0B19CB59"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w:t>
            </w:r>
            <w:r>
              <w:rPr>
                <w:rFonts w:ascii="Trebuchet MS" w:eastAsia="Trebuchet MS" w:hAnsi="Trebuchet MS" w:cs="Trebuchet MS"/>
                <w:spacing w:val="1"/>
                <w:sz w:val="24"/>
                <w:szCs w:val="24"/>
              </w:rPr>
              <w:t>X</w:t>
            </w:r>
            <w:r>
              <w:rPr>
                <w:rFonts w:ascii="Trebuchet MS" w:eastAsia="Trebuchet MS" w:hAnsi="Trebuchet MS" w:cs="Trebuchet MS"/>
                <w:sz w:val="24"/>
                <w:szCs w:val="24"/>
              </w:rPr>
              <w:t>.   C</w:t>
            </w:r>
            <w:r>
              <w:rPr>
                <w:rFonts w:ascii="Trebuchet MS" w:eastAsia="Trebuchet MS" w:hAnsi="Trebuchet MS" w:cs="Trebuchet MS"/>
                <w:spacing w:val="1"/>
                <w:sz w:val="24"/>
                <w:szCs w:val="24"/>
              </w:rPr>
              <w:t>o</w:t>
            </w:r>
            <w:r>
              <w:rPr>
                <w:rFonts w:ascii="Trebuchet MS" w:eastAsia="Trebuchet MS" w:hAnsi="Trebuchet MS" w:cs="Trebuchet MS"/>
                <w:sz w:val="24"/>
                <w:szCs w:val="24"/>
              </w:rPr>
              <w:t>py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14"/>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p>
        </w:tc>
        <w:tc>
          <w:tcPr>
            <w:tcW w:w="1431" w:type="dxa"/>
            <w:tcBorders>
              <w:top w:val="single" w:sz="5" w:space="0" w:color="000000"/>
              <w:left w:val="single" w:sz="5" w:space="0" w:color="000000"/>
              <w:bottom w:val="single" w:sz="5" w:space="0" w:color="000000"/>
              <w:right w:val="single" w:sz="5" w:space="0" w:color="000000"/>
            </w:tcBorders>
          </w:tcPr>
          <w:p w14:paraId="779ACECD"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3</w:t>
            </w:r>
            <w:r>
              <w:rPr>
                <w:rFonts w:ascii="Trebuchet MS" w:eastAsia="Trebuchet MS" w:hAnsi="Trebuchet MS" w:cs="Trebuchet MS"/>
                <w:sz w:val="24"/>
                <w:szCs w:val="24"/>
              </w:rPr>
              <w:t>7</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z w:val="24"/>
                <w:szCs w:val="24"/>
              </w:rPr>
              <w:t>s</w:t>
            </w:r>
          </w:p>
        </w:tc>
      </w:tr>
    </w:tbl>
    <w:p w14:paraId="580F21CE" w14:textId="77777777" w:rsidR="00B87611" w:rsidRDefault="00B87611">
      <w:pPr>
        <w:sectPr w:rsidR="00B87611" w:rsidSect="00947A67">
          <w:pgSz w:w="11920" w:h="16840"/>
          <w:pgMar w:top="420" w:right="500" w:bottom="280" w:left="840" w:header="720" w:footer="720" w:gutter="0"/>
          <w:cols w:space="720"/>
        </w:sectPr>
      </w:pPr>
    </w:p>
    <w:p w14:paraId="5790AF9B" w14:textId="3EAAE26F" w:rsidR="00B87611" w:rsidRDefault="00790719">
      <w:pPr>
        <w:spacing w:before="58" w:line="300" w:lineRule="exact"/>
        <w:ind w:left="100"/>
        <w:rPr>
          <w:rFonts w:ascii="Trebuchet MS" w:eastAsia="Trebuchet MS" w:hAnsi="Trebuchet MS" w:cs="Trebuchet MS"/>
          <w:sz w:val="28"/>
          <w:szCs w:val="28"/>
        </w:rPr>
      </w:pPr>
      <w:r>
        <w:rPr>
          <w:noProof/>
        </w:rPr>
        <w:lastRenderedPageBreak/>
        <mc:AlternateContent>
          <mc:Choice Requires="wpg">
            <w:drawing>
              <wp:anchor distT="0" distB="0" distL="114300" distR="114300" simplePos="0" relativeHeight="251616768" behindDoc="1" locked="0" layoutInCell="1" allowOverlap="1" wp14:anchorId="2D6C9C40" wp14:editId="04D37136">
                <wp:simplePos x="0" y="0"/>
                <wp:positionH relativeFrom="page">
                  <wp:posOffset>384810</wp:posOffset>
                </wp:positionH>
                <wp:positionV relativeFrom="page">
                  <wp:posOffset>457835</wp:posOffset>
                </wp:positionV>
                <wp:extent cx="7004050" cy="9316085"/>
                <wp:effectExtent l="3810" t="10160" r="2540" b="8255"/>
                <wp:wrapNone/>
                <wp:docPr id="1584918298" name="Group 9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1206137992" name="Freeform 967"/>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451810" name="Freeform 966"/>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79998" name="Freeform 965"/>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0574899" name="Freeform 964"/>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4295870" name="Freeform 963"/>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725808" name="Freeform 962"/>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9217969" name="Freeform 961"/>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850991" name="Freeform 960"/>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161583" name="Freeform 959"/>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224631" name="Freeform 958"/>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6422683" name="Freeform 957"/>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2116718" name="Freeform 956"/>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2486300" name="Freeform 955"/>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3748481" name="Freeform 954"/>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8487832" name="Freeform 953"/>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5142294" name="Freeform 952"/>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5383289" name="Freeform 951"/>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932485" name="Freeform 950"/>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865723" name="Freeform 949"/>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862922" name="Freeform 948"/>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DE3768" id="Group 947" o:spid="_x0000_s1026" style="position:absolute;margin-left:30.3pt;margin-top:36.05pt;width:551.5pt;height:733.55pt;z-index:-251699712;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">
                <v:shape id="Freeform 967"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" path="m,l29,e" filled="f" strokeweight=".58pt">
                  <v:path arrowok="t" o:connecttype="custom" o:connectlocs="0,0;29,0" o:connectangles="0,0"/>
                </v:shape>
                <v:shape id="Freeform 966"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" path="m,l9,e" filled="f" strokecolor="white" strokeweight="1.06pt">
                  <v:path arrowok="t" o:connecttype="custom" o:connectlocs="0,0;9,0" o:connectangles="0,0"/>
                </v:shape>
                <v:shape id="Freeform 965"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" path="m,l19,e" filled="f" strokecolor="white" strokeweight=".58pt">
                  <v:path arrowok="t" o:connecttype="custom" o:connectlocs="0,0;19,0" o:connectangles="0,0"/>
                </v:shape>
                <v:shape id="Freeform 964"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" path="m,l10961,e" filled="f" strokeweight=".58pt">
                  <v:path arrowok="t" o:connecttype="custom" o:connectlocs="0,0;10961,0" o:connectangles="0,0"/>
                </v:shape>
                <v:shape id="Freeform 963"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" path="m,l10961,e" filled="f" strokeweight=".58pt">
                  <v:path arrowok="t" o:connecttype="custom" o:connectlocs="0,0;10961,0" o:connectangles="0,0"/>
                </v:shape>
                <v:shape id="Freeform 962"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" path="m,l28,e" filled="f" strokeweight=".58pt">
                  <v:path arrowok="t" o:connecttype="custom" o:connectlocs="0,0;28,0" o:connectangles="0,0"/>
                </v:shape>
                <v:shape id="Freeform 961"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" path="m,l10,e" filled="f" strokecolor="white" strokeweight="1.06pt">
                  <v:path arrowok="t" o:connecttype="custom" o:connectlocs="0,0;10,0" o:connectangles="0,0"/>
                </v:shape>
                <v:shape id="Freeform 960"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" path="m,l19,e" filled="f" strokecolor="white" strokeweight=".58pt">
                  <v:path arrowok="t" o:connecttype="custom" o:connectlocs="0,0;19,0" o:connectangles="0,0"/>
                </v:shape>
                <v:shape id="Freeform 959"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" path="m,l,14650e" filled="f" strokeweight=".58pt">
                  <v:path arrowok="t" o:connecttype="custom" o:connectlocs="0,732;0,15382" o:connectangles="0,0"/>
                </v:shape>
                <v:shape id="Freeform 958"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" path="m,l,14611e" filled="f" strokeweight=".58pt">
                  <v:path arrowok="t" o:connecttype="custom" o:connectlocs="0,751;0,15362" o:connectangles="0,0"/>
                </v:shape>
                <v:shape id="Freeform 957"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" path="m,l,14650e" filled="f" strokeweight=".20464mm">
                  <v:path arrowok="t" o:connecttype="custom" o:connectlocs="0,732;0,15382" o:connectangles="0,0"/>
                </v:shape>
                <v:shape id="Freeform 956"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" path="m,l,14611e" filled="f" strokeweight=".58pt">
                  <v:path arrowok="t" o:connecttype="custom" o:connectlocs="0,751;0,15362" o:connectangles="0,0"/>
                </v:shape>
                <v:shape id="Freeform 955"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" path="m,l29,e" filled="f" strokeweight=".58pt">
                  <v:path arrowok="t" o:connecttype="custom" o:connectlocs="0,0;29,0" o:connectangles="0,0"/>
                </v:shape>
                <v:shape id="Freeform 954"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" path="m,l9,e" filled="f" strokecolor="white" strokeweight="1.06pt">
                  <v:path arrowok="t" o:connecttype="custom" o:connectlocs="0,0;9,0" o:connectangles="0,0"/>
                </v:shape>
                <v:shape id="Freeform 953"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" path="m,l19,e" filled="f" strokecolor="white" strokeweight=".58pt">
                  <v:path arrowok="t" o:connecttype="custom" o:connectlocs="0,0;19,0" o:connectangles="0,0"/>
                </v:shape>
                <v:shape id="Freeform 952"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" path="m,l10961,e" filled="f" strokeweight=".58pt">
                  <v:path arrowok="t" o:connecttype="custom" o:connectlocs="0,0;10961,0" o:connectangles="0,0"/>
                </v:shape>
                <v:shape id="Freeform 951"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" path="m,l10961,e" filled="f" strokeweight=".20464mm">
                  <v:path arrowok="t" o:connecttype="custom" o:connectlocs="0,0;10961,0" o:connectangles="0,0"/>
                </v:shape>
                <v:shape id="Freeform 950"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" path="m,l28,e" filled="f" strokeweight=".58pt">
                  <v:path arrowok="t" o:connecttype="custom" o:connectlocs="0,0;28,0" o:connectangles="0,0"/>
                </v:shape>
                <v:shape id="Freeform 949"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" path="m,l10,e" filled="f" strokecolor="white" strokeweight="1.06pt">
                  <v:path arrowok="t" o:connecttype="custom" o:connectlocs="0,0;10,0" o:connectangles="0,0"/>
                </v:shape>
                <v:shape id="Freeform 948"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position w:val="-1"/>
          <w:sz w:val="28"/>
          <w:szCs w:val="28"/>
          <w:u w:val="thick" w:color="000000"/>
        </w:rPr>
        <w:t>1</w:t>
      </w:r>
      <w:r w:rsidR="00963546">
        <w:rPr>
          <w:rFonts w:ascii="Trebuchet MS" w:eastAsia="Trebuchet MS" w:hAnsi="Trebuchet MS" w:cs="Trebuchet MS"/>
          <w:b/>
          <w:position w:val="-1"/>
          <w:sz w:val="28"/>
          <w:szCs w:val="28"/>
          <w:u w:val="thick" w:color="000000"/>
        </w:rPr>
        <w:t>. P</w:t>
      </w:r>
      <w:r w:rsidR="00963546">
        <w:rPr>
          <w:rFonts w:ascii="Trebuchet MS" w:eastAsia="Trebuchet MS" w:hAnsi="Trebuchet MS" w:cs="Trebuchet MS"/>
          <w:b/>
          <w:spacing w:val="1"/>
          <w:position w:val="-1"/>
          <w:sz w:val="28"/>
          <w:szCs w:val="28"/>
          <w:u w:val="thick" w:color="000000"/>
        </w:rPr>
        <w:t>r</w:t>
      </w:r>
      <w:r w:rsidR="00963546">
        <w:rPr>
          <w:rFonts w:ascii="Trebuchet MS" w:eastAsia="Trebuchet MS" w:hAnsi="Trebuchet MS" w:cs="Trebuchet MS"/>
          <w:b/>
          <w:spacing w:val="-3"/>
          <w:position w:val="-1"/>
          <w:sz w:val="28"/>
          <w:szCs w:val="28"/>
          <w:u w:val="thick" w:color="000000"/>
        </w:rPr>
        <w:t>o</w:t>
      </w:r>
      <w:r w:rsidR="00963546">
        <w:rPr>
          <w:rFonts w:ascii="Trebuchet MS" w:eastAsia="Trebuchet MS" w:hAnsi="Trebuchet MS" w:cs="Trebuchet MS"/>
          <w:b/>
          <w:position w:val="-1"/>
          <w:sz w:val="28"/>
          <w:szCs w:val="28"/>
          <w:u w:val="thick" w:color="000000"/>
        </w:rPr>
        <w:t>ject</w:t>
      </w:r>
      <w:r w:rsidR="00963546">
        <w:rPr>
          <w:rFonts w:ascii="Trebuchet MS" w:eastAsia="Trebuchet MS" w:hAnsi="Trebuchet MS" w:cs="Trebuchet MS"/>
          <w:b/>
          <w:spacing w:val="-1"/>
          <w:position w:val="-1"/>
          <w:sz w:val="28"/>
          <w:szCs w:val="28"/>
          <w:u w:val="thick" w:color="000000"/>
        </w:rPr>
        <w:t xml:space="preserve"> </w:t>
      </w:r>
      <w:r w:rsidR="00963546">
        <w:rPr>
          <w:rFonts w:ascii="Trebuchet MS" w:eastAsia="Trebuchet MS" w:hAnsi="Trebuchet MS" w:cs="Trebuchet MS"/>
          <w:b/>
          <w:spacing w:val="-2"/>
          <w:position w:val="-1"/>
          <w:sz w:val="28"/>
          <w:szCs w:val="28"/>
          <w:u w:val="thick" w:color="000000"/>
        </w:rPr>
        <w:t>W</w:t>
      </w:r>
      <w:r w:rsidR="00963546">
        <w:rPr>
          <w:rFonts w:ascii="Trebuchet MS" w:eastAsia="Trebuchet MS" w:hAnsi="Trebuchet MS" w:cs="Trebuchet MS"/>
          <w:b/>
          <w:position w:val="-1"/>
          <w:sz w:val="28"/>
          <w:szCs w:val="28"/>
          <w:u w:val="thick" w:color="000000"/>
        </w:rPr>
        <w:t>ork</w:t>
      </w:r>
    </w:p>
    <w:p w14:paraId="64ADA9FE" w14:textId="77777777" w:rsidR="00B87611" w:rsidRDefault="00B87611">
      <w:pPr>
        <w:spacing w:before="19" w:line="240" w:lineRule="exact"/>
        <w:rPr>
          <w:sz w:val="24"/>
          <w:szCs w:val="24"/>
        </w:rPr>
      </w:pPr>
    </w:p>
    <w:p w14:paraId="755F698F" w14:textId="77777777" w:rsidR="00B87611" w:rsidRDefault="00963546">
      <w:pPr>
        <w:spacing w:before="28"/>
        <w:ind w:left="372" w:right="75" w:hanging="271"/>
        <w:jc w:val="both"/>
        <w:rPr>
          <w:rFonts w:ascii="Trebuchet MS" w:eastAsia="Trebuchet MS" w:hAnsi="Trebuchet MS" w:cs="Trebuchet MS"/>
          <w:sz w:val="24"/>
          <w:szCs w:val="24"/>
        </w:rPr>
      </w:pPr>
      <w:r>
        <w:rPr>
          <w:rFonts w:ascii="Trebuchet MS" w:eastAsia="Trebuchet MS" w:hAnsi="Trebuchet MS" w:cs="Trebuchet MS"/>
          <w:sz w:val="24"/>
          <w:szCs w:val="24"/>
        </w:rPr>
        <w:t>The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rd</w:t>
      </w:r>
      <w:r>
        <w:rPr>
          <w:rFonts w:ascii="Trebuchet MS" w:eastAsia="Trebuchet MS" w:hAnsi="Trebuchet MS" w:cs="Trebuchet MS"/>
          <w:spacing w:val="1"/>
          <w:sz w:val="24"/>
          <w:szCs w:val="24"/>
        </w:rPr>
        <w:t xml:space="preserve"> </w:t>
      </w:r>
      <w:r>
        <w:rPr>
          <w:rFonts w:ascii="Trebuchet MS" w:eastAsia="Trebuchet MS" w:hAnsi="Trebuchet MS" w:cs="Trebuchet MS"/>
          <w:i/>
          <w:sz w:val="24"/>
          <w:szCs w:val="24"/>
        </w:rPr>
        <w:t>pr</w:t>
      </w:r>
      <w:r>
        <w:rPr>
          <w:rFonts w:ascii="Trebuchet MS" w:eastAsia="Trebuchet MS" w:hAnsi="Trebuchet MS" w:cs="Trebuchet MS"/>
          <w:i/>
          <w:spacing w:val="-1"/>
          <w:sz w:val="24"/>
          <w:szCs w:val="24"/>
        </w:rPr>
        <w:t>o</w:t>
      </w:r>
      <w:r>
        <w:rPr>
          <w:rFonts w:ascii="Trebuchet MS" w:eastAsia="Trebuchet MS" w:hAnsi="Trebuchet MS" w:cs="Trebuchet MS"/>
          <w:i/>
          <w:sz w:val="24"/>
          <w:szCs w:val="24"/>
        </w:rPr>
        <w:t>j</w:t>
      </w:r>
      <w:r>
        <w:rPr>
          <w:rFonts w:ascii="Trebuchet MS" w:eastAsia="Trebuchet MS" w:hAnsi="Trebuchet MS" w:cs="Trebuchet MS"/>
          <w:i/>
          <w:spacing w:val="1"/>
          <w:sz w:val="24"/>
          <w:szCs w:val="24"/>
        </w:rPr>
        <w:t>e</w:t>
      </w:r>
      <w:r>
        <w:rPr>
          <w:rFonts w:ascii="Trebuchet MS" w:eastAsia="Trebuchet MS" w:hAnsi="Trebuchet MS" w:cs="Trebuchet MS"/>
          <w:i/>
          <w:sz w:val="24"/>
          <w:szCs w:val="24"/>
        </w:rPr>
        <w:t>ct</w:t>
      </w:r>
      <w:r>
        <w:rPr>
          <w:rFonts w:ascii="Trebuchet MS" w:eastAsia="Trebuchet MS" w:hAnsi="Trebuchet MS" w:cs="Trebuchet MS"/>
          <w:i/>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s fr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
          <w:sz w:val="24"/>
          <w:szCs w:val="24"/>
        </w:rPr>
        <w:t xml:space="preserve"> 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d</w:t>
      </w:r>
      <w:r>
        <w:rPr>
          <w:rFonts w:ascii="Trebuchet MS" w:eastAsia="Trebuchet MS" w:hAnsi="Trebuchet MS" w:cs="Trebuchet MS"/>
          <w:spacing w:val="6"/>
          <w:sz w:val="24"/>
          <w:szCs w:val="24"/>
        </w:rPr>
        <w:t xml:space="preserve"> </w:t>
      </w:r>
      <w:r>
        <w:rPr>
          <w:rFonts w:ascii="Trebuchet MS" w:eastAsia="Trebuchet MS" w:hAnsi="Trebuchet MS" w:cs="Trebuchet MS"/>
          <w:i/>
          <w:sz w:val="24"/>
          <w:szCs w:val="24"/>
        </w:rPr>
        <w:t>pr</w:t>
      </w:r>
      <w:r>
        <w:rPr>
          <w:rFonts w:ascii="Trebuchet MS" w:eastAsia="Trebuchet MS" w:hAnsi="Trebuchet MS" w:cs="Trebuchet MS"/>
          <w:i/>
          <w:spacing w:val="-1"/>
          <w:sz w:val="24"/>
          <w:szCs w:val="24"/>
        </w:rPr>
        <w:t>o</w:t>
      </w:r>
      <w:r>
        <w:rPr>
          <w:rFonts w:ascii="Trebuchet MS" w:eastAsia="Trebuchet MS" w:hAnsi="Trebuchet MS" w:cs="Trebuchet MS"/>
          <w:i/>
          <w:sz w:val="24"/>
          <w:szCs w:val="24"/>
        </w:rPr>
        <w:t>j</w:t>
      </w:r>
      <w:r>
        <w:rPr>
          <w:rFonts w:ascii="Trebuchet MS" w:eastAsia="Trebuchet MS" w:hAnsi="Trebuchet MS" w:cs="Trebuchet MS"/>
          <w:i/>
          <w:spacing w:val="1"/>
          <w:sz w:val="24"/>
          <w:szCs w:val="24"/>
        </w:rPr>
        <w:t>e</w:t>
      </w:r>
      <w:r>
        <w:rPr>
          <w:rFonts w:ascii="Trebuchet MS" w:eastAsia="Trebuchet MS" w:hAnsi="Trebuchet MS" w:cs="Trebuchet MS"/>
          <w:i/>
          <w:sz w:val="24"/>
          <w:szCs w:val="24"/>
        </w:rPr>
        <w:t>ctum</w:t>
      </w:r>
      <w:r>
        <w:rPr>
          <w:rFonts w:ascii="Trebuchet MS" w:eastAsia="Trebuchet MS" w:hAnsi="Trebuchet MS" w:cs="Trebuchet MS"/>
          <w:i/>
          <w:spacing w:val="3"/>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La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rb</w:t>
      </w:r>
      <w:r>
        <w:rPr>
          <w:rFonts w:ascii="Trebuchet MS" w:eastAsia="Trebuchet MS" w:hAnsi="Trebuchet MS" w:cs="Trebuchet MS"/>
          <w:spacing w:val="6"/>
          <w:sz w:val="24"/>
          <w:szCs w:val="24"/>
        </w:rPr>
        <w:t xml:space="preserve"> </w:t>
      </w:r>
      <w:r>
        <w:rPr>
          <w:rFonts w:ascii="Trebuchet MS" w:eastAsia="Trebuchet MS" w:hAnsi="Trebuchet MS" w:cs="Trebuchet MS"/>
          <w:i/>
          <w:spacing w:val="-2"/>
          <w:sz w:val="24"/>
          <w:szCs w:val="24"/>
        </w:rPr>
        <w:t>p</w:t>
      </w:r>
      <w:r>
        <w:rPr>
          <w:rFonts w:ascii="Trebuchet MS" w:eastAsia="Trebuchet MS" w:hAnsi="Trebuchet MS" w:cs="Trebuchet MS"/>
          <w:i/>
          <w:sz w:val="24"/>
          <w:szCs w:val="24"/>
        </w:rPr>
        <w:t>r</w:t>
      </w:r>
      <w:r>
        <w:rPr>
          <w:rFonts w:ascii="Trebuchet MS" w:eastAsia="Trebuchet MS" w:hAnsi="Trebuchet MS" w:cs="Trebuchet MS"/>
          <w:i/>
          <w:spacing w:val="1"/>
          <w:sz w:val="24"/>
          <w:szCs w:val="24"/>
        </w:rPr>
        <w:t>o</w:t>
      </w:r>
      <w:r>
        <w:rPr>
          <w:rFonts w:ascii="Trebuchet MS" w:eastAsia="Trebuchet MS" w:hAnsi="Trebuchet MS" w:cs="Trebuchet MS"/>
          <w:i/>
          <w:sz w:val="24"/>
          <w:szCs w:val="24"/>
        </w:rPr>
        <w:t>i</w:t>
      </w:r>
      <w:r>
        <w:rPr>
          <w:rFonts w:ascii="Trebuchet MS" w:eastAsia="Trebuchet MS" w:hAnsi="Trebuchet MS" w:cs="Trebuchet MS"/>
          <w:i/>
          <w:spacing w:val="-2"/>
          <w:sz w:val="24"/>
          <w:szCs w:val="24"/>
        </w:rPr>
        <w:t>c</w:t>
      </w:r>
      <w:r>
        <w:rPr>
          <w:rFonts w:ascii="Trebuchet MS" w:eastAsia="Trebuchet MS" w:hAnsi="Trebuchet MS" w:cs="Trebuchet MS"/>
          <w:i/>
          <w:sz w:val="24"/>
          <w:szCs w:val="24"/>
        </w:rPr>
        <w:t>ere</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1"/>
          <w:sz w:val="24"/>
          <w:szCs w:val="24"/>
        </w:rPr>
        <w:t>th</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hi</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7"/>
          <w:sz w:val="24"/>
          <w:szCs w:val="24"/>
        </w:rPr>
        <w:t xml:space="preserve"> </w:t>
      </w:r>
      <w:r>
        <w:rPr>
          <w:rFonts w:ascii="Trebuchet MS" w:eastAsia="Trebuchet MS" w:hAnsi="Trebuchet MS" w:cs="Trebuchet MS"/>
          <w:i/>
          <w:sz w:val="24"/>
          <w:szCs w:val="24"/>
        </w:rPr>
        <w:t>p</w:t>
      </w:r>
      <w:r>
        <w:rPr>
          <w:rFonts w:ascii="Trebuchet MS" w:eastAsia="Trebuchet MS" w:hAnsi="Trebuchet MS" w:cs="Trebuchet MS"/>
          <w:i/>
          <w:spacing w:val="-2"/>
          <w:sz w:val="24"/>
          <w:szCs w:val="24"/>
        </w:rPr>
        <w:t>r</w:t>
      </w:r>
      <w:r>
        <w:rPr>
          <w:rFonts w:ascii="Trebuchet MS" w:eastAsia="Trebuchet MS" w:hAnsi="Trebuchet MS" w:cs="Trebuchet MS"/>
          <w:i/>
          <w:spacing w:val="1"/>
          <w:sz w:val="24"/>
          <w:szCs w:val="24"/>
        </w:rPr>
        <w:t>o-</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ic</w:t>
      </w:r>
      <w:r>
        <w:rPr>
          <w:rFonts w:ascii="Trebuchet MS" w:eastAsia="Trebuchet MS" w:hAnsi="Trebuchet MS" w:cs="Trebuchet MS"/>
          <w:sz w:val="24"/>
          <w:szCs w:val="24"/>
        </w:rPr>
        <w:t>h</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th</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ne</w:t>
      </w:r>
      <w:r>
        <w:rPr>
          <w:rFonts w:ascii="Trebuchet MS" w:eastAsia="Trebuchet MS" w:hAnsi="Trebuchet MS" w:cs="Trebuchet MS"/>
          <w:spacing w:val="-3"/>
          <w:sz w:val="24"/>
          <w:szCs w:val="24"/>
        </w:rPr>
        <w:t>x</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rd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me (</w:t>
      </w:r>
      <w:r>
        <w:rPr>
          <w:rFonts w:ascii="Trebuchet MS" w:eastAsia="Trebuchet MS" w:hAnsi="Trebuchet MS" w:cs="Trebuchet MS"/>
          <w:spacing w:val="-1"/>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4"/>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ee</w:t>
      </w:r>
      <w:r>
        <w:rPr>
          <w:rFonts w:ascii="Trebuchet MS" w:eastAsia="Trebuchet MS" w:hAnsi="Trebuchet MS" w:cs="Trebuchet MS"/>
          <w:sz w:val="24"/>
          <w:szCs w:val="24"/>
        </w:rPr>
        <w:t>k π</w:t>
      </w:r>
      <w:r>
        <w:rPr>
          <w:rFonts w:ascii="Trebuchet MS" w:eastAsia="Trebuchet MS" w:hAnsi="Trebuchet MS" w:cs="Trebuchet MS"/>
          <w:spacing w:val="-1"/>
          <w:sz w:val="24"/>
          <w:szCs w:val="24"/>
        </w:rPr>
        <w:t>ρό</w:t>
      </w:r>
      <w:r>
        <w:rPr>
          <w:rFonts w:ascii="Trebuchet MS" w:eastAsia="Trebuchet MS" w:hAnsi="Trebuchet MS" w:cs="Trebuchet MS"/>
          <w:sz w:val="24"/>
          <w:szCs w:val="24"/>
        </w:rPr>
        <w:t>)</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i/>
          <w:sz w:val="24"/>
          <w:szCs w:val="24"/>
        </w:rPr>
        <w:t>i</w:t>
      </w:r>
      <w:r>
        <w:rPr>
          <w:rFonts w:ascii="Trebuchet MS" w:eastAsia="Trebuchet MS" w:hAnsi="Trebuchet MS" w:cs="Trebuchet MS"/>
          <w:i/>
          <w:spacing w:val="2"/>
          <w:sz w:val="24"/>
          <w:szCs w:val="24"/>
        </w:rPr>
        <w:t>a</w:t>
      </w:r>
      <w:r>
        <w:rPr>
          <w:rFonts w:ascii="Trebuchet MS" w:eastAsia="Trebuchet MS" w:hAnsi="Trebuchet MS" w:cs="Trebuchet MS"/>
          <w:i/>
          <w:sz w:val="24"/>
          <w:szCs w:val="24"/>
        </w:rPr>
        <w:t>c</w:t>
      </w:r>
      <w:r>
        <w:rPr>
          <w:rFonts w:ascii="Trebuchet MS" w:eastAsia="Trebuchet MS" w:hAnsi="Trebuchet MS" w:cs="Trebuchet MS"/>
          <w:i/>
          <w:spacing w:val="-2"/>
          <w:sz w:val="24"/>
          <w:szCs w:val="24"/>
        </w:rPr>
        <w:t>e</w:t>
      </w:r>
      <w:r>
        <w:rPr>
          <w:rFonts w:ascii="Trebuchet MS" w:eastAsia="Trebuchet MS" w:hAnsi="Trebuchet MS" w:cs="Trebuchet MS"/>
          <w:i/>
          <w:sz w:val="24"/>
          <w:szCs w:val="24"/>
        </w:rPr>
        <w:t>r</w:t>
      </w:r>
      <w:r>
        <w:rPr>
          <w:rFonts w:ascii="Trebuchet MS" w:eastAsia="Trebuchet MS" w:hAnsi="Trebuchet MS" w:cs="Trebuchet MS"/>
          <w:i/>
          <w:spacing w:val="2"/>
          <w:sz w:val="24"/>
          <w:szCs w:val="24"/>
        </w:rPr>
        <w:t>e</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1"/>
          <w:sz w:val="24"/>
          <w:szCs w:val="24"/>
        </w:rPr>
        <w:t xml:space="preserve"> th</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z w:val="24"/>
          <w:szCs w:val="24"/>
        </w:rPr>
        <w:t>.</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The</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pacing w:val="-4"/>
          <w:sz w:val="24"/>
          <w:szCs w:val="24"/>
        </w:rPr>
        <w:t>"</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ect</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thu</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tua</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z w:val="24"/>
          <w:szCs w:val="24"/>
        </w:rPr>
        <w:t>g</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na</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ea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
          <w:sz w:val="24"/>
          <w:szCs w:val="24"/>
        </w:rPr>
        <w:t>eth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 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an</w:t>
      </w:r>
      <w:r>
        <w:rPr>
          <w:rFonts w:ascii="Trebuchet MS" w:eastAsia="Trebuchet MS" w:hAnsi="Trebuchet MS" w:cs="Trebuchet MS"/>
          <w:sz w:val="24"/>
          <w:szCs w:val="24"/>
        </w:rPr>
        <w:t>y</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 e</w:t>
      </w:r>
      <w:r>
        <w:rPr>
          <w:rFonts w:ascii="Trebuchet MS" w:eastAsia="Trebuchet MS" w:hAnsi="Trebuchet MS" w:cs="Trebuchet MS"/>
          <w:spacing w:val="-1"/>
          <w:sz w:val="24"/>
          <w:szCs w:val="24"/>
        </w:rPr>
        <w:t>ls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pp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68618F8E" w14:textId="77777777" w:rsidR="00B87611" w:rsidRDefault="00963546">
      <w:pPr>
        <w:spacing w:before="2" w:line="260" w:lineRule="exact"/>
        <w:ind w:left="59" w:right="122" w:firstLine="5406"/>
        <w:jc w:val="right"/>
        <w:rPr>
          <w:rFonts w:ascii="Trebuchet MS" w:eastAsia="Trebuchet MS" w:hAnsi="Trebuchet MS" w:cs="Trebuchet MS"/>
          <w:sz w:val="24"/>
          <w:szCs w:val="24"/>
        </w:rPr>
      </w:pPr>
      <w:r>
        <w:rPr>
          <w:rFonts w:ascii="Trebuchet MS" w:eastAsia="Trebuchet MS" w:hAnsi="Trebuchet MS" w:cs="Trebuchet MS"/>
          <w:sz w:val="24"/>
          <w:szCs w:val="24"/>
        </w:rPr>
        <w:t>(</w:t>
      </w:r>
      <w:r>
        <w:rPr>
          <w:rFonts w:ascii="Trebuchet MS" w:eastAsia="Trebuchet MS" w:hAnsi="Trebuchet MS" w:cs="Trebuchet MS"/>
          <w:spacing w:val="1"/>
          <w:sz w:val="24"/>
          <w:szCs w:val="24"/>
        </w:rPr>
        <w:t>Cu</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Re</w:t>
      </w:r>
      <w:r>
        <w:rPr>
          <w:rFonts w:ascii="Trebuchet MS" w:eastAsia="Trebuchet MS" w:hAnsi="Trebuchet MS" w:cs="Trebuchet MS"/>
          <w:spacing w:val="2"/>
          <w:sz w:val="24"/>
          <w:szCs w:val="24"/>
        </w:rPr>
        <w:t>f</w:t>
      </w:r>
      <w:hyperlink r:id="rId8">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htt</w:t>
        </w:r>
        <w:r>
          <w:rPr>
            <w:rFonts w:ascii="Trebuchet MS" w:eastAsia="Trebuchet MS" w:hAnsi="Trebuchet MS" w:cs="Trebuchet MS"/>
            <w:spacing w:val="-2"/>
            <w:sz w:val="24"/>
            <w:szCs w:val="24"/>
          </w:rPr>
          <w:t>p</w:t>
        </w:r>
        <w:r>
          <w:rPr>
            <w:rFonts w:ascii="Trebuchet MS" w:eastAsia="Trebuchet MS" w:hAnsi="Trebuchet MS" w:cs="Trebuchet MS"/>
            <w:sz w:val="24"/>
            <w:szCs w:val="24"/>
          </w:rPr>
          <w:t>:/</w:t>
        </w:r>
        <w:r>
          <w:rPr>
            <w:rFonts w:ascii="Trebuchet MS" w:eastAsia="Trebuchet MS" w:hAnsi="Trebuchet MS" w:cs="Trebuchet MS"/>
            <w:spacing w:val="-1"/>
            <w:sz w:val="24"/>
            <w:szCs w:val="24"/>
          </w:rPr>
          <w:t>/</w:t>
        </w:r>
        <w:r>
          <w:rPr>
            <w:rFonts w:ascii="Trebuchet MS" w:eastAsia="Trebuchet MS" w:hAnsi="Trebuchet MS" w:cs="Trebuchet MS"/>
            <w:spacing w:val="1"/>
            <w:sz w:val="24"/>
            <w:szCs w:val="24"/>
          </w:rPr>
          <w:t>en</w:t>
        </w:r>
        <w:r>
          <w:rPr>
            <w:rFonts w:ascii="Trebuchet MS" w:eastAsia="Trebuchet MS" w:hAnsi="Trebuchet MS" w:cs="Trebuchet MS"/>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w:t>
        </w:r>
        <w:r>
          <w:rPr>
            <w:rFonts w:ascii="Trebuchet MS" w:eastAsia="Trebuchet MS" w:hAnsi="Trebuchet MS" w:cs="Trebuchet MS"/>
            <w:spacing w:val="1"/>
            <w:sz w:val="24"/>
            <w:szCs w:val="24"/>
          </w:rPr>
          <w:t>o</w:t>
        </w:r>
        <w:r>
          <w:rPr>
            <w:rFonts w:ascii="Trebuchet MS" w:eastAsia="Trebuchet MS" w:hAnsi="Trebuchet MS" w:cs="Trebuchet MS"/>
            <w:sz w:val="24"/>
            <w:szCs w:val="24"/>
          </w:rPr>
          <w:t>rg</w:t>
        </w:r>
      </w:hyperlink>
      <w:r>
        <w:rPr>
          <w:rFonts w:ascii="Trebuchet MS" w:eastAsia="Trebuchet MS" w:hAnsi="Trebuchet MS" w:cs="Trebuchet MS"/>
          <w:spacing w:val="-1"/>
          <w:sz w:val="24"/>
          <w:szCs w:val="24"/>
        </w:rPr>
        <w:t>/</w:t>
      </w:r>
      <w:r>
        <w:rPr>
          <w:rFonts w:ascii="Trebuchet MS" w:eastAsia="Trebuchet MS" w:hAnsi="Trebuchet MS" w:cs="Trebuchet MS"/>
          <w:sz w:val="24"/>
          <w:szCs w:val="24"/>
        </w:rPr>
        <w:t>) The</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9"/>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8"/>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8"/>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con</w:t>
      </w:r>
      <w:r>
        <w:rPr>
          <w:rFonts w:ascii="Trebuchet MS" w:eastAsia="Trebuchet MS" w:hAnsi="Trebuchet MS" w:cs="Trebuchet MS"/>
          <w:spacing w:val="-1"/>
          <w:sz w:val="24"/>
          <w:szCs w:val="24"/>
        </w:rPr>
        <w:t>c</w:t>
      </w:r>
      <w:r>
        <w:rPr>
          <w:rFonts w:ascii="Trebuchet MS" w:eastAsia="Trebuchet MS" w:hAnsi="Trebuchet MS" w:cs="Trebuchet MS"/>
          <w:spacing w:val="8"/>
          <w:sz w:val="24"/>
          <w:szCs w:val="24"/>
        </w:rPr>
        <w:t>e</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v</w:t>
      </w:r>
      <w:r>
        <w:rPr>
          <w:rFonts w:ascii="Trebuchet MS" w:eastAsia="Trebuchet MS" w:hAnsi="Trebuchet MS" w:cs="Trebuchet MS"/>
          <w:sz w:val="24"/>
          <w:szCs w:val="24"/>
        </w:rPr>
        <w:t>e</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a</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mp</w:t>
      </w:r>
      <w:r>
        <w:rPr>
          <w:rFonts w:ascii="Trebuchet MS" w:eastAsia="Trebuchet MS" w:hAnsi="Trebuchet MS" w:cs="Trebuchet MS"/>
          <w:spacing w:val="-1"/>
          <w:sz w:val="24"/>
          <w:szCs w:val="24"/>
        </w:rPr>
        <w:t>le</w:t>
      </w:r>
      <w:r>
        <w:rPr>
          <w:rFonts w:ascii="Trebuchet MS" w:eastAsia="Trebuchet MS" w:hAnsi="Trebuchet MS" w:cs="Trebuchet MS"/>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t</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t</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pacing w:val="-1"/>
          <w:sz w:val="24"/>
          <w:szCs w:val="24"/>
        </w:rPr>
        <w:t>ll</w:t>
      </w:r>
      <w:r>
        <w:rPr>
          <w:rFonts w:ascii="Trebuchet MS" w:eastAsia="Trebuchet MS" w:hAnsi="Trebuchet MS" w:cs="Trebuchet MS"/>
          <w:sz w:val="24"/>
          <w:szCs w:val="24"/>
        </w:rPr>
        <w:t>y by</w:t>
      </w:r>
      <w:r>
        <w:rPr>
          <w:rFonts w:ascii="Trebuchet MS" w:eastAsia="Trebuchet MS" w:hAnsi="Trebuchet MS" w:cs="Trebuchet MS"/>
          <w:spacing w:val="59"/>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59"/>
          <w:sz w:val="24"/>
          <w:szCs w:val="24"/>
        </w:rPr>
        <w:t xml:space="preserve"> </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no</w:t>
      </w:r>
      <w:r>
        <w:rPr>
          <w:rFonts w:ascii="Trebuchet MS" w:eastAsia="Trebuchet MS" w:hAnsi="Trebuchet MS" w:cs="Trebuchet MS"/>
          <w:spacing w:val="-1"/>
          <w:sz w:val="24"/>
          <w:szCs w:val="24"/>
        </w:rPr>
        <w:t>wl</w:t>
      </w:r>
      <w:r>
        <w:rPr>
          <w:rFonts w:ascii="Trebuchet MS" w:eastAsia="Trebuchet MS" w:hAnsi="Trebuchet MS" w:cs="Trebuchet MS"/>
          <w:spacing w:val="1"/>
          <w:sz w:val="24"/>
          <w:szCs w:val="24"/>
        </w:rPr>
        <w:t>e</w:t>
      </w:r>
      <w:r>
        <w:rPr>
          <w:rFonts w:ascii="Trebuchet MS" w:eastAsia="Trebuchet MS" w:hAnsi="Trebuchet MS" w:cs="Trebuchet MS"/>
          <w:sz w:val="24"/>
          <w:szCs w:val="24"/>
        </w:rPr>
        <w:t>dge</w:t>
      </w:r>
      <w:r>
        <w:rPr>
          <w:rFonts w:ascii="Trebuchet MS" w:eastAsia="Trebuchet MS" w:hAnsi="Trebuchet MS" w:cs="Trebuchet MS"/>
          <w:spacing w:val="60"/>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60"/>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59"/>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58"/>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ou</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59"/>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58"/>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ain</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59"/>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nno</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60"/>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p>
    <w:p w14:paraId="01CD1720" w14:textId="77777777" w:rsidR="00B87611" w:rsidRDefault="00963546">
      <w:pPr>
        <w:spacing w:line="260" w:lineRule="exact"/>
        <w:ind w:left="372" w:right="8454"/>
        <w:jc w:val="both"/>
        <w:rPr>
          <w:rFonts w:ascii="Trebuchet MS" w:eastAsia="Trebuchet MS" w:hAnsi="Trebuchet MS" w:cs="Trebuchet MS"/>
          <w:sz w:val="24"/>
          <w:szCs w:val="24"/>
        </w:rPr>
      </w:pPr>
      <w:r>
        <w:rPr>
          <w:rFonts w:ascii="Trebuchet MS" w:eastAsia="Trebuchet MS" w:hAnsi="Trebuchet MS" w:cs="Trebuchet MS"/>
          <w:sz w:val="24"/>
          <w:szCs w:val="24"/>
        </w:rPr>
        <w:t>f</w:t>
      </w:r>
      <w:r>
        <w:rPr>
          <w:rFonts w:ascii="Trebuchet MS" w:eastAsia="Trebuchet MS" w:hAnsi="Trebuchet MS" w:cs="Trebuchet MS"/>
          <w:spacing w:val="1"/>
          <w:sz w:val="24"/>
          <w:szCs w:val="24"/>
        </w:rPr>
        <w:t>aci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te</w:t>
      </w:r>
      <w:r>
        <w:rPr>
          <w:rFonts w:ascii="Trebuchet MS" w:eastAsia="Trebuchet MS" w:hAnsi="Trebuchet MS" w:cs="Trebuchet MS"/>
          <w:sz w:val="24"/>
          <w:szCs w:val="24"/>
        </w:rPr>
        <w:t>.</w:t>
      </w:r>
    </w:p>
    <w:p w14:paraId="33FCE69D" w14:textId="77777777" w:rsidR="00B87611" w:rsidRDefault="00B87611">
      <w:pPr>
        <w:spacing w:before="19" w:line="260" w:lineRule="exact"/>
        <w:rPr>
          <w:sz w:val="26"/>
          <w:szCs w:val="26"/>
        </w:rPr>
      </w:pPr>
    </w:p>
    <w:p w14:paraId="0827F387" w14:textId="77777777" w:rsidR="00B87611" w:rsidRDefault="00963546">
      <w:pPr>
        <w:ind w:left="372" w:right="82" w:hanging="271"/>
        <w:jc w:val="both"/>
        <w:rPr>
          <w:rFonts w:ascii="Trebuchet MS" w:eastAsia="Trebuchet MS" w:hAnsi="Trebuchet MS" w:cs="Trebuchet MS"/>
          <w:sz w:val="24"/>
          <w:szCs w:val="24"/>
        </w:rPr>
      </w:pPr>
      <w:r>
        <w:rPr>
          <w:rFonts w:ascii="Trebuchet MS" w:eastAsia="Trebuchet MS" w:hAnsi="Trebuchet MS" w:cs="Trebuchet MS"/>
          <w:sz w:val="24"/>
          <w:szCs w:val="24"/>
        </w:rPr>
        <w:t>A</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gro</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p </w:t>
      </w:r>
      <w:r>
        <w:rPr>
          <w:rFonts w:ascii="Trebuchet MS" w:eastAsia="Trebuchet MS" w:hAnsi="Trebuchet MS" w:cs="Trebuchet MS"/>
          <w:spacing w:val="1"/>
          <w:sz w:val="24"/>
          <w:szCs w:val="24"/>
        </w:rPr>
        <w:t>o</w:t>
      </w:r>
      <w:r>
        <w:rPr>
          <w:rFonts w:ascii="Trebuchet MS" w:eastAsia="Trebuchet MS" w:hAnsi="Trebuchet MS" w:cs="Trebuchet MS"/>
          <w:sz w:val="24"/>
          <w:szCs w:val="24"/>
        </w:rPr>
        <w:t>f U</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d</w:t>
      </w:r>
      <w:r>
        <w:rPr>
          <w:rFonts w:ascii="Trebuchet MS" w:eastAsia="Trebuchet MS" w:hAnsi="Trebuchet MS" w:cs="Trebuchet MS"/>
          <w:spacing w:val="1"/>
          <w:sz w:val="24"/>
          <w:szCs w:val="24"/>
        </w:rPr>
        <w:t>ua</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Y</w:t>
      </w:r>
      <w:r>
        <w:rPr>
          <w:rFonts w:ascii="Trebuchet MS" w:eastAsia="Trebuchet MS" w:hAnsi="Trebuchet MS" w:cs="Trebuchet MS"/>
          <w:spacing w:val="1"/>
          <w:sz w:val="24"/>
          <w:szCs w:val="24"/>
        </w:rPr>
        <w:t>ea</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un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k</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z w:val="24"/>
          <w:szCs w:val="24"/>
        </w:rPr>
        <w:t>c ye</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r. </w:t>
      </w:r>
      <w:r>
        <w:rPr>
          <w:rFonts w:ascii="Trebuchet MS" w:eastAsia="Trebuchet MS" w:hAnsi="Trebuchet MS" w:cs="Trebuchet MS"/>
          <w:spacing w:val="27"/>
          <w:sz w:val="24"/>
          <w:szCs w:val="24"/>
        </w:rPr>
        <w:t xml:space="preserve"> </w:t>
      </w:r>
      <w:r>
        <w:rPr>
          <w:rFonts w:ascii="Trebuchet MS" w:eastAsia="Trebuchet MS" w:hAnsi="Trebuchet MS" w:cs="Trebuchet MS"/>
          <w:sz w:val="24"/>
          <w:szCs w:val="24"/>
        </w:rPr>
        <w:t>Work</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v</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z w:val="24"/>
          <w:szCs w:val="24"/>
        </w:rPr>
        <w:t>dy</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 xml:space="preserve"> 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an</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z w:val="24"/>
          <w:szCs w:val="24"/>
        </w:rPr>
        <w:t>dy</w:t>
      </w:r>
      <w:r>
        <w:rPr>
          <w:rFonts w:ascii="Trebuchet MS" w:eastAsia="Trebuchet MS" w:hAnsi="Trebuchet MS" w:cs="Trebuchet MS"/>
          <w:spacing w:val="-2"/>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too</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a</w:t>
      </w:r>
      <w:r>
        <w:rPr>
          <w:rFonts w:ascii="Trebuchet MS" w:eastAsia="Trebuchet MS" w:hAnsi="Trebuchet MS" w:cs="Trebuchet MS"/>
          <w:sz w:val="24"/>
          <w:szCs w:val="24"/>
        </w:rPr>
        <w:t>v</w:t>
      </w:r>
      <w:r>
        <w:rPr>
          <w:rFonts w:ascii="Trebuchet MS" w:eastAsia="Trebuchet MS" w:hAnsi="Trebuchet MS" w:cs="Trebuchet MS"/>
          <w:spacing w:val="1"/>
          <w:sz w:val="24"/>
          <w:szCs w:val="24"/>
        </w:rPr>
        <w:t>ai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 xml:space="preserve"> a</w:t>
      </w:r>
      <w:r>
        <w:rPr>
          <w:rFonts w:ascii="Trebuchet MS" w:eastAsia="Trebuchet MS" w:hAnsi="Trebuchet MS" w:cs="Trebuchet MS"/>
          <w:spacing w:val="-2"/>
          <w:sz w:val="24"/>
          <w:szCs w:val="24"/>
        </w:rPr>
        <w:t>r</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wa</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h</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gy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h</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oo</w:t>
      </w:r>
      <w:r>
        <w:rPr>
          <w:rFonts w:ascii="Trebuchet MS" w:eastAsia="Trebuchet MS" w:hAnsi="Trebuchet MS" w:cs="Trebuchet MS"/>
          <w:spacing w:val="-1"/>
          <w:sz w:val="24"/>
          <w:szCs w:val="24"/>
        </w:rPr>
        <w:t>ls</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gn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t</w:t>
      </w:r>
      <w:r>
        <w:rPr>
          <w:rFonts w:ascii="Trebuchet MS" w:eastAsia="Trebuchet MS" w:hAnsi="Trebuchet MS" w:cs="Trebuchet MS"/>
          <w:sz w:val="24"/>
          <w:szCs w:val="24"/>
        </w:rPr>
        <w:t>o</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1"/>
          <w:sz w:val="24"/>
          <w:szCs w:val="24"/>
        </w:rPr>
        <w:t xml:space="preserve"> i</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in</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2"/>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3"/>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ha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wa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or</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z w:val="24"/>
          <w:szCs w:val="24"/>
        </w:rPr>
        <w:t>h</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te</w:t>
      </w:r>
      <w:r>
        <w:rPr>
          <w:rFonts w:ascii="Trebuchet MS" w:eastAsia="Trebuchet MS" w:hAnsi="Trebuchet MS" w:cs="Trebuchet MS"/>
          <w:sz w:val="24"/>
          <w:szCs w:val="24"/>
        </w:rPr>
        <w:t>r</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ac</w:t>
      </w:r>
      <w:r>
        <w:rPr>
          <w:rFonts w:ascii="Trebuchet MS" w:eastAsia="Trebuchet MS" w:hAnsi="Trebuchet MS" w:cs="Trebuchet MS"/>
          <w:spacing w:val="-3"/>
          <w:sz w:val="24"/>
          <w:szCs w:val="24"/>
        </w:rPr>
        <w:t>k</w:t>
      </w:r>
      <w:r>
        <w:rPr>
          <w:rFonts w:ascii="Trebuchet MS" w:eastAsia="Trebuchet MS" w:hAnsi="Trebuchet MS" w:cs="Trebuchet MS"/>
          <w:spacing w:val="1"/>
          <w:sz w:val="24"/>
          <w:szCs w:val="24"/>
        </w:rPr>
        <w:t>a</w:t>
      </w:r>
      <w:r>
        <w:rPr>
          <w:rFonts w:ascii="Trebuchet MS" w:eastAsia="Trebuchet MS" w:hAnsi="Trebuchet MS" w:cs="Trebuchet MS"/>
          <w:sz w:val="24"/>
          <w:szCs w:val="24"/>
        </w:rPr>
        <w:t>ge.</w:t>
      </w:r>
    </w:p>
    <w:p w14:paraId="7FB62807" w14:textId="77777777" w:rsidR="00B87611" w:rsidRDefault="00B87611">
      <w:pPr>
        <w:spacing w:before="18" w:line="260" w:lineRule="exact"/>
        <w:rPr>
          <w:sz w:val="26"/>
          <w:szCs w:val="26"/>
        </w:rPr>
      </w:pPr>
    </w:p>
    <w:p w14:paraId="0A2A9845" w14:textId="77777777" w:rsidR="00B87611" w:rsidRDefault="00963546">
      <w:pPr>
        <w:ind w:left="100"/>
        <w:rPr>
          <w:rFonts w:ascii="Trebuchet MS" w:eastAsia="Trebuchet MS" w:hAnsi="Trebuchet MS" w:cs="Trebuchet MS"/>
          <w:sz w:val="26"/>
          <w:szCs w:val="26"/>
        </w:rPr>
      </w:pPr>
      <w:r>
        <w:rPr>
          <w:rFonts w:ascii="Trebuchet MS" w:eastAsia="Trebuchet MS" w:hAnsi="Trebuchet MS" w:cs="Trebuchet MS"/>
          <w:b/>
          <w:sz w:val="26"/>
          <w:szCs w:val="26"/>
        </w:rPr>
        <w:t>1.1</w:t>
      </w:r>
      <w:r>
        <w:rPr>
          <w:rFonts w:ascii="Trebuchet MS" w:eastAsia="Trebuchet MS" w:hAnsi="Trebuchet MS" w:cs="Trebuchet MS"/>
          <w:b/>
          <w:spacing w:val="-1"/>
          <w:sz w:val="26"/>
          <w:szCs w:val="26"/>
        </w:rPr>
        <w:t xml:space="preserve"> P</w:t>
      </w:r>
      <w:r>
        <w:rPr>
          <w:rFonts w:ascii="Trebuchet MS" w:eastAsia="Trebuchet MS" w:hAnsi="Trebuchet MS" w:cs="Trebuchet MS"/>
          <w:b/>
          <w:sz w:val="26"/>
          <w:szCs w:val="26"/>
        </w:rPr>
        <w:t>roj</w:t>
      </w:r>
      <w:r>
        <w:rPr>
          <w:rFonts w:ascii="Trebuchet MS" w:eastAsia="Trebuchet MS" w:hAnsi="Trebuchet MS" w:cs="Trebuchet MS"/>
          <w:b/>
          <w:spacing w:val="2"/>
          <w:sz w:val="26"/>
          <w:szCs w:val="26"/>
        </w:rPr>
        <w:t>e</w:t>
      </w:r>
      <w:r>
        <w:rPr>
          <w:rFonts w:ascii="Trebuchet MS" w:eastAsia="Trebuchet MS" w:hAnsi="Trebuchet MS" w:cs="Trebuchet MS"/>
          <w:b/>
          <w:sz w:val="26"/>
          <w:szCs w:val="26"/>
        </w:rPr>
        <w:t>ct</w:t>
      </w:r>
      <w:r>
        <w:rPr>
          <w:rFonts w:ascii="Trebuchet MS" w:eastAsia="Trebuchet MS" w:hAnsi="Trebuchet MS" w:cs="Trebuchet MS"/>
          <w:b/>
          <w:spacing w:val="-9"/>
          <w:sz w:val="26"/>
          <w:szCs w:val="26"/>
        </w:rPr>
        <w:t xml:space="preserve"> </w:t>
      </w:r>
      <w:r>
        <w:rPr>
          <w:rFonts w:ascii="Trebuchet MS" w:eastAsia="Trebuchet MS" w:hAnsi="Trebuchet MS" w:cs="Trebuchet MS"/>
          <w:b/>
          <w:spacing w:val="-1"/>
          <w:sz w:val="26"/>
          <w:szCs w:val="26"/>
        </w:rPr>
        <w:t>A</w:t>
      </w:r>
      <w:r>
        <w:rPr>
          <w:rFonts w:ascii="Trebuchet MS" w:eastAsia="Trebuchet MS" w:hAnsi="Trebuchet MS" w:cs="Trebuchet MS"/>
          <w:b/>
          <w:sz w:val="26"/>
          <w:szCs w:val="26"/>
        </w:rPr>
        <w:t>u</w:t>
      </w:r>
      <w:r>
        <w:rPr>
          <w:rFonts w:ascii="Trebuchet MS" w:eastAsia="Trebuchet MS" w:hAnsi="Trebuchet MS" w:cs="Trebuchet MS"/>
          <w:b/>
          <w:spacing w:val="1"/>
          <w:sz w:val="26"/>
          <w:szCs w:val="26"/>
        </w:rPr>
        <w:t>d</w:t>
      </w:r>
      <w:r>
        <w:rPr>
          <w:rFonts w:ascii="Trebuchet MS" w:eastAsia="Trebuchet MS" w:hAnsi="Trebuchet MS" w:cs="Trebuchet MS"/>
          <w:b/>
          <w:sz w:val="26"/>
          <w:szCs w:val="26"/>
        </w:rPr>
        <w:t>it</w:t>
      </w:r>
      <w:r>
        <w:rPr>
          <w:rFonts w:ascii="Trebuchet MS" w:eastAsia="Trebuchet MS" w:hAnsi="Trebuchet MS" w:cs="Trebuchet MS"/>
          <w:b/>
          <w:spacing w:val="-6"/>
          <w:sz w:val="26"/>
          <w:szCs w:val="26"/>
        </w:rPr>
        <w:t xml:space="preserve"> </w:t>
      </w:r>
      <w:r>
        <w:rPr>
          <w:rFonts w:ascii="Trebuchet MS" w:eastAsia="Trebuchet MS" w:hAnsi="Trebuchet MS" w:cs="Trebuchet MS"/>
          <w:b/>
          <w:sz w:val="26"/>
          <w:szCs w:val="26"/>
        </w:rPr>
        <w:t>Com</w:t>
      </w:r>
      <w:r>
        <w:rPr>
          <w:rFonts w:ascii="Trebuchet MS" w:eastAsia="Trebuchet MS" w:hAnsi="Trebuchet MS" w:cs="Trebuchet MS"/>
          <w:b/>
          <w:spacing w:val="2"/>
          <w:sz w:val="26"/>
          <w:szCs w:val="26"/>
        </w:rPr>
        <w:t>m</w:t>
      </w:r>
      <w:r>
        <w:rPr>
          <w:rFonts w:ascii="Trebuchet MS" w:eastAsia="Trebuchet MS" w:hAnsi="Trebuchet MS" w:cs="Trebuchet MS"/>
          <w:b/>
          <w:sz w:val="26"/>
          <w:szCs w:val="26"/>
        </w:rPr>
        <w:t>ittee</w:t>
      </w:r>
      <w:r>
        <w:rPr>
          <w:rFonts w:ascii="Trebuchet MS" w:eastAsia="Trebuchet MS" w:hAnsi="Trebuchet MS" w:cs="Trebuchet MS"/>
          <w:b/>
          <w:spacing w:val="-13"/>
          <w:sz w:val="26"/>
          <w:szCs w:val="26"/>
        </w:rPr>
        <w:t xml:space="preserve"> </w:t>
      </w:r>
      <w:r>
        <w:rPr>
          <w:rFonts w:ascii="Trebuchet MS" w:eastAsia="Trebuchet MS" w:hAnsi="Trebuchet MS" w:cs="Trebuchet MS"/>
          <w:b/>
          <w:sz w:val="26"/>
          <w:szCs w:val="26"/>
        </w:rPr>
        <w:t>(</w:t>
      </w:r>
      <w:r>
        <w:rPr>
          <w:rFonts w:ascii="Trebuchet MS" w:eastAsia="Trebuchet MS" w:hAnsi="Trebuchet MS" w:cs="Trebuchet MS"/>
          <w:b/>
          <w:spacing w:val="-1"/>
          <w:sz w:val="26"/>
          <w:szCs w:val="26"/>
        </w:rPr>
        <w:t>P</w:t>
      </w:r>
      <w:r>
        <w:rPr>
          <w:rFonts w:ascii="Trebuchet MS" w:eastAsia="Trebuchet MS" w:hAnsi="Trebuchet MS" w:cs="Trebuchet MS"/>
          <w:b/>
          <w:spacing w:val="1"/>
          <w:sz w:val="26"/>
          <w:szCs w:val="26"/>
        </w:rPr>
        <w:t>A</w:t>
      </w:r>
      <w:r>
        <w:rPr>
          <w:rFonts w:ascii="Trebuchet MS" w:eastAsia="Trebuchet MS" w:hAnsi="Trebuchet MS" w:cs="Trebuchet MS"/>
          <w:b/>
          <w:sz w:val="26"/>
          <w:szCs w:val="26"/>
        </w:rPr>
        <w:t>C):</w:t>
      </w:r>
    </w:p>
    <w:p w14:paraId="1F204F22" w14:textId="77777777" w:rsidR="00B87611" w:rsidRDefault="00B87611">
      <w:pPr>
        <w:spacing w:before="10" w:line="220" w:lineRule="exact"/>
        <w:rPr>
          <w:sz w:val="22"/>
          <w:szCs w:val="22"/>
        </w:rPr>
      </w:pPr>
    </w:p>
    <w:p w14:paraId="35888A71" w14:textId="77777777" w:rsidR="00B87611" w:rsidRDefault="00963546">
      <w:pPr>
        <w:spacing w:line="276" w:lineRule="auto"/>
        <w:ind w:left="280" w:right="76"/>
        <w:jc w:val="both"/>
        <w:rPr>
          <w:rFonts w:ascii="Trebuchet MS" w:eastAsia="Trebuchet MS" w:hAnsi="Trebuchet MS" w:cs="Trebuchet MS"/>
          <w:sz w:val="24"/>
          <w:szCs w:val="24"/>
        </w:rPr>
      </w:pPr>
      <w:r>
        <w:rPr>
          <w:rFonts w:ascii="Trebuchet MS" w:eastAsia="Trebuchet MS" w:hAnsi="Trebuchet MS" w:cs="Trebuchet MS"/>
          <w:sz w:val="24"/>
          <w:szCs w:val="24"/>
        </w:rPr>
        <w:t>It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 r</w:t>
      </w:r>
      <w:r>
        <w:rPr>
          <w:rFonts w:ascii="Trebuchet MS" w:eastAsia="Trebuchet MS" w:hAnsi="Trebuchet MS" w:cs="Trebuchet MS"/>
          <w:spacing w:val="1"/>
          <w:sz w:val="24"/>
          <w:szCs w:val="24"/>
        </w:rPr>
        <w:t>ec</w:t>
      </w:r>
      <w:r>
        <w:rPr>
          <w:rFonts w:ascii="Trebuchet MS" w:eastAsia="Trebuchet MS" w:hAnsi="Trebuchet MS" w:cs="Trebuchet MS"/>
          <w:sz w:val="24"/>
          <w:szCs w:val="24"/>
        </w:rPr>
        <w:t>om</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form</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1"/>
          <w:sz w:val="24"/>
          <w:szCs w:val="24"/>
        </w:rPr>
        <w:t>u</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mm</w:t>
      </w:r>
      <w:r>
        <w:rPr>
          <w:rFonts w:ascii="Trebuchet MS" w:eastAsia="Trebuchet MS" w:hAnsi="Trebuchet MS" w:cs="Trebuchet MS"/>
          <w:spacing w:val="1"/>
          <w:sz w:val="24"/>
          <w:szCs w:val="24"/>
        </w:rPr>
        <w:t>it</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ee</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w:t>
      </w:r>
      <w:r>
        <w:rPr>
          <w:rFonts w:ascii="Trebuchet MS" w:eastAsia="Trebuchet MS" w:hAnsi="Trebuchet MS" w:cs="Trebuchet MS"/>
          <w:sz w:val="24"/>
          <w:szCs w:val="24"/>
        </w:rPr>
        <w:t>or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co</w:t>
      </w:r>
      <w:r>
        <w:rPr>
          <w:rFonts w:ascii="Trebuchet MS" w:eastAsia="Trebuchet MS" w:hAnsi="Trebuchet MS" w:cs="Trebuchet MS"/>
          <w:spacing w:val="-2"/>
          <w:sz w:val="24"/>
          <w:szCs w:val="24"/>
        </w:rPr>
        <w:t>m</w:t>
      </w:r>
      <w:r>
        <w:rPr>
          <w:rFonts w:ascii="Trebuchet MS" w:eastAsia="Trebuchet MS" w:hAnsi="Trebuchet MS" w:cs="Trebuchet MS"/>
          <w:sz w:val="24"/>
          <w:szCs w:val="24"/>
        </w:rPr>
        <w:t>pr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He</w:t>
      </w:r>
      <w:r>
        <w:rPr>
          <w:rFonts w:ascii="Trebuchet MS" w:eastAsia="Trebuchet MS" w:hAnsi="Trebuchet MS" w:cs="Trebuchet MS"/>
          <w:spacing w:val="1"/>
          <w:sz w:val="24"/>
          <w:szCs w:val="24"/>
        </w:rPr>
        <w:t>a</w:t>
      </w:r>
      <w:r>
        <w:rPr>
          <w:rFonts w:ascii="Trebuchet MS" w:eastAsia="Trebuchet MS" w:hAnsi="Trebuchet MS" w:cs="Trebuchet MS"/>
          <w:sz w:val="24"/>
          <w:szCs w:val="24"/>
        </w:rPr>
        <w:t>d,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to</w:t>
      </w:r>
      <w:r>
        <w:rPr>
          <w:rFonts w:ascii="Trebuchet MS" w:eastAsia="Trebuchet MS" w:hAnsi="Trebuchet MS" w:cs="Trebuchet MS"/>
          <w:sz w:val="24"/>
          <w:szCs w:val="24"/>
        </w:rPr>
        <w:t>r,</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ry</w:t>
      </w:r>
      <w:r>
        <w:rPr>
          <w:rFonts w:ascii="Trebuchet MS" w:eastAsia="Trebuchet MS" w:hAnsi="Trebuchet MS" w:cs="Trebuchet MS"/>
          <w:spacing w:val="1"/>
          <w:sz w:val="24"/>
          <w:szCs w:val="24"/>
        </w:rPr>
        <w:t xml:space="preserve"> E</w:t>
      </w:r>
      <w:r>
        <w:rPr>
          <w:rFonts w:ascii="Trebuchet MS" w:eastAsia="Trebuchet MS" w:hAnsi="Trebuchet MS" w:cs="Trebuchet MS"/>
          <w:sz w:val="24"/>
          <w:szCs w:val="24"/>
        </w:rPr>
        <w:t>xp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E</w:t>
      </w:r>
      <w:r>
        <w:rPr>
          <w:rFonts w:ascii="Trebuchet MS" w:eastAsia="Trebuchet MS" w:hAnsi="Trebuchet MS" w:cs="Trebuchet MS"/>
          <w:sz w:val="24"/>
          <w:szCs w:val="24"/>
        </w:rPr>
        <w:t>xp</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1"/>
          <w:sz w:val="24"/>
          <w:szCs w:val="24"/>
        </w:rPr>
        <w:t>ca</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z w:val="24"/>
          <w:szCs w:val="24"/>
        </w:rPr>
        <w:t>c</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oo</w:t>
      </w:r>
      <w:r>
        <w:rPr>
          <w:rFonts w:ascii="Trebuchet MS" w:eastAsia="Trebuchet MS" w:hAnsi="Trebuchet MS" w:cs="Trebuchet MS"/>
          <w:spacing w:val="-2"/>
          <w:sz w:val="24"/>
          <w:szCs w:val="24"/>
        </w:rPr>
        <w:t>r</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 f</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io</w:t>
      </w:r>
      <w:r>
        <w:rPr>
          <w:rFonts w:ascii="Trebuchet MS" w:eastAsia="Trebuchet MS" w:hAnsi="Trebuchet MS" w:cs="Trebuchet MS"/>
          <w:sz w:val="24"/>
          <w:szCs w:val="24"/>
        </w:rPr>
        <w:t>r g</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4"/>
          <w:sz w:val="24"/>
          <w:szCs w:val="24"/>
        </w:rPr>
        <w:t>s</w:t>
      </w:r>
      <w:r>
        <w:rPr>
          <w:rFonts w:ascii="Trebuchet MS" w:eastAsia="Trebuchet MS" w:hAnsi="Trebuchet MS" w:cs="Trebuchet MS"/>
          <w:sz w:val="24"/>
          <w:szCs w:val="24"/>
        </w:rPr>
        <w:t>.</w:t>
      </w:r>
    </w:p>
    <w:p w14:paraId="5233E8A4" w14:textId="77777777" w:rsidR="00B87611" w:rsidRDefault="00B87611">
      <w:pPr>
        <w:spacing w:before="6" w:line="180" w:lineRule="exact"/>
        <w:rPr>
          <w:sz w:val="18"/>
          <w:szCs w:val="18"/>
        </w:rPr>
      </w:pPr>
    </w:p>
    <w:p w14:paraId="2C70C262" w14:textId="77777777" w:rsidR="00B87611" w:rsidRDefault="00963546">
      <w:pPr>
        <w:ind w:left="100"/>
        <w:rPr>
          <w:rFonts w:ascii="Trebuchet MS" w:eastAsia="Trebuchet MS" w:hAnsi="Trebuchet MS" w:cs="Trebuchet MS"/>
          <w:sz w:val="26"/>
          <w:szCs w:val="26"/>
        </w:rPr>
      </w:pPr>
      <w:r>
        <w:rPr>
          <w:rFonts w:ascii="Trebuchet MS" w:eastAsia="Trebuchet MS" w:hAnsi="Trebuchet MS" w:cs="Trebuchet MS"/>
          <w:b/>
          <w:sz w:val="26"/>
          <w:szCs w:val="26"/>
        </w:rPr>
        <w:t>1.2.</w:t>
      </w:r>
      <w:r>
        <w:rPr>
          <w:rFonts w:ascii="Trebuchet MS" w:eastAsia="Trebuchet MS" w:hAnsi="Trebuchet MS" w:cs="Trebuchet MS"/>
          <w:b/>
          <w:spacing w:val="-4"/>
          <w:sz w:val="26"/>
          <w:szCs w:val="26"/>
        </w:rPr>
        <w:t xml:space="preserve"> </w:t>
      </w:r>
      <w:r>
        <w:rPr>
          <w:rFonts w:ascii="Trebuchet MS" w:eastAsia="Trebuchet MS" w:hAnsi="Trebuchet MS" w:cs="Trebuchet MS"/>
          <w:b/>
          <w:sz w:val="26"/>
          <w:szCs w:val="26"/>
        </w:rPr>
        <w:t>Course</w:t>
      </w:r>
      <w:r>
        <w:rPr>
          <w:rFonts w:ascii="Trebuchet MS" w:eastAsia="Trebuchet MS" w:hAnsi="Trebuchet MS" w:cs="Trebuchet MS"/>
          <w:b/>
          <w:spacing w:val="-7"/>
          <w:sz w:val="26"/>
          <w:szCs w:val="26"/>
        </w:rPr>
        <w:t xml:space="preserve"> </w:t>
      </w:r>
      <w:r>
        <w:rPr>
          <w:rFonts w:ascii="Trebuchet MS" w:eastAsia="Trebuchet MS" w:hAnsi="Trebuchet MS" w:cs="Trebuchet MS"/>
          <w:b/>
          <w:sz w:val="26"/>
          <w:szCs w:val="26"/>
        </w:rPr>
        <w:t>Ob</w:t>
      </w:r>
      <w:r>
        <w:rPr>
          <w:rFonts w:ascii="Trebuchet MS" w:eastAsia="Trebuchet MS" w:hAnsi="Trebuchet MS" w:cs="Trebuchet MS"/>
          <w:b/>
          <w:spacing w:val="1"/>
          <w:sz w:val="26"/>
          <w:szCs w:val="26"/>
        </w:rPr>
        <w:t>j</w:t>
      </w:r>
      <w:r>
        <w:rPr>
          <w:rFonts w:ascii="Trebuchet MS" w:eastAsia="Trebuchet MS" w:hAnsi="Trebuchet MS" w:cs="Trebuchet MS"/>
          <w:b/>
          <w:sz w:val="26"/>
          <w:szCs w:val="26"/>
        </w:rPr>
        <w:t>e</w:t>
      </w:r>
      <w:r>
        <w:rPr>
          <w:rFonts w:ascii="Trebuchet MS" w:eastAsia="Trebuchet MS" w:hAnsi="Trebuchet MS" w:cs="Trebuchet MS"/>
          <w:b/>
          <w:spacing w:val="-1"/>
          <w:sz w:val="26"/>
          <w:szCs w:val="26"/>
        </w:rPr>
        <w:t>c</w:t>
      </w:r>
      <w:r>
        <w:rPr>
          <w:rFonts w:ascii="Trebuchet MS" w:eastAsia="Trebuchet MS" w:hAnsi="Trebuchet MS" w:cs="Trebuchet MS"/>
          <w:b/>
          <w:spacing w:val="2"/>
          <w:sz w:val="26"/>
          <w:szCs w:val="26"/>
        </w:rPr>
        <w:t>ti</w:t>
      </w:r>
      <w:r>
        <w:rPr>
          <w:rFonts w:ascii="Trebuchet MS" w:eastAsia="Trebuchet MS" w:hAnsi="Trebuchet MS" w:cs="Trebuchet MS"/>
          <w:b/>
          <w:sz w:val="26"/>
          <w:szCs w:val="26"/>
        </w:rPr>
        <w:t>ve</w:t>
      </w:r>
      <w:r>
        <w:rPr>
          <w:rFonts w:ascii="Trebuchet MS" w:eastAsia="Trebuchet MS" w:hAnsi="Trebuchet MS" w:cs="Trebuchet MS"/>
          <w:b/>
          <w:spacing w:val="1"/>
          <w:sz w:val="26"/>
          <w:szCs w:val="26"/>
        </w:rPr>
        <w:t>s</w:t>
      </w:r>
      <w:r>
        <w:rPr>
          <w:rFonts w:ascii="Trebuchet MS" w:eastAsia="Trebuchet MS" w:hAnsi="Trebuchet MS" w:cs="Trebuchet MS"/>
          <w:b/>
          <w:sz w:val="26"/>
          <w:szCs w:val="26"/>
        </w:rPr>
        <w:t>:</w:t>
      </w:r>
    </w:p>
    <w:p w14:paraId="7CDDE52B" w14:textId="77777777" w:rsidR="00B87611" w:rsidRDefault="00B87611">
      <w:pPr>
        <w:spacing w:before="15" w:line="240" w:lineRule="exact"/>
        <w:rPr>
          <w:sz w:val="24"/>
          <w:szCs w:val="24"/>
        </w:rPr>
      </w:pPr>
    </w:p>
    <w:p w14:paraId="67AD8BF8" w14:textId="77777777" w:rsidR="00B87611" w:rsidRDefault="00963546">
      <w:pPr>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To A</w:t>
      </w:r>
      <w:r>
        <w:rPr>
          <w:rFonts w:ascii="Trebuchet MS" w:eastAsia="Trebuchet MS" w:hAnsi="Trebuchet MS" w:cs="Trebuchet MS"/>
          <w:spacing w:val="1"/>
          <w:sz w:val="24"/>
          <w:szCs w:val="24"/>
        </w:rPr>
        <w:t>p</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no</w:t>
      </w:r>
      <w:r>
        <w:rPr>
          <w:rFonts w:ascii="Trebuchet MS" w:eastAsia="Trebuchet MS" w:hAnsi="Trebuchet MS" w:cs="Trebuchet MS"/>
          <w:spacing w:val="-1"/>
          <w:sz w:val="24"/>
          <w:szCs w:val="24"/>
        </w:rPr>
        <w:t>wl</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3"/>
          <w:sz w:val="24"/>
          <w:szCs w:val="24"/>
        </w:rPr>
        <w:t>g</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for</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z w:val="24"/>
          <w:szCs w:val="24"/>
        </w:rPr>
        <w:t>v</w:t>
      </w:r>
      <w:r>
        <w:rPr>
          <w:rFonts w:ascii="Trebuchet MS" w:eastAsia="Trebuchet MS" w:hAnsi="Trebuchet MS" w:cs="Trebuchet MS"/>
          <w:spacing w:val="1"/>
          <w:sz w:val="24"/>
          <w:szCs w:val="24"/>
        </w:rPr>
        <w:t>in</w:t>
      </w:r>
      <w:r>
        <w:rPr>
          <w:rFonts w:ascii="Trebuchet MS" w:eastAsia="Trebuchet MS" w:hAnsi="Trebuchet MS" w:cs="Trebuchet MS"/>
          <w:sz w:val="24"/>
          <w:szCs w:val="24"/>
        </w:rPr>
        <w:t>g r</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z w:val="24"/>
          <w:szCs w:val="24"/>
        </w:rPr>
        <w:t>c</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p>
    <w:p w14:paraId="07DF91EC"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 xml:space="preserve">To </w:t>
      </w:r>
      <w:r>
        <w:rPr>
          <w:rFonts w:ascii="Trebuchet MS" w:eastAsia="Trebuchet MS" w:hAnsi="Trebuchet MS" w:cs="Trebuchet MS"/>
          <w:spacing w:val="1"/>
          <w:sz w:val="24"/>
          <w:szCs w:val="24"/>
        </w:rPr>
        <w:t>de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l</w:t>
      </w:r>
      <w:r>
        <w:rPr>
          <w:rFonts w:ascii="Trebuchet MS" w:eastAsia="Trebuchet MS" w:hAnsi="Trebuchet MS" w:cs="Trebuchet MS"/>
          <w:sz w:val="24"/>
          <w:szCs w:val="24"/>
        </w:rPr>
        <w:t>v</w:t>
      </w:r>
      <w:r>
        <w:rPr>
          <w:rFonts w:ascii="Trebuchet MS" w:eastAsia="Trebuchet MS" w:hAnsi="Trebuchet MS" w:cs="Trebuchet MS"/>
          <w:spacing w:val="1"/>
          <w:sz w:val="24"/>
          <w:szCs w:val="24"/>
        </w:rPr>
        <w:t>in</w:t>
      </w:r>
      <w:r>
        <w:rPr>
          <w:rFonts w:ascii="Trebuchet MS" w:eastAsia="Trebuchet MS" w:hAnsi="Trebuchet MS" w:cs="Trebuchet MS"/>
          <w:sz w:val="24"/>
          <w:szCs w:val="24"/>
        </w:rPr>
        <w:t>g a</w:t>
      </w:r>
      <w:r>
        <w:rPr>
          <w:rFonts w:ascii="Trebuchet MS" w:eastAsia="Trebuchet MS" w:hAnsi="Trebuchet MS" w:cs="Trebuchet MS"/>
          <w:spacing w:val="1"/>
          <w:sz w:val="24"/>
          <w:szCs w:val="24"/>
        </w:rPr>
        <w:t>bi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p>
    <w:p w14:paraId="26EDC2A2" w14:textId="77777777" w:rsidR="00B87611" w:rsidRDefault="00963546">
      <w:pPr>
        <w:tabs>
          <w:tab w:val="left" w:pos="820"/>
        </w:tabs>
        <w:spacing w:before="41" w:line="273" w:lineRule="auto"/>
        <w:ind w:left="820" w:right="233"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 xml:space="preserve">To </w:t>
      </w:r>
      <w:r>
        <w:rPr>
          <w:rFonts w:ascii="Trebuchet MS" w:eastAsia="Trebuchet MS" w:hAnsi="Trebuchet MS" w:cs="Trebuchet MS"/>
          <w:spacing w:val="-1"/>
          <w:sz w:val="24"/>
          <w:szCs w:val="24"/>
        </w:rPr>
        <w:t>O</w:t>
      </w:r>
      <w:r>
        <w:rPr>
          <w:rFonts w:ascii="Trebuchet MS" w:eastAsia="Trebuchet MS" w:hAnsi="Trebuchet MS" w:cs="Trebuchet MS"/>
          <w:sz w:val="24"/>
          <w:szCs w:val="24"/>
        </w:rPr>
        <w:t>rg</w:t>
      </w:r>
      <w:r>
        <w:rPr>
          <w:rFonts w:ascii="Trebuchet MS" w:eastAsia="Trebuchet MS" w:hAnsi="Trebuchet MS" w:cs="Trebuchet MS"/>
          <w:spacing w:val="1"/>
          <w:sz w:val="24"/>
          <w:szCs w:val="24"/>
        </w:rPr>
        <w:t>ani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e</w:t>
      </w:r>
      <w:r>
        <w:rPr>
          <w:rFonts w:ascii="Trebuchet MS" w:eastAsia="Trebuchet MS" w:hAnsi="Trebuchet MS" w:cs="Trebuchet MS"/>
          <w:sz w:val="24"/>
          <w:szCs w:val="24"/>
        </w:rPr>
        <w:t>, su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 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a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b</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ti</w:t>
      </w:r>
      <w:r>
        <w:rPr>
          <w:rFonts w:ascii="Trebuchet MS" w:eastAsia="Trebuchet MS" w:hAnsi="Trebuchet MS" w:cs="Trebuchet MS"/>
          <w:spacing w:val="7"/>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ea</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ov</w:t>
      </w:r>
      <w:r>
        <w:rPr>
          <w:rFonts w:ascii="Trebuchet MS" w:eastAsia="Trebuchet MS" w:hAnsi="Trebuchet MS" w:cs="Trebuchet MS"/>
          <w:spacing w:val="1"/>
          <w:sz w:val="24"/>
          <w:szCs w:val="24"/>
        </w:rPr>
        <w:t>e</w:t>
      </w:r>
      <w:r>
        <w:rPr>
          <w:rFonts w:ascii="Trebuchet MS" w:eastAsia="Trebuchet MS" w:hAnsi="Trebuchet MS" w:cs="Trebuchet MS"/>
          <w:sz w:val="24"/>
          <w:szCs w:val="24"/>
        </w:rPr>
        <w:t>r a</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th</w:t>
      </w:r>
      <w:r>
        <w:rPr>
          <w:rFonts w:ascii="Trebuchet MS" w:eastAsia="Trebuchet MS" w:hAnsi="Trebuchet MS" w:cs="Trebuchet MS"/>
          <w:sz w:val="24"/>
          <w:szCs w:val="24"/>
        </w:rPr>
        <w:t>s</w:t>
      </w:r>
    </w:p>
    <w:p w14:paraId="0A5087AA" w14:textId="77777777" w:rsidR="00B87611" w:rsidRDefault="00963546">
      <w:pPr>
        <w:spacing w:before="5"/>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 xml:space="preserve">To </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te</w:t>
      </w:r>
      <w:r>
        <w:rPr>
          <w:rFonts w:ascii="Trebuchet MS" w:eastAsia="Trebuchet MS" w:hAnsi="Trebuchet MS" w:cs="Trebuchet MS"/>
          <w:sz w:val="24"/>
          <w:szCs w:val="24"/>
        </w:rPr>
        <w:t>r</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v</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a</w:t>
      </w:r>
      <w:r>
        <w:rPr>
          <w:rFonts w:ascii="Trebuchet MS" w:eastAsia="Trebuchet MS" w:hAnsi="Trebuchet MS" w:cs="Trebuchet MS"/>
          <w:sz w:val="24"/>
          <w:szCs w:val="24"/>
        </w:rPr>
        <w:t>pp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ju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z w:val="24"/>
          <w:szCs w:val="24"/>
        </w:rPr>
        <w:t xml:space="preserve">fy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use of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le</w:t>
      </w:r>
      <w:r>
        <w:rPr>
          <w:rFonts w:ascii="Trebuchet MS" w:eastAsia="Trebuchet MS" w:hAnsi="Trebuchet MS" w:cs="Trebuchet MS"/>
          <w:spacing w:val="1"/>
          <w:sz w:val="24"/>
          <w:szCs w:val="24"/>
        </w:rPr>
        <w:t>ct</w:t>
      </w:r>
      <w:r>
        <w:rPr>
          <w:rFonts w:ascii="Trebuchet MS" w:eastAsia="Trebuchet MS" w:hAnsi="Trebuchet MS" w:cs="Trebuchet MS"/>
          <w:spacing w:val="-1"/>
          <w:sz w:val="24"/>
          <w:szCs w:val="24"/>
        </w:rPr>
        <w:t>e</w:t>
      </w:r>
      <w:r>
        <w:rPr>
          <w:rFonts w:ascii="Trebuchet MS" w:eastAsia="Trebuchet MS" w:hAnsi="Trebuchet MS" w:cs="Trebuchet MS"/>
          <w:sz w:val="24"/>
          <w:szCs w:val="24"/>
        </w:rPr>
        <w:t>d t</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l</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 m</w:t>
      </w:r>
      <w:r>
        <w:rPr>
          <w:rFonts w:ascii="Trebuchet MS" w:eastAsia="Trebuchet MS" w:hAnsi="Trebuchet MS" w:cs="Trebuchet MS"/>
          <w:spacing w:val="1"/>
          <w:sz w:val="24"/>
          <w:szCs w:val="24"/>
        </w:rPr>
        <w:t>eth</w:t>
      </w:r>
      <w:r>
        <w:rPr>
          <w:rFonts w:ascii="Trebuchet MS" w:eastAsia="Trebuchet MS" w:hAnsi="Trebuchet MS" w:cs="Trebuchet MS"/>
          <w:spacing w:val="-2"/>
          <w:sz w:val="24"/>
          <w:szCs w:val="24"/>
        </w:rPr>
        <w:t>o</w:t>
      </w:r>
      <w:r>
        <w:rPr>
          <w:rFonts w:ascii="Trebuchet MS" w:eastAsia="Trebuchet MS" w:hAnsi="Trebuchet MS" w:cs="Trebuchet MS"/>
          <w:sz w:val="24"/>
          <w:szCs w:val="24"/>
        </w:rPr>
        <w:t>ds</w:t>
      </w:r>
    </w:p>
    <w:p w14:paraId="4E712AD2" w14:textId="77777777" w:rsidR="00B87611" w:rsidRDefault="00963546">
      <w:pPr>
        <w:spacing w:before="42"/>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To R</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ec</w:t>
      </w:r>
      <w:r>
        <w:rPr>
          <w:rFonts w:ascii="Trebuchet MS" w:eastAsia="Trebuchet MS" w:hAnsi="Trebuchet MS" w:cs="Trebuchet MS"/>
          <w:sz w:val="24"/>
          <w:szCs w:val="24"/>
        </w:rPr>
        <w:t xml:space="preserve">t </w:t>
      </w:r>
      <w:r>
        <w:rPr>
          <w:rFonts w:ascii="Trebuchet MS" w:eastAsia="Trebuchet MS" w:hAnsi="Trebuchet MS" w:cs="Trebuchet MS"/>
          <w:spacing w:val="-2"/>
          <w:sz w:val="24"/>
          <w:szCs w:val="24"/>
        </w:rPr>
        <w:t>u</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ga</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on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l</w:t>
      </w:r>
      <w:r>
        <w:rPr>
          <w:rFonts w:ascii="Trebuchet MS" w:eastAsia="Trebuchet MS" w:hAnsi="Trebuchet MS" w:cs="Trebuchet MS"/>
          <w:spacing w:val="1"/>
          <w:sz w:val="24"/>
          <w:szCs w:val="24"/>
        </w:rPr>
        <w:t>ea</w:t>
      </w:r>
      <w:r>
        <w:rPr>
          <w:rFonts w:ascii="Trebuchet MS" w:eastAsia="Trebuchet MS" w:hAnsi="Trebuchet MS" w:cs="Trebuchet MS"/>
          <w:sz w:val="24"/>
          <w:szCs w:val="24"/>
        </w:rPr>
        <w:t>r</w:t>
      </w:r>
      <w:r>
        <w:rPr>
          <w:rFonts w:ascii="Trebuchet MS" w:eastAsia="Trebuchet MS" w:hAnsi="Trebuchet MS" w:cs="Trebuchet MS"/>
          <w:spacing w:val="1"/>
          <w:sz w:val="24"/>
          <w:szCs w:val="24"/>
        </w:rPr>
        <w:t>ne</w:t>
      </w:r>
      <w:r>
        <w:rPr>
          <w:rFonts w:ascii="Trebuchet MS" w:eastAsia="Trebuchet MS" w:hAnsi="Trebuchet MS" w:cs="Trebuchet MS"/>
          <w:sz w:val="24"/>
          <w:szCs w:val="24"/>
        </w:rPr>
        <w:t>d</w:t>
      </w:r>
    </w:p>
    <w:p w14:paraId="66849E9E"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To C</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t </w:t>
      </w:r>
      <w:r>
        <w:rPr>
          <w:rFonts w:ascii="Trebuchet MS" w:eastAsia="Trebuchet MS" w:hAnsi="Trebuchet MS" w:cs="Trebuchet MS"/>
          <w:spacing w:val="-4"/>
          <w:sz w:val="24"/>
          <w:szCs w:val="24"/>
        </w:rPr>
        <w:t>s</w:t>
      </w:r>
      <w:r>
        <w:rPr>
          <w:rFonts w:ascii="Trebuchet MS" w:eastAsia="Trebuchet MS" w:hAnsi="Trebuchet MS" w:cs="Trebuchet MS"/>
          <w:spacing w:val="1"/>
          <w:sz w:val="24"/>
          <w:szCs w:val="24"/>
        </w:rPr>
        <w:t>oc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ue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08C5F58F" w14:textId="77777777" w:rsidR="00B87611" w:rsidRDefault="00963546">
      <w:pPr>
        <w:tabs>
          <w:tab w:val="left" w:pos="820"/>
        </w:tabs>
        <w:spacing w:before="41" w:line="275" w:lineRule="auto"/>
        <w:ind w:left="820" w:right="232"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To f</w:t>
      </w:r>
      <w:r>
        <w:rPr>
          <w:rFonts w:ascii="Trebuchet MS" w:eastAsia="Trebuchet MS" w:hAnsi="Trebuchet MS" w:cs="Trebuchet MS"/>
          <w:spacing w:val="1"/>
          <w:sz w:val="24"/>
          <w:szCs w:val="24"/>
        </w:rPr>
        <w:t>in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in</w:t>
      </w:r>
      <w:r>
        <w:rPr>
          <w:rFonts w:ascii="Trebuchet MS" w:eastAsia="Trebuchet MS" w:hAnsi="Trebuchet MS" w:cs="Trebuchet MS"/>
          <w:sz w:val="24"/>
          <w:szCs w:val="24"/>
        </w:rPr>
        <w:t>f</w:t>
      </w:r>
      <w:r>
        <w:rPr>
          <w:rFonts w:ascii="Trebuchet MS" w:eastAsia="Trebuchet MS" w:hAnsi="Trebuchet MS" w:cs="Trebuchet MS"/>
          <w:spacing w:val="-2"/>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 xml:space="preserve">n </w:t>
      </w:r>
      <w:r>
        <w:rPr>
          <w:rFonts w:ascii="Trebuchet MS" w:eastAsia="Trebuchet MS" w:hAnsi="Trebuchet MS" w:cs="Trebuchet MS"/>
          <w:spacing w:val="-3"/>
          <w:sz w:val="24"/>
          <w:szCs w:val="24"/>
        </w:rPr>
        <w:t>f</w:t>
      </w:r>
      <w:r>
        <w:rPr>
          <w:rFonts w:ascii="Trebuchet MS" w:eastAsia="Trebuchet MS" w:hAnsi="Trebuchet MS" w:cs="Trebuchet MS"/>
          <w:spacing w:val="-2"/>
          <w:sz w:val="24"/>
          <w:szCs w:val="24"/>
        </w:rPr>
        <w:t>o</w:t>
      </w:r>
      <w:r>
        <w:rPr>
          <w:rFonts w:ascii="Trebuchet MS" w:eastAsia="Trebuchet MS" w:hAnsi="Trebuchet MS" w:cs="Trebuchet MS"/>
          <w:sz w:val="24"/>
          <w:szCs w:val="24"/>
        </w:rPr>
        <w:t>r yo</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f from </w:t>
      </w:r>
      <w:r>
        <w:rPr>
          <w:rFonts w:ascii="Trebuchet MS" w:eastAsia="Trebuchet MS" w:hAnsi="Trebuchet MS" w:cs="Trebuchet MS"/>
          <w:spacing w:val="1"/>
          <w:sz w:val="24"/>
          <w:szCs w:val="24"/>
        </w:rPr>
        <w:t>a</w:t>
      </w:r>
      <w:r>
        <w:rPr>
          <w:rFonts w:ascii="Trebuchet MS" w:eastAsia="Trebuchet MS" w:hAnsi="Trebuchet MS" w:cs="Trebuchet MS"/>
          <w:sz w:val="24"/>
          <w:szCs w:val="24"/>
        </w:rPr>
        <w:t>pp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ia</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uc</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an</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boo</w:t>
      </w:r>
      <w:r>
        <w:rPr>
          <w:rFonts w:ascii="Trebuchet MS" w:eastAsia="Trebuchet MS" w:hAnsi="Trebuchet MS" w:cs="Trebuchet MS"/>
          <w:spacing w:val="-1"/>
          <w:sz w:val="24"/>
          <w:szCs w:val="24"/>
        </w:rPr>
        <w:t>ks</w:t>
      </w:r>
      <w:r>
        <w:rPr>
          <w:rFonts w:ascii="Trebuchet MS" w:eastAsia="Trebuchet MS" w:hAnsi="Trebuchet MS" w:cs="Trebuchet MS"/>
          <w:sz w:val="24"/>
          <w:szCs w:val="24"/>
        </w:rPr>
        <w:t>,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h </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ou</w:t>
      </w:r>
      <w:r>
        <w:rPr>
          <w:rFonts w:ascii="Trebuchet MS" w:eastAsia="Trebuchet MS" w:hAnsi="Trebuchet MS" w:cs="Trebuchet MS"/>
          <w:sz w:val="24"/>
          <w:szCs w:val="24"/>
        </w:rPr>
        <w:t>r</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w:t>
      </w:r>
      <w:r>
        <w:rPr>
          <w:rFonts w:ascii="Trebuchet MS" w:eastAsia="Trebuchet MS" w:hAnsi="Trebuchet MS" w:cs="Trebuchet MS"/>
          <w:sz w:val="24"/>
          <w:szCs w:val="24"/>
        </w:rPr>
        <w:t>m o</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ce</w:t>
      </w:r>
      <w:r>
        <w:rPr>
          <w:rFonts w:ascii="Trebuchet MS" w:eastAsia="Trebuchet MS" w:hAnsi="Trebuchet MS" w:cs="Trebuchet MS"/>
          <w:spacing w:val="-1"/>
          <w:sz w:val="24"/>
          <w:szCs w:val="24"/>
        </w:rPr>
        <w:t>s</w:t>
      </w:r>
      <w:r>
        <w:rPr>
          <w:rFonts w:ascii="Trebuchet MS" w:eastAsia="Trebuchet MS" w:hAnsi="Trebuchet MS" w:cs="Trebuchet MS"/>
          <w:sz w:val="24"/>
          <w:szCs w:val="24"/>
        </w:rPr>
        <w:t>, a</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rn</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nc</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ana</w:t>
      </w:r>
      <w:r>
        <w:rPr>
          <w:rFonts w:ascii="Trebuchet MS" w:eastAsia="Trebuchet MS" w:hAnsi="Trebuchet MS" w:cs="Trebuchet MS"/>
          <w:spacing w:val="-4"/>
          <w:sz w:val="24"/>
          <w:szCs w:val="24"/>
        </w:rPr>
        <w:t>l</w:t>
      </w:r>
      <w:r>
        <w:rPr>
          <w:rFonts w:ascii="Trebuchet MS" w:eastAsia="Trebuchet MS" w:hAnsi="Trebuchet MS" w:cs="Trebuchet MS"/>
          <w:sz w:val="24"/>
          <w:szCs w:val="24"/>
        </w:rPr>
        <w:t>yt</w:t>
      </w:r>
      <w:r>
        <w:rPr>
          <w:rFonts w:ascii="Trebuchet MS" w:eastAsia="Trebuchet MS" w:hAnsi="Trebuchet MS" w:cs="Trebuchet MS"/>
          <w:spacing w:val="1"/>
          <w:sz w:val="24"/>
          <w:szCs w:val="24"/>
        </w:rPr>
        <w:t>ica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sk</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lls</w:t>
      </w:r>
      <w:r>
        <w:rPr>
          <w:rFonts w:ascii="Trebuchet MS" w:eastAsia="Trebuchet MS" w:hAnsi="Trebuchet MS" w:cs="Trebuchet MS"/>
          <w:sz w:val="24"/>
          <w:szCs w:val="24"/>
        </w:rPr>
        <w:t>.</w:t>
      </w:r>
    </w:p>
    <w:p w14:paraId="2D6A207A" w14:textId="77777777" w:rsidR="00B87611" w:rsidRDefault="00963546">
      <w:pPr>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To Wo</w:t>
      </w:r>
      <w:r>
        <w:rPr>
          <w:rFonts w:ascii="Trebuchet MS" w:eastAsia="Trebuchet MS" w:hAnsi="Trebuchet MS" w:cs="Trebuchet MS"/>
          <w:spacing w:val="1"/>
          <w:sz w:val="24"/>
          <w:szCs w:val="24"/>
        </w:rPr>
        <w:t>r</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TEAM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ea</w:t>
      </w:r>
      <w:r>
        <w:rPr>
          <w:rFonts w:ascii="Trebuchet MS" w:eastAsia="Trebuchet MS" w:hAnsi="Trebuchet MS" w:cs="Trebuchet MS"/>
          <w:sz w:val="24"/>
          <w:szCs w:val="24"/>
        </w:rPr>
        <w:t>rn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iona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m.</w:t>
      </w:r>
    </w:p>
    <w:p w14:paraId="5B6CC4A1" w14:textId="77777777" w:rsidR="00B87611" w:rsidRDefault="00B87611">
      <w:pPr>
        <w:spacing w:before="7" w:line="100" w:lineRule="exact"/>
        <w:rPr>
          <w:sz w:val="11"/>
          <w:szCs w:val="11"/>
        </w:rPr>
      </w:pPr>
    </w:p>
    <w:p w14:paraId="76C04C4C" w14:textId="77777777" w:rsidR="00B87611" w:rsidRDefault="00B87611">
      <w:pPr>
        <w:spacing w:line="200" w:lineRule="exact"/>
      </w:pPr>
    </w:p>
    <w:p w14:paraId="4A3BEA75" w14:textId="77777777" w:rsidR="00B87611" w:rsidRDefault="00963546">
      <w:pPr>
        <w:ind w:left="100"/>
        <w:rPr>
          <w:rFonts w:ascii="Trebuchet MS" w:eastAsia="Trebuchet MS" w:hAnsi="Trebuchet MS" w:cs="Trebuchet MS"/>
          <w:sz w:val="26"/>
          <w:szCs w:val="26"/>
        </w:rPr>
      </w:pPr>
      <w:r>
        <w:rPr>
          <w:rFonts w:ascii="Trebuchet MS" w:eastAsia="Trebuchet MS" w:hAnsi="Trebuchet MS" w:cs="Trebuchet MS"/>
          <w:b/>
          <w:sz w:val="26"/>
          <w:szCs w:val="26"/>
        </w:rPr>
        <w:t>1.2</w:t>
      </w:r>
      <w:r>
        <w:rPr>
          <w:rFonts w:ascii="Trebuchet MS" w:eastAsia="Trebuchet MS" w:hAnsi="Trebuchet MS" w:cs="Trebuchet MS"/>
          <w:b/>
          <w:spacing w:val="-1"/>
          <w:sz w:val="26"/>
          <w:szCs w:val="26"/>
        </w:rPr>
        <w:t xml:space="preserve"> </w:t>
      </w:r>
      <w:r>
        <w:rPr>
          <w:rFonts w:ascii="Trebuchet MS" w:eastAsia="Trebuchet MS" w:hAnsi="Trebuchet MS" w:cs="Trebuchet MS"/>
          <w:b/>
          <w:sz w:val="26"/>
          <w:szCs w:val="26"/>
        </w:rPr>
        <w:t>Course</w:t>
      </w:r>
      <w:r>
        <w:rPr>
          <w:rFonts w:ascii="Trebuchet MS" w:eastAsia="Trebuchet MS" w:hAnsi="Trebuchet MS" w:cs="Trebuchet MS"/>
          <w:b/>
          <w:spacing w:val="-7"/>
          <w:sz w:val="26"/>
          <w:szCs w:val="26"/>
        </w:rPr>
        <w:t xml:space="preserve"> </w:t>
      </w:r>
      <w:r>
        <w:rPr>
          <w:rFonts w:ascii="Trebuchet MS" w:eastAsia="Trebuchet MS" w:hAnsi="Trebuchet MS" w:cs="Trebuchet MS"/>
          <w:b/>
          <w:sz w:val="26"/>
          <w:szCs w:val="26"/>
        </w:rPr>
        <w:t>Ou</w:t>
      </w:r>
      <w:r>
        <w:rPr>
          <w:rFonts w:ascii="Trebuchet MS" w:eastAsia="Trebuchet MS" w:hAnsi="Trebuchet MS" w:cs="Trebuchet MS"/>
          <w:b/>
          <w:spacing w:val="1"/>
          <w:sz w:val="26"/>
          <w:szCs w:val="26"/>
        </w:rPr>
        <w:t>t</w:t>
      </w:r>
      <w:r>
        <w:rPr>
          <w:rFonts w:ascii="Trebuchet MS" w:eastAsia="Trebuchet MS" w:hAnsi="Trebuchet MS" w:cs="Trebuchet MS"/>
          <w:b/>
          <w:sz w:val="26"/>
          <w:szCs w:val="26"/>
        </w:rPr>
        <w:t>c</w:t>
      </w:r>
      <w:r>
        <w:rPr>
          <w:rFonts w:ascii="Trebuchet MS" w:eastAsia="Trebuchet MS" w:hAnsi="Trebuchet MS" w:cs="Trebuchet MS"/>
          <w:b/>
          <w:spacing w:val="-1"/>
          <w:sz w:val="26"/>
          <w:szCs w:val="26"/>
        </w:rPr>
        <w:t>o</w:t>
      </w:r>
      <w:r>
        <w:rPr>
          <w:rFonts w:ascii="Trebuchet MS" w:eastAsia="Trebuchet MS" w:hAnsi="Trebuchet MS" w:cs="Trebuchet MS"/>
          <w:b/>
          <w:spacing w:val="2"/>
          <w:sz w:val="26"/>
          <w:szCs w:val="26"/>
        </w:rPr>
        <w:t>m</w:t>
      </w:r>
      <w:r>
        <w:rPr>
          <w:rFonts w:ascii="Trebuchet MS" w:eastAsia="Trebuchet MS" w:hAnsi="Trebuchet MS" w:cs="Trebuchet MS"/>
          <w:b/>
          <w:sz w:val="26"/>
          <w:szCs w:val="26"/>
        </w:rPr>
        <w:t>e</w:t>
      </w:r>
      <w:r>
        <w:rPr>
          <w:rFonts w:ascii="Trebuchet MS" w:eastAsia="Trebuchet MS" w:hAnsi="Trebuchet MS" w:cs="Trebuchet MS"/>
          <w:b/>
          <w:spacing w:val="1"/>
          <w:sz w:val="26"/>
          <w:szCs w:val="26"/>
        </w:rPr>
        <w:t>s</w:t>
      </w:r>
      <w:r>
        <w:rPr>
          <w:rFonts w:ascii="Trebuchet MS" w:eastAsia="Trebuchet MS" w:hAnsi="Trebuchet MS" w:cs="Trebuchet MS"/>
          <w:b/>
          <w:sz w:val="26"/>
          <w:szCs w:val="26"/>
        </w:rPr>
        <w:t>:</w:t>
      </w:r>
    </w:p>
    <w:p w14:paraId="779E653D" w14:textId="77777777" w:rsidR="00B87611" w:rsidRDefault="00B87611">
      <w:pPr>
        <w:spacing w:before="9" w:line="200" w:lineRule="exact"/>
      </w:pPr>
    </w:p>
    <w:p w14:paraId="129ED417"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sz w:val="23"/>
          <w:szCs w:val="23"/>
        </w:rPr>
        <w:t>St</w:t>
      </w:r>
      <w:r>
        <w:rPr>
          <w:rFonts w:ascii="Trebuchet MS" w:eastAsia="Trebuchet MS" w:hAnsi="Trebuchet MS" w:cs="Trebuchet MS"/>
          <w:spacing w:val="-2"/>
          <w:sz w:val="23"/>
          <w:szCs w:val="23"/>
        </w:rPr>
        <w:t>u</w:t>
      </w:r>
      <w:r>
        <w:rPr>
          <w:rFonts w:ascii="Trebuchet MS" w:eastAsia="Trebuchet MS" w:hAnsi="Trebuchet MS" w:cs="Trebuchet MS"/>
          <w:spacing w:val="-1"/>
          <w:sz w:val="23"/>
          <w:szCs w:val="23"/>
        </w:rPr>
        <w:t>den</w:t>
      </w:r>
      <w:r>
        <w:rPr>
          <w:rFonts w:ascii="Trebuchet MS" w:eastAsia="Trebuchet MS" w:hAnsi="Trebuchet MS" w:cs="Trebuchet MS"/>
          <w:sz w:val="23"/>
          <w:szCs w:val="23"/>
        </w:rPr>
        <w:t>ts</w:t>
      </w:r>
      <w:r>
        <w:rPr>
          <w:rFonts w:ascii="Trebuchet MS" w:eastAsia="Trebuchet MS" w:hAnsi="Trebuchet MS" w:cs="Trebuchet MS"/>
          <w:spacing w:val="3"/>
          <w:sz w:val="23"/>
          <w:szCs w:val="23"/>
        </w:rPr>
        <w:t xml:space="preserve"> </w:t>
      </w:r>
      <w:r>
        <w:rPr>
          <w:rFonts w:ascii="Trebuchet MS" w:eastAsia="Trebuchet MS" w:hAnsi="Trebuchet MS" w:cs="Trebuchet MS"/>
          <w:spacing w:val="-1"/>
          <w:sz w:val="23"/>
          <w:szCs w:val="23"/>
        </w:rPr>
        <w:t>ar</w:t>
      </w:r>
      <w:r>
        <w:rPr>
          <w:rFonts w:ascii="Trebuchet MS" w:eastAsia="Trebuchet MS" w:hAnsi="Trebuchet MS" w:cs="Trebuchet MS"/>
          <w:sz w:val="23"/>
          <w:szCs w:val="23"/>
        </w:rPr>
        <w:t>e e</w:t>
      </w:r>
      <w:r>
        <w:rPr>
          <w:rFonts w:ascii="Trebuchet MS" w:eastAsia="Trebuchet MS" w:hAnsi="Trebuchet MS" w:cs="Trebuchet MS"/>
          <w:spacing w:val="1"/>
          <w:sz w:val="23"/>
          <w:szCs w:val="23"/>
        </w:rPr>
        <w:t>x</w:t>
      </w:r>
      <w:r>
        <w:rPr>
          <w:rFonts w:ascii="Trebuchet MS" w:eastAsia="Trebuchet MS" w:hAnsi="Trebuchet MS" w:cs="Trebuchet MS"/>
          <w:spacing w:val="-1"/>
          <w:sz w:val="23"/>
          <w:szCs w:val="23"/>
        </w:rPr>
        <w:t>pe</w:t>
      </w:r>
      <w:r>
        <w:rPr>
          <w:rFonts w:ascii="Trebuchet MS" w:eastAsia="Trebuchet MS" w:hAnsi="Trebuchet MS" w:cs="Trebuchet MS"/>
          <w:spacing w:val="1"/>
          <w:sz w:val="23"/>
          <w:szCs w:val="23"/>
        </w:rPr>
        <w:t>c</w:t>
      </w:r>
      <w:r>
        <w:rPr>
          <w:rFonts w:ascii="Trebuchet MS" w:eastAsia="Trebuchet MS" w:hAnsi="Trebuchet MS" w:cs="Trebuchet MS"/>
          <w:sz w:val="23"/>
          <w:szCs w:val="23"/>
        </w:rPr>
        <w:t>t</w:t>
      </w:r>
      <w:r>
        <w:rPr>
          <w:rFonts w:ascii="Trebuchet MS" w:eastAsia="Trebuchet MS" w:hAnsi="Trebuchet MS" w:cs="Trebuchet MS"/>
          <w:spacing w:val="-1"/>
          <w:sz w:val="23"/>
          <w:szCs w:val="23"/>
        </w:rPr>
        <w:t>e</w:t>
      </w:r>
      <w:r>
        <w:rPr>
          <w:rFonts w:ascii="Trebuchet MS" w:eastAsia="Trebuchet MS" w:hAnsi="Trebuchet MS" w:cs="Trebuchet MS"/>
          <w:sz w:val="23"/>
          <w:szCs w:val="23"/>
        </w:rPr>
        <w:t>d</w:t>
      </w:r>
      <w:r>
        <w:rPr>
          <w:rFonts w:ascii="Trebuchet MS" w:eastAsia="Trebuchet MS" w:hAnsi="Trebuchet MS" w:cs="Trebuchet MS"/>
          <w:spacing w:val="1"/>
          <w:sz w:val="23"/>
          <w:szCs w:val="23"/>
        </w:rPr>
        <w:t xml:space="preserve"> </w:t>
      </w:r>
      <w:r>
        <w:rPr>
          <w:rFonts w:ascii="Trebuchet MS" w:eastAsia="Trebuchet MS" w:hAnsi="Trebuchet MS" w:cs="Trebuchet MS"/>
          <w:sz w:val="23"/>
          <w:szCs w:val="23"/>
        </w:rPr>
        <w:t>to</w:t>
      </w:r>
      <w:r>
        <w:rPr>
          <w:rFonts w:ascii="Trebuchet MS" w:eastAsia="Trebuchet MS" w:hAnsi="Trebuchet MS" w:cs="Trebuchet MS"/>
          <w:spacing w:val="1"/>
          <w:sz w:val="23"/>
          <w:szCs w:val="23"/>
        </w:rPr>
        <w:t xml:space="preserve"> </w:t>
      </w:r>
      <w:r>
        <w:rPr>
          <w:rFonts w:ascii="Trebuchet MS" w:eastAsia="Trebuchet MS" w:hAnsi="Trebuchet MS" w:cs="Trebuchet MS"/>
          <w:sz w:val="23"/>
          <w:szCs w:val="23"/>
        </w:rPr>
        <w:t>k</w:t>
      </w:r>
      <w:r>
        <w:rPr>
          <w:rFonts w:ascii="Trebuchet MS" w:eastAsia="Trebuchet MS" w:hAnsi="Trebuchet MS" w:cs="Trebuchet MS"/>
          <w:spacing w:val="-2"/>
          <w:sz w:val="23"/>
          <w:szCs w:val="23"/>
        </w:rPr>
        <w:t>n</w:t>
      </w:r>
      <w:r>
        <w:rPr>
          <w:rFonts w:ascii="Trebuchet MS" w:eastAsia="Trebuchet MS" w:hAnsi="Trebuchet MS" w:cs="Trebuchet MS"/>
          <w:spacing w:val="1"/>
          <w:sz w:val="23"/>
          <w:szCs w:val="23"/>
        </w:rPr>
        <w:t>o</w:t>
      </w:r>
      <w:r>
        <w:rPr>
          <w:rFonts w:ascii="Trebuchet MS" w:eastAsia="Trebuchet MS" w:hAnsi="Trebuchet MS" w:cs="Trebuchet MS"/>
          <w:sz w:val="23"/>
          <w:szCs w:val="23"/>
        </w:rPr>
        <w:t>w</w:t>
      </w:r>
      <w:r>
        <w:rPr>
          <w:rFonts w:ascii="Trebuchet MS" w:eastAsia="Trebuchet MS" w:hAnsi="Trebuchet MS" w:cs="Trebuchet MS"/>
          <w:spacing w:val="-1"/>
          <w:sz w:val="23"/>
          <w:szCs w:val="23"/>
        </w:rPr>
        <w:t xml:space="preserve"> an</w:t>
      </w:r>
      <w:r>
        <w:rPr>
          <w:rFonts w:ascii="Trebuchet MS" w:eastAsia="Trebuchet MS" w:hAnsi="Trebuchet MS" w:cs="Trebuchet MS"/>
          <w:sz w:val="23"/>
          <w:szCs w:val="23"/>
        </w:rPr>
        <w:t>d</w:t>
      </w:r>
      <w:r>
        <w:rPr>
          <w:rFonts w:ascii="Trebuchet MS" w:eastAsia="Trebuchet MS" w:hAnsi="Trebuchet MS" w:cs="Trebuchet MS"/>
          <w:spacing w:val="-1"/>
          <w:sz w:val="23"/>
          <w:szCs w:val="23"/>
        </w:rPr>
        <w:t xml:space="preserve"> b</w:t>
      </w:r>
      <w:r>
        <w:rPr>
          <w:rFonts w:ascii="Trebuchet MS" w:eastAsia="Trebuchet MS" w:hAnsi="Trebuchet MS" w:cs="Trebuchet MS"/>
          <w:sz w:val="23"/>
          <w:szCs w:val="23"/>
        </w:rPr>
        <w:t>e</w:t>
      </w:r>
      <w:r>
        <w:rPr>
          <w:rFonts w:ascii="Trebuchet MS" w:eastAsia="Trebuchet MS" w:hAnsi="Trebuchet MS" w:cs="Trebuchet MS"/>
          <w:spacing w:val="2"/>
          <w:sz w:val="23"/>
          <w:szCs w:val="23"/>
        </w:rPr>
        <w:t xml:space="preserve"> </w:t>
      </w:r>
      <w:r>
        <w:rPr>
          <w:rFonts w:ascii="Trebuchet MS" w:eastAsia="Trebuchet MS" w:hAnsi="Trebuchet MS" w:cs="Trebuchet MS"/>
          <w:spacing w:val="1"/>
          <w:sz w:val="23"/>
          <w:szCs w:val="23"/>
        </w:rPr>
        <w:t>a</w:t>
      </w:r>
      <w:r>
        <w:rPr>
          <w:rFonts w:ascii="Trebuchet MS" w:eastAsia="Trebuchet MS" w:hAnsi="Trebuchet MS" w:cs="Trebuchet MS"/>
          <w:spacing w:val="-1"/>
          <w:sz w:val="23"/>
          <w:szCs w:val="23"/>
        </w:rPr>
        <w:t>bl</w:t>
      </w:r>
      <w:r>
        <w:rPr>
          <w:rFonts w:ascii="Trebuchet MS" w:eastAsia="Trebuchet MS" w:hAnsi="Trebuchet MS" w:cs="Trebuchet MS"/>
          <w:sz w:val="23"/>
          <w:szCs w:val="23"/>
        </w:rPr>
        <w:t>e t</w:t>
      </w:r>
      <w:r>
        <w:rPr>
          <w:rFonts w:ascii="Trebuchet MS" w:eastAsia="Trebuchet MS" w:hAnsi="Trebuchet MS" w:cs="Trebuchet MS"/>
          <w:spacing w:val="4"/>
          <w:sz w:val="23"/>
          <w:szCs w:val="23"/>
        </w:rPr>
        <w:t>o</w:t>
      </w:r>
      <w:r>
        <w:rPr>
          <w:rFonts w:ascii="Trebuchet MS" w:eastAsia="Trebuchet MS" w:hAnsi="Trebuchet MS" w:cs="Trebuchet MS"/>
          <w:sz w:val="24"/>
          <w:szCs w:val="24"/>
        </w:rPr>
        <w:t>-</w:t>
      </w:r>
    </w:p>
    <w:p w14:paraId="723B44CD" w14:textId="77777777" w:rsidR="00B87611" w:rsidRDefault="00963546">
      <w:pPr>
        <w:spacing w:before="43" w:line="276" w:lineRule="auto"/>
        <w:ind w:left="460" w:right="79" w:hanging="360"/>
        <w:jc w:val="both"/>
        <w:rPr>
          <w:rFonts w:ascii="Trebuchet MS" w:eastAsia="Trebuchet MS" w:hAnsi="Trebuchet MS" w:cs="Trebuchet MS"/>
          <w:sz w:val="24"/>
          <w:szCs w:val="24"/>
        </w:rPr>
      </w:pPr>
      <w:r>
        <w:rPr>
          <w:rFonts w:ascii="Trebuchet MS" w:eastAsia="Trebuchet MS" w:hAnsi="Trebuchet MS" w:cs="Trebuchet MS"/>
          <w:b/>
          <w:sz w:val="24"/>
          <w:szCs w:val="24"/>
        </w:rPr>
        <w:t>C</w:t>
      </w:r>
      <w:r>
        <w:rPr>
          <w:rFonts w:ascii="Trebuchet MS" w:eastAsia="Trebuchet MS" w:hAnsi="Trebuchet MS" w:cs="Trebuchet MS"/>
          <w:b/>
          <w:spacing w:val="-1"/>
          <w:sz w:val="24"/>
          <w:szCs w:val="24"/>
        </w:rPr>
        <w:t>O</w:t>
      </w:r>
      <w:r>
        <w:rPr>
          <w:rFonts w:ascii="Trebuchet MS" w:eastAsia="Trebuchet MS" w:hAnsi="Trebuchet MS" w:cs="Trebuchet MS"/>
          <w:b/>
          <w:spacing w:val="1"/>
          <w:sz w:val="24"/>
          <w:szCs w:val="24"/>
        </w:rPr>
        <w:t>1</w:t>
      </w:r>
      <w:r>
        <w:rPr>
          <w:rFonts w:ascii="Trebuchet MS" w:eastAsia="Trebuchet MS" w:hAnsi="Trebuchet MS" w:cs="Trebuchet MS"/>
          <w:b/>
          <w:sz w:val="24"/>
          <w:szCs w:val="24"/>
        </w:rPr>
        <w:t>.  Kn</w:t>
      </w:r>
      <w:r>
        <w:rPr>
          <w:rFonts w:ascii="Trebuchet MS" w:eastAsia="Trebuchet MS" w:hAnsi="Trebuchet MS" w:cs="Trebuchet MS"/>
          <w:b/>
          <w:spacing w:val="1"/>
          <w:sz w:val="24"/>
          <w:szCs w:val="24"/>
        </w:rPr>
        <w:t>o</w:t>
      </w:r>
      <w:r>
        <w:rPr>
          <w:rFonts w:ascii="Trebuchet MS" w:eastAsia="Trebuchet MS" w:hAnsi="Trebuchet MS" w:cs="Trebuchet MS"/>
          <w:b/>
          <w:spacing w:val="-1"/>
          <w:sz w:val="24"/>
          <w:szCs w:val="24"/>
        </w:rPr>
        <w:t>wle</w:t>
      </w:r>
      <w:r>
        <w:rPr>
          <w:rFonts w:ascii="Trebuchet MS" w:eastAsia="Trebuchet MS" w:hAnsi="Trebuchet MS" w:cs="Trebuchet MS"/>
          <w:b/>
          <w:sz w:val="24"/>
          <w:szCs w:val="24"/>
        </w:rPr>
        <w:t>d</w:t>
      </w:r>
      <w:r>
        <w:rPr>
          <w:rFonts w:ascii="Trebuchet MS" w:eastAsia="Trebuchet MS" w:hAnsi="Trebuchet MS" w:cs="Trebuchet MS"/>
          <w:b/>
          <w:spacing w:val="2"/>
          <w:sz w:val="24"/>
          <w:szCs w:val="24"/>
        </w:rPr>
        <w:t>g</w:t>
      </w:r>
      <w:r>
        <w:rPr>
          <w:rFonts w:ascii="Trebuchet MS" w:eastAsia="Trebuchet MS" w:hAnsi="Trebuchet MS" w:cs="Trebuchet MS"/>
          <w:b/>
          <w:sz w:val="24"/>
          <w:szCs w:val="24"/>
        </w:rPr>
        <w:t>e</w:t>
      </w:r>
      <w:r>
        <w:rPr>
          <w:rFonts w:ascii="Trebuchet MS" w:eastAsia="Trebuchet MS" w:hAnsi="Trebuchet MS" w:cs="Trebuchet MS"/>
          <w:b/>
          <w:spacing w:val="70"/>
          <w:sz w:val="24"/>
          <w:szCs w:val="24"/>
        </w:rPr>
        <w:t xml:space="preserve"> </w:t>
      </w:r>
      <w:r>
        <w:rPr>
          <w:rFonts w:ascii="Trebuchet MS" w:eastAsia="Trebuchet MS" w:hAnsi="Trebuchet MS" w:cs="Trebuchet MS"/>
          <w:b/>
          <w:spacing w:val="1"/>
          <w:sz w:val="24"/>
          <w:szCs w:val="24"/>
        </w:rPr>
        <w:t>A</w:t>
      </w:r>
      <w:r>
        <w:rPr>
          <w:rFonts w:ascii="Trebuchet MS" w:eastAsia="Trebuchet MS" w:hAnsi="Trebuchet MS" w:cs="Trebuchet MS"/>
          <w:b/>
          <w:spacing w:val="2"/>
          <w:sz w:val="24"/>
          <w:szCs w:val="24"/>
        </w:rPr>
        <w:t>p</w:t>
      </w:r>
      <w:r>
        <w:rPr>
          <w:rFonts w:ascii="Trebuchet MS" w:eastAsia="Trebuchet MS" w:hAnsi="Trebuchet MS" w:cs="Trebuchet MS"/>
          <w:b/>
          <w:spacing w:val="-1"/>
          <w:sz w:val="24"/>
          <w:szCs w:val="24"/>
        </w:rPr>
        <w:t>pl</w:t>
      </w:r>
      <w:r>
        <w:rPr>
          <w:rFonts w:ascii="Trebuchet MS" w:eastAsia="Trebuchet MS" w:hAnsi="Trebuchet MS" w:cs="Trebuchet MS"/>
          <w:b/>
          <w:sz w:val="24"/>
          <w:szCs w:val="24"/>
        </w:rPr>
        <w:t>ic</w:t>
      </w:r>
      <w:r>
        <w:rPr>
          <w:rFonts w:ascii="Trebuchet MS" w:eastAsia="Trebuchet MS" w:hAnsi="Trebuchet MS" w:cs="Trebuchet MS"/>
          <w:b/>
          <w:spacing w:val="-1"/>
          <w:sz w:val="24"/>
          <w:szCs w:val="24"/>
        </w:rPr>
        <w:t>a</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w:t>
      </w:r>
      <w:r>
        <w:rPr>
          <w:rFonts w:ascii="Trebuchet MS" w:eastAsia="Trebuchet MS" w:hAnsi="Trebuchet MS" w:cs="Trebuchet MS"/>
          <w:b/>
          <w:spacing w:val="71"/>
          <w:sz w:val="24"/>
          <w:szCs w:val="24"/>
        </w:rPr>
        <w:t xml:space="preserve"> </w:t>
      </w:r>
      <w:r>
        <w:rPr>
          <w:rFonts w:ascii="Trebuchet MS" w:eastAsia="Trebuchet MS" w:hAnsi="Trebuchet MS" w:cs="Trebuchet MS"/>
          <w:b/>
          <w:sz w:val="24"/>
          <w:szCs w:val="24"/>
        </w:rPr>
        <w:t>&amp;</w:t>
      </w:r>
      <w:r>
        <w:rPr>
          <w:rFonts w:ascii="Trebuchet MS" w:eastAsia="Trebuchet MS" w:hAnsi="Trebuchet MS" w:cs="Trebuchet MS"/>
          <w:b/>
          <w:spacing w:val="72"/>
          <w:sz w:val="24"/>
          <w:szCs w:val="24"/>
        </w:rPr>
        <w:t xml:space="preserve"> </w:t>
      </w:r>
      <w:r>
        <w:rPr>
          <w:rFonts w:ascii="Trebuchet MS" w:eastAsia="Trebuchet MS" w:hAnsi="Trebuchet MS" w:cs="Trebuchet MS"/>
          <w:b/>
          <w:sz w:val="24"/>
          <w:szCs w:val="24"/>
        </w:rPr>
        <w:t>Ind</w:t>
      </w:r>
      <w:r>
        <w:rPr>
          <w:rFonts w:ascii="Trebuchet MS" w:eastAsia="Trebuchet MS" w:hAnsi="Trebuchet MS" w:cs="Trebuchet MS"/>
          <w:b/>
          <w:spacing w:val="-1"/>
          <w:sz w:val="24"/>
          <w:szCs w:val="24"/>
        </w:rPr>
        <w:t>e</w:t>
      </w:r>
      <w:r>
        <w:rPr>
          <w:rFonts w:ascii="Trebuchet MS" w:eastAsia="Trebuchet MS" w:hAnsi="Trebuchet MS" w:cs="Trebuchet MS"/>
          <w:b/>
          <w:spacing w:val="2"/>
          <w:sz w:val="24"/>
          <w:szCs w:val="24"/>
        </w:rPr>
        <w:t>p</w:t>
      </w:r>
      <w:r>
        <w:rPr>
          <w:rFonts w:ascii="Trebuchet MS" w:eastAsia="Trebuchet MS" w:hAnsi="Trebuchet MS" w:cs="Trebuchet MS"/>
          <w:b/>
          <w:spacing w:val="-1"/>
          <w:sz w:val="24"/>
          <w:szCs w:val="24"/>
        </w:rPr>
        <w:t>e</w:t>
      </w:r>
      <w:r>
        <w:rPr>
          <w:rFonts w:ascii="Trebuchet MS" w:eastAsia="Trebuchet MS" w:hAnsi="Trebuchet MS" w:cs="Trebuchet MS"/>
          <w:b/>
          <w:spacing w:val="2"/>
          <w:sz w:val="24"/>
          <w:szCs w:val="24"/>
        </w:rPr>
        <w:t>n</w:t>
      </w:r>
      <w:r>
        <w:rPr>
          <w:rFonts w:ascii="Trebuchet MS" w:eastAsia="Trebuchet MS" w:hAnsi="Trebuchet MS" w:cs="Trebuchet MS"/>
          <w:b/>
          <w:sz w:val="24"/>
          <w:szCs w:val="24"/>
        </w:rPr>
        <w:t>d</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nt</w:t>
      </w:r>
      <w:r>
        <w:rPr>
          <w:rFonts w:ascii="Trebuchet MS" w:eastAsia="Trebuchet MS" w:hAnsi="Trebuchet MS" w:cs="Trebuchet MS"/>
          <w:b/>
          <w:spacing w:val="72"/>
          <w:sz w:val="24"/>
          <w:szCs w:val="24"/>
        </w:rPr>
        <w:t xml:space="preserve"> </w:t>
      </w:r>
      <w:r>
        <w:rPr>
          <w:rFonts w:ascii="Trebuchet MS" w:eastAsia="Trebuchet MS" w:hAnsi="Trebuchet MS" w:cs="Trebuchet MS"/>
          <w:b/>
          <w:sz w:val="24"/>
          <w:szCs w:val="24"/>
        </w:rPr>
        <w:t>Learn</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 xml:space="preserve">ng: </w:t>
      </w:r>
      <w:r>
        <w:rPr>
          <w:rFonts w:ascii="Trebuchet MS" w:eastAsia="Trebuchet MS" w:hAnsi="Trebuchet MS" w:cs="Trebuchet MS"/>
          <w:b/>
          <w:spacing w:val="4"/>
          <w:sz w:val="24"/>
          <w:szCs w:val="24"/>
        </w:rPr>
        <w:t xml:space="preserve"> </w:t>
      </w:r>
      <w:r>
        <w:rPr>
          <w:rFonts w:ascii="Trebuchet MS" w:eastAsia="Trebuchet MS" w:hAnsi="Trebuchet MS" w:cs="Trebuchet MS"/>
          <w:sz w:val="24"/>
          <w:szCs w:val="24"/>
        </w:rPr>
        <w:t>So</w:t>
      </w:r>
      <w:r>
        <w:rPr>
          <w:rFonts w:ascii="Trebuchet MS" w:eastAsia="Trebuchet MS" w:hAnsi="Trebuchet MS" w:cs="Trebuchet MS"/>
          <w:spacing w:val="-1"/>
          <w:sz w:val="24"/>
          <w:szCs w:val="24"/>
        </w:rPr>
        <w:t>l</w:t>
      </w:r>
      <w:r>
        <w:rPr>
          <w:rFonts w:ascii="Trebuchet MS" w:eastAsia="Trebuchet MS" w:hAnsi="Trebuchet MS" w:cs="Trebuchet MS"/>
          <w:sz w:val="24"/>
          <w:szCs w:val="24"/>
        </w:rPr>
        <w:t>ve  r</w:t>
      </w:r>
      <w:r>
        <w:rPr>
          <w:rFonts w:ascii="Trebuchet MS" w:eastAsia="Trebuchet MS" w:hAnsi="Trebuchet MS" w:cs="Trebuchet MS"/>
          <w:spacing w:val="1"/>
          <w:sz w:val="24"/>
          <w:szCs w:val="24"/>
        </w:rPr>
        <w:t>ea</w:t>
      </w:r>
      <w:r>
        <w:rPr>
          <w:rFonts w:ascii="Trebuchet MS" w:eastAsia="Trebuchet MS" w:hAnsi="Trebuchet MS" w:cs="Trebuchet MS"/>
          <w:sz w:val="24"/>
          <w:szCs w:val="24"/>
        </w:rPr>
        <w:t>l</w:t>
      </w:r>
      <w:r>
        <w:rPr>
          <w:rFonts w:ascii="Trebuchet MS" w:eastAsia="Trebuchet MS" w:hAnsi="Trebuchet MS" w:cs="Trebuchet MS"/>
          <w:spacing w:val="70"/>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fe  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ms</w:t>
      </w:r>
      <w:r>
        <w:rPr>
          <w:rFonts w:ascii="Trebuchet MS" w:eastAsia="Trebuchet MS" w:hAnsi="Trebuchet MS" w:cs="Trebuchet MS"/>
          <w:spacing w:val="70"/>
          <w:sz w:val="24"/>
          <w:szCs w:val="24"/>
        </w:rPr>
        <w:t xml:space="preserve"> </w:t>
      </w:r>
      <w:r>
        <w:rPr>
          <w:rFonts w:ascii="Trebuchet MS" w:eastAsia="Trebuchet MS" w:hAnsi="Trebuchet MS" w:cs="Trebuchet MS"/>
          <w:sz w:val="24"/>
          <w:szCs w:val="24"/>
        </w:rPr>
        <w:t xml:space="preserve">by </w:t>
      </w:r>
      <w:r>
        <w:rPr>
          <w:rFonts w:ascii="Trebuchet MS" w:eastAsia="Trebuchet MS" w:hAnsi="Trebuchet MS" w:cs="Trebuchet MS"/>
          <w:spacing w:val="1"/>
          <w:sz w:val="24"/>
          <w:szCs w:val="24"/>
        </w:rPr>
        <w:t>a</w:t>
      </w:r>
      <w:r>
        <w:rPr>
          <w:rFonts w:ascii="Trebuchet MS" w:eastAsia="Trebuchet MS" w:hAnsi="Trebuchet MS" w:cs="Trebuchet MS"/>
          <w:sz w:val="24"/>
          <w:szCs w:val="24"/>
        </w:rPr>
        <w:t>pp</w:t>
      </w:r>
      <w:r>
        <w:rPr>
          <w:rFonts w:ascii="Trebuchet MS" w:eastAsia="Trebuchet MS" w:hAnsi="Trebuchet MS" w:cs="Trebuchet MS"/>
          <w:spacing w:val="-1"/>
          <w:sz w:val="24"/>
          <w:szCs w:val="24"/>
        </w:rPr>
        <w:t>l</w:t>
      </w:r>
      <w:r>
        <w:rPr>
          <w:rFonts w:ascii="Trebuchet MS" w:eastAsia="Trebuchet MS" w:hAnsi="Trebuchet MS" w:cs="Trebuchet MS"/>
          <w:sz w:val="24"/>
          <w:szCs w:val="24"/>
        </w:rPr>
        <w:t>yi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no</w:t>
      </w:r>
      <w:r>
        <w:rPr>
          <w:rFonts w:ascii="Trebuchet MS" w:eastAsia="Trebuchet MS" w:hAnsi="Trebuchet MS" w:cs="Trebuchet MS"/>
          <w:spacing w:val="-1"/>
          <w:sz w:val="24"/>
          <w:szCs w:val="24"/>
        </w:rPr>
        <w:t>wl</w:t>
      </w:r>
      <w:r>
        <w:rPr>
          <w:rFonts w:ascii="Trebuchet MS" w:eastAsia="Trebuchet MS" w:hAnsi="Trebuchet MS" w:cs="Trebuchet MS"/>
          <w:spacing w:val="1"/>
          <w:sz w:val="24"/>
          <w:szCs w:val="24"/>
        </w:rPr>
        <w:t>e</w:t>
      </w:r>
      <w:r>
        <w:rPr>
          <w:rFonts w:ascii="Trebuchet MS" w:eastAsia="Trebuchet MS" w:hAnsi="Trebuchet MS" w:cs="Trebuchet MS"/>
          <w:sz w:val="24"/>
          <w:szCs w:val="24"/>
        </w:rPr>
        <w:t>dge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sk</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ll</w:t>
      </w:r>
      <w:r>
        <w:rPr>
          <w:rFonts w:ascii="Trebuchet MS" w:eastAsia="Trebuchet MS" w:hAnsi="Trebuchet MS" w:cs="Trebuchet MS"/>
          <w:sz w:val="24"/>
          <w:szCs w:val="24"/>
        </w:rPr>
        <w:t>s</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ee</w:t>
      </w:r>
      <w:r>
        <w:rPr>
          <w:rFonts w:ascii="Trebuchet MS" w:eastAsia="Trebuchet MS" w:hAnsi="Trebuchet MS" w:cs="Trebuchet MS"/>
          <w:sz w:val="24"/>
          <w:szCs w:val="24"/>
        </w:rPr>
        <w:t>p</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e</w:t>
      </w:r>
      <w:r>
        <w:rPr>
          <w:rFonts w:ascii="Trebuchet MS" w:eastAsia="Trebuchet MS" w:hAnsi="Trebuchet MS" w:cs="Trebuchet MS"/>
          <w:sz w:val="24"/>
          <w:szCs w:val="24"/>
        </w:rPr>
        <w:t>ye</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cu</w:t>
      </w:r>
      <w:r>
        <w:rPr>
          <w:rFonts w:ascii="Trebuchet MS" w:eastAsia="Trebuchet MS" w:hAnsi="Trebuchet MS" w:cs="Trebuchet MS"/>
          <w:spacing w:val="-2"/>
          <w:sz w:val="24"/>
          <w:szCs w:val="24"/>
        </w:rPr>
        <w:t>r</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no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g</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 pr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p>
    <w:p w14:paraId="66CB737E" w14:textId="45EA549A" w:rsidR="00B87611" w:rsidRDefault="00790719">
      <w:pPr>
        <w:spacing w:line="260" w:lineRule="exact"/>
        <w:ind w:left="100"/>
        <w:rPr>
          <w:rFonts w:ascii="Trebuchet MS" w:eastAsia="Trebuchet MS" w:hAnsi="Trebuchet MS" w:cs="Trebuchet MS"/>
          <w:sz w:val="24"/>
          <w:szCs w:val="24"/>
        </w:rPr>
      </w:pPr>
      <w:r>
        <w:rPr>
          <w:noProof/>
        </w:rPr>
        <mc:AlternateContent>
          <mc:Choice Requires="wpg">
            <w:drawing>
              <wp:anchor distT="0" distB="0" distL="114300" distR="114300" simplePos="0" relativeHeight="251615744" behindDoc="1" locked="0" layoutInCell="1" allowOverlap="1" wp14:anchorId="3AB31D3D" wp14:editId="52E56897">
                <wp:simplePos x="0" y="0"/>
                <wp:positionH relativeFrom="page">
                  <wp:posOffset>762000</wp:posOffset>
                </wp:positionH>
                <wp:positionV relativeFrom="paragraph">
                  <wp:posOffset>399415</wp:posOffset>
                </wp:positionV>
                <wp:extent cx="6249670" cy="57785"/>
                <wp:effectExtent l="0" t="5080" r="8255" b="3810"/>
                <wp:wrapNone/>
                <wp:docPr id="641540514" name="Group 9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629"/>
                          <a:chExt cx="9842" cy="91"/>
                        </a:xfrm>
                      </wpg:grpSpPr>
                      <wps:wsp>
                        <wps:cNvPr id="1334203463" name="Freeform 946"/>
                        <wps:cNvSpPr>
                          <a:spLocks/>
                        </wps:cNvSpPr>
                        <wps:spPr bwMode="auto">
                          <a:xfrm>
                            <a:off x="1231" y="66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4453578" name="Freeform 945"/>
                        <wps:cNvSpPr>
                          <a:spLocks/>
                        </wps:cNvSpPr>
                        <wps:spPr bwMode="auto">
                          <a:xfrm>
                            <a:off x="1231" y="71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25846D" id="Group 944" o:spid="_x0000_s1026" style="position:absolute;margin-left:60pt;margin-top:31.45pt;width:492.1pt;height:4.55pt;z-index:-251700736;mso-position-horizontal-relative:page" coordorigin="1200,62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">
                <v:shape id="Freeform 946" o:spid="_x0000_s1027" style="position:absolute;left:1231;top:66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" path="m,l9780,e" filled="f" strokecolor="#612322" strokeweight="3.1pt">
                  <v:path arrowok="t" o:connecttype="custom" o:connectlocs="0,0;9780,0" o:connectangles="0,0"/>
                </v:shape>
                <v:shape id="Freeform 945" o:spid="_x0000_s1028" style="position:absolute;left:1231;top:71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" path="m,l9780,e" filled="f" strokecolor="#612322" strokeweight=".82pt">
                  <v:path arrowok="t" o:connecttype="custom" o:connectlocs="0,0;9780,0" o:connectangles="0,0"/>
                </v:shape>
                <w10:wrap anchorx="page"/>
              </v:group>
            </w:pict>
          </mc:Fallback>
        </mc:AlternateContent>
      </w:r>
      <w:r w:rsidR="00963546">
        <w:rPr>
          <w:rFonts w:ascii="Trebuchet MS" w:eastAsia="Trebuchet MS" w:hAnsi="Trebuchet MS" w:cs="Trebuchet MS"/>
          <w:b/>
          <w:sz w:val="24"/>
          <w:szCs w:val="24"/>
        </w:rPr>
        <w:t>C</w:t>
      </w:r>
      <w:r w:rsidR="00963546">
        <w:rPr>
          <w:rFonts w:ascii="Trebuchet MS" w:eastAsia="Trebuchet MS" w:hAnsi="Trebuchet MS" w:cs="Trebuchet MS"/>
          <w:b/>
          <w:spacing w:val="-1"/>
          <w:sz w:val="24"/>
          <w:szCs w:val="24"/>
        </w:rPr>
        <w:t>O</w:t>
      </w:r>
      <w:r w:rsidR="00963546">
        <w:rPr>
          <w:rFonts w:ascii="Trebuchet MS" w:eastAsia="Trebuchet MS" w:hAnsi="Trebuchet MS" w:cs="Trebuchet MS"/>
          <w:b/>
          <w:spacing w:val="1"/>
          <w:sz w:val="24"/>
          <w:szCs w:val="24"/>
        </w:rPr>
        <w:t>2</w:t>
      </w:r>
      <w:r w:rsidR="00963546">
        <w:rPr>
          <w:rFonts w:ascii="Trebuchet MS" w:eastAsia="Trebuchet MS" w:hAnsi="Trebuchet MS" w:cs="Trebuchet MS"/>
          <w:b/>
          <w:sz w:val="24"/>
          <w:szCs w:val="24"/>
        </w:rPr>
        <w:t xml:space="preserve">. </w:t>
      </w:r>
      <w:r w:rsidR="00963546">
        <w:rPr>
          <w:rFonts w:ascii="Trebuchet MS" w:eastAsia="Trebuchet MS" w:hAnsi="Trebuchet MS" w:cs="Trebuchet MS"/>
          <w:b/>
          <w:spacing w:val="17"/>
          <w:sz w:val="24"/>
          <w:szCs w:val="24"/>
        </w:rPr>
        <w:t xml:space="preserve"> </w:t>
      </w:r>
      <w:r w:rsidR="00963546">
        <w:rPr>
          <w:rFonts w:ascii="Trebuchet MS" w:eastAsia="Trebuchet MS" w:hAnsi="Trebuchet MS" w:cs="Trebuchet MS"/>
          <w:b/>
          <w:sz w:val="24"/>
          <w:szCs w:val="24"/>
        </w:rPr>
        <w:t>P</w:t>
      </w:r>
      <w:r w:rsidR="00963546">
        <w:rPr>
          <w:rFonts w:ascii="Trebuchet MS" w:eastAsia="Trebuchet MS" w:hAnsi="Trebuchet MS" w:cs="Trebuchet MS"/>
          <w:b/>
          <w:spacing w:val="1"/>
          <w:sz w:val="24"/>
          <w:szCs w:val="24"/>
        </w:rPr>
        <w:t>ro</w:t>
      </w:r>
      <w:r w:rsidR="00963546">
        <w:rPr>
          <w:rFonts w:ascii="Trebuchet MS" w:eastAsia="Trebuchet MS" w:hAnsi="Trebuchet MS" w:cs="Trebuchet MS"/>
          <w:b/>
          <w:sz w:val="24"/>
          <w:szCs w:val="24"/>
        </w:rPr>
        <w:t>b</w:t>
      </w:r>
      <w:r w:rsidR="00963546">
        <w:rPr>
          <w:rFonts w:ascii="Trebuchet MS" w:eastAsia="Trebuchet MS" w:hAnsi="Trebuchet MS" w:cs="Trebuchet MS"/>
          <w:b/>
          <w:spacing w:val="-2"/>
          <w:sz w:val="24"/>
          <w:szCs w:val="24"/>
        </w:rPr>
        <w:t>l</w:t>
      </w:r>
      <w:r w:rsidR="00963546">
        <w:rPr>
          <w:rFonts w:ascii="Trebuchet MS" w:eastAsia="Trebuchet MS" w:hAnsi="Trebuchet MS" w:cs="Trebuchet MS"/>
          <w:b/>
          <w:spacing w:val="-1"/>
          <w:sz w:val="24"/>
          <w:szCs w:val="24"/>
        </w:rPr>
        <w:t>e</w:t>
      </w:r>
      <w:r w:rsidR="00963546">
        <w:rPr>
          <w:rFonts w:ascii="Trebuchet MS" w:eastAsia="Trebuchet MS" w:hAnsi="Trebuchet MS" w:cs="Trebuchet MS"/>
          <w:b/>
          <w:sz w:val="24"/>
          <w:szCs w:val="24"/>
        </w:rPr>
        <w:t xml:space="preserve">m </w:t>
      </w:r>
      <w:r w:rsidR="00963546">
        <w:rPr>
          <w:rFonts w:ascii="Trebuchet MS" w:eastAsia="Trebuchet MS" w:hAnsi="Trebuchet MS" w:cs="Trebuchet MS"/>
          <w:b/>
          <w:spacing w:val="16"/>
          <w:sz w:val="24"/>
          <w:szCs w:val="24"/>
        </w:rPr>
        <w:t xml:space="preserve"> </w:t>
      </w:r>
      <w:r w:rsidR="00963546">
        <w:rPr>
          <w:rFonts w:ascii="Trebuchet MS" w:eastAsia="Trebuchet MS" w:hAnsi="Trebuchet MS" w:cs="Trebuchet MS"/>
          <w:b/>
          <w:sz w:val="24"/>
          <w:szCs w:val="24"/>
        </w:rPr>
        <w:t>So</w:t>
      </w:r>
      <w:r w:rsidR="00963546">
        <w:rPr>
          <w:rFonts w:ascii="Trebuchet MS" w:eastAsia="Trebuchet MS" w:hAnsi="Trebuchet MS" w:cs="Trebuchet MS"/>
          <w:b/>
          <w:spacing w:val="-1"/>
          <w:sz w:val="24"/>
          <w:szCs w:val="24"/>
        </w:rPr>
        <w:t>l</w:t>
      </w:r>
      <w:r w:rsidR="00963546">
        <w:rPr>
          <w:rFonts w:ascii="Trebuchet MS" w:eastAsia="Trebuchet MS" w:hAnsi="Trebuchet MS" w:cs="Trebuchet MS"/>
          <w:b/>
          <w:sz w:val="24"/>
          <w:szCs w:val="24"/>
        </w:rPr>
        <w:t xml:space="preserve">ving </w:t>
      </w:r>
      <w:r w:rsidR="00963546">
        <w:rPr>
          <w:rFonts w:ascii="Trebuchet MS" w:eastAsia="Trebuchet MS" w:hAnsi="Trebuchet MS" w:cs="Trebuchet MS"/>
          <w:b/>
          <w:spacing w:val="16"/>
          <w:sz w:val="24"/>
          <w:szCs w:val="24"/>
        </w:rPr>
        <w:t xml:space="preserve"> </w:t>
      </w:r>
      <w:r w:rsidR="00963546">
        <w:rPr>
          <w:rFonts w:ascii="Trebuchet MS" w:eastAsia="Trebuchet MS" w:hAnsi="Trebuchet MS" w:cs="Trebuchet MS"/>
          <w:b/>
          <w:sz w:val="24"/>
          <w:szCs w:val="24"/>
        </w:rPr>
        <w:t>Skil</w:t>
      </w:r>
      <w:r w:rsidR="00963546">
        <w:rPr>
          <w:rFonts w:ascii="Trebuchet MS" w:eastAsia="Trebuchet MS" w:hAnsi="Trebuchet MS" w:cs="Trebuchet MS"/>
          <w:b/>
          <w:spacing w:val="-2"/>
          <w:sz w:val="24"/>
          <w:szCs w:val="24"/>
        </w:rPr>
        <w:t>l</w:t>
      </w:r>
      <w:r w:rsidR="00963546">
        <w:rPr>
          <w:rFonts w:ascii="Trebuchet MS" w:eastAsia="Trebuchet MS" w:hAnsi="Trebuchet MS" w:cs="Trebuchet MS"/>
          <w:b/>
          <w:sz w:val="24"/>
          <w:szCs w:val="24"/>
        </w:rPr>
        <w:t xml:space="preserve">s: </w:t>
      </w:r>
      <w:r w:rsidR="00963546">
        <w:rPr>
          <w:rFonts w:ascii="Trebuchet MS" w:eastAsia="Trebuchet MS" w:hAnsi="Trebuchet MS" w:cs="Trebuchet MS"/>
          <w:b/>
          <w:spacing w:val="19"/>
          <w:sz w:val="24"/>
          <w:szCs w:val="24"/>
        </w:rPr>
        <w:t xml:space="preserve"> </w:t>
      </w:r>
      <w:r w:rsidR="00963546">
        <w:rPr>
          <w:rFonts w:ascii="Trebuchet MS" w:eastAsia="Trebuchet MS" w:hAnsi="Trebuchet MS" w:cs="Trebuchet MS"/>
          <w:sz w:val="24"/>
          <w:szCs w:val="24"/>
        </w:rPr>
        <w:t>A</w:t>
      </w:r>
      <w:r w:rsidR="00963546">
        <w:rPr>
          <w:rFonts w:ascii="Trebuchet MS" w:eastAsia="Trebuchet MS" w:hAnsi="Trebuchet MS" w:cs="Trebuchet MS"/>
          <w:spacing w:val="1"/>
          <w:sz w:val="24"/>
          <w:szCs w:val="24"/>
        </w:rPr>
        <w:t>na</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y</w:t>
      </w:r>
      <w:r w:rsidR="00963546">
        <w:rPr>
          <w:rFonts w:ascii="Trebuchet MS" w:eastAsia="Trebuchet MS" w:hAnsi="Trebuchet MS" w:cs="Trebuchet MS"/>
          <w:spacing w:val="-1"/>
          <w:sz w:val="24"/>
          <w:szCs w:val="24"/>
        </w:rPr>
        <w:t>z</w:t>
      </w:r>
      <w:r w:rsidR="00963546">
        <w:rPr>
          <w:rFonts w:ascii="Trebuchet MS" w:eastAsia="Trebuchet MS" w:hAnsi="Trebuchet MS" w:cs="Trebuchet MS"/>
          <w:sz w:val="24"/>
          <w:szCs w:val="24"/>
        </w:rPr>
        <w:t xml:space="preserve">e </w:t>
      </w:r>
      <w:r w:rsidR="00963546">
        <w:rPr>
          <w:rFonts w:ascii="Trebuchet MS" w:eastAsia="Trebuchet MS" w:hAnsi="Trebuchet MS" w:cs="Trebuchet MS"/>
          <w:spacing w:val="17"/>
          <w:sz w:val="24"/>
          <w:szCs w:val="24"/>
        </w:rPr>
        <w:t xml:space="preserve"> </w:t>
      </w:r>
      <w:r w:rsidR="00963546">
        <w:rPr>
          <w:rFonts w:ascii="Trebuchet MS" w:eastAsia="Trebuchet MS" w:hAnsi="Trebuchet MS" w:cs="Trebuchet MS"/>
          <w:spacing w:val="1"/>
          <w:sz w:val="24"/>
          <w:szCs w:val="24"/>
        </w:rPr>
        <w:t>alte</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 xml:space="preserve">ve </w:t>
      </w:r>
      <w:r w:rsidR="00963546">
        <w:rPr>
          <w:rFonts w:ascii="Trebuchet MS" w:eastAsia="Trebuchet MS" w:hAnsi="Trebuchet MS" w:cs="Trebuchet MS"/>
          <w:spacing w:val="17"/>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pp</w:t>
      </w:r>
      <w:r w:rsidR="00963546">
        <w:rPr>
          <w:rFonts w:ascii="Trebuchet MS" w:eastAsia="Trebuchet MS" w:hAnsi="Trebuchet MS" w:cs="Trebuchet MS"/>
          <w:spacing w:val="4"/>
          <w:sz w:val="24"/>
          <w:szCs w:val="24"/>
        </w:rPr>
        <w:t>r</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he</w:t>
      </w:r>
      <w:r w:rsidR="00963546">
        <w:rPr>
          <w:rFonts w:ascii="Trebuchet MS" w:eastAsia="Trebuchet MS" w:hAnsi="Trebuchet MS" w:cs="Trebuchet MS"/>
          <w:spacing w:val="-4"/>
          <w:sz w:val="24"/>
          <w:szCs w:val="24"/>
        </w:rPr>
        <w:t>s</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7"/>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pp</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 xml:space="preserve">y </w:t>
      </w:r>
      <w:r w:rsidR="00963546">
        <w:rPr>
          <w:rFonts w:ascii="Trebuchet MS" w:eastAsia="Trebuchet MS" w:hAnsi="Trebuchet MS" w:cs="Trebuchet MS"/>
          <w:spacing w:val="15"/>
          <w:sz w:val="24"/>
          <w:szCs w:val="24"/>
        </w:rPr>
        <w:t xml:space="preserve"> </w:t>
      </w:r>
      <w:r w:rsidR="00963546">
        <w:rPr>
          <w:rFonts w:ascii="Trebuchet MS" w:eastAsia="Trebuchet MS" w:hAnsi="Trebuchet MS" w:cs="Trebuchet MS"/>
          <w:spacing w:val="1"/>
          <w:sz w:val="24"/>
          <w:szCs w:val="24"/>
        </w:rPr>
        <w:t>an</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17"/>
          <w:sz w:val="24"/>
          <w:szCs w:val="24"/>
        </w:rPr>
        <w:t xml:space="preserve"> </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 xml:space="preserve">e </w:t>
      </w:r>
      <w:r w:rsidR="00963546">
        <w:rPr>
          <w:rFonts w:ascii="Trebuchet MS" w:eastAsia="Trebuchet MS" w:hAnsi="Trebuchet MS" w:cs="Trebuchet MS"/>
          <w:spacing w:val="17"/>
          <w:sz w:val="24"/>
          <w:szCs w:val="24"/>
        </w:rPr>
        <w:t xml:space="preserve"> </w:t>
      </w:r>
      <w:r w:rsidR="00963546">
        <w:rPr>
          <w:rFonts w:ascii="Trebuchet MS" w:eastAsia="Trebuchet MS" w:hAnsi="Trebuchet MS" w:cs="Trebuchet MS"/>
          <w:sz w:val="24"/>
          <w:szCs w:val="24"/>
        </w:rPr>
        <w:t>m</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t</w:t>
      </w:r>
    </w:p>
    <w:p w14:paraId="261A8EE7" w14:textId="77777777" w:rsidR="00B87611" w:rsidRDefault="00963546">
      <w:pPr>
        <w:spacing w:before="43"/>
        <w:ind w:left="460"/>
        <w:rPr>
          <w:rFonts w:ascii="Trebuchet MS" w:eastAsia="Trebuchet MS" w:hAnsi="Trebuchet MS" w:cs="Trebuchet MS"/>
          <w:sz w:val="24"/>
          <w:szCs w:val="24"/>
        </w:rPr>
        <w:sectPr w:rsidR="00B87611" w:rsidSect="00947A67">
          <w:footerReference w:type="default" r:id="rId9"/>
          <w:pgSz w:w="12240" w:h="15840"/>
          <w:pgMar w:top="920" w:right="1140" w:bottom="280" w:left="1160" w:header="0" w:footer="888" w:gutter="0"/>
          <w:pgNumType w:start="1"/>
          <w:cols w:space="720"/>
        </w:sectPr>
      </w:pPr>
      <w:r>
        <w:rPr>
          <w:rFonts w:ascii="Trebuchet MS" w:eastAsia="Trebuchet MS" w:hAnsi="Trebuchet MS" w:cs="Trebuchet MS"/>
          <w:spacing w:val="1"/>
          <w:sz w:val="24"/>
          <w:szCs w:val="24"/>
        </w:rPr>
        <w:t>a</w:t>
      </w:r>
      <w:r>
        <w:rPr>
          <w:rFonts w:ascii="Trebuchet MS" w:eastAsia="Trebuchet MS" w:hAnsi="Trebuchet MS" w:cs="Trebuchet MS"/>
          <w:sz w:val="24"/>
          <w:szCs w:val="24"/>
        </w:rPr>
        <w:t>ppr</w:t>
      </w:r>
      <w:r>
        <w:rPr>
          <w:rFonts w:ascii="Trebuchet MS" w:eastAsia="Trebuchet MS" w:hAnsi="Trebuchet MS" w:cs="Trebuchet MS"/>
          <w:spacing w:val="-1"/>
          <w:sz w:val="24"/>
          <w:szCs w:val="24"/>
        </w:rPr>
        <w:t>o</w:t>
      </w:r>
      <w:r>
        <w:rPr>
          <w:rFonts w:ascii="Trebuchet MS" w:eastAsia="Trebuchet MS" w:hAnsi="Trebuchet MS" w:cs="Trebuchet MS"/>
          <w:sz w:val="24"/>
          <w:szCs w:val="24"/>
        </w:rPr>
        <w:t>pr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for</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it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 xml:space="preserve">t </w:t>
      </w:r>
      <w:r>
        <w:rPr>
          <w:rFonts w:ascii="Trebuchet MS" w:eastAsia="Trebuchet MS" w:hAnsi="Trebuchet MS" w:cs="Trebuchet MS"/>
          <w:spacing w:val="-3"/>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gem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sk</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ll</w:t>
      </w:r>
      <w:r>
        <w:rPr>
          <w:rFonts w:ascii="Trebuchet MS" w:eastAsia="Trebuchet MS" w:hAnsi="Trebuchet MS" w:cs="Trebuchet MS"/>
          <w:sz w:val="24"/>
          <w:szCs w:val="24"/>
        </w:rPr>
        <w:t>s</w:t>
      </w:r>
    </w:p>
    <w:p w14:paraId="63E8FD7F" w14:textId="5F5E5AB1" w:rsidR="00B87611" w:rsidRDefault="00790719">
      <w:pPr>
        <w:spacing w:before="59" w:line="275" w:lineRule="auto"/>
        <w:ind w:left="460" w:right="84" w:hanging="360"/>
        <w:jc w:val="both"/>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18816" behindDoc="1" locked="0" layoutInCell="1" allowOverlap="1" wp14:anchorId="04758CC6" wp14:editId="6EFF9E07">
                <wp:simplePos x="0" y="0"/>
                <wp:positionH relativeFrom="page">
                  <wp:posOffset>384810</wp:posOffset>
                </wp:positionH>
                <wp:positionV relativeFrom="page">
                  <wp:posOffset>457835</wp:posOffset>
                </wp:positionV>
                <wp:extent cx="7004050" cy="9316085"/>
                <wp:effectExtent l="3810" t="10160" r="2540" b="8255"/>
                <wp:wrapNone/>
                <wp:docPr id="316403942" name="Group 9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1316816461" name="Freeform 943"/>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9336591" name="Freeform 942"/>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383659" name="Freeform 941"/>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8731239" name="Freeform 940"/>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7219122" name="Freeform 939"/>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47164" name="Freeform 938"/>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5430880" name="Freeform 937"/>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3386512" name="Freeform 936"/>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1570483" name="Freeform 935"/>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732891" name="Freeform 934"/>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968793" name="Freeform 933"/>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9448296" name="Freeform 932"/>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9270681" name="Freeform 931"/>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729963" name="Freeform 930"/>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604432" name="Freeform 929"/>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148579" name="Freeform 928"/>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30999" name="Freeform 927"/>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337703" name="Freeform 926"/>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6364909" name="Freeform 925"/>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0616850" name="Freeform 924"/>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0F1C2B" id="Group 923" o:spid="_x0000_s1026" style="position:absolute;margin-left:30.3pt;margin-top:36.05pt;width:551.5pt;height:733.55pt;z-index:-251697664;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">
                <v:shape id="Freeform 943"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" path="m,l29,e" filled="f" strokeweight=".58pt">
                  <v:path arrowok="t" o:connecttype="custom" o:connectlocs="0,0;29,0" o:connectangles="0,0"/>
                </v:shape>
                <v:shape id="Freeform 942"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" path="m,l9,e" filled="f" strokecolor="white" strokeweight="1.06pt">
                  <v:path arrowok="t" o:connecttype="custom" o:connectlocs="0,0;9,0" o:connectangles="0,0"/>
                </v:shape>
                <v:shape id="Freeform 941"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" path="m,l19,e" filled="f" strokecolor="white" strokeweight=".58pt">
                  <v:path arrowok="t" o:connecttype="custom" o:connectlocs="0,0;19,0" o:connectangles="0,0"/>
                </v:shape>
                <v:shape id="Freeform 940"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" path="m,l10961,e" filled="f" strokeweight=".58pt">
                  <v:path arrowok="t" o:connecttype="custom" o:connectlocs="0,0;10961,0" o:connectangles="0,0"/>
                </v:shape>
                <v:shape id="Freeform 939"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" path="m,l10961,e" filled="f" strokeweight=".58pt">
                  <v:path arrowok="t" o:connecttype="custom" o:connectlocs="0,0;10961,0" o:connectangles="0,0"/>
                </v:shape>
                <v:shape id="Freeform 938"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" path="m,l28,e" filled="f" strokeweight=".58pt">
                  <v:path arrowok="t" o:connecttype="custom" o:connectlocs="0,0;28,0" o:connectangles="0,0"/>
                </v:shape>
                <v:shape id="Freeform 937"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" path="m,l10,e" filled="f" strokecolor="white" strokeweight="1.06pt">
                  <v:path arrowok="t" o:connecttype="custom" o:connectlocs="0,0;10,0" o:connectangles="0,0"/>
                </v:shape>
                <v:shape id="Freeform 936"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" path="m,l19,e" filled="f" strokecolor="white" strokeweight=".58pt">
                  <v:path arrowok="t" o:connecttype="custom" o:connectlocs="0,0;19,0" o:connectangles="0,0"/>
                </v:shape>
                <v:shape id="Freeform 935"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" path="m,l,14650e" filled="f" strokeweight=".58pt">
                  <v:path arrowok="t" o:connecttype="custom" o:connectlocs="0,732;0,15382" o:connectangles="0,0"/>
                </v:shape>
                <v:shape id="Freeform 934"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" path="m,l,14611e" filled="f" strokeweight=".58pt">
                  <v:path arrowok="t" o:connecttype="custom" o:connectlocs="0,751;0,15362" o:connectangles="0,0"/>
                </v:shape>
                <v:shape id="Freeform 933"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" path="m,l,14650e" filled="f" strokeweight=".20464mm">
                  <v:path arrowok="t" o:connecttype="custom" o:connectlocs="0,732;0,15382" o:connectangles="0,0"/>
                </v:shape>
                <v:shape id="Freeform 932"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" path="m,l,14611e" filled="f" strokeweight=".58pt">
                  <v:path arrowok="t" o:connecttype="custom" o:connectlocs="0,751;0,15362" o:connectangles="0,0"/>
                </v:shape>
                <v:shape id="Freeform 931"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" path="m,l29,e" filled="f" strokeweight=".58pt">
                  <v:path arrowok="t" o:connecttype="custom" o:connectlocs="0,0;29,0" o:connectangles="0,0"/>
                </v:shape>
                <v:shape id="Freeform 930"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" path="m,l9,e" filled="f" strokecolor="white" strokeweight="1.06pt">
                  <v:path arrowok="t" o:connecttype="custom" o:connectlocs="0,0;9,0" o:connectangles="0,0"/>
                </v:shape>
                <v:shape id="Freeform 929"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" path="m,l19,e" filled="f" strokecolor="white" strokeweight=".58pt">
                  <v:path arrowok="t" o:connecttype="custom" o:connectlocs="0,0;19,0" o:connectangles="0,0"/>
                </v:shape>
                <v:shape id="Freeform 928"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" path="m,l10961,e" filled="f" strokeweight=".58pt">
                  <v:path arrowok="t" o:connecttype="custom" o:connectlocs="0,0;10961,0" o:connectangles="0,0"/>
                </v:shape>
                <v:shape id="Freeform 927"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" path="m,l10961,e" filled="f" strokeweight=".20464mm">
                  <v:path arrowok="t" o:connecttype="custom" o:connectlocs="0,0;10961,0" o:connectangles="0,0"/>
                </v:shape>
                <v:shape id="Freeform 926"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" path="m,l28,e" filled="f" strokeweight=".58pt">
                  <v:path arrowok="t" o:connecttype="custom" o:connectlocs="0,0;28,0" o:connectangles="0,0"/>
                </v:shape>
                <v:shape id="Freeform 925"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" path="m,l10,e" filled="f" strokecolor="white" strokeweight="1.06pt">
                  <v:path arrowok="t" o:connecttype="custom" o:connectlocs="0,0;10,0" o:connectangles="0,0"/>
                </v:shape>
                <v:shape id="Freeform 924"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z w:val="24"/>
          <w:szCs w:val="24"/>
        </w:rPr>
        <w:t>C</w:t>
      </w:r>
      <w:r w:rsidR="00963546">
        <w:rPr>
          <w:rFonts w:ascii="Trebuchet MS" w:eastAsia="Trebuchet MS" w:hAnsi="Trebuchet MS" w:cs="Trebuchet MS"/>
          <w:b/>
          <w:spacing w:val="-1"/>
          <w:sz w:val="24"/>
          <w:szCs w:val="24"/>
        </w:rPr>
        <w:t>O</w:t>
      </w:r>
      <w:r w:rsidR="00963546">
        <w:rPr>
          <w:rFonts w:ascii="Trebuchet MS" w:eastAsia="Trebuchet MS" w:hAnsi="Trebuchet MS" w:cs="Trebuchet MS"/>
          <w:b/>
          <w:spacing w:val="1"/>
          <w:sz w:val="24"/>
          <w:szCs w:val="24"/>
        </w:rPr>
        <w:t>3</w:t>
      </w:r>
      <w:r w:rsidR="00963546">
        <w:rPr>
          <w:rFonts w:ascii="Trebuchet MS" w:eastAsia="Trebuchet MS" w:hAnsi="Trebuchet MS" w:cs="Trebuchet MS"/>
          <w:sz w:val="24"/>
          <w:szCs w:val="24"/>
        </w:rPr>
        <w:t>.</w:t>
      </w:r>
      <w:r w:rsidR="00963546">
        <w:rPr>
          <w:rFonts w:ascii="Trebuchet MS" w:eastAsia="Trebuchet MS" w:hAnsi="Trebuchet MS" w:cs="Trebuchet MS"/>
          <w:spacing w:val="5"/>
          <w:sz w:val="24"/>
          <w:szCs w:val="24"/>
        </w:rPr>
        <w:t xml:space="preserve"> </w:t>
      </w:r>
      <w:r w:rsidR="00963546">
        <w:rPr>
          <w:rFonts w:ascii="Trebuchet MS" w:eastAsia="Trebuchet MS" w:hAnsi="Trebuchet MS" w:cs="Trebuchet MS"/>
          <w:b/>
          <w:sz w:val="24"/>
          <w:szCs w:val="24"/>
        </w:rPr>
        <w:t>Communic</w:t>
      </w:r>
      <w:r w:rsidR="00963546">
        <w:rPr>
          <w:rFonts w:ascii="Trebuchet MS" w:eastAsia="Trebuchet MS" w:hAnsi="Trebuchet MS" w:cs="Trebuchet MS"/>
          <w:b/>
          <w:spacing w:val="-1"/>
          <w:sz w:val="24"/>
          <w:szCs w:val="24"/>
        </w:rPr>
        <w:t>a</w:t>
      </w:r>
      <w:r w:rsidR="00963546">
        <w:rPr>
          <w:rFonts w:ascii="Trebuchet MS" w:eastAsia="Trebuchet MS" w:hAnsi="Trebuchet MS" w:cs="Trebuchet MS"/>
          <w:b/>
          <w:spacing w:val="1"/>
          <w:sz w:val="24"/>
          <w:szCs w:val="24"/>
        </w:rPr>
        <w:t>t</w:t>
      </w:r>
      <w:r w:rsidR="00963546">
        <w:rPr>
          <w:rFonts w:ascii="Trebuchet MS" w:eastAsia="Trebuchet MS" w:hAnsi="Trebuchet MS" w:cs="Trebuchet MS"/>
          <w:b/>
          <w:sz w:val="24"/>
          <w:szCs w:val="24"/>
        </w:rPr>
        <w:t>i</w:t>
      </w:r>
      <w:r w:rsidR="00963546">
        <w:rPr>
          <w:rFonts w:ascii="Trebuchet MS" w:eastAsia="Trebuchet MS" w:hAnsi="Trebuchet MS" w:cs="Trebuchet MS"/>
          <w:b/>
          <w:spacing w:val="1"/>
          <w:sz w:val="24"/>
          <w:szCs w:val="24"/>
        </w:rPr>
        <w:t>o</w:t>
      </w:r>
      <w:r w:rsidR="00963546">
        <w:rPr>
          <w:rFonts w:ascii="Trebuchet MS" w:eastAsia="Trebuchet MS" w:hAnsi="Trebuchet MS" w:cs="Trebuchet MS"/>
          <w:b/>
          <w:spacing w:val="-2"/>
          <w:sz w:val="24"/>
          <w:szCs w:val="24"/>
        </w:rPr>
        <w:t>n</w:t>
      </w:r>
      <w:r w:rsidR="00963546">
        <w:rPr>
          <w:rFonts w:ascii="Trebuchet MS" w:eastAsia="Trebuchet MS" w:hAnsi="Trebuchet MS" w:cs="Trebuchet MS"/>
          <w:b/>
          <w:sz w:val="24"/>
          <w:szCs w:val="24"/>
        </w:rPr>
        <w:t>:</w:t>
      </w:r>
      <w:r w:rsidR="00963546">
        <w:rPr>
          <w:rFonts w:ascii="Trebuchet MS" w:eastAsia="Trebuchet MS" w:hAnsi="Trebuchet MS" w:cs="Trebuchet MS"/>
          <w:b/>
          <w:spacing w:val="6"/>
          <w:sz w:val="24"/>
          <w:szCs w:val="24"/>
        </w:rPr>
        <w:t xml:space="preserve"> </w:t>
      </w:r>
      <w:r w:rsidR="00963546">
        <w:rPr>
          <w:rFonts w:ascii="Trebuchet MS" w:eastAsia="Trebuchet MS" w:hAnsi="Trebuchet MS" w:cs="Trebuchet MS"/>
          <w:sz w:val="24"/>
          <w:szCs w:val="24"/>
        </w:rPr>
        <w:t>Dem</w:t>
      </w:r>
      <w:r w:rsidR="00963546">
        <w:rPr>
          <w:rFonts w:ascii="Trebuchet MS" w:eastAsia="Trebuchet MS" w:hAnsi="Trebuchet MS" w:cs="Trebuchet MS"/>
          <w:spacing w:val="1"/>
          <w:sz w:val="24"/>
          <w:szCs w:val="24"/>
        </w:rPr>
        <w:t>on</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t</w:t>
      </w:r>
      <w:r w:rsidR="00963546">
        <w:rPr>
          <w:rFonts w:ascii="Trebuchet MS" w:eastAsia="Trebuchet MS" w:hAnsi="Trebuchet MS" w:cs="Trebuchet MS"/>
          <w:sz w:val="24"/>
          <w:szCs w:val="24"/>
        </w:rPr>
        <w:t>e</w:t>
      </w:r>
      <w:r w:rsidR="00963546">
        <w:rPr>
          <w:rFonts w:ascii="Trebuchet MS" w:eastAsia="Trebuchet MS" w:hAnsi="Trebuchet MS" w:cs="Trebuchet MS"/>
          <w:spacing w:val="5"/>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f</w:t>
      </w:r>
      <w:r w:rsidR="00963546">
        <w:rPr>
          <w:rFonts w:ascii="Trebuchet MS" w:eastAsia="Trebuchet MS" w:hAnsi="Trebuchet MS" w:cs="Trebuchet MS"/>
          <w:spacing w:val="-2"/>
          <w:sz w:val="24"/>
          <w:szCs w:val="24"/>
        </w:rPr>
        <w:t>f</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ve</w:t>
      </w:r>
      <w:r w:rsidR="00963546">
        <w:rPr>
          <w:rFonts w:ascii="Trebuchet MS" w:eastAsia="Trebuchet MS" w:hAnsi="Trebuchet MS" w:cs="Trebuchet MS"/>
          <w:spacing w:val="5"/>
          <w:sz w:val="24"/>
          <w:szCs w:val="24"/>
        </w:rPr>
        <w:t xml:space="preserve"> </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mm</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io</w:t>
      </w:r>
      <w:r w:rsidR="00963546">
        <w:rPr>
          <w:rFonts w:ascii="Trebuchet MS" w:eastAsia="Trebuchet MS" w:hAnsi="Trebuchet MS" w:cs="Trebuchet MS"/>
          <w:sz w:val="24"/>
          <w:szCs w:val="24"/>
        </w:rPr>
        <w:t>n</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t v</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1"/>
          <w:sz w:val="24"/>
          <w:szCs w:val="24"/>
        </w:rPr>
        <w:t>u</w:t>
      </w:r>
      <w:r w:rsidR="00963546">
        <w:rPr>
          <w:rFonts w:ascii="Trebuchet MS" w:eastAsia="Trebuchet MS" w:hAnsi="Trebuchet MS" w:cs="Trebuchet MS"/>
          <w:sz w:val="24"/>
          <w:szCs w:val="24"/>
        </w:rPr>
        <w:t>s</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s</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an</w:t>
      </w:r>
      <w:r w:rsidR="00963546">
        <w:rPr>
          <w:rFonts w:ascii="Trebuchet MS" w:eastAsia="Trebuchet MS" w:hAnsi="Trebuchet MS" w:cs="Trebuchet MS"/>
          <w:sz w:val="24"/>
          <w:szCs w:val="24"/>
        </w:rPr>
        <w:t>d</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w</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e pr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2"/>
          <w:sz w:val="24"/>
          <w:szCs w:val="24"/>
        </w:rPr>
        <w:t>a</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ch</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l</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ocu</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n</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a</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n</w:t>
      </w:r>
      <w:r w:rsidR="00963546">
        <w:rPr>
          <w:rFonts w:ascii="Trebuchet MS" w:eastAsia="Trebuchet MS" w:hAnsi="Trebuchet MS" w:cs="Trebuchet MS"/>
          <w:spacing w:val="1"/>
          <w:sz w:val="24"/>
          <w:szCs w:val="24"/>
        </w:rPr>
        <w:t>ut</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2"/>
          <w:sz w:val="24"/>
          <w:szCs w:val="24"/>
        </w:rPr>
        <w:t>h</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l</w:t>
      </w:r>
    </w:p>
    <w:p w14:paraId="7C51D935" w14:textId="77777777" w:rsidR="00B87611" w:rsidRDefault="00963546">
      <w:pPr>
        <w:spacing w:before="2" w:line="276" w:lineRule="auto"/>
        <w:ind w:left="460" w:right="80" w:hanging="360"/>
        <w:jc w:val="both"/>
        <w:rPr>
          <w:rFonts w:ascii="Trebuchet MS" w:eastAsia="Trebuchet MS" w:hAnsi="Trebuchet MS" w:cs="Trebuchet MS"/>
          <w:sz w:val="24"/>
          <w:szCs w:val="24"/>
        </w:rPr>
      </w:pPr>
      <w:r>
        <w:rPr>
          <w:rFonts w:ascii="Trebuchet MS" w:eastAsia="Trebuchet MS" w:hAnsi="Trebuchet MS" w:cs="Trebuchet MS"/>
          <w:b/>
          <w:sz w:val="24"/>
          <w:szCs w:val="24"/>
        </w:rPr>
        <w:t>C</w:t>
      </w:r>
      <w:r>
        <w:rPr>
          <w:rFonts w:ascii="Trebuchet MS" w:eastAsia="Trebuchet MS" w:hAnsi="Trebuchet MS" w:cs="Trebuchet MS"/>
          <w:b/>
          <w:spacing w:val="-1"/>
          <w:sz w:val="24"/>
          <w:szCs w:val="24"/>
        </w:rPr>
        <w:t>O</w:t>
      </w:r>
      <w:r>
        <w:rPr>
          <w:rFonts w:ascii="Trebuchet MS" w:eastAsia="Trebuchet MS" w:hAnsi="Trebuchet MS" w:cs="Trebuchet MS"/>
          <w:b/>
          <w:spacing w:val="1"/>
          <w:sz w:val="24"/>
          <w:szCs w:val="24"/>
        </w:rPr>
        <w:t>4</w:t>
      </w:r>
      <w:r>
        <w:rPr>
          <w:rFonts w:ascii="Trebuchet MS" w:eastAsia="Trebuchet MS" w:hAnsi="Trebuchet MS" w:cs="Trebuchet MS"/>
          <w:b/>
          <w:sz w:val="24"/>
          <w:szCs w:val="24"/>
        </w:rPr>
        <w:t xml:space="preserve">. </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Col</w:t>
      </w:r>
      <w:r>
        <w:rPr>
          <w:rFonts w:ascii="Trebuchet MS" w:eastAsia="Trebuchet MS" w:hAnsi="Trebuchet MS" w:cs="Trebuchet MS"/>
          <w:b/>
          <w:spacing w:val="-2"/>
          <w:sz w:val="24"/>
          <w:szCs w:val="24"/>
        </w:rPr>
        <w:t>l</w:t>
      </w:r>
      <w:r>
        <w:rPr>
          <w:rFonts w:ascii="Trebuchet MS" w:eastAsia="Trebuchet MS" w:hAnsi="Trebuchet MS" w:cs="Trebuchet MS"/>
          <w:b/>
          <w:spacing w:val="2"/>
          <w:sz w:val="24"/>
          <w:szCs w:val="24"/>
        </w:rPr>
        <w:t>a</w:t>
      </w:r>
      <w:r>
        <w:rPr>
          <w:rFonts w:ascii="Trebuchet MS" w:eastAsia="Trebuchet MS" w:hAnsi="Trebuchet MS" w:cs="Trebuchet MS"/>
          <w:b/>
          <w:sz w:val="24"/>
          <w:szCs w:val="24"/>
        </w:rPr>
        <w:t>bo</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at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 xml:space="preserve">n: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ci</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 xml:space="preserve"> e</w:t>
      </w:r>
      <w:r>
        <w:rPr>
          <w:rFonts w:ascii="Trebuchet MS" w:eastAsia="Trebuchet MS" w:hAnsi="Trebuchet MS" w:cs="Trebuchet MS"/>
          <w:sz w:val="24"/>
          <w:szCs w:val="24"/>
        </w:rPr>
        <w:t>ff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y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t</w:t>
      </w:r>
      <w:r>
        <w:rPr>
          <w:rFonts w:ascii="Trebuchet MS" w:eastAsia="Trebuchet MS" w:hAnsi="Trebuchet MS" w:cs="Trebuchet MS"/>
          <w:spacing w:val="6"/>
          <w:sz w:val="24"/>
          <w:szCs w:val="24"/>
        </w:rPr>
        <w:t>i</w:t>
      </w:r>
      <w:r>
        <w:rPr>
          <w:rFonts w:ascii="Trebuchet MS" w:eastAsia="Trebuchet MS" w:hAnsi="Trebuchet MS" w:cs="Trebuchet MS"/>
          <w:spacing w:val="1"/>
          <w:sz w:val="24"/>
          <w:szCs w:val="24"/>
        </w:rPr>
        <w:t>-</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sc</w:t>
      </w:r>
      <w:r>
        <w:rPr>
          <w:rFonts w:ascii="Trebuchet MS" w:eastAsia="Trebuchet MS" w:hAnsi="Trebuchet MS" w:cs="Trebuchet MS"/>
          <w:spacing w:val="1"/>
          <w:sz w:val="24"/>
          <w:szCs w:val="24"/>
        </w:rPr>
        <w:t>i</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ry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 xml:space="preserve"> 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te</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tea</w:t>
      </w:r>
      <w:r>
        <w:rPr>
          <w:rFonts w:ascii="Trebuchet MS" w:eastAsia="Trebuchet MS" w:hAnsi="Trebuchet MS" w:cs="Trebuchet MS"/>
          <w:sz w:val="24"/>
          <w:szCs w:val="24"/>
        </w:rPr>
        <w:t xml:space="preserve">ms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t</w:t>
      </w:r>
      <w:r>
        <w:rPr>
          <w:rFonts w:ascii="Trebuchet MS" w:eastAsia="Trebuchet MS" w:hAnsi="Trebuchet MS" w:cs="Trebuchet MS"/>
          <w:spacing w:val="-1"/>
          <w:sz w:val="24"/>
          <w:szCs w:val="24"/>
        </w:rPr>
        <w:t>ea</w:t>
      </w:r>
      <w:r>
        <w:rPr>
          <w:rFonts w:ascii="Trebuchet MS" w:eastAsia="Trebuchet MS" w:hAnsi="Trebuchet MS" w:cs="Trebuchet MS"/>
          <w:sz w:val="24"/>
          <w:szCs w:val="24"/>
        </w:rPr>
        <w:t>m</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k</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nte</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on</w:t>
      </w:r>
      <w:r>
        <w:rPr>
          <w:rFonts w:ascii="Trebuchet MS" w:eastAsia="Trebuchet MS" w:hAnsi="Trebuchet MS" w:cs="Trebuchet MS"/>
          <w:spacing w:val="1"/>
          <w:sz w:val="24"/>
          <w:szCs w:val="24"/>
        </w:rPr>
        <w:t>a</w:t>
      </w:r>
      <w:r>
        <w:rPr>
          <w:rFonts w:ascii="Trebuchet MS" w:eastAsia="Trebuchet MS" w:hAnsi="Trebuchet MS" w:cs="Trebuchet MS"/>
          <w:sz w:val="24"/>
          <w:szCs w:val="24"/>
        </w:rPr>
        <w:t>l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p</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f</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gem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ea</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p q</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p>
    <w:p w14:paraId="6B06D1EB" w14:textId="77777777" w:rsidR="00B87611" w:rsidRDefault="00963546">
      <w:pPr>
        <w:spacing w:line="260" w:lineRule="exact"/>
        <w:ind w:left="100"/>
        <w:rPr>
          <w:rFonts w:ascii="Trebuchet MS" w:eastAsia="Trebuchet MS" w:hAnsi="Trebuchet MS" w:cs="Trebuchet MS"/>
          <w:sz w:val="24"/>
          <w:szCs w:val="24"/>
        </w:rPr>
      </w:pPr>
      <w:r>
        <w:rPr>
          <w:rFonts w:ascii="Trebuchet MS" w:eastAsia="Trebuchet MS" w:hAnsi="Trebuchet MS" w:cs="Trebuchet MS"/>
          <w:b/>
          <w:sz w:val="24"/>
          <w:szCs w:val="24"/>
        </w:rPr>
        <w:t>C</w:t>
      </w:r>
      <w:r>
        <w:rPr>
          <w:rFonts w:ascii="Trebuchet MS" w:eastAsia="Trebuchet MS" w:hAnsi="Trebuchet MS" w:cs="Trebuchet MS"/>
          <w:b/>
          <w:spacing w:val="-1"/>
          <w:sz w:val="24"/>
          <w:szCs w:val="24"/>
        </w:rPr>
        <w:t>O</w:t>
      </w:r>
      <w:r>
        <w:rPr>
          <w:rFonts w:ascii="Trebuchet MS" w:eastAsia="Trebuchet MS" w:hAnsi="Trebuchet MS" w:cs="Trebuchet MS"/>
          <w:b/>
          <w:spacing w:val="1"/>
          <w:sz w:val="24"/>
          <w:szCs w:val="24"/>
        </w:rPr>
        <w:t>5</w:t>
      </w:r>
      <w:r>
        <w:rPr>
          <w:rFonts w:ascii="Trebuchet MS" w:eastAsia="Trebuchet MS" w:hAnsi="Trebuchet MS" w:cs="Trebuchet MS"/>
          <w:b/>
          <w:sz w:val="24"/>
          <w:szCs w:val="24"/>
        </w:rPr>
        <w:t>.</w:t>
      </w:r>
      <w:r>
        <w:rPr>
          <w:rFonts w:ascii="Trebuchet MS" w:eastAsia="Trebuchet MS" w:hAnsi="Trebuchet MS" w:cs="Trebuchet MS"/>
          <w:b/>
          <w:spacing w:val="65"/>
          <w:sz w:val="24"/>
          <w:szCs w:val="24"/>
        </w:rPr>
        <w:t xml:space="preserve"> </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h</w:t>
      </w:r>
      <w:r>
        <w:rPr>
          <w:rFonts w:ascii="Trebuchet MS" w:eastAsia="Trebuchet MS" w:hAnsi="Trebuchet MS" w:cs="Trebuchet MS"/>
          <w:b/>
          <w:sz w:val="24"/>
          <w:szCs w:val="24"/>
        </w:rPr>
        <w:t>ics:</w:t>
      </w:r>
      <w:r>
        <w:rPr>
          <w:rFonts w:ascii="Trebuchet MS" w:eastAsia="Trebuchet MS" w:hAnsi="Trebuchet MS" w:cs="Trebuchet MS"/>
          <w:b/>
          <w:spacing w:val="65"/>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6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utio</w:t>
      </w:r>
      <w:r>
        <w:rPr>
          <w:rFonts w:ascii="Trebuchet MS" w:eastAsia="Trebuchet MS" w:hAnsi="Trebuchet MS" w:cs="Trebuchet MS"/>
          <w:sz w:val="24"/>
          <w:szCs w:val="24"/>
        </w:rPr>
        <w:t>n</w:t>
      </w:r>
      <w:r>
        <w:rPr>
          <w:rFonts w:ascii="Trebuchet MS" w:eastAsia="Trebuchet MS" w:hAnsi="Trebuchet MS" w:cs="Trebuchet MS"/>
          <w:spacing w:val="65"/>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65"/>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z w:val="24"/>
          <w:szCs w:val="24"/>
        </w:rPr>
        <w:t>s</w:t>
      </w:r>
      <w:r>
        <w:rPr>
          <w:rFonts w:ascii="Trebuchet MS" w:eastAsia="Trebuchet MS" w:hAnsi="Trebuchet MS" w:cs="Trebuchet MS"/>
          <w:spacing w:val="63"/>
          <w:sz w:val="24"/>
          <w:szCs w:val="24"/>
        </w:rPr>
        <w:t xml:space="preserve"> </w:t>
      </w:r>
      <w:r>
        <w:rPr>
          <w:rFonts w:ascii="Trebuchet MS" w:eastAsia="Trebuchet MS" w:hAnsi="Trebuchet MS" w:cs="Trebuchet MS"/>
          <w:spacing w:val="1"/>
          <w:sz w:val="24"/>
          <w:szCs w:val="24"/>
        </w:rPr>
        <w:t>con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6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w:t>
      </w:r>
      <w:r>
        <w:rPr>
          <w:rFonts w:ascii="Trebuchet MS" w:eastAsia="Trebuchet MS" w:hAnsi="Trebuchet MS" w:cs="Trebuchet MS"/>
          <w:spacing w:val="65"/>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f</w:t>
      </w:r>
      <w:r>
        <w:rPr>
          <w:rFonts w:ascii="Trebuchet MS" w:eastAsia="Trebuchet MS" w:hAnsi="Trebuchet MS" w:cs="Trebuchet MS"/>
          <w:spacing w:val="1"/>
          <w:sz w:val="24"/>
          <w:szCs w:val="24"/>
        </w:rPr>
        <w:t>et</w:t>
      </w:r>
      <w:r>
        <w:rPr>
          <w:rFonts w:ascii="Trebuchet MS" w:eastAsia="Trebuchet MS" w:hAnsi="Trebuchet MS" w:cs="Trebuchet MS"/>
          <w:sz w:val="24"/>
          <w:szCs w:val="24"/>
        </w:rPr>
        <w:t>y,</w:t>
      </w:r>
      <w:r>
        <w:rPr>
          <w:rFonts w:ascii="Trebuchet MS" w:eastAsia="Trebuchet MS" w:hAnsi="Trebuchet MS" w:cs="Trebuchet MS"/>
          <w:spacing w:val="64"/>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ta</w:t>
      </w:r>
      <w:r>
        <w:rPr>
          <w:rFonts w:ascii="Trebuchet MS" w:eastAsia="Trebuchet MS" w:hAnsi="Trebuchet MS" w:cs="Trebuchet MS"/>
          <w:spacing w:val="-4"/>
          <w:sz w:val="24"/>
          <w:szCs w:val="24"/>
        </w:rPr>
        <w:t>l</w:t>
      </w:r>
      <w:r>
        <w:rPr>
          <w:rFonts w:ascii="Trebuchet MS" w:eastAsia="Trebuchet MS" w:hAnsi="Trebuchet MS" w:cs="Trebuchet MS"/>
          <w:sz w:val="24"/>
          <w:szCs w:val="24"/>
        </w:rPr>
        <w:t>,</w:t>
      </w:r>
    </w:p>
    <w:p w14:paraId="7FB01463" w14:textId="77777777" w:rsidR="00B87611" w:rsidRDefault="00963546">
      <w:pPr>
        <w:spacing w:before="43"/>
        <w:ind w:left="460" w:right="6956"/>
        <w:jc w:val="both"/>
        <w:rPr>
          <w:rFonts w:ascii="Trebuchet MS" w:eastAsia="Trebuchet MS" w:hAnsi="Trebuchet MS" w:cs="Trebuchet MS"/>
          <w:sz w:val="24"/>
          <w:szCs w:val="24"/>
        </w:rPr>
      </w:pP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gal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p>
    <w:p w14:paraId="210B0916" w14:textId="77777777" w:rsidR="00B87611" w:rsidRDefault="00B87611">
      <w:pPr>
        <w:spacing w:before="8" w:line="220" w:lineRule="exact"/>
        <w:rPr>
          <w:sz w:val="22"/>
          <w:szCs w:val="22"/>
        </w:rPr>
      </w:pPr>
    </w:p>
    <w:p w14:paraId="3F6852DB" w14:textId="77777777" w:rsidR="00B87611" w:rsidRDefault="00963546">
      <w:pPr>
        <w:ind w:left="100"/>
        <w:rPr>
          <w:rFonts w:ascii="Trebuchet MS" w:eastAsia="Trebuchet MS" w:hAnsi="Trebuchet MS" w:cs="Trebuchet MS"/>
          <w:sz w:val="26"/>
          <w:szCs w:val="26"/>
        </w:rPr>
      </w:pPr>
      <w:r>
        <w:rPr>
          <w:rFonts w:ascii="Trebuchet MS" w:eastAsia="Trebuchet MS" w:hAnsi="Trebuchet MS" w:cs="Trebuchet MS"/>
          <w:b/>
          <w:sz w:val="26"/>
          <w:szCs w:val="26"/>
        </w:rPr>
        <w:t>1.3</w:t>
      </w:r>
      <w:r>
        <w:rPr>
          <w:rFonts w:ascii="Trebuchet MS" w:eastAsia="Trebuchet MS" w:hAnsi="Trebuchet MS" w:cs="Trebuchet MS"/>
          <w:b/>
          <w:spacing w:val="-1"/>
          <w:sz w:val="26"/>
          <w:szCs w:val="26"/>
        </w:rPr>
        <w:t xml:space="preserve"> M</w:t>
      </w:r>
      <w:r>
        <w:rPr>
          <w:rFonts w:ascii="Trebuchet MS" w:eastAsia="Trebuchet MS" w:hAnsi="Trebuchet MS" w:cs="Trebuchet MS"/>
          <w:b/>
          <w:spacing w:val="1"/>
          <w:sz w:val="26"/>
          <w:szCs w:val="26"/>
        </w:rPr>
        <w:t>a</w:t>
      </w:r>
      <w:r>
        <w:rPr>
          <w:rFonts w:ascii="Trebuchet MS" w:eastAsia="Trebuchet MS" w:hAnsi="Trebuchet MS" w:cs="Trebuchet MS"/>
          <w:b/>
          <w:sz w:val="26"/>
          <w:szCs w:val="26"/>
        </w:rPr>
        <w:t>pping</w:t>
      </w:r>
      <w:r>
        <w:rPr>
          <w:rFonts w:ascii="Trebuchet MS" w:eastAsia="Trebuchet MS" w:hAnsi="Trebuchet MS" w:cs="Trebuchet MS"/>
          <w:b/>
          <w:spacing w:val="12"/>
          <w:sz w:val="26"/>
          <w:szCs w:val="26"/>
        </w:rPr>
        <w:t xml:space="preserve"> </w:t>
      </w:r>
      <w:r>
        <w:rPr>
          <w:rFonts w:ascii="Trebuchet MS" w:eastAsia="Trebuchet MS" w:hAnsi="Trebuchet MS" w:cs="Trebuchet MS"/>
          <w:b/>
          <w:sz w:val="26"/>
          <w:szCs w:val="26"/>
        </w:rPr>
        <w:t>of</w:t>
      </w:r>
      <w:r>
        <w:rPr>
          <w:rFonts w:ascii="Trebuchet MS" w:eastAsia="Trebuchet MS" w:hAnsi="Trebuchet MS" w:cs="Trebuchet MS"/>
          <w:b/>
          <w:spacing w:val="23"/>
          <w:sz w:val="26"/>
          <w:szCs w:val="26"/>
        </w:rPr>
        <w:t xml:space="preserve"> </w:t>
      </w:r>
      <w:r>
        <w:rPr>
          <w:rFonts w:ascii="Trebuchet MS" w:eastAsia="Trebuchet MS" w:hAnsi="Trebuchet MS" w:cs="Trebuchet MS"/>
          <w:b/>
          <w:sz w:val="26"/>
          <w:szCs w:val="26"/>
        </w:rPr>
        <w:t>Course</w:t>
      </w:r>
      <w:r>
        <w:rPr>
          <w:rFonts w:ascii="Trebuchet MS" w:eastAsia="Trebuchet MS" w:hAnsi="Trebuchet MS" w:cs="Trebuchet MS"/>
          <w:b/>
          <w:spacing w:val="17"/>
          <w:sz w:val="26"/>
          <w:szCs w:val="26"/>
        </w:rPr>
        <w:t xml:space="preserve"> </w:t>
      </w:r>
      <w:r>
        <w:rPr>
          <w:rFonts w:ascii="Trebuchet MS" w:eastAsia="Trebuchet MS" w:hAnsi="Trebuchet MS" w:cs="Trebuchet MS"/>
          <w:b/>
          <w:sz w:val="26"/>
          <w:szCs w:val="26"/>
        </w:rPr>
        <w:t>Ou</w:t>
      </w:r>
      <w:r>
        <w:rPr>
          <w:rFonts w:ascii="Trebuchet MS" w:eastAsia="Trebuchet MS" w:hAnsi="Trebuchet MS" w:cs="Trebuchet MS"/>
          <w:b/>
          <w:spacing w:val="1"/>
          <w:sz w:val="26"/>
          <w:szCs w:val="26"/>
        </w:rPr>
        <w:t>t</w:t>
      </w:r>
      <w:r>
        <w:rPr>
          <w:rFonts w:ascii="Trebuchet MS" w:eastAsia="Trebuchet MS" w:hAnsi="Trebuchet MS" w:cs="Trebuchet MS"/>
          <w:b/>
          <w:sz w:val="26"/>
          <w:szCs w:val="26"/>
        </w:rPr>
        <w:t>c</w:t>
      </w:r>
      <w:r>
        <w:rPr>
          <w:rFonts w:ascii="Trebuchet MS" w:eastAsia="Trebuchet MS" w:hAnsi="Trebuchet MS" w:cs="Trebuchet MS"/>
          <w:b/>
          <w:spacing w:val="-1"/>
          <w:sz w:val="26"/>
          <w:szCs w:val="26"/>
        </w:rPr>
        <w:t>o</w:t>
      </w:r>
      <w:r>
        <w:rPr>
          <w:rFonts w:ascii="Trebuchet MS" w:eastAsia="Trebuchet MS" w:hAnsi="Trebuchet MS" w:cs="Trebuchet MS"/>
          <w:b/>
          <w:sz w:val="26"/>
          <w:szCs w:val="26"/>
        </w:rPr>
        <w:t>mes</w:t>
      </w:r>
      <w:r>
        <w:rPr>
          <w:rFonts w:ascii="Trebuchet MS" w:eastAsia="Trebuchet MS" w:hAnsi="Trebuchet MS" w:cs="Trebuchet MS"/>
          <w:b/>
          <w:spacing w:val="11"/>
          <w:sz w:val="26"/>
          <w:szCs w:val="26"/>
        </w:rPr>
        <w:t xml:space="preserve"> </w:t>
      </w:r>
      <w:r>
        <w:rPr>
          <w:rFonts w:ascii="Trebuchet MS" w:eastAsia="Trebuchet MS" w:hAnsi="Trebuchet MS" w:cs="Trebuchet MS"/>
          <w:b/>
          <w:sz w:val="26"/>
          <w:szCs w:val="26"/>
        </w:rPr>
        <w:t>(CO)</w:t>
      </w:r>
      <w:r>
        <w:rPr>
          <w:rFonts w:ascii="Trebuchet MS" w:eastAsia="Trebuchet MS" w:hAnsi="Trebuchet MS" w:cs="Trebuchet MS"/>
          <w:b/>
          <w:spacing w:val="18"/>
          <w:sz w:val="26"/>
          <w:szCs w:val="26"/>
        </w:rPr>
        <w:t xml:space="preserve"> </w:t>
      </w:r>
      <w:r>
        <w:rPr>
          <w:rFonts w:ascii="Trebuchet MS" w:eastAsia="Trebuchet MS" w:hAnsi="Trebuchet MS" w:cs="Trebuchet MS"/>
          <w:b/>
          <w:sz w:val="26"/>
          <w:szCs w:val="26"/>
        </w:rPr>
        <w:t>of</w:t>
      </w:r>
      <w:r>
        <w:rPr>
          <w:rFonts w:ascii="Trebuchet MS" w:eastAsia="Trebuchet MS" w:hAnsi="Trebuchet MS" w:cs="Trebuchet MS"/>
          <w:b/>
          <w:spacing w:val="20"/>
          <w:sz w:val="26"/>
          <w:szCs w:val="26"/>
        </w:rPr>
        <w:t xml:space="preserve"> </w:t>
      </w:r>
      <w:r>
        <w:rPr>
          <w:rFonts w:ascii="Trebuchet MS" w:eastAsia="Trebuchet MS" w:hAnsi="Trebuchet MS" w:cs="Trebuchet MS"/>
          <w:b/>
          <w:spacing w:val="1"/>
          <w:sz w:val="26"/>
          <w:szCs w:val="26"/>
        </w:rPr>
        <w:t>P</w:t>
      </w:r>
      <w:r>
        <w:rPr>
          <w:rFonts w:ascii="Trebuchet MS" w:eastAsia="Trebuchet MS" w:hAnsi="Trebuchet MS" w:cs="Trebuchet MS"/>
          <w:b/>
          <w:sz w:val="26"/>
          <w:szCs w:val="26"/>
        </w:rPr>
        <w:t>roject</w:t>
      </w:r>
      <w:r>
        <w:rPr>
          <w:rFonts w:ascii="Trebuchet MS" w:eastAsia="Trebuchet MS" w:hAnsi="Trebuchet MS" w:cs="Trebuchet MS"/>
          <w:b/>
          <w:spacing w:val="16"/>
          <w:sz w:val="26"/>
          <w:szCs w:val="26"/>
        </w:rPr>
        <w:t xml:space="preserve"> </w:t>
      </w:r>
      <w:r>
        <w:rPr>
          <w:rFonts w:ascii="Trebuchet MS" w:eastAsia="Trebuchet MS" w:hAnsi="Trebuchet MS" w:cs="Trebuchet MS"/>
          <w:b/>
          <w:spacing w:val="-1"/>
          <w:sz w:val="26"/>
          <w:szCs w:val="26"/>
        </w:rPr>
        <w:t>W</w:t>
      </w:r>
      <w:r>
        <w:rPr>
          <w:rFonts w:ascii="Trebuchet MS" w:eastAsia="Trebuchet MS" w:hAnsi="Trebuchet MS" w:cs="Trebuchet MS"/>
          <w:b/>
          <w:sz w:val="26"/>
          <w:szCs w:val="26"/>
        </w:rPr>
        <w:t>ork</w:t>
      </w:r>
      <w:r>
        <w:rPr>
          <w:rFonts w:ascii="Trebuchet MS" w:eastAsia="Trebuchet MS" w:hAnsi="Trebuchet MS" w:cs="Trebuchet MS"/>
          <w:b/>
          <w:spacing w:val="15"/>
          <w:sz w:val="26"/>
          <w:szCs w:val="26"/>
        </w:rPr>
        <w:t xml:space="preserve"> </w:t>
      </w:r>
      <w:r>
        <w:rPr>
          <w:rFonts w:ascii="Trebuchet MS" w:eastAsia="Trebuchet MS" w:hAnsi="Trebuchet MS" w:cs="Trebuchet MS"/>
          <w:b/>
          <w:spacing w:val="1"/>
          <w:sz w:val="26"/>
          <w:szCs w:val="26"/>
        </w:rPr>
        <w:t>a</w:t>
      </w:r>
      <w:r>
        <w:rPr>
          <w:rFonts w:ascii="Trebuchet MS" w:eastAsia="Trebuchet MS" w:hAnsi="Trebuchet MS" w:cs="Trebuchet MS"/>
          <w:b/>
          <w:sz w:val="26"/>
          <w:szCs w:val="26"/>
        </w:rPr>
        <w:t>nd</w:t>
      </w:r>
      <w:r>
        <w:rPr>
          <w:rFonts w:ascii="Trebuchet MS" w:eastAsia="Trebuchet MS" w:hAnsi="Trebuchet MS" w:cs="Trebuchet MS"/>
          <w:b/>
          <w:spacing w:val="19"/>
          <w:sz w:val="26"/>
          <w:szCs w:val="26"/>
        </w:rPr>
        <w:t xml:space="preserve"> </w:t>
      </w:r>
      <w:r>
        <w:rPr>
          <w:rFonts w:ascii="Trebuchet MS" w:eastAsia="Trebuchet MS" w:hAnsi="Trebuchet MS" w:cs="Trebuchet MS"/>
          <w:b/>
          <w:spacing w:val="1"/>
          <w:sz w:val="26"/>
          <w:szCs w:val="26"/>
        </w:rPr>
        <w:t>P</w:t>
      </w:r>
      <w:r>
        <w:rPr>
          <w:rFonts w:ascii="Trebuchet MS" w:eastAsia="Trebuchet MS" w:hAnsi="Trebuchet MS" w:cs="Trebuchet MS"/>
          <w:b/>
          <w:spacing w:val="2"/>
          <w:sz w:val="26"/>
          <w:szCs w:val="26"/>
        </w:rPr>
        <w:t>r</w:t>
      </w:r>
      <w:r>
        <w:rPr>
          <w:rFonts w:ascii="Trebuchet MS" w:eastAsia="Trebuchet MS" w:hAnsi="Trebuchet MS" w:cs="Trebuchet MS"/>
          <w:b/>
          <w:sz w:val="26"/>
          <w:szCs w:val="26"/>
        </w:rPr>
        <w:t>o</w:t>
      </w:r>
      <w:r>
        <w:rPr>
          <w:rFonts w:ascii="Trebuchet MS" w:eastAsia="Trebuchet MS" w:hAnsi="Trebuchet MS" w:cs="Trebuchet MS"/>
          <w:b/>
          <w:spacing w:val="-1"/>
          <w:sz w:val="26"/>
          <w:szCs w:val="26"/>
        </w:rPr>
        <w:t>g</w:t>
      </w:r>
      <w:r>
        <w:rPr>
          <w:rFonts w:ascii="Trebuchet MS" w:eastAsia="Trebuchet MS" w:hAnsi="Trebuchet MS" w:cs="Trebuchet MS"/>
          <w:b/>
          <w:sz w:val="26"/>
          <w:szCs w:val="26"/>
        </w:rPr>
        <w:t>ram</w:t>
      </w:r>
      <w:r>
        <w:rPr>
          <w:rFonts w:ascii="Trebuchet MS" w:eastAsia="Trebuchet MS" w:hAnsi="Trebuchet MS" w:cs="Trebuchet MS"/>
          <w:b/>
          <w:spacing w:val="13"/>
          <w:sz w:val="26"/>
          <w:szCs w:val="26"/>
        </w:rPr>
        <w:t xml:space="preserve"> </w:t>
      </w:r>
      <w:r>
        <w:rPr>
          <w:rFonts w:ascii="Trebuchet MS" w:eastAsia="Trebuchet MS" w:hAnsi="Trebuchet MS" w:cs="Trebuchet MS"/>
          <w:b/>
          <w:sz w:val="26"/>
          <w:szCs w:val="26"/>
        </w:rPr>
        <w:t>Ou</w:t>
      </w:r>
      <w:r>
        <w:rPr>
          <w:rFonts w:ascii="Trebuchet MS" w:eastAsia="Trebuchet MS" w:hAnsi="Trebuchet MS" w:cs="Trebuchet MS"/>
          <w:b/>
          <w:spacing w:val="1"/>
          <w:sz w:val="26"/>
          <w:szCs w:val="26"/>
        </w:rPr>
        <w:t>t</w:t>
      </w:r>
      <w:r>
        <w:rPr>
          <w:rFonts w:ascii="Trebuchet MS" w:eastAsia="Trebuchet MS" w:hAnsi="Trebuchet MS" w:cs="Trebuchet MS"/>
          <w:b/>
          <w:spacing w:val="2"/>
          <w:sz w:val="26"/>
          <w:szCs w:val="26"/>
        </w:rPr>
        <w:t>c</w:t>
      </w:r>
      <w:r>
        <w:rPr>
          <w:rFonts w:ascii="Trebuchet MS" w:eastAsia="Trebuchet MS" w:hAnsi="Trebuchet MS" w:cs="Trebuchet MS"/>
          <w:b/>
          <w:sz w:val="26"/>
          <w:szCs w:val="26"/>
        </w:rPr>
        <w:t>omes</w:t>
      </w:r>
    </w:p>
    <w:p w14:paraId="203F6870" w14:textId="77777777" w:rsidR="00B87611" w:rsidRDefault="00963546">
      <w:pPr>
        <w:spacing w:line="300" w:lineRule="exact"/>
        <w:ind w:left="541" w:right="8700"/>
        <w:jc w:val="center"/>
        <w:rPr>
          <w:rFonts w:ascii="Trebuchet MS" w:eastAsia="Trebuchet MS" w:hAnsi="Trebuchet MS" w:cs="Trebuchet MS"/>
          <w:sz w:val="26"/>
          <w:szCs w:val="26"/>
        </w:rPr>
      </w:pPr>
      <w:r>
        <w:rPr>
          <w:rFonts w:ascii="Trebuchet MS" w:eastAsia="Trebuchet MS" w:hAnsi="Trebuchet MS" w:cs="Trebuchet MS"/>
          <w:b/>
          <w:w w:val="99"/>
          <w:sz w:val="26"/>
          <w:szCs w:val="26"/>
        </w:rPr>
        <w:t>(</w:t>
      </w:r>
      <w:r>
        <w:rPr>
          <w:rFonts w:ascii="Trebuchet MS" w:eastAsia="Trebuchet MS" w:hAnsi="Trebuchet MS" w:cs="Trebuchet MS"/>
          <w:b/>
          <w:spacing w:val="-1"/>
          <w:w w:val="99"/>
          <w:sz w:val="26"/>
          <w:szCs w:val="26"/>
        </w:rPr>
        <w:t>P</w:t>
      </w:r>
      <w:r>
        <w:rPr>
          <w:rFonts w:ascii="Trebuchet MS" w:eastAsia="Trebuchet MS" w:hAnsi="Trebuchet MS" w:cs="Trebuchet MS"/>
          <w:b/>
          <w:w w:val="99"/>
          <w:sz w:val="26"/>
          <w:szCs w:val="26"/>
        </w:rPr>
        <w:t>O</w:t>
      </w:r>
      <w:r>
        <w:rPr>
          <w:rFonts w:ascii="Trebuchet MS" w:eastAsia="Trebuchet MS" w:hAnsi="Trebuchet MS" w:cs="Trebuchet MS"/>
          <w:b/>
          <w:spacing w:val="1"/>
          <w:w w:val="99"/>
          <w:sz w:val="26"/>
          <w:szCs w:val="26"/>
        </w:rPr>
        <w:t>)</w:t>
      </w:r>
      <w:r>
        <w:rPr>
          <w:rFonts w:ascii="Trebuchet MS" w:eastAsia="Trebuchet MS" w:hAnsi="Trebuchet MS" w:cs="Trebuchet MS"/>
          <w:b/>
          <w:w w:val="99"/>
          <w:sz w:val="26"/>
          <w:szCs w:val="26"/>
        </w:rPr>
        <w:t>:</w:t>
      </w:r>
    </w:p>
    <w:p w14:paraId="3B96521A" w14:textId="77777777" w:rsidR="00B87611" w:rsidRDefault="00B87611">
      <w:pPr>
        <w:spacing w:before="13" w:line="220" w:lineRule="exact"/>
        <w:rPr>
          <w:sz w:val="22"/>
          <w:szCs w:val="22"/>
        </w:rPr>
      </w:pPr>
    </w:p>
    <w:p w14:paraId="10D878E1" w14:textId="77777777" w:rsidR="00B87611" w:rsidRDefault="00963546">
      <w:pPr>
        <w:spacing w:line="276" w:lineRule="auto"/>
        <w:ind w:left="460" w:right="75"/>
        <w:jc w:val="both"/>
        <w:rPr>
          <w:rFonts w:ascii="Trebuchet MS" w:eastAsia="Trebuchet MS" w:hAnsi="Trebuchet MS" w:cs="Trebuchet MS"/>
          <w:sz w:val="24"/>
          <w:szCs w:val="24"/>
        </w:rPr>
      </w:pPr>
      <w:r>
        <w:rPr>
          <w:rFonts w:ascii="Trebuchet MS" w:eastAsia="Trebuchet MS" w:hAnsi="Trebuchet MS" w:cs="Trebuchet MS"/>
          <w:sz w:val="24"/>
          <w:szCs w:val="24"/>
        </w:rPr>
        <w:t>The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COs</w:t>
      </w:r>
      <w:r>
        <w:rPr>
          <w:rFonts w:ascii="Trebuchet MS" w:eastAsia="Trebuchet MS" w:hAnsi="Trebuchet MS" w:cs="Trebuchet MS"/>
          <w:spacing w:val="1"/>
          <w:sz w:val="24"/>
          <w:szCs w:val="24"/>
        </w:rPr>
        <w:t xml:space="preserve"> an</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POs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on</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mp</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be d</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z w:val="24"/>
          <w:szCs w:val="24"/>
        </w:rPr>
        <w:t>h</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an</w:t>
      </w:r>
      <w:r>
        <w:rPr>
          <w:rFonts w:ascii="Trebuchet MS" w:eastAsia="Trebuchet MS" w:hAnsi="Trebuchet MS" w:cs="Trebuchet MS"/>
          <w:sz w:val="24"/>
          <w:szCs w:val="24"/>
        </w:rPr>
        <w:t>d 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an</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in</w:t>
      </w:r>
      <w:r>
        <w:rPr>
          <w:rFonts w:ascii="Trebuchet MS" w:eastAsia="Trebuchet MS" w:hAnsi="Trebuchet MS" w:cs="Trebuchet MS"/>
          <w:sz w:val="24"/>
          <w:szCs w:val="24"/>
        </w:rPr>
        <w:t>g. It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co</w:t>
      </w:r>
      <w:r>
        <w:rPr>
          <w:rFonts w:ascii="Trebuchet MS" w:eastAsia="Trebuchet MS" w:hAnsi="Trebuchet MS" w:cs="Trebuchet MS"/>
          <w:sz w:val="24"/>
          <w:szCs w:val="24"/>
        </w:rPr>
        <w:t>m</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e</w:t>
      </w:r>
      <w:r>
        <w:rPr>
          <w:rFonts w:ascii="Trebuchet MS" w:eastAsia="Trebuchet MS" w:hAnsi="Trebuchet MS" w:cs="Trebuchet MS"/>
          <w:spacing w:val="11"/>
          <w:sz w:val="24"/>
          <w:szCs w:val="24"/>
        </w:rPr>
        <w:t>s</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uou</w:t>
      </w:r>
      <w:r>
        <w:rPr>
          <w:rFonts w:ascii="Trebuchet MS" w:eastAsia="Trebuchet MS" w:hAnsi="Trebuchet MS" w:cs="Trebuchet MS"/>
          <w:spacing w:val="-1"/>
          <w:sz w:val="24"/>
          <w:szCs w:val="24"/>
        </w:rPr>
        <w:t>sl</w:t>
      </w:r>
      <w:r>
        <w:rPr>
          <w:rFonts w:ascii="Trebuchet MS" w:eastAsia="Trebuchet MS" w:hAnsi="Trebuchet MS" w:cs="Trebuchet MS"/>
          <w:sz w:val="24"/>
          <w:szCs w:val="24"/>
        </w:rPr>
        <w:t xml:space="preserve">y </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the</w:t>
      </w:r>
      <w:r>
        <w:rPr>
          <w:rFonts w:ascii="Trebuchet MS" w:eastAsia="Trebuchet MS" w:hAnsi="Trebuchet MS" w:cs="Trebuchet MS"/>
          <w:sz w:val="24"/>
          <w:szCs w:val="24"/>
        </w:rPr>
        <w:t>y</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gr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th</w:t>
      </w:r>
      <w:r>
        <w:rPr>
          <w:rFonts w:ascii="Trebuchet MS" w:eastAsia="Trebuchet MS" w:hAnsi="Trebuchet MS" w:cs="Trebuchet MS"/>
          <w:sz w:val="24"/>
          <w:szCs w:val="24"/>
        </w:rPr>
        <w:t>r</w:t>
      </w:r>
      <w:r>
        <w:rPr>
          <w:rFonts w:ascii="Trebuchet MS" w:eastAsia="Trebuchet MS" w:hAnsi="Trebuchet MS" w:cs="Trebuchet MS"/>
          <w:spacing w:val="1"/>
          <w:sz w:val="24"/>
          <w:szCs w:val="24"/>
        </w:rPr>
        <w:t>ou</w:t>
      </w:r>
      <w:r>
        <w:rPr>
          <w:rFonts w:ascii="Trebuchet MS" w:eastAsia="Trebuchet MS" w:hAnsi="Trebuchet MS" w:cs="Trebuchet MS"/>
          <w:sz w:val="24"/>
          <w:szCs w:val="24"/>
        </w:rPr>
        <w:t>gh</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 pr</w:t>
      </w:r>
      <w:r>
        <w:rPr>
          <w:rFonts w:ascii="Trebuchet MS" w:eastAsia="Trebuchet MS" w:hAnsi="Trebuchet MS" w:cs="Trebuchet MS"/>
          <w:spacing w:val="1"/>
          <w:sz w:val="24"/>
          <w:szCs w:val="24"/>
        </w:rPr>
        <w:t>o</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It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co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y </w:t>
      </w:r>
      <w:r>
        <w:rPr>
          <w:rFonts w:ascii="Trebuchet MS" w:eastAsia="Trebuchet MS" w:hAnsi="Trebuchet MS" w:cs="Trebuchet MS"/>
          <w:spacing w:val="1"/>
          <w:sz w:val="24"/>
          <w:szCs w:val="24"/>
        </w:rPr>
        <w:t>on</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e pr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th</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 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at</w:t>
      </w:r>
      <w:r>
        <w:rPr>
          <w:rFonts w:ascii="Trebuchet MS" w:eastAsia="Trebuchet MS" w:hAnsi="Trebuchet MS" w:cs="Trebuchet MS"/>
          <w:sz w:val="24"/>
          <w:szCs w:val="24"/>
        </w:rPr>
        <w:t xml:space="preserve">a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ua</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ac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o</w:t>
      </w:r>
      <w:r>
        <w:rPr>
          <w:rFonts w:ascii="Trebuchet MS" w:eastAsia="Trebuchet MS" w:hAnsi="Trebuchet MS" w:cs="Trebuchet MS"/>
          <w:sz w:val="24"/>
          <w:szCs w:val="24"/>
        </w:rPr>
        <w:t>f Pr</w:t>
      </w:r>
      <w:r>
        <w:rPr>
          <w:rFonts w:ascii="Trebuchet MS" w:eastAsia="Trebuchet MS" w:hAnsi="Trebuchet MS" w:cs="Trebuchet MS"/>
          <w:spacing w:val="1"/>
          <w:sz w:val="24"/>
          <w:szCs w:val="24"/>
        </w:rPr>
        <w:t>o</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26"/>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ry</w:t>
      </w:r>
      <w:r>
        <w:rPr>
          <w:rFonts w:ascii="Trebuchet MS" w:eastAsia="Trebuchet MS" w:hAnsi="Trebuchet MS" w:cs="Trebuchet MS"/>
          <w:spacing w:val="25"/>
          <w:sz w:val="24"/>
          <w:szCs w:val="24"/>
        </w:rPr>
        <w:t xml:space="preserve"> </w:t>
      </w:r>
      <w:r>
        <w:rPr>
          <w:rFonts w:ascii="Trebuchet MS" w:eastAsia="Trebuchet MS" w:hAnsi="Trebuchet MS" w:cs="Trebuchet MS"/>
          <w:sz w:val="24"/>
          <w:szCs w:val="24"/>
        </w:rPr>
        <w:t>COs</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27"/>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r>
        <w:rPr>
          <w:rFonts w:ascii="Trebuchet MS" w:eastAsia="Trebuchet MS" w:hAnsi="Trebuchet MS" w:cs="Trebuchet MS"/>
          <w:spacing w:val="26"/>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24"/>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pp</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6"/>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4"/>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24"/>
          <w:sz w:val="24"/>
          <w:szCs w:val="24"/>
        </w:rPr>
        <w:t xml:space="preserve"> </w:t>
      </w:r>
      <w:r>
        <w:rPr>
          <w:rFonts w:ascii="Trebuchet MS" w:eastAsia="Trebuchet MS" w:hAnsi="Trebuchet MS" w:cs="Trebuchet MS"/>
          <w:sz w:val="24"/>
          <w:szCs w:val="24"/>
        </w:rPr>
        <w:t>POs</w:t>
      </w:r>
      <w:r>
        <w:rPr>
          <w:rFonts w:ascii="Trebuchet MS" w:eastAsia="Trebuchet MS" w:hAnsi="Trebuchet MS" w:cs="Trebuchet MS"/>
          <w:spacing w:val="24"/>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6"/>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27"/>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he</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in</w:t>
      </w:r>
      <w:r>
        <w:rPr>
          <w:rFonts w:ascii="Trebuchet MS" w:eastAsia="Trebuchet MS" w:hAnsi="Trebuchet MS" w:cs="Trebuchet MS"/>
          <w:sz w:val="24"/>
          <w:szCs w:val="24"/>
        </w:rPr>
        <w:t>f</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nc</w:t>
      </w:r>
      <w:r>
        <w:rPr>
          <w:rFonts w:ascii="Trebuchet MS" w:eastAsia="Trebuchet MS" w:hAnsi="Trebuchet MS" w:cs="Trebuchet MS"/>
          <w:sz w:val="24"/>
          <w:szCs w:val="24"/>
        </w:rPr>
        <w:t>e</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9"/>
          <w:sz w:val="24"/>
          <w:szCs w:val="24"/>
        </w:rPr>
        <w:t xml:space="preserve"> </w:t>
      </w:r>
      <w:r>
        <w:rPr>
          <w:rFonts w:ascii="Trebuchet MS" w:eastAsia="Trebuchet MS" w:hAnsi="Trebuchet MS" w:cs="Trebuchet MS"/>
          <w:sz w:val="24"/>
          <w:szCs w:val="24"/>
        </w:rPr>
        <w:t>COs</w:t>
      </w:r>
      <w:r>
        <w:rPr>
          <w:rFonts w:ascii="Trebuchet MS" w:eastAsia="Trebuchet MS" w:hAnsi="Trebuchet MS" w:cs="Trebuchet MS"/>
          <w:spacing w:val="7"/>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7"/>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m. </w:t>
      </w:r>
      <w:r>
        <w:rPr>
          <w:rFonts w:ascii="Trebuchet MS" w:eastAsia="Trebuchet MS" w:hAnsi="Trebuchet MS" w:cs="Trebuchet MS"/>
          <w:spacing w:val="19"/>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m</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p</w:t>
      </w:r>
      <w:r>
        <w:rPr>
          <w:rFonts w:ascii="Trebuchet MS" w:eastAsia="Trebuchet MS" w:hAnsi="Trebuchet MS" w:cs="Trebuchet MS"/>
          <w:sz w:val="24"/>
          <w:szCs w:val="24"/>
        </w:rPr>
        <w:t>p</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6"/>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9"/>
          <w:sz w:val="24"/>
          <w:szCs w:val="24"/>
        </w:rPr>
        <w:t xml:space="preserve"> </w:t>
      </w:r>
      <w:r>
        <w:rPr>
          <w:rFonts w:ascii="Trebuchet MS" w:eastAsia="Trebuchet MS" w:hAnsi="Trebuchet MS" w:cs="Trebuchet MS"/>
          <w:sz w:val="24"/>
          <w:szCs w:val="24"/>
        </w:rPr>
        <w:t>PO</w:t>
      </w:r>
      <w:r>
        <w:rPr>
          <w:rFonts w:ascii="Trebuchet MS" w:eastAsia="Trebuchet MS" w:hAnsi="Trebuchet MS" w:cs="Trebuchet MS"/>
          <w:spacing w:val="9"/>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CO</w:t>
      </w:r>
      <w:r>
        <w:rPr>
          <w:rFonts w:ascii="Trebuchet MS" w:eastAsia="Trebuchet MS" w:hAnsi="Trebuchet MS" w:cs="Trebuchet MS"/>
          <w:spacing w:val="9"/>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7"/>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t</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6"/>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8"/>
          <w:sz w:val="24"/>
          <w:szCs w:val="24"/>
        </w:rPr>
        <w:t xml:space="preserve"> </w:t>
      </w:r>
      <w:r>
        <w:rPr>
          <w:rFonts w:ascii="Trebuchet MS" w:eastAsia="Trebuchet MS" w:hAnsi="Trebuchet MS" w:cs="Trebuchet MS"/>
          <w:sz w:val="24"/>
          <w:szCs w:val="24"/>
        </w:rPr>
        <w:t>giv</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p>
    <w:p w14:paraId="5BA20383" w14:textId="77777777" w:rsidR="00B87611" w:rsidRDefault="00963546">
      <w:pPr>
        <w:spacing w:line="260" w:lineRule="exact"/>
        <w:ind w:left="460" w:right="8600"/>
        <w:jc w:val="both"/>
        <w:rPr>
          <w:rFonts w:ascii="Trebuchet MS" w:eastAsia="Trebuchet MS" w:hAnsi="Trebuchet MS" w:cs="Trebuchet MS"/>
          <w:sz w:val="24"/>
          <w:szCs w:val="24"/>
        </w:rPr>
      </w:pPr>
      <w:r>
        <w:rPr>
          <w:rFonts w:ascii="Trebuchet MS" w:eastAsia="Trebuchet MS" w:hAnsi="Trebuchet MS" w:cs="Trebuchet MS"/>
          <w:spacing w:val="1"/>
          <w:position w:val="-1"/>
          <w:sz w:val="24"/>
          <w:szCs w:val="24"/>
        </w:rPr>
        <w:t>ta</w:t>
      </w:r>
      <w:r>
        <w:rPr>
          <w:rFonts w:ascii="Trebuchet MS" w:eastAsia="Trebuchet MS" w:hAnsi="Trebuchet MS" w:cs="Trebuchet MS"/>
          <w:position w:val="-1"/>
          <w:sz w:val="24"/>
          <w:szCs w:val="24"/>
        </w:rPr>
        <w:t>b</w:t>
      </w:r>
      <w:r>
        <w:rPr>
          <w:rFonts w:ascii="Trebuchet MS" w:eastAsia="Trebuchet MS" w:hAnsi="Trebuchet MS" w:cs="Trebuchet MS"/>
          <w:spacing w:val="-1"/>
          <w:position w:val="-1"/>
          <w:sz w:val="24"/>
          <w:szCs w:val="24"/>
        </w:rPr>
        <w:t>l</w:t>
      </w:r>
      <w:r>
        <w:rPr>
          <w:rFonts w:ascii="Trebuchet MS" w:eastAsia="Trebuchet MS" w:hAnsi="Trebuchet MS" w:cs="Trebuchet MS"/>
          <w:position w:val="-1"/>
          <w:sz w:val="24"/>
          <w:szCs w:val="24"/>
        </w:rPr>
        <w:t>e</w:t>
      </w:r>
      <w:r>
        <w:rPr>
          <w:rFonts w:ascii="Trebuchet MS" w:eastAsia="Trebuchet MS" w:hAnsi="Trebuchet MS" w:cs="Trebuchet MS"/>
          <w:spacing w:val="1"/>
          <w:position w:val="-1"/>
          <w:sz w:val="24"/>
          <w:szCs w:val="24"/>
        </w:rPr>
        <w:t xml:space="preserve"> </w:t>
      </w:r>
      <w:r>
        <w:rPr>
          <w:rFonts w:ascii="Trebuchet MS" w:eastAsia="Trebuchet MS" w:hAnsi="Trebuchet MS" w:cs="Trebuchet MS"/>
          <w:spacing w:val="-1"/>
          <w:position w:val="-1"/>
          <w:sz w:val="24"/>
          <w:szCs w:val="24"/>
        </w:rPr>
        <w:t>1</w:t>
      </w:r>
      <w:r>
        <w:rPr>
          <w:rFonts w:ascii="Trebuchet MS" w:eastAsia="Trebuchet MS" w:hAnsi="Trebuchet MS" w:cs="Trebuchet MS"/>
          <w:position w:val="-1"/>
          <w:sz w:val="24"/>
          <w:szCs w:val="24"/>
        </w:rPr>
        <w:t>.</w:t>
      </w:r>
    </w:p>
    <w:p w14:paraId="716DA622" w14:textId="77777777" w:rsidR="00B87611" w:rsidRDefault="00963546">
      <w:pPr>
        <w:spacing w:before="59" w:line="260" w:lineRule="exact"/>
        <w:ind w:left="3641"/>
        <w:rPr>
          <w:sz w:val="24"/>
          <w:szCs w:val="24"/>
        </w:rPr>
      </w:pPr>
      <w:r>
        <w:rPr>
          <w:b/>
          <w:position w:val="-1"/>
          <w:sz w:val="24"/>
          <w:szCs w:val="24"/>
        </w:rPr>
        <w:t>Ta</w:t>
      </w:r>
      <w:r>
        <w:rPr>
          <w:b/>
          <w:spacing w:val="1"/>
          <w:position w:val="-1"/>
          <w:sz w:val="24"/>
          <w:szCs w:val="24"/>
        </w:rPr>
        <w:t>b</w:t>
      </w:r>
      <w:r>
        <w:rPr>
          <w:b/>
          <w:position w:val="-1"/>
          <w:sz w:val="24"/>
          <w:szCs w:val="24"/>
        </w:rPr>
        <w:t>le 1:</w:t>
      </w:r>
      <w:r>
        <w:rPr>
          <w:b/>
          <w:spacing w:val="-1"/>
          <w:position w:val="-1"/>
          <w:sz w:val="24"/>
          <w:szCs w:val="24"/>
        </w:rPr>
        <w:t xml:space="preserve"> M</w:t>
      </w:r>
      <w:r>
        <w:rPr>
          <w:b/>
          <w:position w:val="-1"/>
          <w:sz w:val="24"/>
          <w:szCs w:val="24"/>
        </w:rPr>
        <w:t>a</w:t>
      </w:r>
      <w:r>
        <w:rPr>
          <w:b/>
          <w:spacing w:val="1"/>
          <w:position w:val="-1"/>
          <w:sz w:val="24"/>
          <w:szCs w:val="24"/>
        </w:rPr>
        <w:t>pp</w:t>
      </w:r>
      <w:r>
        <w:rPr>
          <w:b/>
          <w:position w:val="-1"/>
          <w:sz w:val="24"/>
          <w:szCs w:val="24"/>
        </w:rPr>
        <w:t>i</w:t>
      </w:r>
      <w:r>
        <w:rPr>
          <w:b/>
          <w:spacing w:val="1"/>
          <w:position w:val="-1"/>
          <w:sz w:val="24"/>
          <w:szCs w:val="24"/>
        </w:rPr>
        <w:t>n</w:t>
      </w:r>
      <w:r>
        <w:rPr>
          <w:b/>
          <w:position w:val="-1"/>
          <w:sz w:val="24"/>
          <w:szCs w:val="24"/>
        </w:rPr>
        <w:t xml:space="preserve">g </w:t>
      </w:r>
      <w:r>
        <w:rPr>
          <w:b/>
          <w:spacing w:val="-2"/>
          <w:position w:val="-1"/>
          <w:sz w:val="24"/>
          <w:szCs w:val="24"/>
        </w:rPr>
        <w:t>o</w:t>
      </w:r>
      <w:r>
        <w:rPr>
          <w:b/>
          <w:position w:val="-1"/>
          <w:sz w:val="24"/>
          <w:szCs w:val="24"/>
        </w:rPr>
        <w:t>f</w:t>
      </w:r>
      <w:r>
        <w:rPr>
          <w:b/>
          <w:spacing w:val="1"/>
          <w:position w:val="-1"/>
          <w:sz w:val="24"/>
          <w:szCs w:val="24"/>
        </w:rPr>
        <w:t xml:space="preserve"> </w:t>
      </w:r>
      <w:r>
        <w:rPr>
          <w:b/>
          <w:spacing w:val="-3"/>
          <w:position w:val="-1"/>
          <w:sz w:val="24"/>
          <w:szCs w:val="24"/>
        </w:rPr>
        <w:t>C</w:t>
      </w:r>
      <w:r>
        <w:rPr>
          <w:b/>
          <w:position w:val="-1"/>
          <w:sz w:val="24"/>
          <w:szCs w:val="24"/>
        </w:rPr>
        <w:t>O a</w:t>
      </w:r>
      <w:r>
        <w:rPr>
          <w:b/>
          <w:spacing w:val="1"/>
          <w:position w:val="-1"/>
          <w:sz w:val="24"/>
          <w:szCs w:val="24"/>
        </w:rPr>
        <w:t>n</w:t>
      </w:r>
      <w:r>
        <w:rPr>
          <w:b/>
          <w:position w:val="-1"/>
          <w:sz w:val="24"/>
          <w:szCs w:val="24"/>
        </w:rPr>
        <w:t>d</w:t>
      </w:r>
      <w:r>
        <w:rPr>
          <w:b/>
          <w:spacing w:val="1"/>
          <w:position w:val="-1"/>
          <w:sz w:val="24"/>
          <w:szCs w:val="24"/>
        </w:rPr>
        <w:t xml:space="preserve"> </w:t>
      </w:r>
      <w:r>
        <w:rPr>
          <w:b/>
          <w:spacing w:val="-3"/>
          <w:position w:val="-1"/>
          <w:sz w:val="24"/>
          <w:szCs w:val="24"/>
        </w:rPr>
        <w:t>P</w:t>
      </w:r>
      <w:r>
        <w:rPr>
          <w:b/>
          <w:position w:val="-1"/>
          <w:sz w:val="24"/>
          <w:szCs w:val="24"/>
        </w:rPr>
        <w:t>O</w:t>
      </w:r>
    </w:p>
    <w:p w14:paraId="168B559F" w14:textId="77777777" w:rsidR="00B87611" w:rsidRDefault="00B87611">
      <w:pPr>
        <w:spacing w:before="7" w:line="180" w:lineRule="exact"/>
        <w:rPr>
          <w:sz w:val="18"/>
          <w:szCs w:val="18"/>
        </w:rPr>
      </w:pPr>
    </w:p>
    <w:tbl>
      <w:tblPr>
        <w:tblW w:w="0" w:type="auto"/>
        <w:tblInd w:w="457" w:type="dxa"/>
        <w:tblLayout w:type="fixed"/>
        <w:tblCellMar>
          <w:left w:w="0" w:type="dxa"/>
          <w:right w:w="0" w:type="dxa"/>
        </w:tblCellMar>
        <w:tblLook w:val="01E0" w:firstRow="1" w:lastRow="1" w:firstColumn="1" w:lastColumn="1" w:noHBand="0" w:noVBand="0"/>
      </w:tblPr>
      <w:tblGrid>
        <w:gridCol w:w="900"/>
        <w:gridCol w:w="646"/>
        <w:gridCol w:w="675"/>
        <w:gridCol w:w="684"/>
        <w:gridCol w:w="622"/>
        <w:gridCol w:w="739"/>
        <w:gridCol w:w="620"/>
        <w:gridCol w:w="624"/>
        <w:gridCol w:w="684"/>
        <w:gridCol w:w="674"/>
        <w:gridCol w:w="742"/>
        <w:gridCol w:w="763"/>
        <w:gridCol w:w="691"/>
      </w:tblGrid>
      <w:tr w:rsidR="00B87611" w14:paraId="69F2B73E" w14:textId="77777777">
        <w:trPr>
          <w:trHeight w:hRule="exact" w:val="391"/>
        </w:trPr>
        <w:tc>
          <w:tcPr>
            <w:tcW w:w="900" w:type="dxa"/>
            <w:tcBorders>
              <w:top w:val="single" w:sz="3" w:space="0" w:color="000080"/>
              <w:left w:val="single" w:sz="3" w:space="0" w:color="000080"/>
              <w:bottom w:val="single" w:sz="3" w:space="0" w:color="000080"/>
              <w:right w:val="single" w:sz="3" w:space="0" w:color="000080"/>
            </w:tcBorders>
          </w:tcPr>
          <w:p w14:paraId="7A60848F" w14:textId="77777777" w:rsidR="00B87611" w:rsidRDefault="00B87611"/>
        </w:tc>
        <w:tc>
          <w:tcPr>
            <w:tcW w:w="646" w:type="dxa"/>
            <w:tcBorders>
              <w:top w:val="single" w:sz="3" w:space="0" w:color="000080"/>
              <w:left w:val="single" w:sz="3" w:space="0" w:color="000080"/>
              <w:bottom w:val="single" w:sz="3" w:space="0" w:color="000080"/>
              <w:right w:val="single" w:sz="3" w:space="0" w:color="000080"/>
            </w:tcBorders>
          </w:tcPr>
          <w:p w14:paraId="63CA4CF2" w14:textId="77777777" w:rsidR="00B87611" w:rsidRDefault="00963546">
            <w:pPr>
              <w:spacing w:before="23"/>
              <w:ind w:left="88"/>
              <w:rPr>
                <w:sz w:val="24"/>
                <w:szCs w:val="24"/>
              </w:rPr>
            </w:pPr>
            <w:r>
              <w:rPr>
                <w:b/>
                <w:spacing w:val="-3"/>
                <w:sz w:val="24"/>
                <w:szCs w:val="24"/>
              </w:rPr>
              <w:t>P</w:t>
            </w:r>
            <w:r>
              <w:rPr>
                <w:b/>
                <w:sz w:val="24"/>
                <w:szCs w:val="24"/>
              </w:rPr>
              <w:t>O1</w:t>
            </w:r>
          </w:p>
        </w:tc>
        <w:tc>
          <w:tcPr>
            <w:tcW w:w="675" w:type="dxa"/>
            <w:tcBorders>
              <w:top w:val="single" w:sz="3" w:space="0" w:color="000080"/>
              <w:left w:val="single" w:sz="3" w:space="0" w:color="000080"/>
              <w:bottom w:val="single" w:sz="3" w:space="0" w:color="000080"/>
              <w:right w:val="single" w:sz="3" w:space="0" w:color="000080"/>
            </w:tcBorders>
          </w:tcPr>
          <w:p w14:paraId="62F6C870" w14:textId="77777777" w:rsidR="00B87611" w:rsidRDefault="00963546">
            <w:pPr>
              <w:spacing w:before="23"/>
              <w:ind w:left="102"/>
              <w:rPr>
                <w:sz w:val="24"/>
                <w:szCs w:val="24"/>
              </w:rPr>
            </w:pPr>
            <w:r>
              <w:rPr>
                <w:b/>
                <w:spacing w:val="-3"/>
                <w:sz w:val="24"/>
                <w:szCs w:val="24"/>
              </w:rPr>
              <w:t>P</w:t>
            </w:r>
            <w:r>
              <w:rPr>
                <w:b/>
                <w:sz w:val="24"/>
                <w:szCs w:val="24"/>
              </w:rPr>
              <w:t>O2</w:t>
            </w:r>
          </w:p>
        </w:tc>
        <w:tc>
          <w:tcPr>
            <w:tcW w:w="684" w:type="dxa"/>
            <w:tcBorders>
              <w:top w:val="single" w:sz="3" w:space="0" w:color="000080"/>
              <w:left w:val="single" w:sz="3" w:space="0" w:color="000080"/>
              <w:bottom w:val="single" w:sz="3" w:space="0" w:color="000080"/>
              <w:right w:val="single" w:sz="3" w:space="0" w:color="000080"/>
            </w:tcBorders>
          </w:tcPr>
          <w:p w14:paraId="30745970" w14:textId="77777777" w:rsidR="00B87611" w:rsidRDefault="00963546">
            <w:pPr>
              <w:spacing w:before="23"/>
              <w:ind w:left="109"/>
              <w:rPr>
                <w:sz w:val="24"/>
                <w:szCs w:val="24"/>
              </w:rPr>
            </w:pPr>
            <w:r>
              <w:rPr>
                <w:b/>
                <w:spacing w:val="-3"/>
                <w:sz w:val="24"/>
                <w:szCs w:val="24"/>
              </w:rPr>
              <w:t>P</w:t>
            </w:r>
            <w:r>
              <w:rPr>
                <w:b/>
                <w:sz w:val="24"/>
                <w:szCs w:val="24"/>
              </w:rPr>
              <w:t>O3</w:t>
            </w:r>
          </w:p>
        </w:tc>
        <w:tc>
          <w:tcPr>
            <w:tcW w:w="622" w:type="dxa"/>
            <w:tcBorders>
              <w:top w:val="single" w:sz="3" w:space="0" w:color="000080"/>
              <w:left w:val="single" w:sz="3" w:space="0" w:color="000080"/>
              <w:bottom w:val="single" w:sz="3" w:space="0" w:color="000080"/>
              <w:right w:val="single" w:sz="3" w:space="0" w:color="000080"/>
            </w:tcBorders>
          </w:tcPr>
          <w:p w14:paraId="7A97F4FA" w14:textId="77777777" w:rsidR="00B87611" w:rsidRDefault="00963546">
            <w:pPr>
              <w:spacing w:before="23"/>
              <w:ind w:left="76"/>
              <w:rPr>
                <w:sz w:val="24"/>
                <w:szCs w:val="24"/>
              </w:rPr>
            </w:pPr>
            <w:r>
              <w:rPr>
                <w:b/>
                <w:spacing w:val="-3"/>
                <w:sz w:val="24"/>
                <w:szCs w:val="24"/>
              </w:rPr>
              <w:t>P</w:t>
            </w:r>
            <w:r>
              <w:rPr>
                <w:b/>
                <w:sz w:val="24"/>
                <w:szCs w:val="24"/>
              </w:rPr>
              <w:t>O4</w:t>
            </w:r>
          </w:p>
        </w:tc>
        <w:tc>
          <w:tcPr>
            <w:tcW w:w="739" w:type="dxa"/>
            <w:tcBorders>
              <w:top w:val="single" w:sz="3" w:space="0" w:color="000080"/>
              <w:left w:val="single" w:sz="3" w:space="0" w:color="000080"/>
              <w:bottom w:val="single" w:sz="3" w:space="0" w:color="000080"/>
              <w:right w:val="single" w:sz="3" w:space="0" w:color="000080"/>
            </w:tcBorders>
          </w:tcPr>
          <w:p w14:paraId="329E0C1D" w14:textId="77777777" w:rsidR="00B87611" w:rsidRDefault="00963546">
            <w:pPr>
              <w:spacing w:before="23"/>
              <w:ind w:left="136"/>
              <w:rPr>
                <w:sz w:val="24"/>
                <w:szCs w:val="24"/>
              </w:rPr>
            </w:pPr>
            <w:r>
              <w:rPr>
                <w:b/>
                <w:spacing w:val="-3"/>
                <w:sz w:val="24"/>
                <w:szCs w:val="24"/>
              </w:rPr>
              <w:t>P</w:t>
            </w:r>
            <w:r>
              <w:rPr>
                <w:b/>
                <w:sz w:val="24"/>
                <w:szCs w:val="24"/>
              </w:rPr>
              <w:t>O5</w:t>
            </w:r>
          </w:p>
        </w:tc>
        <w:tc>
          <w:tcPr>
            <w:tcW w:w="620" w:type="dxa"/>
            <w:tcBorders>
              <w:top w:val="single" w:sz="3" w:space="0" w:color="000080"/>
              <w:left w:val="single" w:sz="3" w:space="0" w:color="000080"/>
              <w:bottom w:val="single" w:sz="3" w:space="0" w:color="000080"/>
              <w:right w:val="single" w:sz="3" w:space="0" w:color="000080"/>
            </w:tcBorders>
          </w:tcPr>
          <w:p w14:paraId="74438096" w14:textId="77777777" w:rsidR="00B87611" w:rsidRDefault="00963546">
            <w:pPr>
              <w:spacing w:before="23"/>
              <w:ind w:left="76"/>
              <w:rPr>
                <w:sz w:val="24"/>
                <w:szCs w:val="24"/>
              </w:rPr>
            </w:pPr>
            <w:r>
              <w:rPr>
                <w:b/>
                <w:spacing w:val="-3"/>
                <w:sz w:val="24"/>
                <w:szCs w:val="24"/>
              </w:rPr>
              <w:t>P</w:t>
            </w:r>
            <w:r>
              <w:rPr>
                <w:b/>
                <w:sz w:val="24"/>
                <w:szCs w:val="24"/>
              </w:rPr>
              <w:t>O6</w:t>
            </w:r>
          </w:p>
        </w:tc>
        <w:tc>
          <w:tcPr>
            <w:tcW w:w="624" w:type="dxa"/>
            <w:tcBorders>
              <w:top w:val="single" w:sz="3" w:space="0" w:color="000080"/>
              <w:left w:val="single" w:sz="3" w:space="0" w:color="000080"/>
              <w:bottom w:val="single" w:sz="3" w:space="0" w:color="000080"/>
              <w:right w:val="single" w:sz="3" w:space="0" w:color="000080"/>
            </w:tcBorders>
          </w:tcPr>
          <w:p w14:paraId="5CA8E257" w14:textId="77777777" w:rsidR="00B87611" w:rsidRDefault="00963546">
            <w:pPr>
              <w:spacing w:before="23"/>
              <w:ind w:left="76"/>
              <w:rPr>
                <w:sz w:val="24"/>
                <w:szCs w:val="24"/>
              </w:rPr>
            </w:pPr>
            <w:r>
              <w:rPr>
                <w:b/>
                <w:spacing w:val="-3"/>
                <w:sz w:val="24"/>
                <w:szCs w:val="24"/>
              </w:rPr>
              <w:t>P</w:t>
            </w:r>
            <w:r>
              <w:rPr>
                <w:b/>
                <w:sz w:val="24"/>
                <w:szCs w:val="24"/>
              </w:rPr>
              <w:t>O7</w:t>
            </w:r>
          </w:p>
        </w:tc>
        <w:tc>
          <w:tcPr>
            <w:tcW w:w="684" w:type="dxa"/>
            <w:tcBorders>
              <w:top w:val="single" w:sz="3" w:space="0" w:color="000080"/>
              <w:left w:val="single" w:sz="3" w:space="0" w:color="000080"/>
              <w:bottom w:val="single" w:sz="3" w:space="0" w:color="000080"/>
              <w:right w:val="single" w:sz="3" w:space="0" w:color="000080"/>
            </w:tcBorders>
          </w:tcPr>
          <w:p w14:paraId="56001A84" w14:textId="77777777" w:rsidR="00B87611" w:rsidRDefault="00963546">
            <w:pPr>
              <w:spacing w:before="23"/>
              <w:ind w:left="109"/>
              <w:rPr>
                <w:sz w:val="24"/>
                <w:szCs w:val="24"/>
              </w:rPr>
            </w:pPr>
            <w:r>
              <w:rPr>
                <w:b/>
                <w:spacing w:val="-3"/>
                <w:sz w:val="24"/>
                <w:szCs w:val="24"/>
              </w:rPr>
              <w:t>P</w:t>
            </w:r>
            <w:r>
              <w:rPr>
                <w:b/>
                <w:sz w:val="24"/>
                <w:szCs w:val="24"/>
              </w:rPr>
              <w:t>O8</w:t>
            </w:r>
          </w:p>
        </w:tc>
        <w:tc>
          <w:tcPr>
            <w:tcW w:w="674" w:type="dxa"/>
            <w:tcBorders>
              <w:top w:val="single" w:sz="3" w:space="0" w:color="000080"/>
              <w:left w:val="single" w:sz="3" w:space="0" w:color="000080"/>
              <w:bottom w:val="single" w:sz="3" w:space="0" w:color="000080"/>
              <w:right w:val="single" w:sz="3" w:space="0" w:color="000080"/>
            </w:tcBorders>
          </w:tcPr>
          <w:p w14:paraId="5D061DE8" w14:textId="77777777" w:rsidR="00B87611" w:rsidRDefault="00963546">
            <w:pPr>
              <w:spacing w:before="23"/>
              <w:ind w:left="102"/>
              <w:rPr>
                <w:sz w:val="24"/>
                <w:szCs w:val="24"/>
              </w:rPr>
            </w:pPr>
            <w:r>
              <w:rPr>
                <w:b/>
                <w:spacing w:val="-3"/>
                <w:sz w:val="24"/>
                <w:szCs w:val="24"/>
              </w:rPr>
              <w:t>P</w:t>
            </w:r>
            <w:r>
              <w:rPr>
                <w:b/>
                <w:sz w:val="24"/>
                <w:szCs w:val="24"/>
              </w:rPr>
              <w:t>O9</w:t>
            </w:r>
          </w:p>
        </w:tc>
        <w:tc>
          <w:tcPr>
            <w:tcW w:w="742" w:type="dxa"/>
            <w:tcBorders>
              <w:top w:val="single" w:sz="3" w:space="0" w:color="000080"/>
              <w:left w:val="single" w:sz="3" w:space="0" w:color="000080"/>
              <w:bottom w:val="single" w:sz="3" w:space="0" w:color="000080"/>
              <w:right w:val="single" w:sz="3" w:space="0" w:color="000080"/>
            </w:tcBorders>
          </w:tcPr>
          <w:p w14:paraId="4EB632F5" w14:textId="77777777" w:rsidR="00B87611" w:rsidRDefault="00963546">
            <w:pPr>
              <w:spacing w:before="23"/>
              <w:ind w:left="76"/>
              <w:rPr>
                <w:sz w:val="24"/>
                <w:szCs w:val="24"/>
              </w:rPr>
            </w:pPr>
            <w:r>
              <w:rPr>
                <w:b/>
                <w:spacing w:val="-3"/>
                <w:sz w:val="24"/>
                <w:szCs w:val="24"/>
              </w:rPr>
              <w:t>P</w:t>
            </w:r>
            <w:r>
              <w:rPr>
                <w:b/>
                <w:sz w:val="24"/>
                <w:szCs w:val="24"/>
              </w:rPr>
              <w:t>O10</w:t>
            </w:r>
          </w:p>
        </w:tc>
        <w:tc>
          <w:tcPr>
            <w:tcW w:w="763" w:type="dxa"/>
            <w:tcBorders>
              <w:top w:val="single" w:sz="3" w:space="0" w:color="000080"/>
              <w:left w:val="single" w:sz="3" w:space="0" w:color="000080"/>
              <w:bottom w:val="single" w:sz="3" w:space="0" w:color="000080"/>
              <w:right w:val="single" w:sz="3" w:space="0" w:color="000080"/>
            </w:tcBorders>
          </w:tcPr>
          <w:p w14:paraId="3ECDCD80" w14:textId="77777777" w:rsidR="00B87611" w:rsidRDefault="00963546">
            <w:pPr>
              <w:spacing w:before="23"/>
              <w:ind w:left="88"/>
              <w:rPr>
                <w:sz w:val="24"/>
                <w:szCs w:val="24"/>
              </w:rPr>
            </w:pPr>
            <w:r>
              <w:rPr>
                <w:b/>
                <w:spacing w:val="-3"/>
                <w:sz w:val="24"/>
                <w:szCs w:val="24"/>
              </w:rPr>
              <w:t>P</w:t>
            </w:r>
            <w:r>
              <w:rPr>
                <w:b/>
                <w:sz w:val="24"/>
                <w:szCs w:val="24"/>
              </w:rPr>
              <w:t>O11</w:t>
            </w:r>
          </w:p>
        </w:tc>
        <w:tc>
          <w:tcPr>
            <w:tcW w:w="691" w:type="dxa"/>
            <w:tcBorders>
              <w:top w:val="single" w:sz="3" w:space="0" w:color="000080"/>
              <w:left w:val="single" w:sz="3" w:space="0" w:color="000080"/>
              <w:bottom w:val="single" w:sz="3" w:space="0" w:color="000080"/>
              <w:right w:val="single" w:sz="3" w:space="0" w:color="000080"/>
            </w:tcBorders>
          </w:tcPr>
          <w:p w14:paraId="785181EF" w14:textId="77777777" w:rsidR="00B87611" w:rsidRDefault="00963546">
            <w:pPr>
              <w:spacing w:before="23"/>
              <w:ind w:left="52"/>
              <w:rPr>
                <w:sz w:val="24"/>
                <w:szCs w:val="24"/>
              </w:rPr>
            </w:pPr>
            <w:r>
              <w:rPr>
                <w:b/>
                <w:spacing w:val="-3"/>
                <w:sz w:val="24"/>
                <w:szCs w:val="24"/>
              </w:rPr>
              <w:t>P</w:t>
            </w:r>
            <w:r>
              <w:rPr>
                <w:b/>
                <w:sz w:val="24"/>
                <w:szCs w:val="24"/>
              </w:rPr>
              <w:t>O12</w:t>
            </w:r>
          </w:p>
        </w:tc>
      </w:tr>
      <w:tr w:rsidR="00B87611" w14:paraId="67FAB0A3" w14:textId="77777777">
        <w:trPr>
          <w:trHeight w:hRule="exact" w:val="391"/>
        </w:trPr>
        <w:tc>
          <w:tcPr>
            <w:tcW w:w="900" w:type="dxa"/>
            <w:tcBorders>
              <w:top w:val="single" w:sz="3" w:space="0" w:color="000080"/>
              <w:left w:val="single" w:sz="3" w:space="0" w:color="000080"/>
              <w:bottom w:val="single" w:sz="3" w:space="0" w:color="000080"/>
              <w:right w:val="single" w:sz="3" w:space="0" w:color="000080"/>
            </w:tcBorders>
          </w:tcPr>
          <w:p w14:paraId="1F6CA476" w14:textId="77777777" w:rsidR="00B87611" w:rsidRDefault="00963546">
            <w:pPr>
              <w:spacing w:before="23"/>
              <w:ind w:left="203"/>
              <w:rPr>
                <w:sz w:val="24"/>
                <w:szCs w:val="24"/>
              </w:rPr>
            </w:pPr>
            <w:r>
              <w:rPr>
                <w:b/>
                <w:sz w:val="24"/>
                <w:szCs w:val="24"/>
              </w:rPr>
              <w:t>CO1</w:t>
            </w:r>
          </w:p>
        </w:tc>
        <w:tc>
          <w:tcPr>
            <w:tcW w:w="646" w:type="dxa"/>
            <w:tcBorders>
              <w:top w:val="single" w:sz="3" w:space="0" w:color="000080"/>
              <w:left w:val="single" w:sz="3" w:space="0" w:color="000080"/>
              <w:bottom w:val="single" w:sz="3" w:space="0" w:color="000080"/>
              <w:right w:val="single" w:sz="3" w:space="0" w:color="000080"/>
            </w:tcBorders>
          </w:tcPr>
          <w:p w14:paraId="25EDFBAA" w14:textId="77777777" w:rsidR="00B87611" w:rsidRDefault="00963546">
            <w:pPr>
              <w:spacing w:before="23"/>
              <w:ind w:left="211" w:right="220"/>
              <w:jc w:val="center"/>
              <w:rPr>
                <w:sz w:val="24"/>
                <w:szCs w:val="24"/>
              </w:rPr>
            </w:pPr>
            <w:r>
              <w:rPr>
                <w:b/>
                <w:sz w:val="24"/>
                <w:szCs w:val="24"/>
              </w:rPr>
              <w:t>√</w:t>
            </w:r>
          </w:p>
        </w:tc>
        <w:tc>
          <w:tcPr>
            <w:tcW w:w="675" w:type="dxa"/>
            <w:tcBorders>
              <w:top w:val="single" w:sz="3" w:space="0" w:color="000080"/>
              <w:left w:val="single" w:sz="3" w:space="0" w:color="000080"/>
              <w:bottom w:val="single" w:sz="3" w:space="0" w:color="000080"/>
              <w:right w:val="single" w:sz="3" w:space="0" w:color="000080"/>
            </w:tcBorders>
          </w:tcPr>
          <w:p w14:paraId="35DC7676" w14:textId="77777777" w:rsidR="00B87611" w:rsidRDefault="00963546">
            <w:pPr>
              <w:spacing w:before="23"/>
              <w:ind w:left="225" w:right="235"/>
              <w:jc w:val="center"/>
              <w:rPr>
                <w:sz w:val="24"/>
                <w:szCs w:val="24"/>
              </w:rPr>
            </w:pPr>
            <w:r>
              <w:rPr>
                <w:b/>
                <w:sz w:val="24"/>
                <w:szCs w:val="24"/>
              </w:rPr>
              <w:t>√</w:t>
            </w:r>
          </w:p>
        </w:tc>
        <w:tc>
          <w:tcPr>
            <w:tcW w:w="684" w:type="dxa"/>
            <w:tcBorders>
              <w:top w:val="single" w:sz="3" w:space="0" w:color="000080"/>
              <w:left w:val="single" w:sz="3" w:space="0" w:color="000080"/>
              <w:bottom w:val="single" w:sz="3" w:space="0" w:color="000080"/>
              <w:right w:val="single" w:sz="3" w:space="0" w:color="000080"/>
            </w:tcBorders>
          </w:tcPr>
          <w:p w14:paraId="65B94E34" w14:textId="77777777" w:rsidR="00B87611" w:rsidRDefault="00963546">
            <w:pPr>
              <w:spacing w:before="23"/>
              <w:ind w:left="232" w:right="237"/>
              <w:jc w:val="center"/>
              <w:rPr>
                <w:sz w:val="24"/>
                <w:szCs w:val="24"/>
              </w:rPr>
            </w:pPr>
            <w:r>
              <w:rPr>
                <w:b/>
                <w:sz w:val="24"/>
                <w:szCs w:val="24"/>
              </w:rPr>
              <w:t>√</w:t>
            </w:r>
          </w:p>
        </w:tc>
        <w:tc>
          <w:tcPr>
            <w:tcW w:w="622" w:type="dxa"/>
            <w:tcBorders>
              <w:top w:val="single" w:sz="3" w:space="0" w:color="000080"/>
              <w:left w:val="single" w:sz="3" w:space="0" w:color="000080"/>
              <w:bottom w:val="single" w:sz="3" w:space="0" w:color="000080"/>
              <w:right w:val="single" w:sz="3" w:space="0" w:color="000080"/>
            </w:tcBorders>
          </w:tcPr>
          <w:p w14:paraId="10FA09B8" w14:textId="77777777" w:rsidR="00B87611" w:rsidRDefault="00B87611"/>
        </w:tc>
        <w:tc>
          <w:tcPr>
            <w:tcW w:w="739" w:type="dxa"/>
            <w:tcBorders>
              <w:top w:val="single" w:sz="3" w:space="0" w:color="000080"/>
              <w:left w:val="single" w:sz="3" w:space="0" w:color="000080"/>
              <w:bottom w:val="single" w:sz="3" w:space="0" w:color="000080"/>
              <w:right w:val="single" w:sz="3" w:space="0" w:color="000080"/>
            </w:tcBorders>
          </w:tcPr>
          <w:p w14:paraId="63538FBD" w14:textId="77777777" w:rsidR="00B87611" w:rsidRDefault="00963546">
            <w:pPr>
              <w:spacing w:before="23"/>
              <w:ind w:left="259" w:right="266"/>
              <w:jc w:val="center"/>
              <w:rPr>
                <w:sz w:val="24"/>
                <w:szCs w:val="24"/>
              </w:rPr>
            </w:pPr>
            <w:r>
              <w:rPr>
                <w:b/>
                <w:sz w:val="24"/>
                <w:szCs w:val="24"/>
              </w:rPr>
              <w:t>√</w:t>
            </w:r>
          </w:p>
        </w:tc>
        <w:tc>
          <w:tcPr>
            <w:tcW w:w="620" w:type="dxa"/>
            <w:tcBorders>
              <w:top w:val="single" w:sz="3" w:space="0" w:color="000080"/>
              <w:left w:val="single" w:sz="3" w:space="0" w:color="000080"/>
              <w:bottom w:val="single" w:sz="3" w:space="0" w:color="000080"/>
              <w:right w:val="single" w:sz="3" w:space="0" w:color="000080"/>
            </w:tcBorders>
          </w:tcPr>
          <w:p w14:paraId="17BE32D5" w14:textId="77777777" w:rsidR="00B87611" w:rsidRDefault="00963546">
            <w:pPr>
              <w:spacing w:before="23"/>
              <w:ind w:left="199" w:right="206"/>
              <w:jc w:val="center"/>
              <w:rPr>
                <w:sz w:val="24"/>
                <w:szCs w:val="24"/>
              </w:rPr>
            </w:pPr>
            <w:r>
              <w:rPr>
                <w:b/>
                <w:sz w:val="24"/>
                <w:szCs w:val="24"/>
              </w:rPr>
              <w:t>√</w:t>
            </w:r>
          </w:p>
        </w:tc>
        <w:tc>
          <w:tcPr>
            <w:tcW w:w="624" w:type="dxa"/>
            <w:tcBorders>
              <w:top w:val="single" w:sz="3" w:space="0" w:color="000080"/>
              <w:left w:val="single" w:sz="3" w:space="0" w:color="000080"/>
              <w:bottom w:val="single" w:sz="3" w:space="0" w:color="000080"/>
              <w:right w:val="single" w:sz="3" w:space="0" w:color="000080"/>
            </w:tcBorders>
          </w:tcPr>
          <w:p w14:paraId="76B0E1CE" w14:textId="77777777" w:rsidR="00B87611" w:rsidRDefault="00B87611"/>
        </w:tc>
        <w:tc>
          <w:tcPr>
            <w:tcW w:w="684" w:type="dxa"/>
            <w:tcBorders>
              <w:top w:val="single" w:sz="3" w:space="0" w:color="000080"/>
              <w:left w:val="single" w:sz="3" w:space="0" w:color="000080"/>
              <w:bottom w:val="single" w:sz="3" w:space="0" w:color="000080"/>
              <w:right w:val="single" w:sz="3" w:space="0" w:color="000080"/>
            </w:tcBorders>
          </w:tcPr>
          <w:p w14:paraId="7AD38029" w14:textId="77777777" w:rsidR="00B87611" w:rsidRDefault="00B87611"/>
        </w:tc>
        <w:tc>
          <w:tcPr>
            <w:tcW w:w="674" w:type="dxa"/>
            <w:tcBorders>
              <w:top w:val="single" w:sz="3" w:space="0" w:color="000080"/>
              <w:left w:val="single" w:sz="3" w:space="0" w:color="000080"/>
              <w:bottom w:val="single" w:sz="3" w:space="0" w:color="000080"/>
              <w:right w:val="single" w:sz="3" w:space="0" w:color="000080"/>
            </w:tcBorders>
          </w:tcPr>
          <w:p w14:paraId="1EE8AD7E" w14:textId="77777777" w:rsidR="00B87611" w:rsidRDefault="00B87611"/>
        </w:tc>
        <w:tc>
          <w:tcPr>
            <w:tcW w:w="742" w:type="dxa"/>
            <w:tcBorders>
              <w:top w:val="single" w:sz="3" w:space="0" w:color="000080"/>
              <w:left w:val="single" w:sz="3" w:space="0" w:color="000080"/>
              <w:bottom w:val="single" w:sz="3" w:space="0" w:color="000080"/>
              <w:right w:val="single" w:sz="3" w:space="0" w:color="000080"/>
            </w:tcBorders>
          </w:tcPr>
          <w:p w14:paraId="5F547358" w14:textId="77777777" w:rsidR="00B87611" w:rsidRDefault="00B87611"/>
        </w:tc>
        <w:tc>
          <w:tcPr>
            <w:tcW w:w="763" w:type="dxa"/>
            <w:tcBorders>
              <w:top w:val="single" w:sz="3" w:space="0" w:color="000080"/>
              <w:left w:val="single" w:sz="3" w:space="0" w:color="000080"/>
              <w:bottom w:val="single" w:sz="3" w:space="0" w:color="000080"/>
              <w:right w:val="single" w:sz="3" w:space="0" w:color="000080"/>
            </w:tcBorders>
          </w:tcPr>
          <w:p w14:paraId="45D9D621" w14:textId="77777777" w:rsidR="00B87611" w:rsidRDefault="00B87611"/>
        </w:tc>
        <w:tc>
          <w:tcPr>
            <w:tcW w:w="691" w:type="dxa"/>
            <w:tcBorders>
              <w:top w:val="single" w:sz="3" w:space="0" w:color="000080"/>
              <w:left w:val="single" w:sz="3" w:space="0" w:color="000080"/>
              <w:bottom w:val="single" w:sz="3" w:space="0" w:color="000080"/>
              <w:right w:val="single" w:sz="3" w:space="0" w:color="000080"/>
            </w:tcBorders>
          </w:tcPr>
          <w:p w14:paraId="50F87DB0" w14:textId="77777777" w:rsidR="00B87611" w:rsidRDefault="00963546">
            <w:pPr>
              <w:spacing w:before="23"/>
              <w:ind w:left="235" w:right="242"/>
              <w:jc w:val="center"/>
              <w:rPr>
                <w:sz w:val="24"/>
                <w:szCs w:val="24"/>
              </w:rPr>
            </w:pPr>
            <w:r>
              <w:rPr>
                <w:b/>
                <w:sz w:val="24"/>
                <w:szCs w:val="24"/>
              </w:rPr>
              <w:t>√</w:t>
            </w:r>
          </w:p>
        </w:tc>
      </w:tr>
      <w:tr w:rsidR="00B87611" w14:paraId="701C8FEB" w14:textId="77777777">
        <w:trPr>
          <w:trHeight w:hRule="exact" w:val="391"/>
        </w:trPr>
        <w:tc>
          <w:tcPr>
            <w:tcW w:w="900" w:type="dxa"/>
            <w:tcBorders>
              <w:top w:val="single" w:sz="3" w:space="0" w:color="000080"/>
              <w:left w:val="single" w:sz="3" w:space="0" w:color="000080"/>
              <w:bottom w:val="single" w:sz="3" w:space="0" w:color="000080"/>
              <w:right w:val="single" w:sz="3" w:space="0" w:color="000080"/>
            </w:tcBorders>
          </w:tcPr>
          <w:p w14:paraId="1757460B" w14:textId="77777777" w:rsidR="00B87611" w:rsidRDefault="00963546">
            <w:pPr>
              <w:spacing w:before="23"/>
              <w:ind w:left="203"/>
              <w:rPr>
                <w:sz w:val="24"/>
                <w:szCs w:val="24"/>
              </w:rPr>
            </w:pPr>
            <w:r>
              <w:rPr>
                <w:b/>
                <w:sz w:val="24"/>
                <w:szCs w:val="24"/>
              </w:rPr>
              <w:t>CO2</w:t>
            </w:r>
          </w:p>
        </w:tc>
        <w:tc>
          <w:tcPr>
            <w:tcW w:w="646" w:type="dxa"/>
            <w:tcBorders>
              <w:top w:val="single" w:sz="3" w:space="0" w:color="000080"/>
              <w:left w:val="single" w:sz="3" w:space="0" w:color="000080"/>
              <w:bottom w:val="single" w:sz="3" w:space="0" w:color="000080"/>
              <w:right w:val="single" w:sz="3" w:space="0" w:color="000080"/>
            </w:tcBorders>
          </w:tcPr>
          <w:p w14:paraId="0A26CBE5" w14:textId="77777777" w:rsidR="00B87611" w:rsidRDefault="00963546">
            <w:pPr>
              <w:spacing w:before="23"/>
              <w:ind w:left="211" w:right="220"/>
              <w:jc w:val="center"/>
              <w:rPr>
                <w:sz w:val="24"/>
                <w:szCs w:val="24"/>
              </w:rPr>
            </w:pPr>
            <w:r>
              <w:rPr>
                <w:b/>
                <w:sz w:val="24"/>
                <w:szCs w:val="24"/>
              </w:rPr>
              <w:t>√</w:t>
            </w:r>
          </w:p>
        </w:tc>
        <w:tc>
          <w:tcPr>
            <w:tcW w:w="675" w:type="dxa"/>
            <w:tcBorders>
              <w:top w:val="single" w:sz="3" w:space="0" w:color="000080"/>
              <w:left w:val="single" w:sz="3" w:space="0" w:color="000080"/>
              <w:bottom w:val="single" w:sz="3" w:space="0" w:color="000080"/>
              <w:right w:val="single" w:sz="3" w:space="0" w:color="000080"/>
            </w:tcBorders>
          </w:tcPr>
          <w:p w14:paraId="0D68D701" w14:textId="77777777" w:rsidR="00B87611" w:rsidRDefault="00963546">
            <w:pPr>
              <w:spacing w:before="23"/>
              <w:ind w:left="225" w:right="235"/>
              <w:jc w:val="center"/>
              <w:rPr>
                <w:sz w:val="24"/>
                <w:szCs w:val="24"/>
              </w:rPr>
            </w:pPr>
            <w:r>
              <w:rPr>
                <w:b/>
                <w:sz w:val="24"/>
                <w:szCs w:val="24"/>
              </w:rPr>
              <w:t>√</w:t>
            </w:r>
          </w:p>
        </w:tc>
        <w:tc>
          <w:tcPr>
            <w:tcW w:w="684" w:type="dxa"/>
            <w:tcBorders>
              <w:top w:val="single" w:sz="3" w:space="0" w:color="000080"/>
              <w:left w:val="single" w:sz="3" w:space="0" w:color="000080"/>
              <w:bottom w:val="single" w:sz="3" w:space="0" w:color="000080"/>
              <w:right w:val="single" w:sz="3" w:space="0" w:color="000080"/>
            </w:tcBorders>
          </w:tcPr>
          <w:p w14:paraId="0A0CE76E" w14:textId="77777777" w:rsidR="00B87611" w:rsidRDefault="00963546">
            <w:pPr>
              <w:spacing w:before="23"/>
              <w:ind w:left="232" w:right="237"/>
              <w:jc w:val="center"/>
              <w:rPr>
                <w:sz w:val="24"/>
                <w:szCs w:val="24"/>
              </w:rPr>
            </w:pPr>
            <w:r>
              <w:rPr>
                <w:b/>
                <w:sz w:val="24"/>
                <w:szCs w:val="24"/>
              </w:rPr>
              <w:t>√</w:t>
            </w:r>
          </w:p>
        </w:tc>
        <w:tc>
          <w:tcPr>
            <w:tcW w:w="622" w:type="dxa"/>
            <w:tcBorders>
              <w:top w:val="single" w:sz="3" w:space="0" w:color="000080"/>
              <w:left w:val="single" w:sz="3" w:space="0" w:color="000080"/>
              <w:bottom w:val="single" w:sz="3" w:space="0" w:color="000080"/>
              <w:right w:val="single" w:sz="3" w:space="0" w:color="000080"/>
            </w:tcBorders>
          </w:tcPr>
          <w:p w14:paraId="2C1724EE" w14:textId="77777777" w:rsidR="00B87611" w:rsidRDefault="00963546">
            <w:pPr>
              <w:spacing w:before="23"/>
              <w:ind w:left="199" w:right="208"/>
              <w:jc w:val="center"/>
              <w:rPr>
                <w:sz w:val="24"/>
                <w:szCs w:val="24"/>
              </w:rPr>
            </w:pPr>
            <w:r>
              <w:rPr>
                <w:b/>
                <w:sz w:val="24"/>
                <w:szCs w:val="24"/>
              </w:rPr>
              <w:t>√</w:t>
            </w:r>
          </w:p>
        </w:tc>
        <w:tc>
          <w:tcPr>
            <w:tcW w:w="739" w:type="dxa"/>
            <w:tcBorders>
              <w:top w:val="single" w:sz="3" w:space="0" w:color="000080"/>
              <w:left w:val="single" w:sz="3" w:space="0" w:color="000080"/>
              <w:bottom w:val="single" w:sz="3" w:space="0" w:color="000080"/>
              <w:right w:val="single" w:sz="3" w:space="0" w:color="000080"/>
            </w:tcBorders>
          </w:tcPr>
          <w:p w14:paraId="0EF07A42" w14:textId="77777777" w:rsidR="00B87611" w:rsidRDefault="00B87611"/>
        </w:tc>
        <w:tc>
          <w:tcPr>
            <w:tcW w:w="620" w:type="dxa"/>
            <w:tcBorders>
              <w:top w:val="single" w:sz="3" w:space="0" w:color="000080"/>
              <w:left w:val="single" w:sz="3" w:space="0" w:color="000080"/>
              <w:bottom w:val="single" w:sz="3" w:space="0" w:color="000080"/>
              <w:right w:val="single" w:sz="3" w:space="0" w:color="000080"/>
            </w:tcBorders>
          </w:tcPr>
          <w:p w14:paraId="3A8EE781" w14:textId="77777777" w:rsidR="00B87611" w:rsidRDefault="00B87611"/>
        </w:tc>
        <w:tc>
          <w:tcPr>
            <w:tcW w:w="624" w:type="dxa"/>
            <w:tcBorders>
              <w:top w:val="single" w:sz="3" w:space="0" w:color="000080"/>
              <w:left w:val="single" w:sz="3" w:space="0" w:color="000080"/>
              <w:bottom w:val="single" w:sz="3" w:space="0" w:color="000080"/>
              <w:right w:val="single" w:sz="3" w:space="0" w:color="000080"/>
            </w:tcBorders>
          </w:tcPr>
          <w:p w14:paraId="17541C2E" w14:textId="77777777" w:rsidR="00B87611" w:rsidRDefault="00B87611"/>
        </w:tc>
        <w:tc>
          <w:tcPr>
            <w:tcW w:w="684" w:type="dxa"/>
            <w:tcBorders>
              <w:top w:val="single" w:sz="3" w:space="0" w:color="000080"/>
              <w:left w:val="single" w:sz="3" w:space="0" w:color="000080"/>
              <w:bottom w:val="single" w:sz="3" w:space="0" w:color="000080"/>
              <w:right w:val="single" w:sz="3" w:space="0" w:color="000080"/>
            </w:tcBorders>
          </w:tcPr>
          <w:p w14:paraId="10C9BBCC" w14:textId="77777777" w:rsidR="00B87611" w:rsidRDefault="00B87611"/>
        </w:tc>
        <w:tc>
          <w:tcPr>
            <w:tcW w:w="674" w:type="dxa"/>
            <w:tcBorders>
              <w:top w:val="single" w:sz="3" w:space="0" w:color="000080"/>
              <w:left w:val="single" w:sz="3" w:space="0" w:color="000080"/>
              <w:bottom w:val="single" w:sz="3" w:space="0" w:color="000080"/>
              <w:right w:val="single" w:sz="3" w:space="0" w:color="000080"/>
            </w:tcBorders>
          </w:tcPr>
          <w:p w14:paraId="26364599" w14:textId="77777777" w:rsidR="00B87611" w:rsidRDefault="00B87611"/>
        </w:tc>
        <w:tc>
          <w:tcPr>
            <w:tcW w:w="742" w:type="dxa"/>
            <w:tcBorders>
              <w:top w:val="single" w:sz="3" w:space="0" w:color="000080"/>
              <w:left w:val="single" w:sz="3" w:space="0" w:color="000080"/>
              <w:bottom w:val="single" w:sz="3" w:space="0" w:color="000080"/>
              <w:right w:val="single" w:sz="3" w:space="0" w:color="000080"/>
            </w:tcBorders>
          </w:tcPr>
          <w:p w14:paraId="0B18B2D0" w14:textId="77777777" w:rsidR="00B87611" w:rsidRDefault="00B87611"/>
        </w:tc>
        <w:tc>
          <w:tcPr>
            <w:tcW w:w="763" w:type="dxa"/>
            <w:tcBorders>
              <w:top w:val="single" w:sz="3" w:space="0" w:color="000080"/>
              <w:left w:val="single" w:sz="3" w:space="0" w:color="000080"/>
              <w:bottom w:val="single" w:sz="3" w:space="0" w:color="000080"/>
              <w:right w:val="single" w:sz="3" w:space="0" w:color="000080"/>
            </w:tcBorders>
          </w:tcPr>
          <w:p w14:paraId="4D9079D4" w14:textId="77777777" w:rsidR="00B87611" w:rsidRDefault="00963546">
            <w:pPr>
              <w:spacing w:before="23"/>
              <w:ind w:left="271" w:right="278"/>
              <w:jc w:val="center"/>
              <w:rPr>
                <w:sz w:val="24"/>
                <w:szCs w:val="24"/>
              </w:rPr>
            </w:pPr>
            <w:r>
              <w:rPr>
                <w:b/>
                <w:sz w:val="24"/>
                <w:szCs w:val="24"/>
              </w:rPr>
              <w:t>√</w:t>
            </w:r>
          </w:p>
        </w:tc>
        <w:tc>
          <w:tcPr>
            <w:tcW w:w="691" w:type="dxa"/>
            <w:tcBorders>
              <w:top w:val="single" w:sz="3" w:space="0" w:color="000080"/>
              <w:left w:val="single" w:sz="3" w:space="0" w:color="000080"/>
              <w:bottom w:val="single" w:sz="3" w:space="0" w:color="000080"/>
              <w:right w:val="single" w:sz="3" w:space="0" w:color="000080"/>
            </w:tcBorders>
          </w:tcPr>
          <w:p w14:paraId="3A9E908F" w14:textId="77777777" w:rsidR="00B87611" w:rsidRDefault="00B87611"/>
        </w:tc>
      </w:tr>
      <w:tr w:rsidR="00B87611" w14:paraId="6BD59015" w14:textId="77777777">
        <w:trPr>
          <w:trHeight w:hRule="exact" w:val="391"/>
        </w:trPr>
        <w:tc>
          <w:tcPr>
            <w:tcW w:w="900" w:type="dxa"/>
            <w:tcBorders>
              <w:top w:val="single" w:sz="3" w:space="0" w:color="000080"/>
              <w:left w:val="single" w:sz="3" w:space="0" w:color="000080"/>
              <w:bottom w:val="single" w:sz="3" w:space="0" w:color="000080"/>
              <w:right w:val="single" w:sz="3" w:space="0" w:color="000080"/>
            </w:tcBorders>
          </w:tcPr>
          <w:p w14:paraId="12CA1FA3" w14:textId="77777777" w:rsidR="00B87611" w:rsidRDefault="00963546">
            <w:pPr>
              <w:spacing w:before="23"/>
              <w:ind w:left="203"/>
              <w:rPr>
                <w:sz w:val="24"/>
                <w:szCs w:val="24"/>
              </w:rPr>
            </w:pPr>
            <w:r>
              <w:rPr>
                <w:b/>
                <w:sz w:val="24"/>
                <w:szCs w:val="24"/>
              </w:rPr>
              <w:t>CO3</w:t>
            </w:r>
          </w:p>
        </w:tc>
        <w:tc>
          <w:tcPr>
            <w:tcW w:w="646" w:type="dxa"/>
            <w:tcBorders>
              <w:top w:val="single" w:sz="3" w:space="0" w:color="000080"/>
              <w:left w:val="single" w:sz="3" w:space="0" w:color="000080"/>
              <w:bottom w:val="single" w:sz="3" w:space="0" w:color="000080"/>
              <w:right w:val="single" w:sz="3" w:space="0" w:color="000080"/>
            </w:tcBorders>
          </w:tcPr>
          <w:p w14:paraId="6F2C6E07" w14:textId="77777777" w:rsidR="00B87611" w:rsidRDefault="00B87611"/>
        </w:tc>
        <w:tc>
          <w:tcPr>
            <w:tcW w:w="675" w:type="dxa"/>
            <w:tcBorders>
              <w:top w:val="single" w:sz="3" w:space="0" w:color="000080"/>
              <w:left w:val="single" w:sz="3" w:space="0" w:color="000080"/>
              <w:bottom w:val="single" w:sz="3" w:space="0" w:color="000080"/>
              <w:right w:val="single" w:sz="3" w:space="0" w:color="000080"/>
            </w:tcBorders>
          </w:tcPr>
          <w:p w14:paraId="1685FD21" w14:textId="77777777" w:rsidR="00B87611" w:rsidRDefault="00B87611"/>
        </w:tc>
        <w:tc>
          <w:tcPr>
            <w:tcW w:w="684" w:type="dxa"/>
            <w:tcBorders>
              <w:top w:val="single" w:sz="3" w:space="0" w:color="000080"/>
              <w:left w:val="single" w:sz="3" w:space="0" w:color="000080"/>
              <w:bottom w:val="single" w:sz="3" w:space="0" w:color="000080"/>
              <w:right w:val="single" w:sz="3" w:space="0" w:color="000080"/>
            </w:tcBorders>
          </w:tcPr>
          <w:p w14:paraId="2D4C94C2" w14:textId="77777777" w:rsidR="00B87611" w:rsidRDefault="00B87611"/>
        </w:tc>
        <w:tc>
          <w:tcPr>
            <w:tcW w:w="622" w:type="dxa"/>
            <w:tcBorders>
              <w:top w:val="single" w:sz="3" w:space="0" w:color="000080"/>
              <w:left w:val="single" w:sz="3" w:space="0" w:color="000080"/>
              <w:bottom w:val="single" w:sz="3" w:space="0" w:color="000080"/>
              <w:right w:val="single" w:sz="3" w:space="0" w:color="000080"/>
            </w:tcBorders>
          </w:tcPr>
          <w:p w14:paraId="6DF3B209" w14:textId="77777777" w:rsidR="00B87611" w:rsidRDefault="00B87611"/>
        </w:tc>
        <w:tc>
          <w:tcPr>
            <w:tcW w:w="739" w:type="dxa"/>
            <w:tcBorders>
              <w:top w:val="single" w:sz="3" w:space="0" w:color="000080"/>
              <w:left w:val="single" w:sz="3" w:space="0" w:color="000080"/>
              <w:bottom w:val="single" w:sz="3" w:space="0" w:color="000080"/>
              <w:right w:val="single" w:sz="3" w:space="0" w:color="000080"/>
            </w:tcBorders>
          </w:tcPr>
          <w:p w14:paraId="39020220" w14:textId="77777777" w:rsidR="00B87611" w:rsidRDefault="00B87611"/>
        </w:tc>
        <w:tc>
          <w:tcPr>
            <w:tcW w:w="620" w:type="dxa"/>
            <w:tcBorders>
              <w:top w:val="single" w:sz="3" w:space="0" w:color="000080"/>
              <w:left w:val="single" w:sz="3" w:space="0" w:color="000080"/>
              <w:bottom w:val="single" w:sz="3" w:space="0" w:color="000080"/>
              <w:right w:val="single" w:sz="3" w:space="0" w:color="000080"/>
            </w:tcBorders>
          </w:tcPr>
          <w:p w14:paraId="1D184D09" w14:textId="77777777" w:rsidR="00B87611" w:rsidRDefault="00B87611"/>
        </w:tc>
        <w:tc>
          <w:tcPr>
            <w:tcW w:w="624" w:type="dxa"/>
            <w:tcBorders>
              <w:top w:val="single" w:sz="3" w:space="0" w:color="000080"/>
              <w:left w:val="single" w:sz="3" w:space="0" w:color="000080"/>
              <w:bottom w:val="single" w:sz="3" w:space="0" w:color="000080"/>
              <w:right w:val="single" w:sz="3" w:space="0" w:color="000080"/>
            </w:tcBorders>
          </w:tcPr>
          <w:p w14:paraId="485009B7" w14:textId="77777777" w:rsidR="00B87611" w:rsidRDefault="00B87611"/>
        </w:tc>
        <w:tc>
          <w:tcPr>
            <w:tcW w:w="684" w:type="dxa"/>
            <w:tcBorders>
              <w:top w:val="single" w:sz="3" w:space="0" w:color="000080"/>
              <w:left w:val="single" w:sz="3" w:space="0" w:color="000080"/>
              <w:bottom w:val="single" w:sz="3" w:space="0" w:color="000080"/>
              <w:right w:val="single" w:sz="3" w:space="0" w:color="000080"/>
            </w:tcBorders>
          </w:tcPr>
          <w:p w14:paraId="41919B34" w14:textId="77777777" w:rsidR="00B87611" w:rsidRDefault="00B87611"/>
        </w:tc>
        <w:tc>
          <w:tcPr>
            <w:tcW w:w="674" w:type="dxa"/>
            <w:tcBorders>
              <w:top w:val="single" w:sz="3" w:space="0" w:color="000080"/>
              <w:left w:val="single" w:sz="3" w:space="0" w:color="000080"/>
              <w:bottom w:val="single" w:sz="3" w:space="0" w:color="000080"/>
              <w:right w:val="single" w:sz="3" w:space="0" w:color="000080"/>
            </w:tcBorders>
          </w:tcPr>
          <w:p w14:paraId="09FBFF0C" w14:textId="77777777" w:rsidR="00B87611" w:rsidRDefault="00B87611"/>
        </w:tc>
        <w:tc>
          <w:tcPr>
            <w:tcW w:w="742" w:type="dxa"/>
            <w:tcBorders>
              <w:top w:val="single" w:sz="3" w:space="0" w:color="000080"/>
              <w:left w:val="single" w:sz="3" w:space="0" w:color="000080"/>
              <w:bottom w:val="single" w:sz="3" w:space="0" w:color="000080"/>
              <w:right w:val="single" w:sz="3" w:space="0" w:color="000080"/>
            </w:tcBorders>
          </w:tcPr>
          <w:p w14:paraId="23742B14" w14:textId="77777777" w:rsidR="00B87611" w:rsidRDefault="00B87611"/>
        </w:tc>
        <w:tc>
          <w:tcPr>
            <w:tcW w:w="763" w:type="dxa"/>
            <w:tcBorders>
              <w:top w:val="single" w:sz="3" w:space="0" w:color="000080"/>
              <w:left w:val="single" w:sz="3" w:space="0" w:color="000080"/>
              <w:bottom w:val="single" w:sz="3" w:space="0" w:color="000080"/>
              <w:right w:val="single" w:sz="3" w:space="0" w:color="000080"/>
            </w:tcBorders>
          </w:tcPr>
          <w:p w14:paraId="3AA56F30" w14:textId="77777777" w:rsidR="00B87611" w:rsidRDefault="00963546">
            <w:pPr>
              <w:spacing w:before="23"/>
              <w:ind w:left="271" w:right="278"/>
              <w:jc w:val="center"/>
              <w:rPr>
                <w:sz w:val="24"/>
                <w:szCs w:val="24"/>
              </w:rPr>
            </w:pPr>
            <w:r>
              <w:rPr>
                <w:b/>
                <w:sz w:val="24"/>
                <w:szCs w:val="24"/>
              </w:rPr>
              <w:t>√</w:t>
            </w:r>
          </w:p>
        </w:tc>
        <w:tc>
          <w:tcPr>
            <w:tcW w:w="691" w:type="dxa"/>
            <w:tcBorders>
              <w:top w:val="single" w:sz="3" w:space="0" w:color="000080"/>
              <w:left w:val="single" w:sz="3" w:space="0" w:color="000080"/>
              <w:bottom w:val="single" w:sz="3" w:space="0" w:color="000080"/>
              <w:right w:val="single" w:sz="3" w:space="0" w:color="000080"/>
            </w:tcBorders>
          </w:tcPr>
          <w:p w14:paraId="77A764DE" w14:textId="77777777" w:rsidR="00B87611" w:rsidRDefault="00B87611"/>
        </w:tc>
      </w:tr>
      <w:tr w:rsidR="00B87611" w14:paraId="7D59FA48" w14:textId="77777777">
        <w:trPr>
          <w:trHeight w:hRule="exact" w:val="391"/>
        </w:trPr>
        <w:tc>
          <w:tcPr>
            <w:tcW w:w="900" w:type="dxa"/>
            <w:tcBorders>
              <w:top w:val="single" w:sz="3" w:space="0" w:color="000080"/>
              <w:left w:val="single" w:sz="3" w:space="0" w:color="000080"/>
              <w:bottom w:val="single" w:sz="3" w:space="0" w:color="000080"/>
              <w:right w:val="single" w:sz="3" w:space="0" w:color="000080"/>
            </w:tcBorders>
          </w:tcPr>
          <w:p w14:paraId="7B056425" w14:textId="77777777" w:rsidR="00B87611" w:rsidRDefault="00963546">
            <w:pPr>
              <w:spacing w:before="23"/>
              <w:ind w:left="203"/>
              <w:rPr>
                <w:sz w:val="24"/>
                <w:szCs w:val="24"/>
              </w:rPr>
            </w:pPr>
            <w:r>
              <w:rPr>
                <w:b/>
                <w:sz w:val="24"/>
                <w:szCs w:val="24"/>
              </w:rPr>
              <w:t>CO4</w:t>
            </w:r>
          </w:p>
        </w:tc>
        <w:tc>
          <w:tcPr>
            <w:tcW w:w="646" w:type="dxa"/>
            <w:tcBorders>
              <w:top w:val="single" w:sz="3" w:space="0" w:color="000080"/>
              <w:left w:val="single" w:sz="3" w:space="0" w:color="000080"/>
              <w:bottom w:val="single" w:sz="3" w:space="0" w:color="000080"/>
              <w:right w:val="single" w:sz="3" w:space="0" w:color="000080"/>
            </w:tcBorders>
          </w:tcPr>
          <w:p w14:paraId="18DFDCA6" w14:textId="77777777" w:rsidR="00B87611" w:rsidRDefault="00B87611"/>
        </w:tc>
        <w:tc>
          <w:tcPr>
            <w:tcW w:w="675" w:type="dxa"/>
            <w:tcBorders>
              <w:top w:val="single" w:sz="3" w:space="0" w:color="000080"/>
              <w:left w:val="single" w:sz="3" w:space="0" w:color="000080"/>
              <w:bottom w:val="single" w:sz="3" w:space="0" w:color="000080"/>
              <w:right w:val="single" w:sz="3" w:space="0" w:color="000080"/>
            </w:tcBorders>
          </w:tcPr>
          <w:p w14:paraId="5F2093DC" w14:textId="77777777" w:rsidR="00B87611" w:rsidRDefault="00B87611"/>
        </w:tc>
        <w:tc>
          <w:tcPr>
            <w:tcW w:w="684" w:type="dxa"/>
            <w:tcBorders>
              <w:top w:val="single" w:sz="3" w:space="0" w:color="000080"/>
              <w:left w:val="single" w:sz="3" w:space="0" w:color="000080"/>
              <w:bottom w:val="single" w:sz="3" w:space="0" w:color="000080"/>
              <w:right w:val="single" w:sz="3" w:space="0" w:color="000080"/>
            </w:tcBorders>
          </w:tcPr>
          <w:p w14:paraId="7FD54AAA" w14:textId="77777777" w:rsidR="00B87611" w:rsidRDefault="00B87611"/>
        </w:tc>
        <w:tc>
          <w:tcPr>
            <w:tcW w:w="622" w:type="dxa"/>
            <w:tcBorders>
              <w:top w:val="single" w:sz="3" w:space="0" w:color="000080"/>
              <w:left w:val="single" w:sz="3" w:space="0" w:color="000080"/>
              <w:bottom w:val="single" w:sz="3" w:space="0" w:color="000080"/>
              <w:right w:val="single" w:sz="3" w:space="0" w:color="000080"/>
            </w:tcBorders>
          </w:tcPr>
          <w:p w14:paraId="349E639B" w14:textId="77777777" w:rsidR="00B87611" w:rsidRDefault="00B87611"/>
        </w:tc>
        <w:tc>
          <w:tcPr>
            <w:tcW w:w="739" w:type="dxa"/>
            <w:tcBorders>
              <w:top w:val="single" w:sz="3" w:space="0" w:color="000080"/>
              <w:left w:val="single" w:sz="3" w:space="0" w:color="000080"/>
              <w:bottom w:val="single" w:sz="3" w:space="0" w:color="000080"/>
              <w:right w:val="single" w:sz="3" w:space="0" w:color="000080"/>
            </w:tcBorders>
          </w:tcPr>
          <w:p w14:paraId="3B5FF0EC" w14:textId="77777777" w:rsidR="00B87611" w:rsidRDefault="00B87611"/>
        </w:tc>
        <w:tc>
          <w:tcPr>
            <w:tcW w:w="620" w:type="dxa"/>
            <w:tcBorders>
              <w:top w:val="single" w:sz="3" w:space="0" w:color="000080"/>
              <w:left w:val="single" w:sz="3" w:space="0" w:color="000080"/>
              <w:bottom w:val="single" w:sz="3" w:space="0" w:color="000080"/>
              <w:right w:val="single" w:sz="3" w:space="0" w:color="000080"/>
            </w:tcBorders>
          </w:tcPr>
          <w:p w14:paraId="6AAA6FBD" w14:textId="77777777" w:rsidR="00B87611" w:rsidRDefault="00B87611"/>
        </w:tc>
        <w:tc>
          <w:tcPr>
            <w:tcW w:w="624" w:type="dxa"/>
            <w:tcBorders>
              <w:top w:val="single" w:sz="3" w:space="0" w:color="000080"/>
              <w:left w:val="single" w:sz="3" w:space="0" w:color="000080"/>
              <w:bottom w:val="single" w:sz="3" w:space="0" w:color="000080"/>
              <w:right w:val="single" w:sz="3" w:space="0" w:color="000080"/>
            </w:tcBorders>
          </w:tcPr>
          <w:p w14:paraId="278D95FB" w14:textId="77777777" w:rsidR="00B87611" w:rsidRDefault="00B87611"/>
        </w:tc>
        <w:tc>
          <w:tcPr>
            <w:tcW w:w="684" w:type="dxa"/>
            <w:tcBorders>
              <w:top w:val="single" w:sz="3" w:space="0" w:color="000080"/>
              <w:left w:val="single" w:sz="3" w:space="0" w:color="000080"/>
              <w:bottom w:val="single" w:sz="3" w:space="0" w:color="000080"/>
              <w:right w:val="single" w:sz="3" w:space="0" w:color="000080"/>
            </w:tcBorders>
          </w:tcPr>
          <w:p w14:paraId="7DBF7C5F" w14:textId="77777777" w:rsidR="00B87611" w:rsidRDefault="00B87611"/>
        </w:tc>
        <w:tc>
          <w:tcPr>
            <w:tcW w:w="674" w:type="dxa"/>
            <w:tcBorders>
              <w:top w:val="single" w:sz="3" w:space="0" w:color="000080"/>
              <w:left w:val="single" w:sz="3" w:space="0" w:color="000080"/>
              <w:bottom w:val="single" w:sz="3" w:space="0" w:color="000080"/>
              <w:right w:val="single" w:sz="3" w:space="0" w:color="000080"/>
            </w:tcBorders>
          </w:tcPr>
          <w:p w14:paraId="36133F93" w14:textId="77777777" w:rsidR="00B87611" w:rsidRDefault="00963546">
            <w:pPr>
              <w:spacing w:before="23"/>
              <w:ind w:left="225" w:right="235"/>
              <w:jc w:val="center"/>
              <w:rPr>
                <w:sz w:val="24"/>
                <w:szCs w:val="24"/>
              </w:rPr>
            </w:pPr>
            <w:r>
              <w:rPr>
                <w:b/>
                <w:sz w:val="24"/>
                <w:szCs w:val="24"/>
              </w:rPr>
              <w:t>√</w:t>
            </w:r>
          </w:p>
        </w:tc>
        <w:tc>
          <w:tcPr>
            <w:tcW w:w="742" w:type="dxa"/>
            <w:tcBorders>
              <w:top w:val="single" w:sz="3" w:space="0" w:color="000080"/>
              <w:left w:val="single" w:sz="3" w:space="0" w:color="000080"/>
              <w:bottom w:val="single" w:sz="3" w:space="0" w:color="000080"/>
              <w:right w:val="single" w:sz="3" w:space="0" w:color="000080"/>
            </w:tcBorders>
          </w:tcPr>
          <w:p w14:paraId="1B7AB602" w14:textId="77777777" w:rsidR="00B87611" w:rsidRDefault="00963546">
            <w:pPr>
              <w:spacing w:before="23"/>
              <w:ind w:left="259" w:right="268"/>
              <w:jc w:val="center"/>
              <w:rPr>
                <w:sz w:val="24"/>
                <w:szCs w:val="24"/>
              </w:rPr>
            </w:pPr>
            <w:r>
              <w:rPr>
                <w:b/>
                <w:sz w:val="24"/>
                <w:szCs w:val="24"/>
              </w:rPr>
              <w:t>√</w:t>
            </w:r>
          </w:p>
        </w:tc>
        <w:tc>
          <w:tcPr>
            <w:tcW w:w="763" w:type="dxa"/>
            <w:tcBorders>
              <w:top w:val="single" w:sz="3" w:space="0" w:color="000080"/>
              <w:left w:val="single" w:sz="3" w:space="0" w:color="000080"/>
              <w:bottom w:val="single" w:sz="3" w:space="0" w:color="000080"/>
              <w:right w:val="single" w:sz="3" w:space="0" w:color="000080"/>
            </w:tcBorders>
          </w:tcPr>
          <w:p w14:paraId="4DA528C4" w14:textId="77777777" w:rsidR="00B87611" w:rsidRDefault="00B87611"/>
        </w:tc>
        <w:tc>
          <w:tcPr>
            <w:tcW w:w="691" w:type="dxa"/>
            <w:tcBorders>
              <w:top w:val="single" w:sz="3" w:space="0" w:color="000080"/>
              <w:left w:val="single" w:sz="3" w:space="0" w:color="000080"/>
              <w:bottom w:val="single" w:sz="3" w:space="0" w:color="000080"/>
              <w:right w:val="single" w:sz="3" w:space="0" w:color="000080"/>
            </w:tcBorders>
          </w:tcPr>
          <w:p w14:paraId="5419D054" w14:textId="77777777" w:rsidR="00B87611" w:rsidRDefault="00B87611"/>
        </w:tc>
      </w:tr>
      <w:tr w:rsidR="00B87611" w14:paraId="6AAFFB99" w14:textId="77777777">
        <w:trPr>
          <w:trHeight w:hRule="exact" w:val="364"/>
        </w:trPr>
        <w:tc>
          <w:tcPr>
            <w:tcW w:w="900" w:type="dxa"/>
            <w:tcBorders>
              <w:top w:val="single" w:sz="3" w:space="0" w:color="000080"/>
              <w:left w:val="single" w:sz="3" w:space="0" w:color="000080"/>
              <w:bottom w:val="single" w:sz="3" w:space="0" w:color="000080"/>
              <w:right w:val="single" w:sz="3" w:space="0" w:color="000080"/>
            </w:tcBorders>
          </w:tcPr>
          <w:p w14:paraId="7FE39F34" w14:textId="77777777" w:rsidR="00B87611" w:rsidRDefault="00963546">
            <w:pPr>
              <w:spacing w:before="23"/>
              <w:ind w:left="203"/>
              <w:rPr>
                <w:sz w:val="24"/>
                <w:szCs w:val="24"/>
              </w:rPr>
            </w:pPr>
            <w:r>
              <w:rPr>
                <w:b/>
                <w:sz w:val="24"/>
                <w:szCs w:val="24"/>
              </w:rPr>
              <w:t>CO5</w:t>
            </w:r>
          </w:p>
        </w:tc>
        <w:tc>
          <w:tcPr>
            <w:tcW w:w="646" w:type="dxa"/>
            <w:tcBorders>
              <w:top w:val="single" w:sz="3" w:space="0" w:color="000080"/>
              <w:left w:val="single" w:sz="3" w:space="0" w:color="000080"/>
              <w:bottom w:val="single" w:sz="3" w:space="0" w:color="000080"/>
              <w:right w:val="single" w:sz="3" w:space="0" w:color="000080"/>
            </w:tcBorders>
          </w:tcPr>
          <w:p w14:paraId="5A5F8241" w14:textId="77777777" w:rsidR="00B87611" w:rsidRDefault="00B87611"/>
        </w:tc>
        <w:tc>
          <w:tcPr>
            <w:tcW w:w="675" w:type="dxa"/>
            <w:tcBorders>
              <w:top w:val="single" w:sz="3" w:space="0" w:color="000080"/>
              <w:left w:val="single" w:sz="3" w:space="0" w:color="000080"/>
              <w:bottom w:val="single" w:sz="3" w:space="0" w:color="000080"/>
              <w:right w:val="single" w:sz="3" w:space="0" w:color="000080"/>
            </w:tcBorders>
          </w:tcPr>
          <w:p w14:paraId="1D14D4E7" w14:textId="77777777" w:rsidR="00B87611" w:rsidRDefault="00B87611"/>
        </w:tc>
        <w:tc>
          <w:tcPr>
            <w:tcW w:w="684" w:type="dxa"/>
            <w:tcBorders>
              <w:top w:val="single" w:sz="3" w:space="0" w:color="000080"/>
              <w:left w:val="single" w:sz="3" w:space="0" w:color="000080"/>
              <w:bottom w:val="single" w:sz="3" w:space="0" w:color="000080"/>
              <w:right w:val="single" w:sz="3" w:space="0" w:color="000080"/>
            </w:tcBorders>
          </w:tcPr>
          <w:p w14:paraId="43385ADD" w14:textId="77777777" w:rsidR="00B87611" w:rsidRDefault="00B87611"/>
        </w:tc>
        <w:tc>
          <w:tcPr>
            <w:tcW w:w="622" w:type="dxa"/>
            <w:tcBorders>
              <w:top w:val="single" w:sz="3" w:space="0" w:color="000080"/>
              <w:left w:val="single" w:sz="3" w:space="0" w:color="000080"/>
              <w:bottom w:val="single" w:sz="3" w:space="0" w:color="000080"/>
              <w:right w:val="single" w:sz="3" w:space="0" w:color="000080"/>
            </w:tcBorders>
          </w:tcPr>
          <w:p w14:paraId="6402ABEC" w14:textId="77777777" w:rsidR="00B87611" w:rsidRDefault="00B87611"/>
        </w:tc>
        <w:tc>
          <w:tcPr>
            <w:tcW w:w="739" w:type="dxa"/>
            <w:tcBorders>
              <w:top w:val="single" w:sz="3" w:space="0" w:color="000080"/>
              <w:left w:val="single" w:sz="3" w:space="0" w:color="000080"/>
              <w:bottom w:val="single" w:sz="3" w:space="0" w:color="000080"/>
              <w:right w:val="single" w:sz="3" w:space="0" w:color="000080"/>
            </w:tcBorders>
          </w:tcPr>
          <w:p w14:paraId="558A5C31" w14:textId="77777777" w:rsidR="00B87611" w:rsidRDefault="00B87611"/>
        </w:tc>
        <w:tc>
          <w:tcPr>
            <w:tcW w:w="620" w:type="dxa"/>
            <w:tcBorders>
              <w:top w:val="single" w:sz="3" w:space="0" w:color="000080"/>
              <w:left w:val="single" w:sz="3" w:space="0" w:color="000080"/>
              <w:bottom w:val="single" w:sz="3" w:space="0" w:color="000080"/>
              <w:right w:val="single" w:sz="3" w:space="0" w:color="000080"/>
            </w:tcBorders>
          </w:tcPr>
          <w:p w14:paraId="37FFAD60" w14:textId="77777777" w:rsidR="00B87611" w:rsidRDefault="00963546">
            <w:pPr>
              <w:spacing w:before="23"/>
              <w:ind w:left="199" w:right="206"/>
              <w:jc w:val="center"/>
              <w:rPr>
                <w:sz w:val="24"/>
                <w:szCs w:val="24"/>
              </w:rPr>
            </w:pPr>
            <w:r>
              <w:rPr>
                <w:b/>
                <w:sz w:val="24"/>
                <w:szCs w:val="24"/>
              </w:rPr>
              <w:t>√</w:t>
            </w:r>
          </w:p>
        </w:tc>
        <w:tc>
          <w:tcPr>
            <w:tcW w:w="624" w:type="dxa"/>
            <w:tcBorders>
              <w:top w:val="single" w:sz="3" w:space="0" w:color="000080"/>
              <w:left w:val="single" w:sz="3" w:space="0" w:color="000080"/>
              <w:bottom w:val="single" w:sz="3" w:space="0" w:color="000080"/>
              <w:right w:val="single" w:sz="3" w:space="0" w:color="000080"/>
            </w:tcBorders>
          </w:tcPr>
          <w:p w14:paraId="66AB1317" w14:textId="77777777" w:rsidR="00B87611" w:rsidRDefault="00963546">
            <w:pPr>
              <w:spacing w:before="23"/>
              <w:ind w:left="199" w:right="211"/>
              <w:jc w:val="center"/>
              <w:rPr>
                <w:sz w:val="24"/>
                <w:szCs w:val="24"/>
              </w:rPr>
            </w:pPr>
            <w:r>
              <w:rPr>
                <w:b/>
                <w:sz w:val="24"/>
                <w:szCs w:val="24"/>
              </w:rPr>
              <w:t>√</w:t>
            </w:r>
          </w:p>
        </w:tc>
        <w:tc>
          <w:tcPr>
            <w:tcW w:w="684" w:type="dxa"/>
            <w:tcBorders>
              <w:top w:val="single" w:sz="3" w:space="0" w:color="000080"/>
              <w:left w:val="single" w:sz="3" w:space="0" w:color="000080"/>
              <w:bottom w:val="single" w:sz="3" w:space="0" w:color="000080"/>
              <w:right w:val="single" w:sz="3" w:space="0" w:color="000080"/>
            </w:tcBorders>
          </w:tcPr>
          <w:p w14:paraId="4C0843AE" w14:textId="77777777" w:rsidR="00B87611" w:rsidRDefault="00963546">
            <w:pPr>
              <w:spacing w:before="23"/>
              <w:ind w:left="232" w:right="237"/>
              <w:jc w:val="center"/>
              <w:rPr>
                <w:sz w:val="24"/>
                <w:szCs w:val="24"/>
              </w:rPr>
            </w:pPr>
            <w:r>
              <w:rPr>
                <w:b/>
                <w:sz w:val="24"/>
                <w:szCs w:val="24"/>
              </w:rPr>
              <w:t>√</w:t>
            </w:r>
          </w:p>
        </w:tc>
        <w:tc>
          <w:tcPr>
            <w:tcW w:w="674" w:type="dxa"/>
            <w:tcBorders>
              <w:top w:val="single" w:sz="3" w:space="0" w:color="000080"/>
              <w:left w:val="single" w:sz="3" w:space="0" w:color="000080"/>
              <w:bottom w:val="single" w:sz="3" w:space="0" w:color="000080"/>
              <w:right w:val="single" w:sz="3" w:space="0" w:color="000080"/>
            </w:tcBorders>
          </w:tcPr>
          <w:p w14:paraId="74193A62" w14:textId="77777777" w:rsidR="00B87611" w:rsidRDefault="00B87611"/>
        </w:tc>
        <w:tc>
          <w:tcPr>
            <w:tcW w:w="742" w:type="dxa"/>
            <w:tcBorders>
              <w:top w:val="single" w:sz="3" w:space="0" w:color="000080"/>
              <w:left w:val="single" w:sz="3" w:space="0" w:color="000080"/>
              <w:bottom w:val="single" w:sz="3" w:space="0" w:color="000080"/>
              <w:right w:val="single" w:sz="3" w:space="0" w:color="000080"/>
            </w:tcBorders>
          </w:tcPr>
          <w:p w14:paraId="06E1A915" w14:textId="77777777" w:rsidR="00B87611" w:rsidRDefault="00B87611"/>
        </w:tc>
        <w:tc>
          <w:tcPr>
            <w:tcW w:w="763" w:type="dxa"/>
            <w:tcBorders>
              <w:top w:val="single" w:sz="3" w:space="0" w:color="000080"/>
              <w:left w:val="single" w:sz="3" w:space="0" w:color="000080"/>
              <w:bottom w:val="single" w:sz="3" w:space="0" w:color="000080"/>
              <w:right w:val="single" w:sz="3" w:space="0" w:color="000080"/>
            </w:tcBorders>
          </w:tcPr>
          <w:p w14:paraId="1A203843" w14:textId="77777777" w:rsidR="00B87611" w:rsidRDefault="00B87611"/>
        </w:tc>
        <w:tc>
          <w:tcPr>
            <w:tcW w:w="691" w:type="dxa"/>
            <w:tcBorders>
              <w:top w:val="single" w:sz="3" w:space="0" w:color="000080"/>
              <w:left w:val="single" w:sz="3" w:space="0" w:color="000080"/>
              <w:bottom w:val="single" w:sz="3" w:space="0" w:color="000080"/>
              <w:right w:val="single" w:sz="3" w:space="0" w:color="000080"/>
            </w:tcBorders>
          </w:tcPr>
          <w:p w14:paraId="611B2D91" w14:textId="77777777" w:rsidR="00B87611" w:rsidRDefault="00B87611"/>
        </w:tc>
      </w:tr>
    </w:tbl>
    <w:p w14:paraId="7C541A4F" w14:textId="77777777" w:rsidR="00B87611" w:rsidRDefault="00B87611">
      <w:pPr>
        <w:spacing w:before="18" w:line="220" w:lineRule="exact"/>
        <w:rPr>
          <w:sz w:val="22"/>
          <w:szCs w:val="22"/>
        </w:rPr>
      </w:pPr>
    </w:p>
    <w:p w14:paraId="418240F6" w14:textId="77777777" w:rsidR="00B87611" w:rsidRDefault="00963546">
      <w:pPr>
        <w:spacing w:before="25"/>
        <w:ind w:left="100"/>
        <w:rPr>
          <w:rFonts w:ascii="Trebuchet MS" w:eastAsia="Trebuchet MS" w:hAnsi="Trebuchet MS" w:cs="Trebuchet MS"/>
          <w:sz w:val="26"/>
          <w:szCs w:val="26"/>
        </w:rPr>
      </w:pPr>
      <w:r>
        <w:rPr>
          <w:rFonts w:ascii="Trebuchet MS" w:eastAsia="Trebuchet MS" w:hAnsi="Trebuchet MS" w:cs="Trebuchet MS"/>
          <w:b/>
          <w:sz w:val="26"/>
          <w:szCs w:val="26"/>
        </w:rPr>
        <w:t>1.4</w:t>
      </w:r>
      <w:r>
        <w:rPr>
          <w:rFonts w:ascii="Trebuchet MS" w:eastAsia="Trebuchet MS" w:hAnsi="Trebuchet MS" w:cs="Trebuchet MS"/>
          <w:b/>
          <w:spacing w:val="-1"/>
          <w:sz w:val="26"/>
          <w:szCs w:val="26"/>
        </w:rPr>
        <w:t xml:space="preserve"> </w:t>
      </w:r>
      <w:r>
        <w:rPr>
          <w:rFonts w:ascii="Trebuchet MS" w:eastAsia="Trebuchet MS" w:hAnsi="Trebuchet MS" w:cs="Trebuchet MS"/>
          <w:b/>
          <w:spacing w:val="1"/>
          <w:sz w:val="26"/>
          <w:szCs w:val="26"/>
        </w:rPr>
        <w:t>G</w:t>
      </w:r>
      <w:r>
        <w:rPr>
          <w:rFonts w:ascii="Trebuchet MS" w:eastAsia="Trebuchet MS" w:hAnsi="Trebuchet MS" w:cs="Trebuchet MS"/>
          <w:b/>
          <w:sz w:val="26"/>
          <w:szCs w:val="26"/>
        </w:rPr>
        <w:t>uideli</w:t>
      </w:r>
      <w:r>
        <w:rPr>
          <w:rFonts w:ascii="Trebuchet MS" w:eastAsia="Trebuchet MS" w:hAnsi="Trebuchet MS" w:cs="Trebuchet MS"/>
          <w:b/>
          <w:spacing w:val="1"/>
          <w:sz w:val="26"/>
          <w:szCs w:val="26"/>
        </w:rPr>
        <w:t>n</w:t>
      </w:r>
      <w:r>
        <w:rPr>
          <w:rFonts w:ascii="Trebuchet MS" w:eastAsia="Trebuchet MS" w:hAnsi="Trebuchet MS" w:cs="Trebuchet MS"/>
          <w:b/>
          <w:sz w:val="26"/>
          <w:szCs w:val="26"/>
        </w:rPr>
        <w:t>es</w:t>
      </w:r>
      <w:r>
        <w:rPr>
          <w:rFonts w:ascii="Trebuchet MS" w:eastAsia="Trebuchet MS" w:hAnsi="Trebuchet MS" w:cs="Trebuchet MS"/>
          <w:b/>
          <w:spacing w:val="-12"/>
          <w:sz w:val="26"/>
          <w:szCs w:val="26"/>
        </w:rPr>
        <w:t xml:space="preserve"> </w:t>
      </w:r>
      <w:r>
        <w:rPr>
          <w:rFonts w:ascii="Trebuchet MS" w:eastAsia="Trebuchet MS" w:hAnsi="Trebuchet MS" w:cs="Trebuchet MS"/>
          <w:b/>
          <w:sz w:val="26"/>
          <w:szCs w:val="26"/>
        </w:rPr>
        <w:t>for</w:t>
      </w:r>
      <w:r>
        <w:rPr>
          <w:rFonts w:ascii="Trebuchet MS" w:eastAsia="Trebuchet MS" w:hAnsi="Trebuchet MS" w:cs="Trebuchet MS"/>
          <w:b/>
          <w:spacing w:val="-4"/>
          <w:sz w:val="26"/>
          <w:szCs w:val="26"/>
        </w:rPr>
        <w:t xml:space="preserve"> </w:t>
      </w:r>
      <w:r>
        <w:rPr>
          <w:rFonts w:ascii="Trebuchet MS" w:eastAsia="Trebuchet MS" w:hAnsi="Trebuchet MS" w:cs="Trebuchet MS"/>
          <w:b/>
          <w:sz w:val="26"/>
          <w:szCs w:val="26"/>
        </w:rPr>
        <w:t>P</w:t>
      </w:r>
      <w:r>
        <w:rPr>
          <w:rFonts w:ascii="Trebuchet MS" w:eastAsia="Trebuchet MS" w:hAnsi="Trebuchet MS" w:cs="Trebuchet MS"/>
          <w:b/>
          <w:spacing w:val="2"/>
          <w:sz w:val="26"/>
          <w:szCs w:val="26"/>
        </w:rPr>
        <w:t>r</w:t>
      </w:r>
      <w:r>
        <w:rPr>
          <w:rFonts w:ascii="Trebuchet MS" w:eastAsia="Trebuchet MS" w:hAnsi="Trebuchet MS" w:cs="Trebuchet MS"/>
          <w:b/>
          <w:sz w:val="26"/>
          <w:szCs w:val="26"/>
        </w:rPr>
        <w:t>oj</w:t>
      </w:r>
      <w:r>
        <w:rPr>
          <w:rFonts w:ascii="Trebuchet MS" w:eastAsia="Trebuchet MS" w:hAnsi="Trebuchet MS" w:cs="Trebuchet MS"/>
          <w:b/>
          <w:spacing w:val="3"/>
          <w:sz w:val="26"/>
          <w:szCs w:val="26"/>
        </w:rPr>
        <w:t>e</w:t>
      </w:r>
      <w:r>
        <w:rPr>
          <w:rFonts w:ascii="Trebuchet MS" w:eastAsia="Trebuchet MS" w:hAnsi="Trebuchet MS" w:cs="Trebuchet MS"/>
          <w:b/>
          <w:sz w:val="26"/>
          <w:szCs w:val="26"/>
        </w:rPr>
        <w:t>ct</w:t>
      </w:r>
      <w:r>
        <w:rPr>
          <w:rFonts w:ascii="Trebuchet MS" w:eastAsia="Trebuchet MS" w:hAnsi="Trebuchet MS" w:cs="Trebuchet MS"/>
          <w:b/>
          <w:spacing w:val="-9"/>
          <w:sz w:val="26"/>
          <w:szCs w:val="26"/>
        </w:rPr>
        <w:t xml:space="preserve"> </w:t>
      </w:r>
      <w:r>
        <w:rPr>
          <w:rFonts w:ascii="Trebuchet MS" w:eastAsia="Trebuchet MS" w:hAnsi="Trebuchet MS" w:cs="Trebuchet MS"/>
          <w:b/>
          <w:spacing w:val="-1"/>
          <w:sz w:val="26"/>
          <w:szCs w:val="26"/>
        </w:rPr>
        <w:t>W</w:t>
      </w:r>
      <w:r>
        <w:rPr>
          <w:rFonts w:ascii="Trebuchet MS" w:eastAsia="Trebuchet MS" w:hAnsi="Trebuchet MS" w:cs="Trebuchet MS"/>
          <w:b/>
          <w:sz w:val="26"/>
          <w:szCs w:val="26"/>
        </w:rPr>
        <w:t>o</w:t>
      </w:r>
      <w:r>
        <w:rPr>
          <w:rFonts w:ascii="Trebuchet MS" w:eastAsia="Trebuchet MS" w:hAnsi="Trebuchet MS" w:cs="Trebuchet MS"/>
          <w:b/>
          <w:spacing w:val="2"/>
          <w:sz w:val="26"/>
          <w:szCs w:val="26"/>
        </w:rPr>
        <w:t>r</w:t>
      </w:r>
      <w:r>
        <w:rPr>
          <w:rFonts w:ascii="Trebuchet MS" w:eastAsia="Trebuchet MS" w:hAnsi="Trebuchet MS" w:cs="Trebuchet MS"/>
          <w:b/>
          <w:sz w:val="26"/>
          <w:szCs w:val="26"/>
        </w:rPr>
        <w:t>k</w:t>
      </w:r>
      <w:r>
        <w:rPr>
          <w:rFonts w:ascii="Trebuchet MS" w:eastAsia="Trebuchet MS" w:hAnsi="Trebuchet MS" w:cs="Trebuchet MS"/>
          <w:b/>
          <w:spacing w:val="-6"/>
          <w:sz w:val="26"/>
          <w:szCs w:val="26"/>
        </w:rPr>
        <w:t xml:space="preserve"> </w:t>
      </w:r>
      <w:r>
        <w:rPr>
          <w:rFonts w:ascii="Trebuchet MS" w:eastAsia="Trebuchet MS" w:hAnsi="Trebuchet MS" w:cs="Trebuchet MS"/>
          <w:b/>
          <w:sz w:val="26"/>
          <w:szCs w:val="26"/>
        </w:rPr>
        <w:t>Sel</w:t>
      </w:r>
      <w:r>
        <w:rPr>
          <w:rFonts w:ascii="Trebuchet MS" w:eastAsia="Trebuchet MS" w:hAnsi="Trebuchet MS" w:cs="Trebuchet MS"/>
          <w:b/>
          <w:spacing w:val="2"/>
          <w:sz w:val="26"/>
          <w:szCs w:val="26"/>
        </w:rPr>
        <w:t>e</w:t>
      </w:r>
      <w:r>
        <w:rPr>
          <w:rFonts w:ascii="Trebuchet MS" w:eastAsia="Trebuchet MS" w:hAnsi="Trebuchet MS" w:cs="Trebuchet MS"/>
          <w:b/>
          <w:sz w:val="26"/>
          <w:szCs w:val="26"/>
        </w:rPr>
        <w:t>cti</w:t>
      </w:r>
      <w:r>
        <w:rPr>
          <w:rFonts w:ascii="Trebuchet MS" w:eastAsia="Trebuchet MS" w:hAnsi="Trebuchet MS" w:cs="Trebuchet MS"/>
          <w:b/>
          <w:spacing w:val="-1"/>
          <w:sz w:val="26"/>
          <w:szCs w:val="26"/>
        </w:rPr>
        <w:t>o</w:t>
      </w:r>
      <w:r>
        <w:rPr>
          <w:rFonts w:ascii="Trebuchet MS" w:eastAsia="Trebuchet MS" w:hAnsi="Trebuchet MS" w:cs="Trebuchet MS"/>
          <w:b/>
          <w:sz w:val="26"/>
          <w:szCs w:val="26"/>
        </w:rPr>
        <w:t>n,</w:t>
      </w:r>
      <w:r>
        <w:rPr>
          <w:rFonts w:ascii="Trebuchet MS" w:eastAsia="Trebuchet MS" w:hAnsi="Trebuchet MS" w:cs="Trebuchet MS"/>
          <w:b/>
          <w:spacing w:val="-8"/>
          <w:sz w:val="26"/>
          <w:szCs w:val="26"/>
        </w:rPr>
        <w:t xml:space="preserve"> </w:t>
      </w:r>
      <w:r>
        <w:rPr>
          <w:rFonts w:ascii="Trebuchet MS" w:eastAsia="Trebuchet MS" w:hAnsi="Trebuchet MS" w:cs="Trebuchet MS"/>
          <w:b/>
          <w:sz w:val="26"/>
          <w:szCs w:val="26"/>
        </w:rPr>
        <w:t>Fin</w:t>
      </w:r>
      <w:r>
        <w:rPr>
          <w:rFonts w:ascii="Trebuchet MS" w:eastAsia="Trebuchet MS" w:hAnsi="Trebuchet MS" w:cs="Trebuchet MS"/>
          <w:b/>
          <w:spacing w:val="1"/>
          <w:sz w:val="26"/>
          <w:szCs w:val="26"/>
        </w:rPr>
        <w:t>a</w:t>
      </w:r>
      <w:r>
        <w:rPr>
          <w:rFonts w:ascii="Trebuchet MS" w:eastAsia="Trebuchet MS" w:hAnsi="Trebuchet MS" w:cs="Trebuchet MS"/>
          <w:b/>
          <w:sz w:val="26"/>
          <w:szCs w:val="26"/>
        </w:rPr>
        <w:t>lization</w:t>
      </w:r>
      <w:r>
        <w:rPr>
          <w:rFonts w:ascii="Trebuchet MS" w:eastAsia="Trebuchet MS" w:hAnsi="Trebuchet MS" w:cs="Trebuchet MS"/>
          <w:b/>
          <w:spacing w:val="-14"/>
          <w:sz w:val="26"/>
          <w:szCs w:val="26"/>
        </w:rPr>
        <w:t xml:space="preserve"> </w:t>
      </w:r>
      <w:r>
        <w:rPr>
          <w:rFonts w:ascii="Trebuchet MS" w:eastAsia="Trebuchet MS" w:hAnsi="Trebuchet MS" w:cs="Trebuchet MS"/>
          <w:b/>
          <w:spacing w:val="1"/>
          <w:sz w:val="26"/>
          <w:szCs w:val="26"/>
        </w:rPr>
        <w:t>a</w:t>
      </w:r>
      <w:r>
        <w:rPr>
          <w:rFonts w:ascii="Trebuchet MS" w:eastAsia="Trebuchet MS" w:hAnsi="Trebuchet MS" w:cs="Trebuchet MS"/>
          <w:b/>
          <w:sz w:val="26"/>
          <w:szCs w:val="26"/>
        </w:rPr>
        <w:t>nd</w:t>
      </w:r>
      <w:r>
        <w:rPr>
          <w:rFonts w:ascii="Trebuchet MS" w:eastAsia="Trebuchet MS" w:hAnsi="Trebuchet MS" w:cs="Trebuchet MS"/>
          <w:b/>
          <w:spacing w:val="-2"/>
          <w:sz w:val="26"/>
          <w:szCs w:val="26"/>
        </w:rPr>
        <w:t xml:space="preserve"> </w:t>
      </w:r>
      <w:r>
        <w:rPr>
          <w:rFonts w:ascii="Trebuchet MS" w:eastAsia="Trebuchet MS" w:hAnsi="Trebuchet MS" w:cs="Trebuchet MS"/>
          <w:b/>
          <w:spacing w:val="1"/>
          <w:sz w:val="26"/>
          <w:szCs w:val="26"/>
        </w:rPr>
        <w:t>G</w:t>
      </w:r>
      <w:r>
        <w:rPr>
          <w:rFonts w:ascii="Trebuchet MS" w:eastAsia="Trebuchet MS" w:hAnsi="Trebuchet MS" w:cs="Trebuchet MS"/>
          <w:b/>
          <w:sz w:val="26"/>
          <w:szCs w:val="26"/>
        </w:rPr>
        <w:t>uide</w:t>
      </w:r>
      <w:r>
        <w:rPr>
          <w:rFonts w:ascii="Trebuchet MS" w:eastAsia="Trebuchet MS" w:hAnsi="Trebuchet MS" w:cs="Trebuchet MS"/>
          <w:b/>
          <w:spacing w:val="-6"/>
          <w:sz w:val="26"/>
          <w:szCs w:val="26"/>
        </w:rPr>
        <w:t xml:space="preserve"> </w:t>
      </w:r>
      <w:r>
        <w:rPr>
          <w:rFonts w:ascii="Trebuchet MS" w:eastAsia="Trebuchet MS" w:hAnsi="Trebuchet MS" w:cs="Trebuchet MS"/>
          <w:b/>
          <w:spacing w:val="-1"/>
          <w:sz w:val="26"/>
          <w:szCs w:val="26"/>
        </w:rPr>
        <w:t>A</w:t>
      </w:r>
      <w:r>
        <w:rPr>
          <w:rFonts w:ascii="Trebuchet MS" w:eastAsia="Trebuchet MS" w:hAnsi="Trebuchet MS" w:cs="Trebuchet MS"/>
          <w:b/>
          <w:sz w:val="26"/>
          <w:szCs w:val="26"/>
        </w:rPr>
        <w:t>llo</w:t>
      </w:r>
      <w:r>
        <w:rPr>
          <w:rFonts w:ascii="Trebuchet MS" w:eastAsia="Trebuchet MS" w:hAnsi="Trebuchet MS" w:cs="Trebuchet MS"/>
          <w:b/>
          <w:spacing w:val="1"/>
          <w:sz w:val="26"/>
          <w:szCs w:val="26"/>
        </w:rPr>
        <w:t>t</w:t>
      </w:r>
      <w:r>
        <w:rPr>
          <w:rFonts w:ascii="Trebuchet MS" w:eastAsia="Trebuchet MS" w:hAnsi="Trebuchet MS" w:cs="Trebuchet MS"/>
          <w:b/>
          <w:sz w:val="26"/>
          <w:szCs w:val="26"/>
        </w:rPr>
        <w:t>me</w:t>
      </w:r>
      <w:r>
        <w:rPr>
          <w:rFonts w:ascii="Trebuchet MS" w:eastAsia="Trebuchet MS" w:hAnsi="Trebuchet MS" w:cs="Trebuchet MS"/>
          <w:b/>
          <w:spacing w:val="1"/>
          <w:sz w:val="26"/>
          <w:szCs w:val="26"/>
        </w:rPr>
        <w:t>n</w:t>
      </w:r>
      <w:r>
        <w:rPr>
          <w:rFonts w:ascii="Trebuchet MS" w:eastAsia="Trebuchet MS" w:hAnsi="Trebuchet MS" w:cs="Trebuchet MS"/>
          <w:b/>
          <w:sz w:val="26"/>
          <w:szCs w:val="26"/>
        </w:rPr>
        <w:t>t:</w:t>
      </w:r>
    </w:p>
    <w:p w14:paraId="3D02E560" w14:textId="77777777" w:rsidR="00B87611" w:rsidRDefault="00B87611">
      <w:pPr>
        <w:spacing w:before="13" w:line="220" w:lineRule="exact"/>
        <w:rPr>
          <w:sz w:val="22"/>
          <w:szCs w:val="22"/>
        </w:rPr>
      </w:pPr>
    </w:p>
    <w:p w14:paraId="33265CB5" w14:textId="77777777" w:rsidR="00B87611" w:rsidRDefault="00963546">
      <w:pPr>
        <w:spacing w:line="276" w:lineRule="auto"/>
        <w:ind w:left="372" w:right="75"/>
        <w:jc w:val="both"/>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4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39"/>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z w:val="24"/>
          <w:szCs w:val="24"/>
        </w:rPr>
        <w:t>e</w:t>
      </w:r>
      <w:r>
        <w:rPr>
          <w:rFonts w:ascii="Trebuchet MS" w:eastAsia="Trebuchet MS" w:hAnsi="Trebuchet MS" w:cs="Trebuchet MS"/>
          <w:spacing w:val="41"/>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40"/>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39"/>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an</w:t>
      </w:r>
      <w:r>
        <w:rPr>
          <w:rFonts w:ascii="Trebuchet MS" w:eastAsia="Trebuchet MS" w:hAnsi="Trebuchet MS" w:cs="Trebuchet MS"/>
          <w:sz w:val="24"/>
          <w:szCs w:val="24"/>
        </w:rPr>
        <w:t>t</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z w:val="24"/>
          <w:szCs w:val="24"/>
        </w:rPr>
        <w:t>b</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o</w:t>
      </w:r>
      <w:r>
        <w:rPr>
          <w:rFonts w:ascii="Trebuchet MS" w:eastAsia="Trebuchet MS" w:hAnsi="Trebuchet MS" w:cs="Trebuchet MS"/>
          <w:sz w:val="24"/>
          <w:szCs w:val="24"/>
        </w:rPr>
        <w:t>ry</w:t>
      </w:r>
      <w:r>
        <w:rPr>
          <w:rFonts w:ascii="Trebuchet MS" w:eastAsia="Trebuchet MS" w:hAnsi="Trebuchet MS" w:cs="Trebuchet MS"/>
          <w:spacing w:val="40"/>
          <w:sz w:val="24"/>
          <w:szCs w:val="24"/>
        </w:rPr>
        <w:t xml:space="preserve"> </w:t>
      </w:r>
      <w:r>
        <w:rPr>
          <w:rFonts w:ascii="Trebuchet MS" w:eastAsia="Trebuchet MS" w:hAnsi="Trebuchet MS" w:cs="Trebuchet MS"/>
          <w:spacing w:val="1"/>
          <w:sz w:val="24"/>
          <w:szCs w:val="24"/>
        </w:rPr>
        <w:t>tea</w:t>
      </w:r>
      <w:r>
        <w:rPr>
          <w:rFonts w:ascii="Trebuchet MS" w:eastAsia="Trebuchet MS" w:hAnsi="Trebuchet MS" w:cs="Trebuchet MS"/>
          <w:sz w:val="24"/>
          <w:szCs w:val="24"/>
        </w:rPr>
        <w:t>m</w:t>
      </w:r>
      <w:r>
        <w:rPr>
          <w:rFonts w:ascii="Trebuchet MS" w:eastAsia="Trebuchet MS" w:hAnsi="Trebuchet MS" w:cs="Trebuchet MS"/>
          <w:spacing w:val="40"/>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k</w:t>
      </w:r>
      <w:r>
        <w:rPr>
          <w:rFonts w:ascii="Trebuchet MS" w:eastAsia="Trebuchet MS" w:hAnsi="Trebuchet MS" w:cs="Trebuchet MS"/>
          <w:sz w:val="24"/>
          <w:szCs w:val="24"/>
        </w:rPr>
        <w:t>s</w:t>
      </w:r>
      <w:r>
        <w:rPr>
          <w:rFonts w:ascii="Trebuchet MS" w:eastAsia="Trebuchet MS" w:hAnsi="Trebuchet MS" w:cs="Trebuchet MS"/>
          <w:spacing w:val="39"/>
          <w:sz w:val="24"/>
          <w:szCs w:val="24"/>
        </w:rPr>
        <w:t xml:space="preserve"> </w:t>
      </w:r>
      <w:r>
        <w:rPr>
          <w:rFonts w:ascii="Trebuchet MS" w:eastAsia="Trebuchet MS" w:hAnsi="Trebuchet MS" w:cs="Trebuchet MS"/>
          <w:spacing w:val="1"/>
          <w:sz w:val="24"/>
          <w:szCs w:val="24"/>
        </w:rPr>
        <w:t>tha</w:t>
      </w:r>
      <w:r>
        <w:rPr>
          <w:rFonts w:ascii="Trebuchet MS" w:eastAsia="Trebuchet MS" w:hAnsi="Trebuchet MS" w:cs="Trebuchet MS"/>
          <w:sz w:val="24"/>
          <w:szCs w:val="24"/>
        </w:rPr>
        <w:t>t</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ha</w:t>
      </w:r>
      <w:r>
        <w:rPr>
          <w:rFonts w:ascii="Trebuchet MS" w:eastAsia="Trebuchet MS" w:hAnsi="Trebuchet MS" w:cs="Trebuchet MS"/>
          <w:sz w:val="24"/>
          <w:szCs w:val="24"/>
        </w:rPr>
        <w:t>s</w:t>
      </w:r>
      <w:r>
        <w:rPr>
          <w:rFonts w:ascii="Trebuchet MS" w:eastAsia="Trebuchet MS" w:hAnsi="Trebuchet MS" w:cs="Trebuchet MS"/>
          <w:spacing w:val="39"/>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41"/>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h</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1"/>
          <w:sz w:val="24"/>
          <w:szCs w:val="24"/>
        </w:rPr>
        <w:t xml:space="preserve"> i</w:t>
      </w:r>
      <w:r>
        <w:rPr>
          <w:rFonts w:ascii="Trebuchet MS" w:eastAsia="Trebuchet MS" w:hAnsi="Trebuchet MS" w:cs="Trebuchet MS"/>
          <w:sz w:val="24"/>
          <w:szCs w:val="24"/>
        </w:rPr>
        <w:t>mp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ion</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I</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a</w:t>
      </w:r>
      <w:r>
        <w:rPr>
          <w:rFonts w:ascii="Trebuchet MS" w:eastAsia="Trebuchet MS" w:hAnsi="Trebuchet MS" w:cs="Trebuchet MS"/>
          <w:sz w:val="24"/>
          <w:szCs w:val="24"/>
        </w:rPr>
        <w:t>ry</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1"/>
          <w:sz w:val="24"/>
          <w:szCs w:val="24"/>
        </w:rPr>
        <w:t>e</w:t>
      </w:r>
      <w:r>
        <w:rPr>
          <w:rFonts w:ascii="Trebuchet MS" w:eastAsia="Trebuchet MS" w:hAnsi="Trebuchet MS" w:cs="Trebuchet MS"/>
          <w:sz w:val="24"/>
          <w:szCs w:val="24"/>
        </w:rPr>
        <w:t>xp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in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ch</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thi</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ea</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iet</w:t>
      </w:r>
      <w:r>
        <w:rPr>
          <w:rFonts w:ascii="Trebuchet MS" w:eastAsia="Trebuchet MS" w:hAnsi="Trebuchet MS" w:cs="Trebuchet MS"/>
          <w:sz w:val="24"/>
          <w:szCs w:val="24"/>
        </w:rPr>
        <w:t xml:space="preserve">y </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8"/>
          <w:sz w:val="24"/>
          <w:szCs w:val="24"/>
        </w:rPr>
        <w:t xml:space="preserve"> </w:t>
      </w:r>
      <w:r>
        <w:rPr>
          <w:rFonts w:ascii="Trebuchet MS" w:eastAsia="Trebuchet MS" w:hAnsi="Trebuchet MS" w:cs="Trebuchet MS"/>
          <w:spacing w:val="-2"/>
          <w:sz w:val="24"/>
          <w:szCs w:val="24"/>
        </w:rPr>
        <w:t>I</w:t>
      </w:r>
      <w:r>
        <w:rPr>
          <w:rFonts w:ascii="Trebuchet MS" w:eastAsia="Trebuchet MS" w:hAnsi="Trebuchet MS" w:cs="Trebuchet MS"/>
          <w:sz w:val="24"/>
          <w:szCs w:val="24"/>
        </w:rPr>
        <w:t>n</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1"/>
          <w:sz w:val="24"/>
          <w:szCs w:val="24"/>
        </w:rPr>
        <w:t xml:space="preserve"> on</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an</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o</w:t>
      </w:r>
      <w:r>
        <w:rPr>
          <w:rFonts w:ascii="Trebuchet MS" w:eastAsia="Trebuchet MS" w:hAnsi="Trebuchet MS" w:cs="Trebuchet MS"/>
          <w:sz w:val="24"/>
          <w:szCs w:val="24"/>
        </w:rPr>
        <w:t>t</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gurat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2"/>
          <w:sz w:val="24"/>
          <w:szCs w:val="24"/>
        </w:rPr>
        <w:t>u</w:t>
      </w:r>
      <w:r>
        <w:rPr>
          <w:rFonts w:ascii="Trebuchet MS" w:eastAsia="Trebuchet MS" w:hAnsi="Trebuchet MS" w:cs="Trebuchet MS"/>
          <w:sz w:val="24"/>
          <w:szCs w:val="24"/>
        </w:rPr>
        <w:t>t</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pacing w:val="-4"/>
          <w:sz w:val="24"/>
          <w:szCs w:val="24"/>
        </w:rPr>
        <w:t>l</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the</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ete</w:t>
      </w:r>
      <w:r>
        <w:rPr>
          <w:rFonts w:ascii="Trebuchet MS" w:eastAsia="Trebuchet MS" w:hAnsi="Trebuchet MS" w:cs="Trebuchet MS"/>
          <w:sz w:val="24"/>
          <w:szCs w:val="24"/>
        </w:rPr>
        <w:t xml:space="preserve">rs </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z w:val="24"/>
          <w:szCs w:val="24"/>
        </w:rPr>
        <w:t>h</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ga</w:t>
      </w:r>
      <w:r>
        <w:rPr>
          <w:rFonts w:ascii="Trebuchet MS" w:eastAsia="Trebuchet MS" w:hAnsi="Trebuchet MS" w:cs="Trebuchet MS"/>
          <w:spacing w:val="1"/>
          <w:sz w:val="24"/>
          <w:szCs w:val="24"/>
        </w:rPr>
        <w:t>u</w:t>
      </w:r>
      <w:r>
        <w:rPr>
          <w:rFonts w:ascii="Trebuchet MS" w:eastAsia="Trebuchet MS" w:hAnsi="Trebuchet MS" w:cs="Trebuchet MS"/>
          <w:sz w:val="24"/>
          <w:szCs w:val="24"/>
        </w:rPr>
        <w:t>ge</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q</w:t>
      </w:r>
      <w:r>
        <w:rPr>
          <w:rFonts w:ascii="Trebuchet MS" w:eastAsia="Trebuchet MS" w:hAnsi="Trebuchet MS" w:cs="Trebuchet MS"/>
          <w:spacing w:val="1"/>
          <w:sz w:val="24"/>
          <w:szCs w:val="24"/>
        </w:rPr>
        <w:t>ua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pacing w:val="14"/>
          <w:sz w:val="24"/>
          <w:szCs w:val="24"/>
        </w:rPr>
        <w:t>r</w:t>
      </w:r>
      <w:r>
        <w:rPr>
          <w:rFonts w:ascii="Trebuchet MS" w:eastAsia="Trebuchet MS" w:hAnsi="Trebuchet MS" w:cs="Trebuchet MS"/>
          <w:sz w:val="24"/>
          <w:szCs w:val="24"/>
        </w:rPr>
        <w:t>k d</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 It</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go</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4"/>
          <w:sz w:val="24"/>
          <w:szCs w:val="24"/>
        </w:rPr>
        <w:t>l</w:t>
      </w:r>
      <w:r>
        <w:rPr>
          <w:rFonts w:ascii="Trebuchet MS" w:eastAsia="Trebuchet MS" w:hAnsi="Trebuchet MS" w:cs="Trebuchet MS"/>
          <w:spacing w:val="1"/>
          <w:sz w:val="24"/>
          <w:szCs w:val="24"/>
        </w:rPr>
        <w:t>-</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la</w:t>
      </w:r>
      <w:r>
        <w:rPr>
          <w:rFonts w:ascii="Trebuchet MS" w:eastAsia="Trebuchet MS" w:hAnsi="Trebuchet MS" w:cs="Trebuchet MS"/>
          <w:spacing w:val="1"/>
          <w:sz w:val="24"/>
          <w:szCs w:val="24"/>
        </w:rPr>
        <w:t>ti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f</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ect</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th</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co</w:t>
      </w:r>
      <w:r>
        <w:rPr>
          <w:rFonts w:ascii="Trebuchet MS" w:eastAsia="Trebuchet MS" w:hAnsi="Trebuchet MS" w:cs="Trebuchet MS"/>
          <w:sz w:val="24"/>
          <w:szCs w:val="24"/>
        </w:rPr>
        <w:t>pe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h a</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ai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a</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U</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ua</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w:t>
      </w:r>
    </w:p>
    <w:p w14:paraId="61BF5482" w14:textId="77777777" w:rsidR="00B87611" w:rsidRDefault="00B87611">
      <w:pPr>
        <w:spacing w:before="12" w:line="220" w:lineRule="exact"/>
        <w:rPr>
          <w:sz w:val="22"/>
          <w:szCs w:val="22"/>
        </w:rPr>
      </w:pPr>
    </w:p>
    <w:p w14:paraId="0419E762"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b/>
          <w:sz w:val="24"/>
          <w:szCs w:val="24"/>
        </w:rPr>
        <w:t>P</w:t>
      </w:r>
      <w:r>
        <w:rPr>
          <w:rFonts w:ascii="Trebuchet MS" w:eastAsia="Trebuchet MS" w:hAnsi="Trebuchet MS" w:cs="Trebuchet MS"/>
          <w:b/>
          <w:spacing w:val="1"/>
          <w:sz w:val="24"/>
          <w:szCs w:val="24"/>
        </w:rPr>
        <w:t>ro</w:t>
      </w:r>
      <w:r>
        <w:rPr>
          <w:rFonts w:ascii="Trebuchet MS" w:eastAsia="Trebuchet MS" w:hAnsi="Trebuchet MS" w:cs="Trebuchet MS"/>
          <w:b/>
          <w:sz w:val="24"/>
          <w:szCs w:val="24"/>
        </w:rPr>
        <w:t>c</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ss in G</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w:t>
      </w:r>
      <w:r>
        <w:rPr>
          <w:rFonts w:ascii="Trebuchet MS" w:eastAsia="Trebuchet MS" w:hAnsi="Trebuchet MS" w:cs="Trebuchet MS"/>
          <w:b/>
          <w:spacing w:val="2"/>
          <w:sz w:val="24"/>
          <w:szCs w:val="24"/>
        </w:rPr>
        <w:t>a</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w:t>
      </w:r>
    </w:p>
    <w:p w14:paraId="70CE3A25" w14:textId="77777777" w:rsidR="00B87611" w:rsidRDefault="00963546">
      <w:pPr>
        <w:spacing w:before="43" w:line="275" w:lineRule="auto"/>
        <w:ind w:left="460" w:right="87" w:hanging="360"/>
        <w:rPr>
          <w:rFonts w:ascii="Trebuchet MS" w:eastAsia="Trebuchet MS" w:hAnsi="Trebuchet MS" w:cs="Trebuchet MS"/>
          <w:sz w:val="24"/>
          <w:szCs w:val="24"/>
        </w:rPr>
      </w:pPr>
      <w:r>
        <w:rPr>
          <w:rFonts w:ascii="Trebuchet MS" w:eastAsia="Trebuchet MS" w:hAnsi="Trebuchet MS" w:cs="Trebuchet MS"/>
          <w:spacing w:val="-1"/>
          <w:sz w:val="24"/>
          <w:szCs w:val="24"/>
        </w:rPr>
        <w:t>1</w:t>
      </w:r>
      <w:r>
        <w:rPr>
          <w:rFonts w:ascii="Trebuchet MS" w:eastAsia="Trebuchet MS" w:hAnsi="Trebuchet MS" w:cs="Trebuchet MS"/>
          <w:b/>
          <w:sz w:val="24"/>
          <w:szCs w:val="24"/>
        </w:rPr>
        <w:t xml:space="preserve">. </w:t>
      </w:r>
      <w:r>
        <w:rPr>
          <w:rFonts w:ascii="Trebuchet MS" w:eastAsia="Trebuchet MS" w:hAnsi="Trebuchet MS" w:cs="Trebuchet MS"/>
          <w:b/>
          <w:spacing w:val="24"/>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ms</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ei</w:t>
      </w:r>
      <w:r>
        <w:rPr>
          <w:rFonts w:ascii="Trebuchet MS" w:eastAsia="Trebuchet MS" w:hAnsi="Trebuchet MS" w:cs="Trebuchet MS"/>
          <w:sz w:val="24"/>
          <w:szCs w:val="24"/>
        </w:rPr>
        <w:t>r</w:t>
      </w:r>
      <w:r>
        <w:rPr>
          <w:rFonts w:ascii="Trebuchet MS" w:eastAsia="Trebuchet MS" w:hAnsi="Trebuchet MS" w:cs="Trebuchet MS"/>
          <w:spacing w:val="9"/>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ea</w:t>
      </w:r>
      <w:r>
        <w:rPr>
          <w:rFonts w:ascii="Trebuchet MS" w:eastAsia="Trebuchet MS" w:hAnsi="Trebuchet MS" w:cs="Trebuchet MS"/>
          <w:sz w:val="24"/>
          <w:szCs w:val="24"/>
        </w:rPr>
        <w:t>s</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4"/>
          <w:sz w:val="24"/>
          <w:szCs w:val="24"/>
        </w:rPr>
        <w:t>s</w:t>
      </w:r>
      <w:r>
        <w:rPr>
          <w:rFonts w:ascii="Trebuchet MS" w:eastAsia="Trebuchet MS" w:hAnsi="Trebuchet MS" w:cs="Trebuchet MS"/>
          <w:sz w:val="24"/>
          <w:szCs w:val="24"/>
        </w:rPr>
        <w:t>t</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gi</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2"/>
          <w:sz w:val="24"/>
          <w:szCs w:val="24"/>
        </w:rPr>
        <w:t xml:space="preserve"> </w:t>
      </w:r>
      <w:r>
        <w:rPr>
          <w:rFonts w:ascii="Trebuchet MS" w:eastAsia="Trebuchet MS" w:hAnsi="Trebuchet MS" w:cs="Trebuchet MS"/>
          <w:spacing w:val="-3"/>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h</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oo</w:t>
      </w:r>
      <w:r>
        <w:rPr>
          <w:rFonts w:ascii="Trebuchet MS" w:eastAsia="Trebuchet MS" w:hAnsi="Trebuchet MS" w:cs="Trebuchet MS"/>
          <w:spacing w:val="-2"/>
          <w:sz w:val="24"/>
          <w:szCs w:val="24"/>
        </w:rPr>
        <w:t>r</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na</w:t>
      </w:r>
      <w:r>
        <w:rPr>
          <w:rFonts w:ascii="Trebuchet MS" w:eastAsia="Trebuchet MS" w:hAnsi="Trebuchet MS" w:cs="Trebuchet MS"/>
          <w:spacing w:val="-2"/>
          <w:sz w:val="24"/>
          <w:szCs w:val="24"/>
        </w:rPr>
        <w:t>to</w:t>
      </w:r>
      <w:r>
        <w:rPr>
          <w:rFonts w:ascii="Trebuchet MS" w:eastAsia="Trebuchet MS" w:hAnsi="Trebuchet MS" w:cs="Trebuchet MS"/>
          <w:sz w:val="24"/>
          <w:szCs w:val="24"/>
        </w:rPr>
        <w:t>r pr</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on</w:t>
      </w:r>
      <w:r>
        <w:rPr>
          <w:rFonts w:ascii="Trebuchet MS" w:eastAsia="Trebuchet MS" w:hAnsi="Trebuchet MS" w:cs="Trebuchet MS"/>
          <w:sz w:val="24"/>
          <w:szCs w:val="24"/>
        </w:rPr>
        <w:t xml:space="preserve">d </w:t>
      </w:r>
      <w:r>
        <w:rPr>
          <w:rFonts w:ascii="Trebuchet MS" w:eastAsia="Trebuchet MS" w:hAnsi="Trebuchet MS" w:cs="Trebuchet MS"/>
          <w:spacing w:val="-4"/>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rd</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ye</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p>
    <w:p w14:paraId="32998957" w14:textId="63B011D1" w:rsidR="00B87611" w:rsidRDefault="00790719">
      <w:pPr>
        <w:spacing w:before="2" w:line="274" w:lineRule="auto"/>
        <w:ind w:left="460" w:right="89" w:hanging="360"/>
        <w:rPr>
          <w:rFonts w:ascii="Trebuchet MS" w:eastAsia="Trebuchet MS" w:hAnsi="Trebuchet MS" w:cs="Trebuchet MS"/>
          <w:sz w:val="24"/>
          <w:szCs w:val="24"/>
        </w:rPr>
        <w:sectPr w:rsidR="00B87611" w:rsidSect="00947A67">
          <w:pgSz w:w="12240" w:h="15840"/>
          <w:pgMar w:top="920" w:right="1140" w:bottom="280" w:left="1160" w:header="0" w:footer="888" w:gutter="0"/>
          <w:cols w:space="720"/>
        </w:sectPr>
      </w:pPr>
      <w:r>
        <w:rPr>
          <w:noProof/>
        </w:rPr>
        <mc:AlternateContent>
          <mc:Choice Requires="wpg">
            <w:drawing>
              <wp:anchor distT="0" distB="0" distL="114300" distR="114300" simplePos="0" relativeHeight="251617792" behindDoc="1" locked="0" layoutInCell="1" allowOverlap="1" wp14:anchorId="2CA632B7" wp14:editId="3E3DCB61">
                <wp:simplePos x="0" y="0"/>
                <wp:positionH relativeFrom="page">
                  <wp:posOffset>762000</wp:posOffset>
                </wp:positionH>
                <wp:positionV relativeFrom="paragraph">
                  <wp:posOffset>660400</wp:posOffset>
                </wp:positionV>
                <wp:extent cx="6249670" cy="57785"/>
                <wp:effectExtent l="0" t="5715" r="8255" b="3175"/>
                <wp:wrapNone/>
                <wp:docPr id="674584305" name="Group 9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040"/>
                          <a:chExt cx="9842" cy="91"/>
                        </a:xfrm>
                      </wpg:grpSpPr>
                      <wps:wsp>
                        <wps:cNvPr id="755506500" name="Freeform 922"/>
                        <wps:cNvSpPr>
                          <a:spLocks/>
                        </wps:cNvSpPr>
                        <wps:spPr bwMode="auto">
                          <a:xfrm>
                            <a:off x="1231" y="10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9606519" name="Freeform 921"/>
                        <wps:cNvSpPr>
                          <a:spLocks/>
                        </wps:cNvSpPr>
                        <wps:spPr bwMode="auto">
                          <a:xfrm>
                            <a:off x="1231" y="1123"/>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035486" id="Group 920" o:spid="_x0000_s1026" style="position:absolute;margin-left:60pt;margin-top:52pt;width:492.1pt;height:4.55pt;z-index:-251698688;mso-position-horizontal-relative:page" coordorigin="1200,1040"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">
                <v:shape id="Freeform 922" o:spid="_x0000_s1027" style="position:absolute;left:1231;top:10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" path="m,l9780,e" filled="f" strokecolor="#612322" strokeweight="3.1pt">
                  <v:path arrowok="t" o:connecttype="custom" o:connectlocs="0,0;9780,0" o:connectangles="0,0"/>
                </v:shape>
                <v:shape id="Freeform 921" o:spid="_x0000_s1028" style="position:absolute;left:1231;top:1123;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" path="m,l9780,e" filled="f" strokecolor="#612322" strokeweight=".82pt">
                  <v:path arrowok="t" o:connecttype="custom" o:connectlocs="0,0;9780,0" o:connectangles="0,0"/>
                </v:shape>
                <w10:wrap anchorx="page"/>
              </v:group>
            </w:pict>
          </mc:Fallback>
        </mc:AlternateContent>
      </w:r>
      <w:r w:rsidR="00963546">
        <w:rPr>
          <w:rFonts w:ascii="Trebuchet MS" w:eastAsia="Trebuchet MS" w:hAnsi="Trebuchet MS" w:cs="Trebuchet MS"/>
          <w:spacing w:val="-1"/>
          <w:sz w:val="24"/>
          <w:szCs w:val="24"/>
        </w:rPr>
        <w:t>2</w:t>
      </w:r>
      <w:r w:rsidR="00963546">
        <w:rPr>
          <w:rFonts w:ascii="Trebuchet MS" w:eastAsia="Trebuchet MS" w:hAnsi="Trebuchet MS" w:cs="Trebuchet MS"/>
          <w:b/>
          <w:sz w:val="24"/>
          <w:szCs w:val="24"/>
        </w:rPr>
        <w:t>.</w:t>
      </w:r>
      <w:r w:rsidR="00963546">
        <w:rPr>
          <w:rFonts w:ascii="Trebuchet MS" w:eastAsia="Trebuchet MS" w:hAnsi="Trebuchet MS" w:cs="Trebuchet MS"/>
          <w:b/>
          <w:spacing w:val="32"/>
          <w:sz w:val="24"/>
          <w:szCs w:val="24"/>
        </w:rPr>
        <w:t xml:space="preserve"> </w:t>
      </w:r>
      <w:r w:rsidR="00963546">
        <w:rPr>
          <w:rFonts w:ascii="Trebuchet MS" w:eastAsia="Trebuchet MS" w:hAnsi="Trebuchet MS" w:cs="Trebuchet MS"/>
          <w:sz w:val="24"/>
          <w:szCs w:val="24"/>
        </w:rPr>
        <w:t>St</w:t>
      </w:r>
      <w:r w:rsidR="00963546">
        <w:rPr>
          <w:rFonts w:ascii="Trebuchet MS" w:eastAsia="Trebuchet MS" w:hAnsi="Trebuchet MS" w:cs="Trebuchet MS"/>
          <w:spacing w:val="1"/>
          <w:sz w:val="24"/>
          <w:szCs w:val="24"/>
        </w:rPr>
        <w:t>u</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nt</w:t>
      </w:r>
      <w:r w:rsidR="00963546">
        <w:rPr>
          <w:rFonts w:ascii="Trebuchet MS" w:eastAsia="Trebuchet MS" w:hAnsi="Trebuchet MS" w:cs="Trebuchet MS"/>
          <w:sz w:val="24"/>
          <w:szCs w:val="24"/>
        </w:rPr>
        <w:t>s</w:t>
      </w:r>
      <w:r w:rsidR="00963546">
        <w:rPr>
          <w:rFonts w:ascii="Trebuchet MS" w:eastAsia="Trebuchet MS" w:hAnsi="Trebuchet MS" w:cs="Trebuchet MS"/>
          <w:spacing w:val="30"/>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re</w:t>
      </w:r>
      <w:r w:rsidR="00963546">
        <w:rPr>
          <w:rFonts w:ascii="Trebuchet MS" w:eastAsia="Trebuchet MS" w:hAnsi="Trebuchet MS" w:cs="Trebuchet MS"/>
          <w:spacing w:val="30"/>
          <w:sz w:val="24"/>
          <w:szCs w:val="24"/>
        </w:rPr>
        <w:t xml:space="preserve"> </w:t>
      </w:r>
      <w:r w:rsidR="00963546">
        <w:rPr>
          <w:rFonts w:ascii="Trebuchet MS" w:eastAsia="Trebuchet MS" w:hAnsi="Trebuchet MS" w:cs="Trebuchet MS"/>
          <w:sz w:val="24"/>
          <w:szCs w:val="24"/>
        </w:rPr>
        <w:t>pr</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2"/>
          <w:sz w:val="24"/>
          <w:szCs w:val="24"/>
        </w:rPr>
        <w:t>v</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d</w:t>
      </w:r>
      <w:r w:rsidR="00963546">
        <w:rPr>
          <w:rFonts w:ascii="Trebuchet MS" w:eastAsia="Trebuchet MS" w:hAnsi="Trebuchet MS" w:cs="Trebuchet MS"/>
          <w:spacing w:val="31"/>
          <w:sz w:val="24"/>
          <w:szCs w:val="24"/>
        </w:rPr>
        <w:t xml:space="preserve"> </w:t>
      </w:r>
      <w:r w:rsidR="00963546">
        <w:rPr>
          <w:rFonts w:ascii="Trebuchet MS" w:eastAsia="Trebuchet MS" w:hAnsi="Trebuchet MS" w:cs="Trebuchet MS"/>
          <w:spacing w:val="-1"/>
          <w:sz w:val="24"/>
          <w:szCs w:val="24"/>
        </w:rPr>
        <w:t>wi</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h</w:t>
      </w:r>
      <w:r w:rsidR="00963546">
        <w:rPr>
          <w:rFonts w:ascii="Trebuchet MS" w:eastAsia="Trebuchet MS" w:hAnsi="Trebuchet MS" w:cs="Trebuchet MS"/>
          <w:spacing w:val="31"/>
          <w:sz w:val="24"/>
          <w:szCs w:val="24"/>
        </w:rPr>
        <w:t xml:space="preserve"> </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t</w:t>
      </w:r>
      <w:r w:rsidR="00963546">
        <w:rPr>
          <w:rFonts w:ascii="Trebuchet MS" w:eastAsia="Trebuchet MS" w:hAnsi="Trebuchet MS" w:cs="Trebuchet MS"/>
          <w:spacing w:val="29"/>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f</w:t>
      </w:r>
      <w:r w:rsidR="00963546">
        <w:rPr>
          <w:rFonts w:ascii="Trebuchet MS" w:eastAsia="Trebuchet MS" w:hAnsi="Trebuchet MS" w:cs="Trebuchet MS"/>
          <w:spacing w:val="31"/>
          <w:sz w:val="24"/>
          <w:szCs w:val="24"/>
        </w:rPr>
        <w:t xml:space="preserve"> </w:t>
      </w:r>
      <w:r w:rsidR="00963546">
        <w:rPr>
          <w:rFonts w:ascii="Trebuchet MS" w:eastAsia="Trebuchet MS" w:hAnsi="Trebuchet MS" w:cs="Trebuchet MS"/>
          <w:sz w:val="24"/>
          <w:szCs w:val="24"/>
        </w:rPr>
        <w:t>g</w:t>
      </w:r>
      <w:r w:rsidR="00963546">
        <w:rPr>
          <w:rFonts w:ascii="Trebuchet MS" w:eastAsia="Trebuchet MS" w:hAnsi="Trebuchet MS" w:cs="Trebuchet MS"/>
          <w:spacing w:val="-2"/>
          <w:sz w:val="24"/>
          <w:szCs w:val="24"/>
        </w:rPr>
        <w:t>u</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s</w:t>
      </w:r>
      <w:r w:rsidR="00963546">
        <w:rPr>
          <w:rFonts w:ascii="Trebuchet MS" w:eastAsia="Trebuchet MS" w:hAnsi="Trebuchet MS" w:cs="Trebuchet MS"/>
          <w:spacing w:val="30"/>
          <w:sz w:val="24"/>
          <w:szCs w:val="24"/>
        </w:rPr>
        <w:t xml:space="preserve"> </w:t>
      </w:r>
      <w:r w:rsidR="00963546">
        <w:rPr>
          <w:rFonts w:ascii="Trebuchet MS" w:eastAsia="Trebuchet MS" w:hAnsi="Trebuchet MS" w:cs="Trebuchet MS"/>
          <w:sz w:val="24"/>
          <w:szCs w:val="24"/>
        </w:rPr>
        <w:t>&amp;</w:t>
      </w:r>
      <w:r w:rsidR="00963546">
        <w:rPr>
          <w:rFonts w:ascii="Trebuchet MS" w:eastAsia="Trebuchet MS" w:hAnsi="Trebuchet MS" w:cs="Trebuchet MS"/>
          <w:spacing w:val="31"/>
          <w:sz w:val="24"/>
          <w:szCs w:val="24"/>
        </w:rPr>
        <w:t xml:space="preserve"> </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2"/>
          <w:sz w:val="24"/>
          <w:szCs w:val="24"/>
        </w:rPr>
        <w:t>h</w:t>
      </w:r>
      <w:r w:rsidR="00963546">
        <w:rPr>
          <w:rFonts w:ascii="Trebuchet MS" w:eastAsia="Trebuchet MS" w:hAnsi="Trebuchet MS" w:cs="Trebuchet MS"/>
          <w:spacing w:val="1"/>
          <w:sz w:val="24"/>
          <w:szCs w:val="24"/>
        </w:rPr>
        <w:t>ei</w:t>
      </w:r>
      <w:r w:rsidR="00963546">
        <w:rPr>
          <w:rFonts w:ascii="Trebuchet MS" w:eastAsia="Trebuchet MS" w:hAnsi="Trebuchet MS" w:cs="Trebuchet MS"/>
          <w:sz w:val="24"/>
          <w:szCs w:val="24"/>
        </w:rPr>
        <w:t>r</w:t>
      </w:r>
      <w:r w:rsidR="00963546">
        <w:rPr>
          <w:rFonts w:ascii="Trebuchet MS" w:eastAsia="Trebuchet MS" w:hAnsi="Trebuchet MS" w:cs="Trebuchet MS"/>
          <w:spacing w:val="29"/>
          <w:sz w:val="24"/>
          <w:szCs w:val="24"/>
        </w:rPr>
        <w:t xml:space="preserve"> </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ai</w:t>
      </w:r>
      <w:r w:rsidR="00963546">
        <w:rPr>
          <w:rFonts w:ascii="Trebuchet MS" w:eastAsia="Trebuchet MS" w:hAnsi="Trebuchet MS" w:cs="Trebuchet MS"/>
          <w:sz w:val="24"/>
          <w:szCs w:val="24"/>
        </w:rPr>
        <w:t>n</w:t>
      </w:r>
      <w:r w:rsidR="00963546">
        <w:rPr>
          <w:rFonts w:ascii="Trebuchet MS" w:eastAsia="Trebuchet MS" w:hAnsi="Trebuchet MS" w:cs="Trebuchet MS"/>
          <w:spacing w:val="29"/>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f</w:t>
      </w:r>
      <w:r w:rsidR="00963546">
        <w:rPr>
          <w:rFonts w:ascii="Trebuchet MS" w:eastAsia="Trebuchet MS" w:hAnsi="Trebuchet MS" w:cs="Trebuchet MS"/>
          <w:spacing w:val="28"/>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xp</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w:t>
      </w:r>
      <w:r w:rsidR="00963546">
        <w:rPr>
          <w:rFonts w:ascii="Trebuchet MS" w:eastAsia="Trebuchet MS" w:hAnsi="Trebuchet MS" w:cs="Trebuchet MS"/>
          <w:spacing w:val="31"/>
          <w:sz w:val="24"/>
          <w:szCs w:val="24"/>
        </w:rPr>
        <w:t xml:space="preserve"> </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t</w:t>
      </w:r>
      <w:r w:rsidR="00963546">
        <w:rPr>
          <w:rFonts w:ascii="Trebuchet MS" w:eastAsia="Trebuchet MS" w:hAnsi="Trebuchet MS" w:cs="Trebuchet MS"/>
          <w:spacing w:val="29"/>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f</w:t>
      </w:r>
      <w:r w:rsidR="00963546">
        <w:rPr>
          <w:rFonts w:ascii="Trebuchet MS" w:eastAsia="Trebuchet MS" w:hAnsi="Trebuchet MS" w:cs="Trebuchet MS"/>
          <w:spacing w:val="31"/>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r </w:t>
      </w:r>
      <w:r w:rsidR="00963546">
        <w:rPr>
          <w:rFonts w:ascii="Trebuchet MS" w:eastAsia="Trebuchet MS" w:hAnsi="Trebuchet MS" w:cs="Trebuchet MS"/>
          <w:spacing w:val="1"/>
          <w:sz w:val="24"/>
          <w:szCs w:val="24"/>
        </w:rPr>
        <w:t>th</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y</w:t>
      </w:r>
      <w:r w:rsidR="00963546">
        <w:rPr>
          <w:rFonts w:ascii="Trebuchet MS" w:eastAsia="Trebuchet MS" w:hAnsi="Trebuchet MS" w:cs="Trebuchet MS"/>
          <w:spacing w:val="1"/>
          <w:sz w:val="24"/>
          <w:szCs w:val="24"/>
        </w:rPr>
        <w:t>ea</w:t>
      </w:r>
      <w:r w:rsidR="00963546">
        <w:rPr>
          <w:rFonts w:ascii="Trebuchet MS" w:eastAsia="Trebuchet MS" w:hAnsi="Trebuchet MS" w:cs="Trebuchet MS"/>
          <w:sz w:val="24"/>
          <w:szCs w:val="24"/>
        </w:rPr>
        <w:t>rs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r</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jec</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con</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it</w:t>
      </w:r>
      <w:r w:rsidR="00963546">
        <w:rPr>
          <w:rFonts w:ascii="Trebuchet MS" w:eastAsia="Trebuchet MS" w:hAnsi="Trebuchet MS" w:cs="Trebuchet MS"/>
          <w:spacing w:val="-2"/>
          <w:sz w:val="24"/>
          <w:szCs w:val="24"/>
        </w:rPr>
        <w:t>u</w:t>
      </w:r>
      <w:r w:rsidR="00963546">
        <w:rPr>
          <w:rFonts w:ascii="Trebuchet MS" w:eastAsia="Trebuchet MS" w:hAnsi="Trebuchet MS" w:cs="Trebuchet MS"/>
          <w:spacing w:val="1"/>
          <w:sz w:val="24"/>
          <w:szCs w:val="24"/>
        </w:rPr>
        <w:t>ti</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 xml:space="preserve">n of </w:t>
      </w:r>
      <w:r w:rsidR="00963546">
        <w:rPr>
          <w:rFonts w:ascii="Trebuchet MS" w:eastAsia="Trebuchet MS" w:hAnsi="Trebuchet MS" w:cs="Trebuchet MS"/>
          <w:spacing w:val="1"/>
          <w:sz w:val="24"/>
          <w:szCs w:val="24"/>
        </w:rPr>
        <w:t>P</w:t>
      </w:r>
      <w:r w:rsidR="00963546">
        <w:rPr>
          <w:rFonts w:ascii="Trebuchet MS" w:eastAsia="Trebuchet MS" w:hAnsi="Trebuchet MS" w:cs="Trebuchet MS"/>
          <w:sz w:val="24"/>
          <w:szCs w:val="24"/>
        </w:rPr>
        <w:t>AC</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n</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1"/>
          <w:sz w:val="24"/>
          <w:szCs w:val="24"/>
        </w:rPr>
        <w:t>co</w:t>
      </w:r>
      <w:r w:rsidR="00963546">
        <w:rPr>
          <w:rFonts w:ascii="Trebuchet MS" w:eastAsia="Trebuchet MS" w:hAnsi="Trebuchet MS" w:cs="Trebuchet MS"/>
          <w:sz w:val="24"/>
          <w:szCs w:val="24"/>
        </w:rPr>
        <w:t>py</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 xml:space="preserve">f </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gb</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k</w:t>
      </w:r>
      <w:r w:rsidR="00963546">
        <w:rPr>
          <w:rFonts w:ascii="Trebuchet MS" w:eastAsia="Trebuchet MS" w:hAnsi="Trebuchet MS" w:cs="Trebuchet MS"/>
          <w:spacing w:val="-1"/>
          <w:sz w:val="24"/>
          <w:szCs w:val="24"/>
        </w:rPr>
        <w:t xml:space="preserve"> g</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9"/>
          <w:sz w:val="24"/>
          <w:szCs w:val="24"/>
        </w:rPr>
        <w:t>n</w:t>
      </w:r>
      <w:r w:rsidR="00963546">
        <w:rPr>
          <w:rFonts w:ascii="Trebuchet MS" w:eastAsia="Trebuchet MS" w:hAnsi="Trebuchet MS" w:cs="Trebuchet MS"/>
          <w:sz w:val="24"/>
          <w:szCs w:val="24"/>
        </w:rPr>
        <w:t>g all</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g</w:t>
      </w:r>
      <w:r w:rsidR="00963546">
        <w:rPr>
          <w:rFonts w:ascii="Trebuchet MS" w:eastAsia="Trebuchet MS" w:hAnsi="Trebuchet MS" w:cs="Trebuchet MS"/>
          <w:spacing w:val="1"/>
          <w:sz w:val="24"/>
          <w:szCs w:val="24"/>
        </w:rPr>
        <w:t>ui</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w:t>
      </w:r>
    </w:p>
    <w:p w14:paraId="473697A9" w14:textId="302F9559" w:rsidR="00B87611" w:rsidRDefault="00790719">
      <w:pPr>
        <w:spacing w:before="59"/>
        <w:ind w:left="100"/>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20864" behindDoc="1" locked="0" layoutInCell="1" allowOverlap="1" wp14:anchorId="7EF46574" wp14:editId="7860AF3C">
                <wp:simplePos x="0" y="0"/>
                <wp:positionH relativeFrom="page">
                  <wp:posOffset>384810</wp:posOffset>
                </wp:positionH>
                <wp:positionV relativeFrom="page">
                  <wp:posOffset>457835</wp:posOffset>
                </wp:positionV>
                <wp:extent cx="7004050" cy="9316085"/>
                <wp:effectExtent l="3810" t="10160" r="2540" b="8255"/>
                <wp:wrapNone/>
                <wp:docPr id="1888387697" name="Group 8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1771349595" name="Freeform 919"/>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4154284" name="Freeform 918"/>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8863146" name="Freeform 917"/>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842195" name="Freeform 916"/>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913494" name="Freeform 915"/>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6804791" name="Freeform 914"/>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250266" name="Freeform 913"/>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6141891" name="Freeform 912"/>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481650" name="Freeform 911"/>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161755" name="Freeform 910"/>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7285734" name="Freeform 909"/>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4763630" name="Freeform 908"/>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508534" name="Freeform 907"/>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1447548" name="Freeform 906"/>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211056" name="Freeform 905"/>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253489" name="Freeform 904"/>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682344" name="Freeform 903"/>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293989" name="Freeform 902"/>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826332" name="Freeform 901"/>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649111" name="Freeform 900"/>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842677" id="Group 899" o:spid="_x0000_s1026" style="position:absolute;margin-left:30.3pt;margin-top:36.05pt;width:551.5pt;height:733.55pt;z-index:-251695616;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">
                <v:shape id="Freeform 919"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" path="m,l29,e" filled="f" strokeweight=".58pt">
                  <v:path arrowok="t" o:connecttype="custom" o:connectlocs="0,0;29,0" o:connectangles="0,0"/>
                </v:shape>
                <v:shape id="Freeform 918"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" path="m,l9,e" filled="f" strokecolor="white" strokeweight="1.06pt">
                  <v:path arrowok="t" o:connecttype="custom" o:connectlocs="0,0;9,0" o:connectangles="0,0"/>
                </v:shape>
                <v:shape id="Freeform 917"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" path="m,l19,e" filled="f" strokecolor="white" strokeweight=".58pt">
                  <v:path arrowok="t" o:connecttype="custom" o:connectlocs="0,0;19,0" o:connectangles="0,0"/>
                </v:shape>
                <v:shape id="Freeform 916"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" path="m,l10961,e" filled="f" strokeweight=".58pt">
                  <v:path arrowok="t" o:connecttype="custom" o:connectlocs="0,0;10961,0" o:connectangles="0,0"/>
                </v:shape>
                <v:shape id="Freeform 915"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" path="m,l10961,e" filled="f" strokeweight=".58pt">
                  <v:path arrowok="t" o:connecttype="custom" o:connectlocs="0,0;10961,0" o:connectangles="0,0"/>
                </v:shape>
                <v:shape id="Freeform 914"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" path="m,l28,e" filled="f" strokeweight=".58pt">
                  <v:path arrowok="t" o:connecttype="custom" o:connectlocs="0,0;28,0" o:connectangles="0,0"/>
                </v:shape>
                <v:shape id="Freeform 913"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" path="m,l10,e" filled="f" strokecolor="white" strokeweight="1.06pt">
                  <v:path arrowok="t" o:connecttype="custom" o:connectlocs="0,0;10,0" o:connectangles="0,0"/>
                </v:shape>
                <v:shape id="Freeform 912"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" path="m,l19,e" filled="f" strokecolor="white" strokeweight=".58pt">
                  <v:path arrowok="t" o:connecttype="custom" o:connectlocs="0,0;19,0" o:connectangles="0,0"/>
                </v:shape>
                <v:shape id="Freeform 911"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" path="m,l,14650e" filled="f" strokeweight=".58pt">
                  <v:path arrowok="t" o:connecttype="custom" o:connectlocs="0,732;0,15382" o:connectangles="0,0"/>
                </v:shape>
                <v:shape id="Freeform 910"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" path="m,l,14611e" filled="f" strokeweight=".58pt">
                  <v:path arrowok="t" o:connecttype="custom" o:connectlocs="0,751;0,15362" o:connectangles="0,0"/>
                </v:shape>
                <v:shape id="Freeform 909"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" path="m,l,14650e" filled="f" strokeweight=".20464mm">
                  <v:path arrowok="t" o:connecttype="custom" o:connectlocs="0,732;0,15382" o:connectangles="0,0"/>
                </v:shape>
                <v:shape id="Freeform 908"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" path="m,l,14611e" filled="f" strokeweight=".58pt">
                  <v:path arrowok="t" o:connecttype="custom" o:connectlocs="0,751;0,15362" o:connectangles="0,0"/>
                </v:shape>
                <v:shape id="Freeform 907"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" path="m,l29,e" filled="f" strokeweight=".58pt">
                  <v:path arrowok="t" o:connecttype="custom" o:connectlocs="0,0;29,0" o:connectangles="0,0"/>
                </v:shape>
                <v:shape id="Freeform 906"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" path="m,l9,e" filled="f" strokecolor="white" strokeweight="1.06pt">
                  <v:path arrowok="t" o:connecttype="custom" o:connectlocs="0,0;9,0" o:connectangles="0,0"/>
                </v:shape>
                <v:shape id="Freeform 905"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" path="m,l19,e" filled="f" strokecolor="white" strokeweight=".58pt">
                  <v:path arrowok="t" o:connecttype="custom" o:connectlocs="0,0;19,0" o:connectangles="0,0"/>
                </v:shape>
                <v:shape id="Freeform 904"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" path="m,l10961,e" filled="f" strokeweight=".58pt">
                  <v:path arrowok="t" o:connecttype="custom" o:connectlocs="0,0;10961,0" o:connectangles="0,0"/>
                </v:shape>
                <v:shape id="Freeform 903"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" path="m,l10961,e" filled="f" strokeweight=".20464mm">
                  <v:path arrowok="t" o:connecttype="custom" o:connectlocs="0,0;10961,0" o:connectangles="0,0"/>
                </v:shape>
                <v:shape id="Freeform 902"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" path="m,l28,e" filled="f" strokeweight=".58pt">
                  <v:path arrowok="t" o:connecttype="custom" o:connectlocs="0,0;28,0" o:connectangles="0,0"/>
                </v:shape>
                <v:shape id="Freeform 901"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" path="m,l10,e" filled="f" strokecolor="white" strokeweight="1.06pt">
                  <v:path arrowok="t" o:connecttype="custom" o:connectlocs="0,0;10,0" o:connectangles="0,0"/>
                </v:shape>
                <v:shape id="Freeform 900"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spacing w:val="-1"/>
          <w:sz w:val="24"/>
          <w:szCs w:val="24"/>
        </w:rPr>
        <w:t>3</w:t>
      </w:r>
      <w:r w:rsidR="00963546">
        <w:rPr>
          <w:rFonts w:ascii="Trebuchet MS" w:eastAsia="Trebuchet MS" w:hAnsi="Trebuchet MS" w:cs="Trebuchet MS"/>
          <w:sz w:val="24"/>
          <w:szCs w:val="24"/>
        </w:rPr>
        <w:t>.</w:t>
      </w:r>
      <w:r w:rsidR="00963546">
        <w:rPr>
          <w:rFonts w:ascii="Trebuchet MS" w:eastAsia="Trebuchet MS" w:hAnsi="Trebuchet MS" w:cs="Trebuchet MS"/>
          <w:spacing w:val="58"/>
          <w:sz w:val="24"/>
          <w:szCs w:val="24"/>
        </w:rPr>
        <w:t xml:space="preserve"> </w:t>
      </w:r>
      <w:r w:rsidR="00963546">
        <w:rPr>
          <w:rFonts w:ascii="Trebuchet MS" w:eastAsia="Trebuchet MS" w:hAnsi="Trebuchet MS" w:cs="Trebuchet MS"/>
          <w:sz w:val="24"/>
          <w:szCs w:val="24"/>
        </w:rPr>
        <w:t>C</w:t>
      </w:r>
      <w:r w:rsidR="00963546">
        <w:rPr>
          <w:rFonts w:ascii="Trebuchet MS" w:eastAsia="Trebuchet MS" w:hAnsi="Trebuchet MS" w:cs="Trebuchet MS"/>
          <w:spacing w:val="1"/>
          <w:sz w:val="24"/>
          <w:szCs w:val="24"/>
        </w:rPr>
        <w:t>on</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in</w:t>
      </w:r>
      <w:r w:rsidR="00963546">
        <w:rPr>
          <w:rFonts w:ascii="Trebuchet MS" w:eastAsia="Trebuchet MS" w:hAnsi="Trebuchet MS" w:cs="Trebuchet MS"/>
          <w:sz w:val="24"/>
          <w:szCs w:val="24"/>
        </w:rPr>
        <w:t>g</w:t>
      </w:r>
      <w:r w:rsidR="00963546">
        <w:rPr>
          <w:rFonts w:ascii="Trebuchet MS" w:eastAsia="Trebuchet MS" w:hAnsi="Trebuchet MS" w:cs="Trebuchet MS"/>
          <w:spacing w:val="56"/>
          <w:sz w:val="24"/>
          <w:szCs w:val="24"/>
        </w:rPr>
        <w:t xml:space="preserve"> </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gi</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d</w:t>
      </w:r>
      <w:r w:rsidR="00963546">
        <w:rPr>
          <w:rFonts w:ascii="Trebuchet MS" w:eastAsia="Trebuchet MS" w:hAnsi="Trebuchet MS" w:cs="Trebuchet MS"/>
          <w:spacing w:val="55"/>
          <w:sz w:val="24"/>
          <w:szCs w:val="24"/>
        </w:rPr>
        <w:t xml:space="preserve"> </w:t>
      </w:r>
      <w:r w:rsidR="00963546">
        <w:rPr>
          <w:rFonts w:ascii="Trebuchet MS" w:eastAsia="Trebuchet MS" w:hAnsi="Trebuchet MS" w:cs="Trebuchet MS"/>
          <w:spacing w:val="1"/>
          <w:sz w:val="24"/>
          <w:szCs w:val="24"/>
        </w:rPr>
        <w:t>tea</w:t>
      </w:r>
      <w:r w:rsidR="00963546">
        <w:rPr>
          <w:rFonts w:ascii="Trebuchet MS" w:eastAsia="Trebuchet MS" w:hAnsi="Trebuchet MS" w:cs="Trebuchet MS"/>
          <w:sz w:val="24"/>
          <w:szCs w:val="24"/>
        </w:rPr>
        <w:t>ms</w:t>
      </w:r>
      <w:r w:rsidR="00963546">
        <w:rPr>
          <w:rFonts w:ascii="Trebuchet MS" w:eastAsia="Trebuchet MS" w:hAnsi="Trebuchet MS" w:cs="Trebuchet MS"/>
          <w:spacing w:val="56"/>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a</w:t>
      </w:r>
      <w:r w:rsidR="00963546">
        <w:rPr>
          <w:rFonts w:ascii="Trebuchet MS" w:eastAsia="Trebuchet MS" w:hAnsi="Trebuchet MS" w:cs="Trebuchet MS"/>
          <w:spacing w:val="55"/>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f</w:t>
      </w:r>
      <w:r w:rsidR="00963546">
        <w:rPr>
          <w:rFonts w:ascii="Trebuchet MS" w:eastAsia="Trebuchet MS" w:hAnsi="Trebuchet MS" w:cs="Trebuchet MS"/>
          <w:spacing w:val="57"/>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nte</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n</w:t>
      </w:r>
      <w:r w:rsidR="00963546">
        <w:rPr>
          <w:rFonts w:ascii="Trebuchet MS" w:eastAsia="Trebuchet MS" w:hAnsi="Trebuchet MS" w:cs="Trebuchet MS"/>
          <w:spacing w:val="58"/>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d</w:t>
      </w:r>
      <w:r w:rsidR="00963546">
        <w:rPr>
          <w:rFonts w:ascii="Trebuchet MS" w:eastAsia="Trebuchet MS" w:hAnsi="Trebuchet MS" w:cs="Trebuchet MS"/>
          <w:spacing w:val="55"/>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xp</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ti</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e</w:t>
      </w:r>
      <w:r w:rsidR="00963546">
        <w:rPr>
          <w:rFonts w:ascii="Trebuchet MS" w:eastAsia="Trebuchet MS" w:hAnsi="Trebuchet MS" w:cs="Trebuchet MS"/>
          <w:spacing w:val="58"/>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f</w:t>
      </w:r>
      <w:r w:rsidR="00963546">
        <w:rPr>
          <w:rFonts w:ascii="Trebuchet MS" w:eastAsia="Trebuchet MS" w:hAnsi="Trebuchet MS" w:cs="Trebuchet MS"/>
          <w:spacing w:val="57"/>
          <w:sz w:val="24"/>
          <w:szCs w:val="24"/>
        </w:rPr>
        <w:t xml:space="preserve"> </w:t>
      </w:r>
      <w:r w:rsidR="00963546">
        <w:rPr>
          <w:rFonts w:ascii="Trebuchet MS" w:eastAsia="Trebuchet MS" w:hAnsi="Trebuchet MS" w:cs="Trebuchet MS"/>
          <w:sz w:val="24"/>
          <w:szCs w:val="24"/>
        </w:rPr>
        <w:t>g</w:t>
      </w:r>
      <w:r w:rsidR="00963546">
        <w:rPr>
          <w:rFonts w:ascii="Trebuchet MS" w:eastAsia="Trebuchet MS" w:hAnsi="Trebuchet MS" w:cs="Trebuchet MS"/>
          <w:spacing w:val="-2"/>
          <w:sz w:val="24"/>
          <w:szCs w:val="24"/>
        </w:rPr>
        <w:t>u</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w:t>
      </w:r>
      <w:r w:rsidR="00963546">
        <w:rPr>
          <w:rFonts w:ascii="Trebuchet MS" w:eastAsia="Trebuchet MS" w:hAnsi="Trebuchet MS" w:cs="Trebuchet MS"/>
          <w:spacing w:val="58"/>
          <w:sz w:val="24"/>
          <w:szCs w:val="24"/>
        </w:rPr>
        <w:t xml:space="preserve"> </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h</w:t>
      </w:r>
      <w:r w:rsidR="00963546">
        <w:rPr>
          <w:rFonts w:ascii="Trebuchet MS" w:eastAsia="Trebuchet MS" w:hAnsi="Trebuchet MS" w:cs="Trebuchet MS"/>
          <w:sz w:val="24"/>
          <w:szCs w:val="24"/>
        </w:rPr>
        <w:t>e</w:t>
      </w:r>
    </w:p>
    <w:p w14:paraId="14650C0F" w14:textId="77777777" w:rsidR="00B87611" w:rsidRDefault="00963546">
      <w:pPr>
        <w:spacing w:before="41"/>
        <w:ind w:left="460"/>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coo</w:t>
      </w:r>
      <w:r>
        <w:rPr>
          <w:rFonts w:ascii="Trebuchet MS" w:eastAsia="Trebuchet MS" w:hAnsi="Trebuchet MS" w:cs="Trebuchet MS"/>
          <w:spacing w:val="-2"/>
          <w:sz w:val="24"/>
          <w:szCs w:val="24"/>
        </w:rPr>
        <w:t>r</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con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z w:val="24"/>
          <w:szCs w:val="24"/>
        </w:rPr>
        <w:t>h PAC</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ot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g</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038C50E1" w14:textId="77777777" w:rsidR="00B87611" w:rsidRDefault="00963546">
      <w:pPr>
        <w:spacing w:before="43" w:line="274" w:lineRule="auto"/>
        <w:ind w:left="460" w:right="74" w:hanging="360"/>
        <w:jc w:val="both"/>
        <w:rPr>
          <w:rFonts w:ascii="Trebuchet MS" w:eastAsia="Trebuchet MS" w:hAnsi="Trebuchet MS" w:cs="Trebuchet MS"/>
          <w:sz w:val="24"/>
          <w:szCs w:val="24"/>
        </w:rPr>
      </w:pPr>
      <w:r>
        <w:rPr>
          <w:rFonts w:ascii="Trebuchet MS" w:eastAsia="Trebuchet MS" w:hAnsi="Trebuchet MS" w:cs="Trebuchet MS"/>
          <w:spacing w:val="-1"/>
          <w:sz w:val="24"/>
          <w:szCs w:val="24"/>
        </w:rPr>
        <w:t>4</w:t>
      </w:r>
      <w:r>
        <w:rPr>
          <w:rFonts w:ascii="Trebuchet MS" w:eastAsia="Trebuchet MS" w:hAnsi="Trebuchet MS" w:cs="Trebuchet MS"/>
          <w:sz w:val="24"/>
          <w:szCs w:val="24"/>
        </w:rPr>
        <w:t>. T</w:t>
      </w:r>
      <w:r>
        <w:rPr>
          <w:rFonts w:ascii="Trebuchet MS" w:eastAsia="Trebuchet MS" w:hAnsi="Trebuchet MS" w:cs="Trebuchet MS"/>
          <w:spacing w:val="1"/>
          <w:sz w:val="24"/>
          <w:szCs w:val="24"/>
        </w:rPr>
        <w:t>ea</w:t>
      </w:r>
      <w:r>
        <w:rPr>
          <w:rFonts w:ascii="Trebuchet MS" w:eastAsia="Trebuchet MS" w:hAnsi="Trebuchet MS" w:cs="Trebuchet MS"/>
          <w:sz w:val="24"/>
          <w:szCs w:val="24"/>
        </w:rPr>
        <w:t>m m</w:t>
      </w:r>
      <w:r>
        <w:rPr>
          <w:rFonts w:ascii="Trebuchet MS" w:eastAsia="Trebuchet MS" w:hAnsi="Trebuchet MS" w:cs="Trebuchet MS"/>
          <w:spacing w:val="1"/>
          <w:sz w:val="24"/>
          <w:szCs w:val="24"/>
        </w:rPr>
        <w:t>a</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up</w:t>
      </w:r>
      <w:r>
        <w:rPr>
          <w:rFonts w:ascii="Trebuchet MS" w:eastAsia="Trebuchet MS" w:hAnsi="Trebuchet MS" w:cs="Trebuchet MS"/>
          <w:spacing w:val="-1"/>
          <w:sz w:val="24"/>
          <w:szCs w:val="24"/>
        </w:rPr>
        <w:t xml:space="preserve"> w</w:t>
      </w:r>
      <w:r>
        <w:rPr>
          <w:rFonts w:ascii="Trebuchet MS" w:eastAsia="Trebuchet MS" w:hAnsi="Trebuchet MS" w:cs="Trebuchet MS"/>
          <w:spacing w:val="1"/>
          <w:sz w:val="24"/>
          <w:szCs w:val="24"/>
        </w:rPr>
        <w:t>it</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d 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 (T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g</w:t>
      </w:r>
      <w:r>
        <w:rPr>
          <w:rFonts w:ascii="Trebuchet MS" w:eastAsia="Trebuchet MS" w:hAnsi="Trebuchet MS" w:cs="Trebuchet MS"/>
          <w:spacing w:val="-1"/>
          <w:sz w:val="24"/>
          <w:szCs w:val="24"/>
        </w:rPr>
        <w:t>g</w:t>
      </w:r>
      <w:r>
        <w:rPr>
          <w:rFonts w:ascii="Trebuchet MS" w:eastAsia="Trebuchet MS" w:hAnsi="Trebuchet MS" w:cs="Trebuchet MS"/>
          <w:spacing w:val="1"/>
          <w:sz w:val="24"/>
          <w:szCs w:val="24"/>
        </w:rPr>
        <w:t>eti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ocia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gu</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 xml:space="preserve">y </w:t>
      </w:r>
      <w:r>
        <w:rPr>
          <w:rFonts w:ascii="Trebuchet MS" w:eastAsia="Trebuchet MS" w:hAnsi="Trebuchet MS" w:cs="Trebuchet MS"/>
          <w:spacing w:val="1"/>
          <w:sz w:val="24"/>
          <w:szCs w:val="24"/>
        </w:rPr>
        <w:t>e</w:t>
      </w:r>
      <w:r>
        <w:rPr>
          <w:rFonts w:ascii="Trebuchet MS" w:eastAsia="Trebuchet MS" w:hAnsi="Trebuchet MS" w:cs="Trebuchet MS"/>
          <w:sz w:val="24"/>
          <w:szCs w:val="24"/>
        </w:rPr>
        <w:t>xt</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it</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te</w:t>
      </w:r>
      <w:r>
        <w:rPr>
          <w:rFonts w:ascii="Trebuchet MS" w:eastAsia="Trebuchet MS" w:hAnsi="Trebuchet MS" w:cs="Trebuchet MS"/>
          <w:spacing w:val="-1"/>
          <w:sz w:val="24"/>
          <w:szCs w:val="24"/>
        </w:rPr>
        <w:t>/</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mp</w:t>
      </w:r>
      <w:r>
        <w:rPr>
          <w:rFonts w:ascii="Trebuchet MS" w:eastAsia="Trebuchet MS" w:hAnsi="Trebuchet MS" w:cs="Trebuchet MS"/>
          <w:spacing w:val="1"/>
          <w:sz w:val="24"/>
          <w:szCs w:val="24"/>
        </w:rPr>
        <w:t>an</w:t>
      </w:r>
      <w:r>
        <w:rPr>
          <w:rFonts w:ascii="Trebuchet MS" w:eastAsia="Trebuchet MS" w:hAnsi="Trebuchet MS" w:cs="Trebuchet MS"/>
          <w:sz w:val="24"/>
          <w:szCs w:val="24"/>
        </w:rPr>
        <w:t>y).</w:t>
      </w:r>
    </w:p>
    <w:p w14:paraId="39076868" w14:textId="77777777" w:rsidR="00B87611" w:rsidRDefault="00963546">
      <w:pPr>
        <w:spacing w:before="2"/>
        <w:ind w:left="100"/>
        <w:rPr>
          <w:rFonts w:ascii="Trebuchet MS" w:eastAsia="Trebuchet MS" w:hAnsi="Trebuchet MS" w:cs="Trebuchet MS"/>
          <w:sz w:val="24"/>
          <w:szCs w:val="24"/>
        </w:rPr>
      </w:pPr>
      <w:r>
        <w:rPr>
          <w:rFonts w:ascii="Trebuchet MS" w:eastAsia="Trebuchet MS" w:hAnsi="Trebuchet MS" w:cs="Trebuchet MS"/>
          <w:spacing w:val="-1"/>
          <w:sz w:val="24"/>
          <w:szCs w:val="24"/>
        </w:rPr>
        <w:t>5</w:t>
      </w:r>
      <w:r>
        <w:rPr>
          <w:rFonts w:ascii="Trebuchet MS" w:eastAsia="Trebuchet MS" w:hAnsi="Trebuchet MS" w:cs="Trebuchet MS"/>
          <w:sz w:val="24"/>
          <w:szCs w:val="24"/>
        </w:rPr>
        <w:t>. T</w:t>
      </w:r>
      <w:r>
        <w:rPr>
          <w:rFonts w:ascii="Trebuchet MS" w:eastAsia="Trebuchet MS" w:hAnsi="Trebuchet MS" w:cs="Trebuchet MS"/>
          <w:spacing w:val="1"/>
          <w:sz w:val="24"/>
          <w:szCs w:val="24"/>
        </w:rPr>
        <w:t>ea</w:t>
      </w:r>
      <w:r>
        <w:rPr>
          <w:rFonts w:ascii="Trebuchet MS" w:eastAsia="Trebuchet MS" w:hAnsi="Trebuchet MS" w:cs="Trebuchet MS"/>
          <w:sz w:val="24"/>
          <w:szCs w:val="24"/>
        </w:rPr>
        <w:t>ms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g</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(s)</w:t>
      </w:r>
    </w:p>
    <w:p w14:paraId="6C3D3F1C" w14:textId="77777777" w:rsidR="00B87611" w:rsidRDefault="00963546">
      <w:pPr>
        <w:spacing w:before="40" w:line="276" w:lineRule="auto"/>
        <w:ind w:left="460" w:right="77" w:hanging="360"/>
        <w:jc w:val="both"/>
        <w:rPr>
          <w:rFonts w:ascii="Trebuchet MS" w:eastAsia="Trebuchet MS" w:hAnsi="Trebuchet MS" w:cs="Trebuchet MS"/>
          <w:sz w:val="24"/>
          <w:szCs w:val="24"/>
        </w:rPr>
      </w:pPr>
      <w:r>
        <w:rPr>
          <w:rFonts w:ascii="Trebuchet MS" w:eastAsia="Trebuchet MS" w:hAnsi="Trebuchet MS" w:cs="Trebuchet MS"/>
          <w:spacing w:val="-1"/>
          <w:sz w:val="24"/>
          <w:szCs w:val="24"/>
        </w:rPr>
        <w:t>6</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l m</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inc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1"/>
          <w:sz w:val="24"/>
          <w:szCs w:val="24"/>
        </w:rPr>
        <w:t>tit</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gr</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3"/>
          <w:sz w:val="24"/>
          <w:szCs w:val="24"/>
        </w:rPr>
        <w:t>s</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hi</w:t>
      </w:r>
      <w:r>
        <w:rPr>
          <w:rFonts w:ascii="Trebuchet MS" w:eastAsia="Trebuchet MS" w:hAnsi="Trebuchet MS" w:cs="Trebuchet MS"/>
          <w:sz w:val="24"/>
          <w:szCs w:val="24"/>
        </w:rPr>
        <w:t>p</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ai</w:t>
      </w:r>
      <w:r>
        <w:rPr>
          <w:rFonts w:ascii="Trebuchet MS" w:eastAsia="Trebuchet MS" w:hAnsi="Trebuchet MS" w:cs="Trebuchet MS"/>
          <w:spacing w:val="-1"/>
          <w:sz w:val="24"/>
          <w:szCs w:val="24"/>
        </w:rPr>
        <w:t>l</w:t>
      </w:r>
      <w:r>
        <w:rPr>
          <w:rFonts w:ascii="Trebuchet MS" w:eastAsia="Trebuchet MS" w:hAnsi="Trebuchet MS" w:cs="Trebuchet MS"/>
          <w:sz w:val="24"/>
          <w:szCs w:val="24"/>
        </w:rPr>
        <w:t>s (</w:t>
      </w:r>
      <w:r>
        <w:rPr>
          <w:rFonts w:ascii="Trebuchet MS" w:eastAsia="Trebuchet MS" w:hAnsi="Trebuchet MS" w:cs="Trebuchet MS"/>
          <w:spacing w:val="2"/>
          <w:sz w:val="24"/>
          <w:szCs w:val="24"/>
        </w:rPr>
        <w:t>i</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an</w:t>
      </w:r>
      <w:r>
        <w:rPr>
          <w:rFonts w:ascii="Trebuchet MS" w:eastAsia="Trebuchet MS" w:hAnsi="Trebuchet MS" w:cs="Trebuchet MS"/>
          <w:sz w:val="24"/>
          <w:szCs w:val="24"/>
        </w:rPr>
        <w:t>y), 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ai</w:t>
      </w:r>
      <w:r>
        <w:rPr>
          <w:rFonts w:ascii="Trebuchet MS" w:eastAsia="Trebuchet MS" w:hAnsi="Trebuchet MS" w:cs="Trebuchet MS"/>
          <w:spacing w:val="-1"/>
          <w:sz w:val="24"/>
          <w:szCs w:val="24"/>
        </w:rPr>
        <w:t>le</w:t>
      </w:r>
      <w:r>
        <w:rPr>
          <w:rFonts w:ascii="Trebuchet MS" w:eastAsia="Trebuchet MS" w:hAnsi="Trebuchet MS" w:cs="Trebuchet MS"/>
          <w:sz w:val="24"/>
          <w:szCs w:val="24"/>
        </w:rPr>
        <w:t>d</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le</w:t>
      </w:r>
      <w:r>
        <w:rPr>
          <w:rFonts w:ascii="Trebuchet MS" w:eastAsia="Trebuchet MS" w:hAnsi="Trebuchet MS" w:cs="Trebuchet MS"/>
          <w:sz w:val="24"/>
          <w:szCs w:val="24"/>
        </w:rPr>
        <w:t>m</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a</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3"/>
          <w:sz w:val="24"/>
          <w:szCs w:val="24"/>
        </w:rPr>
        <w:t>y</w:t>
      </w:r>
      <w:r>
        <w:rPr>
          <w:rFonts w:ascii="Trebuchet MS" w:eastAsia="Trebuchet MS" w:hAnsi="Trebuchet MS" w:cs="Trebuchet MS"/>
          <w:sz w:val="24"/>
          <w:szCs w:val="24"/>
        </w:rPr>
        <w:t>pe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p</w:t>
      </w:r>
      <w:r>
        <w:rPr>
          <w:rFonts w:ascii="Trebuchet MS" w:eastAsia="Trebuchet MS" w:hAnsi="Trebuchet MS" w:cs="Trebuchet MS"/>
          <w:spacing w:val="10"/>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
          <w:sz w:val="24"/>
          <w:szCs w:val="24"/>
        </w:rPr>
        <w:t>/</w:t>
      </w:r>
      <w:r>
        <w:rPr>
          <w:rFonts w:ascii="Trebuchet MS" w:eastAsia="Trebuchet MS" w:hAnsi="Trebuchet MS" w:cs="Trebuchet MS"/>
          <w:sz w:val="24"/>
          <w:szCs w:val="24"/>
        </w:rPr>
        <w:t>N</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Sp</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d</w:t>
      </w:r>
      <w:r>
        <w:rPr>
          <w:rFonts w:ascii="Trebuchet MS" w:eastAsia="Trebuchet MS" w:hAnsi="Trebuchet MS" w:cs="Trebuchet MS"/>
          <w:sz w:val="24"/>
          <w:szCs w:val="24"/>
        </w:rPr>
        <w:t>, AND</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1</w:t>
      </w:r>
      <w:r>
        <w:rPr>
          <w:rFonts w:ascii="Trebuchet MS" w:eastAsia="Trebuchet MS" w:hAnsi="Trebuchet MS" w:cs="Trebuchet MS"/>
          <w:sz w:val="24"/>
          <w:szCs w:val="24"/>
        </w:rPr>
        <w:t>.</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k</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2</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w:t>
      </w:r>
      <w:r>
        <w:rPr>
          <w:rFonts w:ascii="Trebuchet MS" w:eastAsia="Trebuchet MS" w:hAnsi="Trebuchet MS" w:cs="Trebuchet MS"/>
          <w:spacing w:val="1"/>
          <w:sz w:val="24"/>
          <w:szCs w:val="24"/>
        </w:rPr>
        <w:t xml:space="preserve"> a</w:t>
      </w:r>
      <w:r>
        <w:rPr>
          <w:rFonts w:ascii="Trebuchet MS" w:eastAsia="Trebuchet MS" w:hAnsi="Trebuchet MS" w:cs="Trebuchet MS"/>
          <w:sz w:val="24"/>
          <w:szCs w:val="24"/>
        </w:rPr>
        <w:t>s</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App</w:t>
      </w:r>
      <w:r>
        <w:rPr>
          <w:rFonts w:ascii="Trebuchet MS" w:eastAsia="Trebuchet MS" w:hAnsi="Trebuchet MS" w:cs="Trebuchet MS"/>
          <w:spacing w:val="-1"/>
          <w:sz w:val="24"/>
          <w:szCs w:val="24"/>
        </w:rPr>
        <w:t>l</w:t>
      </w:r>
      <w:r>
        <w:rPr>
          <w:rFonts w:ascii="Trebuchet MS" w:eastAsia="Trebuchet MS" w:hAnsi="Trebuchet MS" w:cs="Trebuchet MS"/>
          <w:spacing w:val="3"/>
          <w:sz w:val="24"/>
          <w:szCs w:val="24"/>
        </w:rPr>
        <w:t>i</w:t>
      </w:r>
      <w:r>
        <w:rPr>
          <w:rFonts w:ascii="Trebuchet MS" w:eastAsia="Trebuchet MS" w:hAnsi="Trebuchet MS" w:cs="Trebuchet MS"/>
          <w:spacing w:val="1"/>
          <w:sz w:val="24"/>
          <w:szCs w:val="24"/>
        </w:rPr>
        <w:t>ca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ion</w:t>
      </w:r>
      <w:r>
        <w:rPr>
          <w:rFonts w:ascii="Trebuchet MS" w:eastAsia="Trebuchet MS" w:hAnsi="Trebuchet MS" w:cs="Trebuchet MS"/>
          <w:sz w:val="24"/>
          <w:szCs w:val="24"/>
        </w:rPr>
        <w:t>/ S</w:t>
      </w:r>
      <w:r>
        <w:rPr>
          <w:rFonts w:ascii="Trebuchet MS" w:eastAsia="Trebuchet MS" w:hAnsi="Trebuchet MS" w:cs="Trebuchet MS"/>
          <w:spacing w:val="-1"/>
          <w:sz w:val="24"/>
          <w:szCs w:val="24"/>
        </w:rPr>
        <w:t>ys</w:t>
      </w:r>
      <w:r>
        <w:rPr>
          <w:rFonts w:ascii="Trebuchet MS" w:eastAsia="Trebuchet MS" w:hAnsi="Trebuchet MS" w:cs="Trebuchet MS"/>
          <w:spacing w:val="1"/>
          <w:sz w:val="24"/>
          <w:szCs w:val="24"/>
        </w:rPr>
        <w:t>te</w:t>
      </w:r>
      <w:r>
        <w:rPr>
          <w:rFonts w:ascii="Trebuchet MS" w:eastAsia="Trebuchet MS" w:hAnsi="Trebuchet MS" w:cs="Trebuchet MS"/>
          <w:sz w:val="24"/>
          <w:szCs w:val="24"/>
        </w:rPr>
        <w:t>ms Sof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h</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ith</w:t>
      </w:r>
      <w:r>
        <w:rPr>
          <w:rFonts w:ascii="Trebuchet MS" w:eastAsia="Trebuchet MS" w:hAnsi="Trebuchet MS" w:cs="Trebuchet MS"/>
          <w:spacing w:val="-2"/>
          <w:sz w:val="24"/>
          <w:szCs w:val="24"/>
        </w:rPr>
        <w:t>ou</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3</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h</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4</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Surv</w:t>
      </w:r>
      <w:r>
        <w:rPr>
          <w:rFonts w:ascii="Trebuchet MS" w:eastAsia="Trebuchet MS" w:hAnsi="Trebuchet MS" w:cs="Trebuchet MS"/>
          <w:spacing w:val="1"/>
          <w:sz w:val="24"/>
          <w:szCs w:val="24"/>
        </w:rPr>
        <w:t>e</w:t>
      </w:r>
      <w:r>
        <w:rPr>
          <w:rFonts w:ascii="Trebuchet MS" w:eastAsia="Trebuchet MS" w:hAnsi="Trebuchet MS" w:cs="Trebuchet MS"/>
          <w:sz w:val="24"/>
          <w:szCs w:val="24"/>
        </w:rPr>
        <w:t>y</w:t>
      </w:r>
      <w:r>
        <w:rPr>
          <w:rFonts w:ascii="Trebuchet MS" w:eastAsia="Trebuchet MS" w:hAnsi="Trebuchet MS" w:cs="Trebuchet MS"/>
          <w:spacing w:val="-2"/>
          <w:sz w:val="24"/>
          <w:szCs w:val="24"/>
        </w:rPr>
        <w:t>]</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ct</w:t>
      </w:r>
      <w:r>
        <w:rPr>
          <w:rFonts w:ascii="Trebuchet MS" w:eastAsia="Trebuchet MS" w:hAnsi="Trebuchet MS" w:cs="Trebuchet MS"/>
          <w:sz w:val="24"/>
          <w:szCs w:val="24"/>
        </w:rPr>
        <w:t>, 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ai</w:t>
      </w:r>
      <w:r>
        <w:rPr>
          <w:rFonts w:ascii="Trebuchet MS" w:eastAsia="Trebuchet MS" w:hAnsi="Trebuchet MS" w:cs="Trebuchet MS"/>
          <w:spacing w:val="-1"/>
          <w:sz w:val="24"/>
          <w:szCs w:val="24"/>
        </w:rPr>
        <w:t>l</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si</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ms</w:t>
      </w:r>
      <w:r>
        <w:rPr>
          <w:rFonts w:ascii="Trebuchet MS" w:eastAsia="Trebuchet MS" w:hAnsi="Trebuchet MS" w:cs="Trebuchet MS"/>
          <w:spacing w:val="1"/>
          <w:sz w:val="24"/>
          <w:szCs w:val="24"/>
        </w:rPr>
        <w:t xml:space="preserve"> i</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y,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co</w:t>
      </w:r>
      <w:r>
        <w:rPr>
          <w:rFonts w:ascii="Trebuchet MS" w:eastAsia="Trebuchet MS" w:hAnsi="Trebuchet MS" w:cs="Trebuchet MS"/>
          <w:sz w:val="24"/>
          <w:szCs w:val="24"/>
        </w:rPr>
        <w:t xml:space="preserve">pe </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t </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7"/>
          <w:sz w:val="24"/>
          <w:szCs w:val="24"/>
        </w:rPr>
        <w:t>e</w:t>
      </w:r>
      <w:r>
        <w:rPr>
          <w:rFonts w:ascii="Trebuchet MS" w:eastAsia="Trebuchet MS" w:hAnsi="Trebuchet MS" w:cs="Trebuchet MS"/>
          <w:spacing w:val="-2"/>
          <w:sz w:val="24"/>
          <w:szCs w:val="24"/>
        </w:rPr>
        <w:t>-</w:t>
      </w:r>
      <w:r>
        <w:rPr>
          <w:rFonts w:ascii="Trebuchet MS" w:eastAsia="Trebuchet MS" w:hAnsi="Trebuchet MS" w:cs="Trebuchet MS"/>
          <w:spacing w:val="1"/>
          <w:sz w:val="24"/>
          <w:szCs w:val="24"/>
        </w:rPr>
        <w:t>ha</w:t>
      </w:r>
      <w:r>
        <w:rPr>
          <w:rFonts w:ascii="Trebuchet MS" w:eastAsia="Trebuchet MS" w:hAnsi="Trebuchet MS" w:cs="Trebuchet MS"/>
          <w:spacing w:val="-2"/>
          <w:sz w:val="24"/>
          <w:szCs w:val="24"/>
        </w:rPr>
        <w:t>rd</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re </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q</w:t>
      </w:r>
      <w:r>
        <w:rPr>
          <w:rFonts w:ascii="Trebuchet MS" w:eastAsia="Trebuchet MS" w:hAnsi="Trebuchet MS" w:cs="Trebuchet MS"/>
          <w:spacing w:val="1"/>
          <w:sz w:val="24"/>
          <w:szCs w:val="24"/>
        </w:rPr>
        <w:t>ui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po</w:t>
      </w:r>
      <w:r>
        <w:rPr>
          <w:rFonts w:ascii="Trebuchet MS" w:eastAsia="Trebuchet MS" w:hAnsi="Trebuchet MS" w:cs="Trebuchet MS"/>
          <w:spacing w:val="5"/>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p </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inc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na</w:t>
      </w:r>
      <w:r>
        <w:rPr>
          <w:rFonts w:ascii="Trebuchet MS" w:eastAsia="Trebuchet MS" w:hAnsi="Trebuchet MS" w:cs="Trebuchet MS"/>
          <w:spacing w:val="-2"/>
          <w:sz w:val="24"/>
          <w:szCs w:val="24"/>
        </w:rPr>
        <w:t>m</w:t>
      </w:r>
      <w:r>
        <w:rPr>
          <w:rFonts w:ascii="Trebuchet MS" w:eastAsia="Trebuchet MS" w:hAnsi="Trebuchet MS" w:cs="Trebuchet MS"/>
          <w:sz w:val="24"/>
          <w:szCs w:val="24"/>
        </w:rPr>
        <w:t>e</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on</w:t>
      </w:r>
      <w:r>
        <w:rPr>
          <w:rFonts w:ascii="Trebuchet MS" w:eastAsia="Trebuchet MS" w:hAnsi="Trebuchet MS" w:cs="Trebuchet MS"/>
          <w:spacing w:val="-4"/>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tho</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it</w:t>
      </w:r>
      <w:r>
        <w:rPr>
          <w:rFonts w:ascii="Trebuchet MS" w:eastAsia="Trebuchet MS" w:hAnsi="Trebuchet MS" w:cs="Trebuchet MS"/>
          <w:sz w:val="24"/>
          <w:szCs w:val="24"/>
        </w:rPr>
        <w:t xml:space="preserve">y,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d</w:t>
      </w:r>
      <w:r>
        <w:rPr>
          <w:rFonts w:ascii="Trebuchet MS" w:eastAsia="Trebuchet MS" w:hAnsi="Trebuchet MS" w:cs="Trebuchet MS"/>
          <w:sz w:val="24"/>
          <w:szCs w:val="24"/>
        </w:rPr>
        <w:t>dr</w:t>
      </w:r>
      <w:r>
        <w:rPr>
          <w:rFonts w:ascii="Trebuchet MS" w:eastAsia="Trebuchet MS" w:hAnsi="Trebuchet MS" w:cs="Trebuchet MS"/>
          <w:spacing w:val="-1"/>
          <w:sz w:val="24"/>
          <w:szCs w:val="24"/>
        </w:rPr>
        <w:t>ess</w:t>
      </w:r>
      <w:r>
        <w:rPr>
          <w:rFonts w:ascii="Trebuchet MS" w:eastAsia="Trebuchet MS" w:hAnsi="Trebuchet MS" w:cs="Trebuchet MS"/>
          <w:sz w:val="24"/>
          <w:szCs w:val="24"/>
        </w:rPr>
        <w:t>,</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na</w:t>
      </w:r>
      <w:r>
        <w:rPr>
          <w:rFonts w:ascii="Trebuchet MS" w:eastAsia="Trebuchet MS" w:hAnsi="Trebuchet MS" w:cs="Trebuchet MS"/>
          <w:sz w:val="24"/>
          <w:szCs w:val="24"/>
        </w:rPr>
        <w:t>me</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g</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hi</w:t>
      </w:r>
      <w:r>
        <w:rPr>
          <w:rFonts w:ascii="Trebuchet MS" w:eastAsia="Trebuchet MS" w:hAnsi="Trebuchet MS" w:cs="Trebuchet MS"/>
          <w:sz w:val="24"/>
          <w:szCs w:val="24"/>
        </w:rPr>
        <w:t>p</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rms</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con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ve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cu</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c</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yi</w:t>
      </w:r>
      <w:r>
        <w:rPr>
          <w:rFonts w:ascii="Trebuchet MS" w:eastAsia="Trebuchet MS" w:hAnsi="Trebuchet MS" w:cs="Trebuchet MS"/>
          <w:spacing w:val="1"/>
          <w:sz w:val="24"/>
          <w:szCs w:val="24"/>
        </w:rPr>
        <w:t>n</w:t>
      </w:r>
      <w:r>
        <w:rPr>
          <w:rFonts w:ascii="Trebuchet MS" w:eastAsia="Trebuchet MS" w:hAnsi="Trebuchet MS" w:cs="Trebuchet MS"/>
          <w:sz w:val="24"/>
          <w:szCs w:val="24"/>
        </w:rPr>
        <w:t>g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me</w:t>
      </w:r>
      <w:r>
        <w:rPr>
          <w:rFonts w:ascii="Trebuchet MS" w:eastAsia="Trebuchet MS" w:hAnsi="Trebuchet MS" w:cs="Trebuchet MS"/>
          <w:spacing w:val="1"/>
          <w:sz w:val="24"/>
          <w:szCs w:val="24"/>
        </w:rPr>
        <w:t xml:space="preserve"> </w:t>
      </w:r>
      <w:r>
        <w:rPr>
          <w:rFonts w:ascii="Trebuchet MS" w:eastAsia="Trebuchet MS" w:hAnsi="Trebuchet MS" w:cs="Trebuchet MS"/>
          <w:spacing w:val="-3"/>
          <w:sz w:val="24"/>
          <w:szCs w:val="24"/>
        </w:rPr>
        <w:t>f</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m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ut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04AB1381" w14:textId="77777777" w:rsidR="00B87611" w:rsidRDefault="00963546">
      <w:pPr>
        <w:spacing w:before="1" w:line="274" w:lineRule="auto"/>
        <w:ind w:left="460" w:right="78" w:hanging="360"/>
        <w:jc w:val="both"/>
        <w:rPr>
          <w:rFonts w:ascii="Trebuchet MS" w:eastAsia="Trebuchet MS" w:hAnsi="Trebuchet MS" w:cs="Trebuchet MS"/>
          <w:sz w:val="24"/>
          <w:szCs w:val="24"/>
        </w:rPr>
      </w:pPr>
      <w:r>
        <w:rPr>
          <w:rFonts w:ascii="Trebuchet MS" w:eastAsia="Trebuchet MS" w:hAnsi="Trebuchet MS" w:cs="Trebuchet MS"/>
          <w:spacing w:val="-1"/>
          <w:sz w:val="24"/>
          <w:szCs w:val="24"/>
        </w:rPr>
        <w:t>7</w:t>
      </w:r>
      <w:r>
        <w:rPr>
          <w:rFonts w:ascii="Trebuchet MS" w:eastAsia="Trebuchet MS" w:hAnsi="Trebuchet MS" w:cs="Trebuchet MS"/>
          <w:sz w:val="24"/>
          <w:szCs w:val="24"/>
        </w:rPr>
        <w:t xml:space="preserve">. </w:t>
      </w:r>
      <w:r>
        <w:rPr>
          <w:rFonts w:ascii="Trebuchet MS" w:eastAsia="Trebuchet MS" w:hAnsi="Trebuchet MS" w:cs="Trebuchet MS"/>
          <w:spacing w:val="13"/>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ane</w:t>
      </w:r>
      <w:r>
        <w:rPr>
          <w:rFonts w:ascii="Trebuchet MS" w:eastAsia="Trebuchet MS" w:hAnsi="Trebuchet MS" w:cs="Trebuchet MS"/>
          <w:sz w:val="24"/>
          <w:szCs w:val="24"/>
        </w:rPr>
        <w:t>l</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ppr</w:t>
      </w:r>
      <w:r>
        <w:rPr>
          <w:rFonts w:ascii="Trebuchet MS" w:eastAsia="Trebuchet MS" w:hAnsi="Trebuchet MS" w:cs="Trebuchet MS"/>
          <w:spacing w:val="1"/>
          <w:sz w:val="24"/>
          <w:szCs w:val="24"/>
        </w:rPr>
        <w:t>o</w:t>
      </w:r>
      <w:r>
        <w:rPr>
          <w:rFonts w:ascii="Trebuchet MS" w:eastAsia="Trebuchet MS" w:hAnsi="Trebuchet MS" w:cs="Trebuchet MS"/>
          <w:sz w:val="24"/>
          <w:szCs w:val="24"/>
        </w:rPr>
        <w:t>ve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t</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gr</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cu</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5"/>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n m</w:t>
      </w:r>
      <w:r>
        <w:rPr>
          <w:rFonts w:ascii="Trebuchet MS" w:eastAsia="Trebuchet MS" w:hAnsi="Trebuchet MS" w:cs="Trebuchet MS"/>
          <w:spacing w:val="1"/>
          <w:sz w:val="24"/>
          <w:szCs w:val="24"/>
        </w:rPr>
        <w:t>a</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1"/>
          <w:sz w:val="24"/>
          <w:szCs w:val="24"/>
        </w:rPr>
        <w:t xml:space="preserve"> a</w:t>
      </w:r>
      <w:r>
        <w:rPr>
          <w:rFonts w:ascii="Trebuchet MS" w:eastAsia="Trebuchet MS" w:hAnsi="Trebuchet MS" w:cs="Trebuchet MS"/>
          <w:sz w:val="24"/>
          <w:szCs w:val="24"/>
        </w:rPr>
        <w:t>r</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an</w:t>
      </w:r>
      <w:r>
        <w:rPr>
          <w:rFonts w:ascii="Trebuchet MS" w:eastAsia="Trebuchet MS" w:hAnsi="Trebuchet MS" w:cs="Trebuchet MS"/>
          <w:sz w:val="24"/>
          <w:szCs w:val="24"/>
        </w:rPr>
        <w:t>g</w:t>
      </w:r>
      <w:r>
        <w:rPr>
          <w:rFonts w:ascii="Trebuchet MS" w:eastAsia="Trebuchet MS" w:hAnsi="Trebuchet MS" w:cs="Trebuchet MS"/>
          <w:spacing w:val="-2"/>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g t</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ro</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w:t>
      </w:r>
    </w:p>
    <w:p w14:paraId="3217F8EE" w14:textId="77777777" w:rsidR="00B87611" w:rsidRDefault="00963546">
      <w:pPr>
        <w:spacing w:before="2"/>
        <w:ind w:left="100"/>
        <w:rPr>
          <w:rFonts w:ascii="Trebuchet MS" w:eastAsia="Trebuchet MS" w:hAnsi="Trebuchet MS" w:cs="Trebuchet MS"/>
          <w:sz w:val="24"/>
          <w:szCs w:val="24"/>
        </w:rPr>
      </w:pPr>
      <w:r>
        <w:rPr>
          <w:rFonts w:ascii="Trebuchet MS" w:eastAsia="Trebuchet MS" w:hAnsi="Trebuchet MS" w:cs="Trebuchet MS"/>
          <w:spacing w:val="-1"/>
          <w:sz w:val="24"/>
          <w:szCs w:val="24"/>
        </w:rPr>
        <w:t>8</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nc</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 tit</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PA</w:t>
      </w:r>
      <w:r>
        <w:rPr>
          <w:rFonts w:ascii="Trebuchet MS" w:eastAsia="Trebuchet MS" w:hAnsi="Trebuchet MS" w:cs="Trebuchet MS"/>
          <w:spacing w:val="1"/>
          <w:sz w:val="24"/>
          <w:szCs w:val="24"/>
        </w:rPr>
        <w:t>C</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gu</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oca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d</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chan</w:t>
      </w:r>
      <w:r>
        <w:rPr>
          <w:rFonts w:ascii="Trebuchet MS" w:eastAsia="Trebuchet MS" w:hAnsi="Trebuchet MS" w:cs="Trebuchet MS"/>
          <w:sz w:val="24"/>
          <w:szCs w:val="24"/>
        </w:rPr>
        <w:t>g</w:t>
      </w:r>
      <w:r>
        <w:rPr>
          <w:rFonts w:ascii="Trebuchet MS" w:eastAsia="Trebuchet MS" w:hAnsi="Trebuchet MS" w:cs="Trebuchet MS"/>
          <w:spacing w:val="-2"/>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f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d</w:t>
      </w:r>
      <w:r>
        <w:rPr>
          <w:rFonts w:ascii="Trebuchet MS" w:eastAsia="Trebuchet MS" w:hAnsi="Trebuchet MS" w:cs="Trebuchet MS"/>
          <w:sz w:val="24"/>
          <w:szCs w:val="24"/>
        </w:rPr>
        <w:t>.</w:t>
      </w:r>
    </w:p>
    <w:p w14:paraId="5CB59DB9" w14:textId="77777777" w:rsidR="00B87611" w:rsidRDefault="00963546">
      <w:pPr>
        <w:spacing w:before="40" w:line="276" w:lineRule="auto"/>
        <w:ind w:left="460" w:right="89" w:hanging="360"/>
        <w:jc w:val="both"/>
        <w:rPr>
          <w:rFonts w:ascii="Trebuchet MS" w:eastAsia="Trebuchet MS" w:hAnsi="Trebuchet MS" w:cs="Trebuchet MS"/>
          <w:sz w:val="24"/>
          <w:szCs w:val="24"/>
        </w:rPr>
      </w:pPr>
      <w:r>
        <w:rPr>
          <w:rFonts w:ascii="Trebuchet MS" w:eastAsia="Trebuchet MS" w:hAnsi="Trebuchet MS" w:cs="Trebuchet MS"/>
          <w:spacing w:val="-1"/>
          <w:sz w:val="24"/>
          <w:szCs w:val="24"/>
        </w:rPr>
        <w:t>9</w:t>
      </w:r>
      <w:r>
        <w:rPr>
          <w:rFonts w:ascii="Trebuchet MS" w:eastAsia="Trebuchet MS" w:hAnsi="Trebuchet MS" w:cs="Trebuchet MS"/>
          <w:sz w:val="24"/>
          <w:szCs w:val="24"/>
        </w:rPr>
        <w:t xml:space="preserve">. </w:t>
      </w:r>
      <w:r>
        <w:rPr>
          <w:rFonts w:ascii="Trebuchet MS" w:eastAsia="Trebuchet MS" w:hAnsi="Trebuchet MS" w:cs="Trebuchet MS"/>
          <w:spacing w:val="19"/>
          <w:sz w:val="24"/>
          <w:szCs w:val="24"/>
        </w:rPr>
        <w:t xml:space="preserve"> </w:t>
      </w:r>
      <w:r>
        <w:rPr>
          <w:rFonts w:ascii="Trebuchet MS" w:eastAsia="Trebuchet MS" w:hAnsi="Trebuchet MS" w:cs="Trebuchet MS"/>
          <w:sz w:val="24"/>
          <w:szCs w:val="24"/>
        </w:rPr>
        <w:t>It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eco</w:t>
      </w:r>
      <w:r>
        <w:rPr>
          <w:rFonts w:ascii="Trebuchet MS" w:eastAsia="Trebuchet MS" w:hAnsi="Trebuchet MS" w:cs="Trebuchet MS"/>
          <w:sz w:val="24"/>
          <w:szCs w:val="24"/>
        </w:rPr>
        <w:t>mm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t</w:t>
      </w:r>
      <w:r>
        <w:rPr>
          <w:rFonts w:ascii="Trebuchet MS" w:eastAsia="Trebuchet MS" w:hAnsi="Trebuchet MS" w:cs="Trebuchet MS"/>
          <w:sz w:val="24"/>
          <w:szCs w:val="24"/>
        </w:rPr>
        <w:t>o</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ee</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gu</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PG</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an</w:t>
      </w:r>
      <w:r>
        <w:rPr>
          <w:rFonts w:ascii="Trebuchet MS" w:eastAsia="Trebuchet MS" w:hAnsi="Trebuchet MS" w:cs="Trebuchet MS"/>
          <w:sz w:val="24"/>
          <w:szCs w:val="24"/>
        </w:rPr>
        <w:t>d</w:t>
      </w:r>
      <w:r>
        <w:rPr>
          <w:rFonts w:ascii="Trebuchet MS" w:eastAsia="Trebuchet MS" w:hAnsi="Trebuchet MS" w:cs="Trebuchet MS"/>
          <w:spacing w:val="-1"/>
          <w:sz w:val="24"/>
          <w:szCs w:val="24"/>
        </w:rPr>
        <w:t>/</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z w:val="24"/>
          <w:szCs w:val="24"/>
        </w:rPr>
        <w:t>m</w:t>
      </w:r>
      <w:r>
        <w:rPr>
          <w:rFonts w:ascii="Trebuchet MS" w:eastAsia="Trebuchet MS" w:hAnsi="Trebuchet MS" w:cs="Trebuchet MS"/>
          <w:spacing w:val="1"/>
          <w:sz w:val="24"/>
          <w:szCs w:val="24"/>
        </w:rPr>
        <w:t>in</w:t>
      </w:r>
      <w:r>
        <w:rPr>
          <w:rFonts w:ascii="Trebuchet MS" w:eastAsia="Trebuchet MS" w:hAnsi="Trebuchet MS" w:cs="Trebuchet MS"/>
          <w:sz w:val="24"/>
          <w:szCs w:val="24"/>
        </w:rPr>
        <w:t>i</w:t>
      </w:r>
      <w:r>
        <w:rPr>
          <w:rFonts w:ascii="Trebuchet MS" w:eastAsia="Trebuchet MS" w:hAnsi="Trebuchet MS" w:cs="Trebuchet MS"/>
          <w:spacing w:val="1"/>
          <w:sz w:val="24"/>
          <w:szCs w:val="24"/>
        </w:rPr>
        <w:t xml:space="preserve"> an</w:t>
      </w:r>
      <w:r>
        <w:rPr>
          <w:rFonts w:ascii="Trebuchet MS" w:eastAsia="Trebuchet MS" w:hAnsi="Trebuchet MS" w:cs="Trebuchet MS"/>
          <w:sz w:val="24"/>
          <w:szCs w:val="24"/>
        </w:rPr>
        <w:t>d</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e fr</w:t>
      </w:r>
      <w:r>
        <w:rPr>
          <w:rFonts w:ascii="Trebuchet MS" w:eastAsia="Trebuchet MS" w:hAnsi="Trebuchet MS" w:cs="Trebuchet MS"/>
          <w:spacing w:val="1"/>
          <w:sz w:val="24"/>
          <w:szCs w:val="24"/>
        </w:rPr>
        <w:t>o</w:t>
      </w:r>
      <w:r>
        <w:rPr>
          <w:rFonts w:ascii="Trebuchet MS" w:eastAsia="Trebuchet MS" w:hAnsi="Trebuchet MS" w:cs="Trebuchet MS"/>
          <w:sz w:val="24"/>
          <w:szCs w:val="24"/>
        </w:rPr>
        <w:t>m 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rd</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y</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3E70A530" w14:textId="77777777" w:rsidR="00B87611" w:rsidRDefault="00963546">
      <w:pPr>
        <w:spacing w:before="3" w:line="260" w:lineRule="exact"/>
        <w:ind w:left="100" w:right="570"/>
        <w:rPr>
          <w:rFonts w:ascii="Trebuchet MS" w:eastAsia="Trebuchet MS" w:hAnsi="Trebuchet MS" w:cs="Trebuchet MS"/>
          <w:sz w:val="24"/>
          <w:szCs w:val="24"/>
        </w:rPr>
      </w:pPr>
      <w:r>
        <w:rPr>
          <w:rFonts w:ascii="Trebuchet MS" w:eastAsia="Trebuchet MS" w:hAnsi="Trebuchet MS" w:cs="Trebuchet MS"/>
          <w:spacing w:val="-1"/>
          <w:sz w:val="24"/>
          <w:szCs w:val="24"/>
        </w:rPr>
        <w:t>10</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eco</w:t>
      </w:r>
      <w:r>
        <w:rPr>
          <w:rFonts w:ascii="Trebuchet MS" w:eastAsia="Trebuchet MS" w:hAnsi="Trebuchet MS" w:cs="Trebuchet MS"/>
          <w:sz w:val="24"/>
          <w:szCs w:val="24"/>
        </w:rPr>
        <w:t>mm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ai</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rd</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eetin</w:t>
      </w:r>
      <w:r>
        <w:rPr>
          <w:rFonts w:ascii="Trebuchet MS" w:eastAsia="Trebuchet MS" w:hAnsi="Trebuchet MS" w:cs="Trebuchet MS"/>
          <w:sz w:val="24"/>
          <w:szCs w:val="24"/>
        </w:rPr>
        <w:t>g</w:t>
      </w:r>
      <w:r>
        <w:rPr>
          <w:rFonts w:ascii="Trebuchet MS" w:eastAsia="Trebuchet MS" w:hAnsi="Trebuchet MS" w:cs="Trebuchet MS"/>
          <w:spacing w:val="-2"/>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cu</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g</w:t>
      </w:r>
      <w:r>
        <w:rPr>
          <w:rFonts w:ascii="Trebuchet MS" w:eastAsia="Trebuchet MS" w:hAnsi="Trebuchet MS" w:cs="Trebuchet MS"/>
          <w:spacing w:val="-1"/>
          <w:sz w:val="24"/>
          <w:szCs w:val="24"/>
        </w:rPr>
        <w:t>g</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tion</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 rol</w:t>
      </w:r>
      <w:r>
        <w:rPr>
          <w:rFonts w:ascii="Trebuchet MS" w:eastAsia="Trebuchet MS" w:hAnsi="Trebuchet MS" w:cs="Trebuchet MS"/>
          <w:spacing w:val="-2"/>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yed</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by 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h 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ea</w:t>
      </w:r>
      <w:r>
        <w:rPr>
          <w:rFonts w:ascii="Trebuchet MS" w:eastAsia="Trebuchet MS" w:hAnsi="Trebuchet MS" w:cs="Trebuchet MS"/>
          <w:spacing w:val="-2"/>
          <w:sz w:val="24"/>
          <w:szCs w:val="24"/>
        </w:rPr>
        <w:t>m</w:t>
      </w:r>
      <w:r>
        <w:rPr>
          <w:rFonts w:ascii="Trebuchet MS" w:eastAsia="Trebuchet MS" w:hAnsi="Trebuchet MS" w:cs="Trebuchet MS"/>
          <w:sz w:val="24"/>
          <w:szCs w:val="24"/>
        </w:rPr>
        <w:t>.</w:t>
      </w:r>
    </w:p>
    <w:p w14:paraId="027DFA42" w14:textId="77777777" w:rsidR="00B87611" w:rsidRDefault="00B87611">
      <w:pPr>
        <w:spacing w:before="16" w:line="260" w:lineRule="exact"/>
        <w:rPr>
          <w:sz w:val="26"/>
          <w:szCs w:val="26"/>
        </w:rPr>
      </w:pPr>
    </w:p>
    <w:p w14:paraId="35F664F5"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b/>
          <w:spacing w:val="-1"/>
          <w:sz w:val="24"/>
          <w:szCs w:val="24"/>
        </w:rPr>
        <w:t>D</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 xml:space="preserve">s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 xml:space="preserve">nd </w:t>
      </w:r>
      <w:r>
        <w:rPr>
          <w:rFonts w:ascii="Trebuchet MS" w:eastAsia="Trebuchet MS" w:hAnsi="Trebuchet MS" w:cs="Trebuchet MS"/>
          <w:b/>
          <w:spacing w:val="-1"/>
          <w:sz w:val="24"/>
          <w:szCs w:val="24"/>
        </w:rPr>
        <w:t>D</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s:</w:t>
      </w:r>
    </w:p>
    <w:p w14:paraId="488BE093" w14:textId="77777777" w:rsidR="00B87611" w:rsidRDefault="00963546">
      <w:pPr>
        <w:tabs>
          <w:tab w:val="left" w:pos="820"/>
        </w:tabs>
        <w:spacing w:before="22" w:line="320" w:lineRule="exact"/>
        <w:ind w:left="820" w:right="75" w:hanging="360"/>
        <w:jc w:val="both"/>
        <w:rPr>
          <w:rFonts w:ascii="Trebuchet MS" w:eastAsia="Trebuchet MS" w:hAnsi="Trebuchet MS" w:cs="Trebuchet MS"/>
          <w:sz w:val="24"/>
          <w:szCs w:val="24"/>
        </w:rPr>
      </w:pPr>
      <w:r>
        <w:rPr>
          <w:rFonts w:ascii="Symbol" w:eastAsia="Symbol" w:hAnsi="Symbol" w:cs="Symbol"/>
          <w:sz w:val="28"/>
          <w:szCs w:val="28"/>
        </w:rPr>
        <w:t></w:t>
      </w:r>
      <w:r>
        <w:rPr>
          <w:sz w:val="28"/>
          <w:szCs w:val="28"/>
        </w:rPr>
        <w:tab/>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6"/>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3"/>
          <w:sz w:val="24"/>
          <w:szCs w:val="24"/>
        </w:rPr>
        <w:t>x</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17"/>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v</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z w:val="24"/>
          <w:szCs w:val="24"/>
        </w:rPr>
        <w:t>ve</w:t>
      </w:r>
      <w:r>
        <w:rPr>
          <w:rFonts w:ascii="Trebuchet MS" w:eastAsia="Trebuchet MS" w:hAnsi="Trebuchet MS" w:cs="Trebuchet MS"/>
          <w:spacing w:val="17"/>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6"/>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u</w:t>
      </w:r>
      <w:r>
        <w:rPr>
          <w:rFonts w:ascii="Trebuchet MS" w:eastAsia="Trebuchet MS" w:hAnsi="Trebuchet MS" w:cs="Trebuchet MS"/>
          <w:sz w:val="24"/>
          <w:szCs w:val="24"/>
        </w:rPr>
        <w:t>dy</w:t>
      </w:r>
      <w:r>
        <w:rPr>
          <w:rFonts w:ascii="Trebuchet MS" w:eastAsia="Trebuchet MS" w:hAnsi="Trebuchet MS" w:cs="Trebuchet MS"/>
          <w:spacing w:val="16"/>
          <w:sz w:val="24"/>
          <w:szCs w:val="24"/>
        </w:rPr>
        <w:t xml:space="preserve"> </w:t>
      </w:r>
      <w:r>
        <w:rPr>
          <w:rFonts w:ascii="Trebuchet MS" w:eastAsia="Trebuchet MS" w:hAnsi="Trebuchet MS" w:cs="Trebuchet MS"/>
          <w:sz w:val="24"/>
          <w:szCs w:val="24"/>
        </w:rPr>
        <w:t>(li</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atu</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z w:val="24"/>
          <w:szCs w:val="24"/>
        </w:rPr>
        <w:t>dy/</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2"/>
          <w:sz w:val="24"/>
          <w:szCs w:val="24"/>
        </w:rPr>
        <w:t>n</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in</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z w:val="24"/>
          <w:szCs w:val="24"/>
        </w:rPr>
        <w:t>g</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eth</w:t>
      </w:r>
      <w:r>
        <w:rPr>
          <w:rFonts w:ascii="Trebuchet MS" w:eastAsia="Trebuchet MS" w:hAnsi="Trebuchet MS" w:cs="Trebuchet MS"/>
          <w:spacing w:val="-2"/>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z w:val="24"/>
          <w:szCs w:val="24"/>
        </w:rPr>
        <w:t>.</w:t>
      </w:r>
    </w:p>
    <w:p w14:paraId="39334284" w14:textId="77777777" w:rsidR="00B87611" w:rsidRDefault="00963546">
      <w:pPr>
        <w:tabs>
          <w:tab w:val="left" w:pos="820"/>
        </w:tabs>
        <w:spacing w:before="28" w:line="270" w:lineRule="auto"/>
        <w:ind w:left="820" w:right="87" w:hanging="360"/>
        <w:jc w:val="both"/>
        <w:rPr>
          <w:rFonts w:ascii="Trebuchet MS" w:eastAsia="Trebuchet MS" w:hAnsi="Trebuchet MS" w:cs="Trebuchet MS"/>
          <w:sz w:val="24"/>
          <w:szCs w:val="24"/>
        </w:rPr>
      </w:pPr>
      <w:r>
        <w:rPr>
          <w:rFonts w:ascii="Symbol" w:eastAsia="Symbol" w:hAnsi="Symbol" w:cs="Symbol"/>
          <w:sz w:val="28"/>
          <w:szCs w:val="28"/>
        </w:rPr>
        <w:t></w:t>
      </w:r>
      <w:r>
        <w:rPr>
          <w:sz w:val="28"/>
          <w:szCs w:val="28"/>
        </w:rPr>
        <w:tab/>
      </w:r>
      <w:r>
        <w:rPr>
          <w:rFonts w:ascii="Trebuchet MS" w:eastAsia="Trebuchet MS" w:hAnsi="Trebuchet MS" w:cs="Trebuchet MS"/>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pacing w:val="-1"/>
          <w:sz w:val="24"/>
          <w:szCs w:val="24"/>
        </w:rPr>
        <w:t>a</w:t>
      </w:r>
      <w:r>
        <w:rPr>
          <w:rFonts w:ascii="Trebuchet MS" w:eastAsia="Trebuchet MS" w:hAnsi="Trebuchet MS" w:cs="Trebuchet MS"/>
          <w:sz w:val="24"/>
          <w:szCs w:val="24"/>
        </w:rPr>
        <w:t>d</w:t>
      </w:r>
      <w:r>
        <w:rPr>
          <w:rFonts w:ascii="Trebuchet MS" w:eastAsia="Trebuchet MS" w:hAnsi="Trebuchet MS" w:cs="Trebuchet MS"/>
          <w:spacing w:val="57"/>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55"/>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ie</w:t>
      </w:r>
      <w:r>
        <w:rPr>
          <w:rFonts w:ascii="Trebuchet MS" w:eastAsia="Trebuchet MS" w:hAnsi="Trebuchet MS" w:cs="Trebuchet MS"/>
          <w:sz w:val="24"/>
          <w:szCs w:val="24"/>
        </w:rPr>
        <w:t>d</w:t>
      </w:r>
      <w:r>
        <w:rPr>
          <w:rFonts w:ascii="Trebuchet MS" w:eastAsia="Trebuchet MS" w:hAnsi="Trebuchet MS" w:cs="Trebuchet MS"/>
          <w:spacing w:val="55"/>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57"/>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r>
        <w:rPr>
          <w:rFonts w:ascii="Trebuchet MS" w:eastAsia="Trebuchet MS" w:hAnsi="Trebuchet MS" w:cs="Trebuchet MS"/>
          <w:spacing w:val="55"/>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eh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55"/>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55"/>
          <w:sz w:val="24"/>
          <w:szCs w:val="24"/>
        </w:rPr>
        <w:t xml:space="preserve"> </w:t>
      </w:r>
      <w:r>
        <w:rPr>
          <w:rFonts w:ascii="Trebuchet MS" w:eastAsia="Trebuchet MS" w:hAnsi="Trebuchet MS" w:cs="Trebuchet MS"/>
          <w:sz w:val="24"/>
          <w:szCs w:val="24"/>
        </w:rPr>
        <w:t>ga</w:t>
      </w:r>
      <w:r>
        <w:rPr>
          <w:rFonts w:ascii="Trebuchet MS" w:eastAsia="Trebuchet MS" w:hAnsi="Trebuchet MS" w:cs="Trebuchet MS"/>
          <w:spacing w:val="1"/>
          <w:sz w:val="24"/>
          <w:szCs w:val="24"/>
        </w:rPr>
        <w:t>u</w:t>
      </w:r>
      <w:r>
        <w:rPr>
          <w:rFonts w:ascii="Trebuchet MS" w:eastAsia="Trebuchet MS" w:hAnsi="Trebuchet MS" w:cs="Trebuchet MS"/>
          <w:sz w:val="24"/>
          <w:szCs w:val="24"/>
        </w:rPr>
        <w:t>dy</w:t>
      </w:r>
      <w:r>
        <w:rPr>
          <w:rFonts w:ascii="Trebuchet MS" w:eastAsia="Trebuchet MS" w:hAnsi="Trebuchet MS" w:cs="Trebuchet MS"/>
          <w:spacing w:val="56"/>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55"/>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z w:val="24"/>
          <w:szCs w:val="24"/>
        </w:rPr>
        <w:t>s</w:t>
      </w:r>
      <w:r>
        <w:rPr>
          <w:rFonts w:ascii="Trebuchet MS" w:eastAsia="Trebuchet MS" w:hAnsi="Trebuchet MS" w:cs="Trebuchet MS"/>
          <w:spacing w:val="56"/>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ea</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55"/>
          <w:sz w:val="24"/>
          <w:szCs w:val="24"/>
        </w:rPr>
        <w:t xml:space="preserve"> </w:t>
      </w:r>
      <w:r>
        <w:rPr>
          <w:rFonts w:ascii="Trebuchet MS" w:eastAsia="Trebuchet MS" w:hAnsi="Trebuchet MS" w:cs="Trebuchet MS"/>
          <w:spacing w:val="1"/>
          <w:sz w:val="24"/>
          <w:szCs w:val="24"/>
        </w:rPr>
        <w:t>uti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y </w:t>
      </w:r>
      <w:r>
        <w:rPr>
          <w:rFonts w:ascii="Trebuchet MS" w:eastAsia="Trebuchet MS" w:hAnsi="Trebuchet MS" w:cs="Trebuchet MS"/>
          <w:spacing w:val="1"/>
          <w:sz w:val="24"/>
          <w:szCs w:val="24"/>
        </w:rPr>
        <w:t>ne</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ds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mp</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It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ls</w:t>
      </w:r>
      <w:r>
        <w:rPr>
          <w:rFonts w:ascii="Trebuchet MS" w:eastAsia="Trebuchet MS" w:hAnsi="Trebuchet MS" w:cs="Trebuchet MS"/>
          <w:sz w:val="24"/>
          <w:szCs w:val="24"/>
        </w:rPr>
        <w:t>o</w:t>
      </w:r>
      <w:r>
        <w:rPr>
          <w:rFonts w:ascii="Trebuchet MS" w:eastAsia="Trebuchet MS" w:hAnsi="Trebuchet MS" w:cs="Trebuchet MS"/>
          <w:spacing w:val="1"/>
          <w:sz w:val="24"/>
          <w:szCs w:val="24"/>
        </w:rPr>
        <w:t xml:space="preserve"> ac</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1"/>
          <w:sz w:val="24"/>
          <w:szCs w:val="24"/>
        </w:rPr>
        <w:t xml:space="preserve"> 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ti</w:t>
      </w:r>
      <w:r>
        <w:rPr>
          <w:rFonts w:ascii="Trebuchet MS" w:eastAsia="Trebuchet MS" w:hAnsi="Trebuchet MS" w:cs="Trebuchet MS"/>
          <w:sz w:val="24"/>
          <w:szCs w:val="24"/>
        </w:rPr>
        <w:t xml:space="preserve">fy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sc</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ie</w:t>
      </w:r>
      <w:r>
        <w:rPr>
          <w:rFonts w:ascii="Trebuchet MS" w:eastAsia="Trebuchet MS" w:hAnsi="Trebuchet MS" w:cs="Trebuchet MS"/>
          <w:spacing w:val="-1"/>
          <w:sz w:val="24"/>
          <w:szCs w:val="24"/>
        </w:rPr>
        <w:t>s</w:t>
      </w:r>
      <w:r>
        <w:rPr>
          <w:rFonts w:ascii="Trebuchet MS" w:eastAsia="Trebuchet MS" w:hAnsi="Trebuchet MS" w:cs="Trebuchet MS"/>
          <w:sz w:val="24"/>
          <w:szCs w:val="24"/>
        </w:rPr>
        <w:t>/ f</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w</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e</w:t>
      </w:r>
      <w:r>
        <w:rPr>
          <w:rFonts w:ascii="Trebuchet MS" w:eastAsia="Trebuchet MS" w:hAnsi="Trebuchet MS" w:cs="Trebuchet MS"/>
          <w:spacing w:val="-3"/>
          <w:sz w:val="24"/>
          <w:szCs w:val="24"/>
        </w:rPr>
        <w:t>x</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acco</w:t>
      </w:r>
      <w:r>
        <w:rPr>
          <w:rFonts w:ascii="Trebuchet MS" w:eastAsia="Trebuchet MS" w:hAnsi="Trebuchet MS" w:cs="Trebuchet MS"/>
          <w:spacing w:val="-2"/>
          <w:sz w:val="24"/>
          <w:szCs w:val="24"/>
        </w:rPr>
        <w:t>r</w:t>
      </w:r>
      <w:r>
        <w:rPr>
          <w:rFonts w:ascii="Trebuchet MS" w:eastAsia="Trebuchet MS" w:hAnsi="Trebuchet MS" w:cs="Trebuchet MS"/>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2"/>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6"/>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fy or </w:t>
      </w:r>
      <w:r>
        <w:rPr>
          <w:rFonts w:ascii="Trebuchet MS" w:eastAsia="Trebuchet MS" w:hAnsi="Trebuchet MS" w:cs="Trebuchet MS"/>
          <w:spacing w:val="1"/>
          <w:sz w:val="24"/>
          <w:szCs w:val="24"/>
        </w:rPr>
        <w:t>i</w:t>
      </w:r>
      <w:r>
        <w:rPr>
          <w:rFonts w:ascii="Trebuchet MS" w:eastAsia="Trebuchet MS" w:hAnsi="Trebuchet MS" w:cs="Trebuchet MS"/>
          <w:sz w:val="24"/>
          <w:szCs w:val="24"/>
        </w:rPr>
        <w:t>m</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7E8B96FE" w14:textId="77777777" w:rsidR="00B87611" w:rsidRDefault="00963546">
      <w:pPr>
        <w:tabs>
          <w:tab w:val="left" w:pos="820"/>
        </w:tabs>
        <w:spacing w:before="4" w:line="264" w:lineRule="auto"/>
        <w:ind w:left="820" w:right="88" w:hanging="360"/>
        <w:jc w:val="both"/>
        <w:rPr>
          <w:rFonts w:ascii="Trebuchet MS" w:eastAsia="Trebuchet MS" w:hAnsi="Trebuchet MS" w:cs="Trebuchet MS"/>
          <w:sz w:val="24"/>
          <w:szCs w:val="24"/>
        </w:rPr>
      </w:pPr>
      <w:r>
        <w:rPr>
          <w:rFonts w:ascii="Symbol" w:eastAsia="Symbol" w:hAnsi="Symbol" w:cs="Symbol"/>
          <w:sz w:val="28"/>
          <w:szCs w:val="28"/>
        </w:rPr>
        <w:t></w:t>
      </w:r>
      <w:r>
        <w:rPr>
          <w:sz w:val="28"/>
          <w:szCs w:val="28"/>
        </w:rPr>
        <w:tab/>
      </w:r>
      <w:r>
        <w:rPr>
          <w:rFonts w:ascii="Trebuchet MS" w:eastAsia="Trebuchet MS" w:hAnsi="Trebuchet MS" w:cs="Trebuchet MS"/>
          <w:sz w:val="24"/>
          <w:szCs w:val="24"/>
        </w:rPr>
        <w:t>It</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1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z w:val="24"/>
          <w:szCs w:val="24"/>
        </w:rPr>
        <w:t>IDE</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4"/>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too</w:t>
      </w:r>
      <w:r>
        <w:rPr>
          <w:rFonts w:ascii="Trebuchet MS" w:eastAsia="Trebuchet MS" w:hAnsi="Trebuchet MS" w:cs="Trebuchet MS"/>
          <w:spacing w:val="-1"/>
          <w:sz w:val="24"/>
          <w:szCs w:val="24"/>
        </w:rPr>
        <w:t>l</w:t>
      </w:r>
      <w:r>
        <w:rPr>
          <w:rFonts w:ascii="Trebuchet MS" w:eastAsia="Trebuchet MS" w:hAnsi="Trebuchet MS" w:cs="Trebuchet MS"/>
          <w:sz w:val="24"/>
          <w:szCs w:val="24"/>
        </w:rPr>
        <w:t>s</w:t>
      </w:r>
      <w:r>
        <w:rPr>
          <w:rFonts w:ascii="Trebuchet MS" w:eastAsia="Trebuchet MS" w:hAnsi="Trebuchet MS" w:cs="Trebuchet MS"/>
          <w:spacing w:val="13"/>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pacing w:val="-2"/>
          <w:sz w:val="24"/>
          <w:szCs w:val="24"/>
        </w:rPr>
        <w:t>th</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a</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no</w:t>
      </w:r>
      <w:r>
        <w:rPr>
          <w:rFonts w:ascii="Trebuchet MS" w:eastAsia="Trebuchet MS" w:hAnsi="Trebuchet MS" w:cs="Trebuchet MS"/>
          <w:sz w:val="24"/>
          <w:szCs w:val="24"/>
        </w:rPr>
        <w:t>t</w:t>
      </w:r>
      <w:r>
        <w:rPr>
          <w:rFonts w:ascii="Trebuchet MS" w:eastAsia="Trebuchet MS" w:hAnsi="Trebuchet MS" w:cs="Trebuchet MS"/>
          <w:spacing w:val="15"/>
          <w:sz w:val="24"/>
          <w:szCs w:val="24"/>
        </w:rPr>
        <w:t xml:space="preserve"> </w:t>
      </w:r>
      <w:r>
        <w:rPr>
          <w:rFonts w:ascii="Trebuchet MS" w:eastAsia="Trebuchet MS" w:hAnsi="Trebuchet MS" w:cs="Trebuchet MS"/>
          <w:sz w:val="24"/>
          <w:szCs w:val="24"/>
        </w:rPr>
        <w:t>y</w:t>
      </w:r>
      <w:r>
        <w:rPr>
          <w:rFonts w:ascii="Trebuchet MS" w:eastAsia="Trebuchet MS" w:hAnsi="Trebuchet MS" w:cs="Trebuchet MS"/>
          <w:spacing w:val="-2"/>
          <w:sz w:val="24"/>
          <w:szCs w:val="24"/>
        </w:rPr>
        <w:t>e</w:t>
      </w:r>
      <w:r>
        <w:rPr>
          <w:rFonts w:ascii="Trebuchet MS" w:eastAsia="Trebuchet MS" w:hAnsi="Trebuchet MS" w:cs="Trebuchet MS"/>
          <w:sz w:val="24"/>
          <w:szCs w:val="24"/>
        </w:rPr>
        <w:t>t f</w:t>
      </w:r>
      <w:r>
        <w:rPr>
          <w:rFonts w:ascii="Trebuchet MS" w:eastAsia="Trebuchet MS" w:hAnsi="Trebuchet MS" w:cs="Trebuchet MS"/>
          <w:spacing w:val="1"/>
          <w:sz w:val="24"/>
          <w:szCs w:val="24"/>
        </w:rPr>
        <w:t>ina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ze</w:t>
      </w:r>
      <w:r>
        <w:rPr>
          <w:rFonts w:ascii="Trebuchet MS" w:eastAsia="Trebuchet MS" w:hAnsi="Trebuchet MS" w:cs="Trebuchet MS"/>
          <w:sz w:val="24"/>
          <w:szCs w:val="24"/>
        </w:rPr>
        <w:t>d.</w:t>
      </w:r>
    </w:p>
    <w:p w14:paraId="4C2C94B2" w14:textId="77777777" w:rsidR="00B87611" w:rsidRDefault="00963546">
      <w:pPr>
        <w:spacing w:before="14"/>
        <w:ind w:left="460"/>
        <w:rPr>
          <w:rFonts w:ascii="Trebuchet MS" w:eastAsia="Trebuchet MS" w:hAnsi="Trebuchet MS" w:cs="Trebuchet MS"/>
          <w:sz w:val="24"/>
          <w:szCs w:val="24"/>
        </w:rPr>
      </w:pPr>
      <w:r>
        <w:rPr>
          <w:rFonts w:ascii="Symbol" w:eastAsia="Symbol" w:hAnsi="Symbol" w:cs="Symbol"/>
          <w:sz w:val="28"/>
          <w:szCs w:val="28"/>
        </w:rPr>
        <w:t></w:t>
      </w:r>
      <w:r>
        <w:rPr>
          <w:sz w:val="28"/>
          <w:szCs w:val="28"/>
        </w:rPr>
        <w:t xml:space="preserve">  </w:t>
      </w:r>
      <w:r>
        <w:rPr>
          <w:spacing w:val="21"/>
          <w:sz w:val="28"/>
          <w:szCs w:val="28"/>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de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ti</w:t>
      </w:r>
      <w:r>
        <w:rPr>
          <w:rFonts w:ascii="Trebuchet MS" w:eastAsia="Trebuchet MS" w:hAnsi="Trebuchet MS" w:cs="Trebuchet MS"/>
          <w:sz w:val="24"/>
          <w:szCs w:val="24"/>
        </w:rPr>
        <w:t>fy d</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 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si</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 usa</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k</w:t>
      </w:r>
      <w:r>
        <w:rPr>
          <w:rFonts w:ascii="Trebuchet MS" w:eastAsia="Trebuchet MS" w:hAnsi="Trebuchet MS" w:cs="Trebuchet MS"/>
          <w:sz w:val="24"/>
          <w:szCs w:val="24"/>
        </w:rPr>
        <w:t>.</w:t>
      </w:r>
    </w:p>
    <w:p w14:paraId="65514568" w14:textId="77777777" w:rsidR="00B87611" w:rsidRDefault="00963546">
      <w:pPr>
        <w:tabs>
          <w:tab w:val="left" w:pos="820"/>
        </w:tabs>
        <w:spacing w:before="34" w:line="264" w:lineRule="auto"/>
        <w:ind w:left="820" w:right="85" w:hanging="360"/>
        <w:jc w:val="both"/>
        <w:rPr>
          <w:rFonts w:ascii="Trebuchet MS" w:eastAsia="Trebuchet MS" w:hAnsi="Trebuchet MS" w:cs="Trebuchet MS"/>
          <w:sz w:val="24"/>
          <w:szCs w:val="24"/>
        </w:rPr>
      </w:pPr>
      <w:r>
        <w:rPr>
          <w:rFonts w:ascii="Symbol" w:eastAsia="Symbol" w:hAnsi="Symbol" w:cs="Symbol"/>
          <w:sz w:val="28"/>
          <w:szCs w:val="28"/>
        </w:rPr>
        <w:t></w:t>
      </w:r>
      <w:r>
        <w:rPr>
          <w:sz w:val="28"/>
          <w:szCs w:val="28"/>
        </w:rPr>
        <w:tab/>
      </w:r>
      <w:r>
        <w:rPr>
          <w:rFonts w:ascii="Trebuchet MS" w:eastAsia="Trebuchet MS" w:hAnsi="Trebuchet MS" w:cs="Trebuchet MS"/>
          <w:sz w:val="24"/>
          <w:szCs w:val="24"/>
        </w:rPr>
        <w:t>U</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5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55"/>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y </w:t>
      </w:r>
      <w:r>
        <w:rPr>
          <w:rFonts w:ascii="Trebuchet MS" w:eastAsia="Trebuchet MS" w:hAnsi="Trebuchet MS" w:cs="Trebuchet MS"/>
          <w:spacing w:val="5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t </w:t>
      </w:r>
      <w:r>
        <w:rPr>
          <w:rFonts w:ascii="Trebuchet MS" w:eastAsia="Trebuchet MS" w:hAnsi="Trebuchet MS" w:cs="Trebuchet MS"/>
          <w:spacing w:val="55"/>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l </w:t>
      </w:r>
      <w:r>
        <w:rPr>
          <w:rFonts w:ascii="Trebuchet MS" w:eastAsia="Trebuchet MS" w:hAnsi="Trebuchet MS" w:cs="Trebuchet MS"/>
          <w:spacing w:val="53"/>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z w:val="24"/>
          <w:szCs w:val="24"/>
        </w:rPr>
        <w:t xml:space="preserve">e </w:t>
      </w:r>
      <w:r>
        <w:rPr>
          <w:rFonts w:ascii="Trebuchet MS" w:eastAsia="Trebuchet MS" w:hAnsi="Trebuchet MS" w:cs="Trebuchet MS"/>
          <w:spacing w:val="53"/>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5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gr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s </w:t>
      </w:r>
      <w:r>
        <w:rPr>
          <w:rFonts w:ascii="Trebuchet MS" w:eastAsia="Trebuchet MS" w:hAnsi="Trebuchet MS" w:cs="Trebuchet MS"/>
          <w:spacing w:val="5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5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5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t </w:t>
      </w:r>
      <w:r>
        <w:rPr>
          <w:rFonts w:ascii="Trebuchet MS" w:eastAsia="Trebuchet MS" w:hAnsi="Trebuchet MS" w:cs="Trebuchet MS"/>
          <w:spacing w:val="53"/>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i</w:t>
      </w:r>
      <w:r>
        <w:rPr>
          <w:rFonts w:ascii="Trebuchet MS" w:eastAsia="Trebuchet MS" w:hAnsi="Trebuchet MS" w:cs="Trebuchet MS"/>
          <w:sz w:val="24"/>
          <w:szCs w:val="24"/>
        </w:rPr>
        <w:t>mp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79E09153" w14:textId="77777777" w:rsidR="00B87611" w:rsidRDefault="00B87611">
      <w:pPr>
        <w:spacing w:before="11" w:line="280" w:lineRule="exact"/>
        <w:rPr>
          <w:sz w:val="28"/>
          <w:szCs w:val="28"/>
        </w:rPr>
      </w:pPr>
    </w:p>
    <w:p w14:paraId="37342898" w14:textId="77777777" w:rsidR="00B87611" w:rsidRDefault="00963546">
      <w:pPr>
        <w:ind w:left="100"/>
        <w:rPr>
          <w:rFonts w:ascii="Trebuchet MS" w:eastAsia="Trebuchet MS" w:hAnsi="Trebuchet MS" w:cs="Trebuchet MS"/>
          <w:sz w:val="26"/>
          <w:szCs w:val="26"/>
        </w:rPr>
      </w:pPr>
      <w:r>
        <w:rPr>
          <w:rFonts w:ascii="Trebuchet MS" w:eastAsia="Trebuchet MS" w:hAnsi="Trebuchet MS" w:cs="Trebuchet MS"/>
          <w:b/>
          <w:sz w:val="26"/>
          <w:szCs w:val="26"/>
        </w:rPr>
        <w:t>1.5</w:t>
      </w:r>
      <w:r>
        <w:rPr>
          <w:rFonts w:ascii="Trebuchet MS" w:eastAsia="Trebuchet MS" w:hAnsi="Trebuchet MS" w:cs="Trebuchet MS"/>
          <w:b/>
          <w:spacing w:val="-1"/>
          <w:sz w:val="26"/>
          <w:szCs w:val="26"/>
        </w:rPr>
        <w:t xml:space="preserve"> </w:t>
      </w:r>
      <w:r>
        <w:rPr>
          <w:rFonts w:ascii="Trebuchet MS" w:eastAsia="Trebuchet MS" w:hAnsi="Trebuchet MS" w:cs="Trebuchet MS"/>
          <w:b/>
          <w:spacing w:val="1"/>
          <w:sz w:val="26"/>
          <w:szCs w:val="26"/>
        </w:rPr>
        <w:t>G</w:t>
      </w:r>
      <w:r>
        <w:rPr>
          <w:rFonts w:ascii="Trebuchet MS" w:eastAsia="Trebuchet MS" w:hAnsi="Trebuchet MS" w:cs="Trebuchet MS"/>
          <w:b/>
          <w:sz w:val="26"/>
          <w:szCs w:val="26"/>
        </w:rPr>
        <w:t>ener</w:t>
      </w:r>
      <w:r>
        <w:rPr>
          <w:rFonts w:ascii="Trebuchet MS" w:eastAsia="Trebuchet MS" w:hAnsi="Trebuchet MS" w:cs="Trebuchet MS"/>
          <w:b/>
          <w:spacing w:val="1"/>
          <w:sz w:val="26"/>
          <w:szCs w:val="26"/>
        </w:rPr>
        <w:t>a</w:t>
      </w:r>
      <w:r>
        <w:rPr>
          <w:rFonts w:ascii="Trebuchet MS" w:eastAsia="Trebuchet MS" w:hAnsi="Trebuchet MS" w:cs="Trebuchet MS"/>
          <w:b/>
          <w:sz w:val="26"/>
          <w:szCs w:val="26"/>
        </w:rPr>
        <w:t>l</w:t>
      </w:r>
      <w:r>
        <w:rPr>
          <w:rFonts w:ascii="Trebuchet MS" w:eastAsia="Trebuchet MS" w:hAnsi="Trebuchet MS" w:cs="Trebuchet MS"/>
          <w:b/>
          <w:spacing w:val="-8"/>
          <w:sz w:val="26"/>
          <w:szCs w:val="26"/>
        </w:rPr>
        <w:t xml:space="preserve"> </w:t>
      </w:r>
      <w:r>
        <w:rPr>
          <w:rFonts w:ascii="Trebuchet MS" w:eastAsia="Trebuchet MS" w:hAnsi="Trebuchet MS" w:cs="Trebuchet MS"/>
          <w:b/>
          <w:spacing w:val="-1"/>
          <w:sz w:val="26"/>
          <w:szCs w:val="26"/>
        </w:rPr>
        <w:t>P</w:t>
      </w:r>
      <w:r>
        <w:rPr>
          <w:rFonts w:ascii="Trebuchet MS" w:eastAsia="Trebuchet MS" w:hAnsi="Trebuchet MS" w:cs="Trebuchet MS"/>
          <w:b/>
          <w:sz w:val="26"/>
          <w:szCs w:val="26"/>
        </w:rPr>
        <w:t>roject</w:t>
      </w:r>
      <w:r>
        <w:rPr>
          <w:rFonts w:ascii="Trebuchet MS" w:eastAsia="Trebuchet MS" w:hAnsi="Trebuchet MS" w:cs="Trebuchet MS"/>
          <w:b/>
          <w:spacing w:val="-6"/>
          <w:sz w:val="26"/>
          <w:szCs w:val="26"/>
        </w:rPr>
        <w:t xml:space="preserve"> </w:t>
      </w:r>
      <w:r>
        <w:rPr>
          <w:rFonts w:ascii="Trebuchet MS" w:eastAsia="Trebuchet MS" w:hAnsi="Trebuchet MS" w:cs="Trebuchet MS"/>
          <w:b/>
          <w:spacing w:val="-1"/>
          <w:sz w:val="26"/>
          <w:szCs w:val="26"/>
        </w:rPr>
        <w:t>E</w:t>
      </w:r>
      <w:r>
        <w:rPr>
          <w:rFonts w:ascii="Trebuchet MS" w:eastAsia="Trebuchet MS" w:hAnsi="Trebuchet MS" w:cs="Trebuchet MS"/>
          <w:b/>
          <w:sz w:val="26"/>
          <w:szCs w:val="26"/>
        </w:rPr>
        <w:t>v</w:t>
      </w:r>
      <w:r>
        <w:rPr>
          <w:rFonts w:ascii="Trebuchet MS" w:eastAsia="Trebuchet MS" w:hAnsi="Trebuchet MS" w:cs="Trebuchet MS"/>
          <w:b/>
          <w:spacing w:val="3"/>
          <w:sz w:val="26"/>
          <w:szCs w:val="26"/>
        </w:rPr>
        <w:t>a</w:t>
      </w:r>
      <w:r>
        <w:rPr>
          <w:rFonts w:ascii="Trebuchet MS" w:eastAsia="Trebuchet MS" w:hAnsi="Trebuchet MS" w:cs="Trebuchet MS"/>
          <w:b/>
          <w:sz w:val="26"/>
          <w:szCs w:val="26"/>
        </w:rPr>
        <w:t>lu</w:t>
      </w:r>
      <w:r>
        <w:rPr>
          <w:rFonts w:ascii="Trebuchet MS" w:eastAsia="Trebuchet MS" w:hAnsi="Trebuchet MS" w:cs="Trebuchet MS"/>
          <w:b/>
          <w:spacing w:val="2"/>
          <w:sz w:val="26"/>
          <w:szCs w:val="26"/>
        </w:rPr>
        <w:t>a</w:t>
      </w:r>
      <w:r>
        <w:rPr>
          <w:rFonts w:ascii="Trebuchet MS" w:eastAsia="Trebuchet MS" w:hAnsi="Trebuchet MS" w:cs="Trebuchet MS"/>
          <w:b/>
          <w:sz w:val="26"/>
          <w:szCs w:val="26"/>
        </w:rPr>
        <w:t>tion</w:t>
      </w:r>
      <w:r>
        <w:rPr>
          <w:rFonts w:ascii="Trebuchet MS" w:eastAsia="Trebuchet MS" w:hAnsi="Trebuchet MS" w:cs="Trebuchet MS"/>
          <w:b/>
          <w:spacing w:val="-13"/>
          <w:sz w:val="26"/>
          <w:szCs w:val="26"/>
        </w:rPr>
        <w:t xml:space="preserve"> </w:t>
      </w:r>
      <w:r>
        <w:rPr>
          <w:rFonts w:ascii="Trebuchet MS" w:eastAsia="Trebuchet MS" w:hAnsi="Trebuchet MS" w:cs="Trebuchet MS"/>
          <w:b/>
          <w:spacing w:val="-1"/>
          <w:sz w:val="26"/>
          <w:szCs w:val="26"/>
        </w:rPr>
        <w:t>P</w:t>
      </w:r>
      <w:r>
        <w:rPr>
          <w:rFonts w:ascii="Trebuchet MS" w:eastAsia="Trebuchet MS" w:hAnsi="Trebuchet MS" w:cs="Trebuchet MS"/>
          <w:b/>
          <w:spacing w:val="1"/>
          <w:sz w:val="26"/>
          <w:szCs w:val="26"/>
        </w:rPr>
        <w:t>a</w:t>
      </w:r>
      <w:r>
        <w:rPr>
          <w:rFonts w:ascii="Trebuchet MS" w:eastAsia="Trebuchet MS" w:hAnsi="Trebuchet MS" w:cs="Trebuchet MS"/>
          <w:b/>
          <w:sz w:val="26"/>
          <w:szCs w:val="26"/>
        </w:rPr>
        <w:t>ra</w:t>
      </w:r>
      <w:r>
        <w:rPr>
          <w:rFonts w:ascii="Trebuchet MS" w:eastAsia="Trebuchet MS" w:hAnsi="Trebuchet MS" w:cs="Trebuchet MS"/>
          <w:b/>
          <w:spacing w:val="1"/>
          <w:sz w:val="26"/>
          <w:szCs w:val="26"/>
        </w:rPr>
        <w:t>m</w:t>
      </w:r>
      <w:r>
        <w:rPr>
          <w:rFonts w:ascii="Trebuchet MS" w:eastAsia="Trebuchet MS" w:hAnsi="Trebuchet MS" w:cs="Trebuchet MS"/>
          <w:b/>
          <w:sz w:val="26"/>
          <w:szCs w:val="26"/>
        </w:rPr>
        <w:t>eter</w:t>
      </w:r>
      <w:r>
        <w:rPr>
          <w:rFonts w:ascii="Trebuchet MS" w:eastAsia="Trebuchet MS" w:hAnsi="Trebuchet MS" w:cs="Trebuchet MS"/>
          <w:b/>
          <w:spacing w:val="1"/>
          <w:sz w:val="26"/>
          <w:szCs w:val="26"/>
        </w:rPr>
        <w:t>s</w:t>
      </w:r>
      <w:r>
        <w:rPr>
          <w:rFonts w:ascii="Trebuchet MS" w:eastAsia="Trebuchet MS" w:hAnsi="Trebuchet MS" w:cs="Trebuchet MS"/>
          <w:b/>
          <w:sz w:val="26"/>
          <w:szCs w:val="26"/>
        </w:rPr>
        <w:t>:</w:t>
      </w:r>
    </w:p>
    <w:p w14:paraId="67062A68" w14:textId="77777777" w:rsidR="00B87611" w:rsidRDefault="00B87611">
      <w:pPr>
        <w:spacing w:before="13" w:line="220" w:lineRule="exact"/>
        <w:rPr>
          <w:sz w:val="22"/>
          <w:szCs w:val="22"/>
        </w:rPr>
      </w:pPr>
    </w:p>
    <w:p w14:paraId="7295B3CA" w14:textId="77777777" w:rsidR="00B87611" w:rsidRDefault="00963546">
      <w:pPr>
        <w:spacing w:line="274" w:lineRule="auto"/>
        <w:ind w:left="460" w:right="87"/>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58"/>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59"/>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58"/>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r>
        <w:rPr>
          <w:rFonts w:ascii="Trebuchet MS" w:eastAsia="Trebuchet MS" w:hAnsi="Trebuchet MS" w:cs="Trebuchet MS"/>
          <w:spacing w:val="60"/>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57"/>
          <w:sz w:val="24"/>
          <w:szCs w:val="24"/>
        </w:rPr>
        <w:t xml:space="preserve"> </w:t>
      </w:r>
      <w:r>
        <w:rPr>
          <w:rFonts w:ascii="Trebuchet MS" w:eastAsia="Trebuchet MS" w:hAnsi="Trebuchet MS" w:cs="Trebuchet MS"/>
          <w:sz w:val="24"/>
          <w:szCs w:val="24"/>
        </w:rPr>
        <w:t>j</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int</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59"/>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y</w:t>
      </w:r>
      <w:r>
        <w:rPr>
          <w:rFonts w:ascii="Trebuchet MS" w:eastAsia="Trebuchet MS" w:hAnsi="Trebuchet MS" w:cs="Trebuchet MS"/>
          <w:spacing w:val="59"/>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ot</w:t>
      </w:r>
      <w:r>
        <w:rPr>
          <w:rFonts w:ascii="Trebuchet MS" w:eastAsia="Trebuchet MS" w:hAnsi="Trebuchet MS" w:cs="Trebuchet MS"/>
          <w:sz w:val="24"/>
          <w:szCs w:val="24"/>
        </w:rPr>
        <w:t>h</w:t>
      </w:r>
      <w:r>
        <w:rPr>
          <w:rFonts w:ascii="Trebuchet MS" w:eastAsia="Trebuchet MS" w:hAnsi="Trebuchet MS" w:cs="Trebuchet MS"/>
          <w:spacing w:val="58"/>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na</w:t>
      </w:r>
      <w:r>
        <w:rPr>
          <w:rFonts w:ascii="Trebuchet MS" w:eastAsia="Trebuchet MS" w:hAnsi="Trebuchet MS" w:cs="Trebuchet MS"/>
          <w:sz w:val="24"/>
          <w:szCs w:val="24"/>
        </w:rPr>
        <w:t>l</w:t>
      </w:r>
      <w:r>
        <w:rPr>
          <w:rFonts w:ascii="Trebuchet MS" w:eastAsia="Trebuchet MS" w:hAnsi="Trebuchet MS" w:cs="Trebuchet MS"/>
          <w:spacing w:val="58"/>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57"/>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xt</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na</w:t>
      </w:r>
      <w:r>
        <w:rPr>
          <w:rFonts w:ascii="Trebuchet MS" w:eastAsia="Trebuchet MS" w:hAnsi="Trebuchet MS" w:cs="Trebuchet MS"/>
          <w:sz w:val="24"/>
          <w:szCs w:val="24"/>
        </w:rPr>
        <w:t>l</w:t>
      </w:r>
      <w:r>
        <w:rPr>
          <w:rFonts w:ascii="Trebuchet MS" w:eastAsia="Trebuchet MS" w:hAnsi="Trebuchet MS" w:cs="Trebuchet MS"/>
          <w:spacing w:val="58"/>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3"/>
          <w:sz w:val="24"/>
          <w:szCs w:val="24"/>
        </w:rPr>
        <w:t>x</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ne</w:t>
      </w:r>
      <w:r>
        <w:rPr>
          <w:rFonts w:ascii="Trebuchet MS" w:eastAsia="Trebuchet MS" w:hAnsi="Trebuchet MS" w:cs="Trebuchet MS"/>
          <w:sz w:val="24"/>
          <w:szCs w:val="24"/>
        </w:rPr>
        <w:t>r</w:t>
      </w:r>
      <w:r>
        <w:rPr>
          <w:rFonts w:ascii="Trebuchet MS" w:eastAsia="Trebuchet MS" w:hAnsi="Trebuchet MS" w:cs="Trebuchet MS"/>
          <w:spacing w:val="-3"/>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un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ni</w:t>
      </w:r>
      <w:r>
        <w:rPr>
          <w:rFonts w:ascii="Trebuchet MS" w:eastAsia="Trebuchet MS" w:hAnsi="Trebuchet MS" w:cs="Trebuchet MS"/>
          <w:sz w:val="24"/>
          <w:szCs w:val="24"/>
        </w:rPr>
        <w:t>m</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gr</w:t>
      </w:r>
      <w:r>
        <w:rPr>
          <w:rFonts w:ascii="Trebuchet MS" w:eastAsia="Trebuchet MS" w:hAnsi="Trebuchet MS" w:cs="Trebuchet MS"/>
          <w:spacing w:val="1"/>
          <w:sz w:val="24"/>
          <w:szCs w:val="24"/>
        </w:rPr>
        <w:t>eein</w:t>
      </w:r>
      <w:r>
        <w:rPr>
          <w:rFonts w:ascii="Trebuchet MS" w:eastAsia="Trebuchet MS" w:hAnsi="Trebuchet MS" w:cs="Trebuchet MS"/>
          <w:sz w:val="24"/>
          <w:szCs w:val="24"/>
        </w:rPr>
        <w:t>g</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3"/>
          <w:sz w:val="24"/>
          <w:szCs w:val="24"/>
        </w:rPr>
        <w:t>f</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in</w:t>
      </w:r>
      <w:r>
        <w:rPr>
          <w:rFonts w:ascii="Trebuchet MS" w:eastAsia="Trebuchet MS" w:hAnsi="Trebuchet MS" w:cs="Trebuchet MS"/>
          <w:sz w:val="24"/>
          <w:szCs w:val="24"/>
        </w:rPr>
        <w:t>g 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on</w:t>
      </w:r>
      <w:r>
        <w:rPr>
          <w:rFonts w:ascii="Trebuchet MS" w:eastAsia="Trebuchet MS" w:hAnsi="Trebuchet MS" w:cs="Trebuchet MS"/>
          <w:sz w:val="24"/>
          <w:szCs w:val="24"/>
        </w:rPr>
        <w:t>g</w:t>
      </w:r>
      <w:r>
        <w:rPr>
          <w:rFonts w:ascii="Trebuchet MS" w:eastAsia="Trebuchet MS" w:hAnsi="Trebuchet MS" w:cs="Trebuchet MS"/>
          <w:spacing w:val="-2"/>
          <w:sz w:val="24"/>
          <w:szCs w:val="24"/>
        </w:rPr>
        <w:t>s</w:t>
      </w:r>
      <w:r>
        <w:rPr>
          <w:rFonts w:ascii="Trebuchet MS" w:eastAsia="Trebuchet MS" w:hAnsi="Trebuchet MS" w:cs="Trebuchet MS"/>
          <w:sz w:val="24"/>
          <w:szCs w:val="24"/>
        </w:rPr>
        <w:t>t m</w:t>
      </w:r>
      <w:r>
        <w:rPr>
          <w:rFonts w:ascii="Trebuchet MS" w:eastAsia="Trebuchet MS" w:hAnsi="Trebuchet MS" w:cs="Trebuchet MS"/>
          <w:spacing w:val="-2"/>
          <w:sz w:val="24"/>
          <w:szCs w:val="24"/>
        </w:rPr>
        <w:t>an</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othe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741F4EAE" w14:textId="77777777" w:rsidR="00B87611" w:rsidRDefault="00963546">
      <w:pPr>
        <w:spacing w:before="2"/>
        <w:ind w:left="732"/>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m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co</w:t>
      </w:r>
      <w:r>
        <w:rPr>
          <w:rFonts w:ascii="Trebuchet MS" w:eastAsia="Trebuchet MS" w:hAnsi="Trebuchet MS" w:cs="Trebuchet MS"/>
          <w:sz w:val="24"/>
          <w:szCs w:val="24"/>
        </w:rPr>
        <w:t>pe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p>
    <w:p w14:paraId="701A649D" w14:textId="77777777" w:rsidR="00B87611" w:rsidRDefault="00963546">
      <w:pPr>
        <w:spacing w:before="43"/>
        <w:ind w:left="732"/>
        <w:rPr>
          <w:rFonts w:ascii="Trebuchet MS" w:eastAsia="Trebuchet MS" w:hAnsi="Trebuchet MS" w:cs="Trebuchet MS"/>
          <w:sz w:val="24"/>
          <w:szCs w:val="24"/>
        </w:rPr>
      </w:pPr>
      <w:r>
        <w:rPr>
          <w:rFonts w:ascii="Trebuchet MS" w:eastAsia="Trebuchet MS" w:hAnsi="Trebuchet MS" w:cs="Trebuchet MS"/>
          <w:b/>
          <w:spacing w:val="1"/>
          <w:sz w:val="24"/>
          <w:szCs w:val="24"/>
        </w:rPr>
        <w:t>2</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sz w:val="24"/>
          <w:szCs w:val="24"/>
        </w:rPr>
        <w:t>Th</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ou</w:t>
      </w:r>
      <w:r>
        <w:rPr>
          <w:rFonts w:ascii="Trebuchet MS" w:eastAsia="Trebuchet MS" w:hAnsi="Trebuchet MS" w:cs="Trebuchet MS"/>
          <w:spacing w:val="-3"/>
          <w:sz w:val="24"/>
          <w:szCs w:val="24"/>
        </w:rPr>
        <w:t>g</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4"/>
          <w:sz w:val="24"/>
          <w:szCs w:val="24"/>
        </w:rPr>
        <w:t>u</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u</w:t>
      </w:r>
      <w:r>
        <w:rPr>
          <w:rFonts w:ascii="Trebuchet MS" w:eastAsia="Trebuchet MS" w:hAnsi="Trebuchet MS" w:cs="Trebuchet MS"/>
          <w:sz w:val="24"/>
          <w:szCs w:val="24"/>
        </w:rPr>
        <w:t>rv</w:t>
      </w:r>
      <w:r>
        <w:rPr>
          <w:rFonts w:ascii="Trebuchet MS" w:eastAsia="Trebuchet MS" w:hAnsi="Trebuchet MS" w:cs="Trebuchet MS"/>
          <w:spacing w:val="1"/>
          <w:sz w:val="24"/>
          <w:szCs w:val="24"/>
        </w:rPr>
        <w:t>e</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3F92E188" w14:textId="77777777" w:rsidR="00B87611" w:rsidRDefault="00963546">
      <w:pPr>
        <w:spacing w:before="41"/>
        <w:ind w:left="732"/>
        <w:rPr>
          <w:rFonts w:ascii="Trebuchet MS" w:eastAsia="Trebuchet MS" w:hAnsi="Trebuchet MS" w:cs="Trebuchet MS"/>
          <w:sz w:val="24"/>
          <w:szCs w:val="24"/>
        </w:rPr>
      </w:pPr>
      <w:r>
        <w:rPr>
          <w:rFonts w:ascii="Trebuchet MS" w:eastAsia="Trebuchet MS" w:hAnsi="Trebuchet MS" w:cs="Trebuchet MS"/>
          <w:b/>
          <w:spacing w:val="1"/>
          <w:sz w:val="24"/>
          <w:szCs w:val="24"/>
        </w:rPr>
        <w:t>3</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xh</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z w:val="24"/>
          <w:szCs w:val="24"/>
        </w:rPr>
        <w:t>ve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1"/>
          <w:sz w:val="24"/>
          <w:szCs w:val="24"/>
        </w:rPr>
        <w:t>ui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00E2FA0C" w14:textId="77777777" w:rsidR="00B87611" w:rsidRDefault="00963546">
      <w:pPr>
        <w:spacing w:before="43"/>
        <w:ind w:left="732"/>
        <w:rPr>
          <w:rFonts w:ascii="Trebuchet MS" w:eastAsia="Trebuchet MS" w:hAnsi="Trebuchet MS" w:cs="Trebuchet MS"/>
          <w:sz w:val="24"/>
          <w:szCs w:val="24"/>
        </w:rPr>
      </w:pPr>
      <w:r>
        <w:rPr>
          <w:rFonts w:ascii="Trebuchet MS" w:eastAsia="Trebuchet MS" w:hAnsi="Trebuchet MS" w:cs="Trebuchet MS"/>
          <w:b/>
          <w:spacing w:val="1"/>
          <w:sz w:val="24"/>
          <w:szCs w:val="24"/>
        </w:rPr>
        <w:t>4</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sz w:val="24"/>
          <w:szCs w:val="24"/>
        </w:rPr>
        <w:t>Appr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z w:val="24"/>
          <w:szCs w:val="24"/>
        </w:rPr>
        <w:t>gi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a</w:t>
      </w:r>
      <w:r>
        <w:rPr>
          <w:rFonts w:ascii="Trebuchet MS" w:eastAsia="Trebuchet MS" w:hAnsi="Trebuchet MS" w:cs="Trebuchet MS"/>
          <w:sz w:val="24"/>
          <w:szCs w:val="24"/>
        </w:rPr>
        <w:t>ppr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h</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14:paraId="1E9F5775" w14:textId="77777777" w:rsidR="00B87611" w:rsidRDefault="00963546">
      <w:pPr>
        <w:spacing w:before="40"/>
        <w:ind w:left="732"/>
        <w:rPr>
          <w:rFonts w:ascii="Trebuchet MS" w:eastAsia="Trebuchet MS" w:hAnsi="Trebuchet MS" w:cs="Trebuchet MS"/>
          <w:sz w:val="24"/>
          <w:szCs w:val="24"/>
        </w:rPr>
      </w:pPr>
      <w:r>
        <w:rPr>
          <w:rFonts w:ascii="Trebuchet MS" w:eastAsia="Trebuchet MS" w:hAnsi="Trebuchet MS" w:cs="Trebuchet MS"/>
          <w:b/>
          <w:spacing w:val="1"/>
          <w:sz w:val="24"/>
          <w:szCs w:val="24"/>
        </w:rPr>
        <w:t>5</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sz w:val="24"/>
          <w:szCs w:val="24"/>
        </w:rPr>
        <w:t xml:space="preserve">Use </w:t>
      </w:r>
      <w:r>
        <w:rPr>
          <w:rFonts w:ascii="Trebuchet MS" w:eastAsia="Trebuchet MS" w:hAnsi="Trebuchet MS" w:cs="Trebuchet MS"/>
          <w:spacing w:val="1"/>
          <w:sz w:val="24"/>
          <w:szCs w:val="24"/>
        </w:rPr>
        <w:t>o</w:t>
      </w:r>
      <w:r>
        <w:rPr>
          <w:rFonts w:ascii="Trebuchet MS" w:eastAsia="Trebuchet MS" w:hAnsi="Trebuchet MS" w:cs="Trebuchet MS"/>
          <w:sz w:val="24"/>
          <w:szCs w:val="24"/>
        </w:rPr>
        <w:t>f p</w:t>
      </w:r>
      <w:r>
        <w:rPr>
          <w:rFonts w:ascii="Trebuchet MS" w:eastAsia="Trebuchet MS" w:hAnsi="Trebuchet MS" w:cs="Trebuchet MS"/>
          <w:spacing w:val="1"/>
          <w:sz w:val="24"/>
          <w:szCs w:val="24"/>
        </w:rPr>
        <w:t>ro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 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g</w:t>
      </w:r>
      <w:r>
        <w:rPr>
          <w:rFonts w:ascii="Trebuchet MS" w:eastAsia="Trebuchet MS" w:hAnsi="Trebuchet MS" w:cs="Trebuchet MS"/>
          <w:spacing w:val="-2"/>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 xml:space="preserve">t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oo</w:t>
      </w:r>
      <w:r>
        <w:rPr>
          <w:rFonts w:ascii="Trebuchet MS" w:eastAsia="Trebuchet MS" w:hAnsi="Trebuchet MS" w:cs="Trebuchet MS"/>
          <w:spacing w:val="-1"/>
          <w:sz w:val="24"/>
          <w:szCs w:val="24"/>
        </w:rPr>
        <w:t>ls</w:t>
      </w:r>
      <w:r>
        <w:rPr>
          <w:rFonts w:ascii="Trebuchet MS" w:eastAsia="Trebuchet MS" w:hAnsi="Trebuchet MS" w:cs="Trebuchet MS"/>
          <w:sz w:val="24"/>
          <w:szCs w:val="24"/>
        </w:rPr>
        <w:t>.</w:t>
      </w:r>
    </w:p>
    <w:p w14:paraId="61EAE6B7" w14:textId="12702DF0" w:rsidR="00B87611" w:rsidRDefault="00790719">
      <w:pPr>
        <w:spacing w:before="43"/>
        <w:ind w:left="732"/>
        <w:rPr>
          <w:rFonts w:ascii="Trebuchet MS" w:eastAsia="Trebuchet MS" w:hAnsi="Trebuchet MS" w:cs="Trebuchet MS"/>
          <w:sz w:val="24"/>
          <w:szCs w:val="24"/>
        </w:rPr>
        <w:sectPr w:rsidR="00B87611" w:rsidSect="00947A67">
          <w:pgSz w:w="12240" w:h="15840"/>
          <w:pgMar w:top="920" w:right="1140" w:bottom="280" w:left="1160" w:header="0" w:footer="888" w:gutter="0"/>
          <w:cols w:space="720"/>
        </w:sectPr>
      </w:pPr>
      <w:r>
        <w:rPr>
          <w:noProof/>
        </w:rPr>
        <mc:AlternateContent>
          <mc:Choice Requires="wpg">
            <w:drawing>
              <wp:anchor distT="0" distB="0" distL="114300" distR="114300" simplePos="0" relativeHeight="251619840" behindDoc="1" locked="0" layoutInCell="1" allowOverlap="1" wp14:anchorId="00E4FE38" wp14:editId="0279B70D">
                <wp:simplePos x="0" y="0"/>
                <wp:positionH relativeFrom="page">
                  <wp:posOffset>762000</wp:posOffset>
                </wp:positionH>
                <wp:positionV relativeFrom="paragraph">
                  <wp:posOffset>346710</wp:posOffset>
                </wp:positionV>
                <wp:extent cx="6249670" cy="57785"/>
                <wp:effectExtent l="0" t="8255" r="8255" b="635"/>
                <wp:wrapNone/>
                <wp:docPr id="1999596338" name="Group 8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546"/>
                          <a:chExt cx="9842" cy="91"/>
                        </a:xfrm>
                      </wpg:grpSpPr>
                      <wps:wsp>
                        <wps:cNvPr id="1708656587" name="Freeform 898"/>
                        <wps:cNvSpPr>
                          <a:spLocks/>
                        </wps:cNvSpPr>
                        <wps:spPr bwMode="auto">
                          <a:xfrm>
                            <a:off x="1231" y="577"/>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27058" name="Freeform 897"/>
                        <wps:cNvSpPr>
                          <a:spLocks/>
                        </wps:cNvSpPr>
                        <wps:spPr bwMode="auto">
                          <a:xfrm>
                            <a:off x="1231" y="628"/>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F4E50E" id="Group 896" o:spid="_x0000_s1026" style="position:absolute;margin-left:60pt;margin-top:27.3pt;width:492.1pt;height:4.55pt;z-index:-251696640;mso-position-horizontal-relative:page" coordorigin="1200,546"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">
                <v:shape id="Freeform 898" o:spid="_x0000_s1027" style="position:absolute;left:1231;top:577;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" path="m,l9780,e" filled="f" strokecolor="#612322" strokeweight="3.1pt">
                  <v:path arrowok="t" o:connecttype="custom" o:connectlocs="0,0;9780,0" o:connectangles="0,0"/>
                </v:shape>
                <v:shape id="Freeform 897" o:spid="_x0000_s1028" style="position:absolute;left:1231;top:628;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" path="m,l9780,e" filled="f" strokecolor="#612322" strokeweight=".82pt">
                  <v:path arrowok="t" o:connecttype="custom" o:connectlocs="0,0;9780,0" o:connectangles="0,0"/>
                </v:shape>
                <w10:wrap anchorx="page"/>
              </v:group>
            </w:pict>
          </mc:Fallback>
        </mc:AlternateContent>
      </w:r>
      <w:r w:rsidR="00963546">
        <w:rPr>
          <w:rFonts w:ascii="Trebuchet MS" w:eastAsia="Trebuchet MS" w:hAnsi="Trebuchet MS" w:cs="Trebuchet MS"/>
          <w:b/>
          <w:spacing w:val="1"/>
          <w:sz w:val="24"/>
          <w:szCs w:val="24"/>
        </w:rPr>
        <w:t>6</w:t>
      </w:r>
      <w:r w:rsidR="00963546">
        <w:rPr>
          <w:rFonts w:ascii="Trebuchet MS" w:eastAsia="Trebuchet MS" w:hAnsi="Trebuchet MS" w:cs="Trebuchet MS"/>
          <w:b/>
          <w:sz w:val="24"/>
          <w:szCs w:val="24"/>
        </w:rPr>
        <w:t>.</w:t>
      </w:r>
      <w:r w:rsidR="00963546">
        <w:rPr>
          <w:rFonts w:ascii="Trebuchet MS" w:eastAsia="Trebuchet MS" w:hAnsi="Trebuchet MS" w:cs="Trebuchet MS"/>
          <w:b/>
          <w:spacing w:val="58"/>
          <w:sz w:val="24"/>
          <w:szCs w:val="24"/>
        </w:rPr>
        <w:t xml:space="preserve"> </w:t>
      </w:r>
      <w:r w:rsidR="00963546">
        <w:rPr>
          <w:rFonts w:ascii="Trebuchet MS" w:eastAsia="Trebuchet MS" w:hAnsi="Trebuchet MS" w:cs="Trebuchet MS"/>
          <w:sz w:val="24"/>
          <w:szCs w:val="24"/>
        </w:rPr>
        <w:t>C</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mpr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h</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ve</w:t>
      </w:r>
      <w:r w:rsidR="00963546">
        <w:rPr>
          <w:rFonts w:ascii="Trebuchet MS" w:eastAsia="Trebuchet MS" w:hAnsi="Trebuchet MS" w:cs="Trebuchet MS"/>
          <w:spacing w:val="1"/>
          <w:sz w:val="24"/>
          <w:szCs w:val="24"/>
        </w:rPr>
        <w:t xml:space="preserve"> i</w:t>
      </w:r>
      <w:r w:rsidR="00963546">
        <w:rPr>
          <w:rFonts w:ascii="Trebuchet MS" w:eastAsia="Trebuchet MS" w:hAnsi="Trebuchet MS" w:cs="Trebuchet MS"/>
          <w:spacing w:val="-2"/>
          <w:sz w:val="24"/>
          <w:szCs w:val="24"/>
        </w:rPr>
        <w:t>m</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le</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en</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at</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n</w:t>
      </w:r>
    </w:p>
    <w:p w14:paraId="0BA1DD34" w14:textId="276BEED5" w:rsidR="00B87611" w:rsidRDefault="00790719">
      <w:pPr>
        <w:spacing w:before="59"/>
        <w:ind w:left="732"/>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22912" behindDoc="1" locked="0" layoutInCell="1" allowOverlap="1" wp14:anchorId="6BF94D2F" wp14:editId="464A31F9">
                <wp:simplePos x="0" y="0"/>
                <wp:positionH relativeFrom="page">
                  <wp:posOffset>384810</wp:posOffset>
                </wp:positionH>
                <wp:positionV relativeFrom="page">
                  <wp:posOffset>457835</wp:posOffset>
                </wp:positionV>
                <wp:extent cx="7004050" cy="9316085"/>
                <wp:effectExtent l="3810" t="10160" r="2540" b="8255"/>
                <wp:wrapNone/>
                <wp:docPr id="77423354" name="Group 8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968687707" name="Freeform 895"/>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694989" name="Freeform 894"/>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239038" name="Freeform 893"/>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800912" name="Freeform 892"/>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856674" name="Freeform 891"/>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084311" name="Freeform 890"/>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9582160" name="Freeform 889"/>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551418" name="Freeform 888"/>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159603" name="Freeform 887"/>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8396389" name="Freeform 886"/>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8917226" name="Freeform 885"/>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974684" name="Freeform 884"/>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6826988" name="Freeform 883"/>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5827675" name="Freeform 882"/>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9754486" name="Freeform 881"/>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1452097" name="Freeform 880"/>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403325" name="Freeform 879"/>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6666819" name="Freeform 878"/>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7960410" name="Freeform 877"/>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288913" name="Freeform 876"/>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711363" id="Group 875" o:spid="_x0000_s1026" style="position:absolute;margin-left:30.3pt;margin-top:36.05pt;width:551.5pt;height:733.55pt;z-index:-251693568;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">
                <v:shape id="Freeform 895"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" path="m,l29,e" filled="f" strokeweight=".58pt">
                  <v:path arrowok="t" o:connecttype="custom" o:connectlocs="0,0;29,0" o:connectangles="0,0"/>
                </v:shape>
                <v:shape id="Freeform 894"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" path="m,l9,e" filled="f" strokecolor="white" strokeweight="1.06pt">
                  <v:path arrowok="t" o:connecttype="custom" o:connectlocs="0,0;9,0" o:connectangles="0,0"/>
                </v:shape>
                <v:shape id="Freeform 893"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" path="m,l19,e" filled="f" strokecolor="white" strokeweight=".58pt">
                  <v:path arrowok="t" o:connecttype="custom" o:connectlocs="0,0;19,0" o:connectangles="0,0"/>
                </v:shape>
                <v:shape id="Freeform 892"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" path="m,l10961,e" filled="f" strokeweight=".58pt">
                  <v:path arrowok="t" o:connecttype="custom" o:connectlocs="0,0;10961,0" o:connectangles="0,0"/>
                </v:shape>
                <v:shape id="Freeform 891"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" path="m,l10961,e" filled="f" strokeweight=".58pt">
                  <v:path arrowok="t" o:connecttype="custom" o:connectlocs="0,0;10961,0" o:connectangles="0,0"/>
                </v:shape>
                <v:shape id="Freeform 890"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" path="m,l28,e" filled="f" strokeweight=".58pt">
                  <v:path arrowok="t" o:connecttype="custom" o:connectlocs="0,0;28,0" o:connectangles="0,0"/>
                </v:shape>
                <v:shape id="Freeform 889"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" path="m,l10,e" filled="f" strokecolor="white" strokeweight="1.06pt">
                  <v:path arrowok="t" o:connecttype="custom" o:connectlocs="0,0;10,0" o:connectangles="0,0"/>
                </v:shape>
                <v:shape id="Freeform 888"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" path="m,l19,e" filled="f" strokecolor="white" strokeweight=".58pt">
                  <v:path arrowok="t" o:connecttype="custom" o:connectlocs="0,0;19,0" o:connectangles="0,0"/>
                </v:shape>
                <v:shape id="Freeform 887"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" path="m,l,14650e" filled="f" strokeweight=".58pt">
                  <v:path arrowok="t" o:connecttype="custom" o:connectlocs="0,732;0,15382" o:connectangles="0,0"/>
                </v:shape>
                <v:shape id="Freeform 886"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" path="m,l,14611e" filled="f" strokeweight=".58pt">
                  <v:path arrowok="t" o:connecttype="custom" o:connectlocs="0,751;0,15362" o:connectangles="0,0"/>
                </v:shape>
                <v:shape id="Freeform 885"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" path="m,l,14650e" filled="f" strokeweight=".20464mm">
                  <v:path arrowok="t" o:connecttype="custom" o:connectlocs="0,732;0,15382" o:connectangles="0,0"/>
                </v:shape>
                <v:shape id="Freeform 884"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" path="m,l,14611e" filled="f" strokeweight=".58pt">
                  <v:path arrowok="t" o:connecttype="custom" o:connectlocs="0,751;0,15362" o:connectangles="0,0"/>
                </v:shape>
                <v:shape id="Freeform 883"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" path="m,l29,e" filled="f" strokeweight=".58pt">
                  <v:path arrowok="t" o:connecttype="custom" o:connectlocs="0,0;29,0" o:connectangles="0,0"/>
                </v:shape>
                <v:shape id="Freeform 882"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" path="m,l9,e" filled="f" strokecolor="white" strokeweight="1.06pt">
                  <v:path arrowok="t" o:connecttype="custom" o:connectlocs="0,0;9,0" o:connectangles="0,0"/>
                </v:shape>
                <v:shape id="Freeform 881"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" path="m,l19,e" filled="f" strokecolor="white" strokeweight=".58pt">
                  <v:path arrowok="t" o:connecttype="custom" o:connectlocs="0,0;19,0" o:connectangles="0,0"/>
                </v:shape>
                <v:shape id="Freeform 880"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" path="m,l10961,e" filled="f" strokeweight=".58pt">
                  <v:path arrowok="t" o:connecttype="custom" o:connectlocs="0,0;10961,0" o:connectangles="0,0"/>
                </v:shape>
                <v:shape id="Freeform 879"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" path="m,l10961,e" filled="f" strokeweight=".20464mm">
                  <v:path arrowok="t" o:connecttype="custom" o:connectlocs="0,0;10961,0" o:connectangles="0,0"/>
                </v:shape>
                <v:shape id="Freeform 878"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" path="m,l28,e" filled="f" strokeweight=".58pt">
                  <v:path arrowok="t" o:connecttype="custom" o:connectlocs="0,0;28,0" o:connectangles="0,0"/>
                </v:shape>
                <v:shape id="Freeform 877"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" path="m,l10,e" filled="f" strokecolor="white" strokeweight="1.06pt">
                  <v:path arrowok="t" o:connecttype="custom" o:connectlocs="0,0;10,0" o:connectangles="0,0"/>
                </v:shape>
                <v:shape id="Freeform 876"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sz w:val="24"/>
          <w:szCs w:val="24"/>
        </w:rPr>
        <w:t>7</w:t>
      </w:r>
      <w:r w:rsidR="00963546">
        <w:rPr>
          <w:rFonts w:ascii="Trebuchet MS" w:eastAsia="Trebuchet MS" w:hAnsi="Trebuchet MS" w:cs="Trebuchet MS"/>
          <w:b/>
          <w:sz w:val="24"/>
          <w:szCs w:val="24"/>
        </w:rPr>
        <w:t>.</w:t>
      </w:r>
      <w:r w:rsidR="00963546">
        <w:rPr>
          <w:rFonts w:ascii="Trebuchet MS" w:eastAsia="Trebuchet MS" w:hAnsi="Trebuchet MS" w:cs="Trebuchet MS"/>
          <w:b/>
          <w:spacing w:val="58"/>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ti</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za</w:t>
      </w:r>
      <w:r w:rsidR="00963546">
        <w:rPr>
          <w:rFonts w:ascii="Trebuchet MS" w:eastAsia="Trebuchet MS" w:hAnsi="Trebuchet MS" w:cs="Trebuchet MS"/>
          <w:spacing w:val="1"/>
          <w:sz w:val="24"/>
          <w:szCs w:val="24"/>
        </w:rPr>
        <w:t>ti</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 xml:space="preserve">n </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at</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on</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 xml:space="preserve">ry, </w:t>
      </w:r>
      <w:r w:rsidR="00963546">
        <w:rPr>
          <w:rFonts w:ascii="Trebuchet MS" w:eastAsia="Trebuchet MS" w:hAnsi="Trebuchet MS" w:cs="Trebuchet MS"/>
          <w:spacing w:val="1"/>
          <w:sz w:val="24"/>
          <w:szCs w:val="24"/>
        </w:rPr>
        <w:t>ti</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ou</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
          <w:sz w:val="24"/>
          <w:szCs w:val="24"/>
        </w:rPr>
        <w:t>co</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in</w:t>
      </w:r>
      <w:r w:rsidR="00963546">
        <w:rPr>
          <w:rFonts w:ascii="Trebuchet MS" w:eastAsia="Trebuchet MS" w:hAnsi="Trebuchet MS" w:cs="Trebuchet MS"/>
          <w:sz w:val="24"/>
          <w:szCs w:val="24"/>
        </w:rPr>
        <w:t>g).</w:t>
      </w:r>
    </w:p>
    <w:p w14:paraId="5BAFC019" w14:textId="77777777" w:rsidR="00B87611" w:rsidRDefault="00963546">
      <w:pPr>
        <w:spacing w:before="41"/>
        <w:ind w:left="732"/>
        <w:rPr>
          <w:rFonts w:ascii="Trebuchet MS" w:eastAsia="Trebuchet MS" w:hAnsi="Trebuchet MS" w:cs="Trebuchet MS"/>
          <w:sz w:val="24"/>
          <w:szCs w:val="24"/>
        </w:rPr>
      </w:pPr>
      <w:r>
        <w:rPr>
          <w:rFonts w:ascii="Trebuchet MS" w:eastAsia="Trebuchet MS" w:hAnsi="Trebuchet MS" w:cs="Trebuchet MS"/>
          <w:b/>
          <w:spacing w:val="1"/>
          <w:sz w:val="24"/>
          <w:szCs w:val="24"/>
        </w:rPr>
        <w:t>8</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sz w:val="24"/>
          <w:szCs w:val="24"/>
        </w:rPr>
        <w:t xml:space="preserve">Use </w:t>
      </w:r>
      <w:r>
        <w:rPr>
          <w:rFonts w:ascii="Trebuchet MS" w:eastAsia="Trebuchet MS" w:hAnsi="Trebuchet MS" w:cs="Trebuchet MS"/>
          <w:spacing w:val="1"/>
          <w:sz w:val="24"/>
          <w:szCs w:val="24"/>
        </w:rPr>
        <w:t>o</w:t>
      </w:r>
      <w:r>
        <w:rPr>
          <w:rFonts w:ascii="Trebuchet MS" w:eastAsia="Trebuchet MS" w:hAnsi="Trebuchet MS" w:cs="Trebuchet MS"/>
          <w:sz w:val="24"/>
          <w:szCs w:val="24"/>
        </w:rPr>
        <w:t>f 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w:t>
      </w:r>
      <w:r>
        <w:rPr>
          <w:rFonts w:ascii="Trebuchet MS" w:eastAsia="Trebuchet MS" w:hAnsi="Trebuchet MS" w:cs="Trebuchet MS"/>
          <w:sz w:val="24"/>
          <w:szCs w:val="24"/>
        </w:rPr>
        <w:t>m</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-co</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z w:val="24"/>
          <w:szCs w:val="24"/>
        </w:rPr>
        <w:t>b</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ut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7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p</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h</w:t>
      </w:r>
      <w:r>
        <w:rPr>
          <w:rFonts w:ascii="Trebuchet MS" w:eastAsia="Trebuchet MS" w:hAnsi="Trebuchet MS" w:cs="Trebuchet MS"/>
          <w:sz w:val="24"/>
          <w:szCs w:val="24"/>
        </w:rPr>
        <w:t>.</w:t>
      </w:r>
    </w:p>
    <w:p w14:paraId="00695F5E" w14:textId="77777777" w:rsidR="00B87611" w:rsidRDefault="00963546">
      <w:pPr>
        <w:spacing w:before="43"/>
        <w:ind w:left="732"/>
        <w:rPr>
          <w:rFonts w:ascii="Trebuchet MS" w:eastAsia="Trebuchet MS" w:hAnsi="Trebuchet MS" w:cs="Trebuchet MS"/>
          <w:sz w:val="24"/>
          <w:szCs w:val="24"/>
        </w:rPr>
      </w:pPr>
      <w:r>
        <w:rPr>
          <w:rFonts w:ascii="Trebuchet MS" w:eastAsia="Trebuchet MS" w:hAnsi="Trebuchet MS" w:cs="Trebuchet MS"/>
          <w:b/>
          <w:spacing w:val="1"/>
          <w:sz w:val="24"/>
          <w:szCs w:val="24"/>
        </w:rPr>
        <w:t>9</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sz w:val="24"/>
          <w:szCs w:val="24"/>
        </w:rPr>
        <w:t>Th</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ou</w:t>
      </w:r>
      <w:r>
        <w:rPr>
          <w:rFonts w:ascii="Trebuchet MS" w:eastAsia="Trebuchet MS" w:hAnsi="Trebuchet MS" w:cs="Trebuchet MS"/>
          <w:spacing w:val="-3"/>
          <w:sz w:val="24"/>
          <w:szCs w:val="24"/>
        </w:rPr>
        <w:t>g</w:t>
      </w:r>
      <w:r>
        <w:rPr>
          <w:rFonts w:ascii="Trebuchet MS" w:eastAsia="Trebuchet MS" w:hAnsi="Trebuchet MS" w:cs="Trebuchet MS"/>
          <w:sz w:val="24"/>
          <w:szCs w:val="24"/>
        </w:rPr>
        <w:t>h 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of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mo</w:t>
      </w:r>
      <w:r>
        <w:rPr>
          <w:rFonts w:ascii="Trebuchet MS" w:eastAsia="Trebuchet MS" w:hAnsi="Trebuchet MS" w:cs="Trebuchet MS"/>
          <w:spacing w:val="1"/>
          <w:sz w:val="24"/>
          <w:szCs w:val="24"/>
        </w:rPr>
        <w:t>du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 of m</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657C5C48" w14:textId="77777777" w:rsidR="00B87611" w:rsidRDefault="00963546">
      <w:pPr>
        <w:spacing w:before="40"/>
        <w:ind w:left="460" w:right="4409"/>
        <w:jc w:val="both"/>
        <w:rPr>
          <w:rFonts w:ascii="Trebuchet MS" w:eastAsia="Trebuchet MS" w:hAnsi="Trebuchet MS" w:cs="Trebuchet MS"/>
          <w:sz w:val="24"/>
          <w:szCs w:val="24"/>
        </w:rPr>
      </w:pPr>
      <w:r>
        <w:rPr>
          <w:rFonts w:ascii="Trebuchet MS" w:eastAsia="Trebuchet MS" w:hAnsi="Trebuchet MS" w:cs="Trebuchet MS"/>
          <w:b/>
          <w:spacing w:val="1"/>
          <w:sz w:val="24"/>
          <w:szCs w:val="24"/>
        </w:rPr>
        <w:t>10</w:t>
      </w:r>
      <w:r>
        <w:rPr>
          <w:rFonts w:ascii="Trebuchet MS" w:eastAsia="Trebuchet MS" w:hAnsi="Trebuchet MS" w:cs="Trebuchet MS"/>
          <w:b/>
          <w:sz w:val="24"/>
          <w:szCs w:val="24"/>
        </w:rPr>
        <w:t xml:space="preserve">.  </w:t>
      </w:r>
      <w:r>
        <w:rPr>
          <w:rFonts w:ascii="Trebuchet MS" w:eastAsia="Trebuchet MS" w:hAnsi="Trebuchet MS" w:cs="Trebuchet MS"/>
          <w:b/>
          <w:spacing w:val="43"/>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 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z w:val="24"/>
          <w:szCs w:val="24"/>
        </w:rPr>
        <w:t>.</w:t>
      </w:r>
    </w:p>
    <w:p w14:paraId="6EED2CC4" w14:textId="77777777" w:rsidR="00B87611" w:rsidRDefault="00963546">
      <w:pPr>
        <w:spacing w:before="43"/>
        <w:ind w:left="460" w:right="3838"/>
        <w:jc w:val="both"/>
        <w:rPr>
          <w:rFonts w:ascii="Trebuchet MS" w:eastAsia="Trebuchet MS" w:hAnsi="Trebuchet MS" w:cs="Trebuchet MS"/>
          <w:sz w:val="24"/>
          <w:szCs w:val="24"/>
        </w:rPr>
      </w:pPr>
      <w:r>
        <w:rPr>
          <w:rFonts w:ascii="Trebuchet MS" w:eastAsia="Trebuchet MS" w:hAnsi="Trebuchet MS" w:cs="Trebuchet MS"/>
          <w:b/>
          <w:spacing w:val="1"/>
          <w:sz w:val="24"/>
          <w:szCs w:val="24"/>
        </w:rPr>
        <w:t>11</w:t>
      </w:r>
      <w:r>
        <w:rPr>
          <w:rFonts w:ascii="Trebuchet MS" w:eastAsia="Trebuchet MS" w:hAnsi="Trebuchet MS" w:cs="Trebuchet MS"/>
          <w:b/>
          <w:sz w:val="24"/>
          <w:szCs w:val="24"/>
        </w:rPr>
        <w:t xml:space="preserve">.  </w:t>
      </w:r>
      <w:r>
        <w:rPr>
          <w:rFonts w:ascii="Trebuchet MS" w:eastAsia="Trebuchet MS" w:hAnsi="Trebuchet MS" w:cs="Trebuchet MS"/>
          <w:b/>
          <w:spacing w:val="45"/>
          <w:sz w:val="24"/>
          <w:szCs w:val="24"/>
        </w:rPr>
        <w:t xml:space="preserve"> </w:t>
      </w:r>
      <w:r>
        <w:rPr>
          <w:rFonts w:ascii="Trebuchet MS" w:eastAsia="Trebuchet MS" w:hAnsi="Trebuchet MS" w:cs="Trebuchet MS"/>
          <w:sz w:val="24"/>
          <w:szCs w:val="24"/>
        </w:rPr>
        <w:t xml:space="preserve">User </w:t>
      </w:r>
      <w:r>
        <w:rPr>
          <w:rFonts w:ascii="Trebuchet MS" w:eastAsia="Trebuchet MS" w:hAnsi="Trebuchet MS" w:cs="Trebuchet MS"/>
          <w:spacing w:val="1"/>
          <w:sz w:val="24"/>
          <w:szCs w:val="24"/>
        </w:rPr>
        <w:t>in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rf</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ea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o</w:t>
      </w:r>
      <w:r>
        <w:rPr>
          <w:rFonts w:ascii="Trebuchet MS" w:eastAsia="Trebuchet MS" w:hAnsi="Trebuchet MS" w:cs="Trebuchet MS"/>
          <w:sz w:val="24"/>
          <w:szCs w:val="24"/>
        </w:rPr>
        <w:t>f 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pacing w:val="-2"/>
          <w:sz w:val="24"/>
          <w:szCs w:val="24"/>
        </w:rPr>
        <w:t>U</w:t>
      </w:r>
      <w:r>
        <w:rPr>
          <w:rFonts w:ascii="Trebuchet MS" w:eastAsia="Trebuchet MS" w:hAnsi="Trebuchet MS" w:cs="Trebuchet MS"/>
          <w:sz w:val="24"/>
          <w:szCs w:val="24"/>
        </w:rPr>
        <w:t>I.</w:t>
      </w:r>
    </w:p>
    <w:p w14:paraId="1BDB5809" w14:textId="77777777" w:rsidR="00B87611" w:rsidRDefault="00963546">
      <w:pPr>
        <w:spacing w:before="40"/>
        <w:ind w:left="460" w:right="998"/>
        <w:jc w:val="both"/>
        <w:rPr>
          <w:rFonts w:ascii="Trebuchet MS" w:eastAsia="Trebuchet MS" w:hAnsi="Trebuchet MS" w:cs="Trebuchet MS"/>
          <w:sz w:val="24"/>
          <w:szCs w:val="24"/>
        </w:rPr>
      </w:pPr>
      <w:r>
        <w:rPr>
          <w:rFonts w:ascii="Trebuchet MS" w:eastAsia="Trebuchet MS" w:hAnsi="Trebuchet MS" w:cs="Trebuchet MS"/>
          <w:b/>
          <w:spacing w:val="1"/>
          <w:sz w:val="24"/>
          <w:szCs w:val="24"/>
        </w:rPr>
        <w:t>12</w:t>
      </w:r>
      <w:r>
        <w:rPr>
          <w:rFonts w:ascii="Trebuchet MS" w:eastAsia="Trebuchet MS" w:hAnsi="Trebuchet MS" w:cs="Trebuchet MS"/>
          <w:b/>
          <w:sz w:val="24"/>
          <w:szCs w:val="24"/>
        </w:rPr>
        <w:t xml:space="preserve">.   </w:t>
      </w:r>
      <w:r>
        <w:rPr>
          <w:rFonts w:ascii="Trebuchet MS" w:eastAsia="Trebuchet MS" w:hAnsi="Trebuchet MS" w:cs="Trebuchet MS"/>
          <w:b/>
          <w:spacing w:val="45"/>
          <w:sz w:val="24"/>
          <w:szCs w:val="24"/>
        </w:rPr>
        <w:t xml:space="preserve"> </w:t>
      </w:r>
      <w:r>
        <w:rPr>
          <w:rFonts w:ascii="Trebuchet MS" w:eastAsia="Trebuchet MS" w:hAnsi="Trebuchet MS" w:cs="Trebuchet MS"/>
          <w:sz w:val="24"/>
          <w:szCs w:val="24"/>
        </w:rPr>
        <w:t>U</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ua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ca</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it</w:t>
      </w:r>
      <w:r>
        <w:rPr>
          <w:rFonts w:ascii="Trebuchet MS" w:eastAsia="Trebuchet MS" w:hAnsi="Trebuchet MS" w:cs="Trebuchet MS"/>
          <w:sz w:val="24"/>
          <w:szCs w:val="24"/>
        </w:rPr>
        <w:t>y, 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8"/>
          <w:sz w:val="24"/>
          <w:szCs w:val="24"/>
        </w:rPr>
        <w:t>n</w:t>
      </w:r>
      <w:r>
        <w:rPr>
          <w:rFonts w:ascii="Trebuchet MS" w:eastAsia="Trebuchet MS" w:hAnsi="Trebuchet MS" w:cs="Trebuchet MS"/>
          <w:sz w:val="24"/>
          <w:szCs w:val="24"/>
        </w:rPr>
        <w:t>v</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ro</w:t>
      </w:r>
      <w:r>
        <w:rPr>
          <w:rFonts w:ascii="Trebuchet MS" w:eastAsia="Trebuchet MS" w:hAnsi="Trebuchet MS" w:cs="Trebuchet MS"/>
          <w:sz w:val="24"/>
          <w:szCs w:val="24"/>
        </w:rPr>
        <w:t>j</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14:paraId="48CD1C6C" w14:textId="77777777" w:rsidR="00B87611" w:rsidRDefault="00963546">
      <w:pPr>
        <w:tabs>
          <w:tab w:val="left" w:pos="1080"/>
        </w:tabs>
        <w:spacing w:before="43" w:line="274" w:lineRule="auto"/>
        <w:ind w:left="820" w:right="78" w:hanging="360"/>
        <w:rPr>
          <w:rFonts w:ascii="Trebuchet MS" w:eastAsia="Trebuchet MS" w:hAnsi="Trebuchet MS" w:cs="Trebuchet MS"/>
          <w:sz w:val="24"/>
          <w:szCs w:val="24"/>
        </w:rPr>
      </w:pPr>
      <w:r>
        <w:rPr>
          <w:rFonts w:ascii="Trebuchet MS" w:eastAsia="Trebuchet MS" w:hAnsi="Trebuchet MS" w:cs="Trebuchet MS"/>
          <w:b/>
          <w:spacing w:val="1"/>
          <w:sz w:val="24"/>
          <w:szCs w:val="24"/>
        </w:rPr>
        <w:t>13</w:t>
      </w:r>
      <w:r>
        <w:rPr>
          <w:rFonts w:ascii="Trebuchet MS" w:eastAsia="Trebuchet MS" w:hAnsi="Trebuchet MS" w:cs="Trebuchet MS"/>
          <w:b/>
          <w:sz w:val="24"/>
          <w:szCs w:val="24"/>
        </w:rPr>
        <w:t>.</w:t>
      </w:r>
      <w:r>
        <w:rPr>
          <w:rFonts w:ascii="Trebuchet MS" w:eastAsia="Trebuchet MS" w:hAnsi="Trebuchet MS" w:cs="Trebuchet MS"/>
          <w:b/>
          <w:sz w:val="24"/>
          <w:szCs w:val="24"/>
        </w:rPr>
        <w:tab/>
      </w:r>
      <w:r>
        <w:rPr>
          <w:rFonts w:ascii="Trebuchet MS" w:eastAsia="Trebuchet MS" w:hAnsi="Trebuchet MS" w:cs="Trebuchet MS"/>
          <w:sz w:val="24"/>
          <w:szCs w:val="24"/>
        </w:rPr>
        <w:t>T</w:t>
      </w:r>
      <w:r>
        <w:rPr>
          <w:rFonts w:ascii="Trebuchet MS" w:eastAsia="Trebuchet MS" w:hAnsi="Trebuchet MS" w:cs="Trebuchet MS"/>
          <w:spacing w:val="1"/>
          <w:sz w:val="24"/>
          <w:szCs w:val="24"/>
        </w:rPr>
        <w:t>ea</w:t>
      </w:r>
      <w:r>
        <w:rPr>
          <w:rFonts w:ascii="Trebuchet MS" w:eastAsia="Trebuchet MS" w:hAnsi="Trebuchet MS" w:cs="Trebuchet MS"/>
          <w:sz w:val="24"/>
          <w:szCs w:val="24"/>
        </w:rPr>
        <w:t>m</w:t>
      </w:r>
      <w:r>
        <w:rPr>
          <w:rFonts w:ascii="Trebuchet MS" w:eastAsia="Trebuchet MS" w:hAnsi="Trebuchet MS" w:cs="Trebuchet MS"/>
          <w:spacing w:val="2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8"/>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ro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20"/>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ne</w:t>
      </w:r>
      <w:r>
        <w:rPr>
          <w:rFonts w:ascii="Trebuchet MS" w:eastAsia="Trebuchet MS" w:hAnsi="Trebuchet MS" w:cs="Trebuchet MS"/>
          <w:sz w:val="24"/>
          <w:szCs w:val="24"/>
        </w:rPr>
        <w:t>d,</w:t>
      </w:r>
      <w:r>
        <w:rPr>
          <w:rFonts w:ascii="Trebuchet MS" w:eastAsia="Trebuchet MS" w:hAnsi="Trebuchet MS" w:cs="Trebuchet MS"/>
          <w:spacing w:val="19"/>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ut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21"/>
          <w:sz w:val="24"/>
          <w:szCs w:val="24"/>
        </w:rPr>
        <w:t xml:space="preserve"> </w:t>
      </w:r>
      <w:r>
        <w:rPr>
          <w:rFonts w:ascii="Trebuchet MS" w:eastAsia="Trebuchet MS" w:hAnsi="Trebuchet MS" w:cs="Trebuchet MS"/>
          <w:spacing w:val="-3"/>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k</w:t>
      </w:r>
      <w:r>
        <w:rPr>
          <w:rFonts w:ascii="Trebuchet MS" w:eastAsia="Trebuchet MS" w:hAnsi="Trebuchet MS" w:cs="Trebuchet MS"/>
          <w:sz w:val="24"/>
          <w:szCs w:val="24"/>
        </w:rPr>
        <w:t>,</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nt</w:t>
      </w:r>
      <w:r>
        <w:rPr>
          <w:rFonts w:ascii="Trebuchet MS" w:eastAsia="Trebuchet MS" w:hAnsi="Trebuchet MS" w:cs="Trebuchet MS"/>
          <w:sz w:val="24"/>
          <w:szCs w:val="24"/>
        </w:rPr>
        <w:t>r</w:t>
      </w:r>
      <w:r>
        <w:rPr>
          <w:rFonts w:ascii="Trebuchet MS" w:eastAsia="Trebuchet MS" w:hAnsi="Trebuchet MS" w:cs="Trebuchet MS"/>
          <w:spacing w:val="7"/>
          <w:sz w:val="24"/>
          <w:szCs w:val="24"/>
        </w:rPr>
        <w:t>a</w:t>
      </w:r>
      <w:r>
        <w:rPr>
          <w:rFonts w:ascii="Trebuchet MS" w:eastAsia="Trebuchet MS" w:hAnsi="Trebuchet MS" w:cs="Trebuchet MS"/>
          <w:spacing w:val="1"/>
          <w:sz w:val="24"/>
          <w:szCs w:val="24"/>
        </w:rPr>
        <w:t>-</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ea</w:t>
      </w:r>
      <w:r>
        <w:rPr>
          <w:rFonts w:ascii="Trebuchet MS" w:eastAsia="Trebuchet MS" w:hAnsi="Trebuchet MS" w:cs="Trebuchet MS"/>
          <w:sz w:val="24"/>
          <w:szCs w:val="24"/>
        </w:rPr>
        <w:t>m</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un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to</w:t>
      </w:r>
      <w:r>
        <w:rPr>
          <w:rFonts w:ascii="Trebuchet MS" w:eastAsia="Trebuchet MS" w:hAnsi="Trebuchet MS" w:cs="Trebuchet MS"/>
          <w:sz w:val="24"/>
          <w:szCs w:val="24"/>
        </w:rPr>
        <w:t>ge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ne</w:t>
      </w:r>
      <w:r>
        <w:rPr>
          <w:rFonts w:ascii="Trebuchet MS" w:eastAsia="Trebuchet MS" w:hAnsi="Trebuchet MS" w:cs="Trebuchet MS"/>
          <w:spacing w:val="-1"/>
          <w:sz w:val="24"/>
          <w:szCs w:val="24"/>
        </w:rPr>
        <w:t>ss</w:t>
      </w:r>
      <w:r>
        <w:rPr>
          <w:rFonts w:ascii="Trebuchet MS" w:eastAsia="Trebuchet MS" w:hAnsi="Trebuchet MS" w:cs="Trebuchet MS"/>
          <w:sz w:val="24"/>
          <w:szCs w:val="24"/>
        </w:rPr>
        <w:t>).</w:t>
      </w:r>
    </w:p>
    <w:p w14:paraId="7FC83C30" w14:textId="77777777" w:rsidR="00B87611" w:rsidRDefault="00963546">
      <w:pPr>
        <w:spacing w:before="2"/>
        <w:ind w:left="460" w:right="2925"/>
        <w:jc w:val="both"/>
        <w:rPr>
          <w:rFonts w:ascii="Trebuchet MS" w:eastAsia="Trebuchet MS" w:hAnsi="Trebuchet MS" w:cs="Trebuchet MS"/>
          <w:sz w:val="24"/>
          <w:szCs w:val="24"/>
        </w:rPr>
      </w:pPr>
      <w:r>
        <w:rPr>
          <w:rFonts w:ascii="Trebuchet MS" w:eastAsia="Trebuchet MS" w:hAnsi="Trebuchet MS" w:cs="Trebuchet MS"/>
          <w:b/>
          <w:spacing w:val="1"/>
          <w:sz w:val="24"/>
          <w:szCs w:val="24"/>
        </w:rPr>
        <w:t>14</w:t>
      </w:r>
      <w:r>
        <w:rPr>
          <w:rFonts w:ascii="Trebuchet MS" w:eastAsia="Trebuchet MS" w:hAnsi="Trebuchet MS" w:cs="Trebuchet MS"/>
          <w:b/>
          <w:sz w:val="24"/>
          <w:szCs w:val="24"/>
        </w:rPr>
        <w:t xml:space="preserve">.  </w:t>
      </w:r>
      <w:r>
        <w:rPr>
          <w:rFonts w:ascii="Trebuchet MS" w:eastAsia="Trebuchet MS" w:hAnsi="Trebuchet MS" w:cs="Trebuchet MS"/>
          <w:b/>
          <w:spacing w:val="45"/>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i</w:t>
      </w:r>
      <w:r>
        <w:rPr>
          <w:rFonts w:ascii="Trebuchet MS" w:eastAsia="Trebuchet MS" w:hAnsi="Trebuchet MS" w:cs="Trebuchet MS"/>
          <w:sz w:val="24"/>
          <w:szCs w:val="24"/>
        </w:rPr>
        <w:t>n v</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io</w:t>
      </w:r>
      <w:r>
        <w:rPr>
          <w:rFonts w:ascii="Trebuchet MS" w:eastAsia="Trebuchet MS" w:hAnsi="Trebuchet MS" w:cs="Trebuchet MS"/>
          <w:spacing w:val="-2"/>
          <w:sz w:val="24"/>
          <w:szCs w:val="24"/>
        </w:rPr>
        <w:t>u</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conte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w:t>
      </w:r>
      <w:r>
        <w:rPr>
          <w:rFonts w:ascii="Trebuchet MS" w:eastAsia="Trebuchet MS" w:hAnsi="Trebuchet MS" w:cs="Trebuchet MS"/>
          <w:spacing w:val="1"/>
          <w:sz w:val="24"/>
          <w:szCs w:val="24"/>
        </w:rPr>
        <w:t>u</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pacing w:val="-2"/>
          <w:sz w:val="24"/>
          <w:szCs w:val="24"/>
        </w:rPr>
        <w:t>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 IPR.</w:t>
      </w:r>
    </w:p>
    <w:p w14:paraId="3FB9FF4A" w14:textId="77777777" w:rsidR="00B87611" w:rsidRDefault="00963546">
      <w:pPr>
        <w:tabs>
          <w:tab w:val="left" w:pos="1080"/>
        </w:tabs>
        <w:spacing w:before="40" w:line="276" w:lineRule="auto"/>
        <w:ind w:left="1092" w:right="74" w:hanging="631"/>
        <w:rPr>
          <w:rFonts w:ascii="Trebuchet MS" w:eastAsia="Trebuchet MS" w:hAnsi="Trebuchet MS" w:cs="Trebuchet MS"/>
          <w:sz w:val="24"/>
          <w:szCs w:val="24"/>
        </w:rPr>
      </w:pPr>
      <w:r>
        <w:rPr>
          <w:rFonts w:ascii="Trebuchet MS" w:eastAsia="Trebuchet MS" w:hAnsi="Trebuchet MS" w:cs="Trebuchet MS"/>
          <w:b/>
          <w:spacing w:val="1"/>
          <w:sz w:val="24"/>
          <w:szCs w:val="24"/>
        </w:rPr>
        <w:t>15</w:t>
      </w:r>
      <w:r>
        <w:rPr>
          <w:rFonts w:ascii="Trebuchet MS" w:eastAsia="Trebuchet MS" w:hAnsi="Trebuchet MS" w:cs="Trebuchet MS"/>
          <w:b/>
          <w:sz w:val="24"/>
          <w:szCs w:val="24"/>
        </w:rPr>
        <w:t>.</w:t>
      </w:r>
      <w:r>
        <w:rPr>
          <w:rFonts w:ascii="Trebuchet MS" w:eastAsia="Trebuchet MS" w:hAnsi="Trebuchet MS" w:cs="Trebuchet MS"/>
          <w:b/>
          <w:sz w:val="24"/>
          <w:szCs w:val="24"/>
        </w:rPr>
        <w:tab/>
      </w:r>
      <w:r>
        <w:rPr>
          <w:rFonts w:ascii="Trebuchet MS" w:eastAsia="Trebuchet MS" w:hAnsi="Trebuchet MS" w:cs="Trebuchet MS"/>
          <w:sz w:val="24"/>
          <w:szCs w:val="24"/>
        </w:rPr>
        <w:t>Pr</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40"/>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39"/>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4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40"/>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w:t>
      </w:r>
      <w:r>
        <w:rPr>
          <w:rFonts w:ascii="Trebuchet MS" w:eastAsia="Trebuchet MS" w:hAnsi="Trebuchet MS" w:cs="Trebuchet MS"/>
          <w:spacing w:val="-2"/>
          <w:sz w:val="24"/>
          <w:szCs w:val="24"/>
        </w:rPr>
        <w:t>c</w:t>
      </w:r>
      <w:r>
        <w:rPr>
          <w:rFonts w:ascii="Trebuchet MS" w:eastAsia="Trebuchet MS" w:hAnsi="Trebuchet MS" w:cs="Trebuchet MS"/>
          <w:sz w:val="24"/>
          <w:szCs w:val="24"/>
        </w:rPr>
        <w:t>t</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cu</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z w:val="24"/>
          <w:szCs w:val="24"/>
        </w:rPr>
        <w:t>s</w:t>
      </w:r>
      <w:r>
        <w:rPr>
          <w:rFonts w:ascii="Trebuchet MS" w:eastAsia="Trebuchet MS" w:hAnsi="Trebuchet MS" w:cs="Trebuchet MS"/>
          <w:spacing w:val="39"/>
          <w:sz w:val="24"/>
          <w:szCs w:val="24"/>
        </w:rPr>
        <w:t xml:space="preserve"> </w:t>
      </w:r>
      <w:r>
        <w:rPr>
          <w:rFonts w:ascii="Trebuchet MS" w:eastAsia="Trebuchet MS" w:hAnsi="Trebuchet MS" w:cs="Trebuchet MS"/>
          <w:spacing w:val="-1"/>
          <w:sz w:val="24"/>
          <w:szCs w:val="24"/>
        </w:rPr>
        <w:t>/</w:t>
      </w:r>
      <w:r>
        <w:rPr>
          <w:rFonts w:ascii="Trebuchet MS" w:eastAsia="Trebuchet MS" w:hAnsi="Trebuchet MS" w:cs="Trebuchet MS"/>
          <w:sz w:val="24"/>
          <w:szCs w:val="24"/>
        </w:rPr>
        <w:t>m</w:t>
      </w:r>
      <w:r>
        <w:rPr>
          <w:rFonts w:ascii="Trebuchet MS" w:eastAsia="Trebuchet MS" w:hAnsi="Trebuchet MS" w:cs="Trebuchet MS"/>
          <w:spacing w:val="1"/>
          <w:sz w:val="24"/>
          <w:szCs w:val="24"/>
        </w:rPr>
        <w:t>anua</w:t>
      </w:r>
      <w:r>
        <w:rPr>
          <w:rFonts w:ascii="Trebuchet MS" w:eastAsia="Trebuchet MS" w:hAnsi="Trebuchet MS" w:cs="Trebuchet MS"/>
          <w:spacing w:val="-1"/>
          <w:sz w:val="24"/>
          <w:szCs w:val="24"/>
        </w:rPr>
        <w:t>l</w:t>
      </w:r>
      <w:r>
        <w:rPr>
          <w:rFonts w:ascii="Trebuchet MS" w:eastAsia="Trebuchet MS" w:hAnsi="Trebuchet MS" w:cs="Trebuchet MS"/>
          <w:sz w:val="24"/>
          <w:szCs w:val="24"/>
        </w:rPr>
        <w:t>s</w:t>
      </w:r>
      <w:r>
        <w:rPr>
          <w:rFonts w:ascii="Trebuchet MS" w:eastAsia="Trebuchet MS" w:hAnsi="Trebuchet MS" w:cs="Trebuchet MS"/>
          <w:spacing w:val="50"/>
          <w:sz w:val="24"/>
          <w:szCs w:val="24"/>
        </w:rPr>
        <w:t xml:space="preserve"> </w:t>
      </w:r>
      <w:r>
        <w:rPr>
          <w:rFonts w:ascii="Trebuchet MS" w:eastAsia="Trebuchet MS" w:hAnsi="Trebuchet MS" w:cs="Trebuchet MS"/>
          <w:sz w:val="24"/>
          <w:szCs w:val="24"/>
        </w:rPr>
        <w:t>-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c</w:t>
      </w:r>
      <w:r>
        <w:rPr>
          <w:rFonts w:ascii="Trebuchet MS" w:eastAsia="Trebuchet MS" w:hAnsi="Trebuchet MS" w:cs="Trebuchet MS"/>
          <w:sz w:val="24"/>
          <w:szCs w:val="24"/>
        </w:rPr>
        <w:t xml:space="preserve">t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q</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 s</w:t>
      </w:r>
      <w:r>
        <w:rPr>
          <w:rFonts w:ascii="Trebuchet MS" w:eastAsia="Trebuchet MS" w:hAnsi="Trebuchet MS" w:cs="Trebuchet MS"/>
          <w:spacing w:val="-1"/>
          <w:sz w:val="24"/>
          <w:szCs w:val="24"/>
        </w:rPr>
        <w:t>ys</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atio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g</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e</w:t>
      </w:r>
      <w:r>
        <w:rPr>
          <w:rFonts w:ascii="Trebuchet MS" w:eastAsia="Trebuchet MS" w:hAnsi="Trebuchet MS" w:cs="Trebuchet MS"/>
          <w:spacing w:val="-2"/>
          <w:sz w:val="24"/>
          <w:szCs w:val="24"/>
        </w:rPr>
        <w:t>t</w:t>
      </w:r>
      <w:r>
        <w:rPr>
          <w:rFonts w:ascii="Trebuchet MS" w:eastAsia="Trebuchet MS" w:hAnsi="Trebuchet MS" w:cs="Trebuchet MS"/>
          <w:sz w:val="24"/>
          <w:szCs w:val="24"/>
        </w:rPr>
        <w:t>c</w:t>
      </w:r>
    </w:p>
    <w:p w14:paraId="5D838B7A" w14:textId="77777777" w:rsidR="00B87611" w:rsidRDefault="00963546">
      <w:pPr>
        <w:spacing w:line="260" w:lineRule="exact"/>
        <w:ind w:left="460" w:right="1338"/>
        <w:jc w:val="both"/>
        <w:rPr>
          <w:rFonts w:ascii="Trebuchet MS" w:eastAsia="Trebuchet MS" w:hAnsi="Trebuchet MS" w:cs="Trebuchet MS"/>
          <w:sz w:val="24"/>
          <w:szCs w:val="24"/>
        </w:rPr>
      </w:pPr>
      <w:r>
        <w:rPr>
          <w:rFonts w:ascii="Trebuchet MS" w:eastAsia="Trebuchet MS" w:hAnsi="Trebuchet MS" w:cs="Trebuchet MS"/>
          <w:b/>
          <w:spacing w:val="1"/>
          <w:sz w:val="24"/>
          <w:szCs w:val="24"/>
        </w:rPr>
        <w:t>16</w:t>
      </w:r>
      <w:r>
        <w:rPr>
          <w:rFonts w:ascii="Trebuchet MS" w:eastAsia="Trebuchet MS" w:hAnsi="Trebuchet MS" w:cs="Trebuchet MS"/>
          <w:b/>
          <w:sz w:val="24"/>
          <w:szCs w:val="24"/>
        </w:rPr>
        <w:t xml:space="preserve">.  </w:t>
      </w:r>
      <w:r>
        <w:rPr>
          <w:rFonts w:ascii="Trebuchet MS" w:eastAsia="Trebuchet MS" w:hAnsi="Trebuchet MS" w:cs="Trebuchet MS"/>
          <w:b/>
          <w:spacing w:val="45"/>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utco</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usab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ue</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of </w:t>
      </w:r>
      <w:r>
        <w:rPr>
          <w:rFonts w:ascii="Trebuchet MS" w:eastAsia="Trebuchet MS" w:hAnsi="Trebuchet MS" w:cs="Trebuchet MS"/>
          <w:spacing w:val="-3"/>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p>
    <w:p w14:paraId="1A8AC01B" w14:textId="77777777" w:rsidR="00B87611" w:rsidRDefault="00963546">
      <w:pPr>
        <w:spacing w:before="43"/>
        <w:ind w:left="460" w:right="1186"/>
        <w:jc w:val="both"/>
        <w:rPr>
          <w:rFonts w:ascii="Trebuchet MS" w:eastAsia="Trebuchet MS" w:hAnsi="Trebuchet MS" w:cs="Trebuchet MS"/>
          <w:sz w:val="24"/>
          <w:szCs w:val="24"/>
        </w:rPr>
      </w:pPr>
      <w:r>
        <w:rPr>
          <w:rFonts w:ascii="Trebuchet MS" w:eastAsia="Trebuchet MS" w:hAnsi="Trebuchet MS" w:cs="Trebuchet MS"/>
          <w:b/>
          <w:spacing w:val="1"/>
          <w:sz w:val="24"/>
          <w:szCs w:val="24"/>
        </w:rPr>
        <w:t>17</w:t>
      </w:r>
      <w:r>
        <w:rPr>
          <w:rFonts w:ascii="Trebuchet MS" w:eastAsia="Trebuchet MS" w:hAnsi="Trebuchet MS" w:cs="Trebuchet MS"/>
          <w:b/>
          <w:sz w:val="24"/>
          <w:szCs w:val="24"/>
        </w:rPr>
        <w:t xml:space="preserve">.  </w:t>
      </w:r>
      <w:r>
        <w:rPr>
          <w:rFonts w:ascii="Trebuchet MS" w:eastAsia="Trebuchet MS" w:hAnsi="Trebuchet MS" w:cs="Trebuchet MS"/>
          <w:b/>
          <w:spacing w:val="45"/>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of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ia</w:t>
      </w:r>
      <w:r>
        <w:rPr>
          <w:rFonts w:ascii="Trebuchet MS" w:eastAsia="Trebuchet MS" w:hAnsi="Trebuchet MS" w:cs="Trebuchet MS"/>
          <w:spacing w:val="-4"/>
          <w:sz w:val="24"/>
          <w:szCs w:val="24"/>
        </w:rPr>
        <w:t>l</w:t>
      </w:r>
      <w:r>
        <w:rPr>
          <w:rFonts w:ascii="Trebuchet MS" w:eastAsia="Trebuchet MS" w:hAnsi="Trebuchet MS" w:cs="Trebuchet MS"/>
          <w:sz w:val="24"/>
          <w:szCs w:val="24"/>
        </w:rPr>
        <w:t>, saf</w:t>
      </w:r>
      <w:r>
        <w:rPr>
          <w:rFonts w:ascii="Trebuchet MS" w:eastAsia="Trebuchet MS" w:hAnsi="Trebuchet MS" w:cs="Trebuchet MS"/>
          <w:spacing w:val="1"/>
          <w:sz w:val="24"/>
          <w:szCs w:val="24"/>
        </w:rPr>
        <w:t>et</w:t>
      </w:r>
      <w:r>
        <w:rPr>
          <w:rFonts w:ascii="Trebuchet MS" w:eastAsia="Trebuchet MS" w:hAnsi="Trebuchet MS" w:cs="Trebuchet MS"/>
          <w:sz w:val="24"/>
          <w:szCs w:val="24"/>
        </w:rPr>
        <w:t xml:space="preserve">y, </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on</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gal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4"/>
          <w:sz w:val="24"/>
          <w:szCs w:val="24"/>
        </w:rPr>
        <w:t>s</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ue</w:t>
      </w:r>
      <w:r>
        <w:rPr>
          <w:rFonts w:ascii="Trebuchet MS" w:eastAsia="Trebuchet MS" w:hAnsi="Trebuchet MS" w:cs="Trebuchet MS"/>
          <w:sz w:val="24"/>
          <w:szCs w:val="24"/>
        </w:rPr>
        <w:t>s</w:t>
      </w:r>
    </w:p>
    <w:p w14:paraId="57F89E27" w14:textId="77777777" w:rsidR="00B87611" w:rsidRDefault="00B87611">
      <w:pPr>
        <w:spacing w:before="2" w:line="120" w:lineRule="exact"/>
        <w:rPr>
          <w:sz w:val="12"/>
          <w:szCs w:val="12"/>
        </w:rPr>
      </w:pPr>
    </w:p>
    <w:p w14:paraId="77D82FE8" w14:textId="77777777" w:rsidR="00B87611" w:rsidRDefault="00B87611">
      <w:pPr>
        <w:spacing w:line="200" w:lineRule="exact"/>
      </w:pPr>
    </w:p>
    <w:p w14:paraId="3BB2CD25" w14:textId="77777777" w:rsidR="00B87611" w:rsidRDefault="00963546">
      <w:pPr>
        <w:ind w:left="100"/>
        <w:rPr>
          <w:rFonts w:ascii="Trebuchet MS" w:eastAsia="Trebuchet MS" w:hAnsi="Trebuchet MS" w:cs="Trebuchet MS"/>
          <w:sz w:val="26"/>
          <w:szCs w:val="26"/>
        </w:rPr>
      </w:pPr>
      <w:r>
        <w:rPr>
          <w:rFonts w:ascii="Trebuchet MS" w:eastAsia="Trebuchet MS" w:hAnsi="Trebuchet MS" w:cs="Trebuchet MS"/>
          <w:b/>
          <w:sz w:val="26"/>
          <w:szCs w:val="26"/>
        </w:rPr>
        <w:t>1.8.</w:t>
      </w:r>
      <w:r>
        <w:rPr>
          <w:rFonts w:ascii="Trebuchet MS" w:eastAsia="Trebuchet MS" w:hAnsi="Trebuchet MS" w:cs="Trebuchet MS"/>
          <w:b/>
          <w:spacing w:val="-4"/>
          <w:sz w:val="26"/>
          <w:szCs w:val="26"/>
        </w:rPr>
        <w:t xml:space="preserve"> </w:t>
      </w:r>
      <w:r>
        <w:rPr>
          <w:rFonts w:ascii="Trebuchet MS" w:eastAsia="Trebuchet MS" w:hAnsi="Trebuchet MS" w:cs="Trebuchet MS"/>
          <w:b/>
          <w:spacing w:val="-1"/>
          <w:sz w:val="26"/>
          <w:szCs w:val="26"/>
        </w:rPr>
        <w:t>P</w:t>
      </w:r>
      <w:r>
        <w:rPr>
          <w:rFonts w:ascii="Trebuchet MS" w:eastAsia="Trebuchet MS" w:hAnsi="Trebuchet MS" w:cs="Trebuchet MS"/>
          <w:b/>
          <w:sz w:val="26"/>
          <w:szCs w:val="26"/>
        </w:rPr>
        <w:t>ub</w:t>
      </w:r>
      <w:r>
        <w:rPr>
          <w:rFonts w:ascii="Trebuchet MS" w:eastAsia="Trebuchet MS" w:hAnsi="Trebuchet MS" w:cs="Trebuchet MS"/>
          <w:b/>
          <w:spacing w:val="1"/>
          <w:sz w:val="26"/>
          <w:szCs w:val="26"/>
        </w:rPr>
        <w:t>l</w:t>
      </w:r>
      <w:r>
        <w:rPr>
          <w:rFonts w:ascii="Trebuchet MS" w:eastAsia="Trebuchet MS" w:hAnsi="Trebuchet MS" w:cs="Trebuchet MS"/>
          <w:b/>
          <w:sz w:val="26"/>
          <w:szCs w:val="26"/>
        </w:rPr>
        <w:t>i</w:t>
      </w:r>
      <w:r>
        <w:rPr>
          <w:rFonts w:ascii="Trebuchet MS" w:eastAsia="Trebuchet MS" w:hAnsi="Trebuchet MS" w:cs="Trebuchet MS"/>
          <w:b/>
          <w:spacing w:val="-1"/>
          <w:sz w:val="26"/>
          <w:szCs w:val="26"/>
        </w:rPr>
        <w:t>c</w:t>
      </w:r>
      <w:r>
        <w:rPr>
          <w:rFonts w:ascii="Trebuchet MS" w:eastAsia="Trebuchet MS" w:hAnsi="Trebuchet MS" w:cs="Trebuchet MS"/>
          <w:b/>
          <w:spacing w:val="1"/>
          <w:sz w:val="26"/>
          <w:szCs w:val="26"/>
        </w:rPr>
        <w:t>a</w:t>
      </w:r>
      <w:r>
        <w:rPr>
          <w:rFonts w:ascii="Trebuchet MS" w:eastAsia="Trebuchet MS" w:hAnsi="Trebuchet MS" w:cs="Trebuchet MS"/>
          <w:b/>
          <w:sz w:val="26"/>
          <w:szCs w:val="26"/>
        </w:rPr>
        <w:t>t</w:t>
      </w:r>
      <w:r>
        <w:rPr>
          <w:rFonts w:ascii="Trebuchet MS" w:eastAsia="Trebuchet MS" w:hAnsi="Trebuchet MS" w:cs="Trebuchet MS"/>
          <w:b/>
          <w:spacing w:val="2"/>
          <w:sz w:val="26"/>
          <w:szCs w:val="26"/>
        </w:rPr>
        <w:t>i</w:t>
      </w:r>
      <w:r>
        <w:rPr>
          <w:rFonts w:ascii="Trebuchet MS" w:eastAsia="Trebuchet MS" w:hAnsi="Trebuchet MS" w:cs="Trebuchet MS"/>
          <w:b/>
          <w:sz w:val="26"/>
          <w:szCs w:val="26"/>
        </w:rPr>
        <w:t>ons</w:t>
      </w:r>
      <w:r>
        <w:rPr>
          <w:rFonts w:ascii="Trebuchet MS" w:eastAsia="Trebuchet MS" w:hAnsi="Trebuchet MS" w:cs="Trebuchet MS"/>
          <w:b/>
          <w:spacing w:val="-13"/>
          <w:sz w:val="26"/>
          <w:szCs w:val="26"/>
        </w:rPr>
        <w:t xml:space="preserve"> </w:t>
      </w:r>
      <w:r>
        <w:rPr>
          <w:rFonts w:ascii="Trebuchet MS" w:eastAsia="Trebuchet MS" w:hAnsi="Trebuchet MS" w:cs="Trebuchet MS"/>
          <w:b/>
          <w:spacing w:val="1"/>
          <w:sz w:val="26"/>
          <w:szCs w:val="26"/>
        </w:rPr>
        <w:t>G</w:t>
      </w:r>
      <w:r>
        <w:rPr>
          <w:rFonts w:ascii="Trebuchet MS" w:eastAsia="Trebuchet MS" w:hAnsi="Trebuchet MS" w:cs="Trebuchet MS"/>
          <w:b/>
          <w:sz w:val="26"/>
          <w:szCs w:val="26"/>
        </w:rPr>
        <w:t>uideli</w:t>
      </w:r>
      <w:r>
        <w:rPr>
          <w:rFonts w:ascii="Trebuchet MS" w:eastAsia="Trebuchet MS" w:hAnsi="Trebuchet MS" w:cs="Trebuchet MS"/>
          <w:b/>
          <w:spacing w:val="1"/>
          <w:sz w:val="26"/>
          <w:szCs w:val="26"/>
        </w:rPr>
        <w:t>n</w:t>
      </w:r>
      <w:r>
        <w:rPr>
          <w:rFonts w:ascii="Trebuchet MS" w:eastAsia="Trebuchet MS" w:hAnsi="Trebuchet MS" w:cs="Trebuchet MS"/>
          <w:b/>
          <w:sz w:val="26"/>
          <w:szCs w:val="26"/>
        </w:rPr>
        <w:t>e</w:t>
      </w:r>
      <w:r>
        <w:rPr>
          <w:rFonts w:ascii="Trebuchet MS" w:eastAsia="Trebuchet MS" w:hAnsi="Trebuchet MS" w:cs="Trebuchet MS"/>
          <w:b/>
          <w:spacing w:val="1"/>
          <w:sz w:val="26"/>
          <w:szCs w:val="26"/>
        </w:rPr>
        <w:t>s</w:t>
      </w:r>
      <w:r>
        <w:rPr>
          <w:rFonts w:ascii="Trebuchet MS" w:eastAsia="Trebuchet MS" w:hAnsi="Trebuchet MS" w:cs="Trebuchet MS"/>
          <w:b/>
          <w:sz w:val="26"/>
          <w:szCs w:val="26"/>
        </w:rPr>
        <w:t>:</w:t>
      </w:r>
    </w:p>
    <w:p w14:paraId="5574D3A4" w14:textId="77777777" w:rsidR="00B87611" w:rsidRDefault="00963546">
      <w:pPr>
        <w:spacing w:line="260" w:lineRule="exact"/>
        <w:ind w:left="278" w:right="86"/>
        <w:jc w:val="center"/>
        <w:rPr>
          <w:rFonts w:ascii="Trebuchet MS" w:eastAsia="Trebuchet MS" w:hAnsi="Trebuchet MS" w:cs="Trebuchet MS"/>
          <w:sz w:val="24"/>
          <w:szCs w:val="24"/>
        </w:rPr>
      </w:pPr>
      <w:r>
        <w:rPr>
          <w:rFonts w:ascii="Trebuchet MS" w:eastAsia="Trebuchet MS" w:hAnsi="Trebuchet MS" w:cs="Trebuchet MS"/>
          <w:sz w:val="24"/>
          <w:szCs w:val="24"/>
        </w:rPr>
        <w:t xml:space="preserve">The </w:t>
      </w:r>
      <w:r>
        <w:rPr>
          <w:rFonts w:ascii="Trebuchet MS" w:eastAsia="Trebuchet MS" w:hAnsi="Trebuchet MS" w:cs="Trebuchet MS"/>
          <w:spacing w:val="50"/>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rk </w:t>
      </w:r>
      <w:r>
        <w:rPr>
          <w:rFonts w:ascii="Trebuchet MS" w:eastAsia="Trebuchet MS" w:hAnsi="Trebuchet MS" w:cs="Trebuchet MS"/>
          <w:spacing w:val="49"/>
          <w:sz w:val="24"/>
          <w:szCs w:val="24"/>
        </w:rPr>
        <w:t xml:space="preserve"> </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ak</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n </w:t>
      </w:r>
      <w:r>
        <w:rPr>
          <w:rFonts w:ascii="Trebuchet MS" w:eastAsia="Trebuchet MS" w:hAnsi="Trebuchet MS" w:cs="Trebuchet MS"/>
          <w:spacing w:val="50"/>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46"/>
          <w:sz w:val="24"/>
          <w:szCs w:val="24"/>
        </w:rPr>
        <w:t xml:space="preserve"> </w:t>
      </w:r>
      <w:r>
        <w:rPr>
          <w:rFonts w:ascii="Trebuchet MS" w:eastAsia="Trebuchet MS" w:hAnsi="Trebuchet MS" w:cs="Trebuchet MS"/>
          <w:spacing w:val="5"/>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48"/>
          <w:sz w:val="24"/>
          <w:szCs w:val="24"/>
        </w:rPr>
        <w:t xml:space="preserve"> </w:t>
      </w:r>
      <w:r>
        <w:rPr>
          <w:rFonts w:ascii="Trebuchet MS" w:eastAsia="Trebuchet MS" w:hAnsi="Trebuchet MS" w:cs="Trebuchet MS"/>
          <w:sz w:val="24"/>
          <w:szCs w:val="24"/>
        </w:rPr>
        <w:t xml:space="preserve">be </w:t>
      </w:r>
      <w:r>
        <w:rPr>
          <w:rFonts w:ascii="Trebuchet MS" w:eastAsia="Trebuchet MS" w:hAnsi="Trebuchet MS" w:cs="Trebuchet MS"/>
          <w:spacing w:val="48"/>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p</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ci</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5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48"/>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co</w:t>
      </w:r>
      <w:r>
        <w:rPr>
          <w:rFonts w:ascii="Trebuchet MS" w:eastAsia="Trebuchet MS" w:hAnsi="Trebuchet MS" w:cs="Trebuchet MS"/>
          <w:sz w:val="24"/>
          <w:szCs w:val="24"/>
        </w:rPr>
        <w:t>g</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50"/>
          <w:sz w:val="24"/>
          <w:szCs w:val="24"/>
        </w:rPr>
        <w:t xml:space="preserve"> </w:t>
      </w:r>
      <w:r>
        <w:rPr>
          <w:rFonts w:ascii="Trebuchet MS" w:eastAsia="Trebuchet MS" w:hAnsi="Trebuchet MS" w:cs="Trebuchet MS"/>
          <w:sz w:val="24"/>
          <w:szCs w:val="24"/>
        </w:rPr>
        <w:t xml:space="preserve">by </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50"/>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p>
    <w:p w14:paraId="7DE81430" w14:textId="77777777" w:rsidR="00B87611" w:rsidRDefault="00963546">
      <w:pPr>
        <w:spacing w:before="43" w:line="275" w:lineRule="auto"/>
        <w:ind w:left="460" w:right="79"/>
        <w:jc w:val="both"/>
        <w:rPr>
          <w:rFonts w:ascii="Trebuchet MS" w:eastAsia="Trebuchet MS" w:hAnsi="Trebuchet MS" w:cs="Trebuchet MS"/>
          <w:sz w:val="24"/>
          <w:szCs w:val="24"/>
        </w:rPr>
      </w:pPr>
      <w:r>
        <w:rPr>
          <w:rFonts w:ascii="Trebuchet MS" w:eastAsia="Trebuchet MS" w:hAnsi="Trebuchet MS" w:cs="Trebuchet MS"/>
          <w:sz w:val="24"/>
          <w:szCs w:val="24"/>
        </w:rPr>
        <w:t>p</w:t>
      </w:r>
      <w:r>
        <w:rPr>
          <w:rFonts w:ascii="Trebuchet MS" w:eastAsia="Trebuchet MS" w:hAnsi="Trebuchet MS" w:cs="Trebuchet MS"/>
          <w:spacing w:val="1"/>
          <w:sz w:val="24"/>
          <w:szCs w:val="24"/>
        </w:rPr>
        <w:t>u</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ion</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The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q</w:t>
      </w:r>
      <w:r>
        <w:rPr>
          <w:rFonts w:ascii="Trebuchet MS" w:eastAsia="Trebuchet MS" w:hAnsi="Trebuchet MS" w:cs="Trebuchet MS"/>
          <w:spacing w:val="1"/>
          <w:sz w:val="24"/>
          <w:szCs w:val="24"/>
        </w:rPr>
        <w:t>ua</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y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 xml:space="preserve"> 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u</w:t>
      </w:r>
      <w:r>
        <w:rPr>
          <w:rFonts w:ascii="Trebuchet MS" w:eastAsia="Trebuchet MS" w:hAnsi="Trebuchet MS" w:cs="Trebuchet MS"/>
          <w:sz w:val="24"/>
          <w:szCs w:val="24"/>
        </w:rPr>
        <w:t>b</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s r</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ect</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ff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 r</w:t>
      </w:r>
      <w:r>
        <w:rPr>
          <w:rFonts w:ascii="Trebuchet MS" w:eastAsia="Trebuchet MS" w:hAnsi="Trebuchet MS" w:cs="Trebuchet MS"/>
          <w:spacing w:val="1"/>
          <w:sz w:val="24"/>
          <w:szCs w:val="24"/>
        </w:rPr>
        <w:t>eco</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ni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k</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So,</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gh</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o</w:t>
      </w:r>
      <w:r>
        <w:rPr>
          <w:rFonts w:ascii="Trebuchet MS" w:eastAsia="Trebuchet MS" w:hAnsi="Trebuchet MS" w:cs="Trebuchet MS"/>
          <w:sz w:val="24"/>
          <w:szCs w:val="24"/>
        </w:rPr>
        <w:t>mm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 p</w:t>
      </w:r>
      <w:r>
        <w:rPr>
          <w:rFonts w:ascii="Trebuchet MS" w:eastAsia="Trebuchet MS" w:hAnsi="Trebuchet MS" w:cs="Trebuchet MS"/>
          <w:spacing w:val="1"/>
          <w:sz w:val="24"/>
          <w:szCs w:val="24"/>
        </w:rPr>
        <w:t>u</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h</w:t>
      </w:r>
      <w:r>
        <w:rPr>
          <w:rFonts w:ascii="Trebuchet MS" w:eastAsia="Trebuchet MS" w:hAnsi="Trebuchet MS" w:cs="Trebuchet MS"/>
          <w:spacing w:val="29"/>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9"/>
          <w:sz w:val="24"/>
          <w:szCs w:val="24"/>
        </w:rPr>
        <w:t xml:space="preserve"> </w:t>
      </w:r>
      <w:r>
        <w:rPr>
          <w:rFonts w:ascii="Trebuchet MS" w:eastAsia="Trebuchet MS" w:hAnsi="Trebuchet MS" w:cs="Trebuchet MS"/>
          <w:sz w:val="24"/>
          <w:szCs w:val="24"/>
        </w:rPr>
        <w:t>g</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de</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9"/>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w:t>
      </w:r>
      <w:r>
        <w:rPr>
          <w:rFonts w:ascii="Trebuchet MS" w:eastAsia="Trebuchet MS" w:hAnsi="Trebuchet MS" w:cs="Trebuchet MS"/>
          <w:sz w:val="24"/>
          <w:szCs w:val="24"/>
        </w:rPr>
        <w:t>rr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d</w:t>
      </w:r>
      <w:r w:rsidR="00BA27CB">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na</w:t>
      </w:r>
      <w:r>
        <w:rPr>
          <w:rFonts w:ascii="Trebuchet MS" w:eastAsia="Trebuchet MS" w:hAnsi="Trebuchet MS" w:cs="Trebuchet MS"/>
          <w:sz w:val="24"/>
          <w:szCs w:val="24"/>
        </w:rPr>
        <w:t>l</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7"/>
          <w:sz w:val="24"/>
          <w:szCs w:val="24"/>
        </w:rPr>
        <w:t>n</w:t>
      </w:r>
      <w:r>
        <w:rPr>
          <w:rFonts w:ascii="Trebuchet MS" w:eastAsia="Trebuchet MS" w:hAnsi="Trebuchet MS" w:cs="Trebuchet MS"/>
          <w:sz w:val="24"/>
          <w:szCs w:val="24"/>
        </w:rPr>
        <w:t>d</w:t>
      </w:r>
      <w:r>
        <w:rPr>
          <w:rFonts w:ascii="Trebuchet MS" w:eastAsia="Trebuchet MS" w:hAnsi="Trebuchet MS" w:cs="Trebuchet MS"/>
          <w:spacing w:val="29"/>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ona</w:t>
      </w:r>
      <w:r>
        <w:rPr>
          <w:rFonts w:ascii="Trebuchet MS" w:eastAsia="Trebuchet MS" w:hAnsi="Trebuchet MS" w:cs="Trebuchet MS"/>
          <w:sz w:val="24"/>
          <w:szCs w:val="24"/>
        </w:rPr>
        <w:t xml:space="preserve">l    </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ou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na</w:t>
      </w:r>
      <w:r>
        <w:rPr>
          <w:rFonts w:ascii="Trebuchet MS" w:eastAsia="Trebuchet MS" w:hAnsi="Trebuchet MS" w:cs="Trebuchet MS"/>
          <w:spacing w:val="-1"/>
          <w:sz w:val="24"/>
          <w:szCs w:val="24"/>
        </w:rPr>
        <w:t>l</w:t>
      </w:r>
      <w:r>
        <w:rPr>
          <w:rFonts w:ascii="Trebuchet MS" w:eastAsia="Trebuchet MS" w:hAnsi="Trebuchet MS" w:cs="Trebuchet MS"/>
          <w:sz w:val="24"/>
          <w:szCs w:val="24"/>
        </w:rPr>
        <w:t>s</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28"/>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ut</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r>
        <w:rPr>
          <w:rFonts w:ascii="Trebuchet MS" w:eastAsia="Trebuchet MS" w:hAnsi="Trebuchet MS" w:cs="Trebuchet MS"/>
          <w:spacing w:val="29"/>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z w:val="24"/>
          <w:szCs w:val="24"/>
        </w:rPr>
        <w:t>h</w:t>
      </w:r>
      <w:r>
        <w:rPr>
          <w:rFonts w:ascii="Trebuchet MS" w:eastAsia="Trebuchet MS" w:hAnsi="Trebuchet MS" w:cs="Trebuchet MS"/>
          <w:spacing w:val="29"/>
          <w:sz w:val="24"/>
          <w:szCs w:val="24"/>
        </w:rPr>
        <w:t xml:space="preserve"> </w:t>
      </w:r>
      <w:r>
        <w:rPr>
          <w:rFonts w:ascii="Trebuchet MS" w:eastAsia="Trebuchet MS" w:hAnsi="Trebuchet MS" w:cs="Trebuchet MS"/>
          <w:spacing w:val="1"/>
          <w:sz w:val="24"/>
          <w:szCs w:val="24"/>
        </w:rPr>
        <w:t>hi</w:t>
      </w:r>
      <w:r>
        <w:rPr>
          <w:rFonts w:ascii="Trebuchet MS" w:eastAsia="Trebuchet MS" w:hAnsi="Trebuchet MS" w:cs="Trebuchet MS"/>
          <w:spacing w:val="-3"/>
          <w:sz w:val="24"/>
          <w:szCs w:val="24"/>
        </w:rPr>
        <w:t>g</w:t>
      </w:r>
      <w:r>
        <w:rPr>
          <w:rFonts w:ascii="Trebuchet MS" w:eastAsia="Trebuchet MS" w:hAnsi="Trebuchet MS" w:cs="Trebuchet MS"/>
          <w:sz w:val="24"/>
          <w:szCs w:val="24"/>
        </w:rPr>
        <w:t>h Im</w:t>
      </w:r>
      <w:r>
        <w:rPr>
          <w:rFonts w:ascii="Trebuchet MS" w:eastAsia="Trebuchet MS" w:hAnsi="Trebuchet MS" w:cs="Trebuchet MS"/>
          <w:spacing w:val="1"/>
          <w:sz w:val="24"/>
          <w:szCs w:val="24"/>
        </w:rPr>
        <w:t>pa</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act</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ls</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co</w:t>
      </w:r>
      <w:r>
        <w:rPr>
          <w:rFonts w:ascii="Trebuchet MS" w:eastAsia="Trebuchet MS" w:hAnsi="Trebuchet MS" w:cs="Trebuchet MS"/>
          <w:sz w:val="24"/>
          <w:szCs w:val="24"/>
        </w:rPr>
        <w:t>gn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Th</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m</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j</w:t>
      </w:r>
      <w:r>
        <w:rPr>
          <w:rFonts w:ascii="Trebuchet MS" w:eastAsia="Trebuchet MS" w:hAnsi="Trebuchet MS" w:cs="Trebuchet MS"/>
          <w:spacing w:val="1"/>
          <w:sz w:val="24"/>
          <w:szCs w:val="24"/>
        </w:rPr>
        <w:t>ou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gi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hic</w:t>
      </w:r>
      <w:r>
        <w:rPr>
          <w:rFonts w:ascii="Trebuchet MS" w:eastAsia="Trebuchet MS" w:hAnsi="Trebuchet MS" w:cs="Trebuchet MS"/>
          <w:sz w:val="24"/>
          <w:szCs w:val="24"/>
        </w:rPr>
        <w:t>h</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na</w:t>
      </w:r>
      <w:r>
        <w:rPr>
          <w:rFonts w:ascii="Trebuchet MS" w:eastAsia="Trebuchet MS" w:hAnsi="Trebuchet MS" w:cs="Trebuchet MS"/>
          <w:spacing w:val="-1"/>
          <w:sz w:val="24"/>
          <w:szCs w:val="24"/>
        </w:rPr>
        <w:t>ti</w:t>
      </w:r>
      <w:r>
        <w:rPr>
          <w:rFonts w:ascii="Trebuchet MS" w:eastAsia="Trebuchet MS" w:hAnsi="Trebuchet MS" w:cs="Trebuchet MS"/>
          <w:sz w:val="24"/>
          <w:szCs w:val="24"/>
        </w:rPr>
        <w:t>o</w:t>
      </w:r>
      <w:r>
        <w:rPr>
          <w:rFonts w:ascii="Trebuchet MS" w:eastAsia="Trebuchet MS" w:hAnsi="Trebuchet MS" w:cs="Trebuchet MS"/>
          <w:spacing w:val="1"/>
          <w:sz w:val="24"/>
          <w:szCs w:val="24"/>
        </w:rPr>
        <w:t>na</w:t>
      </w:r>
      <w:r>
        <w:rPr>
          <w:rFonts w:ascii="Trebuchet MS" w:eastAsia="Trebuchet MS" w:hAnsi="Trebuchet MS" w:cs="Trebuchet MS"/>
          <w:spacing w:val="-1"/>
          <w:sz w:val="24"/>
          <w:szCs w:val="24"/>
        </w:rPr>
        <w:t>l</w:t>
      </w:r>
      <w:r>
        <w:rPr>
          <w:rFonts w:ascii="Trebuchet MS" w:eastAsia="Trebuchet MS" w:hAnsi="Trebuchet MS" w:cs="Trebuchet MS"/>
          <w:sz w:val="24"/>
          <w:szCs w:val="24"/>
        </w:rPr>
        <w:t>’</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u</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u</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en</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n</w:t>
      </w:r>
      <w:r>
        <w:rPr>
          <w:rFonts w:ascii="Trebuchet MS" w:eastAsia="Trebuchet MS" w:hAnsi="Trebuchet MS" w:cs="Trebuchet MS"/>
          <w:sz w:val="24"/>
          <w:szCs w:val="24"/>
        </w:rPr>
        <w:t>ot I</w:t>
      </w:r>
      <w:r>
        <w:rPr>
          <w:rFonts w:ascii="Trebuchet MS" w:eastAsia="Trebuchet MS" w:hAnsi="Trebuchet MS" w:cs="Trebuchet MS"/>
          <w:spacing w:val="1"/>
          <w:sz w:val="24"/>
          <w:szCs w:val="24"/>
        </w:rPr>
        <w:t>nte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na</w:t>
      </w:r>
      <w:r>
        <w:rPr>
          <w:rFonts w:ascii="Trebuchet MS" w:eastAsia="Trebuchet MS" w:hAnsi="Trebuchet MS" w:cs="Trebuchet MS"/>
          <w:spacing w:val="-1"/>
          <w:sz w:val="24"/>
          <w:szCs w:val="24"/>
        </w:rPr>
        <w:t>l</w:t>
      </w:r>
      <w:r>
        <w:rPr>
          <w:rFonts w:ascii="Trebuchet MS" w:eastAsia="Trebuchet MS" w:hAnsi="Trebuchet MS" w:cs="Trebuchet MS"/>
          <w:sz w:val="24"/>
          <w:szCs w:val="24"/>
        </w:rPr>
        <w:t>. 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p>
    <w:p w14:paraId="4B5B7EEE" w14:textId="77777777" w:rsidR="00B87611" w:rsidRDefault="00963546">
      <w:pPr>
        <w:spacing w:before="1" w:line="276" w:lineRule="auto"/>
        <w:ind w:left="460" w:right="74" w:hanging="216"/>
        <w:rPr>
          <w:rFonts w:ascii="Trebuchet MS" w:eastAsia="Trebuchet MS" w:hAnsi="Trebuchet MS" w:cs="Trebuchet MS"/>
          <w:sz w:val="24"/>
          <w:szCs w:val="24"/>
        </w:rPr>
      </w:pPr>
      <w:r>
        <w:rPr>
          <w:rFonts w:ascii="Trebuchet MS" w:eastAsia="Trebuchet MS" w:hAnsi="Trebuchet MS" w:cs="Trebuchet MS"/>
          <w:spacing w:val="-1"/>
          <w:sz w:val="24"/>
          <w:szCs w:val="24"/>
        </w:rPr>
        <w:t>1</w:t>
      </w:r>
      <w:r>
        <w:rPr>
          <w:rFonts w:ascii="Trebuchet MS" w:eastAsia="Trebuchet MS" w:hAnsi="Trebuchet MS" w:cs="Trebuchet MS"/>
          <w:sz w:val="24"/>
          <w:szCs w:val="24"/>
        </w:rPr>
        <w:t xml:space="preserve">.                     </w:t>
      </w:r>
      <w:r>
        <w:rPr>
          <w:rFonts w:ascii="Trebuchet MS" w:eastAsia="Trebuchet MS" w:hAnsi="Trebuchet MS" w:cs="Trebuchet MS"/>
          <w:spacing w:val="72"/>
          <w:sz w:val="24"/>
          <w:szCs w:val="24"/>
        </w:rPr>
        <w:t xml:space="preserve"> </w:t>
      </w:r>
      <w:hyperlink r:id="rId10">
        <w:r>
          <w:rPr>
            <w:rFonts w:ascii="Trebuchet MS" w:eastAsia="Trebuchet MS" w:hAnsi="Trebuchet MS" w:cs="Trebuchet MS"/>
            <w:color w:val="0000FF"/>
            <w:spacing w:val="1"/>
            <w:sz w:val="24"/>
            <w:szCs w:val="24"/>
            <w:u w:val="single" w:color="0000FF"/>
          </w:rPr>
          <w:t>htt</w:t>
        </w:r>
        <w:r>
          <w:rPr>
            <w:rFonts w:ascii="Trebuchet MS" w:eastAsia="Trebuchet MS" w:hAnsi="Trebuchet MS" w:cs="Trebuchet MS"/>
            <w:color w:val="0000FF"/>
            <w:sz w:val="24"/>
            <w:szCs w:val="24"/>
            <w:u w:val="single" w:color="0000FF"/>
          </w:rPr>
          <w:t>p:/</w:t>
        </w:r>
        <w:r>
          <w:rPr>
            <w:rFonts w:ascii="Trebuchet MS" w:eastAsia="Trebuchet MS" w:hAnsi="Trebuchet MS" w:cs="Trebuchet MS"/>
            <w:color w:val="0000FF"/>
            <w:spacing w:val="-1"/>
            <w:sz w:val="24"/>
            <w:szCs w:val="24"/>
            <w:u w:val="single" w:color="0000FF"/>
          </w:rPr>
          <w:t>/w</w:t>
        </w:r>
        <w:r>
          <w:rPr>
            <w:rFonts w:ascii="Trebuchet MS" w:eastAsia="Trebuchet MS" w:hAnsi="Trebuchet MS" w:cs="Trebuchet MS"/>
            <w:color w:val="0000FF"/>
            <w:spacing w:val="1"/>
            <w:sz w:val="24"/>
            <w:szCs w:val="24"/>
            <w:u w:val="single" w:color="0000FF"/>
          </w:rPr>
          <w:t>w</w:t>
        </w:r>
        <w:r>
          <w:rPr>
            <w:rFonts w:ascii="Trebuchet MS" w:eastAsia="Trebuchet MS" w:hAnsi="Trebuchet MS" w:cs="Trebuchet MS"/>
            <w:color w:val="0000FF"/>
            <w:spacing w:val="-1"/>
            <w:sz w:val="24"/>
            <w:szCs w:val="24"/>
            <w:u w:val="single" w:color="0000FF"/>
          </w:rPr>
          <w:t>w</w:t>
        </w:r>
        <w:r>
          <w:rPr>
            <w:rFonts w:ascii="Trebuchet MS" w:eastAsia="Trebuchet MS" w:hAnsi="Trebuchet MS" w:cs="Trebuchet MS"/>
            <w:color w:val="0000FF"/>
            <w:sz w:val="24"/>
            <w:szCs w:val="24"/>
            <w:u w:val="single" w:color="0000FF"/>
          </w:rPr>
          <w:t>.</w:t>
        </w:r>
        <w:r>
          <w:rPr>
            <w:rFonts w:ascii="Trebuchet MS" w:eastAsia="Trebuchet MS" w:hAnsi="Trebuchet MS" w:cs="Trebuchet MS"/>
            <w:color w:val="0000FF"/>
            <w:spacing w:val="1"/>
            <w:sz w:val="24"/>
            <w:szCs w:val="24"/>
            <w:u w:val="single" w:color="0000FF"/>
          </w:rPr>
          <w:t>fi</w:t>
        </w:r>
        <w:r>
          <w:rPr>
            <w:rFonts w:ascii="Trebuchet MS" w:eastAsia="Trebuchet MS" w:hAnsi="Trebuchet MS" w:cs="Trebuchet MS"/>
            <w:color w:val="0000FF"/>
            <w:sz w:val="24"/>
            <w:szCs w:val="24"/>
            <w:u w:val="single" w:color="0000FF"/>
          </w:rPr>
          <w:t>.</w:t>
        </w:r>
        <w:r>
          <w:rPr>
            <w:rFonts w:ascii="Trebuchet MS" w:eastAsia="Trebuchet MS" w:hAnsi="Trebuchet MS" w:cs="Trebuchet MS"/>
            <w:color w:val="0000FF"/>
            <w:spacing w:val="1"/>
            <w:sz w:val="24"/>
            <w:szCs w:val="24"/>
            <w:u w:val="single" w:color="0000FF"/>
          </w:rPr>
          <w:t>d</w:t>
        </w:r>
        <w:r>
          <w:rPr>
            <w:rFonts w:ascii="Trebuchet MS" w:eastAsia="Trebuchet MS" w:hAnsi="Trebuchet MS" w:cs="Trebuchet MS"/>
            <w:color w:val="0000FF"/>
            <w:spacing w:val="-1"/>
            <w:sz w:val="24"/>
            <w:szCs w:val="24"/>
            <w:u w:val="single" w:color="0000FF"/>
          </w:rPr>
          <w:t>k/</w:t>
        </w:r>
        <w:r>
          <w:rPr>
            <w:rFonts w:ascii="Trebuchet MS" w:eastAsia="Trebuchet MS" w:hAnsi="Trebuchet MS" w:cs="Trebuchet MS"/>
            <w:color w:val="0000FF"/>
            <w:sz w:val="24"/>
            <w:szCs w:val="24"/>
            <w:u w:val="single" w:color="0000FF"/>
          </w:rPr>
          <w:t>v</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z w:val="24"/>
            <w:szCs w:val="24"/>
            <w:u w:val="single" w:color="0000FF"/>
          </w:rPr>
          <w:t>d</w:t>
        </w:r>
        <w:r>
          <w:rPr>
            <w:rFonts w:ascii="Trebuchet MS" w:eastAsia="Trebuchet MS" w:hAnsi="Trebuchet MS" w:cs="Trebuchet MS"/>
            <w:color w:val="0000FF"/>
            <w:spacing w:val="1"/>
            <w:sz w:val="24"/>
            <w:szCs w:val="24"/>
            <w:u w:val="single" w:color="0000FF"/>
          </w:rPr>
          <w:t>e</w:t>
        </w:r>
        <w:r>
          <w:rPr>
            <w:rFonts w:ascii="Trebuchet MS" w:eastAsia="Trebuchet MS" w:hAnsi="Trebuchet MS" w:cs="Trebuchet MS"/>
            <w:color w:val="0000FF"/>
            <w:spacing w:val="2"/>
            <w:sz w:val="24"/>
            <w:szCs w:val="24"/>
            <w:u w:val="single" w:color="0000FF"/>
          </w:rPr>
          <w:t>n</w:t>
        </w:r>
        <w:r>
          <w:rPr>
            <w:rFonts w:ascii="Trebuchet MS" w:eastAsia="Trebuchet MS" w:hAnsi="Trebuchet MS" w:cs="Trebuchet MS"/>
            <w:color w:val="0000FF"/>
            <w:spacing w:val="-2"/>
            <w:sz w:val="24"/>
            <w:szCs w:val="24"/>
            <w:u w:val="single" w:color="0000FF"/>
          </w:rPr>
          <w:t>-</w:t>
        </w:r>
        <w:r>
          <w:rPr>
            <w:rFonts w:ascii="Trebuchet MS" w:eastAsia="Trebuchet MS" w:hAnsi="Trebuchet MS" w:cs="Trebuchet MS"/>
            <w:color w:val="0000FF"/>
            <w:spacing w:val="1"/>
            <w:sz w:val="24"/>
            <w:szCs w:val="24"/>
            <w:u w:val="single" w:color="0000FF"/>
          </w:rPr>
          <w:t>o</w:t>
        </w:r>
        <w:r>
          <w:rPr>
            <w:rFonts w:ascii="Trebuchet MS" w:eastAsia="Trebuchet MS" w:hAnsi="Trebuchet MS" w:cs="Trebuchet MS"/>
            <w:color w:val="0000FF"/>
            <w:sz w:val="24"/>
            <w:szCs w:val="24"/>
            <w:u w:val="single" w:color="0000FF"/>
          </w:rPr>
          <w:t>g</w:t>
        </w:r>
        <w:r>
          <w:rPr>
            <w:rFonts w:ascii="Trebuchet MS" w:eastAsia="Trebuchet MS" w:hAnsi="Trebuchet MS" w:cs="Trebuchet MS"/>
            <w:color w:val="0000FF"/>
            <w:spacing w:val="1"/>
            <w:sz w:val="24"/>
            <w:szCs w:val="24"/>
            <w:u w:val="single" w:color="0000FF"/>
          </w:rPr>
          <w:t>-</w:t>
        </w:r>
        <w:r>
          <w:rPr>
            <w:rFonts w:ascii="Trebuchet MS" w:eastAsia="Trebuchet MS" w:hAnsi="Trebuchet MS" w:cs="Trebuchet MS"/>
            <w:color w:val="0000FF"/>
            <w:sz w:val="24"/>
            <w:szCs w:val="24"/>
            <w:u w:val="single" w:color="0000FF"/>
          </w:rPr>
          <w:t>p</w:t>
        </w:r>
        <w:r>
          <w:rPr>
            <w:rFonts w:ascii="Trebuchet MS" w:eastAsia="Trebuchet MS" w:hAnsi="Trebuchet MS" w:cs="Trebuchet MS"/>
            <w:color w:val="0000FF"/>
            <w:spacing w:val="1"/>
            <w:sz w:val="24"/>
            <w:szCs w:val="24"/>
            <w:u w:val="single" w:color="0000FF"/>
          </w:rPr>
          <w:t>o</w:t>
        </w:r>
        <w:r>
          <w:rPr>
            <w:rFonts w:ascii="Trebuchet MS" w:eastAsia="Trebuchet MS" w:hAnsi="Trebuchet MS" w:cs="Trebuchet MS"/>
            <w:color w:val="0000FF"/>
            <w:spacing w:val="-1"/>
            <w:sz w:val="24"/>
            <w:szCs w:val="24"/>
            <w:u w:val="single" w:color="0000FF"/>
          </w:rPr>
          <w:t>l</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pacing w:val="-2"/>
            <w:sz w:val="24"/>
            <w:szCs w:val="24"/>
            <w:u w:val="single" w:color="0000FF"/>
          </w:rPr>
          <w:t>t</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pacing w:val="-1"/>
            <w:sz w:val="24"/>
            <w:szCs w:val="24"/>
            <w:u w:val="single" w:color="0000FF"/>
          </w:rPr>
          <w:t>k/</w:t>
        </w:r>
        <w:r>
          <w:rPr>
            <w:rFonts w:ascii="Trebuchet MS" w:eastAsia="Trebuchet MS" w:hAnsi="Trebuchet MS" w:cs="Trebuchet MS"/>
            <w:color w:val="0000FF"/>
            <w:spacing w:val="1"/>
            <w:sz w:val="24"/>
            <w:szCs w:val="24"/>
            <w:u w:val="single" w:color="0000FF"/>
          </w:rPr>
          <w:t>ta</w:t>
        </w:r>
        <w:r>
          <w:rPr>
            <w:rFonts w:ascii="Trebuchet MS" w:eastAsia="Trebuchet MS" w:hAnsi="Trebuchet MS" w:cs="Trebuchet MS"/>
            <w:color w:val="0000FF"/>
            <w:sz w:val="24"/>
            <w:szCs w:val="24"/>
            <w:u w:val="single" w:color="0000FF"/>
          </w:rPr>
          <w:t>l</w:t>
        </w:r>
        <w:r>
          <w:rPr>
            <w:rFonts w:ascii="Trebuchet MS" w:eastAsia="Trebuchet MS" w:hAnsi="Trebuchet MS" w:cs="Trebuchet MS"/>
            <w:color w:val="0000FF"/>
            <w:spacing w:val="1"/>
            <w:sz w:val="24"/>
            <w:szCs w:val="24"/>
            <w:u w:val="single" w:color="0000FF"/>
          </w:rPr>
          <w:t>-o</w:t>
        </w:r>
        <w:r>
          <w:rPr>
            <w:rFonts w:ascii="Trebuchet MS" w:eastAsia="Trebuchet MS" w:hAnsi="Trebuchet MS" w:cs="Trebuchet MS"/>
            <w:color w:val="0000FF"/>
            <w:sz w:val="24"/>
            <w:szCs w:val="24"/>
            <w:u w:val="single" w:color="0000FF"/>
          </w:rPr>
          <w:t>g</w:t>
        </w:r>
        <w:r>
          <w:rPr>
            <w:rFonts w:ascii="Trebuchet MS" w:eastAsia="Trebuchet MS" w:hAnsi="Trebuchet MS" w:cs="Trebuchet MS"/>
            <w:color w:val="0000FF"/>
            <w:spacing w:val="1"/>
            <w:sz w:val="24"/>
            <w:szCs w:val="24"/>
            <w:u w:val="single" w:color="0000FF"/>
          </w:rPr>
          <w:t>-</w:t>
        </w:r>
        <w:r>
          <w:rPr>
            <w:rFonts w:ascii="Trebuchet MS" w:eastAsia="Trebuchet MS" w:hAnsi="Trebuchet MS" w:cs="Trebuchet MS"/>
            <w:color w:val="0000FF"/>
            <w:spacing w:val="-1"/>
            <w:sz w:val="24"/>
            <w:szCs w:val="24"/>
            <w:u w:val="single" w:color="0000FF"/>
          </w:rPr>
          <w:t>a</w:t>
        </w:r>
        <w:r>
          <w:rPr>
            <w:rFonts w:ascii="Trebuchet MS" w:eastAsia="Trebuchet MS" w:hAnsi="Trebuchet MS" w:cs="Trebuchet MS"/>
            <w:color w:val="0000FF"/>
            <w:spacing w:val="1"/>
            <w:sz w:val="24"/>
            <w:szCs w:val="24"/>
            <w:u w:val="single" w:color="0000FF"/>
          </w:rPr>
          <w:t>na</w:t>
        </w:r>
        <w:r>
          <w:rPr>
            <w:rFonts w:ascii="Trebuchet MS" w:eastAsia="Trebuchet MS" w:hAnsi="Trebuchet MS" w:cs="Trebuchet MS"/>
            <w:color w:val="0000FF"/>
            <w:spacing w:val="-1"/>
            <w:sz w:val="24"/>
            <w:szCs w:val="24"/>
            <w:u w:val="single" w:color="0000FF"/>
          </w:rPr>
          <w:t>l</w:t>
        </w:r>
        <w:r>
          <w:rPr>
            <w:rFonts w:ascii="Trebuchet MS" w:eastAsia="Trebuchet MS" w:hAnsi="Trebuchet MS" w:cs="Trebuchet MS"/>
            <w:color w:val="0000FF"/>
            <w:sz w:val="24"/>
            <w:szCs w:val="24"/>
            <w:u w:val="single" w:color="0000FF"/>
          </w:rPr>
          <w:t>y</w:t>
        </w:r>
        <w:r>
          <w:rPr>
            <w:rFonts w:ascii="Trebuchet MS" w:eastAsia="Trebuchet MS" w:hAnsi="Trebuchet MS" w:cs="Trebuchet MS"/>
            <w:color w:val="0000FF"/>
            <w:spacing w:val="-2"/>
            <w:sz w:val="24"/>
            <w:szCs w:val="24"/>
            <w:u w:val="single" w:color="0000FF"/>
          </w:rPr>
          <w:t>s</w:t>
        </w:r>
        <w:r>
          <w:rPr>
            <w:rFonts w:ascii="Trebuchet MS" w:eastAsia="Trebuchet MS" w:hAnsi="Trebuchet MS" w:cs="Trebuchet MS"/>
            <w:color w:val="0000FF"/>
            <w:spacing w:val="1"/>
            <w:sz w:val="24"/>
            <w:szCs w:val="24"/>
            <w:u w:val="single" w:color="0000FF"/>
          </w:rPr>
          <w:t>e</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w:t>
        </w:r>
        <w:r>
          <w:rPr>
            <w:rFonts w:ascii="Trebuchet MS" w:eastAsia="Trebuchet MS" w:hAnsi="Trebuchet MS" w:cs="Trebuchet MS"/>
            <w:color w:val="0000FF"/>
            <w:sz w:val="24"/>
            <w:szCs w:val="24"/>
            <w:u w:val="single" w:color="0000FF"/>
          </w:rPr>
          <w:t>d</w:t>
        </w:r>
        <w:r>
          <w:rPr>
            <w:rFonts w:ascii="Trebuchet MS" w:eastAsia="Trebuchet MS" w:hAnsi="Trebuchet MS" w:cs="Trebuchet MS"/>
            <w:color w:val="0000FF"/>
            <w:spacing w:val="1"/>
            <w:sz w:val="24"/>
            <w:szCs w:val="24"/>
            <w:u w:val="single" w:color="0000FF"/>
          </w:rPr>
          <w:t>e</w:t>
        </w:r>
        <w:r>
          <w:rPr>
            <w:rFonts w:ascii="Trebuchet MS" w:eastAsia="Trebuchet MS" w:hAnsi="Trebuchet MS" w:cs="Trebuchet MS"/>
            <w:color w:val="0000FF"/>
            <w:spacing w:val="3"/>
            <w:sz w:val="24"/>
            <w:szCs w:val="24"/>
            <w:u w:val="single" w:color="0000FF"/>
          </w:rPr>
          <w:t>n</w:t>
        </w:r>
        <w:r>
          <w:rPr>
            <w:rFonts w:ascii="Trebuchet MS" w:eastAsia="Trebuchet MS" w:hAnsi="Trebuchet MS" w:cs="Trebuchet MS"/>
            <w:color w:val="0000FF"/>
            <w:spacing w:val="1"/>
            <w:sz w:val="24"/>
            <w:szCs w:val="24"/>
            <w:u w:val="single" w:color="0000FF"/>
          </w:rPr>
          <w:t>-</w:t>
        </w:r>
        <w:r>
          <w:rPr>
            <w:rFonts w:ascii="Trebuchet MS" w:eastAsia="Trebuchet MS" w:hAnsi="Trebuchet MS" w:cs="Trebuchet MS"/>
            <w:color w:val="0000FF"/>
            <w:spacing w:val="-2"/>
            <w:sz w:val="24"/>
            <w:szCs w:val="24"/>
            <w:u w:val="single" w:color="0000FF"/>
          </w:rPr>
          <w:t>b</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z w:val="24"/>
            <w:szCs w:val="24"/>
            <w:u w:val="single" w:color="0000FF"/>
          </w:rPr>
          <w:t>b</w:t>
        </w:r>
        <w:r>
          <w:rPr>
            <w:rFonts w:ascii="Trebuchet MS" w:eastAsia="Trebuchet MS" w:hAnsi="Trebuchet MS" w:cs="Trebuchet MS"/>
            <w:color w:val="0000FF"/>
            <w:spacing w:val="-1"/>
            <w:sz w:val="24"/>
            <w:szCs w:val="24"/>
            <w:u w:val="single" w:color="0000FF"/>
          </w:rPr>
          <w:t>l</w:t>
        </w:r>
        <w:r>
          <w:rPr>
            <w:rFonts w:ascii="Trebuchet MS" w:eastAsia="Trebuchet MS" w:hAnsi="Trebuchet MS" w:cs="Trebuchet MS"/>
            <w:color w:val="0000FF"/>
            <w:spacing w:val="1"/>
            <w:sz w:val="24"/>
            <w:szCs w:val="24"/>
            <w:u w:val="single" w:color="0000FF"/>
          </w:rPr>
          <w:t>io</w:t>
        </w:r>
        <w:r>
          <w:rPr>
            <w:rFonts w:ascii="Trebuchet MS" w:eastAsia="Trebuchet MS" w:hAnsi="Trebuchet MS" w:cs="Trebuchet MS"/>
            <w:color w:val="0000FF"/>
            <w:spacing w:val="-2"/>
            <w:sz w:val="24"/>
            <w:szCs w:val="24"/>
            <w:u w:val="single" w:color="0000FF"/>
          </w:rPr>
          <w:t>m</w:t>
        </w:r>
        <w:r>
          <w:rPr>
            <w:rFonts w:ascii="Trebuchet MS" w:eastAsia="Trebuchet MS" w:hAnsi="Trebuchet MS" w:cs="Trebuchet MS"/>
            <w:color w:val="0000FF"/>
            <w:spacing w:val="1"/>
            <w:sz w:val="24"/>
            <w:szCs w:val="24"/>
            <w:u w:val="single" w:color="0000FF"/>
          </w:rPr>
          <w:t>et</w:t>
        </w:r>
        <w:r>
          <w:rPr>
            <w:rFonts w:ascii="Trebuchet MS" w:eastAsia="Trebuchet MS" w:hAnsi="Trebuchet MS" w:cs="Trebuchet MS"/>
            <w:color w:val="0000FF"/>
            <w:spacing w:val="-2"/>
            <w:sz w:val="24"/>
            <w:szCs w:val="24"/>
            <w:u w:val="single" w:color="0000FF"/>
          </w:rPr>
          <w:t>r</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pacing w:val="-1"/>
            <w:sz w:val="24"/>
            <w:szCs w:val="24"/>
            <w:u w:val="single" w:color="0000FF"/>
          </w:rPr>
          <w:t>sk</w:t>
        </w:r>
        <w:r>
          <w:rPr>
            <w:rFonts w:ascii="Trebuchet MS" w:eastAsia="Trebuchet MS" w:hAnsi="Trebuchet MS" w:cs="Trebuchet MS"/>
            <w:color w:val="0000FF"/>
            <w:spacing w:val="3"/>
            <w:sz w:val="24"/>
            <w:szCs w:val="24"/>
            <w:u w:val="single" w:color="0000FF"/>
          </w:rPr>
          <w:t>e</w:t>
        </w:r>
        <w:r>
          <w:rPr>
            <w:rFonts w:ascii="Trebuchet MS" w:eastAsia="Trebuchet MS" w:hAnsi="Trebuchet MS" w:cs="Trebuchet MS"/>
            <w:color w:val="0000FF"/>
            <w:sz w:val="24"/>
            <w:szCs w:val="24"/>
            <w:u w:val="single" w:color="0000FF"/>
          </w:rPr>
          <w:t>-</w:t>
        </w:r>
      </w:hyperlink>
      <w:r>
        <w:rPr>
          <w:rFonts w:ascii="Trebuchet MS" w:eastAsia="Trebuchet MS" w:hAnsi="Trebuchet MS" w:cs="Trebuchet MS"/>
          <w:color w:val="0000FF"/>
          <w:sz w:val="24"/>
          <w:szCs w:val="24"/>
        </w:rPr>
        <w:t xml:space="preserve"> </w:t>
      </w:r>
      <w:hyperlink r:id="rId11">
        <w:r>
          <w:rPr>
            <w:rFonts w:ascii="Trebuchet MS" w:eastAsia="Trebuchet MS" w:hAnsi="Trebuchet MS" w:cs="Trebuchet MS"/>
            <w:color w:val="0000FF"/>
            <w:sz w:val="24"/>
            <w:szCs w:val="24"/>
            <w:u w:val="single" w:color="0000FF"/>
          </w:rPr>
          <w:t>f</w:t>
        </w:r>
        <w:r>
          <w:rPr>
            <w:rFonts w:ascii="Trebuchet MS" w:eastAsia="Trebuchet MS" w:hAnsi="Trebuchet MS" w:cs="Trebuchet MS"/>
            <w:color w:val="0000FF"/>
            <w:spacing w:val="1"/>
            <w:sz w:val="24"/>
            <w:szCs w:val="24"/>
            <w:u w:val="single" w:color="0000FF"/>
          </w:rPr>
          <w:t>o</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sk</w:t>
        </w:r>
        <w:r>
          <w:rPr>
            <w:rFonts w:ascii="Trebuchet MS" w:eastAsia="Trebuchet MS" w:hAnsi="Trebuchet MS" w:cs="Trebuchet MS"/>
            <w:color w:val="0000FF"/>
            <w:spacing w:val="1"/>
            <w:sz w:val="24"/>
            <w:szCs w:val="24"/>
            <w:u w:val="single" w:color="0000FF"/>
          </w:rPr>
          <w:t>nin</w:t>
        </w:r>
        <w:r>
          <w:rPr>
            <w:rFonts w:ascii="Trebuchet MS" w:eastAsia="Trebuchet MS" w:hAnsi="Trebuchet MS" w:cs="Trebuchet MS"/>
            <w:color w:val="0000FF"/>
            <w:sz w:val="24"/>
            <w:szCs w:val="24"/>
            <w:u w:val="single" w:color="0000FF"/>
          </w:rPr>
          <w:t>g</w:t>
        </w:r>
        <w:r>
          <w:rPr>
            <w:rFonts w:ascii="Trebuchet MS" w:eastAsia="Trebuchet MS" w:hAnsi="Trebuchet MS" w:cs="Trebuchet MS"/>
            <w:color w:val="0000FF"/>
            <w:spacing w:val="-2"/>
            <w:sz w:val="24"/>
            <w:szCs w:val="24"/>
            <w:u w:val="single" w:color="0000FF"/>
          </w:rPr>
          <w:t>s</w:t>
        </w:r>
        <w:r>
          <w:rPr>
            <w:rFonts w:ascii="Trebuchet MS" w:eastAsia="Trebuchet MS" w:hAnsi="Trebuchet MS" w:cs="Trebuchet MS"/>
            <w:color w:val="0000FF"/>
            <w:spacing w:val="1"/>
            <w:sz w:val="24"/>
            <w:szCs w:val="24"/>
            <w:u w:val="single" w:color="0000FF"/>
          </w:rPr>
          <w:t>in</w:t>
        </w:r>
        <w:r>
          <w:rPr>
            <w:rFonts w:ascii="Trebuchet MS" w:eastAsia="Trebuchet MS" w:hAnsi="Trebuchet MS" w:cs="Trebuchet MS"/>
            <w:color w:val="0000FF"/>
            <w:spacing w:val="-2"/>
            <w:sz w:val="24"/>
            <w:szCs w:val="24"/>
            <w:u w:val="single" w:color="0000FF"/>
          </w:rPr>
          <w:t>d</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pacing w:val="-1"/>
            <w:sz w:val="24"/>
            <w:szCs w:val="24"/>
            <w:u w:val="single" w:color="0000FF"/>
          </w:rPr>
          <w:t>k</w:t>
        </w:r>
        <w:r>
          <w:rPr>
            <w:rFonts w:ascii="Trebuchet MS" w:eastAsia="Trebuchet MS" w:hAnsi="Trebuchet MS" w:cs="Trebuchet MS"/>
            <w:color w:val="0000FF"/>
            <w:spacing w:val="1"/>
            <w:sz w:val="24"/>
            <w:szCs w:val="24"/>
            <w:u w:val="single" w:color="0000FF"/>
          </w:rPr>
          <w:t>at</w:t>
        </w:r>
        <w:r>
          <w:rPr>
            <w:rFonts w:ascii="Trebuchet MS" w:eastAsia="Trebuchet MS" w:hAnsi="Trebuchet MS" w:cs="Trebuchet MS"/>
            <w:color w:val="0000FF"/>
            <w:spacing w:val="-2"/>
            <w:sz w:val="24"/>
            <w:szCs w:val="24"/>
            <w:u w:val="single" w:color="0000FF"/>
          </w:rPr>
          <w:t>o</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w:t>
        </w:r>
        <w:r>
          <w:rPr>
            <w:rFonts w:ascii="Trebuchet MS" w:eastAsia="Trebuchet MS" w:hAnsi="Trebuchet MS" w:cs="Trebuchet MS"/>
            <w:color w:val="0000FF"/>
            <w:spacing w:val="1"/>
            <w:sz w:val="24"/>
            <w:szCs w:val="24"/>
            <w:u w:val="single" w:color="0000FF"/>
          </w:rPr>
          <w:t>a</w:t>
        </w:r>
        <w:r>
          <w:rPr>
            <w:rFonts w:ascii="Trebuchet MS" w:eastAsia="Trebuchet MS" w:hAnsi="Trebuchet MS" w:cs="Trebuchet MS"/>
            <w:color w:val="0000FF"/>
            <w:spacing w:val="-2"/>
            <w:sz w:val="24"/>
            <w:szCs w:val="24"/>
            <w:u w:val="single" w:color="0000FF"/>
          </w:rPr>
          <w:t>u</w:t>
        </w:r>
        <w:r>
          <w:rPr>
            <w:rFonts w:ascii="Trebuchet MS" w:eastAsia="Trebuchet MS" w:hAnsi="Trebuchet MS" w:cs="Trebuchet MS"/>
            <w:color w:val="0000FF"/>
            <w:spacing w:val="1"/>
            <w:sz w:val="24"/>
            <w:szCs w:val="24"/>
            <w:u w:val="single" w:color="0000FF"/>
          </w:rPr>
          <w:t>to</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pacing w:val="1"/>
            <w:sz w:val="24"/>
            <w:szCs w:val="24"/>
            <w:u w:val="single" w:color="0000FF"/>
          </w:rPr>
          <w:t>tet</w:t>
        </w:r>
        <w:r>
          <w:rPr>
            <w:rFonts w:ascii="Trebuchet MS" w:eastAsia="Trebuchet MS" w:hAnsi="Trebuchet MS" w:cs="Trebuchet MS"/>
            <w:color w:val="0000FF"/>
            <w:spacing w:val="-1"/>
            <w:sz w:val="24"/>
            <w:szCs w:val="24"/>
            <w:u w:val="single" w:color="0000FF"/>
          </w:rPr>
          <w:t>sl</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pacing w:val="-1"/>
            <w:sz w:val="24"/>
            <w:szCs w:val="24"/>
            <w:u w:val="single" w:color="0000FF"/>
          </w:rPr>
          <w:t>s</w:t>
        </w:r>
        <w:r>
          <w:rPr>
            <w:rFonts w:ascii="Trebuchet MS" w:eastAsia="Trebuchet MS" w:hAnsi="Trebuchet MS" w:cs="Trebuchet MS"/>
            <w:color w:val="0000FF"/>
            <w:spacing w:val="5"/>
            <w:sz w:val="24"/>
            <w:szCs w:val="24"/>
            <w:u w:val="single" w:color="0000FF"/>
          </w:rPr>
          <w:t>t</w:t>
        </w:r>
        <w:r>
          <w:rPr>
            <w:rFonts w:ascii="Trebuchet MS" w:eastAsia="Trebuchet MS" w:hAnsi="Trebuchet MS" w:cs="Trebuchet MS"/>
            <w:color w:val="0000FF"/>
            <w:spacing w:val="1"/>
            <w:sz w:val="24"/>
            <w:szCs w:val="24"/>
            <w:u w:val="single" w:color="0000FF"/>
          </w:rPr>
          <w:t>e</w:t>
        </w:r>
        <w:r>
          <w:rPr>
            <w:rFonts w:ascii="Trebuchet MS" w:eastAsia="Trebuchet MS" w:hAnsi="Trebuchet MS" w:cs="Trebuchet MS"/>
            <w:color w:val="0000FF"/>
            <w:spacing w:val="-2"/>
            <w:sz w:val="24"/>
            <w:szCs w:val="24"/>
            <w:u w:val="single" w:color="0000FF"/>
          </w:rPr>
          <w:t>r</w:t>
        </w:r>
        <w:r>
          <w:rPr>
            <w:rFonts w:ascii="Trebuchet MS" w:eastAsia="Trebuchet MS" w:hAnsi="Trebuchet MS" w:cs="Trebuchet MS"/>
            <w:color w:val="0000FF"/>
            <w:spacing w:val="1"/>
            <w:sz w:val="24"/>
            <w:szCs w:val="24"/>
            <w:u w:val="single" w:color="0000FF"/>
          </w:rPr>
          <w:t>-</w:t>
        </w:r>
        <w:r>
          <w:rPr>
            <w:rFonts w:ascii="Trebuchet MS" w:eastAsia="Trebuchet MS" w:hAnsi="Trebuchet MS" w:cs="Trebuchet MS"/>
            <w:color w:val="0000FF"/>
            <w:sz w:val="24"/>
            <w:szCs w:val="24"/>
            <w:u w:val="single" w:color="0000FF"/>
          </w:rPr>
          <w:t>f</w:t>
        </w:r>
        <w:r>
          <w:rPr>
            <w:rFonts w:ascii="Trebuchet MS" w:eastAsia="Trebuchet MS" w:hAnsi="Trebuchet MS" w:cs="Trebuchet MS"/>
            <w:color w:val="0000FF"/>
            <w:spacing w:val="1"/>
            <w:sz w:val="24"/>
            <w:szCs w:val="24"/>
            <w:u w:val="single" w:color="0000FF"/>
          </w:rPr>
          <w:t>or</w:t>
        </w:r>
        <w:r>
          <w:rPr>
            <w:rFonts w:ascii="Trebuchet MS" w:eastAsia="Trebuchet MS" w:hAnsi="Trebuchet MS" w:cs="Trebuchet MS"/>
            <w:color w:val="0000FF"/>
            <w:spacing w:val="-2"/>
            <w:sz w:val="24"/>
            <w:szCs w:val="24"/>
            <w:u w:val="single" w:color="0000FF"/>
          </w:rPr>
          <w:t>-</w:t>
        </w:r>
        <w:r>
          <w:rPr>
            <w:rFonts w:ascii="Trebuchet MS" w:eastAsia="Trebuchet MS" w:hAnsi="Trebuchet MS" w:cs="Trebuchet MS"/>
            <w:color w:val="0000FF"/>
            <w:spacing w:val="1"/>
            <w:sz w:val="24"/>
            <w:szCs w:val="24"/>
            <w:u w:val="single" w:color="0000FF"/>
          </w:rPr>
          <w:t>t</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z w:val="24"/>
            <w:szCs w:val="24"/>
            <w:u w:val="single" w:color="0000FF"/>
          </w:rPr>
          <w:t>d</w:t>
        </w:r>
        <w:r>
          <w:rPr>
            <w:rFonts w:ascii="Trebuchet MS" w:eastAsia="Trebuchet MS" w:hAnsi="Trebuchet MS" w:cs="Trebuchet MS"/>
            <w:color w:val="0000FF"/>
            <w:spacing w:val="-1"/>
            <w:sz w:val="24"/>
            <w:szCs w:val="24"/>
            <w:u w:val="single" w:color="0000FF"/>
          </w:rPr>
          <w:t>ssk</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z w:val="24"/>
            <w:szCs w:val="24"/>
            <w:u w:val="single" w:color="0000FF"/>
          </w:rPr>
          <w:t>f</w:t>
        </w:r>
        <w:r>
          <w:rPr>
            <w:rFonts w:ascii="Trebuchet MS" w:eastAsia="Trebuchet MS" w:hAnsi="Trebuchet MS" w:cs="Trebuchet MS"/>
            <w:color w:val="0000FF"/>
            <w:spacing w:val="1"/>
            <w:sz w:val="24"/>
            <w:szCs w:val="24"/>
            <w:u w:val="single" w:color="0000FF"/>
          </w:rPr>
          <w:t>te</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o</w:t>
        </w:r>
        <w:r>
          <w:rPr>
            <w:rFonts w:ascii="Trebuchet MS" w:eastAsia="Trebuchet MS" w:hAnsi="Trebuchet MS" w:cs="Trebuchet MS"/>
            <w:color w:val="0000FF"/>
            <w:spacing w:val="-1"/>
            <w:sz w:val="24"/>
            <w:szCs w:val="24"/>
            <w:u w:val="single" w:color="0000FF"/>
          </w:rPr>
          <w:t>g</w:t>
        </w:r>
        <w:r>
          <w:rPr>
            <w:rFonts w:ascii="Trebuchet MS" w:eastAsia="Trebuchet MS" w:hAnsi="Trebuchet MS" w:cs="Trebuchet MS"/>
            <w:color w:val="0000FF"/>
            <w:spacing w:val="1"/>
            <w:sz w:val="24"/>
            <w:szCs w:val="24"/>
            <w:u w:val="single" w:color="0000FF"/>
          </w:rPr>
          <w:t>-</w:t>
        </w:r>
        <w:r>
          <w:rPr>
            <w:rFonts w:ascii="Trebuchet MS" w:eastAsia="Trebuchet MS" w:hAnsi="Trebuchet MS" w:cs="Trebuchet MS"/>
            <w:color w:val="0000FF"/>
            <w:sz w:val="24"/>
            <w:szCs w:val="24"/>
            <w:u w:val="single" w:color="0000FF"/>
          </w:rPr>
          <w:t>f</w:t>
        </w:r>
        <w:r>
          <w:rPr>
            <w:rFonts w:ascii="Trebuchet MS" w:eastAsia="Trebuchet MS" w:hAnsi="Trebuchet MS" w:cs="Trebuchet MS"/>
            <w:color w:val="0000FF"/>
            <w:spacing w:val="1"/>
            <w:sz w:val="24"/>
            <w:szCs w:val="24"/>
            <w:u w:val="single" w:color="0000FF"/>
          </w:rPr>
          <w:t>o</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l</w:t>
        </w:r>
        <w:r>
          <w:rPr>
            <w:rFonts w:ascii="Trebuchet MS" w:eastAsia="Trebuchet MS" w:hAnsi="Trebuchet MS" w:cs="Trebuchet MS"/>
            <w:color w:val="0000FF"/>
            <w:spacing w:val="1"/>
            <w:sz w:val="24"/>
            <w:szCs w:val="24"/>
            <w:u w:val="single" w:color="0000FF"/>
          </w:rPr>
          <w:t>a</w:t>
        </w:r>
        <w:r>
          <w:rPr>
            <w:rFonts w:ascii="Trebuchet MS" w:eastAsia="Trebuchet MS" w:hAnsi="Trebuchet MS" w:cs="Trebuchet MS"/>
            <w:color w:val="0000FF"/>
            <w:sz w:val="24"/>
            <w:szCs w:val="24"/>
            <w:u w:val="single" w:color="0000FF"/>
          </w:rPr>
          <w:t>g</w:t>
        </w:r>
        <w:r>
          <w:rPr>
            <w:rFonts w:ascii="Trebuchet MS" w:eastAsia="Trebuchet MS" w:hAnsi="Trebuchet MS" w:cs="Trebuchet MS"/>
            <w:color w:val="0000FF"/>
            <w:spacing w:val="-2"/>
            <w:sz w:val="24"/>
            <w:szCs w:val="24"/>
            <w:u w:val="single" w:color="0000FF"/>
          </w:rPr>
          <w:t>/</w:t>
        </w:r>
        <w:r>
          <w:rPr>
            <w:rFonts w:ascii="Trebuchet MS" w:eastAsia="Trebuchet MS" w:hAnsi="Trebuchet MS" w:cs="Trebuchet MS"/>
            <w:color w:val="0000FF"/>
            <w:sz w:val="24"/>
            <w:szCs w:val="24"/>
            <w:u w:val="single" w:color="0000FF"/>
          </w:rPr>
          <w:t>bf</w:t>
        </w:r>
        <w:r>
          <w:rPr>
            <w:rFonts w:ascii="Trebuchet MS" w:eastAsia="Trebuchet MS" w:hAnsi="Trebuchet MS" w:cs="Trebuchet MS"/>
            <w:color w:val="0000FF"/>
            <w:spacing w:val="2"/>
            <w:sz w:val="24"/>
            <w:szCs w:val="24"/>
            <w:u w:val="single" w:color="0000FF"/>
          </w:rPr>
          <w:t>i</w:t>
        </w:r>
        <w:r>
          <w:rPr>
            <w:rFonts w:ascii="Trebuchet MS" w:eastAsia="Trebuchet MS" w:hAnsi="Trebuchet MS" w:cs="Trebuchet MS"/>
            <w:color w:val="0000FF"/>
            <w:spacing w:val="-2"/>
            <w:sz w:val="24"/>
            <w:szCs w:val="24"/>
            <w:u w:val="single" w:color="0000FF"/>
          </w:rPr>
          <w:t>-</w:t>
        </w:r>
        <w:r>
          <w:rPr>
            <w:rFonts w:ascii="Trebuchet MS" w:eastAsia="Trebuchet MS" w:hAnsi="Trebuchet MS" w:cs="Trebuchet MS"/>
            <w:color w:val="0000FF"/>
            <w:sz w:val="24"/>
            <w:szCs w:val="24"/>
            <w:u w:val="single" w:color="0000FF"/>
          </w:rPr>
          <w:t>p</w:t>
        </w:r>
        <w:r>
          <w:rPr>
            <w:rFonts w:ascii="Trebuchet MS" w:eastAsia="Trebuchet MS" w:hAnsi="Trebuchet MS" w:cs="Trebuchet MS"/>
            <w:color w:val="0000FF"/>
            <w:spacing w:val="-2"/>
            <w:sz w:val="24"/>
            <w:szCs w:val="24"/>
            <w:u w:val="single" w:color="0000FF"/>
          </w:rPr>
          <w:t>u</w:t>
        </w:r>
        <w:r>
          <w:rPr>
            <w:rFonts w:ascii="Trebuchet MS" w:eastAsia="Trebuchet MS" w:hAnsi="Trebuchet MS" w:cs="Trebuchet MS"/>
            <w:color w:val="0000FF"/>
            <w:sz w:val="24"/>
            <w:szCs w:val="24"/>
            <w:u w:val="single" w:color="0000FF"/>
          </w:rPr>
          <w:t>b</w:t>
        </w:r>
        <w:r>
          <w:rPr>
            <w:rFonts w:ascii="Trebuchet MS" w:eastAsia="Trebuchet MS" w:hAnsi="Trebuchet MS" w:cs="Trebuchet MS"/>
            <w:color w:val="0000FF"/>
            <w:spacing w:val="-1"/>
            <w:sz w:val="24"/>
            <w:szCs w:val="24"/>
            <w:u w:val="single" w:color="0000FF"/>
          </w:rPr>
          <w:t>l</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pacing w:val="-1"/>
            <w:sz w:val="24"/>
            <w:szCs w:val="24"/>
            <w:u w:val="single" w:color="0000FF"/>
          </w:rPr>
          <w:t>s</w:t>
        </w:r>
        <w:r>
          <w:rPr>
            <w:rFonts w:ascii="Trebuchet MS" w:eastAsia="Trebuchet MS" w:hAnsi="Trebuchet MS" w:cs="Trebuchet MS"/>
            <w:color w:val="0000FF"/>
            <w:spacing w:val="1"/>
            <w:sz w:val="24"/>
            <w:szCs w:val="24"/>
            <w:u w:val="single" w:color="0000FF"/>
          </w:rPr>
          <w:t>he</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s-</w:t>
        </w:r>
        <w:r>
          <w:rPr>
            <w:rFonts w:ascii="Trebuchet MS" w:eastAsia="Trebuchet MS" w:hAnsi="Trebuchet MS" w:cs="Trebuchet MS"/>
            <w:color w:val="0000FF"/>
            <w:spacing w:val="-1"/>
            <w:sz w:val="24"/>
            <w:szCs w:val="24"/>
            <w:u w:val="single" w:color="0000FF"/>
          </w:rPr>
          <w:t>2011</w:t>
        </w:r>
        <w:r>
          <w:rPr>
            <w:rFonts w:ascii="Trebuchet MS" w:eastAsia="Trebuchet MS" w:hAnsi="Trebuchet MS" w:cs="Trebuchet MS"/>
            <w:color w:val="0000FF"/>
            <w:sz w:val="24"/>
            <w:szCs w:val="24"/>
            <w:u w:val="single" w:color="0000FF"/>
          </w:rPr>
          <w:t>.</w:t>
        </w:r>
        <w:r>
          <w:rPr>
            <w:rFonts w:ascii="Trebuchet MS" w:eastAsia="Trebuchet MS" w:hAnsi="Trebuchet MS" w:cs="Trebuchet MS"/>
            <w:color w:val="0000FF"/>
            <w:spacing w:val="1"/>
            <w:sz w:val="24"/>
            <w:szCs w:val="24"/>
            <w:u w:val="single" w:color="0000FF"/>
          </w:rPr>
          <w:t>p</w:t>
        </w:r>
        <w:r>
          <w:rPr>
            <w:rFonts w:ascii="Trebuchet MS" w:eastAsia="Trebuchet MS" w:hAnsi="Trebuchet MS" w:cs="Trebuchet MS"/>
            <w:color w:val="0000FF"/>
            <w:sz w:val="24"/>
            <w:szCs w:val="24"/>
            <w:u w:val="single" w:color="0000FF"/>
          </w:rPr>
          <w:t>df</w:t>
        </w:r>
      </w:hyperlink>
    </w:p>
    <w:p w14:paraId="1021564B" w14:textId="77777777" w:rsidR="00B87611" w:rsidRDefault="00963546">
      <w:pPr>
        <w:spacing w:line="260" w:lineRule="exact"/>
        <w:ind w:left="172"/>
        <w:rPr>
          <w:rFonts w:ascii="Trebuchet MS" w:eastAsia="Trebuchet MS" w:hAnsi="Trebuchet MS" w:cs="Trebuchet MS"/>
          <w:sz w:val="24"/>
          <w:szCs w:val="24"/>
        </w:rPr>
      </w:pPr>
      <w:r>
        <w:rPr>
          <w:rFonts w:ascii="Trebuchet MS" w:eastAsia="Trebuchet MS" w:hAnsi="Trebuchet MS" w:cs="Trebuchet MS"/>
          <w:spacing w:val="-1"/>
          <w:sz w:val="24"/>
          <w:szCs w:val="24"/>
        </w:rPr>
        <w:t>2</w:t>
      </w:r>
      <w:r>
        <w:rPr>
          <w:rFonts w:ascii="Trebuchet MS" w:eastAsia="Trebuchet MS" w:hAnsi="Trebuchet MS" w:cs="Trebuchet MS"/>
          <w:sz w:val="24"/>
          <w:szCs w:val="24"/>
        </w:rPr>
        <w:t xml:space="preserve">.                      </w:t>
      </w:r>
      <w:r>
        <w:rPr>
          <w:rFonts w:ascii="Trebuchet MS" w:eastAsia="Trebuchet MS" w:hAnsi="Trebuchet MS" w:cs="Trebuchet MS"/>
          <w:spacing w:val="72"/>
          <w:sz w:val="24"/>
          <w:szCs w:val="24"/>
        </w:rPr>
        <w:t xml:space="preserve"> </w:t>
      </w:r>
      <w:hyperlink r:id="rId12">
        <w:r>
          <w:rPr>
            <w:rFonts w:ascii="Trebuchet MS" w:eastAsia="Trebuchet MS" w:hAnsi="Trebuchet MS" w:cs="Trebuchet MS"/>
            <w:color w:val="0000FF"/>
            <w:spacing w:val="1"/>
            <w:sz w:val="24"/>
            <w:szCs w:val="24"/>
            <w:u w:val="single" w:color="0000FF"/>
          </w:rPr>
          <w:t>ht</w:t>
        </w:r>
        <w:r>
          <w:rPr>
            <w:rFonts w:ascii="Trebuchet MS" w:eastAsia="Trebuchet MS" w:hAnsi="Trebuchet MS" w:cs="Trebuchet MS"/>
            <w:color w:val="0000FF"/>
            <w:spacing w:val="-2"/>
            <w:sz w:val="24"/>
            <w:szCs w:val="24"/>
            <w:u w:val="single" w:color="0000FF"/>
          </w:rPr>
          <w:t>t</w:t>
        </w:r>
        <w:r>
          <w:rPr>
            <w:rFonts w:ascii="Trebuchet MS" w:eastAsia="Trebuchet MS" w:hAnsi="Trebuchet MS" w:cs="Trebuchet MS"/>
            <w:color w:val="0000FF"/>
            <w:sz w:val="24"/>
            <w:szCs w:val="24"/>
            <w:u w:val="single" w:color="0000FF"/>
          </w:rPr>
          <w:t>p:/</w:t>
        </w:r>
        <w:r>
          <w:rPr>
            <w:rFonts w:ascii="Trebuchet MS" w:eastAsia="Trebuchet MS" w:hAnsi="Trebuchet MS" w:cs="Trebuchet MS"/>
            <w:color w:val="0000FF"/>
            <w:spacing w:val="-1"/>
            <w:sz w:val="24"/>
            <w:szCs w:val="24"/>
            <w:u w:val="single" w:color="0000FF"/>
          </w:rPr>
          <w:t>/w</w:t>
        </w:r>
        <w:r>
          <w:rPr>
            <w:rFonts w:ascii="Trebuchet MS" w:eastAsia="Trebuchet MS" w:hAnsi="Trebuchet MS" w:cs="Trebuchet MS"/>
            <w:color w:val="0000FF"/>
            <w:spacing w:val="1"/>
            <w:sz w:val="24"/>
            <w:szCs w:val="24"/>
            <w:u w:val="single" w:color="0000FF"/>
          </w:rPr>
          <w:t>w</w:t>
        </w:r>
        <w:r>
          <w:rPr>
            <w:rFonts w:ascii="Trebuchet MS" w:eastAsia="Trebuchet MS" w:hAnsi="Trebuchet MS" w:cs="Trebuchet MS"/>
            <w:color w:val="0000FF"/>
            <w:spacing w:val="-1"/>
            <w:sz w:val="24"/>
            <w:szCs w:val="24"/>
            <w:u w:val="single" w:color="0000FF"/>
          </w:rPr>
          <w:t>w</w:t>
        </w:r>
        <w:r>
          <w:rPr>
            <w:rFonts w:ascii="Trebuchet MS" w:eastAsia="Trebuchet MS" w:hAnsi="Trebuchet MS" w:cs="Trebuchet MS"/>
            <w:color w:val="0000FF"/>
            <w:sz w:val="24"/>
            <w:szCs w:val="24"/>
            <w:u w:val="single" w:color="0000FF"/>
          </w:rPr>
          <w:t>.</w:t>
        </w:r>
        <w:r>
          <w:rPr>
            <w:rFonts w:ascii="Trebuchet MS" w:eastAsia="Trebuchet MS" w:hAnsi="Trebuchet MS" w:cs="Trebuchet MS"/>
            <w:color w:val="0000FF"/>
            <w:spacing w:val="1"/>
            <w:sz w:val="24"/>
            <w:szCs w:val="24"/>
            <w:u w:val="single" w:color="0000FF"/>
          </w:rPr>
          <w:t>fi</w:t>
        </w:r>
        <w:r>
          <w:rPr>
            <w:rFonts w:ascii="Trebuchet MS" w:eastAsia="Trebuchet MS" w:hAnsi="Trebuchet MS" w:cs="Trebuchet MS"/>
            <w:color w:val="0000FF"/>
            <w:sz w:val="24"/>
            <w:szCs w:val="24"/>
            <w:u w:val="single" w:color="0000FF"/>
          </w:rPr>
          <w:t>.</w:t>
        </w:r>
        <w:r>
          <w:rPr>
            <w:rFonts w:ascii="Trebuchet MS" w:eastAsia="Trebuchet MS" w:hAnsi="Trebuchet MS" w:cs="Trebuchet MS"/>
            <w:color w:val="0000FF"/>
            <w:spacing w:val="1"/>
            <w:sz w:val="24"/>
            <w:szCs w:val="24"/>
            <w:u w:val="single" w:color="0000FF"/>
          </w:rPr>
          <w:t>d</w:t>
        </w:r>
        <w:r>
          <w:rPr>
            <w:rFonts w:ascii="Trebuchet MS" w:eastAsia="Trebuchet MS" w:hAnsi="Trebuchet MS" w:cs="Trebuchet MS"/>
            <w:color w:val="0000FF"/>
            <w:spacing w:val="-1"/>
            <w:sz w:val="24"/>
            <w:szCs w:val="24"/>
            <w:u w:val="single" w:color="0000FF"/>
          </w:rPr>
          <w:t>k/</w:t>
        </w:r>
        <w:r>
          <w:rPr>
            <w:rFonts w:ascii="Trebuchet MS" w:eastAsia="Trebuchet MS" w:hAnsi="Trebuchet MS" w:cs="Trebuchet MS"/>
            <w:color w:val="0000FF"/>
            <w:sz w:val="24"/>
            <w:szCs w:val="24"/>
            <w:u w:val="single" w:color="0000FF"/>
          </w:rPr>
          <w:t>v</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z w:val="24"/>
            <w:szCs w:val="24"/>
            <w:u w:val="single" w:color="0000FF"/>
          </w:rPr>
          <w:t>d</w:t>
        </w:r>
        <w:r>
          <w:rPr>
            <w:rFonts w:ascii="Trebuchet MS" w:eastAsia="Trebuchet MS" w:hAnsi="Trebuchet MS" w:cs="Trebuchet MS"/>
            <w:color w:val="0000FF"/>
            <w:spacing w:val="1"/>
            <w:sz w:val="24"/>
            <w:szCs w:val="24"/>
            <w:u w:val="single" w:color="0000FF"/>
          </w:rPr>
          <w:t>en</w:t>
        </w:r>
        <w:r>
          <w:rPr>
            <w:rFonts w:ascii="Trebuchet MS" w:eastAsia="Trebuchet MS" w:hAnsi="Trebuchet MS" w:cs="Trebuchet MS"/>
            <w:color w:val="0000FF"/>
            <w:spacing w:val="-2"/>
            <w:sz w:val="24"/>
            <w:szCs w:val="24"/>
            <w:u w:val="single" w:color="0000FF"/>
          </w:rPr>
          <w:t>-</w:t>
        </w:r>
        <w:r>
          <w:rPr>
            <w:rFonts w:ascii="Trebuchet MS" w:eastAsia="Trebuchet MS" w:hAnsi="Trebuchet MS" w:cs="Trebuchet MS"/>
            <w:color w:val="0000FF"/>
            <w:spacing w:val="1"/>
            <w:sz w:val="24"/>
            <w:szCs w:val="24"/>
            <w:u w:val="single" w:color="0000FF"/>
          </w:rPr>
          <w:t>o</w:t>
        </w:r>
        <w:r>
          <w:rPr>
            <w:rFonts w:ascii="Trebuchet MS" w:eastAsia="Trebuchet MS" w:hAnsi="Trebuchet MS" w:cs="Trebuchet MS"/>
            <w:color w:val="0000FF"/>
            <w:sz w:val="24"/>
            <w:szCs w:val="24"/>
            <w:u w:val="single" w:color="0000FF"/>
          </w:rPr>
          <w:t>g</w:t>
        </w:r>
        <w:r>
          <w:rPr>
            <w:rFonts w:ascii="Trebuchet MS" w:eastAsia="Trebuchet MS" w:hAnsi="Trebuchet MS" w:cs="Trebuchet MS"/>
            <w:color w:val="0000FF"/>
            <w:spacing w:val="1"/>
            <w:sz w:val="24"/>
            <w:szCs w:val="24"/>
            <w:u w:val="single" w:color="0000FF"/>
          </w:rPr>
          <w:t>-</w:t>
        </w:r>
        <w:r>
          <w:rPr>
            <w:rFonts w:ascii="Trebuchet MS" w:eastAsia="Trebuchet MS" w:hAnsi="Trebuchet MS" w:cs="Trebuchet MS"/>
            <w:color w:val="0000FF"/>
            <w:sz w:val="24"/>
            <w:szCs w:val="24"/>
            <w:u w:val="single" w:color="0000FF"/>
          </w:rPr>
          <w:t>p</w:t>
        </w:r>
        <w:r>
          <w:rPr>
            <w:rFonts w:ascii="Trebuchet MS" w:eastAsia="Trebuchet MS" w:hAnsi="Trebuchet MS" w:cs="Trebuchet MS"/>
            <w:color w:val="0000FF"/>
            <w:spacing w:val="1"/>
            <w:sz w:val="24"/>
            <w:szCs w:val="24"/>
            <w:u w:val="single" w:color="0000FF"/>
          </w:rPr>
          <w:t>o</w:t>
        </w:r>
        <w:r>
          <w:rPr>
            <w:rFonts w:ascii="Trebuchet MS" w:eastAsia="Trebuchet MS" w:hAnsi="Trebuchet MS" w:cs="Trebuchet MS"/>
            <w:color w:val="0000FF"/>
            <w:spacing w:val="-1"/>
            <w:sz w:val="24"/>
            <w:szCs w:val="24"/>
            <w:u w:val="single" w:color="0000FF"/>
          </w:rPr>
          <w:t>l</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pacing w:val="-2"/>
            <w:sz w:val="24"/>
            <w:szCs w:val="24"/>
            <w:u w:val="single" w:color="0000FF"/>
          </w:rPr>
          <w:t>t</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pacing w:val="-1"/>
            <w:sz w:val="24"/>
            <w:szCs w:val="24"/>
            <w:u w:val="single" w:color="0000FF"/>
          </w:rPr>
          <w:t>k/</w:t>
        </w:r>
        <w:r>
          <w:rPr>
            <w:rFonts w:ascii="Trebuchet MS" w:eastAsia="Trebuchet MS" w:hAnsi="Trebuchet MS" w:cs="Trebuchet MS"/>
            <w:color w:val="0000FF"/>
            <w:spacing w:val="1"/>
            <w:sz w:val="24"/>
            <w:szCs w:val="24"/>
            <w:u w:val="single" w:color="0000FF"/>
          </w:rPr>
          <w:t>ta</w:t>
        </w:r>
        <w:r>
          <w:rPr>
            <w:rFonts w:ascii="Trebuchet MS" w:eastAsia="Trebuchet MS" w:hAnsi="Trebuchet MS" w:cs="Trebuchet MS"/>
            <w:color w:val="0000FF"/>
            <w:sz w:val="24"/>
            <w:szCs w:val="24"/>
            <w:u w:val="single" w:color="0000FF"/>
          </w:rPr>
          <w:t>l</w:t>
        </w:r>
        <w:r>
          <w:rPr>
            <w:rFonts w:ascii="Trebuchet MS" w:eastAsia="Trebuchet MS" w:hAnsi="Trebuchet MS" w:cs="Trebuchet MS"/>
            <w:color w:val="0000FF"/>
            <w:spacing w:val="1"/>
            <w:sz w:val="24"/>
            <w:szCs w:val="24"/>
            <w:u w:val="single" w:color="0000FF"/>
          </w:rPr>
          <w:t>-o</w:t>
        </w:r>
        <w:r>
          <w:rPr>
            <w:rFonts w:ascii="Trebuchet MS" w:eastAsia="Trebuchet MS" w:hAnsi="Trebuchet MS" w:cs="Trebuchet MS"/>
            <w:color w:val="0000FF"/>
            <w:sz w:val="24"/>
            <w:szCs w:val="24"/>
            <w:u w:val="single" w:color="0000FF"/>
          </w:rPr>
          <w:t>g</w:t>
        </w:r>
        <w:r>
          <w:rPr>
            <w:rFonts w:ascii="Trebuchet MS" w:eastAsia="Trebuchet MS" w:hAnsi="Trebuchet MS" w:cs="Trebuchet MS"/>
            <w:color w:val="0000FF"/>
            <w:spacing w:val="1"/>
            <w:sz w:val="24"/>
            <w:szCs w:val="24"/>
            <w:u w:val="single" w:color="0000FF"/>
          </w:rPr>
          <w:t>-</w:t>
        </w:r>
        <w:r>
          <w:rPr>
            <w:rFonts w:ascii="Trebuchet MS" w:eastAsia="Trebuchet MS" w:hAnsi="Trebuchet MS" w:cs="Trebuchet MS"/>
            <w:color w:val="0000FF"/>
            <w:spacing w:val="-1"/>
            <w:sz w:val="24"/>
            <w:szCs w:val="24"/>
            <w:u w:val="single" w:color="0000FF"/>
          </w:rPr>
          <w:t>a</w:t>
        </w:r>
        <w:r>
          <w:rPr>
            <w:rFonts w:ascii="Trebuchet MS" w:eastAsia="Trebuchet MS" w:hAnsi="Trebuchet MS" w:cs="Trebuchet MS"/>
            <w:color w:val="0000FF"/>
            <w:spacing w:val="1"/>
            <w:sz w:val="24"/>
            <w:szCs w:val="24"/>
            <w:u w:val="single" w:color="0000FF"/>
          </w:rPr>
          <w:t>na</w:t>
        </w:r>
        <w:r>
          <w:rPr>
            <w:rFonts w:ascii="Trebuchet MS" w:eastAsia="Trebuchet MS" w:hAnsi="Trebuchet MS" w:cs="Trebuchet MS"/>
            <w:color w:val="0000FF"/>
            <w:spacing w:val="-1"/>
            <w:sz w:val="24"/>
            <w:szCs w:val="24"/>
            <w:u w:val="single" w:color="0000FF"/>
          </w:rPr>
          <w:t>l</w:t>
        </w:r>
        <w:r>
          <w:rPr>
            <w:rFonts w:ascii="Trebuchet MS" w:eastAsia="Trebuchet MS" w:hAnsi="Trebuchet MS" w:cs="Trebuchet MS"/>
            <w:color w:val="0000FF"/>
            <w:sz w:val="24"/>
            <w:szCs w:val="24"/>
            <w:u w:val="single" w:color="0000FF"/>
          </w:rPr>
          <w:t>y</w:t>
        </w:r>
        <w:r>
          <w:rPr>
            <w:rFonts w:ascii="Trebuchet MS" w:eastAsia="Trebuchet MS" w:hAnsi="Trebuchet MS" w:cs="Trebuchet MS"/>
            <w:color w:val="0000FF"/>
            <w:spacing w:val="-2"/>
            <w:sz w:val="24"/>
            <w:szCs w:val="24"/>
            <w:u w:val="single" w:color="0000FF"/>
          </w:rPr>
          <w:t>s</w:t>
        </w:r>
        <w:r>
          <w:rPr>
            <w:rFonts w:ascii="Trebuchet MS" w:eastAsia="Trebuchet MS" w:hAnsi="Trebuchet MS" w:cs="Trebuchet MS"/>
            <w:color w:val="0000FF"/>
            <w:spacing w:val="1"/>
            <w:sz w:val="24"/>
            <w:szCs w:val="24"/>
            <w:u w:val="single" w:color="0000FF"/>
          </w:rPr>
          <w:t>e</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w:t>
        </w:r>
        <w:r>
          <w:rPr>
            <w:rFonts w:ascii="Trebuchet MS" w:eastAsia="Trebuchet MS" w:hAnsi="Trebuchet MS" w:cs="Trebuchet MS"/>
            <w:color w:val="0000FF"/>
            <w:sz w:val="24"/>
            <w:szCs w:val="24"/>
            <w:u w:val="single" w:color="0000FF"/>
          </w:rPr>
          <w:t>d</w:t>
        </w:r>
        <w:r>
          <w:rPr>
            <w:rFonts w:ascii="Trebuchet MS" w:eastAsia="Trebuchet MS" w:hAnsi="Trebuchet MS" w:cs="Trebuchet MS"/>
            <w:color w:val="0000FF"/>
            <w:spacing w:val="1"/>
            <w:sz w:val="24"/>
            <w:szCs w:val="24"/>
            <w:u w:val="single" w:color="0000FF"/>
          </w:rPr>
          <w:t>e</w:t>
        </w:r>
        <w:r>
          <w:rPr>
            <w:rFonts w:ascii="Trebuchet MS" w:eastAsia="Trebuchet MS" w:hAnsi="Trebuchet MS" w:cs="Trebuchet MS"/>
            <w:color w:val="0000FF"/>
            <w:spacing w:val="3"/>
            <w:sz w:val="24"/>
            <w:szCs w:val="24"/>
            <w:u w:val="single" w:color="0000FF"/>
          </w:rPr>
          <w:t>n</w:t>
        </w:r>
        <w:r>
          <w:rPr>
            <w:rFonts w:ascii="Trebuchet MS" w:eastAsia="Trebuchet MS" w:hAnsi="Trebuchet MS" w:cs="Trebuchet MS"/>
            <w:color w:val="0000FF"/>
            <w:spacing w:val="1"/>
            <w:sz w:val="24"/>
            <w:szCs w:val="24"/>
            <w:u w:val="single" w:color="0000FF"/>
          </w:rPr>
          <w:t>-</w:t>
        </w:r>
        <w:r>
          <w:rPr>
            <w:rFonts w:ascii="Trebuchet MS" w:eastAsia="Trebuchet MS" w:hAnsi="Trebuchet MS" w:cs="Trebuchet MS"/>
            <w:color w:val="0000FF"/>
            <w:spacing w:val="-2"/>
            <w:sz w:val="24"/>
            <w:szCs w:val="24"/>
            <w:u w:val="single" w:color="0000FF"/>
          </w:rPr>
          <w:t>b</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z w:val="24"/>
            <w:szCs w:val="24"/>
            <w:u w:val="single" w:color="0000FF"/>
          </w:rPr>
          <w:t>b</w:t>
        </w:r>
        <w:r>
          <w:rPr>
            <w:rFonts w:ascii="Trebuchet MS" w:eastAsia="Trebuchet MS" w:hAnsi="Trebuchet MS" w:cs="Trebuchet MS"/>
            <w:color w:val="0000FF"/>
            <w:spacing w:val="-1"/>
            <w:sz w:val="24"/>
            <w:szCs w:val="24"/>
            <w:u w:val="single" w:color="0000FF"/>
          </w:rPr>
          <w:t>l</w:t>
        </w:r>
        <w:r>
          <w:rPr>
            <w:rFonts w:ascii="Trebuchet MS" w:eastAsia="Trebuchet MS" w:hAnsi="Trebuchet MS" w:cs="Trebuchet MS"/>
            <w:color w:val="0000FF"/>
            <w:spacing w:val="1"/>
            <w:sz w:val="24"/>
            <w:szCs w:val="24"/>
            <w:u w:val="single" w:color="0000FF"/>
          </w:rPr>
          <w:t>io</w:t>
        </w:r>
        <w:r>
          <w:rPr>
            <w:rFonts w:ascii="Trebuchet MS" w:eastAsia="Trebuchet MS" w:hAnsi="Trebuchet MS" w:cs="Trebuchet MS"/>
            <w:color w:val="0000FF"/>
            <w:spacing w:val="-2"/>
            <w:sz w:val="24"/>
            <w:szCs w:val="24"/>
            <w:u w:val="single" w:color="0000FF"/>
          </w:rPr>
          <w:t>m</w:t>
        </w:r>
        <w:r>
          <w:rPr>
            <w:rFonts w:ascii="Trebuchet MS" w:eastAsia="Trebuchet MS" w:hAnsi="Trebuchet MS" w:cs="Trebuchet MS"/>
            <w:color w:val="0000FF"/>
            <w:spacing w:val="1"/>
            <w:sz w:val="24"/>
            <w:szCs w:val="24"/>
            <w:u w:val="single" w:color="0000FF"/>
          </w:rPr>
          <w:t>et</w:t>
        </w:r>
        <w:r>
          <w:rPr>
            <w:rFonts w:ascii="Trebuchet MS" w:eastAsia="Trebuchet MS" w:hAnsi="Trebuchet MS" w:cs="Trebuchet MS"/>
            <w:color w:val="0000FF"/>
            <w:spacing w:val="-2"/>
            <w:sz w:val="24"/>
            <w:szCs w:val="24"/>
            <w:u w:val="single" w:color="0000FF"/>
          </w:rPr>
          <w:t>r</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pacing w:val="-1"/>
            <w:sz w:val="24"/>
            <w:szCs w:val="24"/>
            <w:u w:val="single" w:color="0000FF"/>
          </w:rPr>
          <w:t>sk</w:t>
        </w:r>
        <w:r>
          <w:rPr>
            <w:rFonts w:ascii="Trebuchet MS" w:eastAsia="Trebuchet MS" w:hAnsi="Trebuchet MS" w:cs="Trebuchet MS"/>
            <w:color w:val="0000FF"/>
            <w:spacing w:val="3"/>
            <w:sz w:val="24"/>
            <w:szCs w:val="24"/>
            <w:u w:val="single" w:color="0000FF"/>
          </w:rPr>
          <w:t>e</w:t>
        </w:r>
        <w:r>
          <w:rPr>
            <w:rFonts w:ascii="Trebuchet MS" w:eastAsia="Trebuchet MS" w:hAnsi="Trebuchet MS" w:cs="Trebuchet MS"/>
            <w:color w:val="0000FF"/>
            <w:sz w:val="24"/>
            <w:szCs w:val="24"/>
            <w:u w:val="single" w:color="0000FF"/>
          </w:rPr>
          <w:t>-</w:t>
        </w:r>
      </w:hyperlink>
    </w:p>
    <w:p w14:paraId="69F828F3" w14:textId="77777777" w:rsidR="00B87611" w:rsidRDefault="00963546">
      <w:pPr>
        <w:spacing w:before="1" w:line="320" w:lineRule="atLeast"/>
        <w:ind w:left="460" w:right="861"/>
        <w:rPr>
          <w:rFonts w:ascii="Trebuchet MS" w:eastAsia="Trebuchet MS" w:hAnsi="Trebuchet MS" w:cs="Trebuchet MS"/>
          <w:sz w:val="24"/>
          <w:szCs w:val="24"/>
        </w:rPr>
      </w:pPr>
      <w:hyperlink r:id="rId13">
        <w:r>
          <w:rPr>
            <w:rFonts w:ascii="Trebuchet MS" w:eastAsia="Trebuchet MS" w:hAnsi="Trebuchet MS" w:cs="Trebuchet MS"/>
            <w:color w:val="0000FF"/>
            <w:spacing w:val="1"/>
            <w:sz w:val="24"/>
            <w:szCs w:val="24"/>
            <w:u w:val="single" w:color="0000FF"/>
          </w:rPr>
          <w:t>in</w:t>
        </w:r>
        <w:r>
          <w:rPr>
            <w:rFonts w:ascii="Trebuchet MS" w:eastAsia="Trebuchet MS" w:hAnsi="Trebuchet MS" w:cs="Trebuchet MS"/>
            <w:color w:val="0000FF"/>
            <w:sz w:val="24"/>
            <w:szCs w:val="24"/>
            <w:u w:val="single" w:color="0000FF"/>
          </w:rPr>
          <w:t>g</w:t>
        </w:r>
        <w:r>
          <w:rPr>
            <w:rFonts w:ascii="Trebuchet MS" w:eastAsia="Trebuchet MS" w:hAnsi="Trebuchet MS" w:cs="Trebuchet MS"/>
            <w:color w:val="0000FF"/>
            <w:spacing w:val="-2"/>
            <w:sz w:val="24"/>
            <w:szCs w:val="24"/>
            <w:u w:val="single" w:color="0000FF"/>
          </w:rPr>
          <w:t>s</w:t>
        </w:r>
        <w:r>
          <w:rPr>
            <w:rFonts w:ascii="Trebuchet MS" w:eastAsia="Trebuchet MS" w:hAnsi="Trebuchet MS" w:cs="Trebuchet MS"/>
            <w:color w:val="0000FF"/>
            <w:spacing w:val="1"/>
            <w:sz w:val="24"/>
            <w:szCs w:val="24"/>
            <w:u w:val="single" w:color="0000FF"/>
          </w:rPr>
          <w:t>in</w:t>
        </w:r>
        <w:r>
          <w:rPr>
            <w:rFonts w:ascii="Trebuchet MS" w:eastAsia="Trebuchet MS" w:hAnsi="Trebuchet MS" w:cs="Trebuchet MS"/>
            <w:color w:val="0000FF"/>
            <w:spacing w:val="-2"/>
            <w:sz w:val="24"/>
            <w:szCs w:val="24"/>
            <w:u w:val="single" w:color="0000FF"/>
          </w:rPr>
          <w:t>d</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pacing w:val="-1"/>
            <w:sz w:val="24"/>
            <w:szCs w:val="24"/>
            <w:u w:val="single" w:color="0000FF"/>
          </w:rPr>
          <w:t>k</w:t>
        </w:r>
        <w:r>
          <w:rPr>
            <w:rFonts w:ascii="Trebuchet MS" w:eastAsia="Trebuchet MS" w:hAnsi="Trebuchet MS" w:cs="Trebuchet MS"/>
            <w:color w:val="0000FF"/>
            <w:spacing w:val="1"/>
            <w:sz w:val="24"/>
            <w:szCs w:val="24"/>
            <w:u w:val="single" w:color="0000FF"/>
          </w:rPr>
          <w:t>at</w:t>
        </w:r>
        <w:r>
          <w:rPr>
            <w:rFonts w:ascii="Trebuchet MS" w:eastAsia="Trebuchet MS" w:hAnsi="Trebuchet MS" w:cs="Trebuchet MS"/>
            <w:color w:val="0000FF"/>
            <w:spacing w:val="-2"/>
            <w:sz w:val="24"/>
            <w:szCs w:val="24"/>
            <w:u w:val="single" w:color="0000FF"/>
          </w:rPr>
          <w:t>o</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w:t>
        </w:r>
        <w:r>
          <w:rPr>
            <w:rFonts w:ascii="Trebuchet MS" w:eastAsia="Trebuchet MS" w:hAnsi="Trebuchet MS" w:cs="Trebuchet MS"/>
            <w:color w:val="0000FF"/>
            <w:spacing w:val="1"/>
            <w:sz w:val="24"/>
            <w:szCs w:val="24"/>
            <w:u w:val="single" w:color="0000FF"/>
          </w:rPr>
          <w:t>au</w:t>
        </w:r>
        <w:r>
          <w:rPr>
            <w:rFonts w:ascii="Trebuchet MS" w:eastAsia="Trebuchet MS" w:hAnsi="Trebuchet MS" w:cs="Trebuchet MS"/>
            <w:color w:val="0000FF"/>
            <w:spacing w:val="-2"/>
            <w:sz w:val="24"/>
            <w:szCs w:val="24"/>
            <w:u w:val="single" w:color="0000FF"/>
          </w:rPr>
          <w:t>t</w:t>
        </w:r>
        <w:r>
          <w:rPr>
            <w:rFonts w:ascii="Trebuchet MS" w:eastAsia="Trebuchet MS" w:hAnsi="Trebuchet MS" w:cs="Trebuchet MS"/>
            <w:color w:val="0000FF"/>
            <w:spacing w:val="1"/>
            <w:sz w:val="24"/>
            <w:szCs w:val="24"/>
            <w:u w:val="single" w:color="0000FF"/>
          </w:rPr>
          <w:t>o</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pacing w:val="1"/>
            <w:sz w:val="24"/>
            <w:szCs w:val="24"/>
            <w:u w:val="single" w:color="0000FF"/>
          </w:rPr>
          <w:t>t</w:t>
        </w:r>
        <w:r>
          <w:rPr>
            <w:rFonts w:ascii="Trebuchet MS" w:eastAsia="Trebuchet MS" w:hAnsi="Trebuchet MS" w:cs="Trebuchet MS"/>
            <w:color w:val="0000FF"/>
            <w:spacing w:val="-1"/>
            <w:sz w:val="24"/>
            <w:szCs w:val="24"/>
            <w:u w:val="single" w:color="0000FF"/>
          </w:rPr>
          <w:t>e</w:t>
        </w:r>
        <w:r>
          <w:rPr>
            <w:rFonts w:ascii="Trebuchet MS" w:eastAsia="Trebuchet MS" w:hAnsi="Trebuchet MS" w:cs="Trebuchet MS"/>
            <w:color w:val="0000FF"/>
            <w:spacing w:val="1"/>
            <w:sz w:val="24"/>
            <w:szCs w:val="24"/>
            <w:u w:val="single" w:color="0000FF"/>
          </w:rPr>
          <w:t>t</w:t>
        </w:r>
        <w:r>
          <w:rPr>
            <w:rFonts w:ascii="Trebuchet MS" w:eastAsia="Trebuchet MS" w:hAnsi="Trebuchet MS" w:cs="Trebuchet MS"/>
            <w:color w:val="0000FF"/>
            <w:spacing w:val="-1"/>
            <w:sz w:val="24"/>
            <w:szCs w:val="24"/>
            <w:u w:val="single" w:color="0000FF"/>
          </w:rPr>
          <w:t>sl</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pacing w:val="-1"/>
            <w:sz w:val="24"/>
            <w:szCs w:val="24"/>
            <w:u w:val="single" w:color="0000FF"/>
          </w:rPr>
          <w:t>s</w:t>
        </w:r>
        <w:r>
          <w:rPr>
            <w:rFonts w:ascii="Trebuchet MS" w:eastAsia="Trebuchet MS" w:hAnsi="Trebuchet MS" w:cs="Trebuchet MS"/>
            <w:color w:val="0000FF"/>
            <w:spacing w:val="1"/>
            <w:sz w:val="24"/>
            <w:szCs w:val="24"/>
            <w:u w:val="single" w:color="0000FF"/>
          </w:rPr>
          <w:t>te</w:t>
        </w:r>
        <w:r>
          <w:rPr>
            <w:rFonts w:ascii="Trebuchet MS" w:eastAsia="Trebuchet MS" w:hAnsi="Trebuchet MS" w:cs="Trebuchet MS"/>
            <w:color w:val="0000FF"/>
            <w:spacing w:val="4"/>
            <w:sz w:val="24"/>
            <w:szCs w:val="24"/>
            <w:u w:val="single" w:color="0000FF"/>
          </w:rPr>
          <w:t>r</w:t>
        </w:r>
        <w:r>
          <w:rPr>
            <w:rFonts w:ascii="Trebuchet MS" w:eastAsia="Trebuchet MS" w:hAnsi="Trebuchet MS" w:cs="Trebuchet MS"/>
            <w:color w:val="0000FF"/>
            <w:spacing w:val="1"/>
            <w:sz w:val="24"/>
            <w:szCs w:val="24"/>
            <w:u w:val="single" w:color="0000FF"/>
          </w:rPr>
          <w:t>-</w:t>
        </w:r>
        <w:r>
          <w:rPr>
            <w:rFonts w:ascii="Trebuchet MS" w:eastAsia="Trebuchet MS" w:hAnsi="Trebuchet MS" w:cs="Trebuchet MS"/>
            <w:color w:val="0000FF"/>
            <w:sz w:val="24"/>
            <w:szCs w:val="24"/>
            <w:u w:val="single" w:color="0000FF"/>
          </w:rPr>
          <w:t>f</w:t>
        </w:r>
        <w:r>
          <w:rPr>
            <w:rFonts w:ascii="Trebuchet MS" w:eastAsia="Trebuchet MS" w:hAnsi="Trebuchet MS" w:cs="Trebuchet MS"/>
            <w:color w:val="0000FF"/>
            <w:spacing w:val="1"/>
            <w:sz w:val="24"/>
            <w:szCs w:val="24"/>
            <w:u w:val="single" w:color="0000FF"/>
          </w:rPr>
          <w:t>or</w:t>
        </w:r>
        <w:r>
          <w:rPr>
            <w:rFonts w:ascii="Trebuchet MS" w:eastAsia="Trebuchet MS" w:hAnsi="Trebuchet MS" w:cs="Trebuchet MS"/>
            <w:color w:val="0000FF"/>
            <w:spacing w:val="-2"/>
            <w:sz w:val="24"/>
            <w:szCs w:val="24"/>
            <w:u w:val="single" w:color="0000FF"/>
          </w:rPr>
          <w:t>-</w:t>
        </w:r>
        <w:r>
          <w:rPr>
            <w:rFonts w:ascii="Trebuchet MS" w:eastAsia="Trebuchet MS" w:hAnsi="Trebuchet MS" w:cs="Trebuchet MS"/>
            <w:color w:val="0000FF"/>
            <w:spacing w:val="1"/>
            <w:sz w:val="24"/>
            <w:szCs w:val="24"/>
            <w:u w:val="single" w:color="0000FF"/>
          </w:rPr>
          <w:t>ti</w:t>
        </w:r>
        <w:r>
          <w:rPr>
            <w:rFonts w:ascii="Trebuchet MS" w:eastAsia="Trebuchet MS" w:hAnsi="Trebuchet MS" w:cs="Trebuchet MS"/>
            <w:color w:val="0000FF"/>
            <w:sz w:val="24"/>
            <w:szCs w:val="24"/>
            <w:u w:val="single" w:color="0000FF"/>
          </w:rPr>
          <w:t>d</w:t>
        </w:r>
        <w:r>
          <w:rPr>
            <w:rFonts w:ascii="Trebuchet MS" w:eastAsia="Trebuchet MS" w:hAnsi="Trebuchet MS" w:cs="Trebuchet MS"/>
            <w:color w:val="0000FF"/>
            <w:spacing w:val="-1"/>
            <w:sz w:val="24"/>
            <w:szCs w:val="24"/>
            <w:u w:val="single" w:color="0000FF"/>
          </w:rPr>
          <w:t>ssk</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z w:val="24"/>
            <w:szCs w:val="24"/>
            <w:u w:val="single" w:color="0000FF"/>
          </w:rPr>
          <w:t>f</w:t>
        </w:r>
        <w:r>
          <w:rPr>
            <w:rFonts w:ascii="Trebuchet MS" w:eastAsia="Trebuchet MS" w:hAnsi="Trebuchet MS" w:cs="Trebuchet MS"/>
            <w:color w:val="0000FF"/>
            <w:spacing w:val="-1"/>
            <w:sz w:val="24"/>
            <w:szCs w:val="24"/>
            <w:u w:val="single" w:color="0000FF"/>
          </w:rPr>
          <w:t>t</w:t>
        </w:r>
        <w:r>
          <w:rPr>
            <w:rFonts w:ascii="Trebuchet MS" w:eastAsia="Trebuchet MS" w:hAnsi="Trebuchet MS" w:cs="Trebuchet MS"/>
            <w:color w:val="0000FF"/>
            <w:spacing w:val="1"/>
            <w:sz w:val="24"/>
            <w:szCs w:val="24"/>
            <w:u w:val="single" w:color="0000FF"/>
          </w:rPr>
          <w:t>e</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-o</w:t>
        </w:r>
        <w:r>
          <w:rPr>
            <w:rFonts w:ascii="Trebuchet MS" w:eastAsia="Trebuchet MS" w:hAnsi="Trebuchet MS" w:cs="Trebuchet MS"/>
            <w:color w:val="0000FF"/>
            <w:sz w:val="24"/>
            <w:szCs w:val="24"/>
            <w:u w:val="single" w:color="0000FF"/>
          </w:rPr>
          <w:t>g-</w:t>
        </w:r>
      </w:hyperlink>
      <w:r>
        <w:rPr>
          <w:rFonts w:ascii="Trebuchet MS" w:eastAsia="Trebuchet MS" w:hAnsi="Trebuchet MS" w:cs="Trebuchet MS"/>
          <w:color w:val="0000FF"/>
          <w:sz w:val="24"/>
          <w:szCs w:val="24"/>
        </w:rPr>
        <w:t xml:space="preserve"> </w:t>
      </w:r>
      <w:hyperlink r:id="rId14">
        <w:r>
          <w:rPr>
            <w:rFonts w:ascii="Trebuchet MS" w:eastAsia="Trebuchet MS" w:hAnsi="Trebuchet MS" w:cs="Trebuchet MS"/>
            <w:color w:val="0000FF"/>
            <w:sz w:val="24"/>
            <w:szCs w:val="24"/>
            <w:u w:val="single" w:color="0000FF"/>
          </w:rPr>
          <w:t>f</w:t>
        </w:r>
        <w:r>
          <w:rPr>
            <w:rFonts w:ascii="Trebuchet MS" w:eastAsia="Trebuchet MS" w:hAnsi="Trebuchet MS" w:cs="Trebuchet MS"/>
            <w:color w:val="0000FF"/>
            <w:spacing w:val="1"/>
            <w:sz w:val="24"/>
            <w:szCs w:val="24"/>
            <w:u w:val="single" w:color="0000FF"/>
          </w:rPr>
          <w:t>o</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l</w:t>
        </w:r>
        <w:r>
          <w:rPr>
            <w:rFonts w:ascii="Trebuchet MS" w:eastAsia="Trebuchet MS" w:hAnsi="Trebuchet MS" w:cs="Trebuchet MS"/>
            <w:color w:val="0000FF"/>
            <w:spacing w:val="1"/>
            <w:sz w:val="24"/>
            <w:szCs w:val="24"/>
            <w:u w:val="single" w:color="0000FF"/>
          </w:rPr>
          <w:t>a</w:t>
        </w:r>
        <w:r>
          <w:rPr>
            <w:rFonts w:ascii="Trebuchet MS" w:eastAsia="Trebuchet MS" w:hAnsi="Trebuchet MS" w:cs="Trebuchet MS"/>
            <w:color w:val="0000FF"/>
            <w:sz w:val="24"/>
            <w:szCs w:val="24"/>
            <w:u w:val="single" w:color="0000FF"/>
          </w:rPr>
          <w:t>g</w:t>
        </w:r>
        <w:r>
          <w:rPr>
            <w:rFonts w:ascii="Trebuchet MS" w:eastAsia="Trebuchet MS" w:hAnsi="Trebuchet MS" w:cs="Trebuchet MS"/>
            <w:color w:val="0000FF"/>
            <w:spacing w:val="-2"/>
            <w:sz w:val="24"/>
            <w:szCs w:val="24"/>
            <w:u w:val="single" w:color="0000FF"/>
          </w:rPr>
          <w:t>/</w:t>
        </w:r>
        <w:r>
          <w:rPr>
            <w:rFonts w:ascii="Trebuchet MS" w:eastAsia="Trebuchet MS" w:hAnsi="Trebuchet MS" w:cs="Trebuchet MS"/>
            <w:color w:val="0000FF"/>
            <w:sz w:val="24"/>
            <w:szCs w:val="24"/>
            <w:u w:val="single" w:color="0000FF"/>
          </w:rPr>
          <w:t>A</w:t>
        </w:r>
        <w:r>
          <w:rPr>
            <w:rFonts w:ascii="Trebuchet MS" w:eastAsia="Trebuchet MS" w:hAnsi="Trebuchet MS" w:cs="Trebuchet MS"/>
            <w:color w:val="0000FF"/>
            <w:spacing w:val="1"/>
            <w:sz w:val="24"/>
            <w:szCs w:val="24"/>
            <w:u w:val="single" w:color="0000FF"/>
          </w:rPr>
          <w:t>uto</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pacing w:val="1"/>
            <w:sz w:val="24"/>
            <w:szCs w:val="24"/>
            <w:u w:val="single" w:color="0000FF"/>
          </w:rPr>
          <w:t>t</w:t>
        </w:r>
        <w:r>
          <w:rPr>
            <w:rFonts w:ascii="Trebuchet MS" w:eastAsia="Trebuchet MS" w:hAnsi="Trebuchet MS" w:cs="Trebuchet MS"/>
            <w:color w:val="0000FF"/>
            <w:spacing w:val="-1"/>
            <w:sz w:val="24"/>
            <w:szCs w:val="24"/>
            <w:u w:val="single" w:color="0000FF"/>
          </w:rPr>
          <w:t>e</w:t>
        </w:r>
        <w:r>
          <w:rPr>
            <w:rFonts w:ascii="Trebuchet MS" w:eastAsia="Trebuchet MS" w:hAnsi="Trebuchet MS" w:cs="Trebuchet MS"/>
            <w:color w:val="0000FF"/>
            <w:spacing w:val="1"/>
            <w:sz w:val="24"/>
            <w:szCs w:val="24"/>
            <w:u w:val="single" w:color="0000FF"/>
          </w:rPr>
          <w:t>t</w:t>
        </w:r>
        <w:r>
          <w:rPr>
            <w:rFonts w:ascii="Trebuchet MS" w:eastAsia="Trebuchet MS" w:hAnsi="Trebuchet MS" w:cs="Trebuchet MS"/>
            <w:color w:val="0000FF"/>
            <w:spacing w:val="-1"/>
            <w:sz w:val="24"/>
            <w:szCs w:val="24"/>
            <w:u w:val="single" w:color="0000FF"/>
          </w:rPr>
          <w:t>sl</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pacing w:val="-1"/>
            <w:sz w:val="24"/>
            <w:szCs w:val="24"/>
            <w:u w:val="single" w:color="0000FF"/>
          </w:rPr>
          <w:t>s</w:t>
        </w:r>
        <w:r>
          <w:rPr>
            <w:rFonts w:ascii="Trebuchet MS" w:eastAsia="Trebuchet MS" w:hAnsi="Trebuchet MS" w:cs="Trebuchet MS"/>
            <w:color w:val="0000FF"/>
            <w:spacing w:val="1"/>
            <w:sz w:val="24"/>
            <w:szCs w:val="24"/>
            <w:u w:val="single" w:color="0000FF"/>
          </w:rPr>
          <w:t>te</w:t>
        </w:r>
        <w:r>
          <w:rPr>
            <w:rFonts w:ascii="Trebuchet MS" w:eastAsia="Trebuchet MS" w:hAnsi="Trebuchet MS" w:cs="Trebuchet MS"/>
            <w:color w:val="0000FF"/>
            <w:spacing w:val="-2"/>
            <w:sz w:val="24"/>
            <w:szCs w:val="24"/>
            <w:u w:val="single" w:color="0000FF"/>
          </w:rPr>
          <w:t>n</w:t>
        </w:r>
        <w:r>
          <w:rPr>
            <w:rFonts w:ascii="Trebuchet MS" w:eastAsia="Trebuchet MS" w:hAnsi="Trebuchet MS" w:cs="Trebuchet MS"/>
            <w:color w:val="0000FF"/>
            <w:sz w:val="24"/>
            <w:szCs w:val="24"/>
            <w:u w:val="single" w:color="0000FF"/>
          </w:rPr>
          <w:t>%</w:t>
        </w:r>
        <w:r>
          <w:rPr>
            <w:rFonts w:ascii="Trebuchet MS" w:eastAsia="Trebuchet MS" w:hAnsi="Trebuchet MS" w:cs="Trebuchet MS"/>
            <w:color w:val="0000FF"/>
            <w:spacing w:val="-1"/>
            <w:sz w:val="24"/>
            <w:szCs w:val="24"/>
            <w:u w:val="single" w:color="0000FF"/>
          </w:rPr>
          <w:t>20</w:t>
        </w:r>
        <w:r>
          <w:rPr>
            <w:rFonts w:ascii="Trebuchet MS" w:eastAsia="Trebuchet MS" w:hAnsi="Trebuchet MS" w:cs="Trebuchet MS"/>
            <w:color w:val="0000FF"/>
            <w:sz w:val="24"/>
            <w:szCs w:val="24"/>
            <w:u w:val="single" w:color="0000FF"/>
          </w:rPr>
          <w:t>f</w:t>
        </w:r>
        <w:r>
          <w:rPr>
            <w:rFonts w:ascii="Trebuchet MS" w:eastAsia="Trebuchet MS" w:hAnsi="Trebuchet MS" w:cs="Trebuchet MS"/>
            <w:color w:val="0000FF"/>
            <w:spacing w:val="1"/>
            <w:sz w:val="24"/>
            <w:szCs w:val="24"/>
            <w:u w:val="single" w:color="0000FF"/>
          </w:rPr>
          <w:t>o</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20</w:t>
        </w:r>
        <w:r>
          <w:rPr>
            <w:rFonts w:ascii="Trebuchet MS" w:eastAsia="Trebuchet MS" w:hAnsi="Trebuchet MS" w:cs="Trebuchet MS"/>
            <w:color w:val="0000FF"/>
            <w:spacing w:val="1"/>
            <w:sz w:val="24"/>
            <w:szCs w:val="24"/>
            <w:u w:val="single" w:color="0000FF"/>
          </w:rPr>
          <w:t>ti</w:t>
        </w:r>
        <w:r>
          <w:rPr>
            <w:rFonts w:ascii="Trebuchet MS" w:eastAsia="Trebuchet MS" w:hAnsi="Trebuchet MS" w:cs="Trebuchet MS"/>
            <w:color w:val="0000FF"/>
            <w:sz w:val="24"/>
            <w:szCs w:val="24"/>
            <w:u w:val="single" w:color="0000FF"/>
          </w:rPr>
          <w:t>d</w:t>
        </w:r>
        <w:r>
          <w:rPr>
            <w:rFonts w:ascii="Trebuchet MS" w:eastAsia="Trebuchet MS" w:hAnsi="Trebuchet MS" w:cs="Trebuchet MS"/>
            <w:color w:val="0000FF"/>
            <w:spacing w:val="-1"/>
            <w:sz w:val="24"/>
            <w:szCs w:val="24"/>
            <w:u w:val="single" w:color="0000FF"/>
          </w:rPr>
          <w:t>s</w:t>
        </w:r>
        <w:r>
          <w:rPr>
            <w:rFonts w:ascii="Trebuchet MS" w:eastAsia="Trebuchet MS" w:hAnsi="Trebuchet MS" w:cs="Trebuchet MS"/>
            <w:color w:val="0000FF"/>
            <w:spacing w:val="1"/>
            <w:sz w:val="24"/>
            <w:szCs w:val="24"/>
            <w:u w:val="single" w:color="0000FF"/>
          </w:rPr>
          <w:t>s</w:t>
        </w:r>
        <w:r>
          <w:rPr>
            <w:rFonts w:ascii="Trebuchet MS" w:eastAsia="Trebuchet MS" w:hAnsi="Trebuchet MS" w:cs="Trebuchet MS"/>
            <w:color w:val="0000FF"/>
            <w:spacing w:val="-1"/>
            <w:sz w:val="24"/>
            <w:szCs w:val="24"/>
            <w:u w:val="single" w:color="0000FF"/>
          </w:rPr>
          <w:t>k</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i</w:t>
        </w:r>
        <w:r>
          <w:rPr>
            <w:rFonts w:ascii="Trebuchet MS" w:eastAsia="Trebuchet MS" w:hAnsi="Trebuchet MS" w:cs="Trebuchet MS"/>
            <w:color w:val="0000FF"/>
            <w:sz w:val="24"/>
            <w:szCs w:val="24"/>
            <w:u w:val="single" w:color="0000FF"/>
          </w:rPr>
          <w:t>f</w:t>
        </w:r>
        <w:r>
          <w:rPr>
            <w:rFonts w:ascii="Trebuchet MS" w:eastAsia="Trebuchet MS" w:hAnsi="Trebuchet MS" w:cs="Trebuchet MS"/>
            <w:color w:val="0000FF"/>
            <w:spacing w:val="1"/>
            <w:sz w:val="24"/>
            <w:szCs w:val="24"/>
            <w:u w:val="single" w:color="0000FF"/>
          </w:rPr>
          <w:t>te</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2"/>
            <w:sz w:val="24"/>
            <w:szCs w:val="24"/>
            <w:u w:val="single" w:color="0000FF"/>
          </w:rPr>
          <w:t>%</w:t>
        </w:r>
        <w:r>
          <w:rPr>
            <w:rFonts w:ascii="Trebuchet MS" w:eastAsia="Trebuchet MS" w:hAnsi="Trebuchet MS" w:cs="Trebuchet MS"/>
            <w:color w:val="0000FF"/>
            <w:spacing w:val="-1"/>
            <w:sz w:val="24"/>
            <w:szCs w:val="24"/>
            <w:u w:val="single" w:color="0000FF"/>
          </w:rPr>
          <w:t>20</w:t>
        </w:r>
        <w:r>
          <w:rPr>
            <w:rFonts w:ascii="Trebuchet MS" w:eastAsia="Trebuchet MS" w:hAnsi="Trebuchet MS" w:cs="Trebuchet MS"/>
            <w:color w:val="0000FF"/>
            <w:spacing w:val="1"/>
            <w:sz w:val="24"/>
            <w:szCs w:val="24"/>
            <w:u w:val="single" w:color="0000FF"/>
          </w:rPr>
          <w:t>2</w:t>
        </w:r>
        <w:r>
          <w:rPr>
            <w:rFonts w:ascii="Trebuchet MS" w:eastAsia="Trebuchet MS" w:hAnsi="Trebuchet MS" w:cs="Trebuchet MS"/>
            <w:color w:val="0000FF"/>
            <w:spacing w:val="-1"/>
            <w:sz w:val="24"/>
            <w:szCs w:val="24"/>
            <w:u w:val="single" w:color="0000FF"/>
          </w:rPr>
          <w:t>0</w:t>
        </w:r>
        <w:r>
          <w:rPr>
            <w:rFonts w:ascii="Trebuchet MS" w:eastAsia="Trebuchet MS" w:hAnsi="Trebuchet MS" w:cs="Trebuchet MS"/>
            <w:color w:val="0000FF"/>
            <w:spacing w:val="1"/>
            <w:sz w:val="24"/>
            <w:szCs w:val="24"/>
            <w:u w:val="single" w:color="0000FF"/>
          </w:rPr>
          <w:t>1</w:t>
        </w:r>
        <w:r>
          <w:rPr>
            <w:rFonts w:ascii="Trebuchet MS" w:eastAsia="Trebuchet MS" w:hAnsi="Trebuchet MS" w:cs="Trebuchet MS"/>
            <w:color w:val="0000FF"/>
            <w:spacing w:val="-1"/>
            <w:sz w:val="24"/>
            <w:szCs w:val="24"/>
            <w:u w:val="single" w:color="0000FF"/>
          </w:rPr>
          <w:t>1</w:t>
        </w:r>
        <w:r>
          <w:rPr>
            <w:rFonts w:ascii="Trebuchet MS" w:eastAsia="Trebuchet MS" w:hAnsi="Trebuchet MS" w:cs="Trebuchet MS"/>
            <w:color w:val="0000FF"/>
            <w:sz w:val="24"/>
            <w:szCs w:val="24"/>
            <w:u w:val="single" w:color="0000FF"/>
          </w:rPr>
          <w:t>%</w:t>
        </w:r>
        <w:r>
          <w:rPr>
            <w:rFonts w:ascii="Trebuchet MS" w:eastAsia="Trebuchet MS" w:hAnsi="Trebuchet MS" w:cs="Trebuchet MS"/>
            <w:color w:val="0000FF"/>
            <w:spacing w:val="1"/>
            <w:sz w:val="24"/>
            <w:szCs w:val="24"/>
            <w:u w:val="single" w:color="0000FF"/>
          </w:rPr>
          <w:t>2</w:t>
        </w:r>
        <w:r>
          <w:rPr>
            <w:rFonts w:ascii="Trebuchet MS" w:eastAsia="Trebuchet MS" w:hAnsi="Trebuchet MS" w:cs="Trebuchet MS"/>
            <w:color w:val="0000FF"/>
            <w:spacing w:val="5"/>
            <w:sz w:val="24"/>
            <w:szCs w:val="24"/>
            <w:u w:val="single" w:color="0000FF"/>
          </w:rPr>
          <w:t>0</w:t>
        </w:r>
        <w:r>
          <w:rPr>
            <w:rFonts w:ascii="Trebuchet MS" w:eastAsia="Trebuchet MS" w:hAnsi="Trebuchet MS" w:cs="Trebuchet MS"/>
            <w:color w:val="0000FF"/>
            <w:spacing w:val="1"/>
            <w:sz w:val="24"/>
            <w:szCs w:val="24"/>
            <w:u w:val="single" w:color="0000FF"/>
          </w:rPr>
          <w:t>-</w:t>
        </w:r>
        <w:r>
          <w:rPr>
            <w:rFonts w:ascii="Trebuchet MS" w:eastAsia="Trebuchet MS" w:hAnsi="Trebuchet MS" w:cs="Trebuchet MS"/>
            <w:color w:val="0000FF"/>
            <w:spacing w:val="-1"/>
            <w:sz w:val="24"/>
            <w:szCs w:val="24"/>
            <w:u w:val="single" w:color="0000FF"/>
          </w:rPr>
          <w:t>20</w:t>
        </w:r>
        <w:r>
          <w:rPr>
            <w:rFonts w:ascii="Trebuchet MS" w:eastAsia="Trebuchet MS" w:hAnsi="Trebuchet MS" w:cs="Trebuchet MS"/>
            <w:color w:val="0000FF"/>
            <w:sz w:val="24"/>
            <w:szCs w:val="24"/>
            <w:u w:val="single" w:color="0000FF"/>
          </w:rPr>
          <w:t>m</w:t>
        </w:r>
        <w:r>
          <w:rPr>
            <w:rFonts w:ascii="Trebuchet MS" w:eastAsia="Trebuchet MS" w:hAnsi="Trebuchet MS" w:cs="Trebuchet MS"/>
            <w:color w:val="0000FF"/>
            <w:spacing w:val="1"/>
            <w:sz w:val="24"/>
            <w:szCs w:val="24"/>
            <w:u w:val="single" w:color="0000FF"/>
          </w:rPr>
          <w:t>e</w:t>
        </w:r>
        <w:r>
          <w:rPr>
            <w:rFonts w:ascii="Trebuchet MS" w:eastAsia="Trebuchet MS" w:hAnsi="Trebuchet MS" w:cs="Trebuchet MS"/>
            <w:color w:val="0000FF"/>
            <w:sz w:val="24"/>
            <w:szCs w:val="24"/>
            <w:u w:val="single" w:color="0000FF"/>
          </w:rPr>
          <w:t>d%</w:t>
        </w:r>
        <w:r>
          <w:rPr>
            <w:rFonts w:ascii="Trebuchet MS" w:eastAsia="Trebuchet MS" w:hAnsi="Trebuchet MS" w:cs="Trebuchet MS"/>
            <w:color w:val="0000FF"/>
            <w:spacing w:val="-1"/>
            <w:sz w:val="24"/>
            <w:szCs w:val="24"/>
            <w:u w:val="single" w:color="0000FF"/>
          </w:rPr>
          <w:t>2</w:t>
        </w:r>
        <w:r>
          <w:rPr>
            <w:rFonts w:ascii="Trebuchet MS" w:eastAsia="Trebuchet MS" w:hAnsi="Trebuchet MS" w:cs="Trebuchet MS"/>
            <w:color w:val="0000FF"/>
            <w:spacing w:val="1"/>
            <w:sz w:val="24"/>
            <w:szCs w:val="24"/>
            <w:u w:val="single" w:color="0000FF"/>
          </w:rPr>
          <w:t>0ni</w:t>
        </w:r>
        <w:r>
          <w:rPr>
            <w:rFonts w:ascii="Trebuchet MS" w:eastAsia="Trebuchet MS" w:hAnsi="Trebuchet MS" w:cs="Trebuchet MS"/>
            <w:color w:val="0000FF"/>
            <w:sz w:val="24"/>
            <w:szCs w:val="24"/>
            <w:u w:val="single" w:color="0000FF"/>
          </w:rPr>
          <w:t>v</w:t>
        </w:r>
        <w:r>
          <w:rPr>
            <w:rFonts w:ascii="Trebuchet MS" w:eastAsia="Trebuchet MS" w:hAnsi="Trebuchet MS" w:cs="Trebuchet MS"/>
            <w:color w:val="0000FF"/>
            <w:spacing w:val="-1"/>
            <w:sz w:val="24"/>
            <w:szCs w:val="24"/>
            <w:u w:val="single" w:color="0000FF"/>
          </w:rPr>
          <w:t>e</w:t>
        </w:r>
        <w:r>
          <w:rPr>
            <w:rFonts w:ascii="Trebuchet MS" w:eastAsia="Trebuchet MS" w:hAnsi="Trebuchet MS" w:cs="Trebuchet MS"/>
            <w:color w:val="0000FF"/>
            <w:spacing w:val="1"/>
            <w:sz w:val="24"/>
            <w:szCs w:val="24"/>
            <w:u w:val="single" w:color="0000FF"/>
          </w:rPr>
          <w:t>a</w:t>
        </w:r>
        <w:r>
          <w:rPr>
            <w:rFonts w:ascii="Trebuchet MS" w:eastAsia="Trebuchet MS" w:hAnsi="Trebuchet MS" w:cs="Trebuchet MS"/>
            <w:color w:val="0000FF"/>
            <w:spacing w:val="-2"/>
            <w:sz w:val="24"/>
            <w:szCs w:val="24"/>
            <w:u w:val="single" w:color="0000FF"/>
          </w:rPr>
          <w:t>u</w:t>
        </w:r>
        <w:r>
          <w:rPr>
            <w:rFonts w:ascii="Trebuchet MS" w:eastAsia="Trebuchet MS" w:hAnsi="Trebuchet MS" w:cs="Trebuchet MS"/>
            <w:color w:val="0000FF"/>
            <w:spacing w:val="1"/>
            <w:sz w:val="24"/>
            <w:szCs w:val="24"/>
            <w:u w:val="single" w:color="0000FF"/>
          </w:rPr>
          <w:t>e</w:t>
        </w:r>
        <w:r>
          <w:rPr>
            <w:rFonts w:ascii="Trebuchet MS" w:eastAsia="Trebuchet MS" w:hAnsi="Trebuchet MS" w:cs="Trebuchet MS"/>
            <w:color w:val="0000FF"/>
            <w:sz w:val="24"/>
            <w:szCs w:val="24"/>
            <w:u w:val="single" w:color="0000FF"/>
          </w:rPr>
          <w:t>r</w:t>
        </w:r>
        <w:r>
          <w:rPr>
            <w:rFonts w:ascii="Trebuchet MS" w:eastAsia="Trebuchet MS" w:hAnsi="Trebuchet MS" w:cs="Trebuchet MS"/>
            <w:color w:val="0000FF"/>
            <w:spacing w:val="1"/>
            <w:sz w:val="24"/>
            <w:szCs w:val="24"/>
            <w:u w:val="single" w:color="0000FF"/>
          </w:rPr>
          <w:t>.</w:t>
        </w:r>
        <w:r>
          <w:rPr>
            <w:rFonts w:ascii="Trebuchet MS" w:eastAsia="Trebuchet MS" w:hAnsi="Trebuchet MS" w:cs="Trebuchet MS"/>
            <w:color w:val="0000FF"/>
            <w:spacing w:val="-2"/>
            <w:sz w:val="24"/>
            <w:szCs w:val="24"/>
            <w:u w:val="single" w:color="0000FF"/>
          </w:rPr>
          <w:t>p</w:t>
        </w:r>
        <w:r>
          <w:rPr>
            <w:rFonts w:ascii="Trebuchet MS" w:eastAsia="Trebuchet MS" w:hAnsi="Trebuchet MS" w:cs="Trebuchet MS"/>
            <w:color w:val="0000FF"/>
            <w:sz w:val="24"/>
            <w:szCs w:val="24"/>
            <w:u w:val="single" w:color="0000FF"/>
          </w:rPr>
          <w:t>df</w:t>
        </w:r>
      </w:hyperlink>
    </w:p>
    <w:p w14:paraId="7047EAD6" w14:textId="77777777" w:rsidR="00B87611" w:rsidRDefault="00B87611">
      <w:pPr>
        <w:spacing w:before="7" w:line="120" w:lineRule="exact"/>
        <w:rPr>
          <w:sz w:val="13"/>
          <w:szCs w:val="13"/>
        </w:rPr>
      </w:pPr>
    </w:p>
    <w:p w14:paraId="1208F78D" w14:textId="77777777" w:rsidR="00B87611" w:rsidRDefault="00B87611">
      <w:pPr>
        <w:spacing w:line="200" w:lineRule="exact"/>
      </w:pPr>
    </w:p>
    <w:p w14:paraId="7D0D8D99" w14:textId="77777777" w:rsidR="00B87611" w:rsidRDefault="00963546">
      <w:pPr>
        <w:spacing w:before="25"/>
        <w:ind w:left="100"/>
        <w:rPr>
          <w:rFonts w:ascii="Trebuchet MS" w:eastAsia="Trebuchet MS" w:hAnsi="Trebuchet MS" w:cs="Trebuchet MS"/>
          <w:sz w:val="26"/>
          <w:szCs w:val="26"/>
        </w:rPr>
      </w:pPr>
      <w:r>
        <w:rPr>
          <w:rFonts w:ascii="Trebuchet MS" w:eastAsia="Trebuchet MS" w:hAnsi="Trebuchet MS" w:cs="Trebuchet MS"/>
          <w:b/>
          <w:sz w:val="26"/>
          <w:szCs w:val="26"/>
        </w:rPr>
        <w:t>1.9.</w:t>
      </w:r>
      <w:r>
        <w:rPr>
          <w:rFonts w:ascii="Trebuchet MS" w:eastAsia="Trebuchet MS" w:hAnsi="Trebuchet MS" w:cs="Trebuchet MS"/>
          <w:b/>
          <w:spacing w:val="-4"/>
          <w:sz w:val="26"/>
          <w:szCs w:val="26"/>
        </w:rPr>
        <w:t xml:space="preserve"> </w:t>
      </w:r>
      <w:r>
        <w:rPr>
          <w:rFonts w:ascii="Trebuchet MS" w:eastAsia="Trebuchet MS" w:hAnsi="Trebuchet MS" w:cs="Trebuchet MS"/>
          <w:b/>
          <w:sz w:val="26"/>
          <w:szCs w:val="26"/>
        </w:rPr>
        <w:t>I</w:t>
      </w:r>
      <w:r>
        <w:rPr>
          <w:rFonts w:ascii="Trebuchet MS" w:eastAsia="Trebuchet MS" w:hAnsi="Trebuchet MS" w:cs="Trebuchet MS"/>
          <w:b/>
          <w:spacing w:val="-1"/>
          <w:sz w:val="26"/>
          <w:szCs w:val="26"/>
        </w:rPr>
        <w:t>P</w:t>
      </w:r>
      <w:r>
        <w:rPr>
          <w:rFonts w:ascii="Trebuchet MS" w:eastAsia="Trebuchet MS" w:hAnsi="Trebuchet MS" w:cs="Trebuchet MS"/>
          <w:b/>
          <w:sz w:val="26"/>
          <w:szCs w:val="26"/>
        </w:rPr>
        <w:t>R</w:t>
      </w:r>
      <w:r>
        <w:rPr>
          <w:rFonts w:ascii="Trebuchet MS" w:eastAsia="Trebuchet MS" w:hAnsi="Trebuchet MS" w:cs="Trebuchet MS"/>
          <w:b/>
          <w:spacing w:val="-3"/>
          <w:sz w:val="26"/>
          <w:szCs w:val="26"/>
        </w:rPr>
        <w:t xml:space="preserve"> </w:t>
      </w:r>
      <w:r>
        <w:rPr>
          <w:rFonts w:ascii="Trebuchet MS" w:eastAsia="Trebuchet MS" w:hAnsi="Trebuchet MS" w:cs="Trebuchet MS"/>
          <w:b/>
          <w:spacing w:val="1"/>
          <w:sz w:val="26"/>
          <w:szCs w:val="26"/>
        </w:rPr>
        <w:t>G</w:t>
      </w:r>
      <w:r>
        <w:rPr>
          <w:rFonts w:ascii="Trebuchet MS" w:eastAsia="Trebuchet MS" w:hAnsi="Trebuchet MS" w:cs="Trebuchet MS"/>
          <w:b/>
          <w:sz w:val="26"/>
          <w:szCs w:val="26"/>
        </w:rPr>
        <w:t>uideli</w:t>
      </w:r>
      <w:r>
        <w:rPr>
          <w:rFonts w:ascii="Trebuchet MS" w:eastAsia="Trebuchet MS" w:hAnsi="Trebuchet MS" w:cs="Trebuchet MS"/>
          <w:b/>
          <w:spacing w:val="1"/>
          <w:sz w:val="26"/>
          <w:szCs w:val="26"/>
        </w:rPr>
        <w:t>n</w:t>
      </w:r>
      <w:r>
        <w:rPr>
          <w:rFonts w:ascii="Trebuchet MS" w:eastAsia="Trebuchet MS" w:hAnsi="Trebuchet MS" w:cs="Trebuchet MS"/>
          <w:b/>
          <w:sz w:val="26"/>
          <w:szCs w:val="26"/>
        </w:rPr>
        <w:t>e</w:t>
      </w:r>
      <w:r>
        <w:rPr>
          <w:rFonts w:ascii="Trebuchet MS" w:eastAsia="Trebuchet MS" w:hAnsi="Trebuchet MS" w:cs="Trebuchet MS"/>
          <w:b/>
          <w:spacing w:val="1"/>
          <w:sz w:val="26"/>
          <w:szCs w:val="26"/>
        </w:rPr>
        <w:t>s</w:t>
      </w:r>
      <w:r>
        <w:rPr>
          <w:rFonts w:ascii="Trebuchet MS" w:eastAsia="Trebuchet MS" w:hAnsi="Trebuchet MS" w:cs="Trebuchet MS"/>
          <w:b/>
          <w:sz w:val="26"/>
          <w:szCs w:val="26"/>
        </w:rPr>
        <w:t>:</w:t>
      </w:r>
    </w:p>
    <w:p w14:paraId="0BFE1B53" w14:textId="77777777" w:rsidR="00B87611" w:rsidRDefault="00B87611">
      <w:pPr>
        <w:spacing w:before="7" w:line="100" w:lineRule="exact"/>
        <w:rPr>
          <w:sz w:val="11"/>
          <w:szCs w:val="11"/>
        </w:rPr>
      </w:pPr>
    </w:p>
    <w:p w14:paraId="2E6AF2A1" w14:textId="77777777" w:rsidR="00B87611" w:rsidRDefault="00B87611">
      <w:pPr>
        <w:spacing w:line="200" w:lineRule="exact"/>
      </w:pPr>
    </w:p>
    <w:p w14:paraId="57EADC29" w14:textId="77777777" w:rsidR="00B87611" w:rsidRDefault="00963546" w:rsidP="00BA27CB">
      <w:pPr>
        <w:spacing w:line="276" w:lineRule="auto"/>
        <w:ind w:left="280" w:right="76"/>
        <w:jc w:val="both"/>
        <w:rPr>
          <w:rFonts w:ascii="Trebuchet MS" w:eastAsia="Trebuchet MS" w:hAnsi="Trebuchet MS" w:cs="Trebuchet MS"/>
          <w:sz w:val="24"/>
          <w:szCs w:val="24"/>
        </w:rPr>
      </w:pPr>
      <w:r>
        <w:rPr>
          <w:rFonts w:ascii="Trebuchet MS" w:eastAsia="Trebuchet MS" w:hAnsi="Trebuchet MS" w:cs="Trebuchet MS"/>
          <w:sz w:val="24"/>
          <w:szCs w:val="24"/>
        </w:rPr>
        <w:t>The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sl</w:t>
      </w:r>
      <w:r>
        <w:rPr>
          <w:rFonts w:ascii="Trebuchet MS" w:eastAsia="Trebuchet MS" w:hAnsi="Trebuchet MS" w:cs="Trebuchet MS"/>
          <w:spacing w:val="1"/>
          <w:sz w:val="24"/>
          <w:szCs w:val="24"/>
        </w:rPr>
        <w:t>ati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w:t>
      </w:r>
      <w:r>
        <w:rPr>
          <w:rFonts w:ascii="Trebuchet MS" w:eastAsia="Trebuchet MS" w:hAnsi="Trebuchet MS" w:cs="Trebuchet MS"/>
          <w:sz w:val="24"/>
          <w:szCs w:val="24"/>
        </w:rPr>
        <w:t>a</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pacing w:val="6"/>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l De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s The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s &amp; De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 A</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1872</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It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pp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185</w:t>
      </w:r>
      <w:r>
        <w:rPr>
          <w:rFonts w:ascii="Trebuchet MS" w:eastAsia="Trebuchet MS" w:hAnsi="Trebuchet MS" w:cs="Trebuchet MS"/>
          <w:sz w:val="24"/>
          <w:szCs w:val="24"/>
        </w:rPr>
        <w:t>9</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e</w:t>
      </w:r>
      <w:r>
        <w:rPr>
          <w:rFonts w:ascii="Trebuchet MS" w:eastAsia="Trebuchet MS" w:hAnsi="Trebuchet MS" w:cs="Trebuchet MS"/>
          <w:sz w:val="24"/>
          <w:szCs w:val="24"/>
        </w:rPr>
        <w:t>d by</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Go</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G</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a </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 xml:space="preserve"> e</w:t>
      </w:r>
      <w:r>
        <w:rPr>
          <w:rFonts w:ascii="Trebuchet MS" w:eastAsia="Trebuchet MS" w:hAnsi="Trebuchet MS" w:cs="Trebuchet MS"/>
          <w:sz w:val="24"/>
          <w:szCs w:val="24"/>
        </w:rPr>
        <w:t>x</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ve </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ges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in</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rs </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dd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 I</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ia</w:t>
      </w:r>
      <w:r>
        <w:rPr>
          <w:rFonts w:ascii="Trebuchet MS" w:eastAsia="Trebuchet MS" w:hAnsi="Trebuchet MS" w:cs="Trebuchet MS"/>
          <w:sz w:val="24"/>
          <w:szCs w:val="24"/>
        </w:rPr>
        <w:t>l</w:t>
      </w:r>
      <w:r>
        <w:rPr>
          <w:rFonts w:ascii="Trebuchet MS" w:eastAsia="Trebuchet MS" w:hAnsi="Trebuchet MS" w:cs="Trebuchet MS"/>
          <w:spacing w:val="39"/>
          <w:sz w:val="24"/>
          <w:szCs w:val="24"/>
        </w:rPr>
        <w:t xml:space="preserve"> </w:t>
      </w:r>
      <w:r>
        <w:rPr>
          <w:rFonts w:ascii="Trebuchet MS" w:eastAsia="Trebuchet MS" w:hAnsi="Trebuchet MS" w:cs="Trebuchet MS"/>
          <w:sz w:val="24"/>
          <w:szCs w:val="24"/>
        </w:rPr>
        <w:t>De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w:t>
      </w:r>
      <w:r>
        <w:rPr>
          <w:rFonts w:ascii="Trebuchet MS" w:eastAsia="Trebuchet MS" w:hAnsi="Trebuchet MS" w:cs="Trebuchet MS"/>
          <w:spacing w:val="43"/>
          <w:sz w:val="24"/>
          <w:szCs w:val="24"/>
        </w:rPr>
        <w:t xml:space="preserve"> </w:t>
      </w:r>
      <w:r>
        <w:rPr>
          <w:rFonts w:ascii="Trebuchet MS" w:eastAsia="Trebuchet MS" w:hAnsi="Trebuchet MS" w:cs="Trebuchet MS"/>
          <w:sz w:val="24"/>
          <w:szCs w:val="24"/>
          <w:u w:val="single" w:color="000000"/>
        </w:rPr>
        <w:t>T</w:t>
      </w:r>
      <w:r>
        <w:rPr>
          <w:rFonts w:ascii="Trebuchet MS" w:eastAsia="Trebuchet MS" w:hAnsi="Trebuchet MS" w:cs="Trebuchet MS"/>
          <w:spacing w:val="-2"/>
          <w:sz w:val="24"/>
          <w:szCs w:val="24"/>
          <w:u w:val="single" w:color="000000"/>
        </w:rPr>
        <w:t>h</w:t>
      </w:r>
      <w:r>
        <w:rPr>
          <w:rFonts w:ascii="Trebuchet MS" w:eastAsia="Trebuchet MS" w:hAnsi="Trebuchet MS" w:cs="Trebuchet MS"/>
          <w:sz w:val="24"/>
          <w:szCs w:val="24"/>
          <w:u w:val="single" w:color="000000"/>
        </w:rPr>
        <w:t>e</w:t>
      </w:r>
      <w:r>
        <w:rPr>
          <w:rFonts w:ascii="Trebuchet MS" w:eastAsia="Trebuchet MS" w:hAnsi="Trebuchet MS" w:cs="Trebuchet MS"/>
          <w:spacing w:val="39"/>
          <w:sz w:val="24"/>
          <w:szCs w:val="24"/>
          <w:u w:val="single" w:color="000000"/>
        </w:rPr>
        <w:t xml:space="preserve"> </w:t>
      </w:r>
      <w:r>
        <w:rPr>
          <w:rFonts w:ascii="Trebuchet MS" w:eastAsia="Trebuchet MS" w:hAnsi="Trebuchet MS" w:cs="Trebuchet MS"/>
          <w:spacing w:val="-1"/>
          <w:sz w:val="24"/>
          <w:szCs w:val="24"/>
          <w:u w:val="single" w:color="000000"/>
        </w:rPr>
        <w:t>18</w:t>
      </w:r>
      <w:r>
        <w:rPr>
          <w:rFonts w:ascii="Trebuchet MS" w:eastAsia="Trebuchet MS" w:hAnsi="Trebuchet MS" w:cs="Trebuchet MS"/>
          <w:spacing w:val="1"/>
          <w:sz w:val="24"/>
          <w:szCs w:val="24"/>
          <w:u w:val="single" w:color="000000"/>
        </w:rPr>
        <w:t>7</w:t>
      </w:r>
      <w:r>
        <w:rPr>
          <w:rFonts w:ascii="Trebuchet MS" w:eastAsia="Trebuchet MS" w:hAnsi="Trebuchet MS" w:cs="Trebuchet MS"/>
          <w:sz w:val="24"/>
          <w:szCs w:val="24"/>
          <w:u w:val="single" w:color="000000"/>
        </w:rPr>
        <w:t>2</w:t>
      </w:r>
      <w:r>
        <w:rPr>
          <w:rFonts w:ascii="Trebuchet MS" w:eastAsia="Trebuchet MS" w:hAnsi="Trebuchet MS" w:cs="Trebuchet MS"/>
          <w:spacing w:val="39"/>
          <w:sz w:val="24"/>
          <w:szCs w:val="24"/>
          <w:u w:val="single" w:color="000000"/>
        </w:rPr>
        <w:t xml:space="preserve"> </w:t>
      </w:r>
      <w:r>
        <w:rPr>
          <w:rFonts w:ascii="Trebuchet MS" w:eastAsia="Trebuchet MS" w:hAnsi="Trebuchet MS" w:cs="Trebuchet MS"/>
          <w:sz w:val="24"/>
          <w:szCs w:val="24"/>
          <w:u w:val="single" w:color="000000"/>
        </w:rPr>
        <w:t>A</w:t>
      </w:r>
      <w:r>
        <w:rPr>
          <w:rFonts w:ascii="Trebuchet MS" w:eastAsia="Trebuchet MS" w:hAnsi="Trebuchet MS" w:cs="Trebuchet MS"/>
          <w:spacing w:val="1"/>
          <w:sz w:val="24"/>
          <w:szCs w:val="24"/>
          <w:u w:val="single" w:color="000000"/>
        </w:rPr>
        <w:t>c</w:t>
      </w:r>
      <w:r>
        <w:rPr>
          <w:rFonts w:ascii="Trebuchet MS" w:eastAsia="Trebuchet MS" w:hAnsi="Trebuchet MS" w:cs="Trebuchet MS"/>
          <w:sz w:val="24"/>
          <w:szCs w:val="24"/>
          <w:u w:val="single" w:color="000000"/>
        </w:rPr>
        <w:t>t</w:t>
      </w:r>
      <w:r>
        <w:rPr>
          <w:rFonts w:ascii="Trebuchet MS" w:eastAsia="Trebuchet MS" w:hAnsi="Trebuchet MS" w:cs="Trebuchet MS"/>
          <w:spacing w:val="41"/>
          <w:sz w:val="24"/>
          <w:szCs w:val="24"/>
          <w:u w:val="single" w:color="000000"/>
        </w:rPr>
        <w:t xml:space="preserve"> </w:t>
      </w:r>
      <w:r>
        <w:rPr>
          <w:rFonts w:ascii="Trebuchet MS" w:eastAsia="Trebuchet MS" w:hAnsi="Trebuchet MS" w:cs="Trebuchet MS"/>
          <w:spacing w:val="1"/>
          <w:sz w:val="24"/>
          <w:szCs w:val="24"/>
          <w:u w:val="single" w:color="000000"/>
        </w:rPr>
        <w:t>inc</w:t>
      </w:r>
      <w:r>
        <w:rPr>
          <w:rFonts w:ascii="Trebuchet MS" w:eastAsia="Trebuchet MS" w:hAnsi="Trebuchet MS" w:cs="Trebuchet MS"/>
          <w:spacing w:val="2"/>
          <w:sz w:val="24"/>
          <w:szCs w:val="24"/>
          <w:u w:val="single" w:color="000000"/>
        </w:rPr>
        <w:t>l</w:t>
      </w:r>
      <w:r>
        <w:rPr>
          <w:rFonts w:ascii="Trebuchet MS" w:eastAsia="Trebuchet MS" w:hAnsi="Trebuchet MS" w:cs="Trebuchet MS"/>
          <w:sz w:val="24"/>
          <w:szCs w:val="24"/>
          <w:u w:val="single" w:color="000000"/>
        </w:rPr>
        <w:t>u</w:t>
      </w:r>
      <w:r>
        <w:rPr>
          <w:rFonts w:ascii="Trebuchet MS" w:eastAsia="Trebuchet MS" w:hAnsi="Trebuchet MS" w:cs="Trebuchet MS"/>
          <w:spacing w:val="1"/>
          <w:sz w:val="24"/>
          <w:szCs w:val="24"/>
          <w:u w:val="single" w:color="000000"/>
        </w:rPr>
        <w:t xml:space="preserve"> </w:t>
      </w:r>
      <w:r>
        <w:rPr>
          <w:rFonts w:ascii="Trebuchet MS" w:eastAsia="Trebuchet MS" w:hAnsi="Trebuchet MS" w:cs="Trebuchet MS"/>
          <w:spacing w:val="-2"/>
          <w:sz w:val="24"/>
          <w:szCs w:val="24"/>
          <w:u w:val="single" w:color="000000"/>
        </w:rPr>
        <w:t>d</w:t>
      </w:r>
      <w:r>
        <w:rPr>
          <w:rFonts w:ascii="Trebuchet MS" w:eastAsia="Trebuchet MS" w:hAnsi="Trebuchet MS" w:cs="Trebuchet MS"/>
          <w:sz w:val="24"/>
          <w:szCs w:val="24"/>
          <w:u w:val="single" w:color="000000"/>
        </w:rPr>
        <w:t>e</w:t>
      </w:r>
      <w:r>
        <w:rPr>
          <w:rFonts w:ascii="Trebuchet MS" w:eastAsia="Trebuchet MS" w:hAnsi="Trebuchet MS" w:cs="Trebuchet MS"/>
          <w:spacing w:val="1"/>
          <w:sz w:val="24"/>
          <w:szCs w:val="24"/>
          <w:u w:val="single" w:color="000000"/>
        </w:rPr>
        <w:t xml:space="preserve"> </w:t>
      </w:r>
      <w:r>
        <w:rPr>
          <w:rFonts w:ascii="Trebuchet MS" w:eastAsia="Trebuchet MS" w:hAnsi="Trebuchet MS" w:cs="Trebuchet MS"/>
          <w:sz w:val="24"/>
          <w:szCs w:val="24"/>
          <w:u w:val="single" w:color="000000"/>
        </w:rPr>
        <w:t xml:space="preserve">d </w:t>
      </w:r>
      <w:r>
        <w:rPr>
          <w:rFonts w:ascii="Trebuchet MS" w:eastAsia="Trebuchet MS" w:hAnsi="Trebuchet MS" w:cs="Trebuchet MS"/>
          <w:spacing w:val="41"/>
          <w:sz w:val="24"/>
          <w:szCs w:val="24"/>
          <w:u w:val="single" w:color="000000"/>
        </w:rPr>
        <w:t xml:space="preserve"> </w:t>
      </w:r>
      <w:r>
        <w:rPr>
          <w:rFonts w:ascii="Trebuchet MS" w:eastAsia="Trebuchet MS" w:hAnsi="Trebuchet MS" w:cs="Trebuchet MS"/>
          <w:spacing w:val="-1"/>
          <w:sz w:val="24"/>
          <w:szCs w:val="24"/>
          <w:u w:val="single" w:color="000000"/>
        </w:rPr>
        <w:t>th</w:t>
      </w:r>
      <w:r>
        <w:rPr>
          <w:rFonts w:ascii="Trebuchet MS" w:eastAsia="Trebuchet MS" w:hAnsi="Trebuchet MS" w:cs="Trebuchet MS"/>
          <w:sz w:val="24"/>
          <w:szCs w:val="24"/>
          <w:u w:val="single" w:color="000000"/>
        </w:rPr>
        <w:t xml:space="preserve">e </w:t>
      </w:r>
      <w:r>
        <w:rPr>
          <w:rFonts w:ascii="Trebuchet MS" w:eastAsia="Trebuchet MS" w:hAnsi="Trebuchet MS" w:cs="Trebuchet MS"/>
          <w:spacing w:val="41"/>
          <w:sz w:val="24"/>
          <w:szCs w:val="24"/>
          <w:u w:val="single" w:color="000000"/>
        </w:rPr>
        <w:t xml:space="preserve"> </w:t>
      </w:r>
      <w:r>
        <w:rPr>
          <w:rFonts w:ascii="Trebuchet MS" w:eastAsia="Trebuchet MS" w:hAnsi="Trebuchet MS" w:cs="Trebuchet MS"/>
          <w:sz w:val="24"/>
          <w:szCs w:val="24"/>
          <w:u w:val="single" w:color="000000"/>
        </w:rPr>
        <w:t xml:space="preserve">term </w:t>
      </w:r>
      <w:r>
        <w:rPr>
          <w:rFonts w:ascii="Trebuchet MS" w:eastAsia="Trebuchet MS" w:hAnsi="Trebuchet MS" w:cs="Trebuchet MS"/>
          <w:spacing w:val="40"/>
          <w:sz w:val="24"/>
          <w:szCs w:val="24"/>
          <w:u w:val="single" w:color="000000"/>
        </w:rPr>
        <w:t xml:space="preserve"> </w:t>
      </w:r>
      <w:r>
        <w:rPr>
          <w:rFonts w:ascii="Trebuchet MS" w:eastAsia="Trebuchet MS" w:hAnsi="Trebuchet MS" w:cs="Trebuchet MS"/>
          <w:spacing w:val="-1"/>
          <w:sz w:val="24"/>
          <w:szCs w:val="24"/>
          <w:u w:val="single" w:color="000000"/>
        </w:rPr>
        <w:t>―a</w:t>
      </w:r>
      <w:r>
        <w:rPr>
          <w:rFonts w:ascii="Trebuchet MS" w:eastAsia="Trebuchet MS" w:hAnsi="Trebuchet MS" w:cs="Trebuchet MS"/>
          <w:sz w:val="24"/>
          <w:szCs w:val="24"/>
          <w:u w:val="single" w:color="000000"/>
        </w:rPr>
        <w:t>n</w:t>
      </w:r>
      <w:r>
        <w:rPr>
          <w:rFonts w:ascii="Trebuchet MS" w:eastAsia="Trebuchet MS" w:hAnsi="Trebuchet MS" w:cs="Trebuchet MS"/>
          <w:spacing w:val="1"/>
          <w:sz w:val="24"/>
          <w:szCs w:val="24"/>
          <w:u w:val="single" w:color="000000"/>
        </w:rPr>
        <w:t xml:space="preserve"> </w:t>
      </w:r>
      <w:r>
        <w:rPr>
          <w:rFonts w:ascii="Trebuchet MS" w:eastAsia="Trebuchet MS" w:hAnsi="Trebuchet MS" w:cs="Trebuchet MS"/>
          <w:sz w:val="24"/>
          <w:szCs w:val="24"/>
          <w:u w:val="single" w:color="000000"/>
        </w:rPr>
        <w:t xml:space="preserve">y </w:t>
      </w:r>
      <w:r>
        <w:rPr>
          <w:rFonts w:ascii="Trebuchet MS" w:eastAsia="Trebuchet MS" w:hAnsi="Trebuchet MS" w:cs="Trebuchet MS"/>
          <w:spacing w:val="39"/>
          <w:sz w:val="24"/>
          <w:szCs w:val="24"/>
          <w:u w:val="single" w:color="000000"/>
        </w:rPr>
        <w:t xml:space="preserve"> </w:t>
      </w:r>
      <w:r>
        <w:rPr>
          <w:rFonts w:ascii="Trebuchet MS" w:eastAsia="Trebuchet MS" w:hAnsi="Trebuchet MS" w:cs="Trebuchet MS"/>
          <w:sz w:val="24"/>
          <w:szCs w:val="24"/>
          <w:u w:val="single" w:color="000000"/>
        </w:rPr>
        <w:t>n</w:t>
      </w:r>
      <w:r>
        <w:rPr>
          <w:rFonts w:ascii="Trebuchet MS" w:eastAsia="Trebuchet MS" w:hAnsi="Trebuchet MS" w:cs="Trebuchet MS"/>
          <w:spacing w:val="1"/>
          <w:sz w:val="24"/>
          <w:szCs w:val="24"/>
          <w:u w:val="single" w:color="000000"/>
        </w:rPr>
        <w:t xml:space="preserve"> </w:t>
      </w:r>
      <w:r>
        <w:rPr>
          <w:rFonts w:ascii="Trebuchet MS" w:eastAsia="Trebuchet MS" w:hAnsi="Trebuchet MS" w:cs="Trebuchet MS"/>
          <w:sz w:val="24"/>
          <w:szCs w:val="24"/>
          <w:u w:val="single" w:color="000000"/>
        </w:rPr>
        <w:t>e</w:t>
      </w:r>
      <w:r>
        <w:rPr>
          <w:rFonts w:ascii="Trebuchet MS" w:eastAsia="Trebuchet MS" w:hAnsi="Trebuchet MS" w:cs="Trebuchet MS"/>
          <w:spacing w:val="1"/>
          <w:sz w:val="24"/>
          <w:szCs w:val="24"/>
          <w:u w:val="single" w:color="000000"/>
        </w:rPr>
        <w:t xml:space="preserve"> </w:t>
      </w:r>
      <w:r>
        <w:rPr>
          <w:rFonts w:ascii="Trebuchet MS" w:eastAsia="Trebuchet MS" w:hAnsi="Trebuchet MS" w:cs="Trebuchet MS"/>
          <w:sz w:val="24"/>
          <w:szCs w:val="24"/>
          <w:u w:val="single" w:color="000000"/>
        </w:rPr>
        <w:t xml:space="preserve">w </w:t>
      </w:r>
      <w:r>
        <w:rPr>
          <w:rFonts w:ascii="Trebuchet MS" w:eastAsia="Trebuchet MS" w:hAnsi="Trebuchet MS" w:cs="Trebuchet MS"/>
          <w:spacing w:val="39"/>
          <w:sz w:val="24"/>
          <w:szCs w:val="24"/>
          <w:u w:val="single" w:color="000000"/>
        </w:rPr>
        <w:t xml:space="preserve"> </w:t>
      </w:r>
      <w:r>
        <w:rPr>
          <w:rFonts w:ascii="Trebuchet MS" w:eastAsia="Trebuchet MS" w:hAnsi="Trebuchet MS" w:cs="Trebuchet MS"/>
          <w:sz w:val="24"/>
          <w:szCs w:val="24"/>
          <w:u w:val="single" w:color="000000"/>
        </w:rPr>
        <w:t>a</w:t>
      </w:r>
      <w:r>
        <w:rPr>
          <w:rFonts w:ascii="Trebuchet MS" w:eastAsia="Trebuchet MS" w:hAnsi="Trebuchet MS" w:cs="Trebuchet MS"/>
          <w:spacing w:val="-1"/>
          <w:sz w:val="24"/>
          <w:szCs w:val="24"/>
          <w:u w:val="single" w:color="000000"/>
        </w:rPr>
        <w:t>n</w:t>
      </w:r>
      <w:r>
        <w:rPr>
          <w:rFonts w:ascii="Trebuchet MS" w:eastAsia="Trebuchet MS" w:hAnsi="Trebuchet MS" w:cs="Trebuchet MS"/>
          <w:sz w:val="24"/>
          <w:szCs w:val="24"/>
          <w:u w:val="single" w:color="000000"/>
        </w:rPr>
        <w:t xml:space="preserve">d </w:t>
      </w:r>
      <w:r>
        <w:rPr>
          <w:rFonts w:ascii="Trebuchet MS" w:eastAsia="Trebuchet MS" w:hAnsi="Trebuchet MS" w:cs="Trebuchet MS"/>
          <w:spacing w:val="41"/>
          <w:sz w:val="24"/>
          <w:szCs w:val="24"/>
          <w:u w:val="single" w:color="000000"/>
        </w:rPr>
        <w:t xml:space="preserve"> </w:t>
      </w:r>
      <w:r>
        <w:rPr>
          <w:rFonts w:ascii="Trebuchet MS" w:eastAsia="Trebuchet MS" w:hAnsi="Trebuchet MS" w:cs="Trebuchet MS"/>
          <w:sz w:val="24"/>
          <w:szCs w:val="24"/>
          <w:u w:val="single" w:color="000000"/>
        </w:rPr>
        <w:t>o ri</w:t>
      </w:r>
      <w:r>
        <w:rPr>
          <w:rFonts w:ascii="Trebuchet MS" w:eastAsia="Trebuchet MS" w:hAnsi="Trebuchet MS" w:cs="Trebuchet MS"/>
          <w:spacing w:val="1"/>
          <w:sz w:val="24"/>
          <w:szCs w:val="24"/>
          <w:u w:val="single" w:color="000000"/>
        </w:rPr>
        <w:t xml:space="preserve"> </w:t>
      </w:r>
      <w:r>
        <w:rPr>
          <w:rFonts w:ascii="Trebuchet MS" w:eastAsia="Trebuchet MS" w:hAnsi="Trebuchet MS" w:cs="Trebuchet MS"/>
          <w:sz w:val="24"/>
          <w:szCs w:val="24"/>
          <w:u w:val="single" w:color="000000"/>
        </w:rPr>
        <w:t>g</w:t>
      </w:r>
      <w:r>
        <w:rPr>
          <w:rFonts w:ascii="Trebuchet MS" w:eastAsia="Trebuchet MS" w:hAnsi="Trebuchet MS" w:cs="Trebuchet MS"/>
          <w:spacing w:val="-2"/>
          <w:sz w:val="24"/>
          <w:szCs w:val="24"/>
          <w:u w:val="single" w:color="000000"/>
        </w:rPr>
        <w:t>i</w:t>
      </w:r>
      <w:r>
        <w:rPr>
          <w:rFonts w:ascii="Trebuchet MS" w:eastAsia="Trebuchet MS" w:hAnsi="Trebuchet MS" w:cs="Trebuchet MS"/>
          <w:sz w:val="24"/>
          <w:szCs w:val="24"/>
          <w:u w:val="single" w:color="000000"/>
        </w:rPr>
        <w:t>n</w:t>
      </w:r>
      <w:r>
        <w:rPr>
          <w:rFonts w:ascii="Trebuchet MS" w:eastAsia="Trebuchet MS" w:hAnsi="Trebuchet MS" w:cs="Trebuchet MS"/>
          <w:spacing w:val="1"/>
          <w:sz w:val="24"/>
          <w:szCs w:val="24"/>
          <w:u w:val="single" w:color="000000"/>
        </w:rPr>
        <w:t xml:space="preserve"> </w:t>
      </w:r>
      <w:r>
        <w:rPr>
          <w:rFonts w:ascii="Trebuchet MS" w:eastAsia="Trebuchet MS" w:hAnsi="Trebuchet MS" w:cs="Trebuchet MS"/>
          <w:sz w:val="24"/>
          <w:szCs w:val="24"/>
          <w:u w:val="single" w:color="000000"/>
        </w:rPr>
        <w:t>a</w:t>
      </w:r>
      <w:r>
        <w:rPr>
          <w:rFonts w:ascii="Trebuchet MS" w:eastAsia="Trebuchet MS" w:hAnsi="Trebuchet MS" w:cs="Trebuchet MS"/>
          <w:spacing w:val="1"/>
          <w:sz w:val="24"/>
          <w:szCs w:val="24"/>
          <w:u w:val="single" w:color="000000"/>
        </w:rPr>
        <w:t xml:space="preserve"> </w:t>
      </w:r>
      <w:r>
        <w:rPr>
          <w:rFonts w:ascii="Trebuchet MS" w:eastAsia="Trebuchet MS" w:hAnsi="Trebuchet MS" w:cs="Trebuchet MS"/>
          <w:sz w:val="24"/>
          <w:szCs w:val="24"/>
          <w:u w:val="single" w:color="000000"/>
        </w:rPr>
        <w:t xml:space="preserve">l  </w:t>
      </w:r>
      <w:r>
        <w:rPr>
          <w:rFonts w:ascii="Trebuchet MS" w:eastAsia="Trebuchet MS" w:hAnsi="Trebuchet MS" w:cs="Trebuchet MS"/>
          <w:spacing w:val="-33"/>
          <w:sz w:val="24"/>
          <w:szCs w:val="24"/>
          <w:u w:val="single" w:color="000000"/>
        </w:rPr>
        <w:t xml:space="preserve"> </w:t>
      </w:r>
      <w:r>
        <w:rPr>
          <w:rFonts w:ascii="Trebuchet MS" w:eastAsia="Trebuchet MS" w:hAnsi="Trebuchet MS" w:cs="Trebuchet MS"/>
          <w:sz w:val="24"/>
          <w:szCs w:val="24"/>
          <w:u w:val="single" w:color="000000"/>
        </w:rPr>
        <w:t>p</w:t>
      </w:r>
      <w:r>
        <w:rPr>
          <w:rFonts w:ascii="Trebuchet MS" w:eastAsia="Trebuchet MS" w:hAnsi="Trebuchet MS" w:cs="Trebuchet MS"/>
          <w:spacing w:val="-1"/>
          <w:sz w:val="24"/>
          <w:szCs w:val="24"/>
          <w:u w:val="single" w:color="000000"/>
        </w:rPr>
        <w:t>a</w:t>
      </w:r>
      <w:r>
        <w:rPr>
          <w:rFonts w:ascii="Trebuchet MS" w:eastAsia="Trebuchet MS" w:hAnsi="Trebuchet MS" w:cs="Trebuchet MS"/>
          <w:sz w:val="24"/>
          <w:szCs w:val="24"/>
          <w:u w:val="single" w:color="000000"/>
        </w:rPr>
        <w:t>tt</w:t>
      </w:r>
      <w:r>
        <w:rPr>
          <w:rFonts w:ascii="Trebuchet MS" w:eastAsia="Trebuchet MS" w:hAnsi="Trebuchet MS" w:cs="Trebuchet MS"/>
          <w:spacing w:val="-1"/>
          <w:sz w:val="24"/>
          <w:szCs w:val="24"/>
          <w:u w:val="single" w:color="000000"/>
        </w:rPr>
        <w:t>e</w:t>
      </w:r>
      <w:r>
        <w:rPr>
          <w:rFonts w:ascii="Trebuchet MS" w:eastAsia="Trebuchet MS" w:hAnsi="Trebuchet MS" w:cs="Trebuchet MS"/>
          <w:sz w:val="24"/>
          <w:szCs w:val="24"/>
          <w:u w:val="single" w:color="000000"/>
        </w:rPr>
        <w:t xml:space="preserve">rn </w:t>
      </w:r>
      <w:r>
        <w:rPr>
          <w:rFonts w:ascii="Trebuchet MS" w:eastAsia="Trebuchet MS" w:hAnsi="Trebuchet MS" w:cs="Trebuchet MS"/>
          <w:spacing w:val="41"/>
          <w:sz w:val="24"/>
          <w:szCs w:val="24"/>
          <w:u w:val="single" w:color="000000"/>
        </w:rPr>
        <w:t xml:space="preserve"> </w:t>
      </w:r>
      <w:r>
        <w:rPr>
          <w:rFonts w:ascii="Trebuchet MS" w:eastAsia="Trebuchet MS" w:hAnsi="Trebuchet MS" w:cs="Trebuchet MS"/>
          <w:sz w:val="24"/>
          <w:szCs w:val="24"/>
          <w:u w:val="single" w:color="000000"/>
        </w:rPr>
        <w:t xml:space="preserve">o r </w:t>
      </w:r>
      <w:r>
        <w:rPr>
          <w:rFonts w:ascii="Trebuchet MS" w:eastAsia="Trebuchet MS" w:hAnsi="Trebuchet MS" w:cs="Trebuchet MS"/>
          <w:sz w:val="24"/>
          <w:szCs w:val="24"/>
        </w:rPr>
        <w:t xml:space="preserve"> </w:t>
      </w:r>
      <w:r>
        <w:rPr>
          <w:rFonts w:ascii="Trebuchet MS" w:eastAsia="Trebuchet MS" w:hAnsi="Trebuchet MS" w:cs="Trebuchet MS"/>
          <w:spacing w:val="-62"/>
          <w:sz w:val="24"/>
          <w:szCs w:val="24"/>
        </w:rPr>
        <w:t xml:space="preserve"> </w:t>
      </w:r>
      <w:r>
        <w:rPr>
          <w:rFonts w:ascii="Trebuchet MS" w:eastAsia="Trebuchet MS" w:hAnsi="Trebuchet MS" w:cs="Trebuchet MS"/>
          <w:sz w:val="24"/>
          <w:szCs w:val="24"/>
          <w:u w:val="single" w:color="000000"/>
        </w:rPr>
        <w:t>d</w:t>
      </w:r>
      <w:r>
        <w:rPr>
          <w:rFonts w:ascii="Trebuchet MS" w:eastAsia="Trebuchet MS" w:hAnsi="Trebuchet MS" w:cs="Trebuchet MS"/>
          <w:spacing w:val="1"/>
          <w:sz w:val="24"/>
          <w:szCs w:val="24"/>
          <w:u w:val="single" w:color="000000"/>
        </w:rPr>
        <w:t>e</w:t>
      </w:r>
      <w:r>
        <w:rPr>
          <w:rFonts w:ascii="Trebuchet MS" w:eastAsia="Trebuchet MS" w:hAnsi="Trebuchet MS" w:cs="Trebuchet MS"/>
          <w:spacing w:val="-1"/>
          <w:sz w:val="24"/>
          <w:szCs w:val="24"/>
          <w:u w:val="single" w:color="000000"/>
        </w:rPr>
        <w:t>s</w:t>
      </w:r>
      <w:r>
        <w:rPr>
          <w:rFonts w:ascii="Trebuchet MS" w:eastAsia="Trebuchet MS" w:hAnsi="Trebuchet MS" w:cs="Trebuchet MS"/>
          <w:spacing w:val="1"/>
          <w:sz w:val="24"/>
          <w:szCs w:val="24"/>
          <w:u w:val="single" w:color="000000"/>
        </w:rPr>
        <w:t>i</w:t>
      </w:r>
      <w:r>
        <w:rPr>
          <w:rFonts w:ascii="Trebuchet MS" w:eastAsia="Trebuchet MS" w:hAnsi="Trebuchet MS" w:cs="Trebuchet MS"/>
          <w:sz w:val="24"/>
          <w:szCs w:val="24"/>
          <w:u w:val="single" w:color="000000"/>
        </w:rPr>
        <w:t>gn,</w:t>
      </w:r>
      <w:r>
        <w:rPr>
          <w:rFonts w:ascii="Trebuchet MS" w:eastAsia="Trebuchet MS" w:hAnsi="Trebuchet MS" w:cs="Trebuchet MS"/>
          <w:spacing w:val="53"/>
          <w:sz w:val="24"/>
          <w:szCs w:val="24"/>
          <w:u w:val="single" w:color="000000"/>
        </w:rPr>
        <w:t xml:space="preserve"> </w:t>
      </w:r>
      <w:r>
        <w:rPr>
          <w:rFonts w:ascii="Trebuchet MS" w:eastAsia="Trebuchet MS" w:hAnsi="Trebuchet MS" w:cs="Trebuchet MS"/>
          <w:spacing w:val="1"/>
          <w:sz w:val="24"/>
          <w:szCs w:val="24"/>
          <w:u w:val="single" w:color="000000"/>
        </w:rPr>
        <w:t>o</w:t>
      </w:r>
      <w:r>
        <w:rPr>
          <w:rFonts w:ascii="Trebuchet MS" w:eastAsia="Trebuchet MS" w:hAnsi="Trebuchet MS" w:cs="Trebuchet MS"/>
          <w:sz w:val="24"/>
          <w:szCs w:val="24"/>
          <w:u w:val="single" w:color="000000"/>
        </w:rPr>
        <w:t>r</w:t>
      </w:r>
      <w:r>
        <w:rPr>
          <w:rFonts w:ascii="Trebuchet MS" w:eastAsia="Trebuchet MS" w:hAnsi="Trebuchet MS" w:cs="Trebuchet MS"/>
          <w:spacing w:val="55"/>
          <w:sz w:val="24"/>
          <w:szCs w:val="24"/>
          <w:u w:val="single" w:color="000000"/>
        </w:rPr>
        <w:t xml:space="preserve"> </w:t>
      </w:r>
      <w:r>
        <w:rPr>
          <w:rFonts w:ascii="Trebuchet MS" w:eastAsia="Trebuchet MS" w:hAnsi="Trebuchet MS" w:cs="Trebuchet MS"/>
          <w:spacing w:val="1"/>
          <w:sz w:val="24"/>
          <w:szCs w:val="24"/>
          <w:u w:val="single" w:color="000000"/>
        </w:rPr>
        <w:t>t</w:t>
      </w:r>
      <w:r>
        <w:rPr>
          <w:rFonts w:ascii="Trebuchet MS" w:eastAsia="Trebuchet MS" w:hAnsi="Trebuchet MS" w:cs="Trebuchet MS"/>
          <w:spacing w:val="-2"/>
          <w:sz w:val="24"/>
          <w:szCs w:val="24"/>
          <w:u w:val="single" w:color="000000"/>
        </w:rPr>
        <w:t>h</w:t>
      </w:r>
      <w:r>
        <w:rPr>
          <w:rFonts w:ascii="Trebuchet MS" w:eastAsia="Trebuchet MS" w:hAnsi="Trebuchet MS" w:cs="Trebuchet MS"/>
          <w:sz w:val="24"/>
          <w:szCs w:val="24"/>
          <w:u w:val="single" w:color="000000"/>
        </w:rPr>
        <w:t>e</w:t>
      </w:r>
      <w:r>
        <w:rPr>
          <w:rFonts w:ascii="Trebuchet MS" w:eastAsia="Trebuchet MS" w:hAnsi="Trebuchet MS" w:cs="Trebuchet MS"/>
          <w:spacing w:val="55"/>
          <w:sz w:val="24"/>
          <w:szCs w:val="24"/>
          <w:u w:val="single" w:color="000000"/>
        </w:rPr>
        <w:t xml:space="preserve"> </w:t>
      </w:r>
      <w:r>
        <w:rPr>
          <w:rFonts w:ascii="Trebuchet MS" w:eastAsia="Trebuchet MS" w:hAnsi="Trebuchet MS" w:cs="Trebuchet MS"/>
          <w:spacing w:val="-1"/>
          <w:sz w:val="24"/>
          <w:szCs w:val="24"/>
          <w:u w:val="single" w:color="000000"/>
        </w:rPr>
        <w:t>a</w:t>
      </w:r>
      <w:r>
        <w:rPr>
          <w:rFonts w:ascii="Trebuchet MS" w:eastAsia="Trebuchet MS" w:hAnsi="Trebuchet MS" w:cs="Trebuchet MS"/>
          <w:sz w:val="24"/>
          <w:szCs w:val="24"/>
          <w:u w:val="single" w:color="000000"/>
        </w:rPr>
        <w:t>pp</w:t>
      </w:r>
      <w:r>
        <w:rPr>
          <w:rFonts w:ascii="Trebuchet MS" w:eastAsia="Trebuchet MS" w:hAnsi="Trebuchet MS" w:cs="Trebuchet MS"/>
          <w:spacing w:val="-1"/>
          <w:sz w:val="24"/>
          <w:szCs w:val="24"/>
          <w:u w:val="single" w:color="000000"/>
        </w:rPr>
        <w:t>l</w:t>
      </w:r>
      <w:r>
        <w:rPr>
          <w:rFonts w:ascii="Trebuchet MS" w:eastAsia="Trebuchet MS" w:hAnsi="Trebuchet MS" w:cs="Trebuchet MS"/>
          <w:spacing w:val="1"/>
          <w:sz w:val="24"/>
          <w:szCs w:val="24"/>
          <w:u w:val="single" w:color="000000"/>
        </w:rPr>
        <w:t>i</w:t>
      </w:r>
      <w:r>
        <w:rPr>
          <w:rFonts w:ascii="Trebuchet MS" w:eastAsia="Trebuchet MS" w:hAnsi="Trebuchet MS" w:cs="Trebuchet MS"/>
          <w:spacing w:val="-1"/>
          <w:sz w:val="24"/>
          <w:szCs w:val="24"/>
          <w:u w:val="single" w:color="000000"/>
        </w:rPr>
        <w:t>c</w:t>
      </w:r>
      <w:r>
        <w:rPr>
          <w:rFonts w:ascii="Trebuchet MS" w:eastAsia="Trebuchet MS" w:hAnsi="Trebuchet MS" w:cs="Trebuchet MS"/>
          <w:spacing w:val="1"/>
          <w:sz w:val="24"/>
          <w:szCs w:val="24"/>
          <w:u w:val="single" w:color="000000"/>
        </w:rPr>
        <w:t>at</w:t>
      </w:r>
      <w:r>
        <w:rPr>
          <w:rFonts w:ascii="Trebuchet MS" w:eastAsia="Trebuchet MS" w:hAnsi="Trebuchet MS" w:cs="Trebuchet MS"/>
          <w:spacing w:val="-1"/>
          <w:sz w:val="24"/>
          <w:szCs w:val="24"/>
          <w:u w:val="single" w:color="000000"/>
        </w:rPr>
        <w:t>i</w:t>
      </w:r>
      <w:r>
        <w:rPr>
          <w:rFonts w:ascii="Trebuchet MS" w:eastAsia="Trebuchet MS" w:hAnsi="Trebuchet MS" w:cs="Trebuchet MS"/>
          <w:spacing w:val="1"/>
          <w:sz w:val="24"/>
          <w:szCs w:val="24"/>
          <w:u w:val="single" w:color="000000"/>
        </w:rPr>
        <w:t>o</w:t>
      </w:r>
      <w:r>
        <w:rPr>
          <w:rFonts w:ascii="Trebuchet MS" w:eastAsia="Trebuchet MS" w:hAnsi="Trebuchet MS" w:cs="Trebuchet MS"/>
          <w:sz w:val="24"/>
          <w:szCs w:val="24"/>
          <w:u w:val="single" w:color="000000"/>
        </w:rPr>
        <w:t>n</w:t>
      </w:r>
      <w:r>
        <w:rPr>
          <w:rFonts w:ascii="Trebuchet MS" w:eastAsia="Trebuchet MS" w:hAnsi="Trebuchet MS" w:cs="Trebuchet MS"/>
          <w:spacing w:val="55"/>
          <w:sz w:val="24"/>
          <w:szCs w:val="24"/>
          <w:u w:val="single" w:color="000000"/>
        </w:rPr>
        <w:t xml:space="preserve"> </w:t>
      </w:r>
      <w:r>
        <w:rPr>
          <w:rFonts w:ascii="Trebuchet MS" w:eastAsia="Trebuchet MS" w:hAnsi="Trebuchet MS" w:cs="Trebuchet MS"/>
          <w:spacing w:val="1"/>
          <w:sz w:val="24"/>
          <w:szCs w:val="24"/>
          <w:u w:val="single" w:color="000000"/>
        </w:rPr>
        <w:t>o</w:t>
      </w:r>
      <w:r>
        <w:rPr>
          <w:rFonts w:ascii="Trebuchet MS" w:eastAsia="Trebuchet MS" w:hAnsi="Trebuchet MS" w:cs="Trebuchet MS"/>
          <w:sz w:val="24"/>
          <w:szCs w:val="24"/>
          <w:u w:val="single" w:color="000000"/>
        </w:rPr>
        <w:t>f</w:t>
      </w:r>
      <w:r>
        <w:rPr>
          <w:rFonts w:ascii="Trebuchet MS" w:eastAsia="Trebuchet MS" w:hAnsi="Trebuchet MS" w:cs="Trebuchet MS"/>
          <w:spacing w:val="55"/>
          <w:sz w:val="24"/>
          <w:szCs w:val="24"/>
          <w:u w:val="single" w:color="000000"/>
        </w:rPr>
        <w:t xml:space="preserve"> </w:t>
      </w:r>
      <w:r>
        <w:rPr>
          <w:rFonts w:ascii="Trebuchet MS" w:eastAsia="Trebuchet MS" w:hAnsi="Trebuchet MS" w:cs="Trebuchet MS"/>
          <w:spacing w:val="-1"/>
          <w:sz w:val="24"/>
          <w:szCs w:val="24"/>
          <w:u w:val="single" w:color="000000"/>
        </w:rPr>
        <w:t>s</w:t>
      </w:r>
      <w:r>
        <w:rPr>
          <w:rFonts w:ascii="Trebuchet MS" w:eastAsia="Trebuchet MS" w:hAnsi="Trebuchet MS" w:cs="Trebuchet MS"/>
          <w:spacing w:val="-2"/>
          <w:sz w:val="24"/>
          <w:szCs w:val="24"/>
          <w:u w:val="single" w:color="000000"/>
        </w:rPr>
        <w:t>u</w:t>
      </w:r>
      <w:r>
        <w:rPr>
          <w:rFonts w:ascii="Trebuchet MS" w:eastAsia="Trebuchet MS" w:hAnsi="Trebuchet MS" w:cs="Trebuchet MS"/>
          <w:spacing w:val="1"/>
          <w:sz w:val="24"/>
          <w:szCs w:val="24"/>
          <w:u w:val="single" w:color="000000"/>
        </w:rPr>
        <w:t>c</w:t>
      </w:r>
      <w:r>
        <w:rPr>
          <w:rFonts w:ascii="Trebuchet MS" w:eastAsia="Trebuchet MS" w:hAnsi="Trebuchet MS" w:cs="Trebuchet MS"/>
          <w:sz w:val="24"/>
          <w:szCs w:val="24"/>
          <w:u w:val="single" w:color="000000"/>
        </w:rPr>
        <w:t>h</w:t>
      </w:r>
      <w:r>
        <w:rPr>
          <w:rFonts w:ascii="Trebuchet MS" w:eastAsia="Trebuchet MS" w:hAnsi="Trebuchet MS" w:cs="Trebuchet MS"/>
          <w:spacing w:val="55"/>
          <w:sz w:val="24"/>
          <w:szCs w:val="24"/>
          <w:u w:val="single" w:color="000000"/>
        </w:rPr>
        <w:t xml:space="preserve"> </w:t>
      </w:r>
      <w:r>
        <w:rPr>
          <w:rFonts w:ascii="Trebuchet MS" w:eastAsia="Trebuchet MS" w:hAnsi="Trebuchet MS" w:cs="Trebuchet MS"/>
          <w:spacing w:val="-2"/>
          <w:sz w:val="24"/>
          <w:szCs w:val="24"/>
          <w:u w:val="single" w:color="000000"/>
        </w:rPr>
        <w:t>p</w:t>
      </w:r>
      <w:r>
        <w:rPr>
          <w:rFonts w:ascii="Trebuchet MS" w:eastAsia="Trebuchet MS" w:hAnsi="Trebuchet MS" w:cs="Trebuchet MS"/>
          <w:spacing w:val="1"/>
          <w:sz w:val="24"/>
          <w:szCs w:val="24"/>
          <w:u w:val="single" w:color="000000"/>
        </w:rPr>
        <w:t>at</w:t>
      </w:r>
      <w:r>
        <w:rPr>
          <w:rFonts w:ascii="Trebuchet MS" w:eastAsia="Trebuchet MS" w:hAnsi="Trebuchet MS" w:cs="Trebuchet MS"/>
          <w:spacing w:val="-2"/>
          <w:sz w:val="24"/>
          <w:szCs w:val="24"/>
          <w:u w:val="single" w:color="000000"/>
        </w:rPr>
        <w:t>t</w:t>
      </w:r>
      <w:r>
        <w:rPr>
          <w:rFonts w:ascii="Trebuchet MS" w:eastAsia="Trebuchet MS" w:hAnsi="Trebuchet MS" w:cs="Trebuchet MS"/>
          <w:spacing w:val="1"/>
          <w:sz w:val="24"/>
          <w:szCs w:val="24"/>
          <w:u w:val="single" w:color="000000"/>
        </w:rPr>
        <w:t>e</w:t>
      </w:r>
      <w:r>
        <w:rPr>
          <w:rFonts w:ascii="Trebuchet MS" w:eastAsia="Trebuchet MS" w:hAnsi="Trebuchet MS" w:cs="Trebuchet MS"/>
          <w:sz w:val="24"/>
          <w:szCs w:val="24"/>
          <w:u w:val="single" w:color="000000"/>
        </w:rPr>
        <w:t>rn</w:t>
      </w:r>
      <w:r>
        <w:rPr>
          <w:rFonts w:ascii="Trebuchet MS" w:eastAsia="Trebuchet MS" w:hAnsi="Trebuchet MS" w:cs="Trebuchet MS"/>
          <w:spacing w:val="53"/>
          <w:sz w:val="24"/>
          <w:szCs w:val="24"/>
          <w:u w:val="single" w:color="000000"/>
        </w:rPr>
        <w:t xml:space="preserve"> </w:t>
      </w:r>
      <w:r>
        <w:rPr>
          <w:rFonts w:ascii="Trebuchet MS" w:eastAsia="Trebuchet MS" w:hAnsi="Trebuchet MS" w:cs="Trebuchet MS"/>
          <w:spacing w:val="1"/>
          <w:sz w:val="24"/>
          <w:szCs w:val="24"/>
          <w:u w:val="single" w:color="000000"/>
        </w:rPr>
        <w:t>o</w:t>
      </w:r>
      <w:r>
        <w:rPr>
          <w:rFonts w:ascii="Trebuchet MS" w:eastAsia="Trebuchet MS" w:hAnsi="Trebuchet MS" w:cs="Trebuchet MS"/>
          <w:sz w:val="24"/>
          <w:szCs w:val="24"/>
          <w:u w:val="single" w:color="000000"/>
        </w:rPr>
        <w:t>r</w:t>
      </w:r>
      <w:r>
        <w:rPr>
          <w:rFonts w:ascii="Trebuchet MS" w:eastAsia="Trebuchet MS" w:hAnsi="Trebuchet MS" w:cs="Trebuchet MS"/>
          <w:spacing w:val="55"/>
          <w:sz w:val="24"/>
          <w:szCs w:val="24"/>
          <w:u w:val="single" w:color="000000"/>
        </w:rPr>
        <w:t xml:space="preserve"> </w:t>
      </w:r>
      <w:r>
        <w:rPr>
          <w:rFonts w:ascii="Trebuchet MS" w:eastAsia="Trebuchet MS" w:hAnsi="Trebuchet MS" w:cs="Trebuchet MS"/>
          <w:sz w:val="24"/>
          <w:szCs w:val="24"/>
          <w:u w:val="single" w:color="000000"/>
        </w:rPr>
        <w:t>d</w:t>
      </w:r>
      <w:r>
        <w:rPr>
          <w:rFonts w:ascii="Trebuchet MS" w:eastAsia="Trebuchet MS" w:hAnsi="Trebuchet MS" w:cs="Trebuchet MS"/>
          <w:spacing w:val="1"/>
          <w:sz w:val="24"/>
          <w:szCs w:val="24"/>
          <w:u w:val="single" w:color="000000"/>
        </w:rPr>
        <w:t>e</w:t>
      </w:r>
      <w:r>
        <w:rPr>
          <w:rFonts w:ascii="Trebuchet MS" w:eastAsia="Trebuchet MS" w:hAnsi="Trebuchet MS" w:cs="Trebuchet MS"/>
          <w:spacing w:val="-1"/>
          <w:sz w:val="24"/>
          <w:szCs w:val="24"/>
          <w:u w:val="single" w:color="000000"/>
        </w:rPr>
        <w:t>s</w:t>
      </w:r>
      <w:r>
        <w:rPr>
          <w:rFonts w:ascii="Trebuchet MS" w:eastAsia="Trebuchet MS" w:hAnsi="Trebuchet MS" w:cs="Trebuchet MS"/>
          <w:spacing w:val="1"/>
          <w:sz w:val="24"/>
          <w:szCs w:val="24"/>
          <w:u w:val="single" w:color="000000"/>
        </w:rPr>
        <w:t>i</w:t>
      </w:r>
      <w:r>
        <w:rPr>
          <w:rFonts w:ascii="Trebuchet MS" w:eastAsia="Trebuchet MS" w:hAnsi="Trebuchet MS" w:cs="Trebuchet MS"/>
          <w:sz w:val="24"/>
          <w:szCs w:val="24"/>
          <w:u w:val="single" w:color="000000"/>
        </w:rPr>
        <w:t>gn</w:t>
      </w:r>
      <w:r>
        <w:rPr>
          <w:rFonts w:ascii="Trebuchet MS" w:eastAsia="Trebuchet MS" w:hAnsi="Trebuchet MS" w:cs="Trebuchet MS"/>
          <w:spacing w:val="52"/>
          <w:sz w:val="24"/>
          <w:szCs w:val="24"/>
          <w:u w:val="single" w:color="000000"/>
        </w:rPr>
        <w:t xml:space="preserve"> </w:t>
      </w:r>
      <w:r>
        <w:rPr>
          <w:rFonts w:ascii="Trebuchet MS" w:eastAsia="Trebuchet MS" w:hAnsi="Trebuchet MS" w:cs="Trebuchet MS"/>
          <w:spacing w:val="1"/>
          <w:sz w:val="24"/>
          <w:szCs w:val="24"/>
          <w:u w:val="single" w:color="000000"/>
        </w:rPr>
        <w:t>t</w:t>
      </w:r>
      <w:r>
        <w:rPr>
          <w:rFonts w:ascii="Trebuchet MS" w:eastAsia="Trebuchet MS" w:hAnsi="Trebuchet MS" w:cs="Trebuchet MS"/>
          <w:sz w:val="24"/>
          <w:szCs w:val="24"/>
          <w:u w:val="single" w:color="000000"/>
        </w:rPr>
        <w:t>o</w:t>
      </w:r>
      <w:r>
        <w:rPr>
          <w:rFonts w:ascii="Trebuchet MS" w:eastAsia="Trebuchet MS" w:hAnsi="Trebuchet MS" w:cs="Trebuchet MS"/>
          <w:spacing w:val="55"/>
          <w:sz w:val="24"/>
          <w:szCs w:val="24"/>
          <w:u w:val="single" w:color="000000"/>
        </w:rPr>
        <w:t xml:space="preserve"> </w:t>
      </w:r>
      <w:r>
        <w:rPr>
          <w:rFonts w:ascii="Trebuchet MS" w:eastAsia="Trebuchet MS" w:hAnsi="Trebuchet MS" w:cs="Trebuchet MS"/>
          <w:spacing w:val="-1"/>
          <w:sz w:val="24"/>
          <w:szCs w:val="24"/>
          <w:u w:val="single" w:color="000000"/>
        </w:rPr>
        <w:t>a</w:t>
      </w:r>
      <w:r>
        <w:rPr>
          <w:rFonts w:ascii="Trebuchet MS" w:eastAsia="Trebuchet MS" w:hAnsi="Trebuchet MS" w:cs="Trebuchet MS"/>
          <w:spacing w:val="1"/>
          <w:sz w:val="24"/>
          <w:szCs w:val="24"/>
          <w:u w:val="single" w:color="000000"/>
        </w:rPr>
        <w:t>n</w:t>
      </w:r>
      <w:r>
        <w:rPr>
          <w:rFonts w:ascii="Trebuchet MS" w:eastAsia="Trebuchet MS" w:hAnsi="Trebuchet MS" w:cs="Trebuchet MS"/>
          <w:sz w:val="24"/>
          <w:szCs w:val="24"/>
          <w:u w:val="single" w:color="000000"/>
        </w:rPr>
        <w:t xml:space="preserve">y </w:t>
      </w:r>
      <w:r>
        <w:rPr>
          <w:rFonts w:ascii="Trebuchet MS" w:eastAsia="Trebuchet MS" w:hAnsi="Trebuchet MS" w:cs="Trebuchet MS"/>
          <w:spacing w:val="-18"/>
          <w:sz w:val="24"/>
          <w:szCs w:val="24"/>
          <w:u w:val="single" w:color="000000"/>
        </w:rPr>
        <w:t xml:space="preserve"> </w:t>
      </w:r>
      <w:r>
        <w:rPr>
          <w:rFonts w:ascii="Trebuchet MS" w:eastAsia="Trebuchet MS" w:hAnsi="Trebuchet MS" w:cs="Trebuchet MS"/>
          <w:spacing w:val="-1"/>
          <w:sz w:val="24"/>
          <w:szCs w:val="24"/>
          <w:u w:val="single" w:color="000000"/>
        </w:rPr>
        <w:t>s</w:t>
      </w:r>
      <w:r>
        <w:rPr>
          <w:rFonts w:ascii="Trebuchet MS" w:eastAsia="Trebuchet MS" w:hAnsi="Trebuchet MS" w:cs="Trebuchet MS"/>
          <w:spacing w:val="1"/>
          <w:sz w:val="24"/>
          <w:szCs w:val="24"/>
          <w:u w:val="single" w:color="000000"/>
        </w:rPr>
        <w:t>u</w:t>
      </w:r>
      <w:r>
        <w:rPr>
          <w:rFonts w:ascii="Trebuchet MS" w:eastAsia="Trebuchet MS" w:hAnsi="Trebuchet MS" w:cs="Trebuchet MS"/>
          <w:sz w:val="24"/>
          <w:szCs w:val="24"/>
          <w:u w:val="single" w:color="000000"/>
        </w:rPr>
        <w:t>b</w:t>
      </w:r>
      <w:r>
        <w:rPr>
          <w:rFonts w:ascii="Trebuchet MS" w:eastAsia="Trebuchet MS" w:hAnsi="Trebuchet MS" w:cs="Trebuchet MS"/>
          <w:spacing w:val="-1"/>
          <w:sz w:val="24"/>
          <w:szCs w:val="24"/>
          <w:u w:val="single" w:color="000000"/>
        </w:rPr>
        <w:t>s</w:t>
      </w:r>
      <w:r>
        <w:rPr>
          <w:rFonts w:ascii="Trebuchet MS" w:eastAsia="Trebuchet MS" w:hAnsi="Trebuchet MS" w:cs="Trebuchet MS"/>
          <w:spacing w:val="1"/>
          <w:sz w:val="24"/>
          <w:szCs w:val="24"/>
          <w:u w:val="single" w:color="000000"/>
        </w:rPr>
        <w:t>tan</w:t>
      </w:r>
      <w:r>
        <w:rPr>
          <w:rFonts w:ascii="Trebuchet MS" w:eastAsia="Trebuchet MS" w:hAnsi="Trebuchet MS" w:cs="Trebuchet MS"/>
          <w:spacing w:val="-1"/>
          <w:sz w:val="24"/>
          <w:szCs w:val="24"/>
          <w:u w:val="single" w:color="000000"/>
        </w:rPr>
        <w:t>c</w:t>
      </w:r>
      <w:r>
        <w:rPr>
          <w:rFonts w:ascii="Trebuchet MS" w:eastAsia="Trebuchet MS" w:hAnsi="Trebuchet MS" w:cs="Trebuchet MS"/>
          <w:sz w:val="24"/>
          <w:szCs w:val="24"/>
          <w:u w:val="single" w:color="000000"/>
        </w:rPr>
        <w:t xml:space="preserve">e </w:t>
      </w:r>
      <w:r>
        <w:rPr>
          <w:rFonts w:ascii="Trebuchet MS" w:eastAsia="Trebuchet MS" w:hAnsi="Trebuchet MS" w:cs="Trebuchet MS"/>
          <w:spacing w:val="-17"/>
          <w:sz w:val="24"/>
          <w:szCs w:val="24"/>
          <w:u w:val="single" w:color="000000"/>
        </w:rPr>
        <w:t xml:space="preserve"> </w:t>
      </w:r>
      <w:r>
        <w:rPr>
          <w:rFonts w:ascii="Trebuchet MS" w:eastAsia="Trebuchet MS" w:hAnsi="Trebuchet MS" w:cs="Trebuchet MS"/>
          <w:spacing w:val="1"/>
          <w:sz w:val="24"/>
          <w:szCs w:val="24"/>
          <w:u w:val="single" w:color="000000"/>
        </w:rPr>
        <w:t>o</w:t>
      </w:r>
      <w:r>
        <w:rPr>
          <w:rFonts w:ascii="Trebuchet MS" w:eastAsia="Trebuchet MS" w:hAnsi="Trebuchet MS" w:cs="Trebuchet MS"/>
          <w:sz w:val="24"/>
          <w:szCs w:val="24"/>
          <w:u w:val="single" w:color="000000"/>
        </w:rPr>
        <w:t>r</w:t>
      </w:r>
      <w:r>
        <w:rPr>
          <w:rFonts w:ascii="Trebuchet MS" w:eastAsia="Trebuchet MS" w:hAnsi="Trebuchet MS" w:cs="Trebuchet MS"/>
          <w:spacing w:val="52"/>
          <w:sz w:val="24"/>
          <w:szCs w:val="24"/>
          <w:u w:val="single" w:color="000000"/>
        </w:rPr>
        <w:t xml:space="preserve"> </w:t>
      </w:r>
      <w:r>
        <w:rPr>
          <w:rFonts w:ascii="Trebuchet MS" w:eastAsia="Trebuchet MS" w:hAnsi="Trebuchet MS" w:cs="Trebuchet MS"/>
          <w:spacing w:val="1"/>
          <w:sz w:val="24"/>
          <w:szCs w:val="24"/>
          <w:u w:val="single" w:color="000000"/>
        </w:rPr>
        <w:t>a</w:t>
      </w:r>
      <w:r>
        <w:rPr>
          <w:rFonts w:ascii="Trebuchet MS" w:eastAsia="Trebuchet MS" w:hAnsi="Trebuchet MS" w:cs="Trebuchet MS"/>
          <w:sz w:val="24"/>
          <w:szCs w:val="24"/>
          <w:u w:val="single" w:color="000000"/>
        </w:rPr>
        <w:t>r</w:t>
      </w:r>
      <w:r>
        <w:rPr>
          <w:rFonts w:ascii="Trebuchet MS" w:eastAsia="Trebuchet MS" w:hAnsi="Trebuchet MS" w:cs="Trebuchet MS"/>
          <w:spacing w:val="-1"/>
          <w:sz w:val="24"/>
          <w:szCs w:val="24"/>
          <w:u w:val="single" w:color="000000"/>
        </w:rPr>
        <w:t>t</w:t>
      </w:r>
      <w:r>
        <w:rPr>
          <w:rFonts w:ascii="Trebuchet MS" w:eastAsia="Trebuchet MS" w:hAnsi="Trebuchet MS" w:cs="Trebuchet MS"/>
          <w:spacing w:val="1"/>
          <w:sz w:val="24"/>
          <w:szCs w:val="24"/>
          <w:u w:val="single" w:color="000000"/>
        </w:rPr>
        <w:t>ic</w:t>
      </w:r>
      <w:r>
        <w:rPr>
          <w:rFonts w:ascii="Trebuchet MS" w:eastAsia="Trebuchet MS" w:hAnsi="Trebuchet MS" w:cs="Trebuchet MS"/>
          <w:spacing w:val="-1"/>
          <w:sz w:val="24"/>
          <w:szCs w:val="24"/>
          <w:u w:val="single" w:color="000000"/>
        </w:rPr>
        <w:t>l</w:t>
      </w:r>
      <w:r>
        <w:rPr>
          <w:rFonts w:ascii="Trebuchet MS" w:eastAsia="Trebuchet MS" w:hAnsi="Trebuchet MS" w:cs="Trebuchet MS"/>
          <w:sz w:val="24"/>
          <w:szCs w:val="24"/>
          <w:u w:val="single" w:color="000000"/>
        </w:rPr>
        <w:t>e</w:t>
      </w:r>
      <w:r>
        <w:rPr>
          <w:rFonts w:ascii="Trebuchet MS" w:eastAsia="Trebuchet MS" w:hAnsi="Trebuchet MS" w:cs="Trebuchet MS"/>
          <w:spacing w:val="53"/>
          <w:sz w:val="24"/>
          <w:szCs w:val="24"/>
          <w:u w:val="single" w:color="000000"/>
        </w:rPr>
        <w:t xml:space="preserve"> </w:t>
      </w:r>
      <w:r>
        <w:rPr>
          <w:rFonts w:ascii="Trebuchet MS" w:eastAsia="Trebuchet MS" w:hAnsi="Trebuchet MS" w:cs="Trebuchet MS"/>
          <w:spacing w:val="-2"/>
          <w:sz w:val="24"/>
          <w:szCs w:val="24"/>
          <w:u w:val="single" w:color="000000"/>
        </w:rPr>
        <w:t>o</w:t>
      </w:r>
      <w:r>
        <w:rPr>
          <w:rFonts w:ascii="Trebuchet MS" w:eastAsia="Trebuchet MS" w:hAnsi="Trebuchet MS" w:cs="Trebuchet MS"/>
          <w:sz w:val="24"/>
          <w:szCs w:val="24"/>
          <w:u w:val="single" w:color="000000"/>
        </w:rPr>
        <w:t xml:space="preserve">f </w:t>
      </w:r>
      <w:r w:rsidR="00BA27CB">
        <w:rPr>
          <w:rFonts w:ascii="Trebuchet MS" w:eastAsia="Trebuchet MS" w:hAnsi="Trebuchet MS" w:cs="Trebuchet MS"/>
          <w:sz w:val="24"/>
          <w:szCs w:val="24"/>
          <w:u w:val="single" w:color="000000"/>
        </w:rPr>
        <w:t>manu</w:t>
      </w:r>
      <w:r w:rsidR="00BA27CB">
        <w:rPr>
          <w:rFonts w:ascii="Trebuchet MS" w:eastAsia="Trebuchet MS" w:hAnsi="Trebuchet MS" w:cs="Trebuchet MS"/>
          <w:spacing w:val="-2"/>
          <w:sz w:val="24"/>
          <w:szCs w:val="24"/>
          <w:u w:val="single" w:color="000000"/>
        </w:rPr>
        <w:t>f</w:t>
      </w:r>
      <w:r w:rsidR="00BA27CB">
        <w:rPr>
          <w:rFonts w:ascii="Trebuchet MS" w:eastAsia="Trebuchet MS" w:hAnsi="Trebuchet MS" w:cs="Trebuchet MS"/>
          <w:sz w:val="24"/>
          <w:szCs w:val="24"/>
          <w:u w:val="single" w:color="000000"/>
        </w:rPr>
        <w:t>ac</w:t>
      </w:r>
      <w:r w:rsidR="00BA27CB">
        <w:rPr>
          <w:rFonts w:ascii="Trebuchet MS" w:eastAsia="Trebuchet MS" w:hAnsi="Trebuchet MS" w:cs="Trebuchet MS"/>
          <w:spacing w:val="-1"/>
          <w:sz w:val="24"/>
          <w:szCs w:val="24"/>
          <w:u w:val="single" w:color="000000"/>
        </w:rPr>
        <w:t>t</w:t>
      </w:r>
      <w:r w:rsidR="00BA27CB">
        <w:rPr>
          <w:rFonts w:ascii="Trebuchet MS" w:eastAsia="Trebuchet MS" w:hAnsi="Trebuchet MS" w:cs="Trebuchet MS"/>
          <w:sz w:val="24"/>
          <w:szCs w:val="24"/>
          <w:u w:val="single" w:color="000000"/>
        </w:rPr>
        <w:t>u</w:t>
      </w:r>
      <w:r w:rsidR="00BA27CB">
        <w:rPr>
          <w:rFonts w:ascii="Trebuchet MS" w:eastAsia="Trebuchet MS" w:hAnsi="Trebuchet MS" w:cs="Trebuchet MS"/>
          <w:spacing w:val="-1"/>
          <w:sz w:val="24"/>
          <w:szCs w:val="24"/>
          <w:u w:val="single" w:color="000000"/>
        </w:rPr>
        <w:t>re</w:t>
      </w:r>
      <w:r>
        <w:rPr>
          <w:rFonts w:ascii="Trebuchet MS" w:eastAsia="Trebuchet MS" w:hAnsi="Trebuchet MS" w:cs="Trebuchet MS"/>
          <w:sz w:val="24"/>
          <w:szCs w:val="24"/>
          <w:u w:val="single" w:color="000000"/>
        </w:rPr>
        <w:t xml:space="preserve">‘. </w:t>
      </w:r>
    </w:p>
    <w:p w14:paraId="680CEA48" w14:textId="77777777" w:rsidR="00B87611" w:rsidRDefault="00963546">
      <w:pPr>
        <w:spacing w:before="40" w:line="276" w:lineRule="auto"/>
        <w:ind w:left="316" w:right="755" w:hanging="36"/>
        <w:rPr>
          <w:rFonts w:ascii="Trebuchet MS" w:eastAsia="Trebuchet MS" w:hAnsi="Trebuchet MS" w:cs="Trebuchet MS"/>
          <w:sz w:val="24"/>
          <w:szCs w:val="24"/>
        </w:rPr>
      </w:pP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enc</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co</w:t>
      </w:r>
      <w:r>
        <w:rPr>
          <w:rFonts w:ascii="Trebuchet MS" w:eastAsia="Trebuchet MS" w:hAnsi="Trebuchet MS" w:cs="Trebuchet MS"/>
          <w:sz w:val="24"/>
          <w:szCs w:val="24"/>
        </w:rPr>
        <w:t>m</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ha</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u</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h</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no</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ou</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pyr</w:t>
      </w:r>
      <w:r>
        <w:rPr>
          <w:rFonts w:ascii="Trebuchet MS" w:eastAsia="Trebuchet MS" w:hAnsi="Trebuchet MS" w:cs="Trebuchet MS"/>
          <w:spacing w:val="-2"/>
          <w:sz w:val="24"/>
          <w:szCs w:val="24"/>
        </w:rPr>
        <w:t>i</w:t>
      </w:r>
      <w:r>
        <w:rPr>
          <w:rFonts w:ascii="Trebuchet MS" w:eastAsia="Trebuchet MS" w:hAnsi="Trebuchet MS" w:cs="Trebuchet MS"/>
          <w:sz w:val="24"/>
          <w:szCs w:val="24"/>
        </w:rPr>
        <w:t>ght</w:t>
      </w:r>
      <w:r>
        <w:rPr>
          <w:rFonts w:ascii="Trebuchet MS" w:eastAsia="Trebuchet MS" w:hAnsi="Trebuchet MS" w:cs="Trebuchet MS"/>
          <w:spacing w:val="1"/>
          <w:sz w:val="24"/>
          <w:szCs w:val="24"/>
        </w:rPr>
        <w:t xml:space="preserve"> 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s</w:t>
      </w:r>
      <w:r>
        <w:rPr>
          <w:rFonts w:ascii="Trebuchet MS" w:eastAsia="Trebuchet MS" w:hAnsi="Trebuchet MS" w:cs="Trebuchet MS"/>
          <w:sz w:val="24"/>
          <w:szCs w:val="24"/>
        </w:rPr>
        <w:t>. Ref</w:t>
      </w:r>
      <w:r>
        <w:rPr>
          <w:rFonts w:ascii="Trebuchet MS" w:eastAsia="Trebuchet MS" w:hAnsi="Trebuchet MS" w:cs="Trebuchet MS"/>
          <w:spacing w:val="2"/>
          <w:sz w:val="24"/>
          <w:szCs w:val="24"/>
        </w:rPr>
        <w:t>e</w:t>
      </w:r>
      <w:r>
        <w:rPr>
          <w:rFonts w:ascii="Trebuchet MS" w:eastAsia="Trebuchet MS" w:hAnsi="Trebuchet MS" w:cs="Trebuchet MS"/>
          <w:sz w:val="24"/>
          <w:szCs w:val="24"/>
        </w:rPr>
        <w:t>r-</w:t>
      </w:r>
    </w:p>
    <w:p w14:paraId="5284C0BE" w14:textId="77777777" w:rsidR="00B87611" w:rsidRDefault="00963546">
      <w:pPr>
        <w:spacing w:line="260" w:lineRule="exact"/>
        <w:ind w:left="460"/>
        <w:rPr>
          <w:rFonts w:ascii="Trebuchet MS" w:eastAsia="Trebuchet MS" w:hAnsi="Trebuchet MS" w:cs="Trebuchet MS"/>
          <w:sz w:val="24"/>
          <w:szCs w:val="24"/>
        </w:rPr>
      </w:pPr>
      <w:r>
        <w:rPr>
          <w:rFonts w:ascii="Trebuchet MS" w:eastAsia="Trebuchet MS" w:hAnsi="Trebuchet MS" w:cs="Trebuchet MS"/>
          <w:spacing w:val="-1"/>
          <w:sz w:val="24"/>
          <w:szCs w:val="24"/>
        </w:rPr>
        <w:t>1</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hyperlink r:id="rId15">
        <w:r>
          <w:rPr>
            <w:rFonts w:ascii="Trebuchet MS" w:eastAsia="Trebuchet MS" w:hAnsi="Trebuchet MS" w:cs="Trebuchet MS"/>
            <w:spacing w:val="1"/>
            <w:sz w:val="24"/>
            <w:szCs w:val="24"/>
          </w:rPr>
          <w:t>htt</w:t>
        </w:r>
        <w:r>
          <w:rPr>
            <w:rFonts w:ascii="Trebuchet MS" w:eastAsia="Trebuchet MS" w:hAnsi="Trebuchet MS" w:cs="Trebuchet MS"/>
            <w:sz w:val="24"/>
            <w:szCs w:val="24"/>
          </w:rPr>
          <w:t>p:/</w:t>
        </w:r>
        <w:r>
          <w:rPr>
            <w:rFonts w:ascii="Trebuchet MS" w:eastAsia="Trebuchet MS" w:hAnsi="Trebuchet MS" w:cs="Trebuchet MS"/>
            <w:spacing w:val="-1"/>
            <w:sz w:val="24"/>
            <w:szCs w:val="24"/>
          </w:rPr>
          <w:t>/www</w:t>
        </w:r>
        <w:r>
          <w:rPr>
            <w:rFonts w:ascii="Trebuchet MS" w:eastAsia="Trebuchet MS" w:hAnsi="Trebuchet MS" w:cs="Trebuchet MS"/>
            <w:sz w:val="24"/>
            <w:szCs w:val="24"/>
          </w:rPr>
          <w:t>.</w:t>
        </w:r>
        <w:r>
          <w:rPr>
            <w:rFonts w:ascii="Trebuchet MS" w:eastAsia="Trebuchet MS" w:hAnsi="Trebuchet MS" w:cs="Trebuchet MS"/>
            <w:spacing w:val="2"/>
            <w:sz w:val="24"/>
            <w:szCs w:val="24"/>
          </w:rPr>
          <w:t>i</w:t>
        </w:r>
        <w:r>
          <w:rPr>
            <w:rFonts w:ascii="Trebuchet MS" w:eastAsia="Trebuchet MS" w:hAnsi="Trebuchet MS" w:cs="Trebuchet MS"/>
            <w:sz w:val="24"/>
            <w:szCs w:val="24"/>
          </w:rPr>
          <w:t>p</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.ni</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hyperlink>
    </w:p>
    <w:p w14:paraId="49E32B24" w14:textId="04F01DD2" w:rsidR="00B87611" w:rsidRDefault="00790719">
      <w:pPr>
        <w:spacing w:before="1" w:line="320" w:lineRule="atLeast"/>
        <w:ind w:left="820" w:right="134" w:hanging="360"/>
        <w:rPr>
          <w:rFonts w:ascii="Trebuchet MS" w:eastAsia="Trebuchet MS" w:hAnsi="Trebuchet MS" w:cs="Trebuchet MS"/>
          <w:sz w:val="24"/>
          <w:szCs w:val="24"/>
        </w:rPr>
      </w:pPr>
      <w:r>
        <w:rPr>
          <w:noProof/>
        </w:rPr>
        <mc:AlternateContent>
          <mc:Choice Requires="wpg">
            <w:drawing>
              <wp:anchor distT="0" distB="0" distL="114300" distR="114300" simplePos="0" relativeHeight="251621888" behindDoc="1" locked="0" layoutInCell="1" allowOverlap="1" wp14:anchorId="5612EFAC" wp14:editId="23BC2BFC">
                <wp:simplePos x="0" y="0"/>
                <wp:positionH relativeFrom="page">
                  <wp:posOffset>762000</wp:posOffset>
                </wp:positionH>
                <wp:positionV relativeFrom="paragraph">
                  <wp:posOffset>783590</wp:posOffset>
                </wp:positionV>
                <wp:extent cx="6249670" cy="57785"/>
                <wp:effectExtent l="0" t="3175" r="8255" b="5715"/>
                <wp:wrapNone/>
                <wp:docPr id="393858672" name="Group 8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234"/>
                          <a:chExt cx="9842" cy="91"/>
                        </a:xfrm>
                      </wpg:grpSpPr>
                      <wps:wsp>
                        <wps:cNvPr id="2038911157" name="Freeform 874"/>
                        <wps:cNvSpPr>
                          <a:spLocks/>
                        </wps:cNvSpPr>
                        <wps:spPr bwMode="auto">
                          <a:xfrm>
                            <a:off x="1231" y="1265"/>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4179749" name="Freeform 873"/>
                        <wps:cNvSpPr>
                          <a:spLocks/>
                        </wps:cNvSpPr>
                        <wps:spPr bwMode="auto">
                          <a:xfrm>
                            <a:off x="1231" y="1316"/>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EA014A" id="Group 872" o:spid="_x0000_s1026" style="position:absolute;margin-left:60pt;margin-top:61.7pt;width:492.1pt;height:4.55pt;z-index:-251694592;mso-position-horizontal-relative:page" coordorigin="1200,1234"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">
                <v:shape id="Freeform 874" o:spid="_x0000_s1027" style="position:absolute;left:1231;top:1265;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" path="m,l9780,e" filled="f" strokecolor="#612322" strokeweight="3.1pt">
                  <v:path arrowok="t" o:connecttype="custom" o:connectlocs="0,0;9780,0" o:connectangles="0,0"/>
                </v:shape>
                <v:shape id="Freeform 873" o:spid="_x0000_s1028" style="position:absolute;left:1231;top:1316;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" path="m,l9780,e" filled="f" strokecolor="#612322" strokeweight=".82pt">
                  <v:path arrowok="t" o:connecttype="custom" o:connectlocs="0,0;9780,0" o:connectangles="0,0"/>
                </v:shape>
                <w10:wrap anchorx="page"/>
              </v:group>
            </w:pict>
          </mc:Fallback>
        </mc:AlternateContent>
      </w:r>
      <w:hyperlink r:id="rId16">
        <w:r w:rsidR="00963546">
          <w:rPr>
            <w:rFonts w:ascii="Trebuchet MS" w:eastAsia="Trebuchet MS" w:hAnsi="Trebuchet MS" w:cs="Trebuchet MS"/>
            <w:spacing w:val="-1"/>
            <w:sz w:val="24"/>
            <w:szCs w:val="24"/>
          </w:rPr>
          <w:t>2</w:t>
        </w:r>
        <w:r w:rsidR="00963546">
          <w:rPr>
            <w:rFonts w:ascii="Trebuchet MS" w:eastAsia="Trebuchet MS" w:hAnsi="Trebuchet MS" w:cs="Trebuchet MS"/>
            <w:sz w:val="24"/>
            <w:szCs w:val="24"/>
          </w:rPr>
          <w:t xml:space="preserve">.  </w:t>
        </w:r>
        <w:r w:rsidR="00963546">
          <w:rPr>
            <w:rFonts w:ascii="Trebuchet MS" w:eastAsia="Trebuchet MS" w:hAnsi="Trebuchet MS" w:cs="Trebuchet MS"/>
            <w:color w:val="0000FF"/>
            <w:spacing w:val="-70"/>
            <w:sz w:val="24"/>
            <w:szCs w:val="24"/>
          </w:rPr>
          <w:t xml:space="preserve"> </w:t>
        </w:r>
        <w:r w:rsidR="00963546">
          <w:rPr>
            <w:rFonts w:ascii="Trebuchet MS" w:eastAsia="Trebuchet MS" w:hAnsi="Trebuchet MS" w:cs="Trebuchet MS"/>
            <w:color w:val="0000FF"/>
            <w:spacing w:val="1"/>
            <w:sz w:val="24"/>
            <w:szCs w:val="24"/>
            <w:u w:val="single" w:color="0000FF"/>
          </w:rPr>
          <w:t>htt</w:t>
        </w:r>
        <w:r w:rsidR="00963546">
          <w:rPr>
            <w:rFonts w:ascii="Trebuchet MS" w:eastAsia="Trebuchet MS" w:hAnsi="Trebuchet MS" w:cs="Trebuchet MS"/>
            <w:color w:val="0000FF"/>
            <w:spacing w:val="-2"/>
            <w:sz w:val="24"/>
            <w:szCs w:val="24"/>
            <w:u w:val="single" w:color="0000FF"/>
          </w:rPr>
          <w:t>p</w:t>
        </w:r>
        <w:r w:rsidR="00963546">
          <w:rPr>
            <w:rFonts w:ascii="Trebuchet MS" w:eastAsia="Trebuchet MS" w:hAnsi="Trebuchet MS" w:cs="Trebuchet MS"/>
            <w:color w:val="0000FF"/>
            <w:sz w:val="24"/>
            <w:szCs w:val="24"/>
            <w:u w:val="single" w:color="0000FF"/>
          </w:rPr>
          <w:t>:/</w:t>
        </w:r>
        <w:r w:rsidR="00963546">
          <w:rPr>
            <w:rFonts w:ascii="Trebuchet MS" w:eastAsia="Trebuchet MS" w:hAnsi="Trebuchet MS" w:cs="Trebuchet MS"/>
            <w:color w:val="0000FF"/>
            <w:spacing w:val="-1"/>
            <w:sz w:val="24"/>
            <w:szCs w:val="24"/>
            <w:u w:val="single" w:color="0000FF"/>
          </w:rPr>
          <w:t>/w</w:t>
        </w:r>
        <w:r w:rsidR="00963546">
          <w:rPr>
            <w:rFonts w:ascii="Trebuchet MS" w:eastAsia="Trebuchet MS" w:hAnsi="Trebuchet MS" w:cs="Trebuchet MS"/>
            <w:color w:val="0000FF"/>
            <w:spacing w:val="1"/>
            <w:sz w:val="24"/>
            <w:szCs w:val="24"/>
            <w:u w:val="single" w:color="0000FF"/>
          </w:rPr>
          <w:t>w</w:t>
        </w:r>
        <w:r w:rsidR="00963546">
          <w:rPr>
            <w:rFonts w:ascii="Trebuchet MS" w:eastAsia="Trebuchet MS" w:hAnsi="Trebuchet MS" w:cs="Trebuchet MS"/>
            <w:color w:val="0000FF"/>
            <w:spacing w:val="-1"/>
            <w:sz w:val="24"/>
            <w:szCs w:val="24"/>
            <w:u w:val="single" w:color="0000FF"/>
          </w:rPr>
          <w:t>w</w:t>
        </w:r>
        <w:r w:rsidR="00963546">
          <w:rPr>
            <w:rFonts w:ascii="Trebuchet MS" w:eastAsia="Trebuchet MS" w:hAnsi="Trebuchet MS" w:cs="Trebuchet MS"/>
            <w:color w:val="0000FF"/>
            <w:sz w:val="24"/>
            <w:szCs w:val="24"/>
            <w:u w:val="single" w:color="0000FF"/>
          </w:rPr>
          <w:t>.</w:t>
        </w:r>
        <w:r w:rsidR="00963546">
          <w:rPr>
            <w:rFonts w:ascii="Trebuchet MS" w:eastAsia="Trebuchet MS" w:hAnsi="Trebuchet MS" w:cs="Trebuchet MS"/>
            <w:color w:val="0000FF"/>
            <w:spacing w:val="2"/>
            <w:sz w:val="24"/>
            <w:szCs w:val="24"/>
            <w:u w:val="single" w:color="0000FF"/>
          </w:rPr>
          <w:t>i</w:t>
        </w:r>
        <w:r w:rsidR="00963546">
          <w:rPr>
            <w:rFonts w:ascii="Trebuchet MS" w:eastAsia="Trebuchet MS" w:hAnsi="Trebuchet MS" w:cs="Trebuchet MS"/>
            <w:color w:val="0000FF"/>
            <w:sz w:val="24"/>
            <w:szCs w:val="24"/>
            <w:u w:val="single" w:color="0000FF"/>
          </w:rPr>
          <w:t>p</w:t>
        </w:r>
        <w:r w:rsidR="00963546">
          <w:rPr>
            <w:rFonts w:ascii="Trebuchet MS" w:eastAsia="Trebuchet MS" w:hAnsi="Trebuchet MS" w:cs="Trebuchet MS"/>
            <w:color w:val="0000FF"/>
            <w:spacing w:val="1"/>
            <w:sz w:val="24"/>
            <w:szCs w:val="24"/>
            <w:u w:val="single" w:color="0000FF"/>
          </w:rPr>
          <w:t>i</w:t>
        </w:r>
        <w:r w:rsidR="00963546">
          <w:rPr>
            <w:rFonts w:ascii="Trebuchet MS" w:eastAsia="Trebuchet MS" w:hAnsi="Trebuchet MS" w:cs="Trebuchet MS"/>
            <w:color w:val="0000FF"/>
            <w:spacing w:val="-2"/>
            <w:sz w:val="24"/>
            <w:szCs w:val="24"/>
            <w:u w:val="single" w:color="0000FF"/>
          </w:rPr>
          <w:t>n</w:t>
        </w:r>
        <w:r w:rsidR="00963546">
          <w:rPr>
            <w:rFonts w:ascii="Trebuchet MS" w:eastAsia="Trebuchet MS" w:hAnsi="Trebuchet MS" w:cs="Trebuchet MS"/>
            <w:color w:val="0000FF"/>
            <w:sz w:val="24"/>
            <w:szCs w:val="24"/>
            <w:u w:val="single" w:color="0000FF"/>
          </w:rPr>
          <w:t>d</w:t>
        </w:r>
        <w:r w:rsidR="00963546">
          <w:rPr>
            <w:rFonts w:ascii="Trebuchet MS" w:eastAsia="Trebuchet MS" w:hAnsi="Trebuchet MS" w:cs="Trebuchet MS"/>
            <w:color w:val="0000FF"/>
            <w:spacing w:val="-1"/>
            <w:sz w:val="24"/>
            <w:szCs w:val="24"/>
            <w:u w:val="single" w:color="0000FF"/>
          </w:rPr>
          <w:t>i</w:t>
        </w:r>
        <w:r w:rsidR="00963546">
          <w:rPr>
            <w:rFonts w:ascii="Trebuchet MS" w:eastAsia="Trebuchet MS" w:hAnsi="Trebuchet MS" w:cs="Trebuchet MS"/>
            <w:color w:val="0000FF"/>
            <w:spacing w:val="1"/>
            <w:sz w:val="24"/>
            <w:szCs w:val="24"/>
            <w:u w:val="single" w:color="0000FF"/>
          </w:rPr>
          <w:t>a</w:t>
        </w:r>
        <w:r w:rsidR="00963546">
          <w:rPr>
            <w:rFonts w:ascii="Trebuchet MS" w:eastAsia="Trebuchet MS" w:hAnsi="Trebuchet MS" w:cs="Trebuchet MS"/>
            <w:color w:val="0000FF"/>
            <w:sz w:val="24"/>
            <w:szCs w:val="24"/>
            <w:u w:val="single" w:color="0000FF"/>
          </w:rPr>
          <w:t>.n</w:t>
        </w:r>
        <w:r w:rsidR="00963546">
          <w:rPr>
            <w:rFonts w:ascii="Trebuchet MS" w:eastAsia="Trebuchet MS" w:hAnsi="Trebuchet MS" w:cs="Trebuchet MS"/>
            <w:color w:val="0000FF"/>
            <w:spacing w:val="-2"/>
            <w:sz w:val="24"/>
            <w:szCs w:val="24"/>
            <w:u w:val="single" w:color="0000FF"/>
          </w:rPr>
          <w:t>i</w:t>
        </w:r>
        <w:r w:rsidR="00963546">
          <w:rPr>
            <w:rFonts w:ascii="Trebuchet MS" w:eastAsia="Trebuchet MS" w:hAnsi="Trebuchet MS" w:cs="Trebuchet MS"/>
            <w:color w:val="0000FF"/>
            <w:spacing w:val="1"/>
            <w:sz w:val="24"/>
            <w:szCs w:val="24"/>
            <w:u w:val="single" w:color="0000FF"/>
          </w:rPr>
          <w:t>c</w:t>
        </w:r>
        <w:r w:rsidR="00963546">
          <w:rPr>
            <w:rFonts w:ascii="Trebuchet MS" w:eastAsia="Trebuchet MS" w:hAnsi="Trebuchet MS" w:cs="Trebuchet MS"/>
            <w:color w:val="0000FF"/>
            <w:sz w:val="24"/>
            <w:szCs w:val="24"/>
            <w:u w:val="single" w:color="0000FF"/>
          </w:rPr>
          <w:t>.in/</w:t>
        </w:r>
        <w:r w:rsidR="00963546">
          <w:rPr>
            <w:rFonts w:ascii="Trebuchet MS" w:eastAsia="Trebuchet MS" w:hAnsi="Trebuchet MS" w:cs="Trebuchet MS"/>
            <w:color w:val="0000FF"/>
            <w:spacing w:val="-2"/>
            <w:sz w:val="24"/>
            <w:szCs w:val="24"/>
            <w:u w:val="single" w:color="0000FF"/>
          </w:rPr>
          <w:t>w</w:t>
        </w:r>
        <w:r w:rsidR="00963546">
          <w:rPr>
            <w:rFonts w:ascii="Trebuchet MS" w:eastAsia="Trebuchet MS" w:hAnsi="Trebuchet MS" w:cs="Trebuchet MS"/>
            <w:color w:val="0000FF"/>
            <w:sz w:val="24"/>
            <w:szCs w:val="24"/>
            <w:u w:val="single" w:color="0000FF"/>
          </w:rPr>
          <w:t>r</w:t>
        </w:r>
        <w:r w:rsidR="00963546">
          <w:rPr>
            <w:rFonts w:ascii="Trebuchet MS" w:eastAsia="Trebuchet MS" w:hAnsi="Trebuchet MS" w:cs="Trebuchet MS"/>
            <w:color w:val="0000FF"/>
            <w:spacing w:val="1"/>
            <w:sz w:val="24"/>
            <w:szCs w:val="24"/>
            <w:u w:val="single" w:color="0000FF"/>
          </w:rPr>
          <w:t>ite</w:t>
        </w:r>
        <w:r w:rsidR="00963546">
          <w:rPr>
            <w:rFonts w:ascii="Trebuchet MS" w:eastAsia="Trebuchet MS" w:hAnsi="Trebuchet MS" w:cs="Trebuchet MS"/>
            <w:color w:val="0000FF"/>
            <w:spacing w:val="-2"/>
            <w:sz w:val="24"/>
            <w:szCs w:val="24"/>
            <w:u w:val="single" w:color="0000FF"/>
          </w:rPr>
          <w:t>r</w:t>
        </w:r>
        <w:r w:rsidR="00963546">
          <w:rPr>
            <w:rFonts w:ascii="Trebuchet MS" w:eastAsia="Trebuchet MS" w:hAnsi="Trebuchet MS" w:cs="Trebuchet MS"/>
            <w:color w:val="0000FF"/>
            <w:spacing w:val="1"/>
            <w:sz w:val="24"/>
            <w:szCs w:val="24"/>
            <w:u w:val="single" w:color="0000FF"/>
          </w:rPr>
          <w:t>ea</w:t>
        </w:r>
        <w:r w:rsidR="00963546">
          <w:rPr>
            <w:rFonts w:ascii="Trebuchet MS" w:eastAsia="Trebuchet MS" w:hAnsi="Trebuchet MS" w:cs="Trebuchet MS"/>
            <w:color w:val="0000FF"/>
            <w:spacing w:val="-2"/>
            <w:sz w:val="24"/>
            <w:szCs w:val="24"/>
            <w:u w:val="single" w:color="0000FF"/>
          </w:rPr>
          <w:t>d</w:t>
        </w:r>
        <w:r w:rsidR="00963546">
          <w:rPr>
            <w:rFonts w:ascii="Trebuchet MS" w:eastAsia="Trebuchet MS" w:hAnsi="Trebuchet MS" w:cs="Trebuchet MS"/>
            <w:color w:val="0000FF"/>
            <w:sz w:val="24"/>
            <w:szCs w:val="24"/>
            <w:u w:val="single" w:color="0000FF"/>
          </w:rPr>
          <w:t>d</w:t>
        </w:r>
        <w:r w:rsidR="00963546">
          <w:rPr>
            <w:rFonts w:ascii="Trebuchet MS" w:eastAsia="Trebuchet MS" w:hAnsi="Trebuchet MS" w:cs="Trebuchet MS"/>
            <w:color w:val="0000FF"/>
            <w:spacing w:val="-1"/>
            <w:sz w:val="24"/>
            <w:szCs w:val="24"/>
            <w:u w:val="single" w:color="0000FF"/>
          </w:rPr>
          <w:t>a</w:t>
        </w:r>
        <w:r w:rsidR="00963546">
          <w:rPr>
            <w:rFonts w:ascii="Trebuchet MS" w:eastAsia="Trebuchet MS" w:hAnsi="Trebuchet MS" w:cs="Trebuchet MS"/>
            <w:color w:val="0000FF"/>
            <w:spacing w:val="1"/>
            <w:sz w:val="24"/>
            <w:szCs w:val="24"/>
            <w:u w:val="single" w:color="0000FF"/>
          </w:rPr>
          <w:t>ta</w:t>
        </w:r>
        <w:r w:rsidR="00963546">
          <w:rPr>
            <w:rFonts w:ascii="Trebuchet MS" w:eastAsia="Trebuchet MS" w:hAnsi="Trebuchet MS" w:cs="Trebuchet MS"/>
            <w:color w:val="0000FF"/>
            <w:spacing w:val="-1"/>
            <w:sz w:val="24"/>
            <w:szCs w:val="24"/>
            <w:u w:val="single" w:color="0000FF"/>
          </w:rPr>
          <w:t>/</w:t>
        </w:r>
        <w:r w:rsidR="00963546">
          <w:rPr>
            <w:rFonts w:ascii="Trebuchet MS" w:eastAsia="Trebuchet MS" w:hAnsi="Trebuchet MS" w:cs="Trebuchet MS"/>
            <w:color w:val="0000FF"/>
            <w:sz w:val="24"/>
            <w:szCs w:val="24"/>
            <w:u w:val="single" w:color="0000FF"/>
          </w:rPr>
          <w:t>P</w:t>
        </w:r>
        <w:r w:rsidR="00963546">
          <w:rPr>
            <w:rFonts w:ascii="Trebuchet MS" w:eastAsia="Trebuchet MS" w:hAnsi="Trebuchet MS" w:cs="Trebuchet MS"/>
            <w:color w:val="0000FF"/>
            <w:spacing w:val="-1"/>
            <w:sz w:val="24"/>
            <w:szCs w:val="24"/>
            <w:u w:val="single" w:color="0000FF"/>
          </w:rPr>
          <w:t>o</w:t>
        </w:r>
        <w:r w:rsidR="00963546">
          <w:rPr>
            <w:rFonts w:ascii="Trebuchet MS" w:eastAsia="Trebuchet MS" w:hAnsi="Trebuchet MS" w:cs="Trebuchet MS"/>
            <w:color w:val="0000FF"/>
            <w:sz w:val="24"/>
            <w:szCs w:val="24"/>
            <w:u w:val="single" w:color="0000FF"/>
          </w:rPr>
          <w:t>r</w:t>
        </w:r>
        <w:r w:rsidR="00963546">
          <w:rPr>
            <w:rFonts w:ascii="Trebuchet MS" w:eastAsia="Trebuchet MS" w:hAnsi="Trebuchet MS" w:cs="Trebuchet MS"/>
            <w:color w:val="0000FF"/>
            <w:spacing w:val="1"/>
            <w:sz w:val="24"/>
            <w:szCs w:val="24"/>
            <w:u w:val="single" w:color="0000FF"/>
          </w:rPr>
          <w:t>ta</w:t>
        </w:r>
        <w:r w:rsidR="00963546">
          <w:rPr>
            <w:rFonts w:ascii="Trebuchet MS" w:eastAsia="Trebuchet MS" w:hAnsi="Trebuchet MS" w:cs="Trebuchet MS"/>
            <w:color w:val="0000FF"/>
            <w:spacing w:val="-1"/>
            <w:sz w:val="24"/>
            <w:szCs w:val="24"/>
            <w:u w:val="single" w:color="0000FF"/>
          </w:rPr>
          <w:t>l/</w:t>
        </w:r>
        <w:r w:rsidR="00963546">
          <w:rPr>
            <w:rFonts w:ascii="Trebuchet MS" w:eastAsia="Trebuchet MS" w:hAnsi="Trebuchet MS" w:cs="Trebuchet MS"/>
            <w:color w:val="0000FF"/>
            <w:sz w:val="24"/>
            <w:szCs w:val="24"/>
            <w:u w:val="single" w:color="0000FF"/>
          </w:rPr>
          <w:t>I</w:t>
        </w:r>
        <w:r w:rsidR="00963546">
          <w:rPr>
            <w:rFonts w:ascii="Trebuchet MS" w:eastAsia="Trebuchet MS" w:hAnsi="Trebuchet MS" w:cs="Trebuchet MS"/>
            <w:color w:val="0000FF"/>
            <w:spacing w:val="1"/>
            <w:sz w:val="24"/>
            <w:szCs w:val="24"/>
            <w:u w:val="single" w:color="0000FF"/>
          </w:rPr>
          <w:t>P</w:t>
        </w:r>
        <w:r w:rsidR="00963546">
          <w:rPr>
            <w:rFonts w:ascii="Trebuchet MS" w:eastAsia="Trebuchet MS" w:hAnsi="Trebuchet MS" w:cs="Trebuchet MS"/>
            <w:color w:val="0000FF"/>
            <w:spacing w:val="-1"/>
            <w:sz w:val="24"/>
            <w:szCs w:val="24"/>
            <w:u w:val="single" w:color="0000FF"/>
          </w:rPr>
          <w:t>O</w:t>
        </w:r>
        <w:r w:rsidR="00963546">
          <w:rPr>
            <w:rFonts w:ascii="Trebuchet MS" w:eastAsia="Trebuchet MS" w:hAnsi="Trebuchet MS" w:cs="Trebuchet MS"/>
            <w:color w:val="0000FF"/>
            <w:spacing w:val="1"/>
            <w:sz w:val="24"/>
            <w:szCs w:val="24"/>
            <w:u w:val="single" w:color="0000FF"/>
          </w:rPr>
          <w:t>Gui</w:t>
        </w:r>
        <w:r w:rsidR="00963546">
          <w:rPr>
            <w:rFonts w:ascii="Trebuchet MS" w:eastAsia="Trebuchet MS" w:hAnsi="Trebuchet MS" w:cs="Trebuchet MS"/>
            <w:color w:val="0000FF"/>
            <w:spacing w:val="-2"/>
            <w:sz w:val="24"/>
            <w:szCs w:val="24"/>
            <w:u w:val="single" w:color="0000FF"/>
          </w:rPr>
          <w:t>d</w:t>
        </w:r>
        <w:r w:rsidR="00963546">
          <w:rPr>
            <w:rFonts w:ascii="Trebuchet MS" w:eastAsia="Trebuchet MS" w:hAnsi="Trebuchet MS" w:cs="Trebuchet MS"/>
            <w:color w:val="0000FF"/>
            <w:spacing w:val="1"/>
            <w:sz w:val="24"/>
            <w:szCs w:val="24"/>
            <w:u w:val="single" w:color="0000FF"/>
          </w:rPr>
          <w:t>e</w:t>
        </w:r>
        <w:r w:rsidR="00963546">
          <w:rPr>
            <w:rFonts w:ascii="Trebuchet MS" w:eastAsia="Trebuchet MS" w:hAnsi="Trebuchet MS" w:cs="Trebuchet MS"/>
            <w:color w:val="0000FF"/>
            <w:spacing w:val="6"/>
            <w:sz w:val="24"/>
            <w:szCs w:val="24"/>
            <w:u w:val="single" w:color="0000FF"/>
          </w:rPr>
          <w:t>l</w:t>
        </w:r>
        <w:r w:rsidR="00963546">
          <w:rPr>
            <w:rFonts w:ascii="Trebuchet MS" w:eastAsia="Trebuchet MS" w:hAnsi="Trebuchet MS" w:cs="Trebuchet MS"/>
            <w:color w:val="0000FF"/>
            <w:spacing w:val="1"/>
            <w:sz w:val="24"/>
            <w:szCs w:val="24"/>
            <w:u w:val="single" w:color="0000FF"/>
          </w:rPr>
          <w:t>i</w:t>
        </w:r>
        <w:r w:rsidR="00963546">
          <w:rPr>
            <w:rFonts w:ascii="Trebuchet MS" w:eastAsia="Trebuchet MS" w:hAnsi="Trebuchet MS" w:cs="Trebuchet MS"/>
            <w:color w:val="0000FF"/>
            <w:spacing w:val="-2"/>
            <w:sz w:val="24"/>
            <w:szCs w:val="24"/>
            <w:u w:val="single" w:color="0000FF"/>
          </w:rPr>
          <w:t>n</w:t>
        </w:r>
        <w:r w:rsidR="00963546">
          <w:rPr>
            <w:rFonts w:ascii="Trebuchet MS" w:eastAsia="Trebuchet MS" w:hAnsi="Trebuchet MS" w:cs="Trebuchet MS"/>
            <w:color w:val="0000FF"/>
            <w:spacing w:val="1"/>
            <w:sz w:val="24"/>
            <w:szCs w:val="24"/>
            <w:u w:val="single" w:color="0000FF"/>
          </w:rPr>
          <w:t>e</w:t>
        </w:r>
        <w:r w:rsidR="00963546">
          <w:rPr>
            <w:rFonts w:ascii="Trebuchet MS" w:eastAsia="Trebuchet MS" w:hAnsi="Trebuchet MS" w:cs="Trebuchet MS"/>
            <w:color w:val="0000FF"/>
            <w:spacing w:val="-1"/>
            <w:sz w:val="24"/>
            <w:szCs w:val="24"/>
            <w:u w:val="single" w:color="0000FF"/>
          </w:rPr>
          <w:t>s</w:t>
        </w:r>
        <w:r w:rsidR="00963546">
          <w:rPr>
            <w:rFonts w:ascii="Trebuchet MS" w:eastAsia="Trebuchet MS" w:hAnsi="Trebuchet MS" w:cs="Trebuchet MS"/>
            <w:color w:val="0000FF"/>
            <w:sz w:val="24"/>
            <w:szCs w:val="24"/>
            <w:u w:val="single" w:color="0000FF"/>
          </w:rPr>
          <w:t>M</w:t>
        </w:r>
        <w:r w:rsidR="00963546">
          <w:rPr>
            <w:rFonts w:ascii="Trebuchet MS" w:eastAsia="Trebuchet MS" w:hAnsi="Trebuchet MS" w:cs="Trebuchet MS"/>
            <w:color w:val="0000FF"/>
            <w:spacing w:val="1"/>
            <w:sz w:val="24"/>
            <w:szCs w:val="24"/>
            <w:u w:val="single" w:color="0000FF"/>
          </w:rPr>
          <w:t>a</w:t>
        </w:r>
        <w:r w:rsidR="00963546">
          <w:rPr>
            <w:rFonts w:ascii="Trebuchet MS" w:eastAsia="Trebuchet MS" w:hAnsi="Trebuchet MS" w:cs="Trebuchet MS"/>
            <w:color w:val="0000FF"/>
            <w:spacing w:val="-2"/>
            <w:sz w:val="24"/>
            <w:szCs w:val="24"/>
            <w:u w:val="single" w:color="0000FF"/>
          </w:rPr>
          <w:t>n</w:t>
        </w:r>
        <w:r w:rsidR="00963546">
          <w:rPr>
            <w:rFonts w:ascii="Trebuchet MS" w:eastAsia="Trebuchet MS" w:hAnsi="Trebuchet MS" w:cs="Trebuchet MS"/>
            <w:color w:val="0000FF"/>
            <w:spacing w:val="1"/>
            <w:sz w:val="24"/>
            <w:szCs w:val="24"/>
            <w:u w:val="single" w:color="0000FF"/>
          </w:rPr>
          <w:t>ua</w:t>
        </w:r>
        <w:r w:rsidR="00963546">
          <w:rPr>
            <w:rFonts w:ascii="Trebuchet MS" w:eastAsia="Trebuchet MS" w:hAnsi="Trebuchet MS" w:cs="Trebuchet MS"/>
            <w:color w:val="0000FF"/>
            <w:spacing w:val="-1"/>
            <w:sz w:val="24"/>
            <w:szCs w:val="24"/>
            <w:u w:val="single" w:color="0000FF"/>
          </w:rPr>
          <w:t>ls/1</w:t>
        </w:r>
        <w:r w:rsidR="00963546">
          <w:rPr>
            <w:rFonts w:ascii="Trebuchet MS" w:eastAsia="Trebuchet MS" w:hAnsi="Trebuchet MS" w:cs="Trebuchet MS"/>
            <w:color w:val="0000FF"/>
            <w:spacing w:val="1"/>
            <w:sz w:val="24"/>
            <w:szCs w:val="24"/>
            <w:u w:val="single" w:color="0000FF"/>
          </w:rPr>
          <w:t>_</w:t>
        </w:r>
        <w:r w:rsidR="00963546">
          <w:rPr>
            <w:rFonts w:ascii="Trebuchet MS" w:eastAsia="Trebuchet MS" w:hAnsi="Trebuchet MS" w:cs="Trebuchet MS"/>
            <w:color w:val="0000FF"/>
            <w:spacing w:val="-1"/>
            <w:sz w:val="24"/>
            <w:szCs w:val="24"/>
            <w:u w:val="single" w:color="0000FF"/>
          </w:rPr>
          <w:t>3</w:t>
        </w:r>
        <w:r w:rsidR="00963546">
          <w:rPr>
            <w:rFonts w:ascii="Trebuchet MS" w:eastAsia="Trebuchet MS" w:hAnsi="Trebuchet MS" w:cs="Trebuchet MS"/>
            <w:color w:val="0000FF"/>
            <w:spacing w:val="1"/>
            <w:sz w:val="24"/>
            <w:szCs w:val="24"/>
            <w:u w:val="single" w:color="0000FF"/>
          </w:rPr>
          <w:t>0</w:t>
        </w:r>
        <w:r w:rsidR="00963546">
          <w:rPr>
            <w:rFonts w:ascii="Trebuchet MS" w:eastAsia="Trebuchet MS" w:hAnsi="Trebuchet MS" w:cs="Trebuchet MS"/>
            <w:color w:val="0000FF"/>
            <w:spacing w:val="-1"/>
            <w:sz w:val="24"/>
            <w:szCs w:val="24"/>
            <w:u w:val="single" w:color="0000FF"/>
          </w:rPr>
          <w:t>_</w:t>
        </w:r>
        <w:r w:rsidR="00963546">
          <w:rPr>
            <w:rFonts w:ascii="Trebuchet MS" w:eastAsia="Trebuchet MS" w:hAnsi="Trebuchet MS" w:cs="Trebuchet MS"/>
            <w:color w:val="0000FF"/>
            <w:spacing w:val="1"/>
            <w:sz w:val="24"/>
            <w:szCs w:val="24"/>
            <w:u w:val="single" w:color="0000FF"/>
          </w:rPr>
          <w:t>1</w:t>
        </w:r>
        <w:r w:rsidR="00963546">
          <w:rPr>
            <w:rFonts w:ascii="Trebuchet MS" w:eastAsia="Trebuchet MS" w:hAnsi="Trebuchet MS" w:cs="Trebuchet MS"/>
            <w:color w:val="0000FF"/>
            <w:spacing w:val="-1"/>
            <w:sz w:val="24"/>
            <w:szCs w:val="24"/>
            <w:u w:val="single" w:color="0000FF"/>
          </w:rPr>
          <w:t>_</w:t>
        </w:r>
        <w:r w:rsidR="00963546">
          <w:rPr>
            <w:rFonts w:ascii="Trebuchet MS" w:eastAsia="Trebuchet MS" w:hAnsi="Trebuchet MS" w:cs="Trebuchet MS"/>
            <w:color w:val="0000FF"/>
            <w:sz w:val="24"/>
            <w:szCs w:val="24"/>
            <w:u w:val="single" w:color="0000FF"/>
          </w:rPr>
          <w:t>m</w:t>
        </w:r>
      </w:hyperlink>
      <w:r w:rsidR="00963546">
        <w:rPr>
          <w:rFonts w:ascii="Trebuchet MS" w:eastAsia="Trebuchet MS" w:hAnsi="Trebuchet MS" w:cs="Trebuchet MS"/>
          <w:color w:val="0000FF"/>
          <w:sz w:val="24"/>
          <w:szCs w:val="24"/>
        </w:rPr>
        <w:t xml:space="preserve"> </w:t>
      </w:r>
      <w:hyperlink r:id="rId17">
        <w:r w:rsidR="00963546">
          <w:rPr>
            <w:rFonts w:ascii="Trebuchet MS" w:eastAsia="Trebuchet MS" w:hAnsi="Trebuchet MS" w:cs="Trebuchet MS"/>
            <w:color w:val="0000FF"/>
            <w:spacing w:val="1"/>
            <w:sz w:val="24"/>
            <w:szCs w:val="24"/>
            <w:u w:val="single" w:color="0000FF"/>
          </w:rPr>
          <w:t>an</w:t>
        </w:r>
        <w:r w:rsidR="00963546">
          <w:rPr>
            <w:rFonts w:ascii="Trebuchet MS" w:eastAsia="Trebuchet MS" w:hAnsi="Trebuchet MS" w:cs="Trebuchet MS"/>
            <w:color w:val="0000FF"/>
            <w:spacing w:val="-2"/>
            <w:sz w:val="24"/>
            <w:szCs w:val="24"/>
            <w:u w:val="single" w:color="0000FF"/>
          </w:rPr>
          <w:t>u</w:t>
        </w:r>
        <w:r w:rsidR="00963546">
          <w:rPr>
            <w:rFonts w:ascii="Trebuchet MS" w:eastAsia="Trebuchet MS" w:hAnsi="Trebuchet MS" w:cs="Trebuchet MS"/>
            <w:color w:val="0000FF"/>
            <w:spacing w:val="1"/>
            <w:sz w:val="24"/>
            <w:szCs w:val="24"/>
            <w:u w:val="single" w:color="0000FF"/>
          </w:rPr>
          <w:t>a</w:t>
        </w:r>
        <w:r w:rsidR="00963546">
          <w:rPr>
            <w:rFonts w:ascii="Trebuchet MS" w:eastAsia="Trebuchet MS" w:hAnsi="Trebuchet MS" w:cs="Trebuchet MS"/>
            <w:color w:val="0000FF"/>
            <w:spacing w:val="-1"/>
            <w:sz w:val="24"/>
            <w:szCs w:val="24"/>
            <w:u w:val="single" w:color="0000FF"/>
          </w:rPr>
          <w:t>l</w:t>
        </w:r>
        <w:r w:rsidR="00963546">
          <w:rPr>
            <w:rFonts w:ascii="Trebuchet MS" w:eastAsia="Trebuchet MS" w:hAnsi="Trebuchet MS" w:cs="Trebuchet MS"/>
            <w:color w:val="0000FF"/>
            <w:spacing w:val="1"/>
            <w:sz w:val="24"/>
            <w:szCs w:val="24"/>
            <w:u w:val="single" w:color="0000FF"/>
          </w:rPr>
          <w:t>-</w:t>
        </w:r>
        <w:r w:rsidR="00963546">
          <w:rPr>
            <w:rFonts w:ascii="Trebuchet MS" w:eastAsia="Trebuchet MS" w:hAnsi="Trebuchet MS" w:cs="Trebuchet MS"/>
            <w:color w:val="0000FF"/>
            <w:sz w:val="24"/>
            <w:szCs w:val="24"/>
            <w:u w:val="single" w:color="0000FF"/>
          </w:rPr>
          <w:t>d</w:t>
        </w:r>
        <w:r w:rsidR="00963546">
          <w:rPr>
            <w:rFonts w:ascii="Trebuchet MS" w:eastAsia="Trebuchet MS" w:hAnsi="Trebuchet MS" w:cs="Trebuchet MS"/>
            <w:color w:val="0000FF"/>
            <w:spacing w:val="1"/>
            <w:sz w:val="24"/>
            <w:szCs w:val="24"/>
            <w:u w:val="single" w:color="0000FF"/>
          </w:rPr>
          <w:t>e</w:t>
        </w:r>
        <w:r w:rsidR="00963546">
          <w:rPr>
            <w:rFonts w:ascii="Trebuchet MS" w:eastAsia="Trebuchet MS" w:hAnsi="Trebuchet MS" w:cs="Trebuchet MS"/>
            <w:color w:val="0000FF"/>
            <w:spacing w:val="-1"/>
            <w:sz w:val="24"/>
            <w:szCs w:val="24"/>
            <w:u w:val="single" w:color="0000FF"/>
          </w:rPr>
          <w:t>s</w:t>
        </w:r>
        <w:r w:rsidR="00963546">
          <w:rPr>
            <w:rFonts w:ascii="Trebuchet MS" w:eastAsia="Trebuchet MS" w:hAnsi="Trebuchet MS" w:cs="Trebuchet MS"/>
            <w:color w:val="0000FF"/>
            <w:spacing w:val="1"/>
            <w:sz w:val="24"/>
            <w:szCs w:val="24"/>
            <w:u w:val="single" w:color="0000FF"/>
          </w:rPr>
          <w:t>i</w:t>
        </w:r>
        <w:r w:rsidR="00963546">
          <w:rPr>
            <w:rFonts w:ascii="Trebuchet MS" w:eastAsia="Trebuchet MS" w:hAnsi="Trebuchet MS" w:cs="Trebuchet MS"/>
            <w:color w:val="0000FF"/>
            <w:sz w:val="24"/>
            <w:szCs w:val="24"/>
            <w:u w:val="single" w:color="0000FF"/>
          </w:rPr>
          <w:t>gns</w:t>
        </w:r>
        <w:r w:rsidR="00963546">
          <w:rPr>
            <w:rFonts w:ascii="Trebuchet MS" w:eastAsia="Trebuchet MS" w:hAnsi="Trebuchet MS" w:cs="Trebuchet MS"/>
            <w:color w:val="0000FF"/>
            <w:spacing w:val="1"/>
            <w:sz w:val="24"/>
            <w:szCs w:val="24"/>
            <w:u w:val="single" w:color="0000FF"/>
          </w:rPr>
          <w:t>-</w:t>
        </w:r>
        <w:r w:rsidR="00963546">
          <w:rPr>
            <w:rFonts w:ascii="Trebuchet MS" w:eastAsia="Trebuchet MS" w:hAnsi="Trebuchet MS" w:cs="Trebuchet MS"/>
            <w:color w:val="0000FF"/>
            <w:spacing w:val="-2"/>
            <w:sz w:val="24"/>
            <w:szCs w:val="24"/>
            <w:u w:val="single" w:color="0000FF"/>
          </w:rPr>
          <w:t>p</w:t>
        </w:r>
        <w:r w:rsidR="00963546">
          <w:rPr>
            <w:rFonts w:ascii="Trebuchet MS" w:eastAsia="Trebuchet MS" w:hAnsi="Trebuchet MS" w:cs="Trebuchet MS"/>
            <w:color w:val="0000FF"/>
            <w:sz w:val="24"/>
            <w:szCs w:val="24"/>
            <w:u w:val="single" w:color="0000FF"/>
          </w:rPr>
          <w:t>r</w:t>
        </w:r>
        <w:r w:rsidR="00963546">
          <w:rPr>
            <w:rFonts w:ascii="Trebuchet MS" w:eastAsia="Trebuchet MS" w:hAnsi="Trebuchet MS" w:cs="Trebuchet MS"/>
            <w:color w:val="0000FF"/>
            <w:spacing w:val="1"/>
            <w:sz w:val="24"/>
            <w:szCs w:val="24"/>
            <w:u w:val="single" w:color="0000FF"/>
          </w:rPr>
          <w:t>a</w:t>
        </w:r>
        <w:r w:rsidR="00963546">
          <w:rPr>
            <w:rFonts w:ascii="Trebuchet MS" w:eastAsia="Trebuchet MS" w:hAnsi="Trebuchet MS" w:cs="Trebuchet MS"/>
            <w:color w:val="0000FF"/>
            <w:spacing w:val="-1"/>
            <w:sz w:val="24"/>
            <w:szCs w:val="24"/>
            <w:u w:val="single" w:color="0000FF"/>
          </w:rPr>
          <w:t>c</w:t>
        </w:r>
        <w:r w:rsidR="00963546">
          <w:rPr>
            <w:rFonts w:ascii="Trebuchet MS" w:eastAsia="Trebuchet MS" w:hAnsi="Trebuchet MS" w:cs="Trebuchet MS"/>
            <w:color w:val="0000FF"/>
            <w:spacing w:val="1"/>
            <w:sz w:val="24"/>
            <w:szCs w:val="24"/>
            <w:u w:val="single" w:color="0000FF"/>
          </w:rPr>
          <w:t>t</w:t>
        </w:r>
        <w:r w:rsidR="00963546">
          <w:rPr>
            <w:rFonts w:ascii="Trebuchet MS" w:eastAsia="Trebuchet MS" w:hAnsi="Trebuchet MS" w:cs="Trebuchet MS"/>
            <w:color w:val="0000FF"/>
            <w:spacing w:val="-1"/>
            <w:sz w:val="24"/>
            <w:szCs w:val="24"/>
            <w:u w:val="single" w:color="0000FF"/>
          </w:rPr>
          <w:t>i</w:t>
        </w:r>
        <w:r w:rsidR="00963546">
          <w:rPr>
            <w:rFonts w:ascii="Trebuchet MS" w:eastAsia="Trebuchet MS" w:hAnsi="Trebuchet MS" w:cs="Trebuchet MS"/>
            <w:color w:val="0000FF"/>
            <w:spacing w:val="1"/>
            <w:sz w:val="24"/>
            <w:szCs w:val="24"/>
            <w:u w:val="single" w:color="0000FF"/>
          </w:rPr>
          <w:t>c</w:t>
        </w:r>
        <w:r w:rsidR="00963546">
          <w:rPr>
            <w:rFonts w:ascii="Trebuchet MS" w:eastAsia="Trebuchet MS" w:hAnsi="Trebuchet MS" w:cs="Trebuchet MS"/>
            <w:color w:val="0000FF"/>
            <w:sz w:val="24"/>
            <w:szCs w:val="24"/>
            <w:u w:val="single" w:color="0000FF"/>
          </w:rPr>
          <w:t>e</w:t>
        </w:r>
        <w:r w:rsidR="00963546">
          <w:rPr>
            <w:rFonts w:ascii="Trebuchet MS" w:eastAsia="Trebuchet MS" w:hAnsi="Trebuchet MS" w:cs="Trebuchet MS"/>
            <w:color w:val="0000FF"/>
            <w:spacing w:val="1"/>
            <w:sz w:val="24"/>
            <w:szCs w:val="24"/>
            <w:u w:val="single" w:color="0000FF"/>
          </w:rPr>
          <w:t>-an</w:t>
        </w:r>
        <w:r w:rsidR="00963546">
          <w:rPr>
            <w:rFonts w:ascii="Trebuchet MS" w:eastAsia="Trebuchet MS" w:hAnsi="Trebuchet MS" w:cs="Trebuchet MS"/>
            <w:color w:val="0000FF"/>
            <w:spacing w:val="-1"/>
            <w:sz w:val="24"/>
            <w:szCs w:val="24"/>
            <w:u w:val="single" w:color="0000FF"/>
          </w:rPr>
          <w:t>d</w:t>
        </w:r>
        <w:r w:rsidR="00963546">
          <w:rPr>
            <w:rFonts w:ascii="Trebuchet MS" w:eastAsia="Trebuchet MS" w:hAnsi="Trebuchet MS" w:cs="Trebuchet MS"/>
            <w:color w:val="0000FF"/>
            <w:spacing w:val="1"/>
            <w:sz w:val="24"/>
            <w:szCs w:val="24"/>
            <w:u w:val="single" w:color="0000FF"/>
          </w:rPr>
          <w:t>-</w:t>
        </w:r>
        <w:r w:rsidR="00963546">
          <w:rPr>
            <w:rFonts w:ascii="Trebuchet MS" w:eastAsia="Trebuchet MS" w:hAnsi="Trebuchet MS" w:cs="Trebuchet MS"/>
            <w:color w:val="0000FF"/>
            <w:sz w:val="24"/>
            <w:szCs w:val="24"/>
            <w:u w:val="single" w:color="0000FF"/>
          </w:rPr>
          <w:t>pr</w:t>
        </w:r>
        <w:r w:rsidR="00963546">
          <w:rPr>
            <w:rFonts w:ascii="Trebuchet MS" w:eastAsia="Trebuchet MS" w:hAnsi="Trebuchet MS" w:cs="Trebuchet MS"/>
            <w:color w:val="0000FF"/>
            <w:spacing w:val="-1"/>
            <w:sz w:val="24"/>
            <w:szCs w:val="24"/>
            <w:u w:val="single" w:color="0000FF"/>
          </w:rPr>
          <w:t>o</w:t>
        </w:r>
        <w:r w:rsidR="00963546">
          <w:rPr>
            <w:rFonts w:ascii="Trebuchet MS" w:eastAsia="Trebuchet MS" w:hAnsi="Trebuchet MS" w:cs="Trebuchet MS"/>
            <w:color w:val="0000FF"/>
            <w:spacing w:val="1"/>
            <w:sz w:val="24"/>
            <w:szCs w:val="24"/>
            <w:u w:val="single" w:color="0000FF"/>
          </w:rPr>
          <w:t>c</w:t>
        </w:r>
        <w:r w:rsidR="00963546">
          <w:rPr>
            <w:rFonts w:ascii="Trebuchet MS" w:eastAsia="Trebuchet MS" w:hAnsi="Trebuchet MS" w:cs="Trebuchet MS"/>
            <w:color w:val="0000FF"/>
            <w:spacing w:val="-1"/>
            <w:sz w:val="24"/>
            <w:szCs w:val="24"/>
            <w:u w:val="single" w:color="0000FF"/>
          </w:rPr>
          <w:t>e</w:t>
        </w:r>
        <w:r w:rsidR="00963546">
          <w:rPr>
            <w:rFonts w:ascii="Trebuchet MS" w:eastAsia="Trebuchet MS" w:hAnsi="Trebuchet MS" w:cs="Trebuchet MS"/>
            <w:color w:val="0000FF"/>
            <w:sz w:val="24"/>
            <w:szCs w:val="24"/>
            <w:u w:val="single" w:color="0000FF"/>
          </w:rPr>
          <w:t>d</w:t>
        </w:r>
        <w:r w:rsidR="00963546">
          <w:rPr>
            <w:rFonts w:ascii="Trebuchet MS" w:eastAsia="Trebuchet MS" w:hAnsi="Trebuchet MS" w:cs="Trebuchet MS"/>
            <w:color w:val="0000FF"/>
            <w:spacing w:val="1"/>
            <w:sz w:val="24"/>
            <w:szCs w:val="24"/>
            <w:u w:val="single" w:color="0000FF"/>
          </w:rPr>
          <w:t>u</w:t>
        </w:r>
        <w:r w:rsidR="00963546">
          <w:rPr>
            <w:rFonts w:ascii="Trebuchet MS" w:eastAsia="Trebuchet MS" w:hAnsi="Trebuchet MS" w:cs="Trebuchet MS"/>
            <w:color w:val="0000FF"/>
            <w:spacing w:val="-2"/>
            <w:sz w:val="24"/>
            <w:szCs w:val="24"/>
            <w:u w:val="single" w:color="0000FF"/>
          </w:rPr>
          <w:t>r</w:t>
        </w:r>
        <w:r w:rsidR="00963546">
          <w:rPr>
            <w:rFonts w:ascii="Trebuchet MS" w:eastAsia="Trebuchet MS" w:hAnsi="Trebuchet MS" w:cs="Trebuchet MS"/>
            <w:color w:val="0000FF"/>
            <w:spacing w:val="1"/>
            <w:sz w:val="24"/>
            <w:szCs w:val="24"/>
            <w:u w:val="single" w:color="0000FF"/>
          </w:rPr>
          <w:t>e</w:t>
        </w:r>
        <w:r w:rsidR="00963546">
          <w:rPr>
            <w:rFonts w:ascii="Trebuchet MS" w:eastAsia="Trebuchet MS" w:hAnsi="Trebuchet MS" w:cs="Trebuchet MS"/>
            <w:color w:val="0000FF"/>
            <w:sz w:val="24"/>
            <w:szCs w:val="24"/>
            <w:u w:val="single" w:color="0000FF"/>
          </w:rPr>
          <w:t>.</w:t>
        </w:r>
        <w:r w:rsidR="00963546">
          <w:rPr>
            <w:rFonts w:ascii="Trebuchet MS" w:eastAsia="Trebuchet MS" w:hAnsi="Trebuchet MS" w:cs="Trebuchet MS"/>
            <w:color w:val="0000FF"/>
            <w:spacing w:val="1"/>
            <w:sz w:val="24"/>
            <w:szCs w:val="24"/>
            <w:u w:val="single" w:color="0000FF"/>
          </w:rPr>
          <w:t>p</w:t>
        </w:r>
        <w:r w:rsidR="00963546">
          <w:rPr>
            <w:rFonts w:ascii="Trebuchet MS" w:eastAsia="Trebuchet MS" w:hAnsi="Trebuchet MS" w:cs="Trebuchet MS"/>
            <w:color w:val="0000FF"/>
            <w:sz w:val="24"/>
            <w:szCs w:val="24"/>
            <w:u w:val="single" w:color="0000FF"/>
          </w:rPr>
          <w:t>df</w:t>
        </w:r>
      </w:hyperlink>
    </w:p>
    <w:p w14:paraId="2AFAD00F" w14:textId="77777777" w:rsidR="00B87611" w:rsidRDefault="00B87611">
      <w:pPr>
        <w:spacing w:line="200" w:lineRule="exact"/>
      </w:pPr>
    </w:p>
    <w:p w14:paraId="730C89F7" w14:textId="77777777" w:rsidR="00B87611" w:rsidRDefault="00B87611">
      <w:pPr>
        <w:spacing w:line="200" w:lineRule="exact"/>
      </w:pPr>
    </w:p>
    <w:p w14:paraId="4315C39D" w14:textId="77777777" w:rsidR="00B87611" w:rsidRDefault="00B87611">
      <w:pPr>
        <w:spacing w:before="2" w:line="260" w:lineRule="exact"/>
        <w:rPr>
          <w:sz w:val="26"/>
          <w:szCs w:val="26"/>
        </w:rPr>
      </w:pPr>
    </w:p>
    <w:p w14:paraId="34FE33AE" w14:textId="77777777" w:rsidR="00B87611" w:rsidRDefault="00963546">
      <w:pPr>
        <w:spacing w:before="35"/>
        <w:ind w:left="100"/>
        <w:rPr>
          <w:sz w:val="18"/>
          <w:szCs w:val="18"/>
        </w:rPr>
        <w:sectPr w:rsidR="00B87611" w:rsidSect="00947A67">
          <w:footerReference w:type="default" r:id="rId18"/>
          <w:pgSz w:w="12240" w:h="15840"/>
          <w:pgMar w:top="920" w:right="1140" w:bottom="280" w:left="1160" w:header="0" w:footer="0" w:gutter="0"/>
          <w:cols w:space="720"/>
        </w:sect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3"/>
          <w:sz w:val="18"/>
          <w:szCs w:val="18"/>
        </w:rPr>
        <w:t xml:space="preserve"> </w:t>
      </w:r>
      <w:r>
        <w:rPr>
          <w:sz w:val="18"/>
          <w:szCs w:val="18"/>
        </w:rPr>
        <w:t>4</w:t>
      </w:r>
    </w:p>
    <w:p w14:paraId="1711654B" w14:textId="60CF821C" w:rsidR="00B87611" w:rsidRDefault="00790719">
      <w:pPr>
        <w:spacing w:before="58" w:line="300" w:lineRule="exact"/>
        <w:ind w:left="100"/>
        <w:rPr>
          <w:rFonts w:ascii="Trebuchet MS" w:eastAsia="Trebuchet MS" w:hAnsi="Trebuchet MS" w:cs="Trebuchet MS"/>
          <w:sz w:val="28"/>
          <w:szCs w:val="28"/>
        </w:rPr>
      </w:pPr>
      <w:r>
        <w:rPr>
          <w:noProof/>
        </w:rPr>
        <w:lastRenderedPageBreak/>
        <mc:AlternateContent>
          <mc:Choice Requires="wpg">
            <w:drawing>
              <wp:anchor distT="0" distB="0" distL="114300" distR="114300" simplePos="0" relativeHeight="251625984" behindDoc="1" locked="0" layoutInCell="1" allowOverlap="1" wp14:anchorId="2F817892" wp14:editId="3278D6A7">
                <wp:simplePos x="0" y="0"/>
                <wp:positionH relativeFrom="page">
                  <wp:posOffset>384810</wp:posOffset>
                </wp:positionH>
                <wp:positionV relativeFrom="page">
                  <wp:posOffset>457835</wp:posOffset>
                </wp:positionV>
                <wp:extent cx="7004050" cy="9316085"/>
                <wp:effectExtent l="3810" t="10160" r="2540" b="8255"/>
                <wp:wrapNone/>
                <wp:docPr id="388339757" name="Group 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1174312591" name="Freeform 871"/>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9776060" name="Freeform 870"/>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7557760" name="Freeform 869"/>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1073287" name="Freeform 868"/>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143890" name="Freeform 867"/>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241718" name="Freeform 866"/>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7044258" name="Freeform 865"/>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693224" name="Freeform 864"/>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454202" name="Freeform 863"/>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779168" name="Freeform 862"/>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3669937" name="Freeform 861"/>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6237142" name="Freeform 860"/>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70982" name="Freeform 859"/>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5413913" name="Freeform 858"/>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9083070" name="Freeform 857"/>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4905802" name="Freeform 856"/>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932832" name="Freeform 855"/>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672387" name="Freeform 854"/>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7523457" name="Freeform 853"/>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706513" name="Freeform 852"/>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242609" id="Group 851" o:spid="_x0000_s1026" style="position:absolute;margin-left:30.3pt;margin-top:36.05pt;width:551.5pt;height:733.55pt;z-index:-251690496;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">
                <v:shape id="Freeform 871"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" path="m,l29,e" filled="f" strokeweight=".58pt">
                  <v:path arrowok="t" o:connecttype="custom" o:connectlocs="0,0;29,0" o:connectangles="0,0"/>
                </v:shape>
                <v:shape id="Freeform 870"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" path="m,l9,e" filled="f" strokecolor="white" strokeweight="1.06pt">
                  <v:path arrowok="t" o:connecttype="custom" o:connectlocs="0,0;9,0" o:connectangles="0,0"/>
                </v:shape>
                <v:shape id="Freeform 869"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" path="m,l19,e" filled="f" strokecolor="white" strokeweight=".58pt">
                  <v:path arrowok="t" o:connecttype="custom" o:connectlocs="0,0;19,0" o:connectangles="0,0"/>
                </v:shape>
                <v:shape id="Freeform 868"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" path="m,l10961,e" filled="f" strokeweight=".58pt">
                  <v:path arrowok="t" o:connecttype="custom" o:connectlocs="0,0;10961,0" o:connectangles="0,0"/>
                </v:shape>
                <v:shape id="Freeform 867"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" path="m,l10961,e" filled="f" strokeweight=".58pt">
                  <v:path arrowok="t" o:connecttype="custom" o:connectlocs="0,0;10961,0" o:connectangles="0,0"/>
                </v:shape>
                <v:shape id="Freeform 866"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" path="m,l28,e" filled="f" strokeweight=".58pt">
                  <v:path arrowok="t" o:connecttype="custom" o:connectlocs="0,0;28,0" o:connectangles="0,0"/>
                </v:shape>
                <v:shape id="Freeform 865"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" path="m,l10,e" filled="f" strokecolor="white" strokeweight="1.06pt">
                  <v:path arrowok="t" o:connecttype="custom" o:connectlocs="0,0;10,0" o:connectangles="0,0"/>
                </v:shape>
                <v:shape id="Freeform 864"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" path="m,l19,e" filled="f" strokecolor="white" strokeweight=".58pt">
                  <v:path arrowok="t" o:connecttype="custom" o:connectlocs="0,0;19,0" o:connectangles="0,0"/>
                </v:shape>
                <v:shape id="Freeform 863"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" path="m,l,14650e" filled="f" strokeweight=".58pt">
                  <v:path arrowok="t" o:connecttype="custom" o:connectlocs="0,732;0,15382" o:connectangles="0,0"/>
                </v:shape>
                <v:shape id="Freeform 862"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" path="m,l,14611e" filled="f" strokeweight=".58pt">
                  <v:path arrowok="t" o:connecttype="custom" o:connectlocs="0,751;0,15362" o:connectangles="0,0"/>
                </v:shape>
                <v:shape id="Freeform 861"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" path="m,l,14650e" filled="f" strokeweight=".20464mm">
                  <v:path arrowok="t" o:connecttype="custom" o:connectlocs="0,732;0,15382" o:connectangles="0,0"/>
                </v:shape>
                <v:shape id="Freeform 860"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" path="m,l,14611e" filled="f" strokeweight=".58pt">
                  <v:path arrowok="t" o:connecttype="custom" o:connectlocs="0,751;0,15362" o:connectangles="0,0"/>
                </v:shape>
                <v:shape id="Freeform 859"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" path="m,l29,e" filled="f" strokeweight=".58pt">
                  <v:path arrowok="t" o:connecttype="custom" o:connectlocs="0,0;29,0" o:connectangles="0,0"/>
                </v:shape>
                <v:shape id="Freeform 858"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" path="m,l9,e" filled="f" strokecolor="white" strokeweight="1.06pt">
                  <v:path arrowok="t" o:connecttype="custom" o:connectlocs="0,0;9,0" o:connectangles="0,0"/>
                </v:shape>
                <v:shape id="Freeform 857"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" path="m,l19,e" filled="f" strokecolor="white" strokeweight=".58pt">
                  <v:path arrowok="t" o:connecttype="custom" o:connectlocs="0,0;19,0" o:connectangles="0,0"/>
                </v:shape>
                <v:shape id="Freeform 856"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" path="m,l10961,e" filled="f" strokeweight=".58pt">
                  <v:path arrowok="t" o:connecttype="custom" o:connectlocs="0,0;10961,0" o:connectangles="0,0"/>
                </v:shape>
                <v:shape id="Freeform 855"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" path="m,l10961,e" filled="f" strokeweight=".20464mm">
                  <v:path arrowok="t" o:connecttype="custom" o:connectlocs="0,0;10961,0" o:connectangles="0,0"/>
                </v:shape>
                <v:shape id="Freeform 854"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" path="m,l28,e" filled="f" strokeweight=".58pt">
                  <v:path arrowok="t" o:connecttype="custom" o:connectlocs="0,0;28,0" o:connectangles="0,0"/>
                </v:shape>
                <v:shape id="Freeform 853"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" path="m,l10,e" filled="f" strokecolor="white" strokeweight="1.06pt">
                  <v:path arrowok="t" o:connecttype="custom" o:connectlocs="0,0;10,0" o:connectangles="0,0"/>
                </v:shape>
                <v:shape id="Freeform 852"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position w:val="-1"/>
          <w:sz w:val="28"/>
          <w:szCs w:val="28"/>
          <w:u w:val="thick" w:color="000000"/>
        </w:rPr>
        <w:t>2</w:t>
      </w:r>
      <w:r w:rsidR="00963546">
        <w:rPr>
          <w:rFonts w:ascii="Trebuchet MS" w:eastAsia="Trebuchet MS" w:hAnsi="Trebuchet MS" w:cs="Trebuchet MS"/>
          <w:b/>
          <w:position w:val="-1"/>
          <w:sz w:val="28"/>
          <w:szCs w:val="28"/>
          <w:u w:val="thick" w:color="000000"/>
        </w:rPr>
        <w:t xml:space="preserve">. </w:t>
      </w:r>
      <w:r w:rsidR="00963546">
        <w:rPr>
          <w:rFonts w:ascii="Trebuchet MS" w:eastAsia="Trebuchet MS" w:hAnsi="Trebuchet MS" w:cs="Trebuchet MS"/>
          <w:b/>
          <w:spacing w:val="-1"/>
          <w:position w:val="-1"/>
          <w:sz w:val="28"/>
          <w:szCs w:val="28"/>
          <w:u w:val="thick" w:color="000000"/>
        </w:rPr>
        <w:t>U</w:t>
      </w:r>
      <w:r w:rsidR="00963546">
        <w:rPr>
          <w:rFonts w:ascii="Trebuchet MS" w:eastAsia="Trebuchet MS" w:hAnsi="Trebuchet MS" w:cs="Trebuchet MS"/>
          <w:b/>
          <w:position w:val="-1"/>
          <w:sz w:val="28"/>
          <w:szCs w:val="28"/>
          <w:u w:val="thick" w:color="000000"/>
        </w:rPr>
        <w:t>ni</w:t>
      </w:r>
      <w:r w:rsidR="00963546">
        <w:rPr>
          <w:rFonts w:ascii="Trebuchet MS" w:eastAsia="Trebuchet MS" w:hAnsi="Trebuchet MS" w:cs="Trebuchet MS"/>
          <w:b/>
          <w:spacing w:val="1"/>
          <w:position w:val="-1"/>
          <w:sz w:val="28"/>
          <w:szCs w:val="28"/>
          <w:u w:val="thick" w:color="000000"/>
        </w:rPr>
        <w:t>v</w:t>
      </w:r>
      <w:r w:rsidR="00963546">
        <w:rPr>
          <w:rFonts w:ascii="Trebuchet MS" w:eastAsia="Trebuchet MS" w:hAnsi="Trebuchet MS" w:cs="Trebuchet MS"/>
          <w:b/>
          <w:position w:val="-1"/>
          <w:sz w:val="28"/>
          <w:szCs w:val="28"/>
          <w:u w:val="thick" w:color="000000"/>
        </w:rPr>
        <w:t>er</w:t>
      </w:r>
      <w:r w:rsidR="00963546">
        <w:rPr>
          <w:rFonts w:ascii="Trebuchet MS" w:eastAsia="Trebuchet MS" w:hAnsi="Trebuchet MS" w:cs="Trebuchet MS"/>
          <w:b/>
          <w:spacing w:val="-2"/>
          <w:position w:val="-1"/>
          <w:sz w:val="28"/>
          <w:szCs w:val="28"/>
          <w:u w:val="thick" w:color="000000"/>
        </w:rPr>
        <w:t>s</w:t>
      </w:r>
      <w:r w:rsidR="00963546">
        <w:rPr>
          <w:rFonts w:ascii="Trebuchet MS" w:eastAsia="Trebuchet MS" w:hAnsi="Trebuchet MS" w:cs="Trebuchet MS"/>
          <w:b/>
          <w:position w:val="-1"/>
          <w:sz w:val="28"/>
          <w:szCs w:val="28"/>
          <w:u w:val="thick" w:color="000000"/>
        </w:rPr>
        <w:t>ity</w:t>
      </w:r>
      <w:r w:rsidR="00963546">
        <w:rPr>
          <w:rFonts w:ascii="Trebuchet MS" w:eastAsia="Trebuchet MS" w:hAnsi="Trebuchet MS" w:cs="Trebuchet MS"/>
          <w:b/>
          <w:spacing w:val="-2"/>
          <w:position w:val="-1"/>
          <w:sz w:val="28"/>
          <w:szCs w:val="28"/>
          <w:u w:val="thick" w:color="000000"/>
        </w:rPr>
        <w:t xml:space="preserve"> </w:t>
      </w:r>
      <w:r w:rsidR="00963546">
        <w:rPr>
          <w:rFonts w:ascii="Trebuchet MS" w:eastAsia="Trebuchet MS" w:hAnsi="Trebuchet MS" w:cs="Trebuchet MS"/>
          <w:b/>
          <w:position w:val="-1"/>
          <w:sz w:val="28"/>
          <w:szCs w:val="28"/>
          <w:u w:val="thick" w:color="000000"/>
        </w:rPr>
        <w:t>S</w:t>
      </w:r>
      <w:r w:rsidR="00963546">
        <w:rPr>
          <w:rFonts w:ascii="Trebuchet MS" w:eastAsia="Trebuchet MS" w:hAnsi="Trebuchet MS" w:cs="Trebuchet MS"/>
          <w:b/>
          <w:spacing w:val="-1"/>
          <w:position w:val="-1"/>
          <w:sz w:val="28"/>
          <w:szCs w:val="28"/>
          <w:u w:val="thick" w:color="000000"/>
        </w:rPr>
        <w:t>yl</w:t>
      </w:r>
      <w:r w:rsidR="00963546">
        <w:rPr>
          <w:rFonts w:ascii="Trebuchet MS" w:eastAsia="Trebuchet MS" w:hAnsi="Trebuchet MS" w:cs="Trebuchet MS"/>
          <w:b/>
          <w:spacing w:val="1"/>
          <w:position w:val="-1"/>
          <w:sz w:val="28"/>
          <w:szCs w:val="28"/>
          <w:u w:val="thick" w:color="000000"/>
        </w:rPr>
        <w:t>l</w:t>
      </w:r>
      <w:r w:rsidR="00963546">
        <w:rPr>
          <w:rFonts w:ascii="Trebuchet MS" w:eastAsia="Trebuchet MS" w:hAnsi="Trebuchet MS" w:cs="Trebuchet MS"/>
          <w:b/>
          <w:spacing w:val="-3"/>
          <w:position w:val="-1"/>
          <w:sz w:val="28"/>
          <w:szCs w:val="28"/>
          <w:u w:val="thick" w:color="000000"/>
        </w:rPr>
        <w:t>a</w:t>
      </w:r>
      <w:r w:rsidR="00963546">
        <w:rPr>
          <w:rFonts w:ascii="Trebuchet MS" w:eastAsia="Trebuchet MS" w:hAnsi="Trebuchet MS" w:cs="Trebuchet MS"/>
          <w:b/>
          <w:position w:val="-1"/>
          <w:sz w:val="28"/>
          <w:szCs w:val="28"/>
          <w:u w:val="thick" w:color="000000"/>
        </w:rPr>
        <w:t>bus</w:t>
      </w:r>
      <w:r w:rsidR="00963546">
        <w:rPr>
          <w:rFonts w:ascii="Trebuchet MS" w:eastAsia="Trebuchet MS" w:hAnsi="Trebuchet MS" w:cs="Trebuchet MS"/>
          <w:b/>
          <w:spacing w:val="-1"/>
          <w:position w:val="-1"/>
          <w:sz w:val="28"/>
          <w:szCs w:val="28"/>
          <w:u w:val="thick" w:color="000000"/>
        </w:rPr>
        <w:t xml:space="preserve"> </w:t>
      </w:r>
      <w:r w:rsidR="00963546">
        <w:rPr>
          <w:rFonts w:ascii="Trebuchet MS" w:eastAsia="Trebuchet MS" w:hAnsi="Trebuchet MS" w:cs="Trebuchet MS"/>
          <w:b/>
          <w:position w:val="-1"/>
          <w:sz w:val="28"/>
          <w:szCs w:val="28"/>
          <w:u w:val="thick" w:color="000000"/>
        </w:rPr>
        <w:t>(</w:t>
      </w:r>
      <w:r w:rsidR="00963546">
        <w:rPr>
          <w:rFonts w:ascii="Trebuchet MS" w:eastAsia="Trebuchet MS" w:hAnsi="Trebuchet MS" w:cs="Trebuchet MS"/>
          <w:b/>
          <w:spacing w:val="-1"/>
          <w:position w:val="-1"/>
          <w:sz w:val="28"/>
          <w:szCs w:val="28"/>
          <w:u w:val="thick" w:color="000000"/>
        </w:rPr>
        <w:t>s</w:t>
      </w:r>
      <w:r w:rsidR="00963546">
        <w:rPr>
          <w:rFonts w:ascii="Trebuchet MS" w:eastAsia="Trebuchet MS" w:hAnsi="Trebuchet MS" w:cs="Trebuchet MS"/>
          <w:b/>
          <w:position w:val="-1"/>
          <w:sz w:val="28"/>
          <w:szCs w:val="28"/>
          <w:u w:val="thick" w:color="000000"/>
        </w:rPr>
        <w:t>eme</w:t>
      </w:r>
      <w:r w:rsidR="00963546">
        <w:rPr>
          <w:rFonts w:ascii="Trebuchet MS" w:eastAsia="Trebuchet MS" w:hAnsi="Trebuchet MS" w:cs="Trebuchet MS"/>
          <w:b/>
          <w:spacing w:val="-1"/>
          <w:position w:val="-1"/>
          <w:sz w:val="28"/>
          <w:szCs w:val="28"/>
          <w:u w:val="thick" w:color="000000"/>
        </w:rPr>
        <w:t>s</w:t>
      </w:r>
      <w:r w:rsidR="00963546">
        <w:rPr>
          <w:rFonts w:ascii="Trebuchet MS" w:eastAsia="Trebuchet MS" w:hAnsi="Trebuchet MS" w:cs="Trebuchet MS"/>
          <w:b/>
          <w:position w:val="-1"/>
          <w:sz w:val="28"/>
          <w:szCs w:val="28"/>
          <w:u w:val="thick" w:color="000000"/>
        </w:rPr>
        <w:t>t</w:t>
      </w:r>
      <w:r w:rsidR="00963546">
        <w:rPr>
          <w:rFonts w:ascii="Trebuchet MS" w:eastAsia="Trebuchet MS" w:hAnsi="Trebuchet MS" w:cs="Trebuchet MS"/>
          <w:b/>
          <w:spacing w:val="-1"/>
          <w:position w:val="-1"/>
          <w:sz w:val="28"/>
          <w:szCs w:val="28"/>
          <w:u w:val="thick" w:color="000000"/>
        </w:rPr>
        <w:t>e</w:t>
      </w:r>
      <w:r w:rsidR="00963546">
        <w:rPr>
          <w:rFonts w:ascii="Trebuchet MS" w:eastAsia="Trebuchet MS" w:hAnsi="Trebuchet MS" w:cs="Trebuchet MS"/>
          <w:b/>
          <w:position w:val="-1"/>
          <w:sz w:val="28"/>
          <w:szCs w:val="28"/>
          <w:u w:val="thick" w:color="000000"/>
        </w:rPr>
        <w:t>r I)</w:t>
      </w:r>
    </w:p>
    <w:p w14:paraId="1167A1E0" w14:textId="77777777" w:rsidR="00B87611" w:rsidRDefault="00B87611">
      <w:pPr>
        <w:spacing w:before="1" w:line="160" w:lineRule="exact"/>
        <w:rPr>
          <w:sz w:val="17"/>
          <w:szCs w:val="17"/>
        </w:rPr>
      </w:pPr>
    </w:p>
    <w:p w14:paraId="4FB9C79F" w14:textId="77777777" w:rsidR="00B87611" w:rsidRDefault="00963546">
      <w:pPr>
        <w:ind w:left="102" w:right="125"/>
        <w:jc w:val="center"/>
        <w:rPr>
          <w:rFonts w:ascii="Trebuchet MS" w:eastAsia="Trebuchet MS" w:hAnsi="Trebuchet MS" w:cs="Trebuchet MS"/>
        </w:rPr>
      </w:pPr>
      <w:hyperlink r:id="rId19">
        <w:r>
          <w:rPr>
            <w:rFonts w:ascii="Trebuchet MS" w:eastAsia="Trebuchet MS" w:hAnsi="Trebuchet MS" w:cs="Trebuchet MS"/>
            <w:color w:val="1154CC"/>
            <w:w w:val="99"/>
            <w:sz w:val="19"/>
            <w:szCs w:val="19"/>
            <w:u w:val="single" w:color="1154CC"/>
          </w:rPr>
          <w:t>h</w:t>
        </w:r>
        <w:r>
          <w:rPr>
            <w:rFonts w:ascii="Trebuchet MS" w:eastAsia="Trebuchet MS" w:hAnsi="Trebuchet MS" w:cs="Trebuchet MS"/>
            <w:color w:val="1154CC"/>
            <w:spacing w:val="-1"/>
            <w:w w:val="99"/>
            <w:sz w:val="19"/>
            <w:szCs w:val="19"/>
            <w:u w:val="single" w:color="1154CC"/>
          </w:rPr>
          <w:t>tt</w:t>
        </w:r>
        <w:r>
          <w:rPr>
            <w:rFonts w:ascii="Trebuchet MS" w:eastAsia="Trebuchet MS" w:hAnsi="Trebuchet MS" w:cs="Trebuchet MS"/>
            <w:color w:val="1154CC"/>
            <w:w w:val="99"/>
            <w:sz w:val="19"/>
            <w:szCs w:val="19"/>
            <w:u w:val="single" w:color="1154CC"/>
          </w:rPr>
          <w:t>p</w:t>
        </w:r>
        <w:r>
          <w:rPr>
            <w:rFonts w:ascii="Trebuchet MS" w:eastAsia="Trebuchet MS" w:hAnsi="Trebuchet MS" w:cs="Trebuchet MS"/>
            <w:color w:val="1154CC"/>
            <w:spacing w:val="2"/>
            <w:w w:val="99"/>
            <w:sz w:val="19"/>
            <w:szCs w:val="19"/>
            <w:u w:val="single" w:color="1154CC"/>
          </w:rPr>
          <w:t>:</w:t>
        </w:r>
        <w:r>
          <w:rPr>
            <w:rFonts w:ascii="Trebuchet MS" w:eastAsia="Trebuchet MS" w:hAnsi="Trebuchet MS" w:cs="Trebuchet MS"/>
            <w:color w:val="1154CC"/>
            <w:spacing w:val="-1"/>
            <w:w w:val="99"/>
            <w:sz w:val="19"/>
            <w:szCs w:val="19"/>
            <w:u w:val="single" w:color="1154CC"/>
          </w:rPr>
          <w:t>//</w:t>
        </w:r>
        <w:r>
          <w:rPr>
            <w:rFonts w:ascii="Trebuchet MS" w:eastAsia="Trebuchet MS" w:hAnsi="Trebuchet MS" w:cs="Trebuchet MS"/>
            <w:color w:val="1154CC"/>
            <w:spacing w:val="2"/>
            <w:w w:val="99"/>
            <w:sz w:val="19"/>
            <w:szCs w:val="19"/>
            <w:u w:val="single" w:color="1154CC"/>
          </w:rPr>
          <w:t>c</w:t>
        </w:r>
        <w:r>
          <w:rPr>
            <w:rFonts w:ascii="Trebuchet MS" w:eastAsia="Trebuchet MS" w:hAnsi="Trebuchet MS" w:cs="Trebuchet MS"/>
            <w:color w:val="1154CC"/>
            <w:spacing w:val="-1"/>
            <w:w w:val="99"/>
            <w:sz w:val="19"/>
            <w:szCs w:val="19"/>
            <w:u w:val="single" w:color="1154CC"/>
          </w:rPr>
          <w:t>o</w:t>
        </w:r>
        <w:r>
          <w:rPr>
            <w:rFonts w:ascii="Trebuchet MS" w:eastAsia="Trebuchet MS" w:hAnsi="Trebuchet MS" w:cs="Trebuchet MS"/>
            <w:color w:val="1154CC"/>
            <w:spacing w:val="2"/>
            <w:sz w:val="19"/>
            <w:szCs w:val="19"/>
            <w:u w:val="single" w:color="1154CC"/>
          </w:rPr>
          <w:t>l</w:t>
        </w:r>
        <w:r>
          <w:rPr>
            <w:rFonts w:ascii="Trebuchet MS" w:eastAsia="Trebuchet MS" w:hAnsi="Trebuchet MS" w:cs="Trebuchet MS"/>
            <w:color w:val="1154CC"/>
            <w:spacing w:val="-1"/>
            <w:sz w:val="19"/>
            <w:szCs w:val="19"/>
            <w:u w:val="single" w:color="1154CC"/>
          </w:rPr>
          <w:t>l</w:t>
        </w:r>
        <w:r>
          <w:rPr>
            <w:rFonts w:ascii="Trebuchet MS" w:eastAsia="Trebuchet MS" w:hAnsi="Trebuchet MS" w:cs="Trebuchet MS"/>
            <w:color w:val="1154CC"/>
            <w:w w:val="99"/>
            <w:sz w:val="19"/>
            <w:szCs w:val="19"/>
            <w:u w:val="single" w:color="1154CC"/>
          </w:rPr>
          <w:t>egecirc</w:t>
        </w:r>
        <w:r>
          <w:rPr>
            <w:rFonts w:ascii="Trebuchet MS" w:eastAsia="Trebuchet MS" w:hAnsi="Trebuchet MS" w:cs="Trebuchet MS"/>
            <w:color w:val="1154CC"/>
            <w:spacing w:val="-1"/>
            <w:w w:val="99"/>
            <w:sz w:val="19"/>
            <w:szCs w:val="19"/>
            <w:u w:val="single" w:color="1154CC"/>
          </w:rPr>
          <w:t>u</w:t>
        </w:r>
        <w:r>
          <w:rPr>
            <w:rFonts w:ascii="Trebuchet MS" w:eastAsia="Trebuchet MS" w:hAnsi="Trebuchet MS" w:cs="Trebuchet MS"/>
            <w:color w:val="1154CC"/>
            <w:spacing w:val="-1"/>
            <w:sz w:val="19"/>
            <w:szCs w:val="19"/>
            <w:u w:val="single" w:color="1154CC"/>
          </w:rPr>
          <w:t>l</w:t>
        </w:r>
        <w:r>
          <w:rPr>
            <w:rFonts w:ascii="Trebuchet MS" w:eastAsia="Trebuchet MS" w:hAnsi="Trebuchet MS" w:cs="Trebuchet MS"/>
            <w:color w:val="1154CC"/>
            <w:spacing w:val="1"/>
            <w:w w:val="99"/>
            <w:sz w:val="19"/>
            <w:szCs w:val="19"/>
            <w:u w:val="single" w:color="1154CC"/>
          </w:rPr>
          <w:t>a</w:t>
        </w:r>
        <w:r>
          <w:rPr>
            <w:rFonts w:ascii="Trebuchet MS" w:eastAsia="Trebuchet MS" w:hAnsi="Trebuchet MS" w:cs="Trebuchet MS"/>
            <w:color w:val="1154CC"/>
            <w:w w:val="99"/>
            <w:sz w:val="19"/>
            <w:szCs w:val="19"/>
            <w:u w:val="single" w:color="1154CC"/>
          </w:rPr>
          <w:t>rs.u</w:t>
        </w:r>
        <w:r>
          <w:rPr>
            <w:rFonts w:ascii="Trebuchet MS" w:eastAsia="Trebuchet MS" w:hAnsi="Trebuchet MS" w:cs="Trebuchet MS"/>
            <w:color w:val="1154CC"/>
            <w:spacing w:val="-1"/>
            <w:w w:val="99"/>
            <w:sz w:val="19"/>
            <w:szCs w:val="19"/>
            <w:u w:val="single" w:color="1154CC"/>
          </w:rPr>
          <w:t>n</w:t>
        </w:r>
        <w:r>
          <w:rPr>
            <w:rFonts w:ascii="Trebuchet MS" w:eastAsia="Trebuchet MS" w:hAnsi="Trebuchet MS" w:cs="Trebuchet MS"/>
            <w:color w:val="1154CC"/>
            <w:spacing w:val="1"/>
            <w:w w:val="99"/>
            <w:sz w:val="19"/>
            <w:szCs w:val="19"/>
            <w:u w:val="single" w:color="1154CC"/>
          </w:rPr>
          <w:t>i</w:t>
        </w:r>
        <w:r>
          <w:rPr>
            <w:rFonts w:ascii="Trebuchet MS" w:eastAsia="Trebuchet MS" w:hAnsi="Trebuchet MS" w:cs="Trebuchet MS"/>
            <w:color w:val="1154CC"/>
            <w:spacing w:val="2"/>
            <w:w w:val="99"/>
            <w:sz w:val="19"/>
            <w:szCs w:val="19"/>
            <w:u w:val="single" w:color="1154CC"/>
          </w:rPr>
          <w:t>p</w:t>
        </w:r>
        <w:r>
          <w:rPr>
            <w:rFonts w:ascii="Trebuchet MS" w:eastAsia="Trebuchet MS" w:hAnsi="Trebuchet MS" w:cs="Trebuchet MS"/>
            <w:color w:val="1154CC"/>
            <w:w w:val="99"/>
            <w:sz w:val="19"/>
            <w:szCs w:val="19"/>
            <w:u w:val="single" w:color="1154CC"/>
          </w:rPr>
          <w:t>u</w:t>
        </w:r>
        <w:r>
          <w:rPr>
            <w:rFonts w:ascii="Trebuchet MS" w:eastAsia="Trebuchet MS" w:hAnsi="Trebuchet MS" w:cs="Trebuchet MS"/>
            <w:color w:val="1154CC"/>
            <w:spacing w:val="-1"/>
            <w:w w:val="99"/>
            <w:sz w:val="19"/>
            <w:szCs w:val="19"/>
            <w:u w:val="single" w:color="1154CC"/>
          </w:rPr>
          <w:t>n</w:t>
        </w:r>
        <w:r>
          <w:rPr>
            <w:rFonts w:ascii="Trebuchet MS" w:eastAsia="Trebuchet MS" w:hAnsi="Trebuchet MS" w:cs="Trebuchet MS"/>
            <w:color w:val="1154CC"/>
            <w:w w:val="99"/>
            <w:sz w:val="19"/>
            <w:szCs w:val="19"/>
            <w:u w:val="single" w:color="1154CC"/>
          </w:rPr>
          <w:t>e.</w:t>
        </w:r>
        <w:r>
          <w:rPr>
            <w:rFonts w:ascii="Trebuchet MS" w:eastAsia="Trebuchet MS" w:hAnsi="Trebuchet MS" w:cs="Trebuchet MS"/>
            <w:color w:val="1154CC"/>
            <w:spacing w:val="1"/>
            <w:w w:val="99"/>
            <w:sz w:val="19"/>
            <w:szCs w:val="19"/>
            <w:u w:val="single" w:color="1154CC"/>
          </w:rPr>
          <w:t>a</w:t>
        </w:r>
        <w:r>
          <w:rPr>
            <w:rFonts w:ascii="Trebuchet MS" w:eastAsia="Trebuchet MS" w:hAnsi="Trebuchet MS" w:cs="Trebuchet MS"/>
            <w:color w:val="1154CC"/>
            <w:w w:val="99"/>
            <w:sz w:val="19"/>
            <w:szCs w:val="19"/>
            <w:u w:val="single" w:color="1154CC"/>
          </w:rPr>
          <w:t>c.</w:t>
        </w:r>
        <w:r>
          <w:rPr>
            <w:rFonts w:ascii="Trebuchet MS" w:eastAsia="Trebuchet MS" w:hAnsi="Trebuchet MS" w:cs="Trebuchet MS"/>
            <w:color w:val="1154CC"/>
            <w:spacing w:val="1"/>
            <w:w w:val="99"/>
            <w:sz w:val="19"/>
            <w:szCs w:val="19"/>
            <w:u w:val="single" w:color="1154CC"/>
          </w:rPr>
          <w:t>i</w:t>
        </w:r>
        <w:r>
          <w:rPr>
            <w:rFonts w:ascii="Trebuchet MS" w:eastAsia="Trebuchet MS" w:hAnsi="Trebuchet MS" w:cs="Trebuchet MS"/>
            <w:color w:val="1154CC"/>
            <w:w w:val="99"/>
            <w:sz w:val="19"/>
            <w:szCs w:val="19"/>
            <w:u w:val="single" w:color="1154CC"/>
          </w:rPr>
          <w:t>n</w:t>
        </w:r>
        <w:r>
          <w:rPr>
            <w:rFonts w:ascii="Trebuchet MS" w:eastAsia="Trebuchet MS" w:hAnsi="Trebuchet MS" w:cs="Trebuchet MS"/>
            <w:color w:val="1154CC"/>
            <w:spacing w:val="-1"/>
            <w:w w:val="99"/>
            <w:sz w:val="19"/>
            <w:szCs w:val="19"/>
            <w:u w:val="single" w:color="1154CC"/>
          </w:rPr>
          <w:t>/</w:t>
        </w:r>
        <w:r>
          <w:rPr>
            <w:rFonts w:ascii="Trebuchet MS" w:eastAsia="Trebuchet MS" w:hAnsi="Trebuchet MS" w:cs="Trebuchet MS"/>
            <w:color w:val="1154CC"/>
            <w:w w:val="99"/>
            <w:sz w:val="19"/>
            <w:szCs w:val="19"/>
            <w:u w:val="single" w:color="1154CC"/>
          </w:rPr>
          <w:t>s</w:t>
        </w:r>
        <w:r>
          <w:rPr>
            <w:rFonts w:ascii="Trebuchet MS" w:eastAsia="Trebuchet MS" w:hAnsi="Trebuchet MS" w:cs="Trebuchet MS"/>
            <w:color w:val="1154CC"/>
            <w:spacing w:val="1"/>
            <w:w w:val="99"/>
            <w:sz w:val="19"/>
            <w:szCs w:val="19"/>
            <w:u w:val="single" w:color="1154CC"/>
          </w:rPr>
          <w:t>i</w:t>
        </w:r>
        <w:r>
          <w:rPr>
            <w:rFonts w:ascii="Trebuchet MS" w:eastAsia="Trebuchet MS" w:hAnsi="Trebuchet MS" w:cs="Trebuchet MS"/>
            <w:color w:val="1154CC"/>
            <w:spacing w:val="-1"/>
            <w:w w:val="99"/>
            <w:sz w:val="19"/>
            <w:szCs w:val="19"/>
            <w:u w:val="single" w:color="1154CC"/>
          </w:rPr>
          <w:t>t</w:t>
        </w:r>
        <w:r>
          <w:rPr>
            <w:rFonts w:ascii="Trebuchet MS" w:eastAsia="Trebuchet MS" w:hAnsi="Trebuchet MS" w:cs="Trebuchet MS"/>
            <w:color w:val="1154CC"/>
            <w:w w:val="99"/>
            <w:sz w:val="19"/>
            <w:szCs w:val="19"/>
            <w:u w:val="single" w:color="1154CC"/>
          </w:rPr>
          <w:t>e</w:t>
        </w:r>
        <w:r>
          <w:rPr>
            <w:rFonts w:ascii="Trebuchet MS" w:eastAsia="Trebuchet MS" w:hAnsi="Trebuchet MS" w:cs="Trebuchet MS"/>
            <w:color w:val="1154CC"/>
            <w:spacing w:val="2"/>
            <w:w w:val="99"/>
            <w:sz w:val="19"/>
            <w:szCs w:val="19"/>
            <w:u w:val="single" w:color="1154CC"/>
          </w:rPr>
          <w:t>s</w:t>
        </w:r>
        <w:r>
          <w:rPr>
            <w:rFonts w:ascii="Trebuchet MS" w:eastAsia="Trebuchet MS" w:hAnsi="Trebuchet MS" w:cs="Trebuchet MS"/>
            <w:color w:val="1154CC"/>
            <w:spacing w:val="-1"/>
            <w:w w:val="99"/>
            <w:sz w:val="19"/>
            <w:szCs w:val="19"/>
            <w:u w:val="single" w:color="1154CC"/>
          </w:rPr>
          <w:t>/</w:t>
        </w:r>
        <w:r>
          <w:rPr>
            <w:rFonts w:ascii="Trebuchet MS" w:eastAsia="Trebuchet MS" w:hAnsi="Trebuchet MS" w:cs="Trebuchet MS"/>
            <w:color w:val="1154CC"/>
            <w:w w:val="99"/>
            <w:sz w:val="19"/>
            <w:szCs w:val="19"/>
            <w:u w:val="single" w:color="1154CC"/>
          </w:rPr>
          <w:t>d</w:t>
        </w:r>
        <w:r>
          <w:rPr>
            <w:rFonts w:ascii="Trebuchet MS" w:eastAsia="Trebuchet MS" w:hAnsi="Trebuchet MS" w:cs="Trebuchet MS"/>
            <w:color w:val="1154CC"/>
            <w:spacing w:val="1"/>
            <w:w w:val="99"/>
            <w:sz w:val="19"/>
            <w:szCs w:val="19"/>
            <w:u w:val="single" w:color="1154CC"/>
          </w:rPr>
          <w:t>o</w:t>
        </w:r>
        <w:r>
          <w:rPr>
            <w:rFonts w:ascii="Trebuchet MS" w:eastAsia="Trebuchet MS" w:hAnsi="Trebuchet MS" w:cs="Trebuchet MS"/>
            <w:color w:val="1154CC"/>
            <w:w w:val="99"/>
            <w:sz w:val="19"/>
            <w:szCs w:val="19"/>
            <w:u w:val="single" w:color="1154CC"/>
          </w:rPr>
          <w:t>c</w:t>
        </w:r>
        <w:r>
          <w:rPr>
            <w:rFonts w:ascii="Trebuchet MS" w:eastAsia="Trebuchet MS" w:hAnsi="Trebuchet MS" w:cs="Trebuchet MS"/>
            <w:color w:val="1154CC"/>
            <w:spacing w:val="-1"/>
            <w:w w:val="99"/>
            <w:sz w:val="19"/>
            <w:szCs w:val="19"/>
            <w:u w:val="single" w:color="1154CC"/>
          </w:rPr>
          <w:t>u</w:t>
        </w:r>
        <w:r>
          <w:rPr>
            <w:rFonts w:ascii="Trebuchet MS" w:eastAsia="Trebuchet MS" w:hAnsi="Trebuchet MS" w:cs="Trebuchet MS"/>
            <w:color w:val="1154CC"/>
            <w:spacing w:val="1"/>
            <w:w w:val="99"/>
            <w:sz w:val="19"/>
            <w:szCs w:val="19"/>
            <w:u w:val="single" w:color="1154CC"/>
          </w:rPr>
          <w:t>m</w:t>
        </w:r>
        <w:r>
          <w:rPr>
            <w:rFonts w:ascii="Trebuchet MS" w:eastAsia="Trebuchet MS" w:hAnsi="Trebuchet MS" w:cs="Trebuchet MS"/>
            <w:color w:val="1154CC"/>
            <w:w w:val="99"/>
            <w:sz w:val="19"/>
            <w:szCs w:val="19"/>
            <w:u w:val="single" w:color="1154CC"/>
          </w:rPr>
          <w:t>en</w:t>
        </w:r>
        <w:r>
          <w:rPr>
            <w:rFonts w:ascii="Trebuchet MS" w:eastAsia="Trebuchet MS" w:hAnsi="Trebuchet MS" w:cs="Trebuchet MS"/>
            <w:color w:val="1154CC"/>
            <w:spacing w:val="-1"/>
            <w:w w:val="99"/>
            <w:sz w:val="19"/>
            <w:szCs w:val="19"/>
            <w:u w:val="single" w:color="1154CC"/>
          </w:rPr>
          <w:t>t</w:t>
        </w:r>
        <w:r>
          <w:rPr>
            <w:rFonts w:ascii="Trebuchet MS" w:eastAsia="Trebuchet MS" w:hAnsi="Trebuchet MS" w:cs="Trebuchet MS"/>
            <w:color w:val="1154CC"/>
            <w:spacing w:val="2"/>
            <w:w w:val="99"/>
            <w:sz w:val="19"/>
            <w:szCs w:val="19"/>
            <w:u w:val="single" w:color="1154CC"/>
          </w:rPr>
          <w:t>s</w:t>
        </w:r>
        <w:r>
          <w:rPr>
            <w:rFonts w:ascii="Trebuchet MS" w:eastAsia="Trebuchet MS" w:hAnsi="Trebuchet MS" w:cs="Trebuchet MS"/>
            <w:color w:val="1154CC"/>
            <w:spacing w:val="5"/>
            <w:w w:val="99"/>
            <w:sz w:val="19"/>
            <w:szCs w:val="19"/>
            <w:u w:val="single" w:color="1154CC"/>
          </w:rPr>
          <w:t>/</w:t>
        </w:r>
        <w:r>
          <w:rPr>
            <w:rFonts w:ascii="Trebuchet MS" w:eastAsia="Trebuchet MS" w:hAnsi="Trebuchet MS" w:cs="Trebuchet MS"/>
            <w:color w:val="1154CC"/>
            <w:w w:val="99"/>
            <w:sz w:val="19"/>
            <w:szCs w:val="19"/>
            <w:u w:val="single" w:color="1154CC"/>
          </w:rPr>
          <w:t>Sy</w:t>
        </w:r>
        <w:r>
          <w:rPr>
            <w:rFonts w:ascii="Trebuchet MS" w:eastAsia="Trebuchet MS" w:hAnsi="Trebuchet MS" w:cs="Trebuchet MS"/>
            <w:color w:val="1154CC"/>
            <w:spacing w:val="-1"/>
            <w:w w:val="99"/>
            <w:sz w:val="19"/>
            <w:szCs w:val="19"/>
            <w:u w:val="single" w:color="1154CC"/>
          </w:rPr>
          <w:t>l</w:t>
        </w:r>
        <w:r>
          <w:rPr>
            <w:rFonts w:ascii="Trebuchet MS" w:eastAsia="Trebuchet MS" w:hAnsi="Trebuchet MS" w:cs="Trebuchet MS"/>
            <w:color w:val="1154CC"/>
            <w:spacing w:val="-1"/>
            <w:sz w:val="19"/>
            <w:szCs w:val="19"/>
            <w:u w:val="single" w:color="1154CC"/>
          </w:rPr>
          <w:t>l</w:t>
        </w:r>
        <w:r>
          <w:rPr>
            <w:rFonts w:ascii="Trebuchet MS" w:eastAsia="Trebuchet MS" w:hAnsi="Trebuchet MS" w:cs="Trebuchet MS"/>
            <w:color w:val="1154CC"/>
            <w:spacing w:val="1"/>
            <w:w w:val="99"/>
            <w:sz w:val="19"/>
            <w:szCs w:val="19"/>
            <w:u w:val="single" w:color="1154CC"/>
          </w:rPr>
          <w:t>a</w:t>
        </w:r>
        <w:r>
          <w:rPr>
            <w:rFonts w:ascii="Trebuchet MS" w:eastAsia="Trebuchet MS" w:hAnsi="Trebuchet MS" w:cs="Trebuchet MS"/>
            <w:color w:val="1154CC"/>
            <w:w w:val="99"/>
            <w:sz w:val="19"/>
            <w:szCs w:val="19"/>
            <w:u w:val="single" w:color="1154CC"/>
          </w:rPr>
          <w:t>bus</w:t>
        </w:r>
        <w:r>
          <w:rPr>
            <w:rFonts w:ascii="Trebuchet MS" w:eastAsia="Trebuchet MS" w:hAnsi="Trebuchet MS" w:cs="Trebuchet MS"/>
            <w:color w:val="1154CC"/>
            <w:spacing w:val="1"/>
            <w:w w:val="99"/>
            <w:sz w:val="19"/>
            <w:szCs w:val="19"/>
            <w:u w:val="single" w:color="1154CC"/>
          </w:rPr>
          <w:t>%</w:t>
        </w:r>
        <w:r>
          <w:rPr>
            <w:rFonts w:ascii="Trebuchet MS" w:eastAsia="Trebuchet MS" w:hAnsi="Trebuchet MS" w:cs="Trebuchet MS"/>
            <w:color w:val="1154CC"/>
            <w:spacing w:val="-1"/>
            <w:w w:val="99"/>
            <w:sz w:val="19"/>
            <w:szCs w:val="19"/>
            <w:u w:val="single" w:color="1154CC"/>
          </w:rPr>
          <w:t>2</w:t>
        </w:r>
        <w:r>
          <w:rPr>
            <w:rFonts w:ascii="Trebuchet MS" w:eastAsia="Trebuchet MS" w:hAnsi="Trebuchet MS" w:cs="Trebuchet MS"/>
            <w:color w:val="1154CC"/>
            <w:spacing w:val="1"/>
            <w:w w:val="99"/>
            <w:sz w:val="19"/>
            <w:szCs w:val="19"/>
            <w:u w:val="single" w:color="1154CC"/>
          </w:rPr>
          <w:t>0</w:t>
        </w:r>
        <w:r>
          <w:rPr>
            <w:rFonts w:ascii="Trebuchet MS" w:eastAsia="Trebuchet MS" w:hAnsi="Trebuchet MS" w:cs="Trebuchet MS"/>
            <w:color w:val="1154CC"/>
            <w:spacing w:val="-1"/>
            <w:w w:val="99"/>
            <w:sz w:val="19"/>
            <w:szCs w:val="19"/>
            <w:u w:val="single" w:color="1154CC"/>
          </w:rPr>
          <w:t>2</w:t>
        </w:r>
        <w:r>
          <w:rPr>
            <w:rFonts w:ascii="Trebuchet MS" w:eastAsia="Trebuchet MS" w:hAnsi="Trebuchet MS" w:cs="Trebuchet MS"/>
            <w:color w:val="1154CC"/>
            <w:spacing w:val="1"/>
            <w:w w:val="99"/>
            <w:sz w:val="19"/>
            <w:szCs w:val="19"/>
            <w:u w:val="single" w:color="1154CC"/>
          </w:rPr>
          <w:t>0</w:t>
        </w:r>
        <w:r>
          <w:rPr>
            <w:rFonts w:ascii="Trebuchet MS" w:eastAsia="Trebuchet MS" w:hAnsi="Trebuchet MS" w:cs="Trebuchet MS"/>
            <w:color w:val="1154CC"/>
            <w:spacing w:val="-1"/>
            <w:w w:val="99"/>
            <w:sz w:val="19"/>
            <w:szCs w:val="19"/>
            <w:u w:val="single" w:color="1154CC"/>
          </w:rPr>
          <w:t>1</w:t>
        </w:r>
        <w:r>
          <w:rPr>
            <w:rFonts w:ascii="Trebuchet MS" w:eastAsia="Trebuchet MS" w:hAnsi="Trebuchet MS" w:cs="Trebuchet MS"/>
            <w:color w:val="1154CC"/>
            <w:spacing w:val="1"/>
            <w:w w:val="99"/>
            <w:sz w:val="19"/>
            <w:szCs w:val="19"/>
            <w:u w:val="single" w:color="1154CC"/>
          </w:rPr>
          <w:t>8/</w:t>
        </w:r>
        <w:r>
          <w:rPr>
            <w:rFonts w:ascii="Trebuchet MS" w:eastAsia="Trebuchet MS" w:hAnsi="Trebuchet MS" w:cs="Trebuchet MS"/>
            <w:color w:val="1154CC"/>
            <w:spacing w:val="-1"/>
            <w:w w:val="99"/>
            <w:sz w:val="19"/>
            <w:szCs w:val="19"/>
            <w:u w:val="single" w:color="1154CC"/>
          </w:rPr>
          <w:t>Fo</w:t>
        </w:r>
        <w:r>
          <w:rPr>
            <w:rFonts w:ascii="Trebuchet MS" w:eastAsia="Trebuchet MS" w:hAnsi="Trebuchet MS" w:cs="Trebuchet MS"/>
            <w:color w:val="1154CC"/>
            <w:w w:val="99"/>
            <w:sz w:val="19"/>
            <w:szCs w:val="19"/>
            <w:u w:val="single" w:color="1154CC"/>
          </w:rPr>
          <w:t>r</w:t>
        </w:r>
        <w:r>
          <w:rPr>
            <w:rFonts w:ascii="Trebuchet MS" w:eastAsia="Trebuchet MS" w:hAnsi="Trebuchet MS" w:cs="Trebuchet MS"/>
            <w:color w:val="1154CC"/>
            <w:spacing w:val="1"/>
            <w:w w:val="99"/>
            <w:sz w:val="19"/>
            <w:szCs w:val="19"/>
            <w:u w:val="single" w:color="1154CC"/>
          </w:rPr>
          <w:t>m</w:t>
        </w:r>
        <w:r>
          <w:rPr>
            <w:rFonts w:ascii="Trebuchet MS" w:eastAsia="Trebuchet MS" w:hAnsi="Trebuchet MS" w:cs="Trebuchet MS"/>
            <w:color w:val="1154CC"/>
            <w:w w:val="99"/>
            <w:sz w:val="19"/>
            <w:szCs w:val="19"/>
            <w:u w:val="single" w:color="1154CC"/>
          </w:rPr>
          <w:t>s</w:t>
        </w:r>
        <w:r>
          <w:rPr>
            <w:rFonts w:ascii="Trebuchet MS" w:eastAsia="Trebuchet MS" w:hAnsi="Trebuchet MS" w:cs="Trebuchet MS"/>
            <w:color w:val="1154CC"/>
            <w:spacing w:val="-1"/>
            <w:w w:val="99"/>
            <w:sz w:val="19"/>
            <w:szCs w:val="19"/>
            <w:u w:val="single" w:color="1154CC"/>
          </w:rPr>
          <w:t>/</w:t>
        </w:r>
        <w:r>
          <w:rPr>
            <w:rFonts w:ascii="Trebuchet MS" w:eastAsia="Trebuchet MS" w:hAnsi="Trebuchet MS" w:cs="Trebuchet MS"/>
            <w:color w:val="1154CC"/>
            <w:spacing w:val="1"/>
            <w:w w:val="99"/>
            <w:sz w:val="19"/>
            <w:szCs w:val="19"/>
            <w:u w:val="single" w:color="1154CC"/>
          </w:rPr>
          <w:t>A</w:t>
        </w:r>
        <w:r>
          <w:rPr>
            <w:rFonts w:ascii="Trebuchet MS" w:eastAsia="Trebuchet MS" w:hAnsi="Trebuchet MS" w:cs="Trebuchet MS"/>
            <w:color w:val="1154CC"/>
            <w:spacing w:val="-1"/>
            <w:sz w:val="19"/>
            <w:szCs w:val="19"/>
            <w:u w:val="single" w:color="1154CC"/>
          </w:rPr>
          <w:t>l</w:t>
        </w:r>
        <w:r>
          <w:rPr>
            <w:rFonts w:ascii="Trebuchet MS" w:eastAsia="Trebuchet MS" w:hAnsi="Trebuchet MS" w:cs="Trebuchet MS"/>
            <w:color w:val="1154CC"/>
            <w:spacing w:val="2"/>
            <w:sz w:val="19"/>
            <w:szCs w:val="19"/>
            <w:u w:val="single" w:color="1154CC"/>
          </w:rPr>
          <w:t>l</w:t>
        </w:r>
        <w:r>
          <w:rPr>
            <w:rFonts w:ascii="Trebuchet MS" w:eastAsia="Trebuchet MS" w:hAnsi="Trebuchet MS" w:cs="Trebuchet MS"/>
            <w:color w:val="1154CC"/>
            <w:spacing w:val="2"/>
            <w:w w:val="99"/>
            <w:sz w:val="19"/>
            <w:szCs w:val="19"/>
            <w:u w:val="single" w:color="1154CC"/>
          </w:rPr>
          <w:t>I</w:t>
        </w:r>
        <w:r>
          <w:rPr>
            <w:rFonts w:ascii="Trebuchet MS" w:eastAsia="Trebuchet MS" w:hAnsi="Trebuchet MS" w:cs="Trebuchet MS"/>
            <w:color w:val="1154CC"/>
            <w:spacing w:val="-1"/>
            <w:w w:val="99"/>
            <w:sz w:val="19"/>
            <w:szCs w:val="19"/>
            <w:u w:val="single" w:color="1154CC"/>
          </w:rPr>
          <w:t>t</w:t>
        </w:r>
        <w:r>
          <w:rPr>
            <w:rFonts w:ascii="Trebuchet MS" w:eastAsia="Trebuchet MS" w:hAnsi="Trebuchet MS" w:cs="Trebuchet MS"/>
            <w:color w:val="1154CC"/>
            <w:w w:val="99"/>
            <w:sz w:val="19"/>
            <w:szCs w:val="19"/>
            <w:u w:val="single" w:color="1154CC"/>
          </w:rPr>
          <w:t>e</w:t>
        </w:r>
        <w:r>
          <w:rPr>
            <w:rFonts w:ascii="Trebuchet MS" w:eastAsia="Trebuchet MS" w:hAnsi="Trebuchet MS" w:cs="Trebuchet MS"/>
            <w:color w:val="1154CC"/>
            <w:spacing w:val="1"/>
            <w:w w:val="99"/>
            <w:sz w:val="19"/>
            <w:szCs w:val="19"/>
            <w:u w:val="single" w:color="1154CC"/>
          </w:rPr>
          <w:t>m</w:t>
        </w:r>
        <w:r>
          <w:rPr>
            <w:rFonts w:ascii="Trebuchet MS" w:eastAsia="Trebuchet MS" w:hAnsi="Trebuchet MS" w:cs="Trebuchet MS"/>
            <w:color w:val="1154CC"/>
            <w:w w:val="99"/>
            <w:sz w:val="19"/>
            <w:szCs w:val="19"/>
            <w:u w:val="single" w:color="1154CC"/>
          </w:rPr>
          <w:t>s.</w:t>
        </w:r>
        <w:r>
          <w:rPr>
            <w:rFonts w:ascii="Trebuchet MS" w:eastAsia="Trebuchet MS" w:hAnsi="Trebuchet MS" w:cs="Trebuchet MS"/>
            <w:color w:val="1154CC"/>
            <w:spacing w:val="1"/>
            <w:w w:val="99"/>
            <w:sz w:val="19"/>
            <w:szCs w:val="19"/>
            <w:u w:val="single" w:color="1154CC"/>
          </w:rPr>
          <w:t>a</w:t>
        </w:r>
        <w:r>
          <w:rPr>
            <w:rFonts w:ascii="Trebuchet MS" w:eastAsia="Trebuchet MS" w:hAnsi="Trebuchet MS" w:cs="Trebuchet MS"/>
            <w:color w:val="1154CC"/>
            <w:w w:val="99"/>
            <w:sz w:val="19"/>
            <w:szCs w:val="19"/>
            <w:u w:val="single" w:color="1154CC"/>
          </w:rPr>
          <w:t>sp</w:t>
        </w:r>
        <w:r>
          <w:rPr>
            <w:rFonts w:ascii="Trebuchet MS" w:eastAsia="Trebuchet MS" w:hAnsi="Trebuchet MS" w:cs="Trebuchet MS"/>
            <w:color w:val="1154CC"/>
            <w:spacing w:val="1"/>
            <w:w w:val="99"/>
            <w:sz w:val="19"/>
            <w:szCs w:val="19"/>
            <w:u w:val="single" w:color="1154CC"/>
          </w:rPr>
          <w:t>x</w:t>
        </w:r>
        <w:r>
          <w:rPr>
            <w:rFonts w:ascii="Trebuchet MS" w:eastAsia="Trebuchet MS" w:hAnsi="Trebuchet MS" w:cs="Trebuchet MS"/>
            <w:color w:val="1154CC"/>
            <w:w w:val="99"/>
            <w:sz w:val="19"/>
            <w:szCs w:val="19"/>
            <w:u w:val="single" w:color="1154CC"/>
          </w:rPr>
          <w:t>?In</w:t>
        </w:r>
        <w:r>
          <w:rPr>
            <w:rFonts w:ascii="Trebuchet MS" w:eastAsia="Trebuchet MS" w:hAnsi="Trebuchet MS" w:cs="Trebuchet MS"/>
            <w:color w:val="1154CC"/>
            <w:spacing w:val="1"/>
            <w:w w:val="99"/>
            <w:sz w:val="19"/>
            <w:szCs w:val="19"/>
            <w:u w:val="single" w:color="1154CC"/>
          </w:rPr>
          <w:t>i</w:t>
        </w:r>
        <w:r>
          <w:rPr>
            <w:rFonts w:ascii="Trebuchet MS" w:eastAsia="Trebuchet MS" w:hAnsi="Trebuchet MS" w:cs="Trebuchet MS"/>
            <w:color w:val="1154CC"/>
            <w:spacing w:val="-1"/>
            <w:w w:val="99"/>
            <w:sz w:val="19"/>
            <w:szCs w:val="19"/>
            <w:u w:val="single" w:color="1154CC"/>
          </w:rPr>
          <w:t>t</w:t>
        </w:r>
        <w:r>
          <w:rPr>
            <w:rFonts w:ascii="Trebuchet MS" w:eastAsia="Trebuchet MS" w:hAnsi="Trebuchet MS" w:cs="Trebuchet MS"/>
            <w:color w:val="1154CC"/>
            <w:spacing w:val="1"/>
            <w:w w:val="99"/>
            <w:sz w:val="19"/>
            <w:szCs w:val="19"/>
            <w:u w:val="single" w:color="1154CC"/>
          </w:rPr>
          <w:t>ia</w:t>
        </w:r>
        <w:r>
          <w:rPr>
            <w:rFonts w:ascii="Trebuchet MS" w:eastAsia="Trebuchet MS" w:hAnsi="Trebuchet MS" w:cs="Trebuchet MS"/>
            <w:color w:val="1154CC"/>
            <w:spacing w:val="-1"/>
            <w:sz w:val="19"/>
            <w:szCs w:val="19"/>
            <w:u w:val="single" w:color="1154CC"/>
          </w:rPr>
          <w:t>l</w:t>
        </w:r>
        <w:r>
          <w:rPr>
            <w:rFonts w:ascii="Trebuchet MS" w:eastAsia="Trebuchet MS" w:hAnsi="Trebuchet MS" w:cs="Trebuchet MS"/>
            <w:color w:val="1154CC"/>
            <w:w w:val="99"/>
            <w:sz w:val="19"/>
            <w:szCs w:val="19"/>
            <w:u w:val="single" w:color="1154CC"/>
          </w:rPr>
          <w:t>T</w:t>
        </w:r>
        <w:r>
          <w:rPr>
            <w:rFonts w:ascii="Trebuchet MS" w:eastAsia="Trebuchet MS" w:hAnsi="Trebuchet MS" w:cs="Trebuchet MS"/>
            <w:color w:val="1154CC"/>
            <w:spacing w:val="1"/>
            <w:w w:val="99"/>
            <w:sz w:val="19"/>
            <w:szCs w:val="19"/>
            <w:u w:val="single" w:color="1154CC"/>
          </w:rPr>
          <w:t>a</w:t>
        </w:r>
        <w:r>
          <w:rPr>
            <w:rFonts w:ascii="Trebuchet MS" w:eastAsia="Trebuchet MS" w:hAnsi="Trebuchet MS" w:cs="Trebuchet MS"/>
            <w:color w:val="1154CC"/>
            <w:w w:val="99"/>
            <w:sz w:val="19"/>
            <w:szCs w:val="19"/>
            <w:u w:val="single" w:color="1154CC"/>
          </w:rPr>
          <w:t>bId</w:t>
        </w:r>
        <w:r>
          <w:rPr>
            <w:rFonts w:ascii="Trebuchet MS" w:eastAsia="Trebuchet MS" w:hAnsi="Trebuchet MS" w:cs="Trebuchet MS"/>
            <w:color w:val="1154CC"/>
            <w:spacing w:val="-1"/>
            <w:w w:val="99"/>
            <w:sz w:val="19"/>
            <w:szCs w:val="19"/>
            <w:u w:val="single" w:color="1154CC"/>
          </w:rPr>
          <w:t>=</w:t>
        </w:r>
        <w:r>
          <w:rPr>
            <w:rFonts w:ascii="Trebuchet MS" w:eastAsia="Trebuchet MS" w:hAnsi="Trebuchet MS" w:cs="Trebuchet MS"/>
            <w:color w:val="1154CC"/>
            <w:w w:val="99"/>
            <w:sz w:val="19"/>
            <w:szCs w:val="19"/>
            <w:u w:val="single" w:color="1154CC"/>
          </w:rPr>
          <w:t>R</w:t>
        </w:r>
        <w:r>
          <w:rPr>
            <w:rFonts w:ascii="Trebuchet MS" w:eastAsia="Trebuchet MS" w:hAnsi="Trebuchet MS" w:cs="Trebuchet MS"/>
            <w:color w:val="1154CC"/>
            <w:spacing w:val="1"/>
            <w:w w:val="99"/>
            <w:sz w:val="19"/>
            <w:szCs w:val="19"/>
            <w:u w:val="single" w:color="1154CC"/>
          </w:rPr>
          <w:t>i</w:t>
        </w:r>
        <w:r>
          <w:rPr>
            <w:rFonts w:ascii="Trebuchet MS" w:eastAsia="Trebuchet MS" w:hAnsi="Trebuchet MS" w:cs="Trebuchet MS"/>
            <w:color w:val="1154CC"/>
            <w:w w:val="99"/>
            <w:sz w:val="19"/>
            <w:szCs w:val="19"/>
            <w:u w:val="single" w:color="1154CC"/>
          </w:rPr>
          <w:t>bbo</w:t>
        </w:r>
      </w:hyperlink>
      <w:r>
        <w:rPr>
          <w:rFonts w:ascii="Trebuchet MS" w:eastAsia="Trebuchet MS" w:hAnsi="Trebuchet MS" w:cs="Trebuchet MS"/>
          <w:color w:val="1154CC"/>
          <w:w w:val="99"/>
          <w:sz w:val="19"/>
          <w:szCs w:val="19"/>
        </w:rPr>
        <w:t xml:space="preserve"> </w:t>
      </w:r>
      <w:hyperlink r:id="rId20">
        <w:r>
          <w:rPr>
            <w:rFonts w:ascii="Trebuchet MS" w:eastAsia="Trebuchet MS" w:hAnsi="Trebuchet MS" w:cs="Trebuchet MS"/>
            <w:color w:val="1154CC"/>
            <w:w w:val="99"/>
            <w:sz w:val="19"/>
            <w:szCs w:val="19"/>
            <w:u w:val="single" w:color="1154CC"/>
          </w:rPr>
          <w:t>n</w:t>
        </w:r>
        <w:r>
          <w:rPr>
            <w:rFonts w:ascii="Trebuchet MS" w:eastAsia="Trebuchet MS" w:hAnsi="Trebuchet MS" w:cs="Trebuchet MS"/>
            <w:color w:val="1154CC"/>
            <w:spacing w:val="-1"/>
            <w:w w:val="99"/>
            <w:sz w:val="19"/>
            <w:szCs w:val="19"/>
            <w:u w:val="single" w:color="1154CC"/>
          </w:rPr>
          <w:t>%</w:t>
        </w:r>
        <w:r>
          <w:rPr>
            <w:rFonts w:ascii="Trebuchet MS" w:eastAsia="Trebuchet MS" w:hAnsi="Trebuchet MS" w:cs="Trebuchet MS"/>
            <w:color w:val="1154CC"/>
            <w:spacing w:val="1"/>
            <w:w w:val="99"/>
            <w:sz w:val="19"/>
            <w:szCs w:val="19"/>
            <w:u w:val="single" w:color="1154CC"/>
          </w:rPr>
          <w:t>2</w:t>
        </w:r>
        <w:r>
          <w:rPr>
            <w:rFonts w:ascii="Trebuchet MS" w:eastAsia="Trebuchet MS" w:hAnsi="Trebuchet MS" w:cs="Trebuchet MS"/>
            <w:color w:val="1154CC"/>
            <w:spacing w:val="-1"/>
            <w:w w:val="99"/>
            <w:sz w:val="19"/>
            <w:szCs w:val="19"/>
            <w:u w:val="single" w:color="1154CC"/>
          </w:rPr>
          <w:t>E</w:t>
        </w:r>
        <w:r>
          <w:rPr>
            <w:rFonts w:ascii="Trebuchet MS" w:eastAsia="Trebuchet MS" w:hAnsi="Trebuchet MS" w:cs="Trebuchet MS"/>
            <w:color w:val="1154CC"/>
            <w:spacing w:val="1"/>
            <w:w w:val="99"/>
            <w:sz w:val="19"/>
            <w:szCs w:val="19"/>
            <w:u w:val="single" w:color="1154CC"/>
          </w:rPr>
          <w:t>D</w:t>
        </w:r>
        <w:r>
          <w:rPr>
            <w:rFonts w:ascii="Trebuchet MS" w:eastAsia="Trebuchet MS" w:hAnsi="Trebuchet MS" w:cs="Trebuchet MS"/>
            <w:color w:val="1154CC"/>
            <w:spacing w:val="-1"/>
            <w:w w:val="99"/>
            <w:sz w:val="19"/>
            <w:szCs w:val="19"/>
            <w:u w:val="single" w:color="1154CC"/>
          </w:rPr>
          <w:t>o</w:t>
        </w:r>
        <w:r>
          <w:rPr>
            <w:rFonts w:ascii="Trebuchet MS" w:eastAsia="Trebuchet MS" w:hAnsi="Trebuchet MS" w:cs="Trebuchet MS"/>
            <w:color w:val="1154CC"/>
            <w:w w:val="99"/>
            <w:sz w:val="19"/>
            <w:szCs w:val="19"/>
            <w:u w:val="single" w:color="1154CC"/>
          </w:rPr>
          <w:t>c</w:t>
        </w:r>
        <w:r>
          <w:rPr>
            <w:rFonts w:ascii="Trebuchet MS" w:eastAsia="Trebuchet MS" w:hAnsi="Trebuchet MS" w:cs="Trebuchet MS"/>
            <w:color w:val="1154CC"/>
            <w:spacing w:val="-1"/>
            <w:w w:val="99"/>
            <w:sz w:val="19"/>
            <w:szCs w:val="19"/>
            <w:u w:val="single" w:color="1154CC"/>
          </w:rPr>
          <w:t>u</w:t>
        </w:r>
        <w:r>
          <w:rPr>
            <w:rFonts w:ascii="Trebuchet MS" w:eastAsia="Trebuchet MS" w:hAnsi="Trebuchet MS" w:cs="Trebuchet MS"/>
            <w:color w:val="1154CC"/>
            <w:spacing w:val="1"/>
            <w:w w:val="99"/>
            <w:sz w:val="19"/>
            <w:szCs w:val="19"/>
            <w:u w:val="single" w:color="1154CC"/>
          </w:rPr>
          <w:t>m</w:t>
        </w:r>
        <w:r>
          <w:rPr>
            <w:rFonts w:ascii="Trebuchet MS" w:eastAsia="Trebuchet MS" w:hAnsi="Trebuchet MS" w:cs="Trebuchet MS"/>
            <w:color w:val="1154CC"/>
            <w:w w:val="99"/>
            <w:sz w:val="19"/>
            <w:szCs w:val="19"/>
            <w:u w:val="single" w:color="1154CC"/>
          </w:rPr>
          <w:t>e</w:t>
        </w:r>
        <w:r>
          <w:rPr>
            <w:rFonts w:ascii="Trebuchet MS" w:eastAsia="Trebuchet MS" w:hAnsi="Trebuchet MS" w:cs="Trebuchet MS"/>
            <w:color w:val="1154CC"/>
            <w:spacing w:val="2"/>
            <w:w w:val="99"/>
            <w:sz w:val="19"/>
            <w:szCs w:val="19"/>
            <w:u w:val="single" w:color="1154CC"/>
          </w:rPr>
          <w:t>n</w:t>
        </w:r>
        <w:r>
          <w:rPr>
            <w:rFonts w:ascii="Trebuchet MS" w:eastAsia="Trebuchet MS" w:hAnsi="Trebuchet MS" w:cs="Trebuchet MS"/>
            <w:color w:val="1154CC"/>
            <w:spacing w:val="-1"/>
            <w:w w:val="99"/>
            <w:sz w:val="19"/>
            <w:szCs w:val="19"/>
            <w:u w:val="single" w:color="1154CC"/>
          </w:rPr>
          <w:t>t</w:t>
        </w:r>
        <w:r>
          <w:rPr>
            <w:rFonts w:ascii="Trebuchet MS" w:eastAsia="Trebuchet MS" w:hAnsi="Trebuchet MS" w:cs="Trebuchet MS"/>
            <w:color w:val="1154CC"/>
            <w:w w:val="99"/>
            <w:sz w:val="19"/>
            <w:szCs w:val="19"/>
            <w:u w:val="single" w:color="1154CC"/>
          </w:rPr>
          <w:t>&amp;Vis</w:t>
        </w:r>
        <w:r>
          <w:rPr>
            <w:rFonts w:ascii="Trebuchet MS" w:eastAsia="Trebuchet MS" w:hAnsi="Trebuchet MS" w:cs="Trebuchet MS"/>
            <w:color w:val="1154CC"/>
            <w:spacing w:val="1"/>
            <w:w w:val="99"/>
            <w:sz w:val="19"/>
            <w:szCs w:val="19"/>
            <w:u w:val="single" w:color="1154CC"/>
          </w:rPr>
          <w:t>i</w:t>
        </w:r>
        <w:r>
          <w:rPr>
            <w:rFonts w:ascii="Trebuchet MS" w:eastAsia="Trebuchet MS" w:hAnsi="Trebuchet MS" w:cs="Trebuchet MS"/>
            <w:color w:val="1154CC"/>
            <w:w w:val="99"/>
            <w:sz w:val="19"/>
            <w:szCs w:val="19"/>
            <w:u w:val="single" w:color="1154CC"/>
          </w:rPr>
          <w:t>b</w:t>
        </w:r>
        <w:r>
          <w:rPr>
            <w:rFonts w:ascii="Trebuchet MS" w:eastAsia="Trebuchet MS" w:hAnsi="Trebuchet MS" w:cs="Trebuchet MS"/>
            <w:color w:val="1154CC"/>
            <w:spacing w:val="1"/>
            <w:w w:val="99"/>
            <w:sz w:val="19"/>
            <w:szCs w:val="19"/>
            <w:u w:val="single" w:color="1154CC"/>
          </w:rPr>
          <w:t>i</w:t>
        </w:r>
        <w:r>
          <w:rPr>
            <w:rFonts w:ascii="Trebuchet MS" w:eastAsia="Trebuchet MS" w:hAnsi="Trebuchet MS" w:cs="Trebuchet MS"/>
            <w:color w:val="1154CC"/>
            <w:spacing w:val="-1"/>
            <w:sz w:val="19"/>
            <w:szCs w:val="19"/>
            <w:u w:val="single" w:color="1154CC"/>
          </w:rPr>
          <w:t>l</w:t>
        </w:r>
        <w:r>
          <w:rPr>
            <w:rFonts w:ascii="Trebuchet MS" w:eastAsia="Trebuchet MS" w:hAnsi="Trebuchet MS" w:cs="Trebuchet MS"/>
            <w:color w:val="1154CC"/>
            <w:spacing w:val="1"/>
            <w:w w:val="99"/>
            <w:sz w:val="19"/>
            <w:szCs w:val="19"/>
            <w:u w:val="single" w:color="1154CC"/>
          </w:rPr>
          <w:t>i</w:t>
        </w:r>
        <w:r>
          <w:rPr>
            <w:rFonts w:ascii="Trebuchet MS" w:eastAsia="Trebuchet MS" w:hAnsi="Trebuchet MS" w:cs="Trebuchet MS"/>
            <w:color w:val="1154CC"/>
            <w:spacing w:val="-1"/>
            <w:w w:val="99"/>
            <w:sz w:val="19"/>
            <w:szCs w:val="19"/>
            <w:u w:val="single" w:color="1154CC"/>
          </w:rPr>
          <w:t>t</w:t>
        </w:r>
        <w:r>
          <w:rPr>
            <w:rFonts w:ascii="Trebuchet MS" w:eastAsia="Trebuchet MS" w:hAnsi="Trebuchet MS" w:cs="Trebuchet MS"/>
            <w:color w:val="1154CC"/>
            <w:w w:val="99"/>
            <w:sz w:val="19"/>
            <w:szCs w:val="19"/>
            <w:u w:val="single" w:color="1154CC"/>
          </w:rPr>
          <w:t>yC</w:t>
        </w:r>
        <w:r>
          <w:rPr>
            <w:rFonts w:ascii="Trebuchet MS" w:eastAsia="Trebuchet MS" w:hAnsi="Trebuchet MS" w:cs="Trebuchet MS"/>
            <w:color w:val="1154CC"/>
            <w:spacing w:val="1"/>
            <w:w w:val="99"/>
            <w:sz w:val="19"/>
            <w:szCs w:val="19"/>
            <w:u w:val="single" w:color="1154CC"/>
          </w:rPr>
          <w:t>o</w:t>
        </w:r>
        <w:r>
          <w:rPr>
            <w:rFonts w:ascii="Trebuchet MS" w:eastAsia="Trebuchet MS" w:hAnsi="Trebuchet MS" w:cs="Trebuchet MS"/>
            <w:color w:val="1154CC"/>
            <w:w w:val="99"/>
            <w:sz w:val="19"/>
            <w:szCs w:val="19"/>
            <w:u w:val="single" w:color="1154CC"/>
          </w:rPr>
          <w:t>n</w:t>
        </w:r>
        <w:r>
          <w:rPr>
            <w:rFonts w:ascii="Trebuchet MS" w:eastAsia="Trebuchet MS" w:hAnsi="Trebuchet MS" w:cs="Trebuchet MS"/>
            <w:color w:val="1154CC"/>
            <w:spacing w:val="-1"/>
            <w:w w:val="99"/>
            <w:sz w:val="19"/>
            <w:szCs w:val="19"/>
            <w:u w:val="single" w:color="1154CC"/>
          </w:rPr>
          <w:t>t</w:t>
        </w:r>
        <w:r>
          <w:rPr>
            <w:rFonts w:ascii="Trebuchet MS" w:eastAsia="Trebuchet MS" w:hAnsi="Trebuchet MS" w:cs="Trebuchet MS"/>
            <w:color w:val="1154CC"/>
            <w:w w:val="99"/>
            <w:sz w:val="19"/>
            <w:szCs w:val="19"/>
            <w:u w:val="single" w:color="1154CC"/>
          </w:rPr>
          <w:t>e</w:t>
        </w:r>
        <w:r>
          <w:rPr>
            <w:rFonts w:ascii="Trebuchet MS" w:eastAsia="Trebuchet MS" w:hAnsi="Trebuchet MS" w:cs="Trebuchet MS"/>
            <w:color w:val="1154CC"/>
            <w:spacing w:val="1"/>
            <w:w w:val="99"/>
            <w:sz w:val="19"/>
            <w:szCs w:val="19"/>
            <w:u w:val="single" w:color="1154CC"/>
          </w:rPr>
          <w:t>x</w:t>
        </w:r>
        <w:r>
          <w:rPr>
            <w:rFonts w:ascii="Trebuchet MS" w:eastAsia="Trebuchet MS" w:hAnsi="Trebuchet MS" w:cs="Trebuchet MS"/>
            <w:color w:val="1154CC"/>
            <w:spacing w:val="-1"/>
            <w:w w:val="99"/>
            <w:sz w:val="19"/>
            <w:szCs w:val="19"/>
            <w:u w:val="single" w:color="1154CC"/>
          </w:rPr>
          <w:t>t</w:t>
        </w:r>
        <w:r>
          <w:rPr>
            <w:rFonts w:ascii="Trebuchet MS" w:eastAsia="Trebuchet MS" w:hAnsi="Trebuchet MS" w:cs="Trebuchet MS"/>
            <w:color w:val="1154CC"/>
            <w:spacing w:val="1"/>
            <w:w w:val="99"/>
            <w:sz w:val="19"/>
            <w:szCs w:val="19"/>
            <w:u w:val="single" w:color="1154CC"/>
          </w:rPr>
          <w:t>=</w:t>
        </w:r>
        <w:r>
          <w:rPr>
            <w:rFonts w:ascii="Trebuchet MS" w:eastAsia="Trebuchet MS" w:hAnsi="Trebuchet MS" w:cs="Trebuchet MS"/>
            <w:color w:val="1154CC"/>
            <w:spacing w:val="-1"/>
            <w:w w:val="99"/>
            <w:sz w:val="19"/>
            <w:szCs w:val="19"/>
            <w:u w:val="single" w:color="1154CC"/>
          </w:rPr>
          <w:t>W</w:t>
        </w:r>
        <w:r>
          <w:rPr>
            <w:rFonts w:ascii="Trebuchet MS" w:eastAsia="Trebuchet MS" w:hAnsi="Trebuchet MS" w:cs="Trebuchet MS"/>
            <w:color w:val="1154CC"/>
            <w:w w:val="99"/>
            <w:sz w:val="19"/>
            <w:szCs w:val="19"/>
            <w:u w:val="single" w:color="1154CC"/>
          </w:rPr>
          <w:t>SST</w:t>
        </w:r>
        <w:r>
          <w:rPr>
            <w:rFonts w:ascii="Trebuchet MS" w:eastAsia="Trebuchet MS" w:hAnsi="Trebuchet MS" w:cs="Trebuchet MS"/>
            <w:color w:val="1154CC"/>
            <w:spacing w:val="1"/>
            <w:w w:val="99"/>
            <w:sz w:val="19"/>
            <w:szCs w:val="19"/>
            <w:u w:val="single" w:color="1154CC"/>
          </w:rPr>
          <w:t>a</w:t>
        </w:r>
        <w:r>
          <w:rPr>
            <w:rFonts w:ascii="Trebuchet MS" w:eastAsia="Trebuchet MS" w:hAnsi="Trebuchet MS" w:cs="Trebuchet MS"/>
            <w:color w:val="1154CC"/>
            <w:w w:val="99"/>
            <w:sz w:val="19"/>
            <w:szCs w:val="19"/>
            <w:u w:val="single" w:color="1154CC"/>
          </w:rPr>
          <w:t>bPers</w:t>
        </w:r>
        <w:r>
          <w:rPr>
            <w:rFonts w:ascii="Trebuchet MS" w:eastAsia="Trebuchet MS" w:hAnsi="Trebuchet MS" w:cs="Trebuchet MS"/>
            <w:color w:val="1154CC"/>
            <w:spacing w:val="1"/>
            <w:w w:val="99"/>
            <w:sz w:val="19"/>
            <w:szCs w:val="19"/>
            <w:u w:val="single" w:color="1154CC"/>
          </w:rPr>
          <w:t>i</w:t>
        </w:r>
        <w:r>
          <w:rPr>
            <w:rFonts w:ascii="Trebuchet MS" w:eastAsia="Trebuchet MS" w:hAnsi="Trebuchet MS" w:cs="Trebuchet MS"/>
            <w:color w:val="1154CC"/>
            <w:w w:val="99"/>
            <w:sz w:val="19"/>
            <w:szCs w:val="19"/>
            <w:u w:val="single" w:color="1154CC"/>
          </w:rPr>
          <w:t>s</w:t>
        </w:r>
        <w:r>
          <w:rPr>
            <w:rFonts w:ascii="Trebuchet MS" w:eastAsia="Trebuchet MS" w:hAnsi="Trebuchet MS" w:cs="Trebuchet MS"/>
            <w:color w:val="1154CC"/>
            <w:spacing w:val="-1"/>
            <w:w w:val="99"/>
            <w:sz w:val="19"/>
            <w:szCs w:val="19"/>
            <w:u w:val="single" w:color="1154CC"/>
          </w:rPr>
          <w:t>t</w:t>
        </w:r>
        <w:r>
          <w:rPr>
            <w:rFonts w:ascii="Trebuchet MS" w:eastAsia="Trebuchet MS" w:hAnsi="Trebuchet MS" w:cs="Trebuchet MS"/>
            <w:color w:val="1154CC"/>
            <w:w w:val="99"/>
            <w:sz w:val="19"/>
            <w:szCs w:val="19"/>
            <w:u w:val="single" w:color="1154CC"/>
          </w:rPr>
          <w:t>en</w:t>
        </w:r>
        <w:r>
          <w:rPr>
            <w:rFonts w:ascii="Trebuchet MS" w:eastAsia="Trebuchet MS" w:hAnsi="Trebuchet MS" w:cs="Trebuchet MS"/>
            <w:color w:val="1154CC"/>
            <w:spacing w:val="1"/>
            <w:w w:val="99"/>
            <w:sz w:val="19"/>
            <w:szCs w:val="19"/>
            <w:u w:val="single" w:color="1154CC"/>
          </w:rPr>
          <w:t>c</w:t>
        </w:r>
        <w:r>
          <w:rPr>
            <w:rFonts w:ascii="Trebuchet MS" w:eastAsia="Trebuchet MS" w:hAnsi="Trebuchet MS" w:cs="Trebuchet MS"/>
            <w:color w:val="1154CC"/>
            <w:spacing w:val="3"/>
            <w:w w:val="99"/>
            <w:sz w:val="19"/>
            <w:szCs w:val="19"/>
            <w:u w:val="single" w:color="1154CC"/>
          </w:rPr>
          <w:t>e</w:t>
        </w:r>
        <w:r>
          <w:rPr>
            <w:rFonts w:ascii="Trebuchet MS" w:eastAsia="Trebuchet MS" w:hAnsi="Trebuchet MS" w:cs="Trebuchet MS"/>
            <w:color w:val="000000"/>
            <w:w w:val="99"/>
          </w:rPr>
          <w:t>)</w:t>
        </w:r>
      </w:hyperlink>
    </w:p>
    <w:p w14:paraId="252BEFE9" w14:textId="77777777" w:rsidR="00B87611" w:rsidRDefault="00963546">
      <w:pPr>
        <w:spacing w:line="260" w:lineRule="exact"/>
        <w:ind w:left="3776" w:right="3795"/>
        <w:jc w:val="center"/>
        <w:rPr>
          <w:rFonts w:ascii="Trebuchet MS" w:eastAsia="Trebuchet MS" w:hAnsi="Trebuchet MS" w:cs="Trebuchet MS"/>
          <w:sz w:val="24"/>
          <w:szCs w:val="24"/>
        </w:rPr>
      </w:pPr>
      <w:r>
        <w:rPr>
          <w:rFonts w:ascii="Trebuchet MS" w:eastAsia="Trebuchet MS" w:hAnsi="Trebuchet MS" w:cs="Trebuchet MS"/>
          <w:b/>
          <w:position w:val="-1"/>
          <w:sz w:val="24"/>
          <w:szCs w:val="24"/>
        </w:rPr>
        <w:t>P</w:t>
      </w:r>
      <w:r>
        <w:rPr>
          <w:rFonts w:ascii="Trebuchet MS" w:eastAsia="Trebuchet MS" w:hAnsi="Trebuchet MS" w:cs="Trebuchet MS"/>
          <w:b/>
          <w:spacing w:val="1"/>
          <w:position w:val="-1"/>
          <w:sz w:val="24"/>
          <w:szCs w:val="24"/>
        </w:rPr>
        <w:t>ro</w:t>
      </w:r>
      <w:r>
        <w:rPr>
          <w:rFonts w:ascii="Trebuchet MS" w:eastAsia="Trebuchet MS" w:hAnsi="Trebuchet MS" w:cs="Trebuchet MS"/>
          <w:b/>
          <w:position w:val="-1"/>
          <w:sz w:val="24"/>
          <w:szCs w:val="24"/>
        </w:rPr>
        <w:t>je</w:t>
      </w:r>
      <w:r>
        <w:rPr>
          <w:rFonts w:ascii="Trebuchet MS" w:eastAsia="Trebuchet MS" w:hAnsi="Trebuchet MS" w:cs="Trebuchet MS"/>
          <w:b/>
          <w:spacing w:val="-1"/>
          <w:position w:val="-1"/>
          <w:sz w:val="24"/>
          <w:szCs w:val="24"/>
        </w:rPr>
        <w:t>c</w:t>
      </w:r>
      <w:r>
        <w:rPr>
          <w:rFonts w:ascii="Trebuchet MS" w:eastAsia="Trebuchet MS" w:hAnsi="Trebuchet MS" w:cs="Trebuchet MS"/>
          <w:b/>
          <w:position w:val="-1"/>
          <w:sz w:val="24"/>
          <w:szCs w:val="24"/>
        </w:rPr>
        <w:t xml:space="preserve">t </w:t>
      </w:r>
      <w:r>
        <w:rPr>
          <w:rFonts w:ascii="Trebuchet MS" w:eastAsia="Trebuchet MS" w:hAnsi="Trebuchet MS" w:cs="Trebuchet MS"/>
          <w:b/>
          <w:spacing w:val="-1"/>
          <w:position w:val="-1"/>
          <w:sz w:val="24"/>
          <w:szCs w:val="24"/>
        </w:rPr>
        <w:t>W</w:t>
      </w:r>
      <w:r>
        <w:rPr>
          <w:rFonts w:ascii="Trebuchet MS" w:eastAsia="Trebuchet MS" w:hAnsi="Trebuchet MS" w:cs="Trebuchet MS"/>
          <w:b/>
          <w:spacing w:val="1"/>
          <w:position w:val="-1"/>
          <w:sz w:val="24"/>
          <w:szCs w:val="24"/>
        </w:rPr>
        <w:t>o</w:t>
      </w:r>
      <w:r>
        <w:rPr>
          <w:rFonts w:ascii="Trebuchet MS" w:eastAsia="Trebuchet MS" w:hAnsi="Trebuchet MS" w:cs="Trebuchet MS"/>
          <w:b/>
          <w:position w:val="-1"/>
          <w:sz w:val="24"/>
          <w:szCs w:val="24"/>
        </w:rPr>
        <w:t>rk</w:t>
      </w:r>
      <w:r>
        <w:rPr>
          <w:rFonts w:ascii="Trebuchet MS" w:eastAsia="Trebuchet MS" w:hAnsi="Trebuchet MS" w:cs="Trebuchet MS"/>
          <w:b/>
          <w:spacing w:val="1"/>
          <w:position w:val="-1"/>
          <w:sz w:val="24"/>
          <w:szCs w:val="24"/>
        </w:rPr>
        <w:t xml:space="preserve"> </w:t>
      </w:r>
      <w:r>
        <w:rPr>
          <w:rFonts w:ascii="Trebuchet MS" w:eastAsia="Trebuchet MS" w:hAnsi="Trebuchet MS" w:cs="Trebuchet MS"/>
          <w:b/>
          <w:position w:val="-1"/>
          <w:sz w:val="24"/>
          <w:szCs w:val="24"/>
        </w:rPr>
        <w:t>Sta</w:t>
      </w:r>
      <w:r>
        <w:rPr>
          <w:rFonts w:ascii="Trebuchet MS" w:eastAsia="Trebuchet MS" w:hAnsi="Trebuchet MS" w:cs="Trebuchet MS"/>
          <w:b/>
          <w:spacing w:val="-1"/>
          <w:position w:val="-1"/>
          <w:sz w:val="24"/>
          <w:szCs w:val="24"/>
        </w:rPr>
        <w:t>g</w:t>
      </w:r>
      <w:r>
        <w:rPr>
          <w:rFonts w:ascii="Trebuchet MS" w:eastAsia="Trebuchet MS" w:hAnsi="Trebuchet MS" w:cs="Trebuchet MS"/>
          <w:b/>
          <w:position w:val="-1"/>
          <w:sz w:val="24"/>
          <w:szCs w:val="24"/>
        </w:rPr>
        <w:t>e</w:t>
      </w:r>
      <w:r>
        <w:rPr>
          <w:rFonts w:ascii="Trebuchet MS" w:eastAsia="Trebuchet MS" w:hAnsi="Trebuchet MS" w:cs="Trebuchet MS"/>
          <w:b/>
          <w:spacing w:val="-1"/>
          <w:position w:val="-1"/>
          <w:sz w:val="24"/>
          <w:szCs w:val="24"/>
        </w:rPr>
        <w:t xml:space="preserve"> </w:t>
      </w:r>
      <w:r>
        <w:rPr>
          <w:rFonts w:ascii="Trebuchet MS" w:eastAsia="Trebuchet MS" w:hAnsi="Trebuchet MS" w:cs="Trebuchet MS"/>
          <w:b/>
          <w:position w:val="-1"/>
          <w:sz w:val="24"/>
          <w:szCs w:val="24"/>
        </w:rPr>
        <w:t>I</w:t>
      </w:r>
    </w:p>
    <w:p w14:paraId="219F8C9F" w14:textId="77777777" w:rsidR="00B87611" w:rsidRDefault="00963546">
      <w:pPr>
        <w:spacing w:before="50"/>
        <w:ind w:left="100" w:right="7686"/>
        <w:jc w:val="both"/>
        <w:rPr>
          <w:rFonts w:ascii="Trebuchet MS" w:eastAsia="Trebuchet MS" w:hAnsi="Trebuchet MS" w:cs="Trebuchet MS"/>
          <w:sz w:val="24"/>
          <w:szCs w:val="24"/>
        </w:rPr>
      </w:pPr>
      <w:r>
        <w:rPr>
          <w:rFonts w:ascii="Trebuchet MS" w:eastAsia="Trebuchet MS" w:hAnsi="Trebuchet MS" w:cs="Trebuchet MS"/>
          <w:b/>
          <w:sz w:val="24"/>
          <w:szCs w:val="24"/>
        </w:rPr>
        <w:t>Cou</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se</w:t>
      </w:r>
      <w:r>
        <w:rPr>
          <w:rFonts w:ascii="Trebuchet MS" w:eastAsia="Trebuchet MS" w:hAnsi="Trebuchet MS" w:cs="Trebuchet MS"/>
          <w:b/>
          <w:spacing w:val="-1"/>
          <w:sz w:val="24"/>
          <w:szCs w:val="24"/>
        </w:rPr>
        <w:t xml:space="preserve"> O</w:t>
      </w:r>
      <w:r>
        <w:rPr>
          <w:rFonts w:ascii="Trebuchet MS" w:eastAsia="Trebuchet MS" w:hAnsi="Trebuchet MS" w:cs="Trebuchet MS"/>
          <w:b/>
          <w:sz w:val="24"/>
          <w:szCs w:val="24"/>
        </w:rPr>
        <w:t>bj</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ct</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v</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w:t>
      </w:r>
    </w:p>
    <w:p w14:paraId="00E2747A"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To A</w:t>
      </w:r>
      <w:r>
        <w:rPr>
          <w:rFonts w:ascii="Trebuchet MS" w:eastAsia="Trebuchet MS" w:hAnsi="Trebuchet MS" w:cs="Trebuchet MS"/>
          <w:spacing w:val="1"/>
          <w:sz w:val="24"/>
          <w:szCs w:val="24"/>
        </w:rPr>
        <w:t>p</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no</w:t>
      </w:r>
      <w:r>
        <w:rPr>
          <w:rFonts w:ascii="Trebuchet MS" w:eastAsia="Trebuchet MS" w:hAnsi="Trebuchet MS" w:cs="Trebuchet MS"/>
          <w:spacing w:val="-1"/>
          <w:sz w:val="24"/>
          <w:szCs w:val="24"/>
        </w:rPr>
        <w:t>wl</w:t>
      </w:r>
      <w:r>
        <w:rPr>
          <w:rFonts w:ascii="Trebuchet MS" w:eastAsia="Trebuchet MS" w:hAnsi="Trebuchet MS" w:cs="Trebuchet MS"/>
          <w:spacing w:val="3"/>
          <w:sz w:val="24"/>
          <w:szCs w:val="24"/>
        </w:rPr>
        <w:t>e</w:t>
      </w:r>
      <w:r>
        <w:rPr>
          <w:rFonts w:ascii="Trebuchet MS" w:eastAsia="Trebuchet MS" w:hAnsi="Trebuchet MS" w:cs="Trebuchet MS"/>
          <w:sz w:val="24"/>
          <w:szCs w:val="24"/>
        </w:rPr>
        <w:t>d</w:t>
      </w:r>
      <w:r>
        <w:rPr>
          <w:rFonts w:ascii="Trebuchet MS" w:eastAsia="Trebuchet MS" w:hAnsi="Trebuchet MS" w:cs="Trebuchet MS"/>
          <w:spacing w:val="-3"/>
          <w:sz w:val="24"/>
          <w:szCs w:val="24"/>
        </w:rPr>
        <w:t>g</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for</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z w:val="24"/>
          <w:szCs w:val="24"/>
        </w:rPr>
        <w:t>v</w:t>
      </w:r>
      <w:r>
        <w:rPr>
          <w:rFonts w:ascii="Trebuchet MS" w:eastAsia="Trebuchet MS" w:hAnsi="Trebuchet MS" w:cs="Trebuchet MS"/>
          <w:spacing w:val="1"/>
          <w:sz w:val="24"/>
          <w:szCs w:val="24"/>
        </w:rPr>
        <w:t>in</w:t>
      </w:r>
      <w:r>
        <w:rPr>
          <w:rFonts w:ascii="Trebuchet MS" w:eastAsia="Trebuchet MS" w:hAnsi="Trebuchet MS" w:cs="Trebuchet MS"/>
          <w:sz w:val="24"/>
          <w:szCs w:val="24"/>
        </w:rPr>
        <w:t>g r</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z w:val="24"/>
          <w:szCs w:val="24"/>
        </w:rPr>
        <w:t>c</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p>
    <w:p w14:paraId="0A9B0F17" w14:textId="77777777" w:rsidR="00B87611" w:rsidRDefault="00963546">
      <w:pPr>
        <w:spacing w:before="43"/>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 xml:space="preserve">To </w:t>
      </w:r>
      <w:r>
        <w:rPr>
          <w:rFonts w:ascii="Trebuchet MS" w:eastAsia="Trebuchet MS" w:hAnsi="Trebuchet MS" w:cs="Trebuchet MS"/>
          <w:spacing w:val="1"/>
          <w:sz w:val="24"/>
          <w:szCs w:val="24"/>
        </w:rPr>
        <w:t>de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l</w:t>
      </w:r>
      <w:r>
        <w:rPr>
          <w:rFonts w:ascii="Trebuchet MS" w:eastAsia="Trebuchet MS" w:hAnsi="Trebuchet MS" w:cs="Trebuchet MS"/>
          <w:sz w:val="24"/>
          <w:szCs w:val="24"/>
        </w:rPr>
        <w:t>v</w:t>
      </w:r>
      <w:r>
        <w:rPr>
          <w:rFonts w:ascii="Trebuchet MS" w:eastAsia="Trebuchet MS" w:hAnsi="Trebuchet MS" w:cs="Trebuchet MS"/>
          <w:spacing w:val="1"/>
          <w:sz w:val="24"/>
          <w:szCs w:val="24"/>
        </w:rPr>
        <w:t>in</w:t>
      </w:r>
      <w:r>
        <w:rPr>
          <w:rFonts w:ascii="Trebuchet MS" w:eastAsia="Trebuchet MS" w:hAnsi="Trebuchet MS" w:cs="Trebuchet MS"/>
          <w:sz w:val="24"/>
          <w:szCs w:val="24"/>
        </w:rPr>
        <w:t>g a</w:t>
      </w:r>
      <w:r>
        <w:rPr>
          <w:rFonts w:ascii="Trebuchet MS" w:eastAsia="Trebuchet MS" w:hAnsi="Trebuchet MS" w:cs="Trebuchet MS"/>
          <w:spacing w:val="1"/>
          <w:sz w:val="24"/>
          <w:szCs w:val="24"/>
        </w:rPr>
        <w:t>bi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p>
    <w:p w14:paraId="799EA39E" w14:textId="77777777" w:rsidR="00B87611" w:rsidRDefault="00963546">
      <w:pPr>
        <w:tabs>
          <w:tab w:val="left" w:pos="820"/>
        </w:tabs>
        <w:spacing w:before="41" w:line="273" w:lineRule="auto"/>
        <w:ind w:left="820" w:right="87" w:hanging="360"/>
        <w:jc w:val="both"/>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To</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rg</w:t>
      </w:r>
      <w:r>
        <w:rPr>
          <w:rFonts w:ascii="Trebuchet MS" w:eastAsia="Trebuchet MS" w:hAnsi="Trebuchet MS" w:cs="Trebuchet MS"/>
          <w:spacing w:val="1"/>
          <w:sz w:val="24"/>
          <w:szCs w:val="24"/>
        </w:rPr>
        <w:t>ani</w:t>
      </w:r>
      <w:r>
        <w:rPr>
          <w:rFonts w:ascii="Trebuchet MS" w:eastAsia="Trebuchet MS" w:hAnsi="Trebuchet MS" w:cs="Trebuchet MS"/>
          <w:spacing w:val="-1"/>
          <w:sz w:val="24"/>
          <w:szCs w:val="24"/>
        </w:rPr>
        <w:t>ze</w:t>
      </w:r>
      <w:r>
        <w:rPr>
          <w:rFonts w:ascii="Trebuchet MS" w:eastAsia="Trebuchet MS" w:hAnsi="Trebuchet MS" w:cs="Trebuchet MS"/>
          <w:sz w:val="24"/>
          <w:szCs w:val="24"/>
        </w:rPr>
        <w:t>,</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2"/>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t</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b</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9"/>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1"/>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9"/>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12"/>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th</w:t>
      </w:r>
      <w:r>
        <w:rPr>
          <w:rFonts w:ascii="Trebuchet MS" w:eastAsia="Trebuchet MS" w:hAnsi="Trebuchet MS" w:cs="Trebuchet MS"/>
          <w:sz w:val="24"/>
          <w:szCs w:val="24"/>
        </w:rPr>
        <w:t>s</w:t>
      </w:r>
    </w:p>
    <w:p w14:paraId="55F7EDEE" w14:textId="77777777" w:rsidR="00B87611" w:rsidRDefault="00963546">
      <w:pPr>
        <w:tabs>
          <w:tab w:val="left" w:pos="820"/>
        </w:tabs>
        <w:spacing w:before="3" w:line="275" w:lineRule="auto"/>
        <w:ind w:left="820" w:right="87" w:hanging="360"/>
        <w:jc w:val="both"/>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To</w:t>
      </w:r>
      <w:r>
        <w:rPr>
          <w:rFonts w:ascii="Trebuchet MS" w:eastAsia="Trebuchet MS" w:hAnsi="Trebuchet MS" w:cs="Trebuchet MS"/>
          <w:spacing w:val="6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te</w:t>
      </w:r>
      <w:r>
        <w:rPr>
          <w:rFonts w:ascii="Trebuchet MS" w:eastAsia="Trebuchet MS" w:hAnsi="Trebuchet MS" w:cs="Trebuchet MS"/>
          <w:sz w:val="24"/>
          <w:szCs w:val="24"/>
        </w:rPr>
        <w:t>r</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ve</w:t>
      </w:r>
      <w:r>
        <w:rPr>
          <w:rFonts w:ascii="Trebuchet MS" w:eastAsia="Trebuchet MS" w:hAnsi="Trebuchet MS" w:cs="Trebuchet MS"/>
          <w:spacing w:val="6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p</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6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60"/>
          <w:sz w:val="24"/>
          <w:szCs w:val="24"/>
        </w:rPr>
        <w:t xml:space="preserve"> </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z w:val="24"/>
          <w:szCs w:val="24"/>
        </w:rPr>
        <w:t>fy</w:t>
      </w:r>
      <w:r>
        <w:rPr>
          <w:rFonts w:ascii="Trebuchet MS" w:eastAsia="Trebuchet MS" w:hAnsi="Trebuchet MS" w:cs="Trebuchet MS"/>
          <w:spacing w:val="6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6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6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6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oo</w:t>
      </w:r>
      <w:r>
        <w:rPr>
          <w:rFonts w:ascii="Trebuchet MS" w:eastAsia="Trebuchet MS" w:hAnsi="Trebuchet MS" w:cs="Trebuchet MS"/>
          <w:spacing w:val="-1"/>
          <w:sz w:val="24"/>
          <w:szCs w:val="24"/>
        </w:rPr>
        <w:t>l</w:t>
      </w:r>
      <w:r>
        <w:rPr>
          <w:rFonts w:ascii="Trebuchet MS" w:eastAsia="Trebuchet MS" w:hAnsi="Trebuchet MS" w:cs="Trebuchet MS"/>
          <w:sz w:val="24"/>
          <w:szCs w:val="24"/>
        </w:rPr>
        <w:t>s</w:t>
      </w:r>
      <w:r>
        <w:rPr>
          <w:rFonts w:ascii="Trebuchet MS" w:eastAsia="Trebuchet MS" w:hAnsi="Trebuchet MS" w:cs="Trebuchet MS"/>
          <w:spacing w:val="6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 m</w:t>
      </w:r>
      <w:r>
        <w:rPr>
          <w:rFonts w:ascii="Trebuchet MS" w:eastAsia="Trebuchet MS" w:hAnsi="Trebuchet MS" w:cs="Trebuchet MS"/>
          <w:spacing w:val="1"/>
          <w:sz w:val="24"/>
          <w:szCs w:val="24"/>
        </w:rPr>
        <w:t>eth</w:t>
      </w:r>
      <w:r>
        <w:rPr>
          <w:rFonts w:ascii="Trebuchet MS" w:eastAsia="Trebuchet MS" w:hAnsi="Trebuchet MS" w:cs="Trebuchet MS"/>
          <w:spacing w:val="-2"/>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236F998E" w14:textId="77777777" w:rsidR="00B87611" w:rsidRDefault="00963546">
      <w:pPr>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To R</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ec</w:t>
      </w:r>
      <w:r>
        <w:rPr>
          <w:rFonts w:ascii="Trebuchet MS" w:eastAsia="Trebuchet MS" w:hAnsi="Trebuchet MS" w:cs="Trebuchet MS"/>
          <w:sz w:val="24"/>
          <w:szCs w:val="24"/>
        </w:rPr>
        <w:t xml:space="preserve">t </w:t>
      </w:r>
      <w:r>
        <w:rPr>
          <w:rFonts w:ascii="Trebuchet MS" w:eastAsia="Trebuchet MS" w:hAnsi="Trebuchet MS" w:cs="Trebuchet MS"/>
          <w:spacing w:val="-2"/>
          <w:sz w:val="24"/>
          <w:szCs w:val="24"/>
        </w:rPr>
        <w:t>u</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ga</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on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l</w:t>
      </w:r>
      <w:r>
        <w:rPr>
          <w:rFonts w:ascii="Trebuchet MS" w:eastAsia="Trebuchet MS" w:hAnsi="Trebuchet MS" w:cs="Trebuchet MS"/>
          <w:spacing w:val="1"/>
          <w:sz w:val="24"/>
          <w:szCs w:val="24"/>
        </w:rPr>
        <w:t>ea</w:t>
      </w:r>
      <w:r>
        <w:rPr>
          <w:rFonts w:ascii="Trebuchet MS" w:eastAsia="Trebuchet MS" w:hAnsi="Trebuchet MS" w:cs="Trebuchet MS"/>
          <w:sz w:val="24"/>
          <w:szCs w:val="24"/>
        </w:rPr>
        <w:t>r</w:t>
      </w:r>
      <w:r>
        <w:rPr>
          <w:rFonts w:ascii="Trebuchet MS" w:eastAsia="Trebuchet MS" w:hAnsi="Trebuchet MS" w:cs="Trebuchet MS"/>
          <w:spacing w:val="1"/>
          <w:sz w:val="24"/>
          <w:szCs w:val="24"/>
        </w:rPr>
        <w:t>ne</w:t>
      </w:r>
      <w:r>
        <w:rPr>
          <w:rFonts w:ascii="Trebuchet MS" w:eastAsia="Trebuchet MS" w:hAnsi="Trebuchet MS" w:cs="Trebuchet MS"/>
          <w:sz w:val="24"/>
          <w:szCs w:val="24"/>
        </w:rPr>
        <w:t>d,</w:t>
      </w:r>
    </w:p>
    <w:p w14:paraId="0B62AB1D"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To C</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t </w:t>
      </w:r>
      <w:r>
        <w:rPr>
          <w:rFonts w:ascii="Trebuchet MS" w:eastAsia="Trebuchet MS" w:hAnsi="Trebuchet MS" w:cs="Trebuchet MS"/>
          <w:spacing w:val="-4"/>
          <w:sz w:val="24"/>
          <w:szCs w:val="24"/>
        </w:rPr>
        <w:t>s</w:t>
      </w:r>
      <w:r>
        <w:rPr>
          <w:rFonts w:ascii="Trebuchet MS" w:eastAsia="Trebuchet MS" w:hAnsi="Trebuchet MS" w:cs="Trebuchet MS"/>
          <w:spacing w:val="1"/>
          <w:sz w:val="24"/>
          <w:szCs w:val="24"/>
        </w:rPr>
        <w:t>oc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ue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634B38CC" w14:textId="77777777" w:rsidR="00B87611" w:rsidRDefault="00963546">
      <w:pPr>
        <w:tabs>
          <w:tab w:val="left" w:pos="820"/>
        </w:tabs>
        <w:spacing w:before="43" w:line="273" w:lineRule="auto"/>
        <w:ind w:left="820" w:right="88" w:hanging="360"/>
        <w:jc w:val="both"/>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To</w:t>
      </w:r>
      <w:r>
        <w:rPr>
          <w:rFonts w:ascii="Trebuchet MS" w:eastAsia="Trebuchet MS" w:hAnsi="Trebuchet MS" w:cs="Trebuchet MS"/>
          <w:spacing w:val="15"/>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in</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12"/>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r>
        <w:rPr>
          <w:rFonts w:ascii="Trebuchet MS" w:eastAsia="Trebuchet MS" w:hAnsi="Trebuchet MS" w:cs="Trebuchet MS"/>
          <w:spacing w:val="14"/>
          <w:sz w:val="24"/>
          <w:szCs w:val="24"/>
        </w:rPr>
        <w:t xml:space="preserve"> </w:t>
      </w:r>
      <w:r>
        <w:rPr>
          <w:rFonts w:ascii="Trebuchet MS" w:eastAsia="Trebuchet MS" w:hAnsi="Trebuchet MS" w:cs="Trebuchet MS"/>
          <w:sz w:val="24"/>
          <w:szCs w:val="24"/>
        </w:rPr>
        <w:t>yo</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f</w:t>
      </w:r>
      <w:r>
        <w:rPr>
          <w:rFonts w:ascii="Trebuchet MS" w:eastAsia="Trebuchet MS" w:hAnsi="Trebuchet MS" w:cs="Trebuchet MS"/>
          <w:spacing w:val="14"/>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p</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pr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uc</w:t>
      </w:r>
      <w:r>
        <w:rPr>
          <w:rFonts w:ascii="Trebuchet MS" w:eastAsia="Trebuchet MS" w:hAnsi="Trebuchet MS" w:cs="Trebuchet MS"/>
          <w:sz w:val="24"/>
          <w:szCs w:val="24"/>
        </w:rPr>
        <w:t>h</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an</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ls</w:t>
      </w:r>
      <w:r>
        <w:rPr>
          <w:rFonts w:ascii="Trebuchet MS" w:eastAsia="Trebuchet MS" w:hAnsi="Trebuchet MS" w:cs="Trebuchet MS"/>
          <w:sz w:val="24"/>
          <w:szCs w:val="24"/>
        </w:rPr>
        <w:t>,</w:t>
      </w:r>
      <w:r>
        <w:rPr>
          <w:rFonts w:ascii="Trebuchet MS" w:eastAsia="Trebuchet MS" w:hAnsi="Trebuchet MS" w:cs="Trebuchet MS"/>
          <w:spacing w:val="15"/>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ks</w:t>
      </w:r>
      <w:r>
        <w:rPr>
          <w:rFonts w:ascii="Trebuchet MS" w:eastAsia="Trebuchet MS" w:hAnsi="Trebuchet MS" w:cs="Trebuchet MS"/>
          <w:sz w:val="24"/>
          <w:szCs w:val="24"/>
        </w:rPr>
        <w:t>,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h </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ou</w:t>
      </w:r>
      <w:r>
        <w:rPr>
          <w:rFonts w:ascii="Trebuchet MS" w:eastAsia="Trebuchet MS" w:hAnsi="Trebuchet MS" w:cs="Trebuchet MS"/>
          <w:sz w:val="24"/>
          <w:szCs w:val="24"/>
        </w:rPr>
        <w:t>r</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w:t>
      </w:r>
      <w:r>
        <w:rPr>
          <w:rFonts w:ascii="Trebuchet MS" w:eastAsia="Trebuchet MS" w:hAnsi="Trebuchet MS" w:cs="Trebuchet MS"/>
          <w:sz w:val="24"/>
          <w:szCs w:val="24"/>
        </w:rPr>
        <w:t>m o</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ce</w:t>
      </w:r>
      <w:r>
        <w:rPr>
          <w:rFonts w:ascii="Trebuchet MS" w:eastAsia="Trebuchet MS" w:hAnsi="Trebuchet MS" w:cs="Trebuchet MS"/>
          <w:spacing w:val="-1"/>
          <w:sz w:val="24"/>
          <w:szCs w:val="24"/>
        </w:rPr>
        <w:t>s</w:t>
      </w:r>
      <w:r>
        <w:rPr>
          <w:rFonts w:ascii="Trebuchet MS" w:eastAsia="Trebuchet MS" w:hAnsi="Trebuchet MS" w:cs="Trebuchet MS"/>
          <w:sz w:val="24"/>
          <w:szCs w:val="24"/>
        </w:rPr>
        <w:t>, a</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rn</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nc</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8"/>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ana</w:t>
      </w:r>
      <w:r>
        <w:rPr>
          <w:rFonts w:ascii="Trebuchet MS" w:eastAsia="Trebuchet MS" w:hAnsi="Trebuchet MS" w:cs="Trebuchet MS"/>
          <w:spacing w:val="-4"/>
          <w:sz w:val="24"/>
          <w:szCs w:val="24"/>
        </w:rPr>
        <w:t>l</w:t>
      </w:r>
      <w:r>
        <w:rPr>
          <w:rFonts w:ascii="Trebuchet MS" w:eastAsia="Trebuchet MS" w:hAnsi="Trebuchet MS" w:cs="Trebuchet MS"/>
          <w:sz w:val="24"/>
          <w:szCs w:val="24"/>
        </w:rPr>
        <w:t>yt</w:t>
      </w:r>
      <w:r>
        <w:rPr>
          <w:rFonts w:ascii="Trebuchet MS" w:eastAsia="Trebuchet MS" w:hAnsi="Trebuchet MS" w:cs="Trebuchet MS"/>
          <w:spacing w:val="1"/>
          <w:sz w:val="24"/>
          <w:szCs w:val="24"/>
        </w:rPr>
        <w:t>ica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sk</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lls</w:t>
      </w:r>
      <w:r>
        <w:rPr>
          <w:rFonts w:ascii="Trebuchet MS" w:eastAsia="Trebuchet MS" w:hAnsi="Trebuchet MS" w:cs="Trebuchet MS"/>
          <w:sz w:val="24"/>
          <w:szCs w:val="24"/>
        </w:rPr>
        <w:t>.</w:t>
      </w:r>
    </w:p>
    <w:p w14:paraId="57CECBF7" w14:textId="77777777" w:rsidR="00B87611" w:rsidRDefault="00963546">
      <w:pPr>
        <w:spacing w:before="3"/>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To Wo</w:t>
      </w:r>
      <w:r>
        <w:rPr>
          <w:rFonts w:ascii="Trebuchet MS" w:eastAsia="Trebuchet MS" w:hAnsi="Trebuchet MS" w:cs="Trebuchet MS"/>
          <w:spacing w:val="1"/>
          <w:sz w:val="24"/>
          <w:szCs w:val="24"/>
        </w:rPr>
        <w:t>r</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TEAM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ea</w:t>
      </w:r>
      <w:r>
        <w:rPr>
          <w:rFonts w:ascii="Trebuchet MS" w:eastAsia="Trebuchet MS" w:hAnsi="Trebuchet MS" w:cs="Trebuchet MS"/>
          <w:sz w:val="24"/>
          <w:szCs w:val="24"/>
        </w:rPr>
        <w:t>rn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iona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m</w:t>
      </w:r>
    </w:p>
    <w:p w14:paraId="3373A51D" w14:textId="77777777" w:rsidR="00B87611" w:rsidRDefault="00B87611">
      <w:pPr>
        <w:spacing w:before="7" w:line="100" w:lineRule="exact"/>
        <w:rPr>
          <w:sz w:val="11"/>
          <w:szCs w:val="11"/>
        </w:rPr>
      </w:pPr>
    </w:p>
    <w:p w14:paraId="76920FF7" w14:textId="77777777" w:rsidR="00B87611" w:rsidRDefault="00B87611">
      <w:pPr>
        <w:spacing w:line="200" w:lineRule="exact"/>
      </w:pPr>
    </w:p>
    <w:p w14:paraId="5C7B6D0A" w14:textId="77777777" w:rsidR="00B87611" w:rsidRDefault="00963546">
      <w:pPr>
        <w:ind w:left="100" w:right="7765"/>
        <w:jc w:val="both"/>
        <w:rPr>
          <w:rFonts w:ascii="Trebuchet MS" w:eastAsia="Trebuchet MS" w:hAnsi="Trebuchet MS" w:cs="Trebuchet MS"/>
          <w:sz w:val="24"/>
          <w:szCs w:val="24"/>
        </w:rPr>
      </w:pPr>
      <w:r>
        <w:rPr>
          <w:rFonts w:ascii="Trebuchet MS" w:eastAsia="Trebuchet MS" w:hAnsi="Trebuchet MS" w:cs="Trebuchet MS"/>
          <w:b/>
          <w:sz w:val="24"/>
          <w:szCs w:val="24"/>
        </w:rPr>
        <w:t>Cou</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se</w:t>
      </w:r>
      <w:r>
        <w:rPr>
          <w:rFonts w:ascii="Trebuchet MS" w:eastAsia="Trebuchet MS" w:hAnsi="Trebuchet MS" w:cs="Trebuchet MS"/>
          <w:b/>
          <w:spacing w:val="-1"/>
          <w:sz w:val="24"/>
          <w:szCs w:val="24"/>
        </w:rPr>
        <w:t xml:space="preserve"> O</w:t>
      </w:r>
      <w:r>
        <w:rPr>
          <w:rFonts w:ascii="Trebuchet MS" w:eastAsia="Trebuchet MS" w:hAnsi="Trebuchet MS" w:cs="Trebuchet MS"/>
          <w:b/>
          <w:sz w:val="24"/>
          <w:szCs w:val="24"/>
        </w:rPr>
        <w:t>utcom</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w:t>
      </w:r>
    </w:p>
    <w:p w14:paraId="061311A5" w14:textId="77777777" w:rsidR="00B87611" w:rsidRDefault="00963546">
      <w:pPr>
        <w:spacing w:before="43"/>
        <w:ind w:left="100" w:right="3823"/>
        <w:jc w:val="both"/>
        <w:rPr>
          <w:rFonts w:ascii="Trebuchet MS" w:eastAsia="Trebuchet MS" w:hAnsi="Trebuchet MS" w:cs="Trebuchet MS"/>
          <w:sz w:val="24"/>
          <w:szCs w:val="24"/>
        </w:rPr>
      </w:pPr>
      <w:r>
        <w:rPr>
          <w:rFonts w:ascii="Trebuchet MS" w:eastAsia="Trebuchet MS" w:hAnsi="Trebuchet MS" w:cs="Trebuchet MS"/>
          <w:b/>
          <w:spacing w:val="-1"/>
          <w:sz w:val="24"/>
          <w:szCs w:val="24"/>
        </w:rPr>
        <w:t>O</w:t>
      </w:r>
      <w:r>
        <w:rPr>
          <w:rFonts w:ascii="Trebuchet MS" w:eastAsia="Trebuchet MS" w:hAnsi="Trebuchet MS" w:cs="Trebuchet MS"/>
          <w:b/>
          <w:sz w:val="24"/>
          <w:szCs w:val="24"/>
        </w:rPr>
        <w:t xml:space="preserve">n </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mp</w:t>
      </w:r>
      <w:r>
        <w:rPr>
          <w:rFonts w:ascii="Trebuchet MS" w:eastAsia="Trebuchet MS" w:hAnsi="Trebuchet MS" w:cs="Trebuchet MS"/>
          <w:b/>
          <w:spacing w:val="-2"/>
          <w:sz w:val="24"/>
          <w:szCs w:val="24"/>
        </w:rPr>
        <w:t>l</w:t>
      </w:r>
      <w:r>
        <w:rPr>
          <w:rFonts w:ascii="Trebuchet MS" w:eastAsia="Trebuchet MS" w:hAnsi="Trebuchet MS" w:cs="Trebuchet MS"/>
          <w:b/>
          <w:spacing w:val="-1"/>
          <w:sz w:val="24"/>
          <w:szCs w:val="24"/>
        </w:rPr>
        <w:t>e</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 of t</w:t>
      </w:r>
      <w:r>
        <w:rPr>
          <w:rFonts w:ascii="Trebuchet MS" w:eastAsia="Trebuchet MS" w:hAnsi="Trebuchet MS" w:cs="Trebuchet MS"/>
          <w:b/>
          <w:spacing w:val="-1"/>
          <w:sz w:val="24"/>
          <w:szCs w:val="24"/>
        </w:rPr>
        <w:t>h</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urs</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 s</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ud</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 xml:space="preserve">nt </w:t>
      </w:r>
      <w:r>
        <w:rPr>
          <w:rFonts w:ascii="Trebuchet MS" w:eastAsia="Trebuchet MS" w:hAnsi="Trebuchet MS" w:cs="Trebuchet MS"/>
          <w:b/>
          <w:spacing w:val="-1"/>
          <w:sz w:val="24"/>
          <w:szCs w:val="24"/>
        </w:rPr>
        <w:t>w</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l</w:t>
      </w:r>
      <w:r>
        <w:rPr>
          <w:rFonts w:ascii="Trebuchet MS" w:eastAsia="Trebuchet MS" w:hAnsi="Trebuchet MS" w:cs="Trebuchet MS"/>
          <w:b/>
          <w:spacing w:val="3"/>
          <w:sz w:val="24"/>
          <w:szCs w:val="24"/>
        </w:rPr>
        <w:t xml:space="preserve"> </w:t>
      </w:r>
      <w:r>
        <w:rPr>
          <w:rFonts w:ascii="Trebuchet MS" w:eastAsia="Trebuchet MS" w:hAnsi="Trebuchet MS" w:cs="Trebuchet MS"/>
          <w:b/>
          <w:sz w:val="24"/>
          <w:szCs w:val="24"/>
        </w:rPr>
        <w:t>be</w:t>
      </w:r>
      <w:r>
        <w:rPr>
          <w:rFonts w:ascii="Trebuchet MS" w:eastAsia="Trebuchet MS" w:hAnsi="Trebuchet MS" w:cs="Trebuchet MS"/>
          <w:b/>
          <w:spacing w:val="-1"/>
          <w:sz w:val="24"/>
          <w:szCs w:val="24"/>
        </w:rPr>
        <w:t xml:space="preserve"> a</w:t>
      </w:r>
      <w:r>
        <w:rPr>
          <w:rFonts w:ascii="Trebuchet MS" w:eastAsia="Trebuchet MS" w:hAnsi="Trebuchet MS" w:cs="Trebuchet MS"/>
          <w:b/>
          <w:spacing w:val="2"/>
          <w:sz w:val="24"/>
          <w:szCs w:val="24"/>
        </w:rPr>
        <w:t>b</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t</w:t>
      </w:r>
      <w:r>
        <w:rPr>
          <w:rFonts w:ascii="Trebuchet MS" w:eastAsia="Trebuchet MS" w:hAnsi="Trebuchet MS" w:cs="Trebuchet MS"/>
          <w:b/>
          <w:spacing w:val="5"/>
          <w:sz w:val="24"/>
          <w:szCs w:val="24"/>
        </w:rPr>
        <w:t>o</w:t>
      </w:r>
      <w:r>
        <w:rPr>
          <w:rFonts w:ascii="Trebuchet MS" w:eastAsia="Trebuchet MS" w:hAnsi="Trebuchet MS" w:cs="Trebuchet MS"/>
          <w:b/>
          <w:sz w:val="24"/>
          <w:szCs w:val="24"/>
        </w:rPr>
        <w:t>–</w:t>
      </w:r>
    </w:p>
    <w:p w14:paraId="2498A7D5" w14:textId="77777777" w:rsidR="00B87611" w:rsidRDefault="00963546">
      <w:pPr>
        <w:spacing w:before="40"/>
        <w:ind w:left="532"/>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1"/>
          <w:sz w:val="24"/>
          <w:szCs w:val="24"/>
        </w:rPr>
        <w:t xml:space="preserve"> </w:t>
      </w:r>
      <w:r>
        <w:rPr>
          <w:rFonts w:ascii="Trebuchet MS" w:eastAsia="Trebuchet MS" w:hAnsi="Trebuchet MS" w:cs="Trebuchet MS"/>
          <w:sz w:val="24"/>
          <w:szCs w:val="24"/>
        </w:rPr>
        <w:t>So</w:t>
      </w:r>
      <w:r>
        <w:rPr>
          <w:rFonts w:ascii="Trebuchet MS" w:eastAsia="Trebuchet MS" w:hAnsi="Trebuchet MS" w:cs="Trebuchet MS"/>
          <w:spacing w:val="-1"/>
          <w:sz w:val="24"/>
          <w:szCs w:val="24"/>
        </w:rPr>
        <w:t>l</w:t>
      </w:r>
      <w:r>
        <w:rPr>
          <w:rFonts w:ascii="Trebuchet MS" w:eastAsia="Trebuchet MS" w:hAnsi="Trebuchet MS" w:cs="Trebuchet MS"/>
          <w:sz w:val="24"/>
          <w:szCs w:val="24"/>
        </w:rPr>
        <w:t>ve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l</w:t>
      </w:r>
      <w:r>
        <w:rPr>
          <w:rFonts w:ascii="Trebuchet MS" w:eastAsia="Trebuchet MS" w:hAnsi="Trebuchet MS" w:cs="Trebuchet MS"/>
          <w:spacing w:val="1"/>
          <w:sz w:val="24"/>
          <w:szCs w:val="24"/>
        </w:rPr>
        <w:t>i</w:t>
      </w:r>
      <w:r>
        <w:rPr>
          <w:rFonts w:ascii="Trebuchet MS" w:eastAsia="Trebuchet MS" w:hAnsi="Trebuchet MS" w:cs="Trebuchet MS"/>
          <w:sz w:val="24"/>
          <w:szCs w:val="24"/>
        </w:rPr>
        <w:t>fe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by a</w:t>
      </w:r>
      <w:r>
        <w:rPr>
          <w:rFonts w:ascii="Trebuchet MS" w:eastAsia="Trebuchet MS" w:hAnsi="Trebuchet MS" w:cs="Trebuchet MS"/>
          <w:spacing w:val="1"/>
          <w:sz w:val="24"/>
          <w:szCs w:val="24"/>
        </w:rPr>
        <w:t>p</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z w:val="24"/>
          <w:szCs w:val="24"/>
        </w:rPr>
        <w:t>yi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k</w:t>
      </w:r>
      <w:r>
        <w:rPr>
          <w:rFonts w:ascii="Trebuchet MS" w:eastAsia="Trebuchet MS" w:hAnsi="Trebuchet MS" w:cs="Trebuchet MS"/>
          <w:spacing w:val="1"/>
          <w:sz w:val="24"/>
          <w:szCs w:val="24"/>
        </w:rPr>
        <w:t>no</w:t>
      </w:r>
      <w:r>
        <w:rPr>
          <w:rFonts w:ascii="Trebuchet MS" w:eastAsia="Trebuchet MS" w:hAnsi="Trebuchet MS" w:cs="Trebuchet MS"/>
          <w:spacing w:val="-1"/>
          <w:sz w:val="24"/>
          <w:szCs w:val="24"/>
        </w:rPr>
        <w:t>wl</w:t>
      </w:r>
      <w:r>
        <w:rPr>
          <w:rFonts w:ascii="Trebuchet MS" w:eastAsia="Trebuchet MS" w:hAnsi="Trebuchet MS" w:cs="Trebuchet MS"/>
          <w:spacing w:val="1"/>
          <w:sz w:val="24"/>
          <w:szCs w:val="24"/>
        </w:rPr>
        <w:t>e</w:t>
      </w:r>
      <w:r>
        <w:rPr>
          <w:rFonts w:ascii="Trebuchet MS" w:eastAsia="Trebuchet MS" w:hAnsi="Trebuchet MS" w:cs="Trebuchet MS"/>
          <w:sz w:val="24"/>
          <w:szCs w:val="24"/>
        </w:rPr>
        <w:t>dge.</w:t>
      </w:r>
    </w:p>
    <w:p w14:paraId="0F6B5566" w14:textId="77777777" w:rsidR="00B87611" w:rsidRDefault="00963546">
      <w:pPr>
        <w:spacing w:before="20" w:line="260" w:lineRule="exact"/>
        <w:ind w:left="813" w:right="76" w:hanging="281"/>
        <w:jc w:val="both"/>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23"/>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1"/>
          <w:sz w:val="24"/>
          <w:szCs w:val="24"/>
        </w:rPr>
        <w:t>na</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
          <w:sz w:val="24"/>
          <w:szCs w:val="24"/>
        </w:rPr>
        <w:t>z</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te</w:t>
      </w:r>
      <w:r>
        <w:rPr>
          <w:rFonts w:ascii="Trebuchet MS" w:eastAsia="Trebuchet MS" w:hAnsi="Trebuchet MS" w:cs="Trebuchet MS"/>
          <w:sz w:val="24"/>
          <w:szCs w:val="24"/>
        </w:rPr>
        <w:t>r</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v</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ppr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pp</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ppr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on</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2"/>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utio</w:t>
      </w:r>
      <w:r>
        <w:rPr>
          <w:rFonts w:ascii="Trebuchet MS" w:eastAsia="Trebuchet MS" w:hAnsi="Trebuchet MS" w:cs="Trebuchet MS"/>
          <w:spacing w:val="-2"/>
          <w:sz w:val="24"/>
          <w:szCs w:val="24"/>
        </w:rPr>
        <w:t>n</w:t>
      </w:r>
      <w:r>
        <w:rPr>
          <w:rFonts w:ascii="Trebuchet MS" w:eastAsia="Trebuchet MS" w:hAnsi="Trebuchet MS" w:cs="Trebuchet MS"/>
          <w:sz w:val="24"/>
          <w:szCs w:val="24"/>
        </w:rPr>
        <w:t>.</w:t>
      </w:r>
    </w:p>
    <w:p w14:paraId="23B7D451" w14:textId="77777777" w:rsidR="00B87611" w:rsidRDefault="00963546">
      <w:pPr>
        <w:spacing w:line="280" w:lineRule="exact"/>
        <w:ind w:left="532"/>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50"/>
          <w:sz w:val="24"/>
          <w:szCs w:val="24"/>
        </w:rPr>
        <w:t xml:space="preserve"> </w:t>
      </w:r>
      <w:r>
        <w:rPr>
          <w:rFonts w:ascii="Trebuchet MS" w:eastAsia="Trebuchet MS" w:hAnsi="Trebuchet MS" w:cs="Trebuchet MS"/>
          <w:sz w:val="24"/>
          <w:szCs w:val="24"/>
        </w:rPr>
        <w:t>Wr</w:t>
      </w:r>
      <w:r>
        <w:rPr>
          <w:rFonts w:ascii="Trebuchet MS" w:eastAsia="Trebuchet MS" w:hAnsi="Trebuchet MS" w:cs="Trebuchet MS"/>
          <w:spacing w:val="1"/>
          <w:sz w:val="24"/>
          <w:szCs w:val="24"/>
        </w:rPr>
        <w:t>it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hn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cu</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a </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ut</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ll</w:t>
      </w:r>
      <w:r>
        <w:rPr>
          <w:rFonts w:ascii="Trebuchet MS" w:eastAsia="Trebuchet MS" w:hAnsi="Trebuchet MS" w:cs="Trebuchet MS"/>
          <w:sz w:val="24"/>
          <w:szCs w:val="24"/>
        </w:rPr>
        <w:t>.</w:t>
      </w:r>
    </w:p>
    <w:p w14:paraId="5E58EBFC" w14:textId="77777777" w:rsidR="00B87611" w:rsidRDefault="00963546">
      <w:pPr>
        <w:tabs>
          <w:tab w:val="left" w:pos="880"/>
        </w:tabs>
        <w:ind w:left="813" w:right="83" w:hanging="281"/>
        <w:jc w:val="both"/>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sz w:val="24"/>
          <w:szCs w:val="24"/>
        </w:rPr>
        <w:tab/>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ic</w:t>
      </w:r>
      <w:r>
        <w:rPr>
          <w:rFonts w:ascii="Trebuchet MS" w:eastAsia="Trebuchet MS" w:hAnsi="Trebuchet MS" w:cs="Trebuchet MS"/>
          <w:spacing w:val="-1"/>
          <w:sz w:val="24"/>
          <w:szCs w:val="24"/>
        </w:rPr>
        <w:t>i</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ff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4"/>
          <w:sz w:val="24"/>
          <w:szCs w:val="24"/>
        </w:rPr>
        <w:t>l</w:t>
      </w:r>
      <w:r>
        <w:rPr>
          <w:rFonts w:ascii="Trebuchet MS" w:eastAsia="Trebuchet MS" w:hAnsi="Trebuchet MS" w:cs="Trebuchet MS"/>
          <w:sz w:val="24"/>
          <w:szCs w:val="24"/>
        </w:rPr>
        <w:t>y</w:t>
      </w:r>
      <w:r>
        <w:rPr>
          <w:rFonts w:ascii="Trebuchet MS" w:eastAsia="Trebuchet MS" w:hAnsi="Trebuchet MS" w:cs="Trebuchet MS"/>
          <w:spacing w:val="4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46"/>
          <w:sz w:val="24"/>
          <w:szCs w:val="24"/>
        </w:rPr>
        <w:t xml:space="preserve"> </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t</w:t>
      </w:r>
      <w:r>
        <w:rPr>
          <w:rFonts w:ascii="Trebuchet MS" w:eastAsia="Trebuchet MS" w:hAnsi="Trebuchet MS" w:cs="Trebuchet MS"/>
          <w:spacing w:val="6"/>
          <w:sz w:val="24"/>
          <w:szCs w:val="24"/>
        </w:rPr>
        <w:t>i</w:t>
      </w:r>
      <w:r>
        <w:rPr>
          <w:rFonts w:ascii="Trebuchet MS" w:eastAsia="Trebuchet MS" w:hAnsi="Trebuchet MS" w:cs="Trebuchet MS"/>
          <w:spacing w:val="-2"/>
          <w:sz w:val="24"/>
          <w:szCs w:val="24"/>
        </w:rPr>
        <w:t>-</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sc</w:t>
      </w:r>
      <w:r>
        <w:rPr>
          <w:rFonts w:ascii="Trebuchet MS" w:eastAsia="Trebuchet MS" w:hAnsi="Trebuchet MS" w:cs="Trebuchet MS"/>
          <w:spacing w:val="1"/>
          <w:sz w:val="24"/>
          <w:szCs w:val="24"/>
        </w:rPr>
        <w:t>i</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ry</w:t>
      </w:r>
      <w:r>
        <w:rPr>
          <w:rFonts w:ascii="Trebuchet MS" w:eastAsia="Trebuchet MS" w:hAnsi="Trebuchet MS" w:cs="Trebuchet MS"/>
          <w:spacing w:val="4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45"/>
          <w:sz w:val="24"/>
          <w:szCs w:val="24"/>
        </w:rPr>
        <w:t xml:space="preserve"> </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g</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ne</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z w:val="24"/>
          <w:szCs w:val="24"/>
        </w:rPr>
        <w:t>s</w:t>
      </w:r>
      <w:r>
        <w:rPr>
          <w:rFonts w:ascii="Trebuchet MS" w:eastAsia="Trebuchet MS" w:hAnsi="Trebuchet MS" w:cs="Trebuchet MS"/>
          <w:spacing w:val="44"/>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ea</w:t>
      </w:r>
      <w:r>
        <w:rPr>
          <w:rFonts w:ascii="Trebuchet MS" w:eastAsia="Trebuchet MS" w:hAnsi="Trebuchet MS" w:cs="Trebuchet MS"/>
          <w:sz w:val="24"/>
          <w:szCs w:val="24"/>
        </w:rPr>
        <w:t>ms</w:t>
      </w:r>
      <w:r>
        <w:rPr>
          <w:rFonts w:ascii="Trebuchet MS" w:eastAsia="Trebuchet MS" w:hAnsi="Trebuchet MS" w:cs="Trebuchet MS"/>
          <w:spacing w:val="44"/>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3"/>
          <w:sz w:val="24"/>
          <w:szCs w:val="24"/>
        </w:rPr>
        <w:t>x</w:t>
      </w:r>
      <w:r>
        <w:rPr>
          <w:rFonts w:ascii="Trebuchet MS" w:eastAsia="Trebuchet MS" w:hAnsi="Trebuchet MS" w:cs="Trebuchet MS"/>
          <w:spacing w:val="1"/>
          <w:sz w:val="24"/>
          <w:szCs w:val="24"/>
        </w:rPr>
        <w:t>hi</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tea</w:t>
      </w:r>
      <w:r>
        <w:rPr>
          <w:rFonts w:ascii="Trebuchet MS" w:eastAsia="Trebuchet MS" w:hAnsi="Trebuchet MS" w:cs="Trebuchet MS"/>
          <w:sz w:val="24"/>
          <w:szCs w:val="24"/>
        </w:rPr>
        <w:t>m</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k</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ona</w:t>
      </w:r>
      <w:r>
        <w:rPr>
          <w:rFonts w:ascii="Trebuchet MS" w:eastAsia="Trebuchet MS" w:hAnsi="Trebuchet MS" w:cs="Trebuchet MS"/>
          <w:sz w:val="24"/>
          <w:szCs w:val="24"/>
        </w:rPr>
        <w:t>l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hi</w:t>
      </w:r>
      <w:r>
        <w:rPr>
          <w:rFonts w:ascii="Trebuchet MS" w:eastAsia="Trebuchet MS" w:hAnsi="Trebuchet MS" w:cs="Trebuchet MS"/>
          <w:sz w:val="24"/>
          <w:szCs w:val="24"/>
        </w:rPr>
        <w:t>p</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con</w:t>
      </w:r>
      <w:r>
        <w:rPr>
          <w:rFonts w:ascii="Trebuchet MS" w:eastAsia="Trebuchet MS" w:hAnsi="Trebuchet MS" w:cs="Trebuchet MS"/>
          <w:sz w:val="24"/>
          <w:szCs w:val="24"/>
        </w:rPr>
        <w:t>f</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ge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ea</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hi</w:t>
      </w:r>
      <w:r>
        <w:rPr>
          <w:rFonts w:ascii="Trebuchet MS" w:eastAsia="Trebuchet MS" w:hAnsi="Trebuchet MS" w:cs="Trebuchet MS"/>
          <w:sz w:val="24"/>
          <w:szCs w:val="24"/>
        </w:rPr>
        <w:t>p q</w:t>
      </w:r>
      <w:r>
        <w:rPr>
          <w:rFonts w:ascii="Trebuchet MS" w:eastAsia="Trebuchet MS" w:hAnsi="Trebuchet MS" w:cs="Trebuchet MS"/>
          <w:spacing w:val="1"/>
          <w:sz w:val="24"/>
          <w:szCs w:val="24"/>
        </w:rPr>
        <w:t>ua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p>
    <w:p w14:paraId="1462041B" w14:textId="77777777" w:rsidR="00B87611" w:rsidRDefault="00B87611">
      <w:pPr>
        <w:spacing w:before="2" w:line="120" w:lineRule="exact"/>
        <w:rPr>
          <w:sz w:val="13"/>
          <w:szCs w:val="13"/>
        </w:rPr>
      </w:pPr>
    </w:p>
    <w:p w14:paraId="0F444652" w14:textId="77777777" w:rsidR="00B87611" w:rsidRDefault="00B87611">
      <w:pPr>
        <w:spacing w:line="200" w:lineRule="exact"/>
      </w:pPr>
    </w:p>
    <w:p w14:paraId="494A6858" w14:textId="77777777" w:rsidR="00B87611" w:rsidRDefault="00963546">
      <w:pPr>
        <w:ind w:left="156" w:right="8484"/>
        <w:jc w:val="both"/>
        <w:rPr>
          <w:rFonts w:ascii="Trebuchet MS" w:eastAsia="Trebuchet MS" w:hAnsi="Trebuchet MS" w:cs="Trebuchet MS"/>
          <w:sz w:val="24"/>
          <w:szCs w:val="24"/>
        </w:rPr>
      </w:pPr>
      <w:r>
        <w:rPr>
          <w:rFonts w:ascii="Trebuchet MS" w:eastAsia="Trebuchet MS" w:hAnsi="Trebuchet MS" w:cs="Trebuchet MS"/>
          <w:b/>
          <w:sz w:val="24"/>
          <w:szCs w:val="24"/>
        </w:rPr>
        <w:t>Guid</w:t>
      </w:r>
      <w:r>
        <w:rPr>
          <w:rFonts w:ascii="Trebuchet MS" w:eastAsia="Trebuchet MS" w:hAnsi="Trebuchet MS" w:cs="Trebuchet MS"/>
          <w:b/>
          <w:spacing w:val="-1"/>
          <w:sz w:val="24"/>
          <w:szCs w:val="24"/>
        </w:rPr>
        <w:t>el</w:t>
      </w:r>
      <w:r>
        <w:rPr>
          <w:rFonts w:ascii="Trebuchet MS" w:eastAsia="Trebuchet MS" w:hAnsi="Trebuchet MS" w:cs="Trebuchet MS"/>
          <w:b/>
          <w:sz w:val="24"/>
          <w:szCs w:val="24"/>
        </w:rPr>
        <w:t>in</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w:t>
      </w:r>
    </w:p>
    <w:p w14:paraId="4691C66B" w14:textId="77777777" w:rsidR="00B87611" w:rsidRDefault="00963546">
      <w:pPr>
        <w:spacing w:line="260" w:lineRule="exact"/>
        <w:ind w:left="156" w:right="95"/>
        <w:jc w:val="both"/>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20"/>
          <w:sz w:val="24"/>
          <w:szCs w:val="24"/>
        </w:rPr>
        <w:t xml:space="preserve"> </w:t>
      </w:r>
      <w:r>
        <w:rPr>
          <w:rFonts w:ascii="Trebuchet MS" w:eastAsia="Trebuchet MS" w:hAnsi="Trebuchet MS" w:cs="Trebuchet MS"/>
          <w:sz w:val="24"/>
          <w:szCs w:val="24"/>
        </w:rPr>
        <w:t>St</w:t>
      </w:r>
      <w:r>
        <w:rPr>
          <w:rFonts w:ascii="Trebuchet MS" w:eastAsia="Trebuchet MS" w:hAnsi="Trebuchet MS" w:cs="Trebuchet MS"/>
          <w:spacing w:val="1"/>
          <w:sz w:val="24"/>
          <w:szCs w:val="24"/>
        </w:rPr>
        <w:t>a</w:t>
      </w:r>
      <w:r>
        <w:rPr>
          <w:rFonts w:ascii="Trebuchet MS" w:eastAsia="Trebuchet MS" w:hAnsi="Trebuchet MS" w:cs="Trebuchet MS"/>
          <w:spacing w:val="-3"/>
          <w:sz w:val="24"/>
          <w:szCs w:val="24"/>
        </w:rPr>
        <w:t>g</w:t>
      </w:r>
      <w:r>
        <w:rPr>
          <w:rFonts w:ascii="Trebuchet MS" w:eastAsia="Trebuchet MS" w:hAnsi="Trebuchet MS" w:cs="Trebuchet MS"/>
          <w:sz w:val="24"/>
          <w:szCs w:val="24"/>
        </w:rPr>
        <w:t>e</w:t>
      </w:r>
      <w:r>
        <w:rPr>
          <w:rFonts w:ascii="Trebuchet MS" w:eastAsia="Trebuchet MS" w:hAnsi="Trebuchet MS" w:cs="Trebuchet MS"/>
          <w:spacing w:val="23"/>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20"/>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r>
        <w:rPr>
          <w:rFonts w:ascii="Trebuchet MS" w:eastAsia="Trebuchet MS" w:hAnsi="Trebuchet MS" w:cs="Trebuchet MS"/>
          <w:spacing w:val="19"/>
          <w:sz w:val="24"/>
          <w:szCs w:val="24"/>
        </w:rPr>
        <w:t xml:space="preserve"> </w:t>
      </w:r>
      <w:r>
        <w:rPr>
          <w:rFonts w:ascii="Trebuchet MS" w:eastAsia="Trebuchet MS" w:hAnsi="Trebuchet MS" w:cs="Trebuchet MS"/>
          <w:spacing w:val="3"/>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20"/>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rt</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2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23"/>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k</w:t>
      </w:r>
      <w:r>
        <w:rPr>
          <w:rFonts w:ascii="Trebuchet MS" w:eastAsia="Trebuchet MS" w:hAnsi="Trebuchet MS" w:cs="Trebuchet MS"/>
          <w:sz w:val="24"/>
          <w:szCs w:val="24"/>
        </w:rPr>
        <w:t>.</w:t>
      </w:r>
      <w:r>
        <w:rPr>
          <w:rFonts w:ascii="Trebuchet MS" w:eastAsia="Trebuchet MS" w:hAnsi="Trebuchet MS" w:cs="Trebuchet MS"/>
          <w:spacing w:val="22"/>
          <w:sz w:val="24"/>
          <w:szCs w:val="24"/>
        </w:rPr>
        <w:t xml:space="preserve"> </w:t>
      </w:r>
      <w:r>
        <w:rPr>
          <w:rFonts w:ascii="Trebuchet MS" w:eastAsia="Trebuchet MS" w:hAnsi="Trebuchet MS" w:cs="Trebuchet MS"/>
          <w:sz w:val="24"/>
          <w:szCs w:val="24"/>
        </w:rPr>
        <w:t>In</w:t>
      </w:r>
      <w:r>
        <w:rPr>
          <w:rFonts w:ascii="Trebuchet MS" w:eastAsia="Trebuchet MS" w:hAnsi="Trebuchet MS" w:cs="Trebuchet MS"/>
          <w:spacing w:val="18"/>
          <w:sz w:val="24"/>
          <w:szCs w:val="24"/>
        </w:rPr>
        <w:t xml:space="preserve"> </w:t>
      </w:r>
      <w:r>
        <w:rPr>
          <w:rFonts w:ascii="Trebuchet MS" w:eastAsia="Trebuchet MS" w:hAnsi="Trebuchet MS" w:cs="Trebuchet MS"/>
          <w:spacing w:val="1"/>
          <w:sz w:val="24"/>
          <w:szCs w:val="24"/>
        </w:rPr>
        <w:t>thi</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p>
    <w:p w14:paraId="6175D787" w14:textId="77777777" w:rsidR="00B87611" w:rsidRDefault="00963546">
      <w:pPr>
        <w:spacing w:before="43" w:line="276" w:lineRule="auto"/>
        <w:ind w:left="156" w:right="86"/>
        <w:jc w:val="both"/>
        <w:rPr>
          <w:rFonts w:ascii="Trebuchet MS" w:eastAsia="Trebuchet MS" w:hAnsi="Trebuchet MS" w:cs="Trebuchet MS"/>
          <w:sz w:val="24"/>
          <w:szCs w:val="24"/>
        </w:rPr>
      </w:pP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5"/>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7"/>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ia</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7"/>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hic</w:t>
      </w:r>
      <w:r>
        <w:rPr>
          <w:rFonts w:ascii="Trebuchet MS" w:eastAsia="Trebuchet MS" w:hAnsi="Trebuchet MS" w:cs="Trebuchet MS"/>
          <w:sz w:val="24"/>
          <w:szCs w:val="24"/>
        </w:rPr>
        <w:t>h</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5"/>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f</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w</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i</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 (</w:t>
      </w:r>
      <w:r>
        <w:rPr>
          <w:rFonts w:ascii="Trebuchet MS" w:eastAsia="Trebuchet MS" w:hAnsi="Trebuchet MS" w:cs="Trebuchet MS"/>
          <w:spacing w:val="1"/>
          <w:sz w:val="24"/>
          <w:szCs w:val="24"/>
        </w:rPr>
        <w:t>Ma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ic</w:t>
      </w:r>
      <w:r>
        <w:rPr>
          <w:rFonts w:ascii="Trebuchet MS" w:eastAsia="Trebuchet MS" w:hAnsi="Trebuchet MS" w:cs="Trebuchet MS"/>
          <w:spacing w:val="1"/>
          <w:sz w:val="24"/>
          <w:szCs w:val="24"/>
        </w:rPr>
        <w:t>a</w:t>
      </w:r>
      <w:r>
        <w:rPr>
          <w:rFonts w:ascii="Trebuchet MS" w:eastAsia="Trebuchet MS" w:hAnsi="Trebuchet MS" w:cs="Trebuchet MS"/>
          <w:sz w:val="24"/>
          <w:szCs w:val="24"/>
        </w:rPr>
        <w:t>l M</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SR</w:t>
      </w:r>
      <w:r>
        <w:rPr>
          <w:rFonts w:ascii="Trebuchet MS" w:eastAsia="Trebuchet MS" w:hAnsi="Trebuchet MS" w:cs="Trebuchet MS"/>
          <w:spacing w:val="-1"/>
          <w:sz w:val="24"/>
          <w:szCs w:val="24"/>
        </w:rPr>
        <w:t>S/</w:t>
      </w:r>
      <w:r>
        <w:rPr>
          <w:rFonts w:ascii="Trebuchet MS" w:eastAsia="Trebuchet MS" w:hAnsi="Trebuchet MS" w:cs="Trebuchet MS"/>
          <w:sz w:val="24"/>
          <w:szCs w:val="24"/>
        </w:rPr>
        <w:t>UM</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w:t>
      </w:r>
      <w:r>
        <w:rPr>
          <w:rFonts w:ascii="Trebuchet MS" w:eastAsia="Trebuchet MS" w:hAnsi="Trebuchet MS" w:cs="Trebuchet MS"/>
          <w:spacing w:val="2"/>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oc</w:t>
      </w:r>
      <w:r>
        <w:rPr>
          <w:rFonts w:ascii="Trebuchet MS" w:eastAsia="Trebuchet MS" w:hAnsi="Trebuchet MS" w:cs="Trebuchet MS"/>
          <w:sz w:val="24"/>
          <w:szCs w:val="24"/>
        </w:rPr>
        <w:t>k</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RT </w:t>
      </w:r>
      <w:r>
        <w:rPr>
          <w:rFonts w:ascii="Trebuchet MS" w:eastAsia="Trebuchet MS" w:hAnsi="Trebuchet MS" w:cs="Trebuchet MS"/>
          <w:spacing w:val="1"/>
          <w:sz w:val="24"/>
          <w:szCs w:val="24"/>
        </w:rPr>
        <w:t>cha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c</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y</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z w:val="24"/>
          <w:szCs w:val="24"/>
        </w:rPr>
        <w:t>t</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&amp;</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r>
        <w:rPr>
          <w:rFonts w:ascii="Trebuchet MS" w:eastAsia="Trebuchet MS" w:hAnsi="Trebuchet MS" w:cs="Trebuchet MS"/>
          <w:spacing w:val="1"/>
          <w:sz w:val="24"/>
          <w:szCs w:val="24"/>
        </w:rPr>
        <w:t xml:space="preserve"> 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2"/>
          <w:sz w:val="24"/>
          <w:szCs w:val="24"/>
        </w:rPr>
        <w:t>e</w:t>
      </w:r>
      <w:r>
        <w:rPr>
          <w:rFonts w:ascii="Trebuchet MS" w:eastAsia="Trebuchet MS" w:hAnsi="Trebuchet MS" w:cs="Trebuchet MS"/>
          <w:spacing w:val="11"/>
          <w:sz w:val="24"/>
          <w:szCs w:val="24"/>
        </w:rPr>
        <w:t>t</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The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e</w:t>
      </w:r>
      <w:r>
        <w:rPr>
          <w:rFonts w:ascii="Trebuchet MS" w:eastAsia="Trebuchet MS" w:hAnsi="Trebuchet MS" w:cs="Trebuchet MS"/>
          <w:sz w:val="24"/>
          <w:szCs w:val="24"/>
        </w:rPr>
        <w:t>xp</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8"/>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si</w:t>
      </w:r>
      <w:r>
        <w:rPr>
          <w:rFonts w:ascii="Trebuchet MS" w:eastAsia="Trebuchet MS" w:hAnsi="Trebuchet MS" w:cs="Trebuchet MS"/>
          <w:sz w:val="24"/>
          <w:szCs w:val="24"/>
        </w:rPr>
        <w:t>gn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r>
        <w:rPr>
          <w:rFonts w:ascii="Trebuchet MS" w:eastAsia="Trebuchet MS" w:hAnsi="Trebuchet MS" w:cs="Trebuchet MS"/>
          <w:spacing w:val="7"/>
          <w:sz w:val="24"/>
          <w:szCs w:val="24"/>
        </w:rPr>
        <w:t xml:space="preserve"> </w:t>
      </w:r>
      <w:r>
        <w:rPr>
          <w:rFonts w:ascii="Trebuchet MS" w:eastAsia="Trebuchet MS" w:hAnsi="Trebuchet MS" w:cs="Trebuchet MS"/>
          <w:sz w:val="24"/>
          <w:szCs w:val="24"/>
        </w:rPr>
        <w:t>As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rt</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gr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s 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Dis</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2"/>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St</w:t>
      </w:r>
      <w:r>
        <w:rPr>
          <w:rFonts w:ascii="Trebuchet MS" w:eastAsia="Trebuchet MS" w:hAnsi="Trebuchet MS" w:cs="Trebuchet MS"/>
          <w:spacing w:val="1"/>
          <w:sz w:val="24"/>
          <w:szCs w:val="24"/>
        </w:rPr>
        <w:t>a</w:t>
      </w:r>
      <w:r>
        <w:rPr>
          <w:rFonts w:ascii="Trebuchet MS" w:eastAsia="Trebuchet MS" w:hAnsi="Trebuchet MS" w:cs="Trebuchet MS"/>
          <w:sz w:val="24"/>
          <w:szCs w:val="24"/>
        </w:rPr>
        <w:t>g</w:t>
      </w:r>
      <w:r>
        <w:rPr>
          <w:rFonts w:ascii="Trebuchet MS" w:eastAsia="Trebuchet MS" w:hAnsi="Trebuchet MS" w:cs="Trebuchet MS"/>
          <w:spacing w:val="7"/>
          <w:sz w:val="24"/>
          <w:szCs w:val="24"/>
        </w:rPr>
        <w:t>e</w:t>
      </w:r>
      <w:r>
        <w:rPr>
          <w:rFonts w:ascii="Trebuchet MS" w:eastAsia="Trebuchet MS" w:hAnsi="Trebuchet MS" w:cs="Trebuchet MS"/>
          <w:spacing w:val="1"/>
          <w:sz w:val="24"/>
          <w:szCs w:val="24"/>
        </w:rPr>
        <w:t>-</w:t>
      </w:r>
      <w:r>
        <w:rPr>
          <w:rFonts w:ascii="Trebuchet MS" w:eastAsia="Trebuchet MS" w:hAnsi="Trebuchet MS" w:cs="Trebuchet MS"/>
          <w:sz w:val="24"/>
          <w:szCs w:val="24"/>
        </w:rPr>
        <w:t>I,</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ca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at</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 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 a pr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dv</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i</w:t>
      </w:r>
      <w:r>
        <w:rPr>
          <w:rFonts w:ascii="Trebuchet MS" w:eastAsia="Trebuchet MS" w:hAnsi="Trebuchet MS" w:cs="Trebuchet MS"/>
          <w:sz w:val="24"/>
          <w:szCs w:val="24"/>
        </w:rPr>
        <w:t>n 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gy 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to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ect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1"/>
          <w:sz w:val="24"/>
          <w:szCs w:val="24"/>
        </w:rPr>
        <w:t xml:space="preserve"> t</w:t>
      </w:r>
      <w:r>
        <w:rPr>
          <w:rFonts w:ascii="Trebuchet MS" w:eastAsia="Trebuchet MS" w:hAnsi="Trebuchet MS" w:cs="Trebuchet MS"/>
          <w:spacing w:val="-2"/>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ic</w:t>
      </w:r>
      <w:r>
        <w:rPr>
          <w:rFonts w:ascii="Trebuchet MS" w:eastAsia="Trebuchet MS" w:hAnsi="Trebuchet MS" w:cs="Trebuchet MS"/>
          <w:sz w:val="24"/>
          <w:szCs w:val="24"/>
        </w:rPr>
        <w:t>. The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bm</w:t>
      </w:r>
      <w:r>
        <w:rPr>
          <w:rFonts w:ascii="Trebuchet MS" w:eastAsia="Trebuchet MS" w:hAnsi="Trebuchet MS" w:cs="Trebuchet MS"/>
          <w:spacing w:val="1"/>
          <w:sz w:val="24"/>
          <w:szCs w:val="24"/>
        </w:rPr>
        <w:t>i</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c</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d pr</w:t>
      </w:r>
      <w:r>
        <w:rPr>
          <w:rFonts w:ascii="Trebuchet MS" w:eastAsia="Trebuchet MS" w:hAnsi="Trebuchet MS" w:cs="Trebuchet MS"/>
          <w:spacing w:val="1"/>
          <w:sz w:val="24"/>
          <w:szCs w:val="24"/>
        </w:rPr>
        <w:t>o</w:t>
      </w:r>
      <w:r>
        <w:rPr>
          <w:rFonts w:ascii="Trebuchet MS" w:eastAsia="Trebuchet MS" w:hAnsi="Trebuchet MS" w:cs="Trebuchet MS"/>
          <w:sz w:val="24"/>
          <w:szCs w:val="24"/>
        </w:rPr>
        <w:t>gr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2"/>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St</w:t>
      </w:r>
      <w:r>
        <w:rPr>
          <w:rFonts w:ascii="Trebuchet MS" w:eastAsia="Trebuchet MS" w:hAnsi="Trebuchet MS" w:cs="Trebuchet MS"/>
          <w:spacing w:val="1"/>
          <w:sz w:val="24"/>
          <w:szCs w:val="24"/>
        </w:rPr>
        <w:t>a</w:t>
      </w:r>
      <w:r>
        <w:rPr>
          <w:rFonts w:ascii="Trebuchet MS" w:eastAsia="Trebuchet MS" w:hAnsi="Trebuchet MS" w:cs="Trebuchet MS"/>
          <w:sz w:val="24"/>
          <w:szCs w:val="24"/>
        </w:rPr>
        <w:t>g</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w:t>
      </w:r>
      <w:r>
        <w:rPr>
          <w:rFonts w:ascii="Trebuchet MS" w:eastAsia="Trebuchet MS" w:hAnsi="Trebuchet MS" w:cs="Trebuchet MS"/>
          <w:sz w:val="24"/>
          <w:szCs w:val="24"/>
        </w:rPr>
        <w:t>I</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tan</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z w:val="24"/>
          <w:szCs w:val="24"/>
        </w:rPr>
        <w:t>rd</w:t>
      </w:r>
      <w:r>
        <w:rPr>
          <w:rFonts w:ascii="Trebuchet MS" w:eastAsia="Trebuchet MS" w:hAnsi="Trebuchet MS" w:cs="Trebuchet MS"/>
          <w:spacing w:val="46"/>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45"/>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45"/>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ati</w:t>
      </w:r>
      <w:r>
        <w:rPr>
          <w:rFonts w:ascii="Trebuchet MS" w:eastAsia="Trebuchet MS" w:hAnsi="Trebuchet MS" w:cs="Trebuchet MS"/>
          <w:spacing w:val="-1"/>
          <w:sz w:val="24"/>
          <w:szCs w:val="24"/>
        </w:rPr>
        <w:t>s</w:t>
      </w:r>
      <w:r>
        <w:rPr>
          <w:rFonts w:ascii="Trebuchet MS" w:eastAsia="Trebuchet MS" w:hAnsi="Trebuchet MS" w:cs="Trebuchet MS"/>
          <w:sz w:val="24"/>
          <w:szCs w:val="24"/>
        </w:rPr>
        <w:t>f</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ct</w:t>
      </w:r>
      <w:r>
        <w:rPr>
          <w:rFonts w:ascii="Trebuchet MS" w:eastAsia="Trebuchet MS" w:hAnsi="Trebuchet MS" w:cs="Trebuchet MS"/>
          <w:spacing w:val="-2"/>
          <w:sz w:val="24"/>
          <w:szCs w:val="24"/>
        </w:rPr>
        <w:t>o</w:t>
      </w:r>
      <w:r>
        <w:rPr>
          <w:rFonts w:ascii="Trebuchet MS" w:eastAsia="Trebuchet MS" w:hAnsi="Trebuchet MS" w:cs="Trebuchet MS"/>
          <w:sz w:val="24"/>
          <w:szCs w:val="24"/>
        </w:rPr>
        <w:t>ry</w:t>
      </w:r>
      <w:r>
        <w:rPr>
          <w:rFonts w:ascii="Trebuchet MS" w:eastAsia="Trebuchet MS" w:hAnsi="Trebuchet MS" w:cs="Trebuchet MS"/>
          <w:spacing w:val="44"/>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45"/>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44"/>
          <w:sz w:val="24"/>
          <w:szCs w:val="24"/>
        </w:rPr>
        <w:t xml:space="preserve"> </w:t>
      </w:r>
      <w:r>
        <w:rPr>
          <w:rFonts w:ascii="Trebuchet MS" w:eastAsia="Trebuchet MS" w:hAnsi="Trebuchet MS" w:cs="Trebuchet MS"/>
          <w:sz w:val="24"/>
          <w:szCs w:val="24"/>
        </w:rPr>
        <w:t>by</w:t>
      </w:r>
      <w:r>
        <w:rPr>
          <w:rFonts w:ascii="Trebuchet MS" w:eastAsia="Trebuchet MS" w:hAnsi="Trebuchet MS" w:cs="Trebuchet MS"/>
          <w:spacing w:val="44"/>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44"/>
          <w:sz w:val="24"/>
          <w:szCs w:val="24"/>
        </w:rPr>
        <w:t xml:space="preserve"> </w:t>
      </w:r>
      <w:r>
        <w:rPr>
          <w:rFonts w:ascii="Trebuchet MS" w:eastAsia="Trebuchet MS" w:hAnsi="Trebuchet MS" w:cs="Trebuchet MS"/>
          <w:spacing w:val="1"/>
          <w:sz w:val="24"/>
          <w:szCs w:val="24"/>
        </w:rPr>
        <w:t>con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45"/>
          <w:sz w:val="24"/>
          <w:szCs w:val="24"/>
        </w:rPr>
        <w:t xml:space="preserve"> </w:t>
      </w:r>
      <w:r>
        <w:rPr>
          <w:rFonts w:ascii="Trebuchet MS" w:eastAsia="Trebuchet MS" w:hAnsi="Trebuchet MS" w:cs="Trebuchet MS"/>
          <w:sz w:val="24"/>
          <w:szCs w:val="24"/>
        </w:rPr>
        <w:t>g</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de</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he</w:t>
      </w:r>
      <w:r>
        <w:rPr>
          <w:rFonts w:ascii="Trebuchet MS" w:eastAsia="Trebuchet MS" w:hAnsi="Trebuchet MS" w:cs="Trebuchet MS"/>
          <w:spacing w:val="-1"/>
          <w:sz w:val="24"/>
          <w:szCs w:val="24"/>
        </w:rPr>
        <w:t>a</w:t>
      </w:r>
      <w:r>
        <w:rPr>
          <w:rFonts w:ascii="Trebuchet MS" w:eastAsia="Trebuchet MS" w:hAnsi="Trebuchet MS" w:cs="Trebuchet MS"/>
          <w:sz w:val="24"/>
          <w:szCs w:val="24"/>
        </w:rPr>
        <w:t>d of</w:t>
      </w:r>
      <w:r>
        <w:rPr>
          <w:rFonts w:ascii="Trebuchet MS" w:eastAsia="Trebuchet MS" w:hAnsi="Trebuchet MS" w:cs="Trebuchet MS"/>
          <w:spacing w:val="1"/>
          <w:sz w:val="24"/>
          <w:szCs w:val="24"/>
        </w:rPr>
        <w:t xml:space="preserve"> 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2"/>
          <w:sz w:val="24"/>
          <w:szCs w:val="24"/>
        </w:rPr>
        <w:t>t</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pacing w:val="-1"/>
          <w:sz w:val="24"/>
          <w:szCs w:val="24"/>
        </w:rPr>
        <w:t>/</w:t>
      </w:r>
      <w:r>
        <w:rPr>
          <w:rFonts w:ascii="Trebuchet MS" w:eastAsia="Trebuchet MS" w:hAnsi="Trebuchet MS" w:cs="Trebuchet MS"/>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00DA3C06" w14:textId="5A7BF7F0" w:rsidR="00B87611" w:rsidRDefault="00790719">
      <w:pPr>
        <w:spacing w:line="260" w:lineRule="exact"/>
        <w:ind w:left="156" w:right="106"/>
        <w:jc w:val="both"/>
        <w:rPr>
          <w:rFonts w:ascii="Trebuchet MS" w:eastAsia="Trebuchet MS" w:hAnsi="Trebuchet MS" w:cs="Trebuchet MS"/>
          <w:sz w:val="24"/>
          <w:szCs w:val="24"/>
        </w:rPr>
      </w:pPr>
      <w:r>
        <w:rPr>
          <w:noProof/>
        </w:rPr>
        <mc:AlternateContent>
          <mc:Choice Requires="wpg">
            <w:drawing>
              <wp:anchor distT="0" distB="0" distL="114300" distR="114300" simplePos="0" relativeHeight="251624960" behindDoc="1" locked="0" layoutInCell="1" allowOverlap="1" wp14:anchorId="14FB3FC6" wp14:editId="2FAB522B">
                <wp:simplePos x="0" y="0"/>
                <wp:positionH relativeFrom="page">
                  <wp:posOffset>798195</wp:posOffset>
                </wp:positionH>
                <wp:positionV relativeFrom="paragraph">
                  <wp:posOffset>-2242820</wp:posOffset>
                </wp:positionV>
                <wp:extent cx="6203315" cy="3075940"/>
                <wp:effectExtent l="7620" t="8255" r="8890" b="11430"/>
                <wp:wrapNone/>
                <wp:docPr id="1953711546" name="Group 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03315" cy="3075940"/>
                          <a:chOff x="1257" y="-3532"/>
                          <a:chExt cx="9769" cy="4844"/>
                        </a:xfrm>
                      </wpg:grpSpPr>
                      <wps:wsp>
                        <wps:cNvPr id="711130122" name="Freeform 850"/>
                        <wps:cNvSpPr>
                          <a:spLocks/>
                        </wps:cNvSpPr>
                        <wps:spPr bwMode="auto">
                          <a:xfrm>
                            <a:off x="1260" y="-3529"/>
                            <a:ext cx="9762" cy="0"/>
                          </a:xfrm>
                          <a:custGeom>
                            <a:avLst/>
                            <a:gdLst>
                              <a:gd name="T0" fmla="+- 0 1260 1260"/>
                              <a:gd name="T1" fmla="*/ T0 w 9762"/>
                              <a:gd name="T2" fmla="+- 0 11023 1260"/>
                              <a:gd name="T3" fmla="*/ T2 w 9762"/>
                            </a:gdLst>
                            <a:ahLst/>
                            <a:cxnLst>
                              <a:cxn ang="0">
                                <a:pos x="T1" y="0"/>
                              </a:cxn>
                              <a:cxn ang="0">
                                <a:pos x="T3" y="0"/>
                              </a:cxn>
                            </a:cxnLst>
                            <a:rect l="0" t="0" r="r" b="b"/>
                            <a:pathLst>
                              <a:path w="9762">
                                <a:moveTo>
                                  <a:pt x="0" y="0"/>
                                </a:moveTo>
                                <a:lnTo>
                                  <a:pt x="9763" y="0"/>
                                </a:lnTo>
                              </a:path>
                            </a:pathLst>
                          </a:custGeom>
                          <a:noFill/>
                          <a:ln w="27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1245629" name="Freeform 849"/>
                        <wps:cNvSpPr>
                          <a:spLocks/>
                        </wps:cNvSpPr>
                        <wps:spPr bwMode="auto">
                          <a:xfrm>
                            <a:off x="1259" y="-3530"/>
                            <a:ext cx="0" cy="4839"/>
                          </a:xfrm>
                          <a:custGeom>
                            <a:avLst/>
                            <a:gdLst>
                              <a:gd name="T0" fmla="+- 0 -3530 -3530"/>
                              <a:gd name="T1" fmla="*/ -3530 h 4839"/>
                              <a:gd name="T2" fmla="+- 0 1309 -3530"/>
                              <a:gd name="T3" fmla="*/ 1309 h 4839"/>
                            </a:gdLst>
                            <a:ahLst/>
                            <a:cxnLst>
                              <a:cxn ang="0">
                                <a:pos x="0" y="T1"/>
                              </a:cxn>
                              <a:cxn ang="0">
                                <a:pos x="0" y="T3"/>
                              </a:cxn>
                            </a:cxnLst>
                            <a:rect l="0" t="0" r="r" b="b"/>
                            <a:pathLst>
                              <a:path h="4839">
                                <a:moveTo>
                                  <a:pt x="0" y="0"/>
                                </a:moveTo>
                                <a:lnTo>
                                  <a:pt x="0" y="4839"/>
                                </a:lnTo>
                              </a:path>
                            </a:pathLst>
                          </a:custGeom>
                          <a:noFill/>
                          <a:ln w="27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372994" name="Freeform 848"/>
                        <wps:cNvSpPr>
                          <a:spLocks/>
                        </wps:cNvSpPr>
                        <wps:spPr bwMode="auto">
                          <a:xfrm>
                            <a:off x="1260" y="1308"/>
                            <a:ext cx="9762" cy="0"/>
                          </a:xfrm>
                          <a:custGeom>
                            <a:avLst/>
                            <a:gdLst>
                              <a:gd name="T0" fmla="+- 0 1260 1260"/>
                              <a:gd name="T1" fmla="*/ T0 w 9762"/>
                              <a:gd name="T2" fmla="+- 0 11023 1260"/>
                              <a:gd name="T3" fmla="*/ T2 w 9762"/>
                            </a:gdLst>
                            <a:ahLst/>
                            <a:cxnLst>
                              <a:cxn ang="0">
                                <a:pos x="T1" y="0"/>
                              </a:cxn>
                              <a:cxn ang="0">
                                <a:pos x="T3" y="0"/>
                              </a:cxn>
                            </a:cxnLst>
                            <a:rect l="0" t="0" r="r" b="b"/>
                            <a:pathLst>
                              <a:path w="9762">
                                <a:moveTo>
                                  <a:pt x="0" y="0"/>
                                </a:moveTo>
                                <a:lnTo>
                                  <a:pt x="9763" y="0"/>
                                </a:lnTo>
                              </a:path>
                            </a:pathLst>
                          </a:custGeom>
                          <a:noFill/>
                          <a:ln w="27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929005" name="Freeform 847"/>
                        <wps:cNvSpPr>
                          <a:spLocks/>
                        </wps:cNvSpPr>
                        <wps:spPr bwMode="auto">
                          <a:xfrm>
                            <a:off x="11024" y="-3530"/>
                            <a:ext cx="0" cy="4839"/>
                          </a:xfrm>
                          <a:custGeom>
                            <a:avLst/>
                            <a:gdLst>
                              <a:gd name="T0" fmla="+- 0 -3530 -3530"/>
                              <a:gd name="T1" fmla="*/ -3530 h 4839"/>
                              <a:gd name="T2" fmla="+- 0 1309 -3530"/>
                              <a:gd name="T3" fmla="*/ 1309 h 4839"/>
                            </a:gdLst>
                            <a:ahLst/>
                            <a:cxnLst>
                              <a:cxn ang="0">
                                <a:pos x="0" y="T1"/>
                              </a:cxn>
                              <a:cxn ang="0">
                                <a:pos x="0" y="T3"/>
                              </a:cxn>
                            </a:cxnLst>
                            <a:rect l="0" t="0" r="r" b="b"/>
                            <a:pathLst>
                              <a:path h="4839">
                                <a:moveTo>
                                  <a:pt x="0" y="0"/>
                                </a:moveTo>
                                <a:lnTo>
                                  <a:pt x="0" y="4839"/>
                                </a:lnTo>
                              </a:path>
                            </a:pathLst>
                          </a:custGeom>
                          <a:noFill/>
                          <a:ln w="27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360F8C" id="Group 846" o:spid="_x0000_s1026" style="position:absolute;margin-left:62.85pt;margin-top:-176.6pt;width:488.45pt;height:242.2pt;z-index:-251691520;mso-position-horizontal-relative:page" coordorigin="1257,-3532" coordsize="9769,4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">
                <v:shape id="Freeform 850" o:spid="_x0000_s1027" style="position:absolute;left:1260;top:-3529;width:9762;height:0;visibility:visible;mso-wrap-style:square;v-text-anchor:top" coordsize="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" path="m,l9763,e" filled="f" strokeweight=".22pt">
                  <v:path arrowok="t" o:connecttype="custom" o:connectlocs="0,0;9763,0" o:connectangles="0,0"/>
                </v:shape>
                <v:shape id="Freeform 849" o:spid="_x0000_s1028" style="position:absolute;left:1259;top:-3530;width:0;height:4839;visibility:visible;mso-wrap-style:square;v-text-anchor:top" coordsize="0,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" path="m,l,4839e" filled="f" strokeweight=".22pt">
                  <v:path arrowok="t" o:connecttype="custom" o:connectlocs="0,-3530;0,1309" o:connectangles="0,0"/>
                </v:shape>
                <v:shape id="Freeform 848" o:spid="_x0000_s1029" style="position:absolute;left:1260;top:1308;width:9762;height:0;visibility:visible;mso-wrap-style:square;v-text-anchor:top" coordsize="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" path="m,l9763,e" filled="f" strokeweight=".22pt">
                  <v:path arrowok="t" o:connecttype="custom" o:connectlocs="0,0;9763,0" o:connectangles="0,0"/>
                </v:shape>
                <v:shape id="Freeform 847" o:spid="_x0000_s1030" style="position:absolute;left:11024;top:-3530;width:0;height:4839;visibility:visible;mso-wrap-style:square;v-text-anchor:top" coordsize="0,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" path="m,l,4839e" filled="f" strokeweight=".22pt">
                  <v:path arrowok="t" o:connecttype="custom" o:connectlocs="0,-3530;0,1309" o:connectangles="0,0"/>
                </v:shape>
                <w10:wrap anchorx="page"/>
              </v:group>
            </w:pict>
          </mc:Fallback>
        </mc:AlternateContent>
      </w:r>
      <w:r w:rsidR="00963546">
        <w:rPr>
          <w:rFonts w:ascii="Trebuchet MS" w:eastAsia="Trebuchet MS" w:hAnsi="Trebuchet MS" w:cs="Trebuchet MS"/>
          <w:sz w:val="24"/>
          <w:szCs w:val="24"/>
        </w:rPr>
        <w:t>The</w:t>
      </w:r>
      <w:r w:rsidR="00963546">
        <w:rPr>
          <w:rFonts w:ascii="Trebuchet MS" w:eastAsia="Trebuchet MS" w:hAnsi="Trebuchet MS" w:cs="Trebuchet MS"/>
          <w:spacing w:val="32"/>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x</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in</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w:t>
      </w:r>
      <w:r w:rsidR="00963546">
        <w:rPr>
          <w:rFonts w:ascii="Trebuchet MS" w:eastAsia="Trebuchet MS" w:hAnsi="Trebuchet MS" w:cs="Trebuchet MS"/>
          <w:spacing w:val="31"/>
          <w:sz w:val="24"/>
          <w:szCs w:val="24"/>
        </w:rPr>
        <w:t xml:space="preserve"> </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l</w:t>
      </w:r>
      <w:r w:rsidR="00963546">
        <w:rPr>
          <w:rFonts w:ascii="Trebuchet MS" w:eastAsia="Trebuchet MS" w:hAnsi="Trebuchet MS" w:cs="Trebuchet MS"/>
          <w:spacing w:val="30"/>
          <w:sz w:val="24"/>
          <w:szCs w:val="24"/>
        </w:rPr>
        <w:t xml:space="preserve"> </w:t>
      </w:r>
      <w:r w:rsidR="00963546">
        <w:rPr>
          <w:rFonts w:ascii="Trebuchet MS" w:eastAsia="Trebuchet MS" w:hAnsi="Trebuchet MS" w:cs="Trebuchet MS"/>
          <w:sz w:val="24"/>
          <w:szCs w:val="24"/>
        </w:rPr>
        <w:t>be</w:t>
      </w:r>
      <w:r w:rsidR="00963546">
        <w:rPr>
          <w:rFonts w:ascii="Trebuchet MS" w:eastAsia="Trebuchet MS" w:hAnsi="Trebuchet MS" w:cs="Trebuchet MS"/>
          <w:spacing w:val="32"/>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ss</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ss</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d</w:t>
      </w:r>
      <w:r w:rsidR="00963546">
        <w:rPr>
          <w:rFonts w:ascii="Trebuchet MS" w:eastAsia="Trebuchet MS" w:hAnsi="Trebuchet MS" w:cs="Trebuchet MS"/>
          <w:spacing w:val="31"/>
          <w:sz w:val="24"/>
          <w:szCs w:val="24"/>
        </w:rPr>
        <w:t xml:space="preserve"> </w:t>
      </w:r>
      <w:r w:rsidR="00963546">
        <w:rPr>
          <w:rFonts w:ascii="Trebuchet MS" w:eastAsia="Trebuchet MS" w:hAnsi="Trebuchet MS" w:cs="Trebuchet MS"/>
          <w:sz w:val="24"/>
          <w:szCs w:val="24"/>
        </w:rPr>
        <w:t>by</w:t>
      </w:r>
      <w:r w:rsidR="00963546">
        <w:rPr>
          <w:rFonts w:ascii="Trebuchet MS" w:eastAsia="Trebuchet MS" w:hAnsi="Trebuchet MS" w:cs="Trebuchet MS"/>
          <w:spacing w:val="30"/>
          <w:sz w:val="24"/>
          <w:szCs w:val="24"/>
        </w:rPr>
        <w:t xml:space="preserve"> </w:t>
      </w:r>
      <w:r w:rsidR="00963546">
        <w:rPr>
          <w:rFonts w:ascii="Trebuchet MS" w:eastAsia="Trebuchet MS" w:hAnsi="Trebuchet MS" w:cs="Trebuchet MS"/>
          <w:sz w:val="24"/>
          <w:szCs w:val="24"/>
        </w:rPr>
        <w:t>a</w:t>
      </w:r>
      <w:r w:rsidR="00963546">
        <w:rPr>
          <w:rFonts w:ascii="Trebuchet MS" w:eastAsia="Trebuchet MS" w:hAnsi="Trebuchet MS" w:cs="Trebuchet MS"/>
          <w:spacing w:val="32"/>
          <w:sz w:val="24"/>
          <w:szCs w:val="24"/>
        </w:rPr>
        <w:t xml:space="preserve"> </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ane</w:t>
      </w:r>
      <w:r w:rsidR="00963546">
        <w:rPr>
          <w:rFonts w:ascii="Trebuchet MS" w:eastAsia="Trebuchet MS" w:hAnsi="Trebuchet MS" w:cs="Trebuchet MS"/>
          <w:sz w:val="24"/>
          <w:szCs w:val="24"/>
        </w:rPr>
        <w:t>l</w:t>
      </w:r>
      <w:r w:rsidR="00963546">
        <w:rPr>
          <w:rFonts w:ascii="Trebuchet MS" w:eastAsia="Trebuchet MS" w:hAnsi="Trebuchet MS" w:cs="Trebuchet MS"/>
          <w:spacing w:val="32"/>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f</w:t>
      </w:r>
      <w:r w:rsidR="00963546">
        <w:rPr>
          <w:rFonts w:ascii="Trebuchet MS" w:eastAsia="Trebuchet MS" w:hAnsi="Trebuchet MS" w:cs="Trebuchet MS"/>
          <w:spacing w:val="31"/>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x</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ne</w:t>
      </w:r>
      <w:r w:rsidR="00963546">
        <w:rPr>
          <w:rFonts w:ascii="Trebuchet MS" w:eastAsia="Trebuchet MS" w:hAnsi="Trebuchet MS" w:cs="Trebuchet MS"/>
          <w:sz w:val="24"/>
          <w:szCs w:val="24"/>
        </w:rPr>
        <w:t>rs</w:t>
      </w:r>
      <w:r w:rsidR="00963546">
        <w:rPr>
          <w:rFonts w:ascii="Trebuchet MS" w:eastAsia="Trebuchet MS" w:hAnsi="Trebuchet MS" w:cs="Trebuchet MS"/>
          <w:spacing w:val="30"/>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f</w:t>
      </w:r>
      <w:r w:rsidR="00963546">
        <w:rPr>
          <w:rFonts w:ascii="Trebuchet MS" w:eastAsia="Trebuchet MS" w:hAnsi="Trebuchet MS" w:cs="Trebuchet MS"/>
          <w:spacing w:val="31"/>
          <w:sz w:val="24"/>
          <w:szCs w:val="24"/>
        </w:rPr>
        <w:t xml:space="preserve"> </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hi</w:t>
      </w:r>
      <w:r w:rsidR="00963546">
        <w:rPr>
          <w:rFonts w:ascii="Trebuchet MS" w:eastAsia="Trebuchet MS" w:hAnsi="Trebuchet MS" w:cs="Trebuchet MS"/>
          <w:spacing w:val="-1"/>
          <w:sz w:val="24"/>
          <w:szCs w:val="24"/>
        </w:rPr>
        <w:t>c</w:t>
      </w:r>
      <w:r w:rsidR="00963546">
        <w:rPr>
          <w:rFonts w:ascii="Trebuchet MS" w:eastAsia="Trebuchet MS" w:hAnsi="Trebuchet MS" w:cs="Trebuchet MS"/>
          <w:sz w:val="24"/>
          <w:szCs w:val="24"/>
        </w:rPr>
        <w:t>h</w:t>
      </w:r>
      <w:r w:rsidR="00963546">
        <w:rPr>
          <w:rFonts w:ascii="Trebuchet MS" w:eastAsia="Trebuchet MS" w:hAnsi="Trebuchet MS" w:cs="Trebuchet MS"/>
          <w:spacing w:val="31"/>
          <w:sz w:val="24"/>
          <w:szCs w:val="24"/>
        </w:rPr>
        <w:t xml:space="preserve"> </w:t>
      </w:r>
      <w:r w:rsidR="00963546">
        <w:rPr>
          <w:rFonts w:ascii="Trebuchet MS" w:eastAsia="Trebuchet MS" w:hAnsi="Trebuchet MS" w:cs="Trebuchet MS"/>
          <w:spacing w:val="1"/>
          <w:sz w:val="24"/>
          <w:szCs w:val="24"/>
        </w:rPr>
        <w:t>on</w:t>
      </w:r>
      <w:r w:rsidR="00963546">
        <w:rPr>
          <w:rFonts w:ascii="Trebuchet MS" w:eastAsia="Trebuchet MS" w:hAnsi="Trebuchet MS" w:cs="Trebuchet MS"/>
          <w:sz w:val="24"/>
          <w:szCs w:val="24"/>
        </w:rPr>
        <w:t>e</w:t>
      </w:r>
      <w:r w:rsidR="00963546">
        <w:rPr>
          <w:rFonts w:ascii="Trebuchet MS" w:eastAsia="Trebuchet MS" w:hAnsi="Trebuchet MS" w:cs="Trebuchet MS"/>
          <w:spacing w:val="32"/>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s</w:t>
      </w:r>
      <w:r w:rsidR="00963546">
        <w:rPr>
          <w:rFonts w:ascii="Trebuchet MS" w:eastAsia="Trebuchet MS" w:hAnsi="Trebuchet MS" w:cs="Trebuchet MS"/>
          <w:spacing w:val="30"/>
          <w:sz w:val="24"/>
          <w:szCs w:val="24"/>
        </w:rPr>
        <w:t xml:space="preserve"> </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ce</w:t>
      </w:r>
      <w:r w:rsidR="00963546">
        <w:rPr>
          <w:rFonts w:ascii="Trebuchet MS" w:eastAsia="Trebuchet MS" w:hAnsi="Trebuchet MS" w:cs="Trebuchet MS"/>
          <w:spacing w:val="-1"/>
          <w:sz w:val="24"/>
          <w:szCs w:val="24"/>
        </w:rPr>
        <w:t>ss</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y</w:t>
      </w:r>
      <w:r w:rsidR="00963546">
        <w:rPr>
          <w:rFonts w:ascii="Trebuchet MS" w:eastAsia="Trebuchet MS" w:hAnsi="Trebuchet MS" w:cs="Trebuchet MS"/>
          <w:spacing w:val="30"/>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n</w:t>
      </w:r>
    </w:p>
    <w:p w14:paraId="4F3D6DD2" w14:textId="3477AC67" w:rsidR="00B87611" w:rsidRDefault="00790719">
      <w:pPr>
        <w:spacing w:before="2" w:line="320" w:lineRule="atLeast"/>
        <w:ind w:left="156" w:right="101"/>
        <w:rPr>
          <w:rFonts w:ascii="Trebuchet MS" w:eastAsia="Trebuchet MS" w:hAnsi="Trebuchet MS" w:cs="Trebuchet MS"/>
          <w:sz w:val="24"/>
          <w:szCs w:val="24"/>
        </w:rPr>
      </w:pPr>
      <w:r>
        <w:rPr>
          <w:noProof/>
        </w:rPr>
        <mc:AlternateContent>
          <mc:Choice Requires="wpg">
            <w:drawing>
              <wp:anchor distT="0" distB="0" distL="114300" distR="114300" simplePos="0" relativeHeight="251623936" behindDoc="1" locked="0" layoutInCell="1" allowOverlap="1" wp14:anchorId="05CA5464" wp14:editId="14B30FF3">
                <wp:simplePos x="0" y="0"/>
                <wp:positionH relativeFrom="page">
                  <wp:posOffset>762000</wp:posOffset>
                </wp:positionH>
                <wp:positionV relativeFrom="paragraph">
                  <wp:posOffset>866140</wp:posOffset>
                </wp:positionV>
                <wp:extent cx="6249670" cy="57785"/>
                <wp:effectExtent l="0" t="5715" r="8255" b="3175"/>
                <wp:wrapNone/>
                <wp:docPr id="331056410" name="Group 8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364"/>
                          <a:chExt cx="9842" cy="91"/>
                        </a:xfrm>
                      </wpg:grpSpPr>
                      <wps:wsp>
                        <wps:cNvPr id="1366624107" name="Freeform 845"/>
                        <wps:cNvSpPr>
                          <a:spLocks/>
                        </wps:cNvSpPr>
                        <wps:spPr bwMode="auto">
                          <a:xfrm>
                            <a:off x="1231" y="1395"/>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591881" name="Freeform 844"/>
                        <wps:cNvSpPr>
                          <a:spLocks/>
                        </wps:cNvSpPr>
                        <wps:spPr bwMode="auto">
                          <a:xfrm>
                            <a:off x="1231" y="1447"/>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15C843" id="Group 843" o:spid="_x0000_s1026" style="position:absolute;margin-left:60pt;margin-top:68.2pt;width:492.1pt;height:4.55pt;z-index:-251692544;mso-position-horizontal-relative:page" coordorigin="1200,1364"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">
                <v:shape id="Freeform 845" o:spid="_x0000_s1027" style="position:absolute;left:1231;top:1395;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" path="m,l9780,e" filled="f" strokecolor="#612322" strokeweight="3.1pt">
                  <v:path arrowok="t" o:connecttype="custom" o:connectlocs="0,0;9780,0" o:connectangles="0,0"/>
                </v:shape>
                <v:shape id="Freeform 844" o:spid="_x0000_s1028" style="position:absolute;left:1231;top:1447;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" path="m,l9780,e" filled="f" strokecolor="#612322" strokeweight=".82pt">
                  <v:path arrowok="t" o:connecttype="custom" o:connectlocs="0,0;9780,0" o:connectangles="0,0"/>
                </v:shape>
                <w10:wrap anchorx="page"/>
              </v:group>
            </w:pict>
          </mc:Fallback>
        </mc:AlternateConten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xt</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na</w:t>
      </w:r>
      <w:r w:rsidR="00963546">
        <w:rPr>
          <w:rFonts w:ascii="Trebuchet MS" w:eastAsia="Trebuchet MS" w:hAnsi="Trebuchet MS" w:cs="Trebuchet MS"/>
          <w:sz w:val="24"/>
          <w:szCs w:val="24"/>
        </w:rPr>
        <w:t>l</w:t>
      </w:r>
      <w:r w:rsidR="00963546">
        <w:rPr>
          <w:rFonts w:ascii="Trebuchet MS" w:eastAsia="Trebuchet MS" w:hAnsi="Trebuchet MS" w:cs="Trebuchet MS"/>
          <w:spacing w:val="32"/>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3"/>
          <w:sz w:val="24"/>
          <w:szCs w:val="24"/>
        </w:rPr>
        <w:t>x</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ne</w:t>
      </w:r>
      <w:r w:rsidR="00963546">
        <w:rPr>
          <w:rFonts w:ascii="Trebuchet MS" w:eastAsia="Trebuchet MS" w:hAnsi="Trebuchet MS" w:cs="Trebuchet MS"/>
          <w:sz w:val="24"/>
          <w:szCs w:val="24"/>
        </w:rPr>
        <w:t>r.</w:t>
      </w:r>
      <w:r w:rsidR="00963546">
        <w:rPr>
          <w:rFonts w:ascii="Trebuchet MS" w:eastAsia="Trebuchet MS" w:hAnsi="Trebuchet MS" w:cs="Trebuchet MS"/>
          <w:spacing w:val="32"/>
          <w:sz w:val="24"/>
          <w:szCs w:val="24"/>
        </w:rPr>
        <w:t xml:space="preserve"> </w:t>
      </w:r>
      <w:r w:rsidR="00963546">
        <w:rPr>
          <w:rFonts w:ascii="Trebuchet MS" w:eastAsia="Trebuchet MS" w:hAnsi="Trebuchet MS" w:cs="Trebuchet MS"/>
          <w:spacing w:val="-3"/>
          <w:sz w:val="24"/>
          <w:szCs w:val="24"/>
        </w:rPr>
        <w:t>T</w:t>
      </w:r>
      <w:r w:rsidR="00963546">
        <w:rPr>
          <w:rFonts w:ascii="Trebuchet MS" w:eastAsia="Trebuchet MS" w:hAnsi="Trebuchet MS" w:cs="Trebuchet MS"/>
          <w:spacing w:val="1"/>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32"/>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ss</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ss</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en</w:t>
      </w:r>
      <w:r w:rsidR="00963546">
        <w:rPr>
          <w:rFonts w:ascii="Trebuchet MS" w:eastAsia="Trebuchet MS" w:hAnsi="Trebuchet MS" w:cs="Trebuchet MS"/>
          <w:sz w:val="24"/>
          <w:szCs w:val="24"/>
        </w:rPr>
        <w:t>t</w:t>
      </w:r>
      <w:r w:rsidR="00963546">
        <w:rPr>
          <w:rFonts w:ascii="Trebuchet MS" w:eastAsia="Trebuchet MS" w:hAnsi="Trebuchet MS" w:cs="Trebuchet MS"/>
          <w:spacing w:val="34"/>
          <w:sz w:val="24"/>
          <w:szCs w:val="24"/>
        </w:rPr>
        <w:t xml:space="preserve"> </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l</w:t>
      </w:r>
      <w:r w:rsidR="00963546">
        <w:rPr>
          <w:rFonts w:ascii="Trebuchet MS" w:eastAsia="Trebuchet MS" w:hAnsi="Trebuchet MS" w:cs="Trebuchet MS"/>
          <w:spacing w:val="32"/>
          <w:sz w:val="24"/>
          <w:szCs w:val="24"/>
        </w:rPr>
        <w:t xml:space="preserve"> </w:t>
      </w:r>
      <w:r w:rsidR="00963546">
        <w:rPr>
          <w:rFonts w:ascii="Trebuchet MS" w:eastAsia="Trebuchet MS" w:hAnsi="Trebuchet MS" w:cs="Trebuchet MS"/>
          <w:sz w:val="24"/>
          <w:szCs w:val="24"/>
        </w:rPr>
        <w:t>be</w:t>
      </w:r>
      <w:r w:rsidR="00963546">
        <w:rPr>
          <w:rFonts w:ascii="Trebuchet MS" w:eastAsia="Trebuchet MS" w:hAnsi="Trebuchet MS" w:cs="Trebuchet MS"/>
          <w:spacing w:val="32"/>
          <w:sz w:val="24"/>
          <w:szCs w:val="24"/>
        </w:rPr>
        <w:t xml:space="preserve"> </w:t>
      </w:r>
      <w:r w:rsidR="00963546">
        <w:rPr>
          <w:rFonts w:ascii="Trebuchet MS" w:eastAsia="Trebuchet MS" w:hAnsi="Trebuchet MS" w:cs="Trebuchet MS"/>
          <w:sz w:val="24"/>
          <w:szCs w:val="24"/>
        </w:rPr>
        <w:t>br</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y</w:t>
      </w:r>
      <w:r w:rsidR="00963546">
        <w:rPr>
          <w:rFonts w:ascii="Trebuchet MS" w:eastAsia="Trebuchet MS" w:hAnsi="Trebuchet MS" w:cs="Trebuchet MS"/>
          <w:spacing w:val="32"/>
          <w:sz w:val="24"/>
          <w:szCs w:val="24"/>
        </w:rPr>
        <w:t xml:space="preserve"> </w:t>
      </w:r>
      <w:r w:rsidR="00963546">
        <w:rPr>
          <w:rFonts w:ascii="Trebuchet MS" w:eastAsia="Trebuchet MS" w:hAnsi="Trebuchet MS" w:cs="Trebuchet MS"/>
          <w:sz w:val="24"/>
          <w:szCs w:val="24"/>
        </w:rPr>
        <w:t>b</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d</w:t>
      </w:r>
      <w:r w:rsidR="00963546">
        <w:rPr>
          <w:rFonts w:ascii="Trebuchet MS" w:eastAsia="Trebuchet MS" w:hAnsi="Trebuchet MS" w:cs="Trebuchet MS"/>
          <w:spacing w:val="31"/>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n</w:t>
      </w:r>
      <w:r w:rsidR="00963546">
        <w:rPr>
          <w:rFonts w:ascii="Trebuchet MS" w:eastAsia="Trebuchet MS" w:hAnsi="Trebuchet MS" w:cs="Trebuchet MS"/>
          <w:spacing w:val="32"/>
          <w:sz w:val="24"/>
          <w:szCs w:val="24"/>
        </w:rPr>
        <w:t xml:space="preserve"> </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rk</w:t>
      </w:r>
      <w:r w:rsidR="00963546">
        <w:rPr>
          <w:rFonts w:ascii="Trebuchet MS" w:eastAsia="Trebuchet MS" w:hAnsi="Trebuchet MS" w:cs="Trebuchet MS"/>
          <w:spacing w:val="32"/>
          <w:sz w:val="24"/>
          <w:szCs w:val="24"/>
        </w:rPr>
        <w:t xml:space="preserve"> </w:t>
      </w:r>
      <w:r w:rsidR="00963546">
        <w:rPr>
          <w:rFonts w:ascii="Trebuchet MS" w:eastAsia="Trebuchet MS" w:hAnsi="Trebuchet MS" w:cs="Trebuchet MS"/>
          <w:spacing w:val="1"/>
          <w:sz w:val="24"/>
          <w:szCs w:val="24"/>
        </w:rPr>
        <w:t>un</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rgo</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w:t>
      </w:r>
      <w:r w:rsidR="00963546">
        <w:rPr>
          <w:rFonts w:ascii="Trebuchet MS" w:eastAsia="Trebuchet MS" w:hAnsi="Trebuchet MS" w:cs="Trebuchet MS"/>
          <w:spacing w:val="31"/>
          <w:sz w:val="24"/>
          <w:szCs w:val="24"/>
        </w:rPr>
        <w:t xml:space="preserve"> </w:t>
      </w:r>
      <w:r w:rsidR="00963546">
        <w:rPr>
          <w:rFonts w:ascii="Trebuchet MS" w:eastAsia="Trebuchet MS" w:hAnsi="Trebuchet MS" w:cs="Trebuchet MS"/>
          <w:spacing w:val="1"/>
          <w:sz w:val="24"/>
          <w:szCs w:val="24"/>
        </w:rPr>
        <w:t>co</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n</w:t>
      </w:r>
      <w:r w:rsidR="00963546">
        <w:rPr>
          <w:rFonts w:ascii="Trebuchet MS" w:eastAsia="Trebuchet MS" w:hAnsi="Trebuchet MS" w:cs="Trebuchet MS"/>
          <w:sz w:val="24"/>
          <w:szCs w:val="24"/>
        </w:rPr>
        <w:t>t d</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ry, </w:t>
      </w:r>
      <w:r w:rsidR="00963546">
        <w:rPr>
          <w:rFonts w:ascii="Trebuchet MS" w:eastAsia="Trebuchet MS" w:hAnsi="Trebuchet MS" w:cs="Trebuchet MS"/>
          <w:spacing w:val="-2"/>
          <w:sz w:val="24"/>
          <w:szCs w:val="24"/>
        </w:rPr>
        <w:t>p</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ti</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n</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sk</w:t>
      </w:r>
      <w:r w:rsidR="00963546">
        <w:rPr>
          <w:rFonts w:ascii="Trebuchet MS" w:eastAsia="Trebuchet MS" w:hAnsi="Trebuchet MS" w:cs="Trebuchet MS"/>
          <w:spacing w:val="1"/>
          <w:sz w:val="24"/>
          <w:szCs w:val="24"/>
        </w:rPr>
        <w:t>il</w:t>
      </w:r>
      <w:r w:rsidR="00963546">
        <w:rPr>
          <w:rFonts w:ascii="Trebuchet MS" w:eastAsia="Trebuchet MS" w:hAnsi="Trebuchet MS" w:cs="Trebuchet MS"/>
          <w:spacing w:val="-1"/>
          <w:sz w:val="24"/>
          <w:szCs w:val="24"/>
        </w:rPr>
        <w:t>ls</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
          <w:sz w:val="24"/>
          <w:szCs w:val="24"/>
        </w:rPr>
        <w:t>docu</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ti</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n</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an</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w:t>
      </w:r>
    </w:p>
    <w:p w14:paraId="02AB019D" w14:textId="77777777" w:rsidR="00B87611" w:rsidRDefault="00B87611">
      <w:pPr>
        <w:spacing w:before="4" w:line="180" w:lineRule="exact"/>
        <w:rPr>
          <w:sz w:val="19"/>
          <w:szCs w:val="19"/>
        </w:rPr>
      </w:pPr>
    </w:p>
    <w:p w14:paraId="75698753" w14:textId="77777777" w:rsidR="00B87611" w:rsidRDefault="00B87611">
      <w:pPr>
        <w:spacing w:line="200" w:lineRule="exact"/>
      </w:pPr>
    </w:p>
    <w:p w14:paraId="6C796A32" w14:textId="77777777" w:rsidR="00B87611" w:rsidRDefault="00B87611">
      <w:pPr>
        <w:spacing w:line="200" w:lineRule="exact"/>
      </w:pPr>
    </w:p>
    <w:p w14:paraId="08EBF86D" w14:textId="77777777" w:rsidR="00B87611" w:rsidRDefault="00B87611">
      <w:pPr>
        <w:spacing w:line="200" w:lineRule="exact"/>
      </w:pPr>
    </w:p>
    <w:p w14:paraId="5FA6359A" w14:textId="77777777" w:rsidR="00B87611" w:rsidRDefault="00963546">
      <w:pPr>
        <w:spacing w:before="35"/>
        <w:ind w:left="100"/>
        <w:rPr>
          <w:sz w:val="18"/>
          <w:szCs w:val="18"/>
        </w:rPr>
        <w:sectPr w:rsidR="00B87611" w:rsidSect="00947A67">
          <w:footerReference w:type="default" r:id="rId21"/>
          <w:pgSz w:w="12240" w:h="15840"/>
          <w:pgMar w:top="920" w:right="1140" w:bottom="280" w:left="1160" w:header="0" w:footer="0" w:gutter="0"/>
          <w:cols w:space="720"/>
        </w:sect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3"/>
          <w:sz w:val="18"/>
          <w:szCs w:val="18"/>
        </w:rPr>
        <w:t xml:space="preserve"> </w:t>
      </w:r>
      <w:r>
        <w:rPr>
          <w:sz w:val="18"/>
          <w:szCs w:val="18"/>
        </w:rPr>
        <w:t>5</w:t>
      </w:r>
    </w:p>
    <w:p w14:paraId="06634425" w14:textId="77777777" w:rsidR="00B87611" w:rsidRDefault="00963546">
      <w:pPr>
        <w:spacing w:before="59" w:line="260" w:lineRule="exact"/>
        <w:ind w:left="4297" w:right="4319"/>
        <w:jc w:val="center"/>
        <w:rPr>
          <w:rFonts w:ascii="Trebuchet MS" w:eastAsia="Trebuchet MS" w:hAnsi="Trebuchet MS" w:cs="Trebuchet MS"/>
          <w:sz w:val="24"/>
          <w:szCs w:val="24"/>
        </w:rPr>
      </w:pPr>
      <w:r>
        <w:rPr>
          <w:rFonts w:ascii="Trebuchet MS" w:eastAsia="Trebuchet MS" w:hAnsi="Trebuchet MS" w:cs="Trebuchet MS"/>
          <w:b/>
          <w:position w:val="-1"/>
          <w:sz w:val="24"/>
          <w:szCs w:val="24"/>
        </w:rPr>
        <w:lastRenderedPageBreak/>
        <w:t>S</w:t>
      </w:r>
      <w:r>
        <w:rPr>
          <w:rFonts w:ascii="Trebuchet MS" w:eastAsia="Trebuchet MS" w:hAnsi="Trebuchet MS" w:cs="Trebuchet MS"/>
          <w:b/>
          <w:spacing w:val="-1"/>
          <w:position w:val="-1"/>
          <w:sz w:val="24"/>
          <w:szCs w:val="24"/>
        </w:rPr>
        <w:t>e</w:t>
      </w:r>
      <w:r>
        <w:rPr>
          <w:rFonts w:ascii="Trebuchet MS" w:eastAsia="Trebuchet MS" w:hAnsi="Trebuchet MS" w:cs="Trebuchet MS"/>
          <w:b/>
          <w:position w:val="-1"/>
          <w:sz w:val="24"/>
          <w:szCs w:val="24"/>
        </w:rPr>
        <w:t>m</w:t>
      </w:r>
      <w:r>
        <w:rPr>
          <w:rFonts w:ascii="Trebuchet MS" w:eastAsia="Trebuchet MS" w:hAnsi="Trebuchet MS" w:cs="Trebuchet MS"/>
          <w:b/>
          <w:spacing w:val="-1"/>
          <w:position w:val="-1"/>
          <w:sz w:val="24"/>
          <w:szCs w:val="24"/>
        </w:rPr>
        <w:t>e</w:t>
      </w:r>
      <w:r>
        <w:rPr>
          <w:rFonts w:ascii="Trebuchet MS" w:eastAsia="Trebuchet MS" w:hAnsi="Trebuchet MS" w:cs="Trebuchet MS"/>
          <w:b/>
          <w:position w:val="-1"/>
          <w:sz w:val="24"/>
          <w:szCs w:val="24"/>
        </w:rPr>
        <w:t>ster II</w:t>
      </w:r>
    </w:p>
    <w:p w14:paraId="2939E1D6" w14:textId="77777777" w:rsidR="00B87611" w:rsidRDefault="00B87611">
      <w:pPr>
        <w:spacing w:before="17" w:line="240" w:lineRule="exact"/>
        <w:rPr>
          <w:sz w:val="24"/>
          <w:szCs w:val="24"/>
        </w:rPr>
        <w:sectPr w:rsidR="00B87611" w:rsidSect="00947A67">
          <w:footerReference w:type="default" r:id="rId22"/>
          <w:pgSz w:w="12240" w:h="15840"/>
          <w:pgMar w:top="920" w:right="1140" w:bottom="280" w:left="1160" w:header="0" w:footer="0" w:gutter="0"/>
          <w:cols w:space="720"/>
        </w:sectPr>
      </w:pPr>
    </w:p>
    <w:p w14:paraId="2C999088" w14:textId="77777777" w:rsidR="00B87611" w:rsidRDefault="00B87611">
      <w:pPr>
        <w:spacing w:before="8" w:line="140" w:lineRule="exact"/>
        <w:rPr>
          <w:sz w:val="14"/>
          <w:szCs w:val="14"/>
        </w:rPr>
      </w:pPr>
    </w:p>
    <w:p w14:paraId="1A4A7751" w14:textId="77777777" w:rsidR="00B87611" w:rsidRDefault="00B87611">
      <w:pPr>
        <w:spacing w:line="200" w:lineRule="exact"/>
      </w:pPr>
    </w:p>
    <w:p w14:paraId="35D023F6" w14:textId="6EF391F9" w:rsidR="00B87611" w:rsidRDefault="00790719">
      <w:pPr>
        <w:spacing w:line="260" w:lineRule="exact"/>
        <w:ind w:left="100" w:right="-56"/>
        <w:rPr>
          <w:rFonts w:ascii="Trebuchet MS" w:eastAsia="Trebuchet MS" w:hAnsi="Trebuchet MS" w:cs="Trebuchet MS"/>
          <w:sz w:val="24"/>
          <w:szCs w:val="24"/>
        </w:rPr>
      </w:pPr>
      <w:r>
        <w:rPr>
          <w:noProof/>
        </w:rPr>
        <mc:AlternateContent>
          <mc:Choice Requires="wpg">
            <w:drawing>
              <wp:anchor distT="0" distB="0" distL="114300" distR="114300" simplePos="0" relativeHeight="251629056" behindDoc="1" locked="0" layoutInCell="1" allowOverlap="1" wp14:anchorId="3E14426A" wp14:editId="0AF8341A">
                <wp:simplePos x="0" y="0"/>
                <wp:positionH relativeFrom="page">
                  <wp:posOffset>774700</wp:posOffset>
                </wp:positionH>
                <wp:positionV relativeFrom="page">
                  <wp:posOffset>857885</wp:posOffset>
                </wp:positionV>
                <wp:extent cx="27305" cy="27305"/>
                <wp:effectExtent l="12700" t="10160" r="7620" b="10160"/>
                <wp:wrapNone/>
                <wp:docPr id="324907779" name="Group 8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305" cy="27305"/>
                          <a:chOff x="1220" y="1351"/>
                          <a:chExt cx="43" cy="43"/>
                        </a:xfrm>
                      </wpg:grpSpPr>
                      <wps:wsp>
                        <wps:cNvPr id="1748413912" name="Freeform 842"/>
                        <wps:cNvSpPr>
                          <a:spLocks/>
                        </wps:cNvSpPr>
                        <wps:spPr bwMode="auto">
                          <a:xfrm>
                            <a:off x="1220" y="1351"/>
                            <a:ext cx="43" cy="43"/>
                          </a:xfrm>
                          <a:custGeom>
                            <a:avLst/>
                            <a:gdLst>
                              <a:gd name="T0" fmla="+- 0 1263 1220"/>
                              <a:gd name="T1" fmla="*/ T0 w 43"/>
                              <a:gd name="T2" fmla="+- 0 1394 1351"/>
                              <a:gd name="T3" fmla="*/ 1394 h 43"/>
                              <a:gd name="T4" fmla="+- 0 1220 1220"/>
                              <a:gd name="T5" fmla="*/ T4 w 43"/>
                              <a:gd name="T6" fmla="+- 0 1351 1351"/>
                              <a:gd name="T7" fmla="*/ 1351 h 43"/>
                            </a:gdLst>
                            <a:ahLst/>
                            <a:cxnLst>
                              <a:cxn ang="0">
                                <a:pos x="T1" y="T3"/>
                              </a:cxn>
                              <a:cxn ang="0">
                                <a:pos x="T5" y="T7"/>
                              </a:cxn>
                            </a:cxnLst>
                            <a:rect l="0" t="0" r="r" b="b"/>
                            <a:pathLst>
                              <a:path w="43" h="43">
                                <a:moveTo>
                                  <a:pt x="43" y="43"/>
                                </a:moveTo>
                                <a:lnTo>
                                  <a:pt x="0" y="0"/>
                                </a:lnTo>
                              </a:path>
                            </a:pathLst>
                          </a:custGeom>
                          <a:noFill/>
                          <a:ln w="93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661BCC" id="Group 841" o:spid="_x0000_s1026" style="position:absolute;margin-left:61pt;margin-top:67.55pt;width:2.15pt;height:2.15pt;z-index:-251687424;mso-position-horizontal-relative:page;mso-position-vertical-relative:page" coordorigin="1220,1351" coordsize="4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">
                <v:shape id="Freeform 842" o:spid="_x0000_s1027" style="position:absolute;left:1220;top:1351;width:43;height:43;visibility:visible;mso-wrap-style:square;v-text-anchor:top" coordsize="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" path="m43,43l,e" filled="f" strokeweight=".26mm">
                  <v:path arrowok="t" o:connecttype="custom" o:connectlocs="43,1394;0,1351" o:connectangles="0,0"/>
                </v:shape>
                <w10:wrap anchorx="page" anchory="page"/>
              </v:group>
            </w:pict>
          </mc:Fallback>
        </mc:AlternateContent>
      </w:r>
      <w:r w:rsidR="00963546">
        <w:rPr>
          <w:rFonts w:ascii="Trebuchet MS" w:eastAsia="Trebuchet MS" w:hAnsi="Trebuchet MS" w:cs="Trebuchet MS"/>
          <w:b/>
          <w:position w:val="-1"/>
          <w:sz w:val="24"/>
          <w:szCs w:val="24"/>
        </w:rPr>
        <w:t>Cou</w:t>
      </w:r>
      <w:r w:rsidR="00963546">
        <w:rPr>
          <w:rFonts w:ascii="Trebuchet MS" w:eastAsia="Trebuchet MS" w:hAnsi="Trebuchet MS" w:cs="Trebuchet MS"/>
          <w:b/>
          <w:spacing w:val="1"/>
          <w:position w:val="-1"/>
          <w:sz w:val="24"/>
          <w:szCs w:val="24"/>
        </w:rPr>
        <w:t>r</w:t>
      </w:r>
      <w:r w:rsidR="00963546">
        <w:rPr>
          <w:rFonts w:ascii="Trebuchet MS" w:eastAsia="Trebuchet MS" w:hAnsi="Trebuchet MS" w:cs="Trebuchet MS"/>
          <w:b/>
          <w:position w:val="-1"/>
          <w:sz w:val="24"/>
          <w:szCs w:val="24"/>
        </w:rPr>
        <w:t>se</w:t>
      </w:r>
      <w:r w:rsidR="00963546">
        <w:rPr>
          <w:rFonts w:ascii="Trebuchet MS" w:eastAsia="Trebuchet MS" w:hAnsi="Trebuchet MS" w:cs="Trebuchet MS"/>
          <w:b/>
          <w:spacing w:val="-1"/>
          <w:position w:val="-1"/>
          <w:sz w:val="24"/>
          <w:szCs w:val="24"/>
        </w:rPr>
        <w:t xml:space="preserve"> O</w:t>
      </w:r>
      <w:r w:rsidR="00963546">
        <w:rPr>
          <w:rFonts w:ascii="Trebuchet MS" w:eastAsia="Trebuchet MS" w:hAnsi="Trebuchet MS" w:cs="Trebuchet MS"/>
          <w:b/>
          <w:position w:val="-1"/>
          <w:sz w:val="24"/>
          <w:szCs w:val="24"/>
        </w:rPr>
        <w:t>bj</w:t>
      </w:r>
      <w:r w:rsidR="00963546">
        <w:rPr>
          <w:rFonts w:ascii="Trebuchet MS" w:eastAsia="Trebuchet MS" w:hAnsi="Trebuchet MS" w:cs="Trebuchet MS"/>
          <w:b/>
          <w:spacing w:val="-1"/>
          <w:position w:val="-1"/>
          <w:sz w:val="24"/>
          <w:szCs w:val="24"/>
        </w:rPr>
        <w:t>e</w:t>
      </w:r>
      <w:r w:rsidR="00963546">
        <w:rPr>
          <w:rFonts w:ascii="Trebuchet MS" w:eastAsia="Trebuchet MS" w:hAnsi="Trebuchet MS" w:cs="Trebuchet MS"/>
          <w:b/>
          <w:position w:val="-1"/>
          <w:sz w:val="24"/>
          <w:szCs w:val="24"/>
        </w:rPr>
        <w:t>ct</w:t>
      </w:r>
      <w:r w:rsidR="00963546">
        <w:rPr>
          <w:rFonts w:ascii="Trebuchet MS" w:eastAsia="Trebuchet MS" w:hAnsi="Trebuchet MS" w:cs="Trebuchet MS"/>
          <w:b/>
          <w:spacing w:val="1"/>
          <w:position w:val="-1"/>
          <w:sz w:val="24"/>
          <w:szCs w:val="24"/>
        </w:rPr>
        <w:t>i</w:t>
      </w:r>
      <w:r w:rsidR="00963546">
        <w:rPr>
          <w:rFonts w:ascii="Trebuchet MS" w:eastAsia="Trebuchet MS" w:hAnsi="Trebuchet MS" w:cs="Trebuchet MS"/>
          <w:b/>
          <w:position w:val="-1"/>
          <w:sz w:val="24"/>
          <w:szCs w:val="24"/>
        </w:rPr>
        <w:t>v</w:t>
      </w:r>
      <w:r w:rsidR="00963546">
        <w:rPr>
          <w:rFonts w:ascii="Trebuchet MS" w:eastAsia="Trebuchet MS" w:hAnsi="Trebuchet MS" w:cs="Trebuchet MS"/>
          <w:b/>
          <w:spacing w:val="-1"/>
          <w:position w:val="-1"/>
          <w:sz w:val="24"/>
          <w:szCs w:val="24"/>
        </w:rPr>
        <w:t>e</w:t>
      </w:r>
      <w:r w:rsidR="00963546">
        <w:rPr>
          <w:rFonts w:ascii="Trebuchet MS" w:eastAsia="Trebuchet MS" w:hAnsi="Trebuchet MS" w:cs="Trebuchet MS"/>
          <w:b/>
          <w:position w:val="-1"/>
          <w:sz w:val="24"/>
          <w:szCs w:val="24"/>
        </w:rPr>
        <w:t>s:</w:t>
      </w:r>
    </w:p>
    <w:p w14:paraId="0D005D6D" w14:textId="77777777" w:rsidR="00B87611" w:rsidRDefault="00963546">
      <w:pPr>
        <w:spacing w:before="28"/>
        <w:rPr>
          <w:rFonts w:ascii="Trebuchet MS" w:eastAsia="Trebuchet MS" w:hAnsi="Trebuchet MS" w:cs="Trebuchet MS"/>
          <w:sz w:val="24"/>
          <w:szCs w:val="24"/>
        </w:rPr>
        <w:sectPr w:rsidR="00B87611" w:rsidSect="00947A67">
          <w:type w:val="continuous"/>
          <w:pgSz w:w="12240" w:h="15840"/>
          <w:pgMar w:top="780" w:right="1140" w:bottom="280" w:left="1160" w:header="720" w:footer="720" w:gutter="0"/>
          <w:cols w:num="2" w:space="720" w:equalWidth="0">
            <w:col w:w="2219" w:space="1561"/>
            <w:col w:w="6160"/>
          </w:cols>
        </w:sectPr>
      </w:pPr>
      <w:r>
        <w:br w:type="column"/>
      </w:r>
      <w:r>
        <w:rPr>
          <w:rFonts w:ascii="Trebuchet MS" w:eastAsia="Trebuchet MS" w:hAnsi="Trebuchet MS" w:cs="Trebuchet MS"/>
          <w:b/>
          <w:sz w:val="24"/>
          <w:szCs w:val="24"/>
        </w:rPr>
        <w:t>P</w:t>
      </w:r>
      <w:r>
        <w:rPr>
          <w:rFonts w:ascii="Trebuchet MS" w:eastAsia="Trebuchet MS" w:hAnsi="Trebuchet MS" w:cs="Trebuchet MS"/>
          <w:b/>
          <w:spacing w:val="1"/>
          <w:sz w:val="24"/>
          <w:szCs w:val="24"/>
        </w:rPr>
        <w:t>ro</w:t>
      </w:r>
      <w:r>
        <w:rPr>
          <w:rFonts w:ascii="Trebuchet MS" w:eastAsia="Trebuchet MS" w:hAnsi="Trebuchet MS" w:cs="Trebuchet MS"/>
          <w:b/>
          <w:sz w:val="24"/>
          <w:szCs w:val="24"/>
        </w:rPr>
        <w:t>je</w:t>
      </w:r>
      <w:r>
        <w:rPr>
          <w:rFonts w:ascii="Trebuchet MS" w:eastAsia="Trebuchet MS" w:hAnsi="Trebuchet MS" w:cs="Trebuchet MS"/>
          <w:b/>
          <w:spacing w:val="-1"/>
          <w:sz w:val="24"/>
          <w:szCs w:val="24"/>
        </w:rPr>
        <w:t>c</w:t>
      </w:r>
      <w:r>
        <w:rPr>
          <w:rFonts w:ascii="Trebuchet MS" w:eastAsia="Trebuchet MS" w:hAnsi="Trebuchet MS" w:cs="Trebuchet MS"/>
          <w:b/>
          <w:sz w:val="24"/>
          <w:szCs w:val="24"/>
        </w:rPr>
        <w:t xml:space="preserve">t </w:t>
      </w:r>
      <w:r>
        <w:rPr>
          <w:rFonts w:ascii="Trebuchet MS" w:eastAsia="Trebuchet MS" w:hAnsi="Trebuchet MS" w:cs="Trebuchet MS"/>
          <w:b/>
          <w:spacing w:val="-1"/>
          <w:sz w:val="24"/>
          <w:szCs w:val="24"/>
        </w:rPr>
        <w:t>W</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rk</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Sta</w:t>
      </w:r>
      <w:r>
        <w:rPr>
          <w:rFonts w:ascii="Trebuchet MS" w:eastAsia="Trebuchet MS" w:hAnsi="Trebuchet MS" w:cs="Trebuchet MS"/>
          <w:b/>
          <w:spacing w:val="-1"/>
          <w:sz w:val="24"/>
          <w:szCs w:val="24"/>
        </w:rPr>
        <w:t>g</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II</w:t>
      </w:r>
    </w:p>
    <w:p w14:paraId="620CD5E5" w14:textId="5D12336B" w:rsidR="00B87611" w:rsidRDefault="00790719">
      <w:pPr>
        <w:spacing w:before="51"/>
        <w:ind w:left="460"/>
        <w:rPr>
          <w:rFonts w:ascii="Trebuchet MS" w:eastAsia="Trebuchet MS" w:hAnsi="Trebuchet MS" w:cs="Trebuchet MS"/>
          <w:sz w:val="24"/>
          <w:szCs w:val="24"/>
        </w:rPr>
      </w:pPr>
      <w:r>
        <w:rPr>
          <w:noProof/>
        </w:rPr>
        <mc:AlternateContent>
          <mc:Choice Requires="wpg">
            <w:drawing>
              <wp:anchor distT="0" distB="0" distL="114300" distR="114300" simplePos="0" relativeHeight="251630080" behindDoc="1" locked="0" layoutInCell="1" allowOverlap="1" wp14:anchorId="2A44BE4A" wp14:editId="615D8DB5">
                <wp:simplePos x="0" y="0"/>
                <wp:positionH relativeFrom="page">
                  <wp:posOffset>384810</wp:posOffset>
                </wp:positionH>
                <wp:positionV relativeFrom="page">
                  <wp:posOffset>457835</wp:posOffset>
                </wp:positionV>
                <wp:extent cx="7004050" cy="9316085"/>
                <wp:effectExtent l="3810" t="10160" r="2540" b="8255"/>
                <wp:wrapNone/>
                <wp:docPr id="1256373429" name="Group 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879085569" name="Freeform 840"/>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1222215" name="Freeform 839"/>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6771429" name="Freeform 838"/>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8660406" name="Freeform 837"/>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6982425" name="Freeform 836"/>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6282060" name="Freeform 835"/>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820570" name="Freeform 834"/>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520220" name="Freeform 833"/>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5535425" name="Freeform 832"/>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6612639" name="Freeform 831"/>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3081727" name="Freeform 830"/>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072368" name="Freeform 829"/>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198836" name="Freeform 828"/>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4539893" name="Freeform 827"/>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1324735" name="Freeform 826"/>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9969393" name="Freeform 825"/>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5030433" name="Freeform 824"/>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7398297" name="Freeform 823"/>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45264" name="Freeform 822"/>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8978681" name="Freeform 821"/>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FC3614" id="Group 820" o:spid="_x0000_s1026" style="position:absolute;margin-left:30.3pt;margin-top:36.05pt;width:551.5pt;height:733.55pt;z-index:-251686400;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">
                <v:shape id="Freeform 840"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" path="m,l29,e" filled="f" strokeweight=".58pt">
                  <v:path arrowok="t" o:connecttype="custom" o:connectlocs="0,0;29,0" o:connectangles="0,0"/>
                </v:shape>
                <v:shape id="Freeform 839"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" path="m,l9,e" filled="f" strokecolor="white" strokeweight="1.06pt">
                  <v:path arrowok="t" o:connecttype="custom" o:connectlocs="0,0;9,0" o:connectangles="0,0"/>
                </v:shape>
                <v:shape id="Freeform 838"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" path="m,l19,e" filled="f" strokecolor="white" strokeweight=".58pt">
                  <v:path arrowok="t" o:connecttype="custom" o:connectlocs="0,0;19,0" o:connectangles="0,0"/>
                </v:shape>
                <v:shape id="Freeform 837"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" path="m,l10961,e" filled="f" strokeweight=".58pt">
                  <v:path arrowok="t" o:connecttype="custom" o:connectlocs="0,0;10961,0" o:connectangles="0,0"/>
                </v:shape>
                <v:shape id="Freeform 836"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" path="m,l10961,e" filled="f" strokeweight=".58pt">
                  <v:path arrowok="t" o:connecttype="custom" o:connectlocs="0,0;10961,0" o:connectangles="0,0"/>
                </v:shape>
                <v:shape id="Freeform 835"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" path="m,l28,e" filled="f" strokeweight=".58pt">
                  <v:path arrowok="t" o:connecttype="custom" o:connectlocs="0,0;28,0" o:connectangles="0,0"/>
                </v:shape>
                <v:shape id="Freeform 834"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" path="m,l10,e" filled="f" strokecolor="white" strokeweight="1.06pt">
                  <v:path arrowok="t" o:connecttype="custom" o:connectlocs="0,0;10,0" o:connectangles="0,0"/>
                </v:shape>
                <v:shape id="Freeform 833"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" path="m,l19,e" filled="f" strokecolor="white" strokeweight=".58pt">
                  <v:path arrowok="t" o:connecttype="custom" o:connectlocs="0,0;19,0" o:connectangles="0,0"/>
                </v:shape>
                <v:shape id="Freeform 832"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" path="m,l,14650e" filled="f" strokeweight=".58pt">
                  <v:path arrowok="t" o:connecttype="custom" o:connectlocs="0,732;0,15382" o:connectangles="0,0"/>
                </v:shape>
                <v:shape id="Freeform 831"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" path="m,l,14611e" filled="f" strokeweight=".58pt">
                  <v:path arrowok="t" o:connecttype="custom" o:connectlocs="0,751;0,15362" o:connectangles="0,0"/>
                </v:shape>
                <v:shape id="Freeform 830"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" path="m,l,14650e" filled="f" strokeweight=".20464mm">
                  <v:path arrowok="t" o:connecttype="custom" o:connectlocs="0,732;0,15382" o:connectangles="0,0"/>
                </v:shape>
                <v:shape id="Freeform 829"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" path="m,l,14611e" filled="f" strokeweight=".58pt">
                  <v:path arrowok="t" o:connecttype="custom" o:connectlocs="0,751;0,15362" o:connectangles="0,0"/>
                </v:shape>
                <v:shape id="Freeform 828"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" path="m,l29,e" filled="f" strokeweight=".58pt">
                  <v:path arrowok="t" o:connecttype="custom" o:connectlocs="0,0;29,0" o:connectangles="0,0"/>
                </v:shape>
                <v:shape id="Freeform 827"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" path="m,l9,e" filled="f" strokecolor="white" strokeweight="1.06pt">
                  <v:path arrowok="t" o:connecttype="custom" o:connectlocs="0,0;9,0" o:connectangles="0,0"/>
                </v:shape>
                <v:shape id="Freeform 826"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" path="m,l19,e" filled="f" strokecolor="white" strokeweight=".58pt">
                  <v:path arrowok="t" o:connecttype="custom" o:connectlocs="0,0;19,0" o:connectangles="0,0"/>
                </v:shape>
                <v:shape id="Freeform 825"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" path="m,l10961,e" filled="f" strokeweight=".58pt">
                  <v:path arrowok="t" o:connecttype="custom" o:connectlocs="0,0;10961,0" o:connectangles="0,0"/>
                </v:shape>
                <v:shape id="Freeform 824"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" path="m,l10961,e" filled="f" strokeweight=".20464mm">
                  <v:path arrowok="t" o:connecttype="custom" o:connectlocs="0,0;10961,0" o:connectangles="0,0"/>
                </v:shape>
                <v:shape id="Freeform 823"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" path="m,l28,e" filled="f" strokeweight=".58pt">
                  <v:path arrowok="t" o:connecttype="custom" o:connectlocs="0,0;28,0" o:connectangles="0,0"/>
                </v:shape>
                <v:shape id="Freeform 822"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" path="m,l10,e" filled="f" strokecolor="white" strokeweight="1.06pt">
                  <v:path arrowok="t" o:connecttype="custom" o:connectlocs="0,0;10,0" o:connectangles="0,0"/>
                </v:shape>
                <v:shape id="Freeform 821"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" path="m,l19,e" filled="f" strokecolor="white" strokeweight=".58pt">
                  <v:path arrowok="t" o:connecttype="custom" o:connectlocs="0,0;19,0" o:connectangles="0,0"/>
                </v:shape>
                <w10:wrap anchorx="page" anchory="page"/>
              </v:group>
            </w:pict>
          </mc:Fallback>
        </mc:AlternateContent>
      </w:r>
      <w:r w:rsidR="00963546">
        <w:rPr>
          <w:rFonts w:ascii="Symbol" w:eastAsia="Symbol" w:hAnsi="Symbol" w:cs="Symbol"/>
          <w:sz w:val="24"/>
          <w:szCs w:val="24"/>
        </w:rPr>
        <w:t></w:t>
      </w:r>
      <w:r w:rsidR="00963546">
        <w:rPr>
          <w:sz w:val="24"/>
          <w:szCs w:val="24"/>
        </w:rPr>
        <w:t xml:space="preserve">   </w:t>
      </w:r>
      <w:r w:rsidR="00963546">
        <w:rPr>
          <w:spacing w:val="10"/>
          <w:sz w:val="24"/>
          <w:szCs w:val="24"/>
        </w:rPr>
        <w:t xml:space="preserve"> </w:t>
      </w:r>
      <w:r w:rsidR="00963546">
        <w:rPr>
          <w:rFonts w:ascii="Trebuchet MS" w:eastAsia="Trebuchet MS" w:hAnsi="Trebuchet MS" w:cs="Trebuchet MS"/>
          <w:sz w:val="24"/>
          <w:szCs w:val="24"/>
        </w:rPr>
        <w:t>To f</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ll</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w</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D</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C m</w:t>
      </w:r>
      <w:r w:rsidR="00963546">
        <w:rPr>
          <w:rFonts w:ascii="Trebuchet MS" w:eastAsia="Trebuchet MS" w:hAnsi="Trebuchet MS" w:cs="Trebuchet MS"/>
          <w:spacing w:val="1"/>
          <w:sz w:val="24"/>
          <w:szCs w:val="24"/>
        </w:rPr>
        <w:t>etic</w:t>
      </w:r>
      <w:r w:rsidR="00963546">
        <w:rPr>
          <w:rFonts w:ascii="Trebuchet MS" w:eastAsia="Trebuchet MS" w:hAnsi="Trebuchet MS" w:cs="Trebuchet MS"/>
          <w:spacing w:val="-2"/>
          <w:sz w:val="24"/>
          <w:szCs w:val="24"/>
        </w:rPr>
        <w:t>u</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ou</w:t>
      </w:r>
      <w:r w:rsidR="00963546">
        <w:rPr>
          <w:rFonts w:ascii="Trebuchet MS" w:eastAsia="Trebuchet MS" w:hAnsi="Trebuchet MS" w:cs="Trebuchet MS"/>
          <w:spacing w:val="-1"/>
          <w:sz w:val="24"/>
          <w:szCs w:val="24"/>
        </w:rPr>
        <w:t>sl</w:t>
      </w:r>
      <w:r w:rsidR="00963546">
        <w:rPr>
          <w:rFonts w:ascii="Trebuchet MS" w:eastAsia="Trebuchet MS" w:hAnsi="Trebuchet MS" w:cs="Trebuchet MS"/>
          <w:sz w:val="24"/>
          <w:szCs w:val="24"/>
        </w:rPr>
        <w:t>y</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an</w:t>
      </w:r>
      <w:r w:rsidR="00963546">
        <w:rPr>
          <w:rFonts w:ascii="Trebuchet MS" w:eastAsia="Trebuchet MS" w:hAnsi="Trebuchet MS" w:cs="Trebuchet MS"/>
          <w:sz w:val="24"/>
          <w:szCs w:val="24"/>
        </w:rPr>
        <w:t>d m</w:t>
      </w:r>
      <w:r w:rsidR="00963546">
        <w:rPr>
          <w:rFonts w:ascii="Trebuchet MS" w:eastAsia="Trebuchet MS" w:hAnsi="Trebuchet MS" w:cs="Trebuchet MS"/>
          <w:spacing w:val="1"/>
          <w:sz w:val="24"/>
          <w:szCs w:val="24"/>
        </w:rPr>
        <w:t>ee</w:t>
      </w:r>
      <w:r w:rsidR="00963546">
        <w:rPr>
          <w:rFonts w:ascii="Trebuchet MS" w:eastAsia="Trebuchet MS" w:hAnsi="Trebuchet MS" w:cs="Trebuchet MS"/>
          <w:sz w:val="24"/>
          <w:szCs w:val="24"/>
        </w:rPr>
        <w:t xml:space="preserve">t </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bjec</w:t>
      </w:r>
      <w:r w:rsidR="00963546">
        <w:rPr>
          <w:rFonts w:ascii="Trebuchet MS" w:eastAsia="Trebuchet MS" w:hAnsi="Trebuchet MS" w:cs="Trebuchet MS"/>
          <w:spacing w:val="1"/>
          <w:sz w:val="24"/>
          <w:szCs w:val="24"/>
        </w:rPr>
        <w:t>ti</w:t>
      </w:r>
      <w:r w:rsidR="00963546">
        <w:rPr>
          <w:rFonts w:ascii="Trebuchet MS" w:eastAsia="Trebuchet MS" w:hAnsi="Trebuchet MS" w:cs="Trebuchet MS"/>
          <w:spacing w:val="-2"/>
          <w:sz w:val="24"/>
          <w:szCs w:val="24"/>
        </w:rPr>
        <w:t>v</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 xml:space="preserve">of </w:t>
      </w:r>
      <w:r w:rsidR="00963546">
        <w:rPr>
          <w:rFonts w:ascii="Trebuchet MS" w:eastAsia="Trebuchet MS" w:hAnsi="Trebuchet MS" w:cs="Trebuchet MS"/>
          <w:spacing w:val="1"/>
          <w:sz w:val="24"/>
          <w:szCs w:val="24"/>
        </w:rPr>
        <w:t>p</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d</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rk</w:t>
      </w:r>
    </w:p>
    <w:p w14:paraId="21768DFB"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 xml:space="preserve">To </w:t>
      </w:r>
      <w:r>
        <w:rPr>
          <w:rFonts w:ascii="Trebuchet MS" w:eastAsia="Trebuchet MS" w:hAnsi="Trebuchet MS" w:cs="Trebuchet MS"/>
          <w:spacing w:val="1"/>
          <w:sz w:val="24"/>
          <w:szCs w:val="24"/>
        </w:rPr>
        <w:t>te</w:t>
      </w:r>
      <w:r>
        <w:rPr>
          <w:rFonts w:ascii="Trebuchet MS" w:eastAsia="Trebuchet MS" w:hAnsi="Trebuchet MS" w:cs="Trebuchet MS"/>
          <w:spacing w:val="-1"/>
          <w:sz w:val="24"/>
          <w:szCs w:val="24"/>
        </w:rPr>
        <w:t>s</w:t>
      </w:r>
      <w:r>
        <w:rPr>
          <w:rFonts w:ascii="Trebuchet MS" w:eastAsia="Trebuchet MS" w:hAnsi="Trebuchet MS" w:cs="Trebuchet MS"/>
          <w:sz w:val="24"/>
          <w:szCs w:val="24"/>
        </w:rPr>
        <w:t>t r</w:t>
      </w:r>
      <w:r>
        <w:rPr>
          <w:rFonts w:ascii="Trebuchet MS" w:eastAsia="Trebuchet MS" w:hAnsi="Trebuchet MS" w:cs="Trebuchet MS"/>
          <w:spacing w:val="1"/>
          <w:sz w:val="24"/>
          <w:szCs w:val="24"/>
        </w:rPr>
        <w:t>i</w:t>
      </w:r>
      <w:r>
        <w:rPr>
          <w:rFonts w:ascii="Trebuchet MS" w:eastAsia="Trebuchet MS" w:hAnsi="Trebuchet MS" w:cs="Trebuchet MS"/>
          <w:sz w:val="24"/>
          <w:szCs w:val="24"/>
        </w:rPr>
        <w:t>g</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ou</w:t>
      </w:r>
      <w:r>
        <w:rPr>
          <w:rFonts w:ascii="Trebuchet MS" w:eastAsia="Trebuchet MS" w:hAnsi="Trebuchet MS" w:cs="Trebuchet MS"/>
          <w:spacing w:val="-1"/>
          <w:sz w:val="24"/>
          <w:szCs w:val="24"/>
        </w:rPr>
        <w:t>sl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2"/>
          <w:sz w:val="24"/>
          <w:szCs w:val="24"/>
        </w:rPr>
        <w:t>o</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ym</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t of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w:t>
      </w:r>
    </w:p>
    <w:p w14:paraId="5C319D37"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To 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ta</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p>
    <w:p w14:paraId="7669284F"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 xml:space="preserve">To </w:t>
      </w:r>
      <w:r>
        <w:rPr>
          <w:rFonts w:ascii="Trebuchet MS" w:eastAsia="Trebuchet MS" w:hAnsi="Trebuchet MS" w:cs="Trebuchet MS"/>
          <w:spacing w:val="1"/>
          <w:sz w:val="24"/>
          <w:szCs w:val="24"/>
        </w:rPr>
        <w:t>con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2"/>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fu</w:t>
      </w:r>
      <w:r>
        <w:rPr>
          <w:rFonts w:ascii="Trebuchet MS" w:eastAsia="Trebuchet MS" w:hAnsi="Trebuchet MS" w:cs="Trebuchet MS"/>
          <w:spacing w:val="1"/>
          <w:sz w:val="24"/>
          <w:szCs w:val="24"/>
        </w:rPr>
        <w:t>rni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he</w:t>
      </w:r>
      <w:r>
        <w:rPr>
          <w:rFonts w:ascii="Trebuchet MS" w:eastAsia="Trebuchet MS" w:hAnsi="Trebuchet MS" w:cs="Trebuchet MS"/>
          <w:sz w:val="24"/>
          <w:szCs w:val="24"/>
        </w:rPr>
        <w:t xml:space="preserve">d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14:paraId="3B3C5D07" w14:textId="77777777" w:rsidR="00B87611" w:rsidRDefault="00B87611">
      <w:pPr>
        <w:spacing w:before="10" w:line="140" w:lineRule="exact"/>
        <w:rPr>
          <w:sz w:val="15"/>
          <w:szCs w:val="15"/>
        </w:rPr>
      </w:pPr>
    </w:p>
    <w:p w14:paraId="15C9B8FA" w14:textId="77777777" w:rsidR="00B87611" w:rsidRDefault="00B87611">
      <w:pPr>
        <w:spacing w:line="200" w:lineRule="exact"/>
      </w:pPr>
    </w:p>
    <w:p w14:paraId="76CA03B7" w14:textId="77777777" w:rsidR="00B87611" w:rsidRDefault="00963546">
      <w:pPr>
        <w:ind w:left="100" w:right="7764"/>
        <w:jc w:val="both"/>
        <w:rPr>
          <w:rFonts w:ascii="Trebuchet MS" w:eastAsia="Trebuchet MS" w:hAnsi="Trebuchet MS" w:cs="Trebuchet MS"/>
          <w:sz w:val="24"/>
          <w:szCs w:val="24"/>
        </w:rPr>
      </w:pPr>
      <w:r>
        <w:rPr>
          <w:rFonts w:ascii="Trebuchet MS" w:eastAsia="Trebuchet MS" w:hAnsi="Trebuchet MS" w:cs="Trebuchet MS"/>
          <w:b/>
          <w:sz w:val="24"/>
          <w:szCs w:val="24"/>
        </w:rPr>
        <w:t>Cou</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se</w:t>
      </w:r>
      <w:r>
        <w:rPr>
          <w:rFonts w:ascii="Trebuchet MS" w:eastAsia="Trebuchet MS" w:hAnsi="Trebuchet MS" w:cs="Trebuchet MS"/>
          <w:b/>
          <w:spacing w:val="-1"/>
          <w:sz w:val="24"/>
          <w:szCs w:val="24"/>
        </w:rPr>
        <w:t xml:space="preserve"> O</w:t>
      </w:r>
      <w:r>
        <w:rPr>
          <w:rFonts w:ascii="Trebuchet MS" w:eastAsia="Trebuchet MS" w:hAnsi="Trebuchet MS" w:cs="Trebuchet MS"/>
          <w:b/>
          <w:sz w:val="24"/>
          <w:szCs w:val="24"/>
        </w:rPr>
        <w:t>utcom</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w:t>
      </w:r>
    </w:p>
    <w:p w14:paraId="3EFD8CD3" w14:textId="77777777" w:rsidR="00B87611" w:rsidRDefault="00963546">
      <w:pPr>
        <w:spacing w:before="40"/>
        <w:ind w:left="100" w:right="4048"/>
        <w:jc w:val="both"/>
        <w:rPr>
          <w:rFonts w:ascii="Trebuchet MS" w:eastAsia="Trebuchet MS" w:hAnsi="Trebuchet MS" w:cs="Trebuchet MS"/>
          <w:sz w:val="24"/>
          <w:szCs w:val="24"/>
        </w:rPr>
      </w:pP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cou</w:t>
      </w:r>
      <w:r>
        <w:rPr>
          <w:rFonts w:ascii="Trebuchet MS" w:eastAsia="Trebuchet MS" w:hAnsi="Trebuchet MS" w:cs="Trebuchet MS"/>
          <w:sz w:val="24"/>
          <w:szCs w:val="24"/>
        </w:rPr>
        <w:t>r</w:t>
      </w:r>
      <w:r>
        <w:rPr>
          <w:rFonts w:ascii="Trebuchet MS" w:eastAsia="Trebuchet MS" w:hAnsi="Trebuchet MS" w:cs="Trebuchet MS"/>
          <w:spacing w:val="-1"/>
          <w:sz w:val="24"/>
          <w:szCs w:val="24"/>
        </w:rPr>
        <w:t>se</w:t>
      </w:r>
      <w:r>
        <w:rPr>
          <w:rFonts w:ascii="Trebuchet MS" w:eastAsia="Trebuchet MS" w:hAnsi="Trebuchet MS" w:cs="Trebuchet MS"/>
          <w:sz w:val="24"/>
          <w:szCs w:val="24"/>
        </w:rPr>
        <w:t>, st</w:t>
      </w:r>
      <w:r>
        <w:rPr>
          <w:rFonts w:ascii="Trebuchet MS" w:eastAsia="Trebuchet MS" w:hAnsi="Trebuchet MS" w:cs="Trebuchet MS"/>
          <w:spacing w:val="1"/>
          <w:sz w:val="24"/>
          <w:szCs w:val="24"/>
        </w:rPr>
        <w:t>u</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1"/>
          <w:sz w:val="24"/>
          <w:szCs w:val="24"/>
        </w:rPr>
        <w:t xml:space="preserve"> 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7"/>
          <w:sz w:val="24"/>
          <w:szCs w:val="24"/>
        </w:rPr>
        <w:t>o</w:t>
      </w:r>
      <w:r>
        <w:rPr>
          <w:rFonts w:ascii="Trebuchet MS" w:eastAsia="Trebuchet MS" w:hAnsi="Trebuchet MS" w:cs="Trebuchet MS"/>
          <w:sz w:val="24"/>
          <w:szCs w:val="24"/>
        </w:rPr>
        <w:t>–</w:t>
      </w:r>
    </w:p>
    <w:p w14:paraId="2010528C" w14:textId="77777777" w:rsidR="00B87611" w:rsidRDefault="00963546">
      <w:pPr>
        <w:spacing w:before="44"/>
        <w:ind w:left="458"/>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2"/>
          <w:sz w:val="24"/>
          <w:szCs w:val="24"/>
        </w:rPr>
        <w:t xml:space="preserve"> </w:t>
      </w:r>
      <w:r>
        <w:rPr>
          <w:rFonts w:ascii="Trebuchet MS" w:eastAsia="Trebuchet MS" w:hAnsi="Trebuchet MS" w:cs="Trebuchet MS"/>
          <w:sz w:val="24"/>
          <w:szCs w:val="24"/>
        </w:rPr>
        <w:t>Sh</w:t>
      </w:r>
      <w:r>
        <w:rPr>
          <w:rFonts w:ascii="Trebuchet MS" w:eastAsia="Trebuchet MS" w:hAnsi="Trebuchet MS" w:cs="Trebuchet MS"/>
          <w:spacing w:val="1"/>
          <w:sz w:val="24"/>
          <w:szCs w:val="24"/>
        </w:rPr>
        <w:t>o</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in</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z w:val="24"/>
          <w:szCs w:val="24"/>
        </w:rPr>
        <w:t>g</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p>
    <w:p w14:paraId="2D3B7ACF" w14:textId="77777777" w:rsidR="00B87611" w:rsidRDefault="00963546">
      <w:pPr>
        <w:spacing w:before="41"/>
        <w:ind w:left="458"/>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2"/>
          <w:sz w:val="24"/>
          <w:szCs w:val="24"/>
        </w:rPr>
        <w:t xml:space="preserve"> </w:t>
      </w:r>
      <w:r>
        <w:rPr>
          <w:rFonts w:ascii="Trebuchet MS" w:eastAsia="Trebuchet MS" w:hAnsi="Trebuchet MS" w:cs="Trebuchet MS"/>
          <w:sz w:val="24"/>
          <w:szCs w:val="24"/>
        </w:rPr>
        <w:t>Cr</w:t>
      </w:r>
      <w:r>
        <w:rPr>
          <w:rFonts w:ascii="Trebuchet MS" w:eastAsia="Trebuchet MS" w:hAnsi="Trebuchet MS" w:cs="Trebuchet MS"/>
          <w:spacing w:val="2"/>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ana</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
          <w:sz w:val="24"/>
          <w:szCs w:val="24"/>
        </w:rPr>
        <w:t>z</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 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ei</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te</w:t>
      </w:r>
      <w:r>
        <w:rPr>
          <w:rFonts w:ascii="Trebuchet MS" w:eastAsia="Trebuchet MS" w:hAnsi="Trebuchet MS" w:cs="Trebuchet MS"/>
          <w:spacing w:val="-2"/>
          <w:sz w:val="24"/>
          <w:szCs w:val="24"/>
        </w:rPr>
        <w:t>r</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ion</w:t>
      </w:r>
      <w:r>
        <w:rPr>
          <w:rFonts w:ascii="Trebuchet MS" w:eastAsia="Trebuchet MS" w:hAnsi="Trebuchet MS" w:cs="Trebuchet MS"/>
          <w:sz w:val="24"/>
          <w:szCs w:val="24"/>
        </w:rPr>
        <w:t>.</w:t>
      </w:r>
    </w:p>
    <w:p w14:paraId="5DE328A5" w14:textId="77777777" w:rsidR="00B87611" w:rsidRDefault="00963546">
      <w:pPr>
        <w:tabs>
          <w:tab w:val="left" w:pos="820"/>
        </w:tabs>
        <w:spacing w:before="41" w:line="273" w:lineRule="auto"/>
        <w:ind w:left="813" w:right="88" w:hanging="355"/>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sz w:val="24"/>
          <w:szCs w:val="24"/>
        </w:rPr>
        <w:tab/>
      </w:r>
      <w:r>
        <w:rPr>
          <w:rFonts w:ascii="Trebuchet MS" w:eastAsia="Trebuchet MS" w:hAnsi="Trebuchet MS" w:cs="Trebuchet MS"/>
          <w:sz w:val="24"/>
          <w:szCs w:val="24"/>
        </w:rPr>
        <w:t>Re</w:t>
      </w:r>
      <w:r>
        <w:rPr>
          <w:rFonts w:ascii="Trebuchet MS" w:eastAsia="Trebuchet MS" w:hAnsi="Trebuchet MS" w:cs="Trebuchet MS"/>
          <w:spacing w:val="1"/>
          <w:sz w:val="24"/>
          <w:szCs w:val="24"/>
        </w:rPr>
        <w:t>po</w:t>
      </w:r>
      <w:r>
        <w:rPr>
          <w:rFonts w:ascii="Trebuchet MS" w:eastAsia="Trebuchet MS" w:hAnsi="Trebuchet MS" w:cs="Trebuchet MS"/>
          <w:sz w:val="24"/>
          <w:szCs w:val="24"/>
        </w:rPr>
        <w:t>rt</w:t>
      </w:r>
      <w:r>
        <w:rPr>
          <w:rFonts w:ascii="Trebuchet MS" w:eastAsia="Trebuchet MS" w:hAnsi="Trebuchet MS" w:cs="Trebuchet MS"/>
          <w:spacing w:val="4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4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43"/>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z w:val="24"/>
          <w:szCs w:val="24"/>
        </w:rPr>
        <w:t>gi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4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4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y</w:t>
      </w:r>
      <w:r>
        <w:rPr>
          <w:rFonts w:ascii="Trebuchet MS" w:eastAsia="Trebuchet MS" w:hAnsi="Trebuchet MS" w:cs="Trebuchet MS"/>
          <w:spacing w:val="4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43"/>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acin</w:t>
      </w:r>
      <w:r>
        <w:rPr>
          <w:rFonts w:ascii="Trebuchet MS" w:eastAsia="Trebuchet MS" w:hAnsi="Trebuchet MS" w:cs="Trebuchet MS"/>
          <w:sz w:val="24"/>
          <w:szCs w:val="24"/>
        </w:rPr>
        <w:t>g</w:t>
      </w:r>
      <w:r>
        <w:rPr>
          <w:rFonts w:ascii="Trebuchet MS" w:eastAsia="Trebuchet MS" w:hAnsi="Trebuchet MS" w:cs="Trebuchet MS"/>
          <w:spacing w:val="4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n q</w:t>
      </w:r>
      <w:r>
        <w:rPr>
          <w:rFonts w:ascii="Trebuchet MS" w:eastAsia="Trebuchet MS" w:hAnsi="Trebuchet MS" w:cs="Trebuchet MS"/>
          <w:spacing w:val="1"/>
          <w:sz w:val="24"/>
          <w:szCs w:val="24"/>
        </w:rPr>
        <w:t>ue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h</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cti</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6E9B2CC9" w14:textId="77777777" w:rsidR="00B87611" w:rsidRDefault="00963546">
      <w:pPr>
        <w:tabs>
          <w:tab w:val="left" w:pos="820"/>
        </w:tabs>
        <w:spacing w:before="5" w:line="273" w:lineRule="auto"/>
        <w:ind w:left="813" w:right="89" w:hanging="355"/>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sz w:val="24"/>
          <w:szCs w:val="24"/>
        </w:rPr>
        <w:tab/>
      </w:r>
      <w:r>
        <w:rPr>
          <w:rFonts w:ascii="Trebuchet MS" w:eastAsia="Trebuchet MS" w:hAnsi="Trebuchet MS" w:cs="Trebuchet MS"/>
          <w:spacing w:val="1"/>
          <w:sz w:val="24"/>
          <w:szCs w:val="24"/>
        </w:rPr>
        <w:t>Lin</w:t>
      </w:r>
      <w:r>
        <w:rPr>
          <w:rFonts w:ascii="Trebuchet MS" w:eastAsia="Trebuchet MS" w:hAnsi="Trebuchet MS" w:cs="Trebuchet MS"/>
          <w:sz w:val="24"/>
          <w:szCs w:val="24"/>
        </w:rPr>
        <w:t>k</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ch</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q</w:t>
      </w:r>
      <w:r>
        <w:rPr>
          <w:rFonts w:ascii="Trebuchet MS" w:eastAsia="Trebuchet MS" w:hAnsi="Trebuchet MS" w:cs="Trebuchet MS"/>
          <w:spacing w:val="1"/>
          <w:sz w:val="24"/>
          <w:szCs w:val="24"/>
        </w:rPr>
        <w:t>ue</w:t>
      </w:r>
      <w:r>
        <w:rPr>
          <w:rFonts w:ascii="Trebuchet MS" w:eastAsia="Trebuchet MS" w:hAnsi="Trebuchet MS" w:cs="Trebuchet MS"/>
          <w:sz w:val="24"/>
          <w:szCs w:val="24"/>
        </w:rPr>
        <w:t>s</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6"/>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25"/>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26"/>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re</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el</w:t>
      </w:r>
      <w:r>
        <w:rPr>
          <w:rFonts w:ascii="Trebuchet MS" w:eastAsia="Trebuchet MS" w:hAnsi="Trebuchet MS" w:cs="Trebuchet MS"/>
          <w:sz w:val="24"/>
          <w:szCs w:val="24"/>
        </w:rPr>
        <w:t>l</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actua</w:t>
      </w:r>
      <w:r>
        <w:rPr>
          <w:rFonts w:ascii="Trebuchet MS" w:eastAsia="Trebuchet MS" w:hAnsi="Trebuchet MS" w:cs="Trebuchet MS"/>
          <w:sz w:val="24"/>
          <w:szCs w:val="24"/>
        </w:rPr>
        <w:t>l</w:t>
      </w:r>
      <w:r>
        <w:rPr>
          <w:rFonts w:ascii="Trebuchet MS" w:eastAsia="Trebuchet MS" w:hAnsi="Trebuchet MS" w:cs="Trebuchet MS"/>
          <w:spacing w:val="25"/>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w:t>
      </w:r>
      <w:r>
        <w:rPr>
          <w:rFonts w:ascii="Trebuchet MS" w:eastAsia="Trebuchet MS" w:hAnsi="Trebuchet MS" w:cs="Trebuchet MS"/>
          <w:sz w:val="24"/>
          <w:szCs w:val="24"/>
        </w:rPr>
        <w:t>h</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26"/>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ut</w:t>
      </w:r>
      <w:r>
        <w:rPr>
          <w:rFonts w:ascii="Trebuchet MS" w:eastAsia="Trebuchet MS" w:hAnsi="Trebuchet MS" w:cs="Trebuchet MS"/>
          <w:spacing w:val="-2"/>
          <w:sz w:val="24"/>
          <w:szCs w:val="24"/>
        </w:rPr>
        <w:t>ur</w:t>
      </w:r>
      <w:r>
        <w:rPr>
          <w:rFonts w:ascii="Trebuchet MS" w:eastAsia="Trebuchet MS" w:hAnsi="Trebuchet MS" w:cs="Trebuchet MS"/>
          <w:sz w:val="24"/>
          <w:szCs w:val="24"/>
        </w:rPr>
        <w:t>e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w:t>
      </w:r>
      <w:r>
        <w:rPr>
          <w:rFonts w:ascii="Trebuchet MS" w:eastAsia="Trebuchet MS" w:hAnsi="Trebuchet MS" w:cs="Trebuchet MS"/>
          <w:spacing w:val="1"/>
          <w:sz w:val="24"/>
          <w:szCs w:val="24"/>
        </w:rPr>
        <w:t>it</w:t>
      </w:r>
      <w:r>
        <w:rPr>
          <w:rFonts w:ascii="Trebuchet MS" w:eastAsia="Trebuchet MS" w:hAnsi="Trebuchet MS" w:cs="Trebuchet MS"/>
          <w:sz w:val="24"/>
          <w:szCs w:val="24"/>
        </w:rPr>
        <w:t>h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h</w:t>
      </w:r>
      <w:r>
        <w:rPr>
          <w:rFonts w:ascii="Trebuchet MS" w:eastAsia="Trebuchet MS" w:hAnsi="Trebuchet MS" w:cs="Trebuchet MS"/>
          <w:sz w:val="24"/>
          <w:szCs w:val="24"/>
        </w:rPr>
        <w:t>.</w:t>
      </w:r>
    </w:p>
    <w:p w14:paraId="52121BF8" w14:textId="77777777" w:rsidR="00B87611" w:rsidRDefault="00963546">
      <w:pPr>
        <w:spacing w:before="5"/>
        <w:ind w:left="458"/>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24"/>
          <w:sz w:val="24"/>
          <w:szCs w:val="24"/>
        </w:rPr>
        <w:t xml:space="preserve"> </w:t>
      </w:r>
      <w:r>
        <w:rPr>
          <w:rFonts w:ascii="Trebuchet MS" w:eastAsia="Trebuchet MS" w:hAnsi="Trebuchet MS" w:cs="Trebuchet MS"/>
          <w:sz w:val="24"/>
          <w:szCs w:val="24"/>
        </w:rPr>
        <w:t>Appr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ci</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i</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bj</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p>
    <w:p w14:paraId="1BC7EA2A" w14:textId="77777777" w:rsidR="00B87611" w:rsidRDefault="00B87611">
      <w:pPr>
        <w:spacing w:before="9" w:line="120" w:lineRule="exact"/>
        <w:rPr>
          <w:sz w:val="13"/>
          <w:szCs w:val="13"/>
        </w:rPr>
      </w:pPr>
    </w:p>
    <w:p w14:paraId="5F6F0467" w14:textId="77777777" w:rsidR="00B87611" w:rsidRDefault="00B87611">
      <w:pPr>
        <w:spacing w:line="200" w:lineRule="exact"/>
      </w:pPr>
    </w:p>
    <w:p w14:paraId="4108D7A2" w14:textId="77777777" w:rsidR="00B87611" w:rsidRDefault="00B87611">
      <w:pPr>
        <w:spacing w:line="200" w:lineRule="exact"/>
      </w:pPr>
    </w:p>
    <w:p w14:paraId="0B453121" w14:textId="77777777" w:rsidR="00B87611" w:rsidRDefault="00B87611">
      <w:pPr>
        <w:spacing w:line="200" w:lineRule="exact"/>
      </w:pPr>
    </w:p>
    <w:p w14:paraId="787A7934" w14:textId="77777777" w:rsidR="00B87611" w:rsidRDefault="00963546">
      <w:pPr>
        <w:ind w:left="156" w:right="8484"/>
        <w:jc w:val="both"/>
        <w:rPr>
          <w:rFonts w:ascii="Trebuchet MS" w:eastAsia="Trebuchet MS" w:hAnsi="Trebuchet MS" w:cs="Trebuchet MS"/>
          <w:sz w:val="24"/>
          <w:szCs w:val="24"/>
        </w:rPr>
      </w:pPr>
      <w:r>
        <w:rPr>
          <w:rFonts w:ascii="Trebuchet MS" w:eastAsia="Trebuchet MS" w:hAnsi="Trebuchet MS" w:cs="Trebuchet MS"/>
          <w:b/>
          <w:sz w:val="24"/>
          <w:szCs w:val="24"/>
        </w:rPr>
        <w:t>Guid</w:t>
      </w:r>
      <w:r>
        <w:rPr>
          <w:rFonts w:ascii="Trebuchet MS" w:eastAsia="Trebuchet MS" w:hAnsi="Trebuchet MS" w:cs="Trebuchet MS"/>
          <w:b/>
          <w:spacing w:val="-1"/>
          <w:sz w:val="24"/>
          <w:szCs w:val="24"/>
        </w:rPr>
        <w:t>el</w:t>
      </w:r>
      <w:r>
        <w:rPr>
          <w:rFonts w:ascii="Trebuchet MS" w:eastAsia="Trebuchet MS" w:hAnsi="Trebuchet MS" w:cs="Trebuchet MS"/>
          <w:b/>
          <w:sz w:val="24"/>
          <w:szCs w:val="24"/>
        </w:rPr>
        <w:t>in</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w:t>
      </w:r>
    </w:p>
    <w:p w14:paraId="0D88C544" w14:textId="77777777" w:rsidR="00B87611" w:rsidRDefault="00B87611">
      <w:pPr>
        <w:spacing w:before="9" w:line="120" w:lineRule="exact"/>
        <w:rPr>
          <w:sz w:val="13"/>
          <w:szCs w:val="13"/>
        </w:rPr>
      </w:pPr>
    </w:p>
    <w:p w14:paraId="53048177" w14:textId="3541B4B2" w:rsidR="00B87611" w:rsidRDefault="00790719">
      <w:pPr>
        <w:spacing w:line="360" w:lineRule="auto"/>
        <w:ind w:left="156" w:right="94"/>
        <w:jc w:val="both"/>
        <w:rPr>
          <w:rFonts w:ascii="Trebuchet MS" w:eastAsia="Trebuchet MS" w:hAnsi="Trebuchet MS" w:cs="Trebuchet MS"/>
          <w:sz w:val="24"/>
          <w:szCs w:val="24"/>
        </w:rPr>
      </w:pPr>
      <w:r>
        <w:rPr>
          <w:noProof/>
        </w:rPr>
        <mc:AlternateContent>
          <mc:Choice Requires="wpg">
            <w:drawing>
              <wp:anchor distT="0" distB="0" distL="114300" distR="114300" simplePos="0" relativeHeight="251628032" behindDoc="1" locked="0" layoutInCell="1" allowOverlap="1" wp14:anchorId="2A44F84C" wp14:editId="0B64CE0E">
                <wp:simplePos x="0" y="0"/>
                <wp:positionH relativeFrom="page">
                  <wp:posOffset>798195</wp:posOffset>
                </wp:positionH>
                <wp:positionV relativeFrom="paragraph">
                  <wp:posOffset>-295910</wp:posOffset>
                </wp:positionV>
                <wp:extent cx="6203315" cy="2199005"/>
                <wp:effectExtent l="7620" t="10160" r="8890" b="10160"/>
                <wp:wrapNone/>
                <wp:docPr id="1637251174" name="Group 8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03315" cy="2199005"/>
                          <a:chOff x="1257" y="-466"/>
                          <a:chExt cx="9769" cy="3463"/>
                        </a:xfrm>
                      </wpg:grpSpPr>
                      <wps:wsp>
                        <wps:cNvPr id="2001221916" name="Freeform 819"/>
                        <wps:cNvSpPr>
                          <a:spLocks/>
                        </wps:cNvSpPr>
                        <wps:spPr bwMode="auto">
                          <a:xfrm>
                            <a:off x="1260" y="-462"/>
                            <a:ext cx="9762" cy="0"/>
                          </a:xfrm>
                          <a:custGeom>
                            <a:avLst/>
                            <a:gdLst>
                              <a:gd name="T0" fmla="+- 0 1260 1260"/>
                              <a:gd name="T1" fmla="*/ T0 w 9762"/>
                              <a:gd name="T2" fmla="+- 0 11023 1260"/>
                              <a:gd name="T3" fmla="*/ T2 w 9762"/>
                            </a:gdLst>
                            <a:ahLst/>
                            <a:cxnLst>
                              <a:cxn ang="0">
                                <a:pos x="T1" y="0"/>
                              </a:cxn>
                              <a:cxn ang="0">
                                <a:pos x="T3" y="0"/>
                              </a:cxn>
                            </a:cxnLst>
                            <a:rect l="0" t="0" r="r" b="b"/>
                            <a:pathLst>
                              <a:path w="9762">
                                <a:moveTo>
                                  <a:pt x="0" y="0"/>
                                </a:moveTo>
                                <a:lnTo>
                                  <a:pt x="9763" y="0"/>
                                </a:lnTo>
                              </a:path>
                            </a:pathLst>
                          </a:custGeom>
                          <a:noFill/>
                          <a:ln w="27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705900" name="Freeform 818"/>
                        <wps:cNvSpPr>
                          <a:spLocks/>
                        </wps:cNvSpPr>
                        <wps:spPr bwMode="auto">
                          <a:xfrm>
                            <a:off x="1259" y="-463"/>
                            <a:ext cx="0" cy="3459"/>
                          </a:xfrm>
                          <a:custGeom>
                            <a:avLst/>
                            <a:gdLst>
                              <a:gd name="T0" fmla="+- 0 -463 -463"/>
                              <a:gd name="T1" fmla="*/ -463 h 3459"/>
                              <a:gd name="T2" fmla="+- 0 2996 -463"/>
                              <a:gd name="T3" fmla="*/ 2996 h 3459"/>
                            </a:gdLst>
                            <a:ahLst/>
                            <a:cxnLst>
                              <a:cxn ang="0">
                                <a:pos x="0" y="T1"/>
                              </a:cxn>
                              <a:cxn ang="0">
                                <a:pos x="0" y="T3"/>
                              </a:cxn>
                            </a:cxnLst>
                            <a:rect l="0" t="0" r="r" b="b"/>
                            <a:pathLst>
                              <a:path h="3459">
                                <a:moveTo>
                                  <a:pt x="0" y="0"/>
                                </a:moveTo>
                                <a:lnTo>
                                  <a:pt x="0" y="3459"/>
                                </a:lnTo>
                              </a:path>
                            </a:pathLst>
                          </a:custGeom>
                          <a:noFill/>
                          <a:ln w="27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1549691" name="Freeform 817"/>
                        <wps:cNvSpPr>
                          <a:spLocks/>
                        </wps:cNvSpPr>
                        <wps:spPr bwMode="auto">
                          <a:xfrm>
                            <a:off x="1260" y="2994"/>
                            <a:ext cx="9762" cy="0"/>
                          </a:xfrm>
                          <a:custGeom>
                            <a:avLst/>
                            <a:gdLst>
                              <a:gd name="T0" fmla="+- 0 1260 1260"/>
                              <a:gd name="T1" fmla="*/ T0 w 9762"/>
                              <a:gd name="T2" fmla="+- 0 11023 1260"/>
                              <a:gd name="T3" fmla="*/ T2 w 9762"/>
                            </a:gdLst>
                            <a:ahLst/>
                            <a:cxnLst>
                              <a:cxn ang="0">
                                <a:pos x="T1" y="0"/>
                              </a:cxn>
                              <a:cxn ang="0">
                                <a:pos x="T3" y="0"/>
                              </a:cxn>
                            </a:cxnLst>
                            <a:rect l="0" t="0" r="r" b="b"/>
                            <a:pathLst>
                              <a:path w="9762">
                                <a:moveTo>
                                  <a:pt x="0" y="0"/>
                                </a:moveTo>
                                <a:lnTo>
                                  <a:pt x="9763" y="0"/>
                                </a:lnTo>
                              </a:path>
                            </a:pathLst>
                          </a:custGeom>
                          <a:noFill/>
                          <a:ln w="27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8993723" name="Freeform 816"/>
                        <wps:cNvSpPr>
                          <a:spLocks/>
                        </wps:cNvSpPr>
                        <wps:spPr bwMode="auto">
                          <a:xfrm>
                            <a:off x="11024" y="-463"/>
                            <a:ext cx="0" cy="3459"/>
                          </a:xfrm>
                          <a:custGeom>
                            <a:avLst/>
                            <a:gdLst>
                              <a:gd name="T0" fmla="+- 0 -463 -463"/>
                              <a:gd name="T1" fmla="*/ -463 h 3459"/>
                              <a:gd name="T2" fmla="+- 0 2996 -463"/>
                              <a:gd name="T3" fmla="*/ 2996 h 3459"/>
                            </a:gdLst>
                            <a:ahLst/>
                            <a:cxnLst>
                              <a:cxn ang="0">
                                <a:pos x="0" y="T1"/>
                              </a:cxn>
                              <a:cxn ang="0">
                                <a:pos x="0" y="T3"/>
                              </a:cxn>
                            </a:cxnLst>
                            <a:rect l="0" t="0" r="r" b="b"/>
                            <a:pathLst>
                              <a:path h="3459">
                                <a:moveTo>
                                  <a:pt x="0" y="0"/>
                                </a:moveTo>
                                <a:lnTo>
                                  <a:pt x="0" y="3459"/>
                                </a:lnTo>
                              </a:path>
                            </a:pathLst>
                          </a:custGeom>
                          <a:noFill/>
                          <a:ln w="27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FCAB5E" id="Group 815" o:spid="_x0000_s1026" style="position:absolute;margin-left:62.85pt;margin-top:-23.3pt;width:488.45pt;height:173.15pt;z-index:-251688448;mso-position-horizontal-relative:page" coordorigin="1257,-466" coordsize="9769,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">
                <v:shape id="Freeform 819" o:spid="_x0000_s1027" style="position:absolute;left:1260;top:-462;width:9762;height:0;visibility:visible;mso-wrap-style:square;v-text-anchor:top" coordsize="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" path="m,l9763,e" filled="f" strokeweight=".22pt">
                  <v:path arrowok="t" o:connecttype="custom" o:connectlocs="0,0;9763,0" o:connectangles="0,0"/>
                </v:shape>
                <v:shape id="Freeform 818" o:spid="_x0000_s1028" style="position:absolute;left:1259;top:-463;width:0;height:3459;visibility:visible;mso-wrap-style:square;v-text-anchor:top" coordsize="0,3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" path="m,l,3459e" filled="f" strokeweight=".22pt">
                  <v:path arrowok="t" o:connecttype="custom" o:connectlocs="0,-463;0,2996" o:connectangles="0,0"/>
                </v:shape>
                <v:shape id="Freeform 817" o:spid="_x0000_s1029" style="position:absolute;left:1260;top:2994;width:9762;height:0;visibility:visible;mso-wrap-style:square;v-text-anchor:top" coordsize="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" path="m,l9763,e" filled="f" strokeweight=".22pt">
                  <v:path arrowok="t" o:connecttype="custom" o:connectlocs="0,0;9763,0" o:connectangles="0,0"/>
                </v:shape>
                <v:shape id="Freeform 816" o:spid="_x0000_s1030" style="position:absolute;left:11024;top:-463;width:0;height:3459;visibility:visible;mso-wrap-style:square;v-text-anchor:top" coordsize="0,3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" path="m,l,3459e" filled="f" strokeweight=".22pt">
                  <v:path arrowok="t" o:connecttype="custom" o:connectlocs="0,-463;0,2996" o:connectangles="0,0"/>
                </v:shape>
                <w10:wrap anchorx="page"/>
              </v:group>
            </w:pict>
          </mc:Fallback>
        </mc:AlternateContent>
      </w:r>
      <w:r w:rsidR="00963546">
        <w:rPr>
          <w:rFonts w:ascii="Trebuchet MS" w:eastAsia="Trebuchet MS" w:hAnsi="Trebuchet MS" w:cs="Trebuchet MS"/>
          <w:sz w:val="24"/>
          <w:szCs w:val="24"/>
        </w:rPr>
        <w:t>In</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Pr</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j</w:t>
      </w:r>
      <w:r w:rsidR="00963546">
        <w:rPr>
          <w:rFonts w:ascii="Trebuchet MS" w:eastAsia="Trebuchet MS" w:hAnsi="Trebuchet MS" w:cs="Trebuchet MS"/>
          <w:spacing w:val="2"/>
          <w:sz w:val="24"/>
          <w:szCs w:val="24"/>
        </w:rPr>
        <w:t>e</w:t>
      </w:r>
      <w:r w:rsidR="00963546">
        <w:rPr>
          <w:rFonts w:ascii="Trebuchet MS" w:eastAsia="Trebuchet MS" w:hAnsi="Trebuchet MS" w:cs="Trebuchet MS"/>
          <w:spacing w:val="-1"/>
          <w:sz w:val="24"/>
          <w:szCs w:val="24"/>
        </w:rPr>
        <w:t>c</w:t>
      </w:r>
      <w:r w:rsidR="00963546">
        <w:rPr>
          <w:rFonts w:ascii="Trebuchet MS" w:eastAsia="Trebuchet MS" w:hAnsi="Trebuchet MS" w:cs="Trebuchet MS"/>
          <w:sz w:val="24"/>
          <w:szCs w:val="24"/>
        </w:rPr>
        <w:t>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Work</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St</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3"/>
          <w:sz w:val="24"/>
          <w:szCs w:val="24"/>
        </w:rPr>
        <w:t>g</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I</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2"/>
          <w:sz w:val="24"/>
          <w:szCs w:val="24"/>
        </w:rPr>
        <w:t>u</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n</w:t>
      </w:r>
      <w:r w:rsidR="00963546">
        <w:rPr>
          <w:rFonts w:ascii="Trebuchet MS" w:eastAsia="Trebuchet MS" w:hAnsi="Trebuchet MS" w:cs="Trebuchet MS"/>
          <w:sz w:val="24"/>
          <w:szCs w:val="24"/>
        </w:rPr>
        <w:t>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ha</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 xml:space="preserve">l </w:t>
      </w:r>
      <w:r w:rsidR="00963546">
        <w:rPr>
          <w:rFonts w:ascii="Trebuchet MS" w:eastAsia="Trebuchet MS" w:hAnsi="Trebuchet MS" w:cs="Trebuchet MS"/>
          <w:spacing w:val="1"/>
          <w:sz w:val="24"/>
          <w:szCs w:val="24"/>
        </w:rPr>
        <w:t>co</w:t>
      </w:r>
      <w:r w:rsidR="00963546">
        <w:rPr>
          <w:rFonts w:ascii="Trebuchet MS" w:eastAsia="Trebuchet MS" w:hAnsi="Trebuchet MS" w:cs="Trebuchet MS"/>
          <w:sz w:val="24"/>
          <w:szCs w:val="24"/>
        </w:rPr>
        <w:t>mp</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t</w:t>
      </w:r>
      <w:r w:rsidR="00963546">
        <w:rPr>
          <w:rFonts w:ascii="Trebuchet MS" w:eastAsia="Trebuchet MS" w:hAnsi="Trebuchet MS" w:cs="Trebuchet MS"/>
          <w:sz w:val="24"/>
          <w:szCs w:val="24"/>
        </w:rPr>
        <w:t>e</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g pr</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2"/>
          <w:sz w:val="24"/>
          <w:szCs w:val="24"/>
        </w:rPr>
        <w:t>j</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c</w:t>
      </w:r>
      <w:r w:rsidR="00963546">
        <w:rPr>
          <w:rFonts w:ascii="Trebuchet MS" w:eastAsia="Trebuchet MS" w:hAnsi="Trebuchet MS" w:cs="Trebuchet MS"/>
          <w:sz w:val="24"/>
          <w:szCs w:val="24"/>
        </w:rPr>
        <w:t>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 xml:space="preserve">rk </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hi</w:t>
      </w:r>
      <w:r w:rsidR="00963546">
        <w:rPr>
          <w:rFonts w:ascii="Trebuchet MS" w:eastAsia="Trebuchet MS" w:hAnsi="Trebuchet MS" w:cs="Trebuchet MS"/>
          <w:spacing w:val="-1"/>
          <w:sz w:val="24"/>
          <w:szCs w:val="24"/>
        </w:rPr>
        <w:t>c</w:t>
      </w:r>
      <w:r w:rsidR="00963546">
        <w:rPr>
          <w:rFonts w:ascii="Trebuchet MS" w:eastAsia="Trebuchet MS" w:hAnsi="Trebuchet MS" w:cs="Trebuchet MS"/>
          <w:sz w:val="24"/>
          <w:szCs w:val="24"/>
        </w:rPr>
        <w:t xml:space="preserve">h </w:t>
      </w:r>
      <w:r w:rsidR="00963546">
        <w:rPr>
          <w:rFonts w:ascii="Trebuchet MS" w:eastAsia="Trebuchet MS" w:hAnsi="Trebuchet MS" w:cs="Trebuchet MS"/>
          <w:spacing w:val="1"/>
          <w:sz w:val="24"/>
          <w:szCs w:val="24"/>
        </w:rPr>
        <w:t>con</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o</w:t>
      </w:r>
      <w:r w:rsidR="00963546">
        <w:rPr>
          <w:rFonts w:ascii="Trebuchet MS" w:eastAsia="Trebuchet MS" w:hAnsi="Trebuchet MS" w:cs="Trebuchet MS"/>
          <w:sz w:val="24"/>
          <w:szCs w:val="24"/>
        </w:rPr>
        <w:t>f</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3"/>
          <w:sz w:val="24"/>
          <w:szCs w:val="24"/>
        </w:rPr>
        <w:t>S</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ti</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n</w:t>
      </w:r>
      <w:r w:rsidR="00963546">
        <w:rPr>
          <w:rFonts w:ascii="Trebuchet MS" w:eastAsia="Trebuchet MS" w:hAnsi="Trebuchet MS" w:cs="Trebuchet MS"/>
          <w:spacing w:val="1"/>
          <w:sz w:val="24"/>
          <w:szCs w:val="24"/>
        </w:rPr>
        <w:t xml:space="preserve"> o</w:t>
      </w:r>
      <w:r w:rsidR="00963546">
        <w:rPr>
          <w:rFonts w:ascii="Trebuchet MS" w:eastAsia="Trebuchet MS" w:hAnsi="Trebuchet MS" w:cs="Trebuchet MS"/>
          <w:sz w:val="24"/>
          <w:szCs w:val="24"/>
        </w:rPr>
        <w:t>f</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2"/>
          <w:sz w:val="24"/>
          <w:szCs w:val="24"/>
        </w:rPr>
        <w:t>h</w:t>
      </w:r>
      <w:r w:rsidR="00963546">
        <w:rPr>
          <w:rFonts w:ascii="Trebuchet MS" w:eastAsia="Trebuchet MS" w:hAnsi="Trebuchet MS" w:cs="Trebuchet MS"/>
          <w:spacing w:val="1"/>
          <w:sz w:val="24"/>
          <w:szCs w:val="24"/>
        </w:rPr>
        <w:t>no</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gy</w:t>
      </w:r>
      <w:r w:rsidR="00963546">
        <w:rPr>
          <w:rFonts w:ascii="Trebuchet MS" w:eastAsia="Trebuchet MS" w:hAnsi="Trebuchet MS" w:cs="Trebuchet MS"/>
          <w:spacing w:val="1"/>
          <w:sz w:val="24"/>
          <w:szCs w:val="24"/>
        </w:rPr>
        <w:t xml:space="preserve"> a</w:t>
      </w:r>
      <w:r w:rsidR="00963546">
        <w:rPr>
          <w:rFonts w:ascii="Trebuchet MS" w:eastAsia="Trebuchet MS" w:hAnsi="Trebuchet MS" w:cs="Trebuchet MS"/>
          <w:spacing w:val="-2"/>
          <w:sz w:val="24"/>
          <w:szCs w:val="24"/>
        </w:rPr>
        <w:t>n</w:t>
      </w:r>
      <w:r w:rsidR="00963546">
        <w:rPr>
          <w:rFonts w:ascii="Trebuchet MS" w:eastAsia="Trebuchet MS" w:hAnsi="Trebuchet MS" w:cs="Trebuchet MS"/>
          <w:sz w:val="24"/>
          <w:szCs w:val="24"/>
        </w:rPr>
        <w:t>d To</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ls</w:t>
      </w:r>
      <w:r w:rsidR="00963546">
        <w:rPr>
          <w:rFonts w:ascii="Trebuchet MS" w:eastAsia="Trebuchet MS" w:hAnsi="Trebuchet MS" w:cs="Trebuchet MS"/>
          <w:sz w:val="24"/>
          <w:szCs w:val="24"/>
        </w:rPr>
        <w:t>,</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z w:val="24"/>
          <w:szCs w:val="24"/>
        </w:rPr>
        <w:t>I</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ta</w:t>
      </w:r>
      <w:r w:rsidR="00963546">
        <w:rPr>
          <w:rFonts w:ascii="Trebuchet MS" w:eastAsia="Trebuchet MS" w:hAnsi="Trebuchet MS" w:cs="Trebuchet MS"/>
          <w:spacing w:val="-1"/>
          <w:sz w:val="24"/>
          <w:szCs w:val="24"/>
        </w:rPr>
        <w:t>ll</w:t>
      </w:r>
      <w:r w:rsidR="00963546">
        <w:rPr>
          <w:rFonts w:ascii="Trebuchet MS" w:eastAsia="Trebuchet MS" w:hAnsi="Trebuchet MS" w:cs="Trebuchet MS"/>
          <w:spacing w:val="1"/>
          <w:sz w:val="24"/>
          <w:szCs w:val="24"/>
        </w:rPr>
        <w:t>at</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on</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UML</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m</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ta</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
          <w:sz w:val="24"/>
          <w:szCs w:val="24"/>
        </w:rPr>
        <w:t>te</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g,</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z w:val="24"/>
          <w:szCs w:val="24"/>
        </w:rPr>
        <w:t>Resu</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2"/>
          <w:sz w:val="24"/>
          <w:szCs w:val="24"/>
        </w:rPr>
        <w:t>p</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rf</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rm</w:t>
      </w:r>
      <w:r w:rsidR="00963546">
        <w:rPr>
          <w:rFonts w:ascii="Trebuchet MS" w:eastAsia="Trebuchet MS" w:hAnsi="Trebuchet MS" w:cs="Trebuchet MS"/>
          <w:spacing w:val="1"/>
          <w:sz w:val="24"/>
          <w:szCs w:val="24"/>
        </w:rPr>
        <w:t>an</w:t>
      </w:r>
      <w:r w:rsidR="00963546">
        <w:rPr>
          <w:rFonts w:ascii="Trebuchet MS" w:eastAsia="Trebuchet MS" w:hAnsi="Trebuchet MS" w:cs="Trebuchet MS"/>
          <w:spacing w:val="-1"/>
          <w:sz w:val="24"/>
          <w:szCs w:val="24"/>
        </w:rPr>
        <w:t>c</w:t>
      </w:r>
      <w:r w:rsidR="00963546">
        <w:rPr>
          <w:rFonts w:ascii="Trebuchet MS" w:eastAsia="Trebuchet MS" w:hAnsi="Trebuchet MS" w:cs="Trebuchet MS"/>
          <w:sz w:val="24"/>
          <w:szCs w:val="24"/>
        </w:rPr>
        <w:t>e</w:t>
      </w:r>
      <w:r w:rsidR="00963546">
        <w:rPr>
          <w:rFonts w:ascii="Trebuchet MS" w:eastAsia="Trebuchet MS" w:hAnsi="Trebuchet MS" w:cs="Trebuchet MS"/>
          <w:spacing w:val="5"/>
          <w:sz w:val="24"/>
          <w:szCs w:val="24"/>
        </w:rPr>
        <w:t xml:space="preserve"> </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cu</w:t>
      </w:r>
      <w:r w:rsidR="00963546">
        <w:rPr>
          <w:rFonts w:ascii="Trebuchet MS" w:eastAsia="Trebuchet MS" w:hAnsi="Trebuchet MS" w:cs="Trebuchet MS"/>
          <w:spacing w:val="-1"/>
          <w:sz w:val="24"/>
          <w:szCs w:val="24"/>
        </w:rPr>
        <w:t>ss</w:t>
      </w:r>
      <w:r w:rsidR="00963546">
        <w:rPr>
          <w:rFonts w:ascii="Trebuchet MS" w:eastAsia="Trebuchet MS" w:hAnsi="Trebuchet MS" w:cs="Trebuchet MS"/>
          <w:spacing w:val="1"/>
          <w:sz w:val="24"/>
          <w:szCs w:val="24"/>
        </w:rPr>
        <w:t>ion</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1"/>
          <w:sz w:val="24"/>
          <w:szCs w:val="24"/>
        </w:rPr>
        <w:t>si</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g</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t</w:t>
      </w:r>
      <w:r w:rsidR="00963546">
        <w:rPr>
          <w:rFonts w:ascii="Trebuchet MS" w:eastAsia="Trebuchet MS" w:hAnsi="Trebuchet MS" w:cs="Trebuchet MS"/>
          <w:sz w:val="24"/>
          <w:szCs w:val="24"/>
        </w:rPr>
        <w:t>a</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ta</w:t>
      </w:r>
      <w:r w:rsidR="00963546">
        <w:rPr>
          <w:rFonts w:ascii="Trebuchet MS" w:eastAsia="Trebuchet MS" w:hAnsi="Trebuchet MS" w:cs="Trebuchet MS"/>
          <w:sz w:val="24"/>
          <w:szCs w:val="24"/>
        </w:rPr>
        <w:t>b</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s</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2"/>
          <w:sz w:val="24"/>
          <w:szCs w:val="24"/>
        </w:rPr>
        <w:t>p</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2"/>
          <w:sz w:val="24"/>
          <w:szCs w:val="24"/>
        </w:rPr>
        <w:t>p</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con</w:t>
      </w:r>
      <w:r w:rsidR="00963546">
        <w:rPr>
          <w:rFonts w:ascii="Trebuchet MS" w:eastAsia="Trebuchet MS" w:hAnsi="Trebuchet MS" w:cs="Trebuchet MS"/>
          <w:spacing w:val="-1"/>
          <w:sz w:val="24"/>
          <w:szCs w:val="24"/>
        </w:rPr>
        <w:t>si</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d</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z w:val="24"/>
          <w:szCs w:val="24"/>
        </w:rPr>
        <w:t>f</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 xml:space="preserve">r </w:t>
      </w:r>
      <w:r w:rsidR="00963546">
        <w:rPr>
          <w:rFonts w:ascii="Trebuchet MS" w:eastAsia="Trebuchet MS" w:hAnsi="Trebuchet MS" w:cs="Trebuchet MS"/>
          <w:spacing w:val="1"/>
          <w:sz w:val="24"/>
          <w:szCs w:val="24"/>
        </w:rPr>
        <w:t>th</w:t>
      </w:r>
      <w:r w:rsidR="00963546">
        <w:rPr>
          <w:rFonts w:ascii="Trebuchet MS" w:eastAsia="Trebuchet MS" w:hAnsi="Trebuchet MS" w:cs="Trebuchet MS"/>
          <w:sz w:val="24"/>
          <w:szCs w:val="24"/>
        </w:rPr>
        <w:t>e</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m</w:t>
      </w:r>
      <w:r w:rsidR="00963546">
        <w:rPr>
          <w:rFonts w:ascii="Trebuchet MS" w:eastAsia="Trebuchet MS" w:hAnsi="Trebuchet MS" w:cs="Trebuchet MS"/>
          <w:spacing w:val="-2"/>
          <w:sz w:val="24"/>
          <w:szCs w:val="24"/>
        </w:rPr>
        <w:t>p</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n</w:t>
      </w:r>
      <w:r w:rsidR="00963546">
        <w:rPr>
          <w:rFonts w:ascii="Trebuchet MS" w:eastAsia="Trebuchet MS" w:hAnsi="Trebuchet MS" w:cs="Trebuchet MS"/>
          <w:sz w:val="24"/>
          <w:szCs w:val="24"/>
        </w:rPr>
        <w:t>t</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it</w:t>
      </w:r>
      <w:r w:rsidR="00963546">
        <w:rPr>
          <w:rFonts w:ascii="Trebuchet MS" w:eastAsia="Trebuchet MS" w:hAnsi="Trebuchet MS" w:cs="Trebuchet MS"/>
          <w:sz w:val="24"/>
          <w:szCs w:val="24"/>
        </w:rPr>
        <w:t xml:space="preserve">h </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x</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tin</w:t>
      </w:r>
      <w:r w:rsidR="00963546">
        <w:rPr>
          <w:rFonts w:ascii="Trebuchet MS" w:eastAsia="Trebuchet MS" w:hAnsi="Trebuchet MS" w:cs="Trebuchet MS"/>
          <w:sz w:val="24"/>
          <w:szCs w:val="24"/>
        </w:rPr>
        <w:t>g</w:t>
      </w:r>
      <w:r w:rsidR="00963546">
        <w:rPr>
          <w:rFonts w:ascii="Trebuchet MS" w:eastAsia="Trebuchet MS" w:hAnsi="Trebuchet MS" w:cs="Trebuchet MS"/>
          <w:spacing w:val="3"/>
          <w:sz w:val="24"/>
          <w:szCs w:val="24"/>
        </w:rPr>
        <w:t>/</w:t>
      </w:r>
      <w:r w:rsidR="00963546">
        <w:rPr>
          <w:rFonts w:ascii="Trebuchet MS" w:eastAsia="Trebuchet MS" w:hAnsi="Trebuchet MS" w:cs="Trebuchet MS"/>
          <w:spacing w:val="-1"/>
          <w:sz w:val="24"/>
          <w:szCs w:val="24"/>
        </w:rPr>
        <w:t>k</w:t>
      </w:r>
      <w:r w:rsidR="00963546">
        <w:rPr>
          <w:rFonts w:ascii="Trebuchet MS" w:eastAsia="Trebuchet MS" w:hAnsi="Trebuchet MS" w:cs="Trebuchet MS"/>
          <w:spacing w:val="1"/>
          <w:sz w:val="24"/>
          <w:szCs w:val="24"/>
        </w:rPr>
        <w:t>no</w:t>
      </w:r>
      <w:r w:rsidR="00963546">
        <w:rPr>
          <w:rFonts w:ascii="Trebuchet MS" w:eastAsia="Trebuchet MS" w:hAnsi="Trebuchet MS" w:cs="Trebuchet MS"/>
          <w:spacing w:val="-1"/>
          <w:sz w:val="24"/>
          <w:szCs w:val="24"/>
        </w:rPr>
        <w:t>w</w:t>
      </w:r>
      <w:r w:rsidR="00963546">
        <w:rPr>
          <w:rFonts w:ascii="Trebuchet MS" w:eastAsia="Trebuchet MS" w:hAnsi="Trebuchet MS" w:cs="Trebuchet MS"/>
          <w:sz w:val="24"/>
          <w:szCs w:val="24"/>
        </w:rPr>
        <w:t>n</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gor</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th</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s/s</w:t>
      </w:r>
      <w:r w:rsidR="00963546">
        <w:rPr>
          <w:rFonts w:ascii="Trebuchet MS" w:eastAsia="Trebuchet MS" w:hAnsi="Trebuchet MS" w:cs="Trebuchet MS"/>
          <w:spacing w:val="1"/>
          <w:sz w:val="24"/>
          <w:szCs w:val="24"/>
        </w:rPr>
        <w:t>y</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te</w:t>
      </w:r>
      <w:r w:rsidR="00963546">
        <w:rPr>
          <w:rFonts w:ascii="Trebuchet MS" w:eastAsia="Trebuchet MS" w:hAnsi="Trebuchet MS" w:cs="Trebuchet MS"/>
          <w:sz w:val="24"/>
          <w:szCs w:val="24"/>
        </w:rPr>
        <w:t>ms</w:t>
      </w:r>
      <w:r w:rsidR="00963546">
        <w:rPr>
          <w:rFonts w:ascii="Trebuchet MS" w:eastAsia="Trebuchet MS" w:hAnsi="Trebuchet MS" w:cs="Trebuchet MS"/>
          <w:spacing w:val="1"/>
          <w:sz w:val="24"/>
          <w:szCs w:val="24"/>
        </w:rPr>
        <w:t xml:space="preserve"> an</w:t>
      </w:r>
      <w:r w:rsidR="00963546">
        <w:rPr>
          <w:rFonts w:ascii="Trebuchet MS" w:eastAsia="Trebuchet MS" w:hAnsi="Trebuchet MS" w:cs="Trebuchet MS"/>
          <w:sz w:val="24"/>
          <w:szCs w:val="24"/>
        </w:rPr>
        <w:t>d</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mp</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ti</w:t>
      </w:r>
      <w:r w:rsidR="00963546">
        <w:rPr>
          <w:rFonts w:ascii="Trebuchet MS" w:eastAsia="Trebuchet MS" w:hAnsi="Trebuchet MS" w:cs="Trebuchet MS"/>
          <w:spacing w:val="-2"/>
          <w:sz w:val="24"/>
          <w:szCs w:val="24"/>
        </w:rPr>
        <w:t>v</w:t>
      </w:r>
      <w:r w:rsidR="00963546">
        <w:rPr>
          <w:rFonts w:ascii="Trebuchet MS" w:eastAsia="Trebuchet MS" w:hAnsi="Trebuchet MS" w:cs="Trebuchet MS"/>
          <w:sz w:val="24"/>
          <w:szCs w:val="24"/>
        </w:rPr>
        <w:t>e</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ana</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y</w:t>
      </w:r>
      <w:r w:rsidR="00963546">
        <w:rPr>
          <w:rFonts w:ascii="Trebuchet MS" w:eastAsia="Trebuchet MS" w:hAnsi="Trebuchet MS" w:cs="Trebuchet MS"/>
          <w:spacing w:val="-2"/>
          <w:sz w:val="24"/>
          <w:szCs w:val="24"/>
        </w:rPr>
        <w:t>s</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an</w:t>
      </w:r>
      <w:r w:rsidR="00963546">
        <w:rPr>
          <w:rFonts w:ascii="Trebuchet MS" w:eastAsia="Trebuchet MS" w:hAnsi="Trebuchet MS" w:cs="Trebuchet MS"/>
          <w:sz w:val="24"/>
          <w:szCs w:val="24"/>
        </w:rPr>
        <w:t>d v</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ti</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n</w:t>
      </w:r>
      <w:r w:rsidR="00963546">
        <w:rPr>
          <w:rFonts w:ascii="Trebuchet MS" w:eastAsia="Trebuchet MS" w:hAnsi="Trebuchet MS" w:cs="Trebuchet MS"/>
          <w:spacing w:val="1"/>
          <w:sz w:val="24"/>
          <w:szCs w:val="24"/>
        </w:rPr>
        <w:t xml:space="preserve"> o</w:t>
      </w:r>
      <w:r w:rsidR="00963546">
        <w:rPr>
          <w:rFonts w:ascii="Trebuchet MS" w:eastAsia="Trebuchet MS" w:hAnsi="Trebuchet MS" w:cs="Trebuchet MS"/>
          <w:sz w:val="24"/>
          <w:szCs w:val="24"/>
        </w:rPr>
        <w:t>f</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 xml:space="preserve"> c</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1"/>
          <w:sz w:val="24"/>
          <w:szCs w:val="24"/>
        </w:rPr>
        <w:t>nc</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The</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u</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n</w:t>
      </w:r>
      <w:r w:rsidR="00963546">
        <w:rPr>
          <w:rFonts w:ascii="Trebuchet MS" w:eastAsia="Trebuchet MS" w:hAnsi="Trebuchet MS" w:cs="Trebuchet MS"/>
          <w:sz w:val="24"/>
          <w:szCs w:val="24"/>
        </w:rPr>
        <w:t>t</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ha</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l pr</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re</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n</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u</w:t>
      </w:r>
      <w:r w:rsidR="00963546">
        <w:rPr>
          <w:rFonts w:ascii="Trebuchet MS" w:eastAsia="Trebuchet MS" w:hAnsi="Trebuchet MS" w:cs="Trebuchet MS"/>
          <w:sz w:val="24"/>
          <w:szCs w:val="24"/>
        </w:rPr>
        <w:t>bm</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t</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2"/>
          <w:sz w:val="24"/>
          <w:szCs w:val="24"/>
        </w:rPr>
        <w:t>r</w:t>
      </w:r>
      <w:r w:rsidR="00963546">
        <w:rPr>
          <w:rFonts w:ascii="Trebuchet MS" w:eastAsia="Trebuchet MS" w:hAnsi="Trebuchet MS" w:cs="Trebuchet MS"/>
          <w:sz w:val="24"/>
          <w:szCs w:val="24"/>
        </w:rPr>
        <w:t>t</w:t>
      </w:r>
      <w:r w:rsidR="00963546">
        <w:rPr>
          <w:rFonts w:ascii="Trebuchet MS" w:eastAsia="Trebuchet MS" w:hAnsi="Trebuchet MS" w:cs="Trebuchet MS"/>
          <w:spacing w:val="1"/>
          <w:sz w:val="24"/>
          <w:szCs w:val="24"/>
        </w:rPr>
        <w:t xml:space="preserve"> o</w:t>
      </w:r>
      <w:r w:rsidR="00963546">
        <w:rPr>
          <w:rFonts w:ascii="Trebuchet MS" w:eastAsia="Trebuchet MS" w:hAnsi="Trebuchet MS" w:cs="Trebuchet MS"/>
          <w:sz w:val="24"/>
          <w:szCs w:val="24"/>
        </w:rPr>
        <w:t>f Pr</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ject</w:t>
      </w:r>
      <w:r w:rsidR="00963546">
        <w:rPr>
          <w:rFonts w:ascii="Trebuchet MS" w:eastAsia="Trebuchet MS" w:hAnsi="Trebuchet MS" w:cs="Trebuchet MS"/>
          <w:spacing w:val="12"/>
          <w:sz w:val="24"/>
          <w:szCs w:val="24"/>
        </w:rPr>
        <w:t xml:space="preserve"> </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rk</w:t>
      </w:r>
      <w:r w:rsidR="00963546">
        <w:rPr>
          <w:rFonts w:ascii="Trebuchet MS" w:eastAsia="Trebuchet MS" w:hAnsi="Trebuchet MS" w:cs="Trebuchet MS"/>
          <w:spacing w:val="11"/>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n</w:t>
      </w:r>
      <w:r w:rsidR="00963546">
        <w:rPr>
          <w:rFonts w:ascii="Trebuchet MS" w:eastAsia="Trebuchet MS" w:hAnsi="Trebuchet MS" w:cs="Trebuchet MS"/>
          <w:spacing w:val="12"/>
          <w:sz w:val="24"/>
          <w:szCs w:val="24"/>
        </w:rPr>
        <w:t xml:space="preserv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rd</w:t>
      </w:r>
      <w:r w:rsidR="00963546">
        <w:rPr>
          <w:rFonts w:ascii="Trebuchet MS" w:eastAsia="Trebuchet MS" w:hAnsi="Trebuchet MS" w:cs="Trebuchet MS"/>
          <w:spacing w:val="12"/>
          <w:sz w:val="24"/>
          <w:szCs w:val="24"/>
        </w:rPr>
        <w:t xml:space="preserve"> </w:t>
      </w:r>
      <w:r w:rsidR="00963546">
        <w:rPr>
          <w:rFonts w:ascii="Trebuchet MS" w:eastAsia="Trebuchet MS" w:hAnsi="Trebuchet MS" w:cs="Trebuchet MS"/>
          <w:sz w:val="24"/>
          <w:szCs w:val="24"/>
        </w:rPr>
        <w:t>f</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r</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t</w:t>
      </w:r>
      <w:r w:rsidR="00963546">
        <w:rPr>
          <w:rFonts w:ascii="Trebuchet MS" w:eastAsia="Trebuchet MS" w:hAnsi="Trebuchet MS" w:cs="Trebuchet MS"/>
          <w:spacing w:val="12"/>
          <w:sz w:val="24"/>
          <w:szCs w:val="24"/>
        </w:rPr>
        <w:t xml:space="preserve"> </w:t>
      </w:r>
      <w:r w:rsidR="00963546">
        <w:rPr>
          <w:rFonts w:ascii="Trebuchet MS" w:eastAsia="Trebuchet MS" w:hAnsi="Trebuchet MS" w:cs="Trebuchet MS"/>
          <w:sz w:val="24"/>
          <w:szCs w:val="24"/>
        </w:rPr>
        <w:t>f</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r</w:t>
      </w:r>
      <w:r w:rsidR="00963546">
        <w:rPr>
          <w:rFonts w:ascii="Trebuchet MS" w:eastAsia="Trebuchet MS" w:hAnsi="Trebuchet MS" w:cs="Trebuchet MS"/>
          <w:spacing w:val="12"/>
          <w:sz w:val="24"/>
          <w:szCs w:val="24"/>
        </w:rPr>
        <w:t xml:space="preserv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f</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cto</w:t>
      </w:r>
      <w:r w:rsidR="00963546">
        <w:rPr>
          <w:rFonts w:ascii="Trebuchet MS" w:eastAsia="Trebuchet MS" w:hAnsi="Trebuchet MS" w:cs="Trebuchet MS"/>
          <w:sz w:val="24"/>
          <w:szCs w:val="24"/>
        </w:rPr>
        <w:t>ry</w:t>
      </w:r>
      <w:r w:rsidR="00963546">
        <w:rPr>
          <w:rFonts w:ascii="Trebuchet MS" w:eastAsia="Trebuchet MS" w:hAnsi="Trebuchet MS" w:cs="Trebuchet MS"/>
          <w:spacing w:val="11"/>
          <w:sz w:val="24"/>
          <w:szCs w:val="24"/>
        </w:rPr>
        <w:t xml:space="preserve"> </w:t>
      </w:r>
      <w:r w:rsidR="00963546">
        <w:rPr>
          <w:rFonts w:ascii="Trebuchet MS" w:eastAsia="Trebuchet MS" w:hAnsi="Trebuchet MS" w:cs="Trebuchet MS"/>
          <w:spacing w:val="1"/>
          <w:sz w:val="24"/>
          <w:szCs w:val="24"/>
        </w:rPr>
        <w:t>co</w:t>
      </w:r>
      <w:r w:rsidR="00963546">
        <w:rPr>
          <w:rFonts w:ascii="Trebuchet MS" w:eastAsia="Trebuchet MS" w:hAnsi="Trebuchet MS" w:cs="Trebuchet MS"/>
          <w:spacing w:val="-2"/>
          <w:sz w:val="24"/>
          <w:szCs w:val="24"/>
        </w:rPr>
        <w:t>m</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io</w:t>
      </w:r>
      <w:r w:rsidR="00963546">
        <w:rPr>
          <w:rFonts w:ascii="Trebuchet MS" w:eastAsia="Trebuchet MS" w:hAnsi="Trebuchet MS" w:cs="Trebuchet MS"/>
          <w:sz w:val="24"/>
          <w:szCs w:val="24"/>
        </w:rPr>
        <w:t>n</w:t>
      </w:r>
      <w:r w:rsidR="00963546">
        <w:rPr>
          <w:rFonts w:ascii="Trebuchet MS" w:eastAsia="Trebuchet MS" w:hAnsi="Trebuchet MS" w:cs="Trebuchet MS"/>
          <w:spacing w:val="12"/>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f</w:t>
      </w:r>
      <w:r w:rsidR="00963546">
        <w:rPr>
          <w:rFonts w:ascii="Trebuchet MS" w:eastAsia="Trebuchet MS" w:hAnsi="Trebuchet MS" w:cs="Trebuchet MS"/>
          <w:spacing w:val="12"/>
          <w:sz w:val="24"/>
          <w:szCs w:val="24"/>
        </w:rPr>
        <w:t xml:space="preserve"> </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12"/>
          <w:sz w:val="24"/>
          <w:szCs w:val="24"/>
        </w:rPr>
        <w:t xml:space="preserve"> </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rk</w:t>
      </w:r>
      <w:r w:rsidR="00963546">
        <w:rPr>
          <w:rFonts w:ascii="Trebuchet MS" w:eastAsia="Trebuchet MS" w:hAnsi="Trebuchet MS" w:cs="Trebuchet MS"/>
          <w:spacing w:val="11"/>
          <w:sz w:val="24"/>
          <w:szCs w:val="24"/>
        </w:rPr>
        <w:t xml:space="preserve"> </w:t>
      </w:r>
      <w:r w:rsidR="00963546">
        <w:rPr>
          <w:rFonts w:ascii="Trebuchet MS" w:eastAsia="Trebuchet MS" w:hAnsi="Trebuchet MS" w:cs="Trebuchet MS"/>
          <w:spacing w:val="1"/>
          <w:sz w:val="24"/>
          <w:szCs w:val="24"/>
        </w:rPr>
        <w:t>tha</w:t>
      </w:r>
      <w:r w:rsidR="00963546">
        <w:rPr>
          <w:rFonts w:ascii="Trebuchet MS" w:eastAsia="Trebuchet MS" w:hAnsi="Trebuchet MS" w:cs="Trebuchet MS"/>
          <w:sz w:val="24"/>
          <w:szCs w:val="24"/>
        </w:rPr>
        <w:t>t</w:t>
      </w:r>
      <w:r w:rsidR="00963546">
        <w:rPr>
          <w:rFonts w:ascii="Trebuchet MS" w:eastAsia="Trebuchet MS" w:hAnsi="Trebuchet MS" w:cs="Trebuchet MS"/>
          <w:spacing w:val="10"/>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s</w:t>
      </w:r>
      <w:r w:rsidR="00963546">
        <w:rPr>
          <w:rFonts w:ascii="Trebuchet MS" w:eastAsia="Trebuchet MS" w:hAnsi="Trebuchet MS" w:cs="Trebuchet MS"/>
          <w:spacing w:val="10"/>
          <w:sz w:val="24"/>
          <w:szCs w:val="24"/>
        </w:rPr>
        <w:t xml:space="preserve"> </w:t>
      </w:r>
      <w:r w:rsidR="00963546">
        <w:rPr>
          <w:rFonts w:ascii="Trebuchet MS" w:eastAsia="Trebuchet MS" w:hAnsi="Trebuchet MS" w:cs="Trebuchet MS"/>
          <w:spacing w:val="1"/>
          <w:sz w:val="24"/>
          <w:szCs w:val="24"/>
        </w:rPr>
        <w:t>th</w:t>
      </w:r>
      <w:r w:rsidR="00963546">
        <w:rPr>
          <w:rFonts w:ascii="Trebuchet MS" w:eastAsia="Trebuchet MS" w:hAnsi="Trebuchet MS" w:cs="Trebuchet MS"/>
          <w:sz w:val="24"/>
          <w:szCs w:val="24"/>
        </w:rPr>
        <w:t>e</w:t>
      </w:r>
      <w:r w:rsidR="00963546">
        <w:rPr>
          <w:rFonts w:ascii="Trebuchet MS" w:eastAsia="Trebuchet MS" w:hAnsi="Trebuchet MS" w:cs="Trebuchet MS"/>
          <w:spacing w:val="12"/>
          <w:sz w:val="24"/>
          <w:szCs w:val="24"/>
        </w:rPr>
        <w:t xml:space="preserve"> </w:t>
      </w:r>
      <w:r w:rsidR="00963546">
        <w:rPr>
          <w:rFonts w:ascii="Trebuchet MS" w:eastAsia="Trebuchet MS" w:hAnsi="Trebuchet MS" w:cs="Trebuchet MS"/>
          <w:sz w:val="24"/>
          <w:szCs w:val="24"/>
        </w:rPr>
        <w:t>d</w:t>
      </w:r>
      <w:r w:rsidR="00963546">
        <w:rPr>
          <w:rFonts w:ascii="Trebuchet MS" w:eastAsia="Trebuchet MS" w:hAnsi="Trebuchet MS" w:cs="Trebuchet MS"/>
          <w:spacing w:val="-2"/>
          <w:sz w:val="24"/>
          <w:szCs w:val="24"/>
        </w:rPr>
        <w:t>u</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y</w:t>
      </w:r>
    </w:p>
    <w:p w14:paraId="6EE7A22C" w14:textId="58130383" w:rsidR="00B87611" w:rsidRDefault="00790719">
      <w:pPr>
        <w:spacing w:line="260" w:lineRule="exact"/>
        <w:ind w:left="156" w:right="2053"/>
        <w:jc w:val="both"/>
        <w:rPr>
          <w:rFonts w:ascii="Trebuchet MS" w:eastAsia="Trebuchet MS" w:hAnsi="Trebuchet MS" w:cs="Trebuchet MS"/>
          <w:sz w:val="24"/>
          <w:szCs w:val="24"/>
        </w:rPr>
      </w:pPr>
      <w:r>
        <w:rPr>
          <w:noProof/>
        </w:rPr>
        <mc:AlternateContent>
          <mc:Choice Requires="wpg">
            <w:drawing>
              <wp:anchor distT="0" distB="0" distL="114300" distR="114300" simplePos="0" relativeHeight="251627008" behindDoc="1" locked="0" layoutInCell="1" allowOverlap="1" wp14:anchorId="32F6462A" wp14:editId="62EA7839">
                <wp:simplePos x="0" y="0"/>
                <wp:positionH relativeFrom="page">
                  <wp:posOffset>762000</wp:posOffset>
                </wp:positionH>
                <wp:positionV relativeFrom="page">
                  <wp:posOffset>9264015</wp:posOffset>
                </wp:positionV>
                <wp:extent cx="6249670" cy="57785"/>
                <wp:effectExtent l="0" t="5715" r="8255" b="3175"/>
                <wp:wrapNone/>
                <wp:docPr id="1866482497" name="Group 8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367649194" name="Freeform 814"/>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373315" name="Freeform 813"/>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5B7326" id="Group 812" o:spid="_x0000_s1026" style="position:absolute;margin-left:60pt;margin-top:729.45pt;width:492.1pt;height:4.55pt;z-index:-251689472;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">
                <v:shape id="Freeform 814"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" path="m,l9780,e" filled="f" strokecolor="#612322" strokeweight="3.1pt">
                  <v:path arrowok="t" o:connecttype="custom" o:connectlocs="0,0;9780,0" o:connectangles="0,0"/>
                </v:shape>
                <v:shape id="Freeform 813"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" path="m,l9780,e" filled="f" strokecolor="#612322" strokeweight=".82pt">
                  <v:path arrowok="t" o:connecttype="custom" o:connectlocs="0,0;9780,0" o:connectangles="0,0"/>
                </v:shape>
                <w10:wrap anchorx="page" anchory="page"/>
              </v:group>
            </w:pict>
          </mc:Fallback>
        </mc:AlternateContent>
      </w:r>
      <w:r w:rsidR="00963546">
        <w:rPr>
          <w:rFonts w:ascii="Trebuchet MS" w:eastAsia="Trebuchet MS" w:hAnsi="Trebuchet MS" w:cs="Trebuchet MS"/>
          <w:spacing w:val="1"/>
          <w:position w:val="-1"/>
          <w:sz w:val="24"/>
          <w:szCs w:val="24"/>
        </w:rPr>
        <w:t>ce</w:t>
      </w:r>
      <w:r w:rsidR="00963546">
        <w:rPr>
          <w:rFonts w:ascii="Trebuchet MS" w:eastAsia="Trebuchet MS" w:hAnsi="Trebuchet MS" w:cs="Trebuchet MS"/>
          <w:position w:val="-1"/>
          <w:sz w:val="24"/>
          <w:szCs w:val="24"/>
        </w:rPr>
        <w:t>r</w:t>
      </w:r>
      <w:r w:rsidR="00963546">
        <w:rPr>
          <w:rFonts w:ascii="Trebuchet MS" w:eastAsia="Trebuchet MS" w:hAnsi="Trebuchet MS" w:cs="Trebuchet MS"/>
          <w:spacing w:val="-1"/>
          <w:position w:val="-1"/>
          <w:sz w:val="24"/>
          <w:szCs w:val="24"/>
        </w:rPr>
        <w:t>t</w:t>
      </w:r>
      <w:r w:rsidR="00963546">
        <w:rPr>
          <w:rFonts w:ascii="Trebuchet MS" w:eastAsia="Trebuchet MS" w:hAnsi="Trebuchet MS" w:cs="Trebuchet MS"/>
          <w:spacing w:val="1"/>
          <w:position w:val="-1"/>
          <w:sz w:val="24"/>
          <w:szCs w:val="24"/>
        </w:rPr>
        <w:t>i</w:t>
      </w:r>
      <w:r w:rsidR="00963546">
        <w:rPr>
          <w:rFonts w:ascii="Trebuchet MS" w:eastAsia="Trebuchet MS" w:hAnsi="Trebuchet MS" w:cs="Trebuchet MS"/>
          <w:position w:val="-1"/>
          <w:sz w:val="24"/>
          <w:szCs w:val="24"/>
        </w:rPr>
        <w:t>f</w:t>
      </w:r>
      <w:r w:rsidR="00963546">
        <w:rPr>
          <w:rFonts w:ascii="Trebuchet MS" w:eastAsia="Trebuchet MS" w:hAnsi="Trebuchet MS" w:cs="Trebuchet MS"/>
          <w:spacing w:val="-1"/>
          <w:position w:val="-1"/>
          <w:sz w:val="24"/>
          <w:szCs w:val="24"/>
        </w:rPr>
        <w:t>i</w:t>
      </w:r>
      <w:r w:rsidR="00963546">
        <w:rPr>
          <w:rFonts w:ascii="Trebuchet MS" w:eastAsia="Trebuchet MS" w:hAnsi="Trebuchet MS" w:cs="Trebuchet MS"/>
          <w:spacing w:val="1"/>
          <w:position w:val="-1"/>
          <w:sz w:val="24"/>
          <w:szCs w:val="24"/>
        </w:rPr>
        <w:t>e</w:t>
      </w:r>
      <w:r w:rsidR="00963546">
        <w:rPr>
          <w:rFonts w:ascii="Trebuchet MS" w:eastAsia="Trebuchet MS" w:hAnsi="Trebuchet MS" w:cs="Trebuchet MS"/>
          <w:position w:val="-1"/>
          <w:sz w:val="24"/>
          <w:szCs w:val="24"/>
        </w:rPr>
        <w:t xml:space="preserve">d by </w:t>
      </w:r>
      <w:r w:rsidR="00963546">
        <w:rPr>
          <w:rFonts w:ascii="Trebuchet MS" w:eastAsia="Trebuchet MS" w:hAnsi="Trebuchet MS" w:cs="Trebuchet MS"/>
          <w:spacing w:val="-2"/>
          <w:position w:val="-1"/>
          <w:sz w:val="24"/>
          <w:szCs w:val="24"/>
        </w:rPr>
        <w:t>t</w:t>
      </w:r>
      <w:r w:rsidR="00963546">
        <w:rPr>
          <w:rFonts w:ascii="Trebuchet MS" w:eastAsia="Trebuchet MS" w:hAnsi="Trebuchet MS" w:cs="Trebuchet MS"/>
          <w:spacing w:val="1"/>
          <w:position w:val="-1"/>
          <w:sz w:val="24"/>
          <w:szCs w:val="24"/>
        </w:rPr>
        <w:t>h</w:t>
      </w:r>
      <w:r w:rsidR="00963546">
        <w:rPr>
          <w:rFonts w:ascii="Trebuchet MS" w:eastAsia="Trebuchet MS" w:hAnsi="Trebuchet MS" w:cs="Trebuchet MS"/>
          <w:position w:val="-1"/>
          <w:sz w:val="24"/>
          <w:szCs w:val="24"/>
        </w:rPr>
        <w:t>e</w:t>
      </w:r>
      <w:r w:rsidR="00963546">
        <w:rPr>
          <w:rFonts w:ascii="Trebuchet MS" w:eastAsia="Trebuchet MS" w:hAnsi="Trebuchet MS" w:cs="Trebuchet MS"/>
          <w:spacing w:val="1"/>
          <w:position w:val="-1"/>
          <w:sz w:val="24"/>
          <w:szCs w:val="24"/>
        </w:rPr>
        <w:t xml:space="preserve"> </w:t>
      </w:r>
      <w:r w:rsidR="00963546">
        <w:rPr>
          <w:rFonts w:ascii="Trebuchet MS" w:eastAsia="Trebuchet MS" w:hAnsi="Trebuchet MS" w:cs="Trebuchet MS"/>
          <w:spacing w:val="-1"/>
          <w:position w:val="-1"/>
          <w:sz w:val="24"/>
          <w:szCs w:val="24"/>
        </w:rPr>
        <w:t>c</w:t>
      </w:r>
      <w:r w:rsidR="00963546">
        <w:rPr>
          <w:rFonts w:ascii="Trebuchet MS" w:eastAsia="Trebuchet MS" w:hAnsi="Trebuchet MS" w:cs="Trebuchet MS"/>
          <w:spacing w:val="1"/>
          <w:position w:val="-1"/>
          <w:sz w:val="24"/>
          <w:szCs w:val="24"/>
        </w:rPr>
        <w:t>o</w:t>
      </w:r>
      <w:r w:rsidR="00963546">
        <w:rPr>
          <w:rFonts w:ascii="Trebuchet MS" w:eastAsia="Trebuchet MS" w:hAnsi="Trebuchet MS" w:cs="Trebuchet MS"/>
          <w:spacing w:val="-2"/>
          <w:position w:val="-1"/>
          <w:sz w:val="24"/>
          <w:szCs w:val="24"/>
        </w:rPr>
        <w:t>n</w:t>
      </w:r>
      <w:r w:rsidR="00963546">
        <w:rPr>
          <w:rFonts w:ascii="Trebuchet MS" w:eastAsia="Trebuchet MS" w:hAnsi="Trebuchet MS" w:cs="Trebuchet MS"/>
          <w:spacing w:val="1"/>
          <w:position w:val="-1"/>
          <w:sz w:val="24"/>
          <w:szCs w:val="24"/>
        </w:rPr>
        <w:t>c</w:t>
      </w:r>
      <w:r w:rsidR="00963546">
        <w:rPr>
          <w:rFonts w:ascii="Trebuchet MS" w:eastAsia="Trebuchet MS" w:hAnsi="Trebuchet MS" w:cs="Trebuchet MS"/>
          <w:spacing w:val="-1"/>
          <w:position w:val="-1"/>
          <w:sz w:val="24"/>
          <w:szCs w:val="24"/>
        </w:rPr>
        <w:t>e</w:t>
      </w:r>
      <w:r w:rsidR="00963546">
        <w:rPr>
          <w:rFonts w:ascii="Trebuchet MS" w:eastAsia="Trebuchet MS" w:hAnsi="Trebuchet MS" w:cs="Trebuchet MS"/>
          <w:spacing w:val="3"/>
          <w:position w:val="-1"/>
          <w:sz w:val="24"/>
          <w:szCs w:val="24"/>
        </w:rPr>
        <w:t>r</w:t>
      </w:r>
      <w:r w:rsidR="00963546">
        <w:rPr>
          <w:rFonts w:ascii="Trebuchet MS" w:eastAsia="Trebuchet MS" w:hAnsi="Trebuchet MS" w:cs="Trebuchet MS"/>
          <w:spacing w:val="1"/>
          <w:position w:val="-1"/>
          <w:sz w:val="24"/>
          <w:szCs w:val="24"/>
        </w:rPr>
        <w:t>ne</w:t>
      </w:r>
      <w:r w:rsidR="00963546">
        <w:rPr>
          <w:rFonts w:ascii="Trebuchet MS" w:eastAsia="Trebuchet MS" w:hAnsi="Trebuchet MS" w:cs="Trebuchet MS"/>
          <w:position w:val="-1"/>
          <w:sz w:val="24"/>
          <w:szCs w:val="24"/>
        </w:rPr>
        <w:t xml:space="preserve">d </w:t>
      </w:r>
      <w:r w:rsidR="00963546">
        <w:rPr>
          <w:rFonts w:ascii="Trebuchet MS" w:eastAsia="Trebuchet MS" w:hAnsi="Trebuchet MS" w:cs="Trebuchet MS"/>
          <w:spacing w:val="-1"/>
          <w:position w:val="-1"/>
          <w:sz w:val="24"/>
          <w:szCs w:val="24"/>
        </w:rPr>
        <w:t>g</w:t>
      </w:r>
      <w:r w:rsidR="00963546">
        <w:rPr>
          <w:rFonts w:ascii="Trebuchet MS" w:eastAsia="Trebuchet MS" w:hAnsi="Trebuchet MS" w:cs="Trebuchet MS"/>
          <w:spacing w:val="-2"/>
          <w:position w:val="-1"/>
          <w:sz w:val="24"/>
          <w:szCs w:val="24"/>
        </w:rPr>
        <w:t>u</w:t>
      </w:r>
      <w:r w:rsidR="00963546">
        <w:rPr>
          <w:rFonts w:ascii="Trebuchet MS" w:eastAsia="Trebuchet MS" w:hAnsi="Trebuchet MS" w:cs="Trebuchet MS"/>
          <w:spacing w:val="1"/>
          <w:position w:val="-1"/>
          <w:sz w:val="24"/>
          <w:szCs w:val="24"/>
        </w:rPr>
        <w:t>i</w:t>
      </w:r>
      <w:r w:rsidR="00963546">
        <w:rPr>
          <w:rFonts w:ascii="Trebuchet MS" w:eastAsia="Trebuchet MS" w:hAnsi="Trebuchet MS" w:cs="Trebuchet MS"/>
          <w:position w:val="-1"/>
          <w:sz w:val="24"/>
          <w:szCs w:val="24"/>
        </w:rPr>
        <w:t>de</w:t>
      </w:r>
      <w:r w:rsidR="00963546">
        <w:rPr>
          <w:rFonts w:ascii="Trebuchet MS" w:eastAsia="Trebuchet MS" w:hAnsi="Trebuchet MS" w:cs="Trebuchet MS"/>
          <w:spacing w:val="-2"/>
          <w:position w:val="-1"/>
          <w:sz w:val="24"/>
          <w:szCs w:val="24"/>
        </w:rPr>
        <w:t xml:space="preserve"> </w:t>
      </w:r>
      <w:r w:rsidR="00963546">
        <w:rPr>
          <w:rFonts w:ascii="Trebuchet MS" w:eastAsia="Trebuchet MS" w:hAnsi="Trebuchet MS" w:cs="Trebuchet MS"/>
          <w:spacing w:val="1"/>
          <w:position w:val="-1"/>
          <w:sz w:val="24"/>
          <w:szCs w:val="24"/>
        </w:rPr>
        <w:t>an</w:t>
      </w:r>
      <w:r w:rsidR="00963546">
        <w:rPr>
          <w:rFonts w:ascii="Trebuchet MS" w:eastAsia="Trebuchet MS" w:hAnsi="Trebuchet MS" w:cs="Trebuchet MS"/>
          <w:position w:val="-1"/>
          <w:sz w:val="24"/>
          <w:szCs w:val="24"/>
        </w:rPr>
        <w:t>d</w:t>
      </w:r>
      <w:r w:rsidR="00963546">
        <w:rPr>
          <w:rFonts w:ascii="Trebuchet MS" w:eastAsia="Trebuchet MS" w:hAnsi="Trebuchet MS" w:cs="Trebuchet MS"/>
          <w:spacing w:val="-2"/>
          <w:position w:val="-1"/>
          <w:sz w:val="24"/>
          <w:szCs w:val="24"/>
        </w:rPr>
        <w:t xml:space="preserve"> </w:t>
      </w:r>
      <w:r w:rsidR="00963546">
        <w:rPr>
          <w:rFonts w:ascii="Trebuchet MS" w:eastAsia="Trebuchet MS" w:hAnsi="Trebuchet MS" w:cs="Trebuchet MS"/>
          <w:spacing w:val="1"/>
          <w:position w:val="-1"/>
          <w:sz w:val="24"/>
          <w:szCs w:val="24"/>
        </w:rPr>
        <w:t>h</w:t>
      </w:r>
      <w:r w:rsidR="00963546">
        <w:rPr>
          <w:rFonts w:ascii="Trebuchet MS" w:eastAsia="Trebuchet MS" w:hAnsi="Trebuchet MS" w:cs="Trebuchet MS"/>
          <w:spacing w:val="-1"/>
          <w:position w:val="-1"/>
          <w:sz w:val="24"/>
          <w:szCs w:val="24"/>
        </w:rPr>
        <w:t>e</w:t>
      </w:r>
      <w:r w:rsidR="00963546">
        <w:rPr>
          <w:rFonts w:ascii="Trebuchet MS" w:eastAsia="Trebuchet MS" w:hAnsi="Trebuchet MS" w:cs="Trebuchet MS"/>
          <w:spacing w:val="1"/>
          <w:position w:val="-1"/>
          <w:sz w:val="24"/>
          <w:szCs w:val="24"/>
        </w:rPr>
        <w:t>a</w:t>
      </w:r>
      <w:r w:rsidR="00963546">
        <w:rPr>
          <w:rFonts w:ascii="Trebuchet MS" w:eastAsia="Trebuchet MS" w:hAnsi="Trebuchet MS" w:cs="Trebuchet MS"/>
          <w:position w:val="-1"/>
          <w:sz w:val="24"/>
          <w:szCs w:val="24"/>
        </w:rPr>
        <w:t xml:space="preserve">d </w:t>
      </w:r>
      <w:r w:rsidR="00963546">
        <w:rPr>
          <w:rFonts w:ascii="Trebuchet MS" w:eastAsia="Trebuchet MS" w:hAnsi="Trebuchet MS" w:cs="Trebuchet MS"/>
          <w:spacing w:val="-2"/>
          <w:position w:val="-1"/>
          <w:sz w:val="24"/>
          <w:szCs w:val="24"/>
        </w:rPr>
        <w:t>o</w:t>
      </w:r>
      <w:r w:rsidR="00963546">
        <w:rPr>
          <w:rFonts w:ascii="Trebuchet MS" w:eastAsia="Trebuchet MS" w:hAnsi="Trebuchet MS" w:cs="Trebuchet MS"/>
          <w:position w:val="-1"/>
          <w:sz w:val="24"/>
          <w:szCs w:val="24"/>
        </w:rPr>
        <w:t>f t</w:t>
      </w:r>
      <w:r w:rsidR="00963546">
        <w:rPr>
          <w:rFonts w:ascii="Trebuchet MS" w:eastAsia="Trebuchet MS" w:hAnsi="Trebuchet MS" w:cs="Trebuchet MS"/>
          <w:spacing w:val="1"/>
          <w:position w:val="-1"/>
          <w:sz w:val="24"/>
          <w:szCs w:val="24"/>
        </w:rPr>
        <w:t>h</w:t>
      </w:r>
      <w:r w:rsidR="00963546">
        <w:rPr>
          <w:rFonts w:ascii="Trebuchet MS" w:eastAsia="Trebuchet MS" w:hAnsi="Trebuchet MS" w:cs="Trebuchet MS"/>
          <w:position w:val="-1"/>
          <w:sz w:val="24"/>
          <w:szCs w:val="24"/>
        </w:rPr>
        <w:t>e</w:t>
      </w:r>
      <w:r w:rsidR="00963546">
        <w:rPr>
          <w:rFonts w:ascii="Trebuchet MS" w:eastAsia="Trebuchet MS" w:hAnsi="Trebuchet MS" w:cs="Trebuchet MS"/>
          <w:spacing w:val="1"/>
          <w:position w:val="-1"/>
          <w:sz w:val="24"/>
          <w:szCs w:val="24"/>
        </w:rPr>
        <w:t xml:space="preserve"> </w:t>
      </w:r>
      <w:r w:rsidR="00963546">
        <w:rPr>
          <w:rFonts w:ascii="Trebuchet MS" w:eastAsia="Trebuchet MS" w:hAnsi="Trebuchet MS" w:cs="Trebuchet MS"/>
          <w:spacing w:val="-1"/>
          <w:position w:val="-1"/>
          <w:sz w:val="24"/>
          <w:szCs w:val="24"/>
        </w:rPr>
        <w:t>D</w:t>
      </w:r>
      <w:r w:rsidR="00963546">
        <w:rPr>
          <w:rFonts w:ascii="Trebuchet MS" w:eastAsia="Trebuchet MS" w:hAnsi="Trebuchet MS" w:cs="Trebuchet MS"/>
          <w:spacing w:val="1"/>
          <w:position w:val="-1"/>
          <w:sz w:val="24"/>
          <w:szCs w:val="24"/>
        </w:rPr>
        <w:t>e</w:t>
      </w:r>
      <w:r w:rsidR="00963546">
        <w:rPr>
          <w:rFonts w:ascii="Trebuchet MS" w:eastAsia="Trebuchet MS" w:hAnsi="Trebuchet MS" w:cs="Trebuchet MS"/>
          <w:spacing w:val="-2"/>
          <w:position w:val="-1"/>
          <w:sz w:val="24"/>
          <w:szCs w:val="24"/>
        </w:rPr>
        <w:t>p</w:t>
      </w:r>
      <w:r w:rsidR="00963546">
        <w:rPr>
          <w:rFonts w:ascii="Trebuchet MS" w:eastAsia="Trebuchet MS" w:hAnsi="Trebuchet MS" w:cs="Trebuchet MS"/>
          <w:spacing w:val="1"/>
          <w:position w:val="-1"/>
          <w:sz w:val="24"/>
          <w:szCs w:val="24"/>
        </w:rPr>
        <w:t>a</w:t>
      </w:r>
      <w:r w:rsidR="00963546">
        <w:rPr>
          <w:rFonts w:ascii="Trebuchet MS" w:eastAsia="Trebuchet MS" w:hAnsi="Trebuchet MS" w:cs="Trebuchet MS"/>
          <w:position w:val="-1"/>
          <w:sz w:val="24"/>
          <w:szCs w:val="24"/>
        </w:rPr>
        <w:t>r</w:t>
      </w:r>
      <w:r w:rsidR="00963546">
        <w:rPr>
          <w:rFonts w:ascii="Trebuchet MS" w:eastAsia="Trebuchet MS" w:hAnsi="Trebuchet MS" w:cs="Trebuchet MS"/>
          <w:spacing w:val="1"/>
          <w:position w:val="-1"/>
          <w:sz w:val="24"/>
          <w:szCs w:val="24"/>
        </w:rPr>
        <w:t>t</w:t>
      </w:r>
      <w:r w:rsidR="00963546">
        <w:rPr>
          <w:rFonts w:ascii="Trebuchet MS" w:eastAsia="Trebuchet MS" w:hAnsi="Trebuchet MS" w:cs="Trebuchet MS"/>
          <w:spacing w:val="-2"/>
          <w:position w:val="-1"/>
          <w:sz w:val="24"/>
          <w:szCs w:val="24"/>
        </w:rPr>
        <w:t>m</w:t>
      </w:r>
      <w:r w:rsidR="00963546">
        <w:rPr>
          <w:rFonts w:ascii="Trebuchet MS" w:eastAsia="Trebuchet MS" w:hAnsi="Trebuchet MS" w:cs="Trebuchet MS"/>
          <w:spacing w:val="1"/>
          <w:position w:val="-1"/>
          <w:sz w:val="24"/>
          <w:szCs w:val="24"/>
        </w:rPr>
        <w:t>ent</w:t>
      </w:r>
      <w:r w:rsidR="00963546">
        <w:rPr>
          <w:rFonts w:ascii="Trebuchet MS" w:eastAsia="Trebuchet MS" w:hAnsi="Trebuchet MS" w:cs="Trebuchet MS"/>
          <w:spacing w:val="-1"/>
          <w:position w:val="-1"/>
          <w:sz w:val="24"/>
          <w:szCs w:val="24"/>
        </w:rPr>
        <w:t>/</w:t>
      </w:r>
      <w:r w:rsidR="00963546">
        <w:rPr>
          <w:rFonts w:ascii="Trebuchet MS" w:eastAsia="Trebuchet MS" w:hAnsi="Trebuchet MS" w:cs="Trebuchet MS"/>
          <w:position w:val="-1"/>
          <w:sz w:val="24"/>
          <w:szCs w:val="24"/>
        </w:rPr>
        <w:t>I</w:t>
      </w:r>
      <w:r w:rsidR="00963546">
        <w:rPr>
          <w:rFonts w:ascii="Trebuchet MS" w:eastAsia="Trebuchet MS" w:hAnsi="Trebuchet MS" w:cs="Trebuchet MS"/>
          <w:spacing w:val="1"/>
          <w:position w:val="-1"/>
          <w:sz w:val="24"/>
          <w:szCs w:val="24"/>
        </w:rPr>
        <w:t>n</w:t>
      </w:r>
      <w:r w:rsidR="00963546">
        <w:rPr>
          <w:rFonts w:ascii="Trebuchet MS" w:eastAsia="Trebuchet MS" w:hAnsi="Trebuchet MS" w:cs="Trebuchet MS"/>
          <w:spacing w:val="-1"/>
          <w:position w:val="-1"/>
          <w:sz w:val="24"/>
          <w:szCs w:val="24"/>
        </w:rPr>
        <w:t>s</w:t>
      </w:r>
      <w:r w:rsidR="00963546">
        <w:rPr>
          <w:rFonts w:ascii="Trebuchet MS" w:eastAsia="Trebuchet MS" w:hAnsi="Trebuchet MS" w:cs="Trebuchet MS"/>
          <w:spacing w:val="-2"/>
          <w:position w:val="-1"/>
          <w:sz w:val="24"/>
          <w:szCs w:val="24"/>
        </w:rPr>
        <w:t>t</w:t>
      </w:r>
      <w:r w:rsidR="00963546">
        <w:rPr>
          <w:rFonts w:ascii="Trebuchet MS" w:eastAsia="Trebuchet MS" w:hAnsi="Trebuchet MS" w:cs="Trebuchet MS"/>
          <w:spacing w:val="1"/>
          <w:position w:val="-1"/>
          <w:sz w:val="24"/>
          <w:szCs w:val="24"/>
        </w:rPr>
        <w:t>it</w:t>
      </w:r>
      <w:r w:rsidR="00963546">
        <w:rPr>
          <w:rFonts w:ascii="Trebuchet MS" w:eastAsia="Trebuchet MS" w:hAnsi="Trebuchet MS" w:cs="Trebuchet MS"/>
          <w:spacing w:val="-2"/>
          <w:position w:val="-1"/>
          <w:sz w:val="24"/>
          <w:szCs w:val="24"/>
        </w:rPr>
        <w:t>u</w:t>
      </w:r>
      <w:r w:rsidR="00963546">
        <w:rPr>
          <w:rFonts w:ascii="Trebuchet MS" w:eastAsia="Trebuchet MS" w:hAnsi="Trebuchet MS" w:cs="Trebuchet MS"/>
          <w:spacing w:val="1"/>
          <w:position w:val="-1"/>
          <w:sz w:val="24"/>
          <w:szCs w:val="24"/>
        </w:rPr>
        <w:t>t</w:t>
      </w:r>
      <w:r w:rsidR="00963546">
        <w:rPr>
          <w:rFonts w:ascii="Trebuchet MS" w:eastAsia="Trebuchet MS" w:hAnsi="Trebuchet MS" w:cs="Trebuchet MS"/>
          <w:position w:val="-1"/>
          <w:sz w:val="24"/>
          <w:szCs w:val="24"/>
        </w:rPr>
        <w:t>e</w:t>
      </w:r>
    </w:p>
    <w:p w14:paraId="47455A0F" w14:textId="77777777" w:rsidR="00B87611" w:rsidRDefault="00B87611">
      <w:pPr>
        <w:spacing w:before="8" w:line="140" w:lineRule="exact"/>
        <w:rPr>
          <w:sz w:val="15"/>
          <w:szCs w:val="15"/>
        </w:rPr>
      </w:pPr>
    </w:p>
    <w:p w14:paraId="4A9CD6D4" w14:textId="77777777" w:rsidR="00B87611" w:rsidRDefault="00B87611">
      <w:pPr>
        <w:spacing w:line="200" w:lineRule="exact"/>
      </w:pPr>
    </w:p>
    <w:p w14:paraId="7DEA53A3" w14:textId="77777777" w:rsidR="00B87611" w:rsidRDefault="00B87611">
      <w:pPr>
        <w:spacing w:line="200" w:lineRule="exact"/>
      </w:pPr>
    </w:p>
    <w:p w14:paraId="21977F24" w14:textId="77777777" w:rsidR="00B87611" w:rsidRDefault="00B87611">
      <w:pPr>
        <w:spacing w:line="200" w:lineRule="exact"/>
      </w:pPr>
    </w:p>
    <w:p w14:paraId="4BF54359" w14:textId="77777777" w:rsidR="00B87611" w:rsidRDefault="00B87611">
      <w:pPr>
        <w:spacing w:line="200" w:lineRule="exact"/>
      </w:pPr>
    </w:p>
    <w:p w14:paraId="1B257ACF" w14:textId="77777777" w:rsidR="00B87611" w:rsidRDefault="00B87611">
      <w:pPr>
        <w:spacing w:line="200" w:lineRule="exact"/>
      </w:pPr>
    </w:p>
    <w:p w14:paraId="07E52A00" w14:textId="77777777" w:rsidR="00B87611" w:rsidRDefault="00B87611">
      <w:pPr>
        <w:spacing w:line="200" w:lineRule="exact"/>
      </w:pPr>
    </w:p>
    <w:p w14:paraId="7D88EA75" w14:textId="77777777" w:rsidR="00B87611" w:rsidRDefault="00B87611">
      <w:pPr>
        <w:spacing w:line="200" w:lineRule="exact"/>
      </w:pPr>
    </w:p>
    <w:p w14:paraId="08978E02" w14:textId="77777777" w:rsidR="00B87611" w:rsidRDefault="00B87611">
      <w:pPr>
        <w:spacing w:line="200" w:lineRule="exact"/>
      </w:pPr>
    </w:p>
    <w:p w14:paraId="392F8DD0" w14:textId="77777777" w:rsidR="00B87611" w:rsidRDefault="00B87611">
      <w:pPr>
        <w:spacing w:line="200" w:lineRule="exact"/>
      </w:pPr>
    </w:p>
    <w:p w14:paraId="7060290B" w14:textId="77777777" w:rsidR="00B87611" w:rsidRDefault="00B87611">
      <w:pPr>
        <w:spacing w:line="200" w:lineRule="exact"/>
      </w:pPr>
    </w:p>
    <w:p w14:paraId="34138BF3" w14:textId="77777777" w:rsidR="00B87611" w:rsidRDefault="00B87611">
      <w:pPr>
        <w:spacing w:line="200" w:lineRule="exact"/>
      </w:pPr>
    </w:p>
    <w:p w14:paraId="6CECB3FA" w14:textId="77777777" w:rsidR="00B87611" w:rsidRDefault="00B87611">
      <w:pPr>
        <w:spacing w:line="200" w:lineRule="exact"/>
      </w:pPr>
    </w:p>
    <w:p w14:paraId="4FC181B2" w14:textId="77777777" w:rsidR="00B87611" w:rsidRDefault="00B87611">
      <w:pPr>
        <w:spacing w:line="200" w:lineRule="exact"/>
      </w:pPr>
    </w:p>
    <w:p w14:paraId="4D995784" w14:textId="77777777" w:rsidR="00B87611" w:rsidRDefault="00B87611">
      <w:pPr>
        <w:spacing w:line="200" w:lineRule="exact"/>
      </w:pPr>
    </w:p>
    <w:p w14:paraId="0EBF323B" w14:textId="77777777" w:rsidR="00B87611" w:rsidRDefault="00B87611">
      <w:pPr>
        <w:spacing w:line="200" w:lineRule="exact"/>
      </w:pPr>
    </w:p>
    <w:p w14:paraId="57F6BBA7" w14:textId="77777777" w:rsidR="00B87611" w:rsidRDefault="00B87611">
      <w:pPr>
        <w:spacing w:line="200" w:lineRule="exact"/>
      </w:pPr>
    </w:p>
    <w:p w14:paraId="2F89D4AE" w14:textId="77777777" w:rsidR="00B87611" w:rsidRDefault="00B87611">
      <w:pPr>
        <w:spacing w:line="200" w:lineRule="exact"/>
      </w:pPr>
    </w:p>
    <w:p w14:paraId="55B0D6F9" w14:textId="77777777" w:rsidR="00B87611" w:rsidRDefault="00B87611">
      <w:pPr>
        <w:spacing w:line="200" w:lineRule="exact"/>
      </w:pPr>
    </w:p>
    <w:p w14:paraId="7C33FE66" w14:textId="77777777" w:rsidR="00B87611" w:rsidRDefault="00B87611">
      <w:pPr>
        <w:spacing w:line="200" w:lineRule="exact"/>
      </w:pPr>
    </w:p>
    <w:p w14:paraId="71B37721" w14:textId="77777777" w:rsidR="00B87611" w:rsidRDefault="00963546">
      <w:pPr>
        <w:spacing w:before="35"/>
        <w:ind w:left="100"/>
        <w:rPr>
          <w:sz w:val="18"/>
          <w:szCs w:val="18"/>
        </w:rPr>
        <w:sectPr w:rsidR="00B87611" w:rsidSect="00947A67">
          <w:type w:val="continuous"/>
          <w:pgSz w:w="12240" w:h="15840"/>
          <w:pgMar w:top="780" w:right="1140" w:bottom="280" w:left="1160" w:header="720" w:footer="720" w:gutter="0"/>
          <w:cols w:space="720"/>
        </w:sect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3"/>
          <w:sz w:val="18"/>
          <w:szCs w:val="18"/>
        </w:rPr>
        <w:t xml:space="preserve"> </w:t>
      </w:r>
      <w:r>
        <w:rPr>
          <w:sz w:val="18"/>
          <w:szCs w:val="18"/>
        </w:rPr>
        <w:t>6</w:t>
      </w:r>
    </w:p>
    <w:p w14:paraId="0CEE125F" w14:textId="1A1204DA" w:rsidR="00B87611" w:rsidRDefault="00790719">
      <w:pPr>
        <w:spacing w:before="58" w:line="300" w:lineRule="exact"/>
        <w:ind w:left="100"/>
        <w:rPr>
          <w:rFonts w:ascii="Trebuchet MS" w:eastAsia="Trebuchet MS" w:hAnsi="Trebuchet MS" w:cs="Trebuchet MS"/>
          <w:sz w:val="28"/>
          <w:szCs w:val="28"/>
        </w:rPr>
      </w:pPr>
      <w:r>
        <w:rPr>
          <w:noProof/>
        </w:rPr>
        <w:lastRenderedPageBreak/>
        <mc:AlternateContent>
          <mc:Choice Requires="wpg">
            <w:drawing>
              <wp:anchor distT="0" distB="0" distL="114300" distR="114300" simplePos="0" relativeHeight="251635200" behindDoc="1" locked="0" layoutInCell="1" allowOverlap="1" wp14:anchorId="2CEE88D5" wp14:editId="6508B4EE">
                <wp:simplePos x="0" y="0"/>
                <wp:positionH relativeFrom="page">
                  <wp:posOffset>384810</wp:posOffset>
                </wp:positionH>
                <wp:positionV relativeFrom="page">
                  <wp:posOffset>457835</wp:posOffset>
                </wp:positionV>
                <wp:extent cx="7004050" cy="9316085"/>
                <wp:effectExtent l="3810" t="10160" r="2540" b="8255"/>
                <wp:wrapNone/>
                <wp:docPr id="1739571829" name="Group 7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1947512676" name="Freeform 811"/>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3359685" name="Freeform 810"/>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752616" name="Freeform 809"/>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345050" name="Freeform 808"/>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5393536" name="Freeform 807"/>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616450" name="Freeform 806"/>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9269492" name="Freeform 805"/>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2953258" name="Freeform 804"/>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5613188" name="Freeform 803"/>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462067" name="Freeform 802"/>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7531514" name="Freeform 801"/>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4257163" name="Freeform 800"/>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286972" name="Freeform 799"/>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4481057" name="Freeform 798"/>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145393" name="Freeform 797"/>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194890" name="Freeform 796"/>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028502" name="Freeform 795"/>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359481" name="Freeform 794"/>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8645873" name="Freeform 793"/>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842117" name="Freeform 792"/>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B3C8F6" id="Group 791" o:spid="_x0000_s1026" style="position:absolute;margin-left:30.3pt;margin-top:36.05pt;width:551.5pt;height:733.55pt;z-index:-251681280;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">
                <v:shape id="Freeform 811"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" path="m,l29,e" filled="f" strokeweight=".58pt">
                  <v:path arrowok="t" o:connecttype="custom" o:connectlocs="0,0;29,0" o:connectangles="0,0"/>
                </v:shape>
                <v:shape id="Freeform 810"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" path="m,l9,e" filled="f" strokecolor="white" strokeweight="1.06pt">
                  <v:path arrowok="t" o:connecttype="custom" o:connectlocs="0,0;9,0" o:connectangles="0,0"/>
                </v:shape>
                <v:shape id="Freeform 809"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" path="m,l19,e" filled="f" strokecolor="white" strokeweight=".58pt">
                  <v:path arrowok="t" o:connecttype="custom" o:connectlocs="0,0;19,0" o:connectangles="0,0"/>
                </v:shape>
                <v:shape id="Freeform 808"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" path="m,l10961,e" filled="f" strokeweight=".58pt">
                  <v:path arrowok="t" o:connecttype="custom" o:connectlocs="0,0;10961,0" o:connectangles="0,0"/>
                </v:shape>
                <v:shape id="Freeform 807"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" path="m,l10961,e" filled="f" strokeweight=".58pt">
                  <v:path arrowok="t" o:connecttype="custom" o:connectlocs="0,0;10961,0" o:connectangles="0,0"/>
                </v:shape>
                <v:shape id="Freeform 806"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" path="m,l28,e" filled="f" strokeweight=".58pt">
                  <v:path arrowok="t" o:connecttype="custom" o:connectlocs="0,0;28,0" o:connectangles="0,0"/>
                </v:shape>
                <v:shape id="Freeform 805"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" path="m,l10,e" filled="f" strokecolor="white" strokeweight="1.06pt">
                  <v:path arrowok="t" o:connecttype="custom" o:connectlocs="0,0;10,0" o:connectangles="0,0"/>
                </v:shape>
                <v:shape id="Freeform 804"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" path="m,l19,e" filled="f" strokecolor="white" strokeweight=".58pt">
                  <v:path arrowok="t" o:connecttype="custom" o:connectlocs="0,0;19,0" o:connectangles="0,0"/>
                </v:shape>
                <v:shape id="Freeform 803"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" path="m,l,14650e" filled="f" strokeweight=".58pt">
                  <v:path arrowok="t" o:connecttype="custom" o:connectlocs="0,732;0,15382" o:connectangles="0,0"/>
                </v:shape>
                <v:shape id="Freeform 802"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" path="m,l,14611e" filled="f" strokeweight=".58pt">
                  <v:path arrowok="t" o:connecttype="custom" o:connectlocs="0,751;0,15362" o:connectangles="0,0"/>
                </v:shape>
                <v:shape id="Freeform 801"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" path="m,l,14650e" filled="f" strokeweight=".20464mm">
                  <v:path arrowok="t" o:connecttype="custom" o:connectlocs="0,732;0,15382" o:connectangles="0,0"/>
                </v:shape>
                <v:shape id="Freeform 800"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" path="m,l,14611e" filled="f" strokeweight=".58pt">
                  <v:path arrowok="t" o:connecttype="custom" o:connectlocs="0,751;0,15362" o:connectangles="0,0"/>
                </v:shape>
                <v:shape id="Freeform 799"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" path="m,l29,e" filled="f" strokeweight=".58pt">
                  <v:path arrowok="t" o:connecttype="custom" o:connectlocs="0,0;29,0" o:connectangles="0,0"/>
                </v:shape>
                <v:shape id="Freeform 798"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" path="m,l9,e" filled="f" strokecolor="white" strokeweight="1.06pt">
                  <v:path arrowok="t" o:connecttype="custom" o:connectlocs="0,0;9,0" o:connectangles="0,0"/>
                </v:shape>
                <v:shape id="Freeform 797"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" path="m,l19,e" filled="f" strokecolor="white" strokeweight=".58pt">
                  <v:path arrowok="t" o:connecttype="custom" o:connectlocs="0,0;19,0" o:connectangles="0,0"/>
                </v:shape>
                <v:shape id="Freeform 796"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" path="m,l10961,e" filled="f" strokeweight=".58pt">
                  <v:path arrowok="t" o:connecttype="custom" o:connectlocs="0,0;10961,0" o:connectangles="0,0"/>
                </v:shape>
                <v:shape id="Freeform 795"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" path="m,l10961,e" filled="f" strokeweight=".20464mm">
                  <v:path arrowok="t" o:connecttype="custom" o:connectlocs="0,0;10961,0" o:connectangles="0,0"/>
                </v:shape>
                <v:shape id="Freeform 794"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" path="m,l28,e" filled="f" strokeweight=".58pt">
                  <v:path arrowok="t" o:connecttype="custom" o:connectlocs="0,0;28,0" o:connectangles="0,0"/>
                </v:shape>
                <v:shape id="Freeform 793"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" path="m,l10,e" filled="f" strokecolor="white" strokeweight="1.06pt">
                  <v:path arrowok="t" o:connecttype="custom" o:connectlocs="0,0;10,0" o:connectangles="0,0"/>
                </v:shape>
                <v:shape id="Freeform 792"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position w:val="-1"/>
          <w:sz w:val="28"/>
          <w:szCs w:val="28"/>
          <w:u w:val="thick" w:color="000000"/>
        </w:rPr>
        <w:t>3</w:t>
      </w:r>
      <w:r w:rsidR="00963546">
        <w:rPr>
          <w:rFonts w:ascii="Trebuchet MS" w:eastAsia="Trebuchet MS" w:hAnsi="Trebuchet MS" w:cs="Trebuchet MS"/>
          <w:b/>
          <w:position w:val="-1"/>
          <w:sz w:val="28"/>
          <w:szCs w:val="28"/>
          <w:u w:val="thick" w:color="000000"/>
        </w:rPr>
        <w:t xml:space="preserve">. </w:t>
      </w:r>
      <w:r w:rsidR="00963546">
        <w:rPr>
          <w:rFonts w:ascii="Trebuchet MS" w:eastAsia="Trebuchet MS" w:hAnsi="Trebuchet MS" w:cs="Trebuchet MS"/>
          <w:b/>
          <w:spacing w:val="-1"/>
          <w:position w:val="-1"/>
          <w:sz w:val="28"/>
          <w:szCs w:val="28"/>
          <w:u w:val="thick" w:color="000000"/>
        </w:rPr>
        <w:t>U</w:t>
      </w:r>
      <w:r w:rsidR="00963546">
        <w:rPr>
          <w:rFonts w:ascii="Trebuchet MS" w:eastAsia="Trebuchet MS" w:hAnsi="Trebuchet MS" w:cs="Trebuchet MS"/>
          <w:b/>
          <w:position w:val="-1"/>
          <w:sz w:val="28"/>
          <w:szCs w:val="28"/>
          <w:u w:val="thick" w:color="000000"/>
        </w:rPr>
        <w:t>nder</w:t>
      </w:r>
      <w:r w:rsidR="00963546">
        <w:rPr>
          <w:rFonts w:ascii="Trebuchet MS" w:eastAsia="Trebuchet MS" w:hAnsi="Trebuchet MS" w:cs="Trebuchet MS"/>
          <w:b/>
          <w:spacing w:val="-1"/>
          <w:position w:val="-1"/>
          <w:sz w:val="28"/>
          <w:szCs w:val="28"/>
          <w:u w:val="thick" w:color="000000"/>
        </w:rPr>
        <w:t>ta</w:t>
      </w:r>
      <w:r w:rsidR="00963546">
        <w:rPr>
          <w:rFonts w:ascii="Trebuchet MS" w:eastAsia="Trebuchet MS" w:hAnsi="Trebuchet MS" w:cs="Trebuchet MS"/>
          <w:b/>
          <w:position w:val="-1"/>
          <w:sz w:val="28"/>
          <w:szCs w:val="28"/>
          <w:u w:val="thick" w:color="000000"/>
        </w:rPr>
        <w:t>king by</w:t>
      </w:r>
      <w:r w:rsidR="00963546">
        <w:rPr>
          <w:rFonts w:ascii="Trebuchet MS" w:eastAsia="Trebuchet MS" w:hAnsi="Trebuchet MS" w:cs="Trebuchet MS"/>
          <w:b/>
          <w:spacing w:val="-4"/>
          <w:position w:val="-1"/>
          <w:sz w:val="28"/>
          <w:szCs w:val="28"/>
          <w:u w:val="thick" w:color="000000"/>
        </w:rPr>
        <w:t xml:space="preserve"> </w:t>
      </w:r>
      <w:r w:rsidR="00963546">
        <w:rPr>
          <w:rFonts w:ascii="Trebuchet MS" w:eastAsia="Trebuchet MS" w:hAnsi="Trebuchet MS" w:cs="Trebuchet MS"/>
          <w:b/>
          <w:position w:val="-1"/>
          <w:sz w:val="28"/>
          <w:szCs w:val="28"/>
          <w:u w:val="thick" w:color="000000"/>
        </w:rPr>
        <w:t>Stud</w:t>
      </w:r>
      <w:r w:rsidR="00963546">
        <w:rPr>
          <w:rFonts w:ascii="Trebuchet MS" w:eastAsia="Trebuchet MS" w:hAnsi="Trebuchet MS" w:cs="Trebuchet MS"/>
          <w:b/>
          <w:spacing w:val="-1"/>
          <w:position w:val="-1"/>
          <w:sz w:val="28"/>
          <w:szCs w:val="28"/>
          <w:u w:val="thick" w:color="000000"/>
        </w:rPr>
        <w:t>e</w:t>
      </w:r>
      <w:r w:rsidR="00963546">
        <w:rPr>
          <w:rFonts w:ascii="Trebuchet MS" w:eastAsia="Trebuchet MS" w:hAnsi="Trebuchet MS" w:cs="Trebuchet MS"/>
          <w:b/>
          <w:position w:val="-1"/>
          <w:sz w:val="28"/>
          <w:szCs w:val="28"/>
          <w:u w:val="thick" w:color="000000"/>
        </w:rPr>
        <w:t>n</w:t>
      </w:r>
      <w:r w:rsidR="00963546">
        <w:rPr>
          <w:rFonts w:ascii="Trebuchet MS" w:eastAsia="Trebuchet MS" w:hAnsi="Trebuchet MS" w:cs="Trebuchet MS"/>
          <w:b/>
          <w:spacing w:val="-1"/>
          <w:position w:val="-1"/>
          <w:sz w:val="28"/>
          <w:szCs w:val="28"/>
          <w:u w:val="thick" w:color="000000"/>
        </w:rPr>
        <w:t>t</w:t>
      </w:r>
      <w:r w:rsidR="00963546">
        <w:rPr>
          <w:rFonts w:ascii="Trebuchet MS" w:eastAsia="Trebuchet MS" w:hAnsi="Trebuchet MS" w:cs="Trebuchet MS"/>
          <w:b/>
          <w:position w:val="-1"/>
          <w:sz w:val="28"/>
          <w:szCs w:val="28"/>
          <w:u w:val="thick" w:color="000000"/>
        </w:rPr>
        <w:t>s</w:t>
      </w:r>
    </w:p>
    <w:p w14:paraId="244370D9" w14:textId="77777777" w:rsidR="00B87611" w:rsidRDefault="00B87611">
      <w:pPr>
        <w:spacing w:before="6" w:line="100" w:lineRule="exact"/>
        <w:rPr>
          <w:sz w:val="11"/>
          <w:szCs w:val="11"/>
        </w:rPr>
      </w:pPr>
    </w:p>
    <w:p w14:paraId="4A4D005C" w14:textId="77777777" w:rsidR="00B87611" w:rsidRDefault="00B87611">
      <w:pPr>
        <w:spacing w:line="200" w:lineRule="exact"/>
      </w:pPr>
    </w:p>
    <w:p w14:paraId="0713A6DC" w14:textId="0CAFE70D" w:rsidR="00B87611" w:rsidRPr="00947A67" w:rsidRDefault="00790719">
      <w:pPr>
        <w:spacing w:before="13" w:line="276" w:lineRule="auto"/>
        <w:ind w:left="398" w:right="421"/>
        <w:jc w:val="center"/>
        <w:rPr>
          <w:rFonts w:ascii="Trebuchet MS" w:eastAsia="Trebuchet MS" w:hAnsi="Trebuchet MS" w:cs="Trebuchet MS"/>
          <w:b/>
          <w:sz w:val="36"/>
          <w:szCs w:val="36"/>
        </w:rPr>
      </w:pPr>
      <w:r>
        <w:rPr>
          <w:b/>
          <w:noProof/>
        </w:rPr>
        <mc:AlternateContent>
          <mc:Choice Requires="wpg">
            <w:drawing>
              <wp:anchor distT="0" distB="0" distL="114300" distR="114300" simplePos="0" relativeHeight="251632128" behindDoc="1" locked="0" layoutInCell="1" allowOverlap="1" wp14:anchorId="56042978" wp14:editId="1E1E5502">
                <wp:simplePos x="0" y="0"/>
                <wp:positionH relativeFrom="page">
                  <wp:posOffset>996950</wp:posOffset>
                </wp:positionH>
                <wp:positionV relativeFrom="paragraph">
                  <wp:posOffset>12065</wp:posOffset>
                </wp:positionV>
                <wp:extent cx="5848350" cy="279400"/>
                <wp:effectExtent l="6350" t="0" r="3175" b="0"/>
                <wp:wrapNone/>
                <wp:docPr id="1316977144" name="Group 7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8350" cy="279400"/>
                          <a:chOff x="1570" y="19"/>
                          <a:chExt cx="9210" cy="440"/>
                        </a:xfrm>
                      </wpg:grpSpPr>
                      <wps:wsp>
                        <wps:cNvPr id="154178018" name="Freeform 790"/>
                        <wps:cNvSpPr>
                          <a:spLocks/>
                        </wps:cNvSpPr>
                        <wps:spPr bwMode="auto">
                          <a:xfrm>
                            <a:off x="1589" y="29"/>
                            <a:ext cx="9172" cy="420"/>
                          </a:xfrm>
                          <a:custGeom>
                            <a:avLst/>
                            <a:gdLst>
                              <a:gd name="T0" fmla="+- 0 1589 1589"/>
                              <a:gd name="T1" fmla="*/ T0 w 9172"/>
                              <a:gd name="T2" fmla="+- 0 449 29"/>
                              <a:gd name="T3" fmla="*/ 449 h 420"/>
                              <a:gd name="T4" fmla="+- 0 10761 1589"/>
                              <a:gd name="T5" fmla="*/ T4 w 9172"/>
                              <a:gd name="T6" fmla="+- 0 449 29"/>
                              <a:gd name="T7" fmla="*/ 449 h 420"/>
                              <a:gd name="T8" fmla="+- 0 10761 1589"/>
                              <a:gd name="T9" fmla="*/ T8 w 9172"/>
                              <a:gd name="T10" fmla="+- 0 29 29"/>
                              <a:gd name="T11" fmla="*/ 29 h 420"/>
                              <a:gd name="T12" fmla="+- 0 1589 1589"/>
                              <a:gd name="T13" fmla="*/ T12 w 9172"/>
                              <a:gd name="T14" fmla="+- 0 29 29"/>
                              <a:gd name="T15" fmla="*/ 29 h 420"/>
                              <a:gd name="T16" fmla="+- 0 1589 1589"/>
                              <a:gd name="T17" fmla="*/ T16 w 9172"/>
                              <a:gd name="T18" fmla="+- 0 449 29"/>
                              <a:gd name="T19" fmla="*/ 449 h 420"/>
                            </a:gdLst>
                            <a:ahLst/>
                            <a:cxnLst>
                              <a:cxn ang="0">
                                <a:pos x="T1" y="T3"/>
                              </a:cxn>
                              <a:cxn ang="0">
                                <a:pos x="T5" y="T7"/>
                              </a:cxn>
                              <a:cxn ang="0">
                                <a:pos x="T9" y="T11"/>
                              </a:cxn>
                              <a:cxn ang="0">
                                <a:pos x="T13" y="T15"/>
                              </a:cxn>
                              <a:cxn ang="0">
                                <a:pos x="T17" y="T19"/>
                              </a:cxn>
                            </a:cxnLst>
                            <a:rect l="0" t="0" r="r" b="b"/>
                            <a:pathLst>
                              <a:path w="9172" h="420">
                                <a:moveTo>
                                  <a:pt x="0" y="420"/>
                                </a:moveTo>
                                <a:lnTo>
                                  <a:pt x="9172" y="420"/>
                                </a:lnTo>
                                <a:lnTo>
                                  <a:pt x="9172" y="0"/>
                                </a:lnTo>
                                <a:lnTo>
                                  <a:pt x="0" y="0"/>
                                </a:lnTo>
                                <a:lnTo>
                                  <a:pt x="0" y="4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0921855" name="Freeform 789"/>
                        <wps:cNvSpPr>
                          <a:spLocks/>
                        </wps:cNvSpPr>
                        <wps:spPr bwMode="auto">
                          <a:xfrm>
                            <a:off x="1589" y="415"/>
                            <a:ext cx="9172" cy="0"/>
                          </a:xfrm>
                          <a:custGeom>
                            <a:avLst/>
                            <a:gdLst>
                              <a:gd name="T0" fmla="+- 0 1589 1589"/>
                              <a:gd name="T1" fmla="*/ T0 w 9172"/>
                              <a:gd name="T2" fmla="+- 0 10761 1589"/>
                              <a:gd name="T3" fmla="*/ T2 w 9172"/>
                            </a:gdLst>
                            <a:ahLst/>
                            <a:cxnLst>
                              <a:cxn ang="0">
                                <a:pos x="T1" y="0"/>
                              </a:cxn>
                              <a:cxn ang="0">
                                <a:pos x="T3" y="0"/>
                              </a:cxn>
                            </a:cxnLst>
                            <a:rect l="0" t="0" r="r" b="b"/>
                            <a:pathLst>
                              <a:path w="9172">
                                <a:moveTo>
                                  <a:pt x="0" y="0"/>
                                </a:moveTo>
                                <a:lnTo>
                                  <a:pt x="9172" y="0"/>
                                </a:lnTo>
                              </a:path>
                            </a:pathLst>
                          </a:custGeom>
                          <a:noFill/>
                          <a:ln w="2413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DEFBF1" id="Group 788" o:spid="_x0000_s1026" style="position:absolute;margin-left:78.5pt;margin-top:.95pt;width:460.5pt;height:22pt;z-index:-251684352;mso-position-horizontal-relative:page" coordorigin="1570,19" coordsize="9210,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">
                <v:shape id="Freeform 790" o:spid="_x0000_s1027" style="position:absolute;left:1589;top:29;width:9172;height:420;visibility:visible;mso-wrap-style:square;v-text-anchor:top" coordsize="917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" path="m,420r9172,l9172,,,,,420xe" fillcolor="#ffffff" stroked="f">
                  <v:path arrowok="t" o:connecttype="custom" o:connectlocs="0,449;9172,449;9172,29;0,29;0,449" o:connectangles="0,0,0,0,0"/>
                </v:shape>
                <v:shape id="Freeform 789" o:spid="_x0000_s1028" style="position:absolute;left:1589;top:415;width:9172;height:0;visibility:visible;mso-wrap-style:square;v-text-anchor:top" coordsize="9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" path="m,l9172,e" filled="f" strokeweight="1.9pt">
                  <v:path arrowok="t" o:connecttype="custom" o:connectlocs="0,0;9172,0" o:connectangles="0,0"/>
                </v:shape>
                <w10:wrap anchorx="page"/>
              </v:group>
            </w:pict>
          </mc:Fallback>
        </mc:AlternateContent>
      </w:r>
      <w:r>
        <w:rPr>
          <w:b/>
          <w:noProof/>
        </w:rPr>
        <mc:AlternateContent>
          <mc:Choice Requires="wpg">
            <w:drawing>
              <wp:anchor distT="0" distB="0" distL="114300" distR="114300" simplePos="0" relativeHeight="251633152" behindDoc="1" locked="0" layoutInCell="1" allowOverlap="1" wp14:anchorId="78B7D57B" wp14:editId="453D37F9">
                <wp:simplePos x="0" y="0"/>
                <wp:positionH relativeFrom="page">
                  <wp:posOffset>3522980</wp:posOffset>
                </wp:positionH>
                <wp:positionV relativeFrom="paragraph">
                  <wp:posOffset>318770</wp:posOffset>
                </wp:positionV>
                <wp:extent cx="727075" cy="278130"/>
                <wp:effectExtent l="8255" t="0" r="7620" b="0"/>
                <wp:wrapNone/>
                <wp:docPr id="1564903547" name="Group 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7075" cy="278130"/>
                          <a:chOff x="5548" y="502"/>
                          <a:chExt cx="1145" cy="438"/>
                        </a:xfrm>
                      </wpg:grpSpPr>
                      <wps:wsp>
                        <wps:cNvPr id="1769852150" name="Freeform 787"/>
                        <wps:cNvSpPr>
                          <a:spLocks/>
                        </wps:cNvSpPr>
                        <wps:spPr bwMode="auto">
                          <a:xfrm>
                            <a:off x="5567" y="512"/>
                            <a:ext cx="1107" cy="418"/>
                          </a:xfrm>
                          <a:custGeom>
                            <a:avLst/>
                            <a:gdLst>
                              <a:gd name="T0" fmla="+- 0 5567 5567"/>
                              <a:gd name="T1" fmla="*/ T0 w 1107"/>
                              <a:gd name="T2" fmla="+- 0 929 512"/>
                              <a:gd name="T3" fmla="*/ 929 h 418"/>
                              <a:gd name="T4" fmla="+- 0 6673 5567"/>
                              <a:gd name="T5" fmla="*/ T4 w 1107"/>
                              <a:gd name="T6" fmla="+- 0 929 512"/>
                              <a:gd name="T7" fmla="*/ 929 h 418"/>
                              <a:gd name="T8" fmla="+- 0 6673 5567"/>
                              <a:gd name="T9" fmla="*/ T8 w 1107"/>
                              <a:gd name="T10" fmla="+- 0 512 512"/>
                              <a:gd name="T11" fmla="*/ 512 h 418"/>
                              <a:gd name="T12" fmla="+- 0 5567 5567"/>
                              <a:gd name="T13" fmla="*/ T12 w 1107"/>
                              <a:gd name="T14" fmla="+- 0 512 512"/>
                              <a:gd name="T15" fmla="*/ 512 h 418"/>
                              <a:gd name="T16" fmla="+- 0 5567 5567"/>
                              <a:gd name="T17" fmla="*/ T16 w 1107"/>
                              <a:gd name="T18" fmla="+- 0 929 512"/>
                              <a:gd name="T19" fmla="*/ 929 h 418"/>
                            </a:gdLst>
                            <a:ahLst/>
                            <a:cxnLst>
                              <a:cxn ang="0">
                                <a:pos x="T1" y="T3"/>
                              </a:cxn>
                              <a:cxn ang="0">
                                <a:pos x="T5" y="T7"/>
                              </a:cxn>
                              <a:cxn ang="0">
                                <a:pos x="T9" y="T11"/>
                              </a:cxn>
                              <a:cxn ang="0">
                                <a:pos x="T13" y="T15"/>
                              </a:cxn>
                              <a:cxn ang="0">
                                <a:pos x="T17" y="T19"/>
                              </a:cxn>
                            </a:cxnLst>
                            <a:rect l="0" t="0" r="r" b="b"/>
                            <a:pathLst>
                              <a:path w="1107" h="418">
                                <a:moveTo>
                                  <a:pt x="0" y="417"/>
                                </a:moveTo>
                                <a:lnTo>
                                  <a:pt x="1106" y="417"/>
                                </a:lnTo>
                                <a:lnTo>
                                  <a:pt x="1106" y="0"/>
                                </a:lnTo>
                                <a:lnTo>
                                  <a:pt x="0" y="0"/>
                                </a:lnTo>
                                <a:lnTo>
                                  <a:pt x="0" y="4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4650202" name="Freeform 786"/>
                        <wps:cNvSpPr>
                          <a:spLocks/>
                        </wps:cNvSpPr>
                        <wps:spPr bwMode="auto">
                          <a:xfrm>
                            <a:off x="5567" y="897"/>
                            <a:ext cx="1107" cy="0"/>
                          </a:xfrm>
                          <a:custGeom>
                            <a:avLst/>
                            <a:gdLst>
                              <a:gd name="T0" fmla="+- 0 5567 5567"/>
                              <a:gd name="T1" fmla="*/ T0 w 1107"/>
                              <a:gd name="T2" fmla="+- 0 6673 5567"/>
                              <a:gd name="T3" fmla="*/ T2 w 1107"/>
                            </a:gdLst>
                            <a:ahLst/>
                            <a:cxnLst>
                              <a:cxn ang="0">
                                <a:pos x="T1" y="0"/>
                              </a:cxn>
                              <a:cxn ang="0">
                                <a:pos x="T3" y="0"/>
                              </a:cxn>
                            </a:cxnLst>
                            <a:rect l="0" t="0" r="r" b="b"/>
                            <a:pathLst>
                              <a:path w="1107">
                                <a:moveTo>
                                  <a:pt x="0" y="0"/>
                                </a:moveTo>
                                <a:lnTo>
                                  <a:pt x="1106" y="0"/>
                                </a:lnTo>
                              </a:path>
                            </a:pathLst>
                          </a:custGeom>
                          <a:noFill/>
                          <a:ln w="2413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237F10" id="Group 785" o:spid="_x0000_s1026" style="position:absolute;margin-left:277.4pt;margin-top:25.1pt;width:57.25pt;height:21.9pt;z-index:-251683328;mso-position-horizontal-relative:page" coordorigin="5548,502" coordsize="1145,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">
                <v:shape id="Freeform 787" o:spid="_x0000_s1027" style="position:absolute;left:5567;top:512;width:1107;height:418;visibility:visible;mso-wrap-style:square;v-text-anchor:top" coordsize="1107,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" path="m,417r1106,l1106,,,,,417xe" fillcolor="#ffffff" stroked="f">
                  <v:path arrowok="t" o:connecttype="custom" o:connectlocs="0,929;1106,929;1106,512;0,512;0,929" o:connectangles="0,0,0,0,0"/>
                </v:shape>
                <v:shape id="Freeform 786" o:spid="_x0000_s1028" style="position:absolute;left:5567;top:897;width:1107;height:0;visibility:visible;mso-wrap-style:square;v-text-anchor:top" coordsize="1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" path="m,l1106,e" filled="f" strokeweight="1.9pt">
                  <v:path arrowok="t" o:connecttype="custom" o:connectlocs="0,0;1106,0" o:connectangles="0,0"/>
                </v:shape>
                <w10:wrap anchorx="page"/>
              </v:group>
            </w:pict>
          </mc:Fallback>
        </mc:AlternateContent>
      </w:r>
      <w:r w:rsidR="00947A67" w:rsidRPr="00947A67">
        <w:rPr>
          <w:rFonts w:ascii="Trebuchet MS" w:eastAsia="Trebuchet MS" w:hAnsi="Trebuchet MS" w:cs="Trebuchet MS"/>
          <w:b/>
          <w:sz w:val="36"/>
          <w:szCs w:val="36"/>
        </w:rPr>
        <w:t xml:space="preserve">Dr. D. Y. Patil Institute of Technology </w:t>
      </w:r>
    </w:p>
    <w:p w14:paraId="17F50CCF" w14:textId="77777777" w:rsidR="00947A67" w:rsidRPr="00947A67" w:rsidRDefault="00947A67">
      <w:pPr>
        <w:spacing w:before="13" w:line="276" w:lineRule="auto"/>
        <w:ind w:left="398" w:right="421"/>
        <w:jc w:val="center"/>
        <w:rPr>
          <w:rFonts w:ascii="Trebuchet MS" w:eastAsia="Trebuchet MS" w:hAnsi="Trebuchet MS" w:cs="Trebuchet MS"/>
          <w:b/>
          <w:sz w:val="36"/>
          <w:szCs w:val="36"/>
        </w:rPr>
      </w:pPr>
      <w:r w:rsidRPr="00947A67">
        <w:rPr>
          <w:rFonts w:ascii="Trebuchet MS" w:eastAsia="Trebuchet MS" w:hAnsi="Trebuchet MS" w:cs="Trebuchet MS"/>
          <w:b/>
          <w:sz w:val="36"/>
          <w:szCs w:val="36"/>
        </w:rPr>
        <w:t>Pune-18</w:t>
      </w:r>
    </w:p>
    <w:p w14:paraId="2EF90E3C" w14:textId="77777777" w:rsidR="00B87611" w:rsidRDefault="00963546">
      <w:pPr>
        <w:spacing w:before="2" w:line="276" w:lineRule="auto"/>
        <w:ind w:left="100" w:right="620"/>
        <w:rPr>
          <w:rFonts w:ascii="Trebuchet MS" w:eastAsia="Trebuchet MS" w:hAnsi="Trebuchet MS" w:cs="Trebuchet MS"/>
          <w:sz w:val="24"/>
          <w:szCs w:val="24"/>
        </w:rPr>
      </w:pPr>
      <w:r>
        <w:rPr>
          <w:rFonts w:ascii="Trebuchet MS" w:eastAsia="Trebuchet MS" w:hAnsi="Trebuchet MS" w:cs="Trebuchet MS"/>
          <w:sz w:val="24"/>
          <w:szCs w:val="24"/>
        </w:rPr>
        <w:t>Wi</w:t>
      </w:r>
      <w:r>
        <w:rPr>
          <w:rFonts w:ascii="Trebuchet MS" w:eastAsia="Trebuchet MS" w:hAnsi="Trebuchet MS" w:cs="Trebuchet MS"/>
          <w:spacing w:val="1"/>
          <w:sz w:val="24"/>
          <w:szCs w:val="24"/>
        </w:rPr>
        <w:t>t</w:t>
      </w:r>
      <w:r>
        <w:rPr>
          <w:rFonts w:ascii="Trebuchet MS" w:eastAsia="Trebuchet MS" w:hAnsi="Trebuchet MS" w:cs="Trebuchet MS"/>
          <w:sz w:val="24"/>
          <w:szCs w:val="24"/>
        </w:rPr>
        <w:t>h 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r (</w:t>
      </w:r>
      <w:r>
        <w:rPr>
          <w:rFonts w:ascii="Trebuchet MS" w:eastAsia="Trebuchet MS" w:hAnsi="Trebuchet MS" w:cs="Trebuchet MS"/>
          <w:spacing w:val="1"/>
          <w:sz w:val="24"/>
          <w:szCs w:val="24"/>
        </w:rPr>
        <w:t>re</w:t>
      </w:r>
      <w:r>
        <w:rPr>
          <w:rFonts w:ascii="Trebuchet MS" w:eastAsia="Trebuchet MS" w:hAnsi="Trebuchet MS" w:cs="Trebuchet MS"/>
          <w:spacing w:val="4"/>
          <w:sz w:val="24"/>
          <w:szCs w:val="24"/>
        </w:rPr>
        <w:t>f</w:t>
      </w:r>
      <w:r>
        <w:rPr>
          <w:rFonts w:ascii="Trebuchet MS" w:eastAsia="Trebuchet MS" w:hAnsi="Trebuchet MS" w:cs="Trebuchet MS"/>
          <w:spacing w:val="-2"/>
          <w:sz w:val="24"/>
          <w:szCs w:val="24"/>
        </w:rPr>
        <w:t>-</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/200</w:t>
      </w:r>
      <w:r>
        <w:rPr>
          <w:rFonts w:ascii="Trebuchet MS" w:eastAsia="Trebuchet MS" w:hAnsi="Trebuchet MS" w:cs="Trebuchet MS"/>
          <w:spacing w:val="1"/>
          <w:sz w:val="24"/>
          <w:szCs w:val="24"/>
        </w:rPr>
        <w:t>9</w:t>
      </w:r>
      <w:r>
        <w:rPr>
          <w:rFonts w:ascii="Trebuchet MS" w:eastAsia="Trebuchet MS" w:hAnsi="Trebuchet MS" w:cs="Trebuchet MS"/>
          <w:spacing w:val="-1"/>
          <w:sz w:val="24"/>
          <w:szCs w:val="24"/>
        </w:rPr>
        <w:t>/3</w:t>
      </w:r>
      <w:r>
        <w:rPr>
          <w:rFonts w:ascii="Trebuchet MS" w:eastAsia="Trebuchet MS" w:hAnsi="Trebuchet MS" w:cs="Trebuchet MS"/>
          <w:spacing w:val="1"/>
          <w:sz w:val="24"/>
          <w:szCs w:val="24"/>
        </w:rPr>
        <w:t>3</w:t>
      </w:r>
      <w:r>
        <w:rPr>
          <w:rFonts w:ascii="Trebuchet MS" w:eastAsia="Trebuchet MS" w:hAnsi="Trebuchet MS" w:cs="Trebuchet MS"/>
          <w:spacing w:val="-1"/>
          <w:sz w:val="24"/>
          <w:szCs w:val="24"/>
        </w:rPr>
        <w:t>69</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re</w:t>
      </w:r>
      <w:r>
        <w:rPr>
          <w:rFonts w:ascii="Trebuchet MS" w:eastAsia="Trebuchet MS" w:hAnsi="Trebuchet MS" w:cs="Trebuchet MS"/>
          <w:sz w:val="24"/>
          <w:szCs w:val="24"/>
        </w:rPr>
        <w:t>gar</w:t>
      </w:r>
      <w:r>
        <w:rPr>
          <w:rFonts w:ascii="Trebuchet MS" w:eastAsia="Trebuchet MS" w:hAnsi="Trebuchet MS" w:cs="Trebuchet MS"/>
          <w:spacing w:val="1"/>
          <w:sz w:val="24"/>
          <w:szCs w:val="24"/>
        </w:rPr>
        <w:t>din</w:t>
      </w:r>
      <w:r>
        <w:rPr>
          <w:rFonts w:ascii="Trebuchet MS" w:eastAsia="Trebuchet MS" w:hAnsi="Trebuchet MS" w:cs="Trebuchet MS"/>
          <w:sz w:val="24"/>
          <w:szCs w:val="24"/>
        </w:rPr>
        <w:t>g ma</w:t>
      </w:r>
      <w:r>
        <w:rPr>
          <w:rFonts w:ascii="Trebuchet MS" w:eastAsia="Trebuchet MS" w:hAnsi="Trebuchet MS" w:cs="Trebuchet MS"/>
          <w:spacing w:val="-1"/>
          <w:sz w:val="24"/>
          <w:szCs w:val="24"/>
        </w:rPr>
        <w:t>l</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ac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 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D</w:t>
      </w:r>
      <w:r>
        <w:rPr>
          <w:rFonts w:ascii="Trebuchet MS" w:eastAsia="Trebuchet MS" w:hAnsi="Trebuchet MS" w:cs="Trebuchet MS"/>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Pun</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3"/>
          <w:sz w:val="24"/>
          <w:szCs w:val="24"/>
        </w:rPr>
        <w:t>f</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3"/>
          <w:sz w:val="24"/>
          <w:szCs w:val="24"/>
        </w:rPr>
        <w:t>u</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ta</w:t>
      </w:r>
      <w:r>
        <w:rPr>
          <w:rFonts w:ascii="Trebuchet MS" w:eastAsia="Trebuchet MS" w:hAnsi="Trebuchet MS" w:cs="Trebuchet MS"/>
          <w:spacing w:val="-1"/>
          <w:sz w:val="24"/>
          <w:szCs w:val="24"/>
        </w:rPr>
        <w:t>ki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bm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14:paraId="23A3CDA5" w14:textId="77777777" w:rsidR="00B87611" w:rsidRDefault="00B87611">
      <w:pPr>
        <w:spacing w:line="200" w:lineRule="exact"/>
      </w:pPr>
    </w:p>
    <w:p w14:paraId="5E14EF1B" w14:textId="77777777" w:rsidR="00B87611" w:rsidRDefault="00B87611">
      <w:pPr>
        <w:spacing w:before="14" w:line="200" w:lineRule="exact"/>
      </w:pPr>
    </w:p>
    <w:p w14:paraId="6425D98A" w14:textId="77777777" w:rsidR="00B87611" w:rsidRDefault="00963546">
      <w:pPr>
        <w:spacing w:line="300" w:lineRule="exact"/>
        <w:ind w:left="3134" w:right="3152"/>
        <w:jc w:val="center"/>
        <w:rPr>
          <w:rFonts w:ascii="Trebuchet MS" w:eastAsia="Trebuchet MS" w:hAnsi="Trebuchet MS" w:cs="Trebuchet MS"/>
          <w:sz w:val="28"/>
          <w:szCs w:val="28"/>
        </w:rPr>
      </w:pPr>
      <w:r>
        <w:rPr>
          <w:rFonts w:ascii="Trebuchet MS" w:eastAsia="Trebuchet MS" w:hAnsi="Trebuchet MS" w:cs="Trebuchet MS"/>
          <w:b/>
          <w:position w:val="-1"/>
          <w:sz w:val="28"/>
          <w:szCs w:val="28"/>
          <w:u w:val="thick" w:color="000000"/>
        </w:rPr>
        <w:t>U</w:t>
      </w:r>
      <w:r>
        <w:rPr>
          <w:rFonts w:ascii="Trebuchet MS" w:eastAsia="Trebuchet MS" w:hAnsi="Trebuchet MS" w:cs="Trebuchet MS"/>
          <w:b/>
          <w:spacing w:val="-1"/>
          <w:position w:val="-1"/>
          <w:sz w:val="28"/>
          <w:szCs w:val="28"/>
          <w:u w:val="thick" w:color="000000"/>
        </w:rPr>
        <w:t>N</w:t>
      </w:r>
      <w:r>
        <w:rPr>
          <w:rFonts w:ascii="Trebuchet MS" w:eastAsia="Trebuchet MS" w:hAnsi="Trebuchet MS" w:cs="Trebuchet MS"/>
          <w:b/>
          <w:position w:val="-1"/>
          <w:sz w:val="28"/>
          <w:szCs w:val="28"/>
          <w:u w:val="thick" w:color="000000"/>
        </w:rPr>
        <w:t>DERTA</w:t>
      </w:r>
      <w:r>
        <w:rPr>
          <w:rFonts w:ascii="Trebuchet MS" w:eastAsia="Trebuchet MS" w:hAnsi="Trebuchet MS" w:cs="Trebuchet MS"/>
          <w:b/>
          <w:spacing w:val="-3"/>
          <w:position w:val="-1"/>
          <w:sz w:val="28"/>
          <w:szCs w:val="28"/>
          <w:u w:val="thick" w:color="000000"/>
        </w:rPr>
        <w:t>K</w:t>
      </w:r>
      <w:r>
        <w:rPr>
          <w:rFonts w:ascii="Trebuchet MS" w:eastAsia="Trebuchet MS" w:hAnsi="Trebuchet MS" w:cs="Trebuchet MS"/>
          <w:b/>
          <w:spacing w:val="1"/>
          <w:position w:val="-1"/>
          <w:sz w:val="28"/>
          <w:szCs w:val="28"/>
          <w:u w:val="thick" w:color="000000"/>
        </w:rPr>
        <w:t>I</w:t>
      </w:r>
      <w:r>
        <w:rPr>
          <w:rFonts w:ascii="Trebuchet MS" w:eastAsia="Trebuchet MS" w:hAnsi="Trebuchet MS" w:cs="Trebuchet MS"/>
          <w:b/>
          <w:position w:val="-1"/>
          <w:sz w:val="28"/>
          <w:szCs w:val="28"/>
          <w:u w:val="thick" w:color="000000"/>
        </w:rPr>
        <w:t>NG</w:t>
      </w:r>
      <w:r>
        <w:rPr>
          <w:rFonts w:ascii="Trebuchet MS" w:eastAsia="Trebuchet MS" w:hAnsi="Trebuchet MS" w:cs="Trebuchet MS"/>
          <w:b/>
          <w:spacing w:val="-2"/>
          <w:position w:val="-1"/>
          <w:sz w:val="28"/>
          <w:szCs w:val="28"/>
          <w:u w:val="thick" w:color="000000"/>
        </w:rPr>
        <w:t xml:space="preserve"> </w:t>
      </w:r>
      <w:r>
        <w:rPr>
          <w:rFonts w:ascii="Trebuchet MS" w:eastAsia="Trebuchet MS" w:hAnsi="Trebuchet MS" w:cs="Trebuchet MS"/>
          <w:b/>
          <w:spacing w:val="1"/>
          <w:position w:val="-1"/>
          <w:sz w:val="28"/>
          <w:szCs w:val="28"/>
          <w:u w:val="thick" w:color="000000"/>
        </w:rPr>
        <w:t>B</w:t>
      </w:r>
      <w:r>
        <w:rPr>
          <w:rFonts w:ascii="Trebuchet MS" w:eastAsia="Trebuchet MS" w:hAnsi="Trebuchet MS" w:cs="Trebuchet MS"/>
          <w:b/>
          <w:position w:val="-1"/>
          <w:sz w:val="28"/>
          <w:szCs w:val="28"/>
          <w:u w:val="thick" w:color="000000"/>
        </w:rPr>
        <w:t>Y</w:t>
      </w:r>
      <w:r>
        <w:rPr>
          <w:rFonts w:ascii="Trebuchet MS" w:eastAsia="Trebuchet MS" w:hAnsi="Trebuchet MS" w:cs="Trebuchet MS"/>
          <w:b/>
          <w:spacing w:val="-2"/>
          <w:position w:val="-1"/>
          <w:sz w:val="28"/>
          <w:szCs w:val="28"/>
          <w:u w:val="thick" w:color="000000"/>
        </w:rPr>
        <w:t xml:space="preserve"> </w:t>
      </w:r>
      <w:r>
        <w:rPr>
          <w:rFonts w:ascii="Trebuchet MS" w:eastAsia="Trebuchet MS" w:hAnsi="Trebuchet MS" w:cs="Trebuchet MS"/>
          <w:b/>
          <w:position w:val="-1"/>
          <w:sz w:val="28"/>
          <w:szCs w:val="28"/>
          <w:u w:val="thick" w:color="000000"/>
        </w:rPr>
        <w:t>S</w:t>
      </w:r>
      <w:r>
        <w:rPr>
          <w:rFonts w:ascii="Trebuchet MS" w:eastAsia="Trebuchet MS" w:hAnsi="Trebuchet MS" w:cs="Trebuchet MS"/>
          <w:b/>
          <w:spacing w:val="1"/>
          <w:position w:val="-1"/>
          <w:sz w:val="28"/>
          <w:szCs w:val="28"/>
          <w:u w:val="thick" w:color="000000"/>
        </w:rPr>
        <w:t>T</w:t>
      </w:r>
      <w:r>
        <w:rPr>
          <w:rFonts w:ascii="Trebuchet MS" w:eastAsia="Trebuchet MS" w:hAnsi="Trebuchet MS" w:cs="Trebuchet MS"/>
          <w:b/>
          <w:position w:val="-1"/>
          <w:sz w:val="28"/>
          <w:szCs w:val="28"/>
          <w:u w:val="thick" w:color="000000"/>
        </w:rPr>
        <w:t>U</w:t>
      </w:r>
      <w:r>
        <w:rPr>
          <w:rFonts w:ascii="Trebuchet MS" w:eastAsia="Trebuchet MS" w:hAnsi="Trebuchet MS" w:cs="Trebuchet MS"/>
          <w:b/>
          <w:spacing w:val="-3"/>
          <w:position w:val="-1"/>
          <w:sz w:val="28"/>
          <w:szCs w:val="28"/>
          <w:u w:val="thick" w:color="000000"/>
        </w:rPr>
        <w:t>D</w:t>
      </w:r>
      <w:r>
        <w:rPr>
          <w:rFonts w:ascii="Trebuchet MS" w:eastAsia="Trebuchet MS" w:hAnsi="Trebuchet MS" w:cs="Trebuchet MS"/>
          <w:b/>
          <w:spacing w:val="1"/>
          <w:position w:val="-1"/>
          <w:sz w:val="28"/>
          <w:szCs w:val="28"/>
          <w:u w:val="thick" w:color="000000"/>
        </w:rPr>
        <w:t>E</w:t>
      </w:r>
      <w:r>
        <w:rPr>
          <w:rFonts w:ascii="Trebuchet MS" w:eastAsia="Trebuchet MS" w:hAnsi="Trebuchet MS" w:cs="Trebuchet MS"/>
          <w:b/>
          <w:position w:val="-1"/>
          <w:sz w:val="28"/>
          <w:szCs w:val="28"/>
          <w:u w:val="thick" w:color="000000"/>
        </w:rPr>
        <w:t>NT</w:t>
      </w:r>
    </w:p>
    <w:p w14:paraId="1B177134" w14:textId="77777777" w:rsidR="00B87611" w:rsidRDefault="00B87611">
      <w:pPr>
        <w:spacing w:line="200" w:lineRule="exact"/>
      </w:pPr>
    </w:p>
    <w:p w14:paraId="6D5EAB35" w14:textId="77777777" w:rsidR="00B87611" w:rsidRDefault="00B87611">
      <w:pPr>
        <w:spacing w:before="1" w:line="200" w:lineRule="exact"/>
      </w:pPr>
    </w:p>
    <w:p w14:paraId="63DB0FDB" w14:textId="77777777" w:rsidR="00B87611" w:rsidRDefault="00963546">
      <w:pPr>
        <w:spacing w:before="28"/>
        <w:ind w:left="100"/>
        <w:rPr>
          <w:rFonts w:ascii="Trebuchet MS" w:eastAsia="Trebuchet MS" w:hAnsi="Trebuchet MS" w:cs="Trebuchet MS"/>
          <w:sz w:val="24"/>
          <w:szCs w:val="24"/>
        </w:rPr>
      </w:pPr>
      <w:r>
        <w:rPr>
          <w:rFonts w:ascii="Trebuchet MS" w:eastAsia="Trebuchet MS" w:hAnsi="Trebuchet MS" w:cs="Trebuchet MS"/>
          <w:sz w:val="24"/>
          <w:szCs w:val="24"/>
        </w:rPr>
        <w:t>We,</w:t>
      </w:r>
      <w:r>
        <w:rPr>
          <w:rFonts w:ascii="Trebuchet MS" w:eastAsia="Trebuchet MS" w:hAnsi="Trebuchet MS" w:cs="Trebuchet MS"/>
          <w:spacing w:val="3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3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ent</w:t>
      </w:r>
      <w:r>
        <w:rPr>
          <w:rFonts w:ascii="Trebuchet MS" w:eastAsia="Trebuchet MS" w:hAnsi="Trebuchet MS" w:cs="Trebuchet MS"/>
          <w:sz w:val="24"/>
          <w:szCs w:val="24"/>
        </w:rPr>
        <w:t>s</w:t>
      </w:r>
      <w:r>
        <w:rPr>
          <w:rFonts w:ascii="Trebuchet MS" w:eastAsia="Trebuchet MS" w:hAnsi="Trebuchet MS" w:cs="Trebuchet MS"/>
          <w:spacing w:val="30"/>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28"/>
          <w:sz w:val="24"/>
          <w:szCs w:val="24"/>
        </w:rPr>
        <w:t xml:space="preserve"> </w:t>
      </w:r>
      <w:r>
        <w:rPr>
          <w:rFonts w:ascii="Trebuchet MS" w:eastAsia="Trebuchet MS" w:hAnsi="Trebuchet MS" w:cs="Trebuchet MS"/>
          <w:spacing w:val="1"/>
          <w:sz w:val="24"/>
          <w:szCs w:val="24"/>
        </w:rPr>
        <w:t>B</w:t>
      </w:r>
      <w:r>
        <w:rPr>
          <w:rFonts w:ascii="Trebuchet MS" w:eastAsia="Trebuchet MS" w:hAnsi="Trebuchet MS" w:cs="Trebuchet MS"/>
          <w:sz w:val="24"/>
          <w:szCs w:val="24"/>
        </w:rPr>
        <w:t>.</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r>
        <w:rPr>
          <w:rFonts w:ascii="Trebuchet MS" w:eastAsia="Trebuchet MS" w:hAnsi="Trebuchet MS" w:cs="Trebuchet MS"/>
          <w:spacing w:val="29"/>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ute</w:t>
      </w:r>
      <w:r>
        <w:rPr>
          <w:rFonts w:ascii="Trebuchet MS" w:eastAsia="Trebuchet MS" w:hAnsi="Trebuchet MS" w:cs="Trebuchet MS"/>
          <w:sz w:val="24"/>
          <w:szCs w:val="24"/>
        </w:rPr>
        <w:t>r</w:t>
      </w:r>
      <w:r>
        <w:rPr>
          <w:rFonts w:ascii="Trebuchet MS" w:eastAsia="Trebuchet MS" w:hAnsi="Trebuchet MS" w:cs="Trebuchet MS"/>
          <w:spacing w:val="29"/>
          <w:sz w:val="24"/>
          <w:szCs w:val="24"/>
        </w:rPr>
        <w:t xml:space="preserve"> </w:t>
      </w:r>
      <w:r>
        <w:rPr>
          <w:rFonts w:ascii="Trebuchet MS" w:eastAsia="Trebuchet MS" w:hAnsi="Trebuchet MS" w:cs="Trebuchet MS"/>
          <w:spacing w:val="1"/>
          <w:sz w:val="24"/>
          <w:szCs w:val="24"/>
        </w:rPr>
        <w:t>he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by</w:t>
      </w:r>
      <w:r>
        <w:rPr>
          <w:rFonts w:ascii="Trebuchet MS" w:eastAsia="Trebuchet MS" w:hAnsi="Trebuchet MS" w:cs="Trebuchet MS"/>
          <w:spacing w:val="28"/>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u</w:t>
      </w:r>
      <w:r>
        <w:rPr>
          <w:rFonts w:ascii="Trebuchet MS" w:eastAsia="Trebuchet MS" w:hAnsi="Trebuchet MS" w:cs="Trebuchet MS"/>
          <w:sz w:val="24"/>
          <w:szCs w:val="24"/>
        </w:rPr>
        <w:t>re</w:t>
      </w:r>
      <w:r>
        <w:rPr>
          <w:rFonts w:ascii="Trebuchet MS" w:eastAsia="Trebuchet MS" w:hAnsi="Trebuchet MS" w:cs="Trebuchet MS"/>
          <w:spacing w:val="3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3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z w:val="24"/>
          <w:szCs w:val="24"/>
        </w:rPr>
        <w:t>e</w:t>
      </w:r>
      <w:r>
        <w:rPr>
          <w:rFonts w:ascii="Trebuchet MS" w:eastAsia="Trebuchet MS" w:hAnsi="Trebuchet MS" w:cs="Trebuchet MS"/>
          <w:spacing w:val="3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30"/>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o</w:t>
      </w:r>
      <w:r>
        <w:rPr>
          <w:rFonts w:ascii="Trebuchet MS" w:eastAsia="Trebuchet MS" w:hAnsi="Trebuchet MS" w:cs="Trebuchet MS"/>
          <w:sz w:val="24"/>
          <w:szCs w:val="24"/>
        </w:rPr>
        <w:t>w</w:t>
      </w:r>
      <w:r>
        <w:rPr>
          <w:rFonts w:ascii="Trebuchet MS" w:eastAsia="Trebuchet MS" w:hAnsi="Trebuchet MS" w:cs="Trebuchet MS"/>
          <w:spacing w:val="3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30"/>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32"/>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3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p>
    <w:p w14:paraId="65FC2B49" w14:textId="77777777" w:rsidR="00B87611" w:rsidRDefault="00B87611">
      <w:pPr>
        <w:spacing w:before="9" w:line="120" w:lineRule="exact"/>
        <w:rPr>
          <w:sz w:val="13"/>
          <w:szCs w:val="13"/>
        </w:rPr>
      </w:pPr>
    </w:p>
    <w:p w14:paraId="16156A7C" w14:textId="732D930F" w:rsidR="00B87611" w:rsidRDefault="00790719">
      <w:pPr>
        <w:spacing w:line="260" w:lineRule="exact"/>
        <w:ind w:left="100"/>
        <w:rPr>
          <w:rFonts w:ascii="Trebuchet MS" w:eastAsia="Trebuchet MS" w:hAnsi="Trebuchet MS" w:cs="Trebuchet MS"/>
          <w:sz w:val="24"/>
          <w:szCs w:val="24"/>
        </w:rPr>
      </w:pPr>
      <w:r>
        <w:rPr>
          <w:noProof/>
        </w:rPr>
        <mc:AlternateContent>
          <mc:Choice Requires="wpg">
            <w:drawing>
              <wp:anchor distT="0" distB="0" distL="114300" distR="114300" simplePos="0" relativeHeight="251634176" behindDoc="1" locked="0" layoutInCell="1" allowOverlap="1" wp14:anchorId="3F85B74F" wp14:editId="76B75B11">
                <wp:simplePos x="0" y="0"/>
                <wp:positionH relativeFrom="page">
                  <wp:posOffset>817880</wp:posOffset>
                </wp:positionH>
                <wp:positionV relativeFrom="paragraph">
                  <wp:posOffset>1100455</wp:posOffset>
                </wp:positionV>
                <wp:extent cx="6187440" cy="6350"/>
                <wp:effectExtent l="8255" t="11430" r="5080" b="10795"/>
                <wp:wrapNone/>
                <wp:docPr id="1939755659" name="Group 7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7440" cy="6350"/>
                          <a:chOff x="1288" y="1733"/>
                          <a:chExt cx="9744" cy="10"/>
                        </a:xfrm>
                      </wpg:grpSpPr>
                      <wps:wsp>
                        <wps:cNvPr id="1063186474" name="Freeform 784"/>
                        <wps:cNvSpPr>
                          <a:spLocks/>
                        </wps:cNvSpPr>
                        <wps:spPr bwMode="auto">
                          <a:xfrm>
                            <a:off x="1288" y="1733"/>
                            <a:ext cx="9744" cy="10"/>
                          </a:xfrm>
                          <a:custGeom>
                            <a:avLst/>
                            <a:gdLst>
                              <a:gd name="T0" fmla="+- 0 1288 1288"/>
                              <a:gd name="T1" fmla="*/ T0 w 9744"/>
                              <a:gd name="T2" fmla="+- 0 1733 1733"/>
                              <a:gd name="T3" fmla="*/ 1733 h 10"/>
                              <a:gd name="T4" fmla="+- 0 11032 1288"/>
                              <a:gd name="T5" fmla="*/ T4 w 9744"/>
                              <a:gd name="T6" fmla="+- 0 1743 1733"/>
                              <a:gd name="T7" fmla="*/ 1743 h 10"/>
                            </a:gdLst>
                            <a:ahLst/>
                            <a:cxnLst>
                              <a:cxn ang="0">
                                <a:pos x="T1" y="T3"/>
                              </a:cxn>
                              <a:cxn ang="0">
                                <a:pos x="T5" y="T7"/>
                              </a:cxn>
                            </a:cxnLst>
                            <a:rect l="0" t="0" r="r" b="b"/>
                            <a:pathLst>
                              <a:path w="9744" h="10">
                                <a:moveTo>
                                  <a:pt x="0" y="0"/>
                                </a:moveTo>
                                <a:lnTo>
                                  <a:pt x="9744" y="10"/>
                                </a:lnTo>
                              </a:path>
                            </a:pathLst>
                          </a:custGeom>
                          <a:noFill/>
                          <a:ln w="93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B6585D" id="Group 783" o:spid="_x0000_s1026" style="position:absolute;margin-left:64.4pt;margin-top:86.65pt;width:487.2pt;height:.5pt;z-index:-251682304;mso-position-horizontal-relative:page" coordorigin="1288,1733" coordsize="974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">
                <v:shape id="Freeform 784" o:spid="_x0000_s1027" style="position:absolute;left:1288;top:1733;width:9744;height:10;visibility:visible;mso-wrap-style:square;v-text-anchor:top" coordsize="97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" path="m,l9744,10e" filled="f" strokeweight=".26mm">
                  <v:path arrowok="t" o:connecttype="custom" o:connectlocs="0,1733;9744,1743" o:connectangles="0,0"/>
                </v:shape>
                <w10:wrap anchorx="page"/>
              </v:group>
            </w:pict>
          </mc:Fallback>
        </mc:AlternateContent>
      </w:r>
      <w:r>
        <w:rPr>
          <w:noProof/>
        </w:rPr>
      </w:r>
      <w:r w:rsidR="00963546">
        <w:rPr>
          <w:rFonts w:ascii="Trebuchet MS" w:eastAsia="Trebuchet MS" w:hAnsi="Trebuchet MS" w:cs="Trebuchet MS"/>
          <w:position w:val="-1"/>
          <w:sz w:val="24"/>
          <w:szCs w:val="24"/>
        </w:rPr>
        <w:t>r</w:t>
      </w:r>
      <w:r w:rsidR="00963546">
        <w:rPr>
          <w:rFonts w:ascii="Trebuchet MS" w:eastAsia="Trebuchet MS" w:hAnsi="Trebuchet MS" w:cs="Trebuchet MS"/>
          <w:spacing w:val="1"/>
          <w:position w:val="-1"/>
          <w:sz w:val="24"/>
          <w:szCs w:val="24"/>
        </w:rPr>
        <w:t>e</w:t>
      </w:r>
      <w:r w:rsidR="00963546">
        <w:rPr>
          <w:rFonts w:ascii="Trebuchet MS" w:eastAsia="Trebuchet MS" w:hAnsi="Trebuchet MS" w:cs="Trebuchet MS"/>
          <w:position w:val="-1"/>
          <w:sz w:val="24"/>
          <w:szCs w:val="24"/>
        </w:rPr>
        <w:t>gu</w:t>
      </w:r>
      <w:r w:rsidR="00963546">
        <w:rPr>
          <w:rFonts w:ascii="Trebuchet MS" w:eastAsia="Trebuchet MS" w:hAnsi="Trebuchet MS" w:cs="Trebuchet MS"/>
          <w:spacing w:val="-1"/>
          <w:position w:val="-1"/>
          <w:sz w:val="24"/>
          <w:szCs w:val="24"/>
        </w:rPr>
        <w:t>l</w:t>
      </w:r>
      <w:r w:rsidR="00963546">
        <w:rPr>
          <w:rFonts w:ascii="Trebuchet MS" w:eastAsia="Trebuchet MS" w:hAnsi="Trebuchet MS" w:cs="Trebuchet MS"/>
          <w:spacing w:val="1"/>
          <w:position w:val="-1"/>
          <w:sz w:val="24"/>
          <w:szCs w:val="24"/>
        </w:rPr>
        <w:t>a</w:t>
      </w:r>
      <w:r w:rsidR="00963546">
        <w:rPr>
          <w:rFonts w:ascii="Trebuchet MS" w:eastAsia="Trebuchet MS" w:hAnsi="Trebuchet MS" w:cs="Trebuchet MS"/>
          <w:spacing w:val="-2"/>
          <w:position w:val="-1"/>
          <w:sz w:val="24"/>
          <w:szCs w:val="24"/>
        </w:rPr>
        <w:t>t</w:t>
      </w:r>
      <w:r w:rsidR="00963546">
        <w:rPr>
          <w:rFonts w:ascii="Trebuchet MS" w:eastAsia="Trebuchet MS" w:hAnsi="Trebuchet MS" w:cs="Trebuchet MS"/>
          <w:spacing w:val="1"/>
          <w:position w:val="-1"/>
          <w:sz w:val="24"/>
          <w:szCs w:val="24"/>
        </w:rPr>
        <w:t>ion</w:t>
      </w:r>
      <w:r w:rsidR="00963546">
        <w:rPr>
          <w:rFonts w:ascii="Trebuchet MS" w:eastAsia="Trebuchet MS" w:hAnsi="Trebuchet MS" w:cs="Trebuchet MS"/>
          <w:position w:val="-1"/>
          <w:sz w:val="24"/>
          <w:szCs w:val="24"/>
        </w:rPr>
        <w:t>s</w:t>
      </w:r>
      <w:r w:rsidR="00963546">
        <w:rPr>
          <w:rFonts w:ascii="Trebuchet MS" w:eastAsia="Trebuchet MS" w:hAnsi="Trebuchet MS" w:cs="Trebuchet MS"/>
          <w:spacing w:val="-1"/>
          <w:position w:val="-1"/>
          <w:sz w:val="24"/>
          <w:szCs w:val="24"/>
        </w:rPr>
        <w:t xml:space="preserve"> </w:t>
      </w:r>
      <w:r w:rsidR="00963546">
        <w:rPr>
          <w:rFonts w:ascii="Trebuchet MS" w:eastAsia="Trebuchet MS" w:hAnsi="Trebuchet MS" w:cs="Trebuchet MS"/>
          <w:position w:val="-1"/>
          <w:sz w:val="24"/>
          <w:szCs w:val="24"/>
        </w:rPr>
        <w:t>r</w:t>
      </w:r>
      <w:r w:rsidR="00963546">
        <w:rPr>
          <w:rFonts w:ascii="Trebuchet MS" w:eastAsia="Trebuchet MS" w:hAnsi="Trebuchet MS" w:cs="Trebuchet MS"/>
          <w:spacing w:val="1"/>
          <w:position w:val="-1"/>
          <w:sz w:val="24"/>
          <w:szCs w:val="24"/>
        </w:rPr>
        <w:t>e</w:t>
      </w:r>
      <w:r w:rsidR="00963546">
        <w:rPr>
          <w:rFonts w:ascii="Trebuchet MS" w:eastAsia="Trebuchet MS" w:hAnsi="Trebuchet MS" w:cs="Trebuchet MS"/>
          <w:spacing w:val="-1"/>
          <w:position w:val="-1"/>
          <w:sz w:val="24"/>
          <w:szCs w:val="24"/>
        </w:rPr>
        <w:t>la</w:t>
      </w:r>
      <w:r w:rsidR="00963546">
        <w:rPr>
          <w:rFonts w:ascii="Trebuchet MS" w:eastAsia="Trebuchet MS" w:hAnsi="Trebuchet MS" w:cs="Trebuchet MS"/>
          <w:spacing w:val="1"/>
          <w:position w:val="-1"/>
          <w:sz w:val="24"/>
          <w:szCs w:val="24"/>
        </w:rPr>
        <w:t>te</w:t>
      </w:r>
      <w:r w:rsidR="00963546">
        <w:rPr>
          <w:rFonts w:ascii="Trebuchet MS" w:eastAsia="Trebuchet MS" w:hAnsi="Trebuchet MS" w:cs="Trebuchet MS"/>
          <w:position w:val="-1"/>
          <w:sz w:val="24"/>
          <w:szCs w:val="24"/>
        </w:rPr>
        <w:t xml:space="preserve">d </w:t>
      </w:r>
      <w:r w:rsidR="00963546">
        <w:rPr>
          <w:rFonts w:ascii="Trebuchet MS" w:eastAsia="Trebuchet MS" w:hAnsi="Trebuchet MS" w:cs="Trebuchet MS"/>
          <w:spacing w:val="-2"/>
          <w:position w:val="-1"/>
          <w:sz w:val="24"/>
          <w:szCs w:val="24"/>
        </w:rPr>
        <w:t>t</w:t>
      </w:r>
      <w:r w:rsidR="00963546">
        <w:rPr>
          <w:rFonts w:ascii="Trebuchet MS" w:eastAsia="Trebuchet MS" w:hAnsi="Trebuchet MS" w:cs="Trebuchet MS"/>
          <w:position w:val="-1"/>
          <w:sz w:val="24"/>
          <w:szCs w:val="24"/>
        </w:rPr>
        <w:t>o</w:t>
      </w:r>
      <w:r w:rsidR="00963546">
        <w:rPr>
          <w:rFonts w:ascii="Trebuchet MS" w:eastAsia="Trebuchet MS" w:hAnsi="Trebuchet MS" w:cs="Trebuchet MS"/>
          <w:spacing w:val="-2"/>
          <w:position w:val="-1"/>
          <w:sz w:val="24"/>
          <w:szCs w:val="24"/>
        </w:rPr>
        <w:t xml:space="preserve"> </w:t>
      </w:r>
      <w:r w:rsidR="00963546">
        <w:rPr>
          <w:rFonts w:ascii="Trebuchet MS" w:eastAsia="Trebuchet MS" w:hAnsi="Trebuchet MS" w:cs="Trebuchet MS"/>
          <w:position w:val="-1"/>
          <w:sz w:val="24"/>
          <w:szCs w:val="24"/>
        </w:rPr>
        <w:t>pr</w:t>
      </w:r>
      <w:r w:rsidR="00963546">
        <w:rPr>
          <w:rFonts w:ascii="Trebuchet MS" w:eastAsia="Trebuchet MS" w:hAnsi="Trebuchet MS" w:cs="Trebuchet MS"/>
          <w:spacing w:val="1"/>
          <w:position w:val="-1"/>
          <w:sz w:val="24"/>
          <w:szCs w:val="24"/>
        </w:rPr>
        <w:t>o</w:t>
      </w:r>
      <w:r w:rsidR="00963546">
        <w:rPr>
          <w:rFonts w:ascii="Trebuchet MS" w:eastAsia="Trebuchet MS" w:hAnsi="Trebuchet MS" w:cs="Trebuchet MS"/>
          <w:spacing w:val="-2"/>
          <w:position w:val="-1"/>
          <w:sz w:val="24"/>
          <w:szCs w:val="24"/>
        </w:rPr>
        <w:t>j</w:t>
      </w:r>
      <w:r w:rsidR="00963546">
        <w:rPr>
          <w:rFonts w:ascii="Trebuchet MS" w:eastAsia="Trebuchet MS" w:hAnsi="Trebuchet MS" w:cs="Trebuchet MS"/>
          <w:spacing w:val="1"/>
          <w:position w:val="-1"/>
          <w:sz w:val="24"/>
          <w:szCs w:val="24"/>
        </w:rPr>
        <w:t>ec</w:t>
      </w:r>
      <w:r w:rsidR="00963546">
        <w:rPr>
          <w:rFonts w:ascii="Trebuchet MS" w:eastAsia="Trebuchet MS" w:hAnsi="Trebuchet MS" w:cs="Trebuchet MS"/>
          <w:position w:val="-1"/>
          <w:sz w:val="24"/>
          <w:szCs w:val="24"/>
        </w:rPr>
        <w:t>t</w:t>
      </w:r>
      <w:r w:rsidR="00963546">
        <w:rPr>
          <w:rFonts w:ascii="Trebuchet MS" w:eastAsia="Trebuchet MS" w:hAnsi="Trebuchet MS" w:cs="Trebuchet MS"/>
          <w:spacing w:val="-2"/>
          <w:position w:val="-1"/>
          <w:sz w:val="24"/>
          <w:szCs w:val="24"/>
        </w:rPr>
        <w:t xml:space="preserve"> </w:t>
      </w:r>
      <w:r w:rsidR="00963546">
        <w:rPr>
          <w:rFonts w:ascii="Trebuchet MS" w:eastAsia="Trebuchet MS" w:hAnsi="Trebuchet MS" w:cs="Trebuchet MS"/>
          <w:spacing w:val="1"/>
          <w:position w:val="-1"/>
          <w:sz w:val="24"/>
          <w:szCs w:val="24"/>
        </w:rPr>
        <w:t>a</w:t>
      </w:r>
      <w:r w:rsidR="00963546">
        <w:rPr>
          <w:rFonts w:ascii="Trebuchet MS" w:eastAsia="Trebuchet MS" w:hAnsi="Trebuchet MS" w:cs="Trebuchet MS"/>
          <w:spacing w:val="-1"/>
          <w:position w:val="-1"/>
          <w:sz w:val="24"/>
          <w:szCs w:val="24"/>
        </w:rPr>
        <w:t>c</w:t>
      </w:r>
      <w:r w:rsidR="00963546">
        <w:rPr>
          <w:rFonts w:ascii="Trebuchet MS" w:eastAsia="Trebuchet MS" w:hAnsi="Trebuchet MS" w:cs="Trebuchet MS"/>
          <w:spacing w:val="1"/>
          <w:position w:val="-1"/>
          <w:sz w:val="24"/>
          <w:szCs w:val="24"/>
        </w:rPr>
        <w:t>ti</w:t>
      </w:r>
      <w:r w:rsidR="00963546">
        <w:rPr>
          <w:rFonts w:ascii="Trebuchet MS" w:eastAsia="Trebuchet MS" w:hAnsi="Trebuchet MS" w:cs="Trebuchet MS"/>
          <w:spacing w:val="-2"/>
          <w:position w:val="-1"/>
          <w:sz w:val="24"/>
          <w:szCs w:val="24"/>
        </w:rPr>
        <w:t>v</w:t>
      </w:r>
      <w:r w:rsidR="00963546">
        <w:rPr>
          <w:rFonts w:ascii="Trebuchet MS" w:eastAsia="Trebuchet MS" w:hAnsi="Trebuchet MS" w:cs="Trebuchet MS"/>
          <w:spacing w:val="1"/>
          <w:position w:val="-1"/>
          <w:sz w:val="24"/>
          <w:szCs w:val="24"/>
        </w:rPr>
        <w:t>it</w:t>
      </w:r>
      <w:r w:rsidR="00963546">
        <w:rPr>
          <w:rFonts w:ascii="Trebuchet MS" w:eastAsia="Trebuchet MS" w:hAnsi="Trebuchet MS" w:cs="Trebuchet MS"/>
          <w:position w:val="-1"/>
          <w:sz w:val="24"/>
          <w:szCs w:val="24"/>
        </w:rPr>
        <w:t>y</w:t>
      </w:r>
      <w:r w:rsidR="00963546">
        <w:rPr>
          <w:rFonts w:ascii="Trebuchet MS" w:eastAsia="Trebuchet MS" w:hAnsi="Trebuchet MS" w:cs="Trebuchet MS"/>
          <w:spacing w:val="-1"/>
          <w:position w:val="-1"/>
          <w:sz w:val="24"/>
          <w:szCs w:val="24"/>
        </w:rPr>
        <w:t xml:space="preserve"> </w:t>
      </w:r>
      <w:r w:rsidR="00963546">
        <w:rPr>
          <w:rFonts w:ascii="Trebuchet MS" w:eastAsia="Trebuchet MS" w:hAnsi="Trebuchet MS" w:cs="Trebuchet MS"/>
          <w:position w:val="-1"/>
          <w:sz w:val="24"/>
          <w:szCs w:val="24"/>
        </w:rPr>
        <w:t>f</w:t>
      </w:r>
      <w:r w:rsidR="00963546">
        <w:rPr>
          <w:rFonts w:ascii="Trebuchet MS" w:eastAsia="Trebuchet MS" w:hAnsi="Trebuchet MS" w:cs="Trebuchet MS"/>
          <w:spacing w:val="1"/>
          <w:position w:val="-1"/>
          <w:sz w:val="24"/>
          <w:szCs w:val="24"/>
        </w:rPr>
        <w:t>o</w:t>
      </w:r>
      <w:r w:rsidR="00963546">
        <w:rPr>
          <w:rFonts w:ascii="Trebuchet MS" w:eastAsia="Trebuchet MS" w:hAnsi="Trebuchet MS" w:cs="Trebuchet MS"/>
          <w:position w:val="-1"/>
          <w:sz w:val="24"/>
          <w:szCs w:val="24"/>
        </w:rPr>
        <w:t xml:space="preserve">r </w:t>
      </w:r>
      <w:r w:rsidR="00963546">
        <w:rPr>
          <w:rFonts w:ascii="Trebuchet MS" w:eastAsia="Trebuchet MS" w:hAnsi="Trebuchet MS" w:cs="Trebuchet MS"/>
          <w:spacing w:val="1"/>
          <w:position w:val="-1"/>
          <w:sz w:val="24"/>
          <w:szCs w:val="24"/>
        </w:rPr>
        <w:t>t</w:t>
      </w:r>
      <w:r w:rsidR="00963546">
        <w:rPr>
          <w:rFonts w:ascii="Trebuchet MS" w:eastAsia="Trebuchet MS" w:hAnsi="Trebuchet MS" w:cs="Trebuchet MS"/>
          <w:spacing w:val="-2"/>
          <w:position w:val="-1"/>
          <w:sz w:val="24"/>
          <w:szCs w:val="24"/>
        </w:rPr>
        <w:t>h</w:t>
      </w:r>
      <w:r w:rsidR="00963546">
        <w:rPr>
          <w:rFonts w:ascii="Trebuchet MS" w:eastAsia="Trebuchet MS" w:hAnsi="Trebuchet MS" w:cs="Trebuchet MS"/>
          <w:position w:val="-1"/>
          <w:sz w:val="24"/>
          <w:szCs w:val="24"/>
        </w:rPr>
        <w:t>e</w:t>
      </w:r>
      <w:r w:rsidR="00963546">
        <w:rPr>
          <w:rFonts w:ascii="Trebuchet MS" w:eastAsia="Trebuchet MS" w:hAnsi="Trebuchet MS" w:cs="Trebuchet MS"/>
          <w:spacing w:val="1"/>
          <w:position w:val="-1"/>
          <w:sz w:val="24"/>
          <w:szCs w:val="24"/>
        </w:rPr>
        <w:t xml:space="preserve"> a</w:t>
      </w:r>
      <w:r w:rsidR="00963546">
        <w:rPr>
          <w:rFonts w:ascii="Trebuchet MS" w:eastAsia="Trebuchet MS" w:hAnsi="Trebuchet MS" w:cs="Trebuchet MS"/>
          <w:spacing w:val="-1"/>
          <w:position w:val="-1"/>
          <w:sz w:val="24"/>
          <w:szCs w:val="24"/>
        </w:rPr>
        <w:t>c</w:t>
      </w:r>
      <w:r w:rsidR="00963546">
        <w:rPr>
          <w:rFonts w:ascii="Trebuchet MS" w:eastAsia="Trebuchet MS" w:hAnsi="Trebuchet MS" w:cs="Trebuchet MS"/>
          <w:spacing w:val="1"/>
          <w:position w:val="-1"/>
          <w:sz w:val="24"/>
          <w:szCs w:val="24"/>
        </w:rPr>
        <w:t>a</w:t>
      </w:r>
      <w:r w:rsidR="00963546">
        <w:rPr>
          <w:rFonts w:ascii="Trebuchet MS" w:eastAsia="Trebuchet MS" w:hAnsi="Trebuchet MS" w:cs="Trebuchet MS"/>
          <w:position w:val="-1"/>
          <w:sz w:val="24"/>
          <w:szCs w:val="24"/>
        </w:rPr>
        <w:t>d</w:t>
      </w:r>
      <w:r w:rsidR="00963546">
        <w:rPr>
          <w:rFonts w:ascii="Trebuchet MS" w:eastAsia="Trebuchet MS" w:hAnsi="Trebuchet MS" w:cs="Trebuchet MS"/>
          <w:spacing w:val="1"/>
          <w:position w:val="-1"/>
          <w:sz w:val="24"/>
          <w:szCs w:val="24"/>
        </w:rPr>
        <w:t>e</w:t>
      </w:r>
      <w:r w:rsidR="00963546">
        <w:rPr>
          <w:rFonts w:ascii="Trebuchet MS" w:eastAsia="Trebuchet MS" w:hAnsi="Trebuchet MS" w:cs="Trebuchet MS"/>
          <w:spacing w:val="-2"/>
          <w:position w:val="-1"/>
          <w:sz w:val="24"/>
          <w:szCs w:val="24"/>
        </w:rPr>
        <w:t>m</w:t>
      </w:r>
      <w:r w:rsidR="00963546">
        <w:rPr>
          <w:rFonts w:ascii="Trebuchet MS" w:eastAsia="Trebuchet MS" w:hAnsi="Trebuchet MS" w:cs="Trebuchet MS"/>
          <w:spacing w:val="1"/>
          <w:position w:val="-1"/>
          <w:sz w:val="24"/>
          <w:szCs w:val="24"/>
        </w:rPr>
        <w:t>i</w:t>
      </w:r>
      <w:r w:rsidR="00963546">
        <w:rPr>
          <w:rFonts w:ascii="Trebuchet MS" w:eastAsia="Trebuchet MS" w:hAnsi="Trebuchet MS" w:cs="Trebuchet MS"/>
          <w:position w:val="-1"/>
          <w:sz w:val="24"/>
          <w:szCs w:val="24"/>
        </w:rPr>
        <w:t>c</w:t>
      </w:r>
      <w:r w:rsidR="00963546">
        <w:rPr>
          <w:rFonts w:ascii="Trebuchet MS" w:eastAsia="Trebuchet MS" w:hAnsi="Trebuchet MS" w:cs="Trebuchet MS"/>
          <w:spacing w:val="1"/>
          <w:position w:val="-1"/>
          <w:sz w:val="24"/>
          <w:szCs w:val="24"/>
        </w:rPr>
        <w:t xml:space="preserve"> </w:t>
      </w:r>
      <w:r w:rsidR="00963546">
        <w:rPr>
          <w:rFonts w:ascii="Trebuchet MS" w:eastAsia="Trebuchet MS" w:hAnsi="Trebuchet MS" w:cs="Trebuchet MS"/>
          <w:spacing w:val="-1"/>
          <w:position w:val="-1"/>
          <w:sz w:val="24"/>
          <w:szCs w:val="24"/>
        </w:rPr>
        <w:t>ye</w:t>
      </w:r>
      <w:r w:rsidR="00963546">
        <w:rPr>
          <w:rFonts w:ascii="Trebuchet MS" w:eastAsia="Trebuchet MS" w:hAnsi="Trebuchet MS" w:cs="Trebuchet MS"/>
          <w:spacing w:val="1"/>
          <w:position w:val="-1"/>
          <w:sz w:val="24"/>
          <w:szCs w:val="24"/>
        </w:rPr>
        <w:t>a</w:t>
      </w:r>
      <w:r w:rsidR="00963546">
        <w:rPr>
          <w:rFonts w:ascii="Trebuchet MS" w:eastAsia="Trebuchet MS" w:hAnsi="Trebuchet MS" w:cs="Trebuchet MS"/>
          <w:position w:val="-1"/>
          <w:sz w:val="24"/>
          <w:szCs w:val="24"/>
        </w:rPr>
        <w:t xml:space="preserve">r </w:t>
      </w:r>
      <w:r w:rsidR="00963546">
        <w:rPr>
          <w:rFonts w:ascii="Trebuchet MS" w:eastAsia="Trebuchet MS" w:hAnsi="Trebuchet MS" w:cs="Trebuchet MS"/>
          <w:spacing w:val="-1"/>
          <w:position w:val="-1"/>
          <w:sz w:val="24"/>
          <w:szCs w:val="24"/>
        </w:rPr>
        <w:t>2</w:t>
      </w:r>
      <w:r w:rsidR="00963546">
        <w:rPr>
          <w:rFonts w:ascii="Trebuchet MS" w:eastAsia="Trebuchet MS" w:hAnsi="Trebuchet MS" w:cs="Trebuchet MS"/>
          <w:position w:val="-1"/>
          <w:sz w:val="24"/>
          <w:szCs w:val="24"/>
        </w:rPr>
        <w:t>026</w:t>
      </w:r>
      <w:r w:rsidR="00963546">
        <w:rPr>
          <w:rFonts w:ascii="Trebuchet MS" w:eastAsia="Trebuchet MS" w:hAnsi="Trebuchet MS" w:cs="Trebuchet MS"/>
          <w:spacing w:val="9"/>
          <w:position w:val="-1"/>
          <w:sz w:val="24"/>
          <w:szCs w:val="24"/>
        </w:rPr>
      </w:r>
      <w:r w:rsidR="00963546">
        <w:rPr>
          <w:rFonts w:ascii="Trebuchet MS" w:eastAsia="Trebuchet MS" w:hAnsi="Trebuchet MS" w:cs="Trebuchet MS"/>
          <w:spacing w:val="1"/>
          <w:position w:val="-1"/>
          <w:sz w:val="24"/>
          <w:szCs w:val="24"/>
        </w:rPr>
        <w:t>-</w:t>
      </w:r>
      <w:r w:rsidR="00963546">
        <w:rPr>
          <w:rFonts w:ascii="Trebuchet MS" w:eastAsia="Trebuchet MS" w:hAnsi="Trebuchet MS" w:cs="Trebuchet MS"/>
          <w:spacing w:val="-1"/>
          <w:position w:val="-1"/>
          <w:sz w:val="24"/>
          <w:szCs w:val="24"/>
        </w:rPr>
        <w:t>2027</w:t>
      </w:r>
      <w:r w:rsidR="00963546">
        <w:rPr>
          <w:rFonts w:ascii="Trebuchet MS" w:eastAsia="Trebuchet MS" w:hAnsi="Trebuchet MS" w:cs="Trebuchet MS"/>
          <w:position w:val="-1"/>
          <w:sz w:val="24"/>
          <w:szCs w:val="24"/>
        </w:rPr>
        <w:t>. T</w:t>
      </w:r>
      <w:r w:rsidR="00963546">
        <w:rPr>
          <w:rFonts w:ascii="Trebuchet MS" w:eastAsia="Trebuchet MS" w:hAnsi="Trebuchet MS" w:cs="Trebuchet MS"/>
          <w:spacing w:val="1"/>
          <w:position w:val="-1"/>
          <w:sz w:val="24"/>
          <w:szCs w:val="24"/>
        </w:rPr>
        <w:t>h</w:t>
      </w:r>
      <w:r w:rsidR="00963546">
        <w:rPr>
          <w:rFonts w:ascii="Trebuchet MS" w:eastAsia="Trebuchet MS" w:hAnsi="Trebuchet MS" w:cs="Trebuchet MS"/>
          <w:position w:val="-1"/>
          <w:sz w:val="24"/>
          <w:szCs w:val="24"/>
        </w:rPr>
        <w:t>e</w:t>
      </w:r>
      <w:r w:rsidR="00963546">
        <w:rPr>
          <w:rFonts w:ascii="Trebuchet MS" w:eastAsia="Trebuchet MS" w:hAnsi="Trebuchet MS" w:cs="Trebuchet MS"/>
          <w:spacing w:val="1"/>
          <w:position w:val="-1"/>
          <w:sz w:val="24"/>
          <w:szCs w:val="24"/>
        </w:rPr>
        <w:t xml:space="preserve"> </w:t>
      </w:r>
      <w:r w:rsidR="00963546">
        <w:rPr>
          <w:rFonts w:ascii="Trebuchet MS" w:eastAsia="Trebuchet MS" w:hAnsi="Trebuchet MS" w:cs="Trebuchet MS"/>
          <w:position w:val="-1"/>
          <w:sz w:val="24"/>
          <w:szCs w:val="24"/>
        </w:rPr>
        <w:t>Pr</w:t>
      </w:r>
      <w:r w:rsidR="00963546">
        <w:rPr>
          <w:rFonts w:ascii="Trebuchet MS" w:eastAsia="Trebuchet MS" w:hAnsi="Trebuchet MS" w:cs="Trebuchet MS"/>
          <w:spacing w:val="1"/>
          <w:position w:val="-1"/>
          <w:sz w:val="24"/>
          <w:szCs w:val="24"/>
        </w:rPr>
        <w:t>o</w:t>
      </w:r>
      <w:r w:rsidR="00963546">
        <w:rPr>
          <w:rFonts w:ascii="Trebuchet MS" w:eastAsia="Trebuchet MS" w:hAnsi="Trebuchet MS" w:cs="Trebuchet MS"/>
          <w:spacing w:val="-2"/>
          <w:position w:val="-1"/>
          <w:sz w:val="24"/>
          <w:szCs w:val="24"/>
        </w:rPr>
        <w:t>j</w:t>
      </w:r>
      <w:r w:rsidR="00963546">
        <w:rPr>
          <w:rFonts w:ascii="Trebuchet MS" w:eastAsia="Trebuchet MS" w:hAnsi="Trebuchet MS" w:cs="Trebuchet MS"/>
          <w:spacing w:val="1"/>
          <w:position w:val="-1"/>
          <w:sz w:val="24"/>
          <w:szCs w:val="24"/>
        </w:rPr>
        <w:t>ec</w:t>
      </w:r>
      <w:r w:rsidR="00963546">
        <w:rPr>
          <w:rFonts w:ascii="Trebuchet MS" w:eastAsia="Trebuchet MS" w:hAnsi="Trebuchet MS" w:cs="Trebuchet MS"/>
          <w:position w:val="-1"/>
          <w:sz w:val="24"/>
          <w:szCs w:val="24"/>
        </w:rPr>
        <w:t>t</w:t>
      </w:r>
      <w:r w:rsidR="00963546">
        <w:rPr>
          <w:rFonts w:ascii="Trebuchet MS" w:eastAsia="Trebuchet MS" w:hAnsi="Trebuchet MS" w:cs="Trebuchet MS"/>
          <w:spacing w:val="-2"/>
          <w:position w:val="-1"/>
          <w:sz w:val="24"/>
          <w:szCs w:val="24"/>
        </w:rPr>
        <w:t xml:space="preserve"> </w:t>
      </w:r>
      <w:r w:rsidR="00963546">
        <w:rPr>
          <w:rFonts w:ascii="Trebuchet MS" w:eastAsia="Trebuchet MS" w:hAnsi="Trebuchet MS" w:cs="Trebuchet MS"/>
          <w:spacing w:val="1"/>
          <w:position w:val="-1"/>
          <w:sz w:val="24"/>
          <w:szCs w:val="24"/>
        </w:rPr>
        <w:t>t</w:t>
      </w:r>
      <w:r w:rsidR="00963546">
        <w:rPr>
          <w:rFonts w:ascii="Trebuchet MS" w:eastAsia="Trebuchet MS" w:hAnsi="Trebuchet MS" w:cs="Trebuchet MS"/>
          <w:spacing w:val="-1"/>
          <w:position w:val="-1"/>
          <w:sz w:val="24"/>
          <w:szCs w:val="24"/>
        </w:rPr>
        <w:t>i</w:t>
      </w:r>
      <w:r w:rsidR="00963546">
        <w:rPr>
          <w:rFonts w:ascii="Trebuchet MS" w:eastAsia="Trebuchet MS" w:hAnsi="Trebuchet MS" w:cs="Trebuchet MS"/>
          <w:spacing w:val="1"/>
          <w:position w:val="-1"/>
          <w:sz w:val="24"/>
          <w:szCs w:val="24"/>
        </w:rPr>
        <w:t>t</w:t>
      </w:r>
      <w:r w:rsidR="00963546">
        <w:rPr>
          <w:rFonts w:ascii="Trebuchet MS" w:eastAsia="Trebuchet MS" w:hAnsi="Trebuchet MS" w:cs="Trebuchet MS"/>
          <w:spacing w:val="-1"/>
          <w:position w:val="-1"/>
          <w:sz w:val="24"/>
          <w:szCs w:val="24"/>
        </w:rPr>
        <w:t>l</w:t>
      </w:r>
      <w:r w:rsidR="00963546">
        <w:rPr>
          <w:rFonts w:ascii="Trebuchet MS" w:eastAsia="Trebuchet MS" w:hAnsi="Trebuchet MS" w:cs="Trebuchet MS"/>
          <w:spacing w:val="1"/>
          <w:position w:val="-1"/>
          <w:sz w:val="24"/>
          <w:szCs w:val="24"/>
        </w:rPr>
        <w:t>ed</w:t>
      </w:r>
      <w:r w:rsidR="00963546">
        <w:rPr>
          <w:rFonts w:ascii="Trebuchet MS" w:eastAsia="Trebuchet MS" w:hAnsi="Trebuchet MS" w:cs="Trebuchet MS"/>
          <w:position w:val="-1"/>
          <w:sz w:val="24"/>
          <w:szCs w:val="24"/>
        </w:rPr>
        <w:t>-</w:t>
      </w:r>
    </w:p>
    <w:p w14:paraId="4EA2DE27" w14:textId="77777777" w:rsidR="00B87611" w:rsidRDefault="00B87611">
      <w:pPr>
        <w:spacing w:line="180" w:lineRule="exact"/>
        <w:rPr>
          <w:sz w:val="19"/>
          <w:szCs w:val="19"/>
        </w:rPr>
      </w:pPr>
    </w:p>
    <w:p w14:paraId="59316678" w14:textId="77777777" w:rsidR="00B87611" w:rsidRDefault="00B87611">
      <w:pPr>
        <w:spacing w:line="200" w:lineRule="exact"/>
      </w:pPr>
    </w:p>
    <w:p w14:paraId="5734DD70" w14:textId="77777777" w:rsidR="00B87611" w:rsidRDefault="00B87611">
      <w:pPr>
        <w:spacing w:line="300" w:lineRule="auto"/>
        <w:jc w:val="center"/>
      </w:pPr>
      <w:r>
        <w:rPr>
          <w:rFonts w:ascii="Trebuchet MS" w:hAnsi="Trebuchet MS" w:cs="Trebuchet MS"/>
          <w:b/>
          <w:sz w:val="24"/>
        </w:rPr>
        <w:t>“Cortex: An Agentic Retrieval-Augmented Generation System over Live Work Data with Explainable Memory and Consent-Gated Actions”</w:t>
      </w:r>
    </w:p>
    <w:p w14:paraId="221FF558" w14:textId="77777777" w:rsidR="00B87611" w:rsidRDefault="00B87611">
      <w:pPr>
        <w:spacing w:line="200" w:lineRule="exact"/>
      </w:pPr>
    </w:p>
    <w:p w14:paraId="3F13FAC6" w14:textId="77777777" w:rsidR="00B87611" w:rsidRDefault="00B87611">
      <w:pPr>
        <w:spacing w:line="200" w:lineRule="exact"/>
      </w:pPr>
    </w:p>
    <w:p w14:paraId="7C88548B" w14:textId="77777777" w:rsidR="00B87611" w:rsidRDefault="00B87611">
      <w:pPr>
        <w:spacing w:line="200" w:lineRule="exact"/>
      </w:pPr>
    </w:p>
    <w:p w14:paraId="152057CD" w14:textId="77777777" w:rsidR="00B87611" w:rsidRDefault="00B87611">
      <w:pPr>
        <w:spacing w:line="200" w:lineRule="exact"/>
      </w:pPr>
    </w:p>
    <w:p w14:paraId="14D51E54" w14:textId="77777777" w:rsidR="00B87611" w:rsidRDefault="00B87611">
      <w:pPr>
        <w:spacing w:line="200" w:lineRule="exact"/>
      </w:pPr>
    </w:p>
    <w:p w14:paraId="4EF94199" w14:textId="77777777" w:rsidR="00B87611" w:rsidRDefault="00B87611">
      <w:pPr>
        <w:spacing w:line="200" w:lineRule="exact"/>
      </w:pPr>
    </w:p>
    <w:p w14:paraId="4B56768E" w14:textId="77777777" w:rsidR="00B87611" w:rsidRDefault="00963546">
      <w:pPr>
        <w:spacing w:before="28" w:line="360" w:lineRule="auto"/>
        <w:ind w:left="100" w:right="77"/>
        <w:rPr>
          <w:rFonts w:ascii="Trebuchet MS" w:eastAsia="Trebuchet MS" w:hAnsi="Trebuchet MS" w:cs="Trebuchet MS"/>
          <w:sz w:val="24"/>
          <w:szCs w:val="24"/>
        </w:rPr>
      </w:pP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36"/>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39"/>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ul</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37"/>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37"/>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38"/>
          <w:sz w:val="24"/>
          <w:szCs w:val="24"/>
        </w:rPr>
        <w:t xml:space="preserve"> </w:t>
      </w:r>
      <w:r>
        <w:rPr>
          <w:rFonts w:ascii="Trebuchet MS" w:eastAsia="Trebuchet MS" w:hAnsi="Trebuchet MS" w:cs="Trebuchet MS"/>
          <w:sz w:val="24"/>
          <w:szCs w:val="24"/>
        </w:rPr>
        <w:t>by</w:t>
      </w:r>
      <w:r>
        <w:rPr>
          <w:rFonts w:ascii="Trebuchet MS" w:eastAsia="Trebuchet MS" w:hAnsi="Trebuchet MS" w:cs="Trebuchet MS"/>
          <w:spacing w:val="37"/>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z w:val="24"/>
          <w:szCs w:val="24"/>
        </w:rPr>
        <w:t>s</w:t>
      </w:r>
      <w:r>
        <w:rPr>
          <w:rFonts w:ascii="Trebuchet MS" w:eastAsia="Trebuchet MS" w:hAnsi="Trebuchet MS" w:cs="Trebuchet MS"/>
          <w:spacing w:val="37"/>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ry</w:t>
      </w:r>
      <w:r>
        <w:rPr>
          <w:rFonts w:ascii="Trebuchet MS" w:eastAsia="Trebuchet MS" w:hAnsi="Trebuchet MS" w:cs="Trebuchet MS"/>
          <w:spacing w:val="37"/>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rt</w:t>
      </w:r>
      <w:r>
        <w:rPr>
          <w:rFonts w:ascii="Trebuchet MS" w:eastAsia="Trebuchet MS" w:hAnsi="Trebuchet MS" w:cs="Trebuchet MS"/>
          <w:spacing w:val="39"/>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38"/>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1"/>
          <w:sz w:val="24"/>
          <w:szCs w:val="24"/>
        </w:rPr>
        <w:t>h</w:t>
      </w:r>
      <w:r>
        <w:rPr>
          <w:rFonts w:ascii="Trebuchet MS" w:eastAsia="Trebuchet MS" w:hAnsi="Trebuchet MS" w:cs="Trebuchet MS"/>
          <w:sz w:val="24"/>
          <w:szCs w:val="24"/>
        </w:rPr>
        <w:t>e</w:t>
      </w:r>
      <w:r>
        <w:rPr>
          <w:rFonts w:ascii="Trebuchet MS" w:eastAsia="Trebuchet MS" w:hAnsi="Trebuchet MS" w:cs="Trebuchet MS"/>
          <w:spacing w:val="39"/>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36"/>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39"/>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z w:val="24"/>
          <w:szCs w:val="24"/>
        </w:rPr>
        <w:t>gi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o</w:t>
      </w:r>
      <w:r>
        <w:rPr>
          <w:rFonts w:ascii="Trebuchet MS" w:eastAsia="Trebuchet MS" w:hAnsi="Trebuchet MS" w:cs="Trebuchet MS"/>
          <w:sz w:val="24"/>
          <w:szCs w:val="24"/>
        </w:rPr>
        <w:t>t be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cha</w:t>
      </w:r>
      <w:r>
        <w:rPr>
          <w:rFonts w:ascii="Trebuchet MS" w:eastAsia="Trebuchet MS" w:hAnsi="Trebuchet MS" w:cs="Trebuchet MS"/>
          <w:spacing w:val="-1"/>
          <w:sz w:val="24"/>
          <w:szCs w:val="24"/>
        </w:rPr>
        <w:t>se</w:t>
      </w:r>
      <w:r>
        <w:rPr>
          <w:rFonts w:ascii="Trebuchet MS" w:eastAsia="Trebuchet MS" w:hAnsi="Trebuchet MS" w:cs="Trebuchet MS"/>
          <w:sz w:val="24"/>
          <w:szCs w:val="24"/>
        </w:rPr>
        <w:t>d fr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an</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ou</w:t>
      </w:r>
      <w:r>
        <w:rPr>
          <w:rFonts w:ascii="Trebuchet MS" w:eastAsia="Trebuchet MS" w:hAnsi="Trebuchet MS" w:cs="Trebuchet MS"/>
          <w:sz w:val="24"/>
          <w:szCs w:val="24"/>
        </w:rPr>
        <w:t>r</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4F0EF59C" w14:textId="77777777" w:rsidR="00B87611" w:rsidRDefault="00B87611">
      <w:pPr>
        <w:spacing w:line="200" w:lineRule="exact"/>
      </w:pPr>
    </w:p>
    <w:p w14:paraId="0BF13B37" w14:textId="77777777" w:rsidR="00B87611" w:rsidRDefault="00B87611">
      <w:pPr>
        <w:spacing w:line="200" w:lineRule="exact"/>
      </w:pPr>
    </w:p>
    <w:p w14:paraId="407962C7" w14:textId="77777777" w:rsidR="00B87611" w:rsidRDefault="00B87611">
      <w:pPr>
        <w:spacing w:line="200" w:lineRule="exact"/>
      </w:pPr>
    </w:p>
    <w:p w14:paraId="0BCF562C" w14:textId="77777777" w:rsidR="00B87611" w:rsidRDefault="00B87611">
      <w:pPr>
        <w:spacing w:line="200" w:lineRule="exact"/>
      </w:pPr>
    </w:p>
    <w:p w14:paraId="2C297C59" w14:textId="77777777" w:rsidR="00B87611" w:rsidRDefault="00B87611">
      <w:pPr>
        <w:spacing w:line="200" w:lineRule="exact"/>
      </w:pPr>
    </w:p>
    <w:p w14:paraId="4E943C2C" w14:textId="77777777" w:rsidR="00B87611" w:rsidRDefault="00B87611">
      <w:pPr>
        <w:spacing w:before="19" w:line="280" w:lineRule="exact"/>
        <w:rPr>
          <w:sz w:val="28"/>
          <w:szCs w:val="28"/>
        </w:rPr>
      </w:pPr>
    </w:p>
    <w:p w14:paraId="27D535A8" w14:textId="77777777" w:rsidR="00B87611" w:rsidRDefault="00963546">
      <w:pPr>
        <w:tabs>
          <w:tab w:val="center" w:pos="7600"/>
        </w:tabs>
        <w:ind w:left="436"/>
        <w:rPr>
          <w:rFonts w:ascii="Trebuchet MS" w:eastAsia="Trebuchet MS" w:hAnsi="Trebuchet MS" w:cs="Trebuchet MS"/>
          <w:sz w:val="28"/>
          <w:szCs w:val="28"/>
        </w:rPr>
      </w:pPr>
      <w:r>
        <w:rPr>
          <w:rFonts w:ascii="Trebuchet MS" w:eastAsia="Trebuchet MS" w:hAnsi="Trebuchet MS" w:cs="Trebuchet MS"/>
          <w:b/>
          <w:sz w:val="28"/>
          <w:szCs w:val="28"/>
        </w:rPr>
        <w:t xml:space="preserve">Name of the student</w:t>
      </w:r>
      <w:r>
        <w:rPr>
          <w:rFonts w:ascii="Trebuchet MS" w:eastAsia="Trebuchet MS" w:hAnsi="Trebuchet MS" w:cs="Trebuchet MS"/>
          <w:b/>
          <w:sz w:val="28"/>
          <w:szCs w:val="28"/>
        </w:rPr>
        <w:tab/>
      </w:r>
      <w:r>
        <w:rPr>
          <w:rFonts w:ascii="Trebuchet MS" w:eastAsia="Trebuchet MS" w:hAnsi="Trebuchet MS" w:cs="Trebuchet MS"/>
          <w:b/>
          <w:sz w:val="28"/>
          <w:szCs w:val="28"/>
        </w:rPr>
        <w:t xml:space="preserve">Signature</w:t>
      </w:r>
    </w:p>
    <w:p w14:paraId="3978476C" w14:textId="77777777" w:rsidR="00B87611" w:rsidRDefault="00B87611">
      <w:pPr>
        <w:spacing w:before="2" w:line="160" w:lineRule="exact"/>
        <w:rPr>
          <w:sz w:val="16"/>
          <w:szCs w:val="16"/>
        </w:rPr>
      </w:pPr>
    </w:p>
    <w:p w14:paraId="5658C875" w14:textId="612E1D84" w:rsidR="00B87611" w:rsidRDefault="00790719">
      <w:pPr>
        <w:tabs>
          <w:tab w:val="left" w:pos="520"/>
          <w:tab w:val="left" w:pos="4400"/>
          <w:tab w:val="left" w:pos="6300"/>
          <w:tab w:val="left" w:pos="8900"/>
        </w:tabs>
        <w:ind w:left="100"/>
        <w:rPr>
          <w:rFonts w:ascii="Trebuchet MS" w:eastAsia="Trebuchet MS" w:hAnsi="Trebuchet MS" w:cs="Trebuchet MS"/>
          <w:sz w:val="28"/>
          <w:szCs w:val="28"/>
        </w:rPr>
      </w:pPr>
      <w:r>
        <w:rPr>
          <w:rFonts w:ascii="Trebuchet MS" w:eastAsia="Trebuchet MS" w:hAnsi="Trebuchet MS" w:cs="Trebuchet MS"/>
          <w:sz w:val="28"/>
          <w:szCs w:val="28"/>
        </w:rPr>
        <w:t xml:space="preserve">1.</w:t>
      </w:r>
      <w:r>
        <w:rPr>
          <w:rFonts w:ascii="Trebuchet MS" w:eastAsia="Trebuchet MS" w:hAnsi="Trebuchet MS" w:cs="Trebuchet MS"/>
          <w:sz w:val="28"/>
          <w:szCs w:val="28"/>
        </w:rPr>
        <w:tab/>
      </w:r>
      <w:r>
        <w:rPr>
          <w:rFonts w:ascii="Trebuchet MS" w:eastAsia="Trebuchet MS" w:hAnsi="Trebuchet MS" w:cs="Trebuchet MS"/>
          <w:sz w:val="28"/>
          <w:szCs w:val="28"/>
          <w:u w:val="single" w:color="000000"/>
        </w:rPr>
        <w:t xml:space="preserve">Ajit Paraskar</w:t>
      </w:r>
      <w:r>
        <w:rPr>
          <w:rFonts w:ascii="Trebuchet MS" w:eastAsia="Trebuchet MS" w:hAnsi="Trebuchet MS" w:cs="Trebuchet MS"/>
          <w:sz w:val="28"/>
          <w:szCs w:val="28"/>
          <w:u w:val="single" w:color="000000"/>
        </w:rPr>
        <w:tab/>
      </w:r>
      <w:r>
        <w:rPr>
          <w:rFonts w:ascii="Trebuchet MS" w:eastAsia="Trebuchet MS" w:hAnsi="Trebuchet MS" w:cs="Trebuchet MS"/>
          <w:sz w:val="28"/>
          <w:szCs w:val="28"/>
        </w:rPr>
        <w:tab/>
      </w:r>
      <w:r>
        <w:rPr>
          <w:rFonts w:ascii="Trebuchet MS" w:eastAsia="Trebuchet MS" w:hAnsi="Trebuchet MS" w:cs="Trebuchet MS"/>
          <w:sz w:val="28"/>
          <w:szCs w:val="28"/>
          <w:u w:val="single" w:color="000000"/>
        </w:rPr>
        <w:tab/>
      </w:r>
    </w:p>
    <w:p w14:paraId="270F229F" w14:textId="77777777" w:rsidR="00B87611" w:rsidRDefault="00B87611">
      <w:pPr>
        <w:spacing w:before="4" w:line="160" w:lineRule="exact"/>
        <w:rPr>
          <w:sz w:val="16"/>
          <w:szCs w:val="16"/>
        </w:rPr>
      </w:pPr>
    </w:p>
    <w:p w14:paraId="0AAFF9BE" w14:textId="680B1A98" w:rsidR="00B87611" w:rsidRDefault="00790719">
      <w:pPr>
        <w:tabs>
          <w:tab w:val="left" w:pos="520"/>
          <w:tab w:val="left" w:pos="4400"/>
          <w:tab w:val="left" w:pos="6300"/>
          <w:tab w:val="left" w:pos="8900"/>
        </w:tabs>
        <w:ind w:left="100"/>
        <w:rPr>
          <w:rFonts w:ascii="Trebuchet MS" w:eastAsia="Trebuchet MS" w:hAnsi="Trebuchet MS" w:cs="Trebuchet MS"/>
          <w:sz w:val="28"/>
          <w:szCs w:val="28"/>
        </w:rPr>
      </w:pPr>
      <w:r>
        <w:rPr>
          <w:rFonts w:ascii="Trebuchet MS" w:eastAsia="Trebuchet MS" w:hAnsi="Trebuchet MS" w:cs="Trebuchet MS"/>
          <w:sz w:val="28"/>
          <w:szCs w:val="28"/>
        </w:rPr>
        <w:t xml:space="preserve">2.</w:t>
      </w:r>
      <w:r>
        <w:rPr>
          <w:rFonts w:ascii="Trebuchet MS" w:eastAsia="Trebuchet MS" w:hAnsi="Trebuchet MS" w:cs="Trebuchet MS"/>
          <w:sz w:val="28"/>
          <w:szCs w:val="28"/>
        </w:rPr>
        <w:tab/>
      </w:r>
      <w:r>
        <w:rPr>
          <w:rFonts w:ascii="Trebuchet MS" w:eastAsia="Trebuchet MS" w:hAnsi="Trebuchet MS" w:cs="Trebuchet MS"/>
          <w:sz w:val="28"/>
          <w:szCs w:val="28"/>
          <w:u w:val="single" w:color="000000"/>
        </w:rPr>
        <w:t xml:space="preserve">Harshvardhan Patil</w:t>
      </w:r>
      <w:r>
        <w:rPr>
          <w:rFonts w:ascii="Trebuchet MS" w:eastAsia="Trebuchet MS" w:hAnsi="Trebuchet MS" w:cs="Trebuchet MS"/>
          <w:sz w:val="28"/>
          <w:szCs w:val="28"/>
          <w:u w:val="single" w:color="000000"/>
        </w:rPr>
        <w:tab/>
      </w:r>
      <w:r>
        <w:rPr>
          <w:rFonts w:ascii="Trebuchet MS" w:eastAsia="Trebuchet MS" w:hAnsi="Trebuchet MS" w:cs="Trebuchet MS"/>
          <w:sz w:val="28"/>
          <w:szCs w:val="28"/>
        </w:rPr>
        <w:tab/>
      </w:r>
      <w:r>
        <w:rPr>
          <w:rFonts w:ascii="Trebuchet MS" w:eastAsia="Trebuchet MS" w:hAnsi="Trebuchet MS" w:cs="Trebuchet MS"/>
          <w:sz w:val="28"/>
          <w:szCs w:val="28"/>
          <w:u w:val="single" w:color="000000"/>
        </w:rPr>
        <w:tab/>
      </w:r>
    </w:p>
    <w:p w14:paraId="1C0CA88C" w14:textId="77777777" w:rsidR="00B87611" w:rsidRDefault="00B87611">
      <w:pPr>
        <w:spacing w:before="3" w:line="160" w:lineRule="exact"/>
        <w:rPr>
          <w:sz w:val="16"/>
          <w:szCs w:val="16"/>
        </w:rPr>
      </w:pPr>
    </w:p>
    <w:p w14:paraId="2CAAB104" w14:textId="70A01FC1" w:rsidR="00B87611" w:rsidRDefault="00790719">
      <w:pPr>
        <w:tabs>
          <w:tab w:val="left" w:pos="520"/>
          <w:tab w:val="left" w:pos="4400"/>
          <w:tab w:val="left" w:pos="6300"/>
          <w:tab w:val="left" w:pos="8900"/>
        </w:tabs>
        <w:ind w:left="100"/>
        <w:rPr>
          <w:rFonts w:ascii="Trebuchet MS" w:eastAsia="Trebuchet MS" w:hAnsi="Trebuchet MS" w:cs="Trebuchet MS"/>
          <w:sz w:val="28"/>
          <w:szCs w:val="28"/>
        </w:rPr>
      </w:pPr>
      <w:r>
        <w:rPr>
          <w:rFonts w:ascii="Trebuchet MS" w:eastAsia="Trebuchet MS" w:hAnsi="Trebuchet MS" w:cs="Trebuchet MS"/>
          <w:sz w:val="28"/>
          <w:szCs w:val="28"/>
        </w:rPr>
        <w:t xml:space="preserve">3.</w:t>
      </w:r>
      <w:r>
        <w:rPr>
          <w:rFonts w:ascii="Trebuchet MS" w:eastAsia="Trebuchet MS" w:hAnsi="Trebuchet MS" w:cs="Trebuchet MS"/>
          <w:sz w:val="28"/>
          <w:szCs w:val="28"/>
        </w:rPr>
        <w:tab/>
      </w:r>
      <w:r>
        <w:rPr>
          <w:rFonts w:ascii="Trebuchet MS" w:eastAsia="Trebuchet MS" w:hAnsi="Trebuchet MS" w:cs="Trebuchet MS"/>
          <w:sz w:val="28"/>
          <w:szCs w:val="28"/>
          <w:u w:val="single" w:color="000000"/>
        </w:rPr>
        <w:t xml:space="preserve">Prathamesh Kumbhar</w:t>
      </w:r>
      <w:r>
        <w:rPr>
          <w:rFonts w:ascii="Trebuchet MS" w:eastAsia="Trebuchet MS" w:hAnsi="Trebuchet MS" w:cs="Trebuchet MS"/>
          <w:sz w:val="28"/>
          <w:szCs w:val="28"/>
          <w:u w:val="single" w:color="000000"/>
        </w:rPr>
        <w:tab/>
      </w:r>
      <w:r>
        <w:rPr>
          <w:rFonts w:ascii="Trebuchet MS" w:eastAsia="Trebuchet MS" w:hAnsi="Trebuchet MS" w:cs="Trebuchet MS"/>
          <w:sz w:val="28"/>
          <w:szCs w:val="28"/>
        </w:rPr>
        <w:tab/>
      </w:r>
      <w:r>
        <w:rPr>
          <w:rFonts w:ascii="Trebuchet MS" w:eastAsia="Trebuchet MS" w:hAnsi="Trebuchet MS" w:cs="Trebuchet MS"/>
          <w:sz w:val="28"/>
          <w:szCs w:val="28"/>
          <w:u w:val="single" w:color="000000"/>
        </w:rPr>
        <w:tab/>
      </w:r>
    </w:p>
    <w:p w14:paraId="2B55BC19" w14:textId="77777777" w:rsidR="00B87611" w:rsidRDefault="00B87611">
      <w:pPr>
        <w:spacing w:before="2" w:line="160" w:lineRule="exact"/>
        <w:rPr>
          <w:sz w:val="16"/>
          <w:szCs w:val="16"/>
        </w:rPr>
      </w:pPr>
    </w:p>
    <w:p w14:paraId="131DD62A" w14:textId="35AE4861" w:rsidR="00B87611" w:rsidRDefault="00790719">
      <w:pPr>
        <w:tabs>
          <w:tab w:val="left" w:pos="520"/>
          <w:tab w:val="left" w:pos="4400"/>
          <w:tab w:val="left" w:pos="6300"/>
          <w:tab w:val="left" w:pos="8900"/>
        </w:tabs>
        <w:ind w:left="100"/>
        <w:rPr>
          <w:rFonts w:ascii="Trebuchet MS" w:eastAsia="Trebuchet MS" w:hAnsi="Trebuchet MS" w:cs="Trebuchet MS"/>
          <w:sz w:val="28"/>
          <w:szCs w:val="28"/>
        </w:rPr>
        <w:sectPr w:rsidR="00B87611" w:rsidSect="00947A67">
          <w:footerReference w:type="default" r:id="rId23"/>
          <w:pgSz w:w="12240" w:h="15840"/>
          <w:pgMar w:top="920" w:right="1140" w:bottom="280" w:left="1160" w:header="0" w:footer="920" w:gutter="0"/>
          <w:pgNumType w:start="7"/>
          <w:cols w:space="720"/>
        </w:sectPr>
      </w:pPr>
      <w:r>
        <w:rPr>
          <w:noProof/>
        </w:rPr>
        <mc:AlternateContent>
          <mc:Choice Requires="wpg">
            <w:drawing>
              <wp:anchor distT="0" distB="0" distL="114300" distR="114300" simplePos="0" relativeHeight="251631104" behindDoc="1" locked="0" layoutInCell="1" allowOverlap="1" wp14:anchorId="23CD3C37" wp14:editId="5A2417B4">
                <wp:simplePos x="0" y="0"/>
                <wp:positionH relativeFrom="page">
                  <wp:posOffset>762000</wp:posOffset>
                </wp:positionH>
                <wp:positionV relativeFrom="page">
                  <wp:posOffset>9264015</wp:posOffset>
                </wp:positionV>
                <wp:extent cx="6249670" cy="57785"/>
                <wp:effectExtent l="0" t="5715" r="8255" b="3175"/>
                <wp:wrapNone/>
                <wp:docPr id="1238503043" name="Group 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514968308" name="Freeform 774"/>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7426651" name="Freeform 773"/>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4DD30B" id="Group 772" o:spid="_x0000_s1026" style="position:absolute;margin-left:60pt;margin-top:729.45pt;width:492.1pt;height:4.55pt;z-index:-251685376;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">
                <v:shape id="Freeform 774"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" path="m,l9780,e" filled="f" strokecolor="#612322" strokeweight="3.1pt">
                  <v:path arrowok="t" o:connecttype="custom" o:connectlocs="0,0;9780,0" o:connectangles="0,0"/>
                </v:shape>
                <v:shape id="Freeform 773"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" path="m,l9780,e" filled="f" strokecolor="#612322" strokeweight=".82pt">
                  <v:path arrowok="t" o:connecttype="custom" o:connectlocs="0,0;9780,0" o:connectangles="0,0"/>
                </v:shape>
                <w10:wrap anchorx="page" anchory="page"/>
              </v:group>
            </w:pict>
          </mc:Fallback>
        </mc:AlternateContent>
      </w:r>
      <w:r>
        <w:rPr>
          <w:rFonts w:ascii="Trebuchet MS" w:eastAsia="Trebuchet MS" w:hAnsi="Trebuchet MS" w:cs="Trebuchet MS"/>
          <w:sz w:val="28"/>
          <w:szCs w:val="28"/>
        </w:rPr>
        <w:t xml:space="preserve">4.</w:t>
      </w:r>
      <w:r>
        <w:rPr>
          <w:rFonts w:ascii="Trebuchet MS" w:eastAsia="Trebuchet MS" w:hAnsi="Trebuchet MS" w:cs="Trebuchet MS"/>
          <w:sz w:val="28"/>
          <w:szCs w:val="28"/>
        </w:rPr>
        <w:tab/>
      </w:r>
      <w:r>
        <w:rPr>
          <w:rFonts w:ascii="Trebuchet MS" w:eastAsia="Trebuchet MS" w:hAnsi="Trebuchet MS" w:cs="Trebuchet MS"/>
          <w:sz w:val="28"/>
          <w:szCs w:val="28"/>
          <w:u w:val="single" w:color="000000"/>
        </w:rPr>
        <w:t xml:space="preserve">Bikram Ghosh</w:t>
      </w:r>
      <w:r>
        <w:rPr>
          <w:rFonts w:ascii="Trebuchet MS" w:eastAsia="Trebuchet MS" w:hAnsi="Trebuchet MS" w:cs="Trebuchet MS"/>
          <w:sz w:val="28"/>
          <w:szCs w:val="28"/>
          <w:u w:val="single" w:color="000000"/>
        </w:rPr>
        <w:tab/>
      </w:r>
      <w:r>
        <w:rPr>
          <w:rFonts w:ascii="Trebuchet MS" w:eastAsia="Trebuchet MS" w:hAnsi="Trebuchet MS" w:cs="Trebuchet MS"/>
          <w:sz w:val="28"/>
          <w:szCs w:val="28"/>
        </w:rPr>
        <w:tab/>
      </w:r>
      <w:r>
        <w:rPr>
          <w:rFonts w:ascii="Trebuchet MS" w:eastAsia="Trebuchet MS" w:hAnsi="Trebuchet MS" w:cs="Trebuchet MS"/>
          <w:sz w:val="28"/>
          <w:szCs w:val="28"/>
          <w:u w:val="single" w:color="000000"/>
        </w:rPr>
        <w:tab/>
      </w:r>
    </w:p>
    <w:p w14:paraId="7AADBCE1" w14:textId="77777777" w:rsidR="00B87611" w:rsidRDefault="00963546">
      <w:pPr>
        <w:spacing w:before="58"/>
        <w:ind w:left="340" w:right="-62"/>
        <w:rPr>
          <w:rFonts w:ascii="Trebuchet MS" w:eastAsia="Trebuchet MS" w:hAnsi="Trebuchet MS" w:cs="Trebuchet MS"/>
          <w:sz w:val="28"/>
          <w:szCs w:val="28"/>
        </w:rPr>
      </w:pPr>
      <w:r>
        <w:rPr>
          <w:rFonts w:ascii="Trebuchet MS" w:eastAsia="Trebuchet MS" w:hAnsi="Trebuchet MS" w:cs="Trebuchet MS"/>
          <w:b/>
          <w:spacing w:val="1"/>
          <w:sz w:val="28"/>
          <w:szCs w:val="28"/>
          <w:u w:val="thick" w:color="000000"/>
        </w:rPr>
        <w:lastRenderedPageBreak/>
        <w:t>4</w:t>
      </w:r>
      <w:r>
        <w:rPr>
          <w:rFonts w:ascii="Trebuchet MS" w:eastAsia="Trebuchet MS" w:hAnsi="Trebuchet MS" w:cs="Trebuchet MS"/>
          <w:b/>
          <w:sz w:val="28"/>
          <w:szCs w:val="28"/>
          <w:u w:val="thick" w:color="000000"/>
        </w:rPr>
        <w:t>. Sch</w:t>
      </w:r>
      <w:r>
        <w:rPr>
          <w:rFonts w:ascii="Trebuchet MS" w:eastAsia="Trebuchet MS" w:hAnsi="Trebuchet MS" w:cs="Trebuchet MS"/>
          <w:b/>
          <w:spacing w:val="-1"/>
          <w:sz w:val="28"/>
          <w:szCs w:val="28"/>
          <w:u w:val="thick" w:color="000000"/>
        </w:rPr>
        <w:t>e</w:t>
      </w:r>
      <w:r>
        <w:rPr>
          <w:rFonts w:ascii="Trebuchet MS" w:eastAsia="Trebuchet MS" w:hAnsi="Trebuchet MS" w:cs="Trebuchet MS"/>
          <w:b/>
          <w:sz w:val="28"/>
          <w:szCs w:val="28"/>
          <w:u w:val="thick" w:color="000000"/>
        </w:rPr>
        <w:t>d</w:t>
      </w:r>
      <w:r>
        <w:rPr>
          <w:rFonts w:ascii="Trebuchet MS" w:eastAsia="Trebuchet MS" w:hAnsi="Trebuchet MS" w:cs="Trebuchet MS"/>
          <w:b/>
          <w:spacing w:val="-3"/>
          <w:sz w:val="28"/>
          <w:szCs w:val="28"/>
          <w:u w:val="thick" w:color="000000"/>
        </w:rPr>
        <w:t>u</w:t>
      </w:r>
      <w:r>
        <w:rPr>
          <w:rFonts w:ascii="Trebuchet MS" w:eastAsia="Trebuchet MS" w:hAnsi="Trebuchet MS" w:cs="Trebuchet MS"/>
          <w:b/>
          <w:spacing w:val="1"/>
          <w:sz w:val="28"/>
          <w:szCs w:val="28"/>
          <w:u w:val="thick" w:color="000000"/>
        </w:rPr>
        <w:t>l</w:t>
      </w:r>
      <w:r>
        <w:rPr>
          <w:rFonts w:ascii="Trebuchet MS" w:eastAsia="Trebuchet MS" w:hAnsi="Trebuchet MS" w:cs="Trebuchet MS"/>
          <w:b/>
          <w:sz w:val="28"/>
          <w:szCs w:val="28"/>
          <w:u w:val="thick" w:color="000000"/>
        </w:rPr>
        <w:t>e</w:t>
      </w:r>
      <w:r>
        <w:rPr>
          <w:rFonts w:ascii="Trebuchet MS" w:eastAsia="Trebuchet MS" w:hAnsi="Trebuchet MS" w:cs="Trebuchet MS"/>
          <w:b/>
          <w:spacing w:val="-1"/>
          <w:sz w:val="28"/>
          <w:szCs w:val="28"/>
          <w:u w:val="thick" w:color="000000"/>
        </w:rPr>
        <w:t xml:space="preserve"> </w:t>
      </w:r>
      <w:r>
        <w:rPr>
          <w:rFonts w:ascii="Trebuchet MS" w:eastAsia="Trebuchet MS" w:hAnsi="Trebuchet MS" w:cs="Trebuchet MS"/>
          <w:b/>
          <w:sz w:val="28"/>
          <w:szCs w:val="28"/>
          <w:u w:val="thick" w:color="000000"/>
        </w:rPr>
        <w:t>of</w:t>
      </w:r>
      <w:r>
        <w:rPr>
          <w:rFonts w:ascii="Trebuchet MS" w:eastAsia="Trebuchet MS" w:hAnsi="Trebuchet MS" w:cs="Trebuchet MS"/>
          <w:b/>
          <w:spacing w:val="-1"/>
          <w:sz w:val="28"/>
          <w:szCs w:val="28"/>
          <w:u w:val="thick" w:color="000000"/>
        </w:rPr>
        <w:t xml:space="preserve"> </w:t>
      </w:r>
      <w:r>
        <w:rPr>
          <w:rFonts w:ascii="Trebuchet MS" w:eastAsia="Trebuchet MS" w:hAnsi="Trebuchet MS" w:cs="Trebuchet MS"/>
          <w:b/>
          <w:sz w:val="28"/>
          <w:szCs w:val="28"/>
          <w:u w:val="thick" w:color="000000"/>
        </w:rPr>
        <w:t>Pr</w:t>
      </w:r>
      <w:r>
        <w:rPr>
          <w:rFonts w:ascii="Trebuchet MS" w:eastAsia="Trebuchet MS" w:hAnsi="Trebuchet MS" w:cs="Trebuchet MS"/>
          <w:b/>
          <w:spacing w:val="-3"/>
          <w:sz w:val="28"/>
          <w:szCs w:val="28"/>
          <w:u w:val="thick" w:color="000000"/>
        </w:rPr>
        <w:t>o</w:t>
      </w:r>
      <w:r>
        <w:rPr>
          <w:rFonts w:ascii="Trebuchet MS" w:eastAsia="Trebuchet MS" w:hAnsi="Trebuchet MS" w:cs="Trebuchet MS"/>
          <w:b/>
          <w:sz w:val="28"/>
          <w:szCs w:val="28"/>
          <w:u w:val="thick" w:color="000000"/>
        </w:rPr>
        <w:t>ject</w:t>
      </w:r>
      <w:r>
        <w:rPr>
          <w:rFonts w:ascii="Trebuchet MS" w:eastAsia="Trebuchet MS" w:hAnsi="Trebuchet MS" w:cs="Trebuchet MS"/>
          <w:b/>
          <w:spacing w:val="-1"/>
          <w:sz w:val="28"/>
          <w:szCs w:val="28"/>
          <w:u w:val="thick" w:color="000000"/>
        </w:rPr>
        <w:t xml:space="preserve"> </w:t>
      </w:r>
      <w:r>
        <w:rPr>
          <w:rFonts w:ascii="Trebuchet MS" w:eastAsia="Trebuchet MS" w:hAnsi="Trebuchet MS" w:cs="Trebuchet MS"/>
          <w:b/>
          <w:spacing w:val="-2"/>
          <w:sz w:val="28"/>
          <w:szCs w:val="28"/>
          <w:u w:val="thick" w:color="000000"/>
        </w:rPr>
        <w:t>W</w:t>
      </w:r>
      <w:r>
        <w:rPr>
          <w:rFonts w:ascii="Trebuchet MS" w:eastAsia="Trebuchet MS" w:hAnsi="Trebuchet MS" w:cs="Trebuchet MS"/>
          <w:b/>
          <w:sz w:val="28"/>
          <w:szCs w:val="28"/>
          <w:u w:val="thick" w:color="000000"/>
        </w:rPr>
        <w:t>ork</w:t>
      </w:r>
    </w:p>
    <w:p w14:paraId="763409B5" w14:textId="77777777" w:rsidR="00B87611" w:rsidRDefault="00963546">
      <w:pPr>
        <w:spacing w:before="4" w:line="140" w:lineRule="exact"/>
        <w:rPr>
          <w:sz w:val="14"/>
          <w:szCs w:val="14"/>
        </w:rPr>
      </w:pPr>
      <w:r>
        <w:br w:type="column"/>
      </w:r>
    </w:p>
    <w:p w14:paraId="45655C44" w14:textId="77777777" w:rsidR="00B87611" w:rsidRDefault="00B87611">
      <w:pPr>
        <w:spacing w:line="200" w:lineRule="exact"/>
      </w:pPr>
    </w:p>
    <w:p w14:paraId="5C916BC0" w14:textId="77777777" w:rsidR="00B87611" w:rsidRDefault="00B87611">
      <w:pPr>
        <w:spacing w:line="200" w:lineRule="exact"/>
      </w:pPr>
    </w:p>
    <w:p w14:paraId="51DF96CA" w14:textId="77777777" w:rsidR="00B87611" w:rsidRDefault="00963546">
      <w:pPr>
        <w:spacing w:line="360" w:lineRule="exact"/>
        <w:rPr>
          <w:rFonts w:ascii="Trebuchet MS" w:eastAsia="Trebuchet MS" w:hAnsi="Trebuchet MS" w:cs="Trebuchet MS"/>
          <w:sz w:val="32"/>
          <w:szCs w:val="32"/>
        </w:rPr>
        <w:sectPr w:rsidR="00B87611" w:rsidSect="00947A67">
          <w:pgSz w:w="12240" w:h="15840"/>
          <w:pgMar w:top="920" w:right="1140" w:bottom="280" w:left="920" w:header="0" w:footer="920" w:gutter="0"/>
          <w:cols w:num="2" w:space="720" w:equalWidth="0">
            <w:col w:w="4032" w:space="379"/>
            <w:col w:w="5769"/>
          </w:cols>
        </w:sectPr>
      </w:pPr>
      <w:r>
        <w:rPr>
          <w:rFonts w:ascii="Trebuchet MS" w:eastAsia="Trebuchet MS" w:hAnsi="Trebuchet MS" w:cs="Trebuchet MS"/>
          <w:b/>
          <w:position w:val="-1"/>
          <w:sz w:val="32"/>
          <w:szCs w:val="32"/>
        </w:rPr>
        <w:t>S</w:t>
      </w:r>
      <w:r>
        <w:rPr>
          <w:rFonts w:ascii="Trebuchet MS" w:eastAsia="Trebuchet MS" w:hAnsi="Trebuchet MS" w:cs="Trebuchet MS"/>
          <w:b/>
          <w:spacing w:val="-1"/>
          <w:position w:val="-1"/>
          <w:sz w:val="32"/>
          <w:szCs w:val="32"/>
        </w:rPr>
        <w:t>e</w:t>
      </w:r>
      <w:r>
        <w:rPr>
          <w:rFonts w:ascii="Trebuchet MS" w:eastAsia="Trebuchet MS" w:hAnsi="Trebuchet MS" w:cs="Trebuchet MS"/>
          <w:b/>
          <w:spacing w:val="1"/>
          <w:position w:val="-1"/>
          <w:sz w:val="32"/>
          <w:szCs w:val="32"/>
        </w:rPr>
        <w:t>m</w:t>
      </w:r>
      <w:r>
        <w:rPr>
          <w:rFonts w:ascii="Trebuchet MS" w:eastAsia="Trebuchet MS" w:hAnsi="Trebuchet MS" w:cs="Trebuchet MS"/>
          <w:b/>
          <w:spacing w:val="-1"/>
          <w:position w:val="-1"/>
          <w:sz w:val="32"/>
          <w:szCs w:val="32"/>
        </w:rPr>
        <w:t>e</w:t>
      </w:r>
      <w:r>
        <w:rPr>
          <w:rFonts w:ascii="Trebuchet MS" w:eastAsia="Trebuchet MS" w:hAnsi="Trebuchet MS" w:cs="Trebuchet MS"/>
          <w:b/>
          <w:position w:val="-1"/>
          <w:sz w:val="32"/>
          <w:szCs w:val="32"/>
        </w:rPr>
        <w:t>s</w:t>
      </w:r>
      <w:r>
        <w:rPr>
          <w:rFonts w:ascii="Trebuchet MS" w:eastAsia="Trebuchet MS" w:hAnsi="Trebuchet MS" w:cs="Trebuchet MS"/>
          <w:b/>
          <w:spacing w:val="2"/>
          <w:position w:val="-1"/>
          <w:sz w:val="32"/>
          <w:szCs w:val="32"/>
        </w:rPr>
        <w:t>t</w:t>
      </w:r>
      <w:r>
        <w:rPr>
          <w:rFonts w:ascii="Trebuchet MS" w:eastAsia="Trebuchet MS" w:hAnsi="Trebuchet MS" w:cs="Trebuchet MS"/>
          <w:b/>
          <w:spacing w:val="-1"/>
          <w:position w:val="-1"/>
          <w:sz w:val="32"/>
          <w:szCs w:val="32"/>
        </w:rPr>
        <w:t>e</w:t>
      </w:r>
      <w:r>
        <w:rPr>
          <w:rFonts w:ascii="Trebuchet MS" w:eastAsia="Trebuchet MS" w:hAnsi="Trebuchet MS" w:cs="Trebuchet MS"/>
          <w:b/>
          <w:position w:val="-1"/>
          <w:sz w:val="32"/>
          <w:szCs w:val="32"/>
        </w:rPr>
        <w:t>r</w:t>
      </w:r>
      <w:r>
        <w:rPr>
          <w:rFonts w:ascii="Trebuchet MS" w:eastAsia="Trebuchet MS" w:hAnsi="Trebuchet MS" w:cs="Trebuchet MS"/>
          <w:b/>
          <w:spacing w:val="-14"/>
          <w:position w:val="-1"/>
          <w:sz w:val="32"/>
          <w:szCs w:val="32"/>
        </w:rPr>
        <w:t xml:space="preserve"> </w:t>
      </w:r>
      <w:r>
        <w:rPr>
          <w:rFonts w:ascii="Trebuchet MS" w:eastAsia="Trebuchet MS" w:hAnsi="Trebuchet MS" w:cs="Trebuchet MS"/>
          <w:b/>
          <w:position w:val="-1"/>
          <w:sz w:val="32"/>
          <w:szCs w:val="32"/>
        </w:rPr>
        <w:t>I</w:t>
      </w:r>
    </w:p>
    <w:p w14:paraId="09A8AEC2" w14:textId="64A00BD1" w:rsidR="00B87611" w:rsidRDefault="00790719">
      <w:pPr>
        <w:spacing w:before="4" w:line="200" w:lineRule="exact"/>
      </w:pPr>
      <w:r>
        <w:rPr>
          <w:noProof/>
        </w:rPr>
        <mc:AlternateContent>
          <mc:Choice Requires="wpg">
            <w:drawing>
              <wp:anchor distT="0" distB="0" distL="114300" distR="114300" simplePos="0" relativeHeight="251642368" behindDoc="1" locked="0" layoutInCell="1" allowOverlap="1" wp14:anchorId="76907967" wp14:editId="151BBFF6">
                <wp:simplePos x="0" y="0"/>
                <wp:positionH relativeFrom="page">
                  <wp:posOffset>384810</wp:posOffset>
                </wp:positionH>
                <wp:positionV relativeFrom="page">
                  <wp:posOffset>457835</wp:posOffset>
                </wp:positionV>
                <wp:extent cx="7004050" cy="9316085"/>
                <wp:effectExtent l="3810" t="10160" r="2540" b="8255"/>
                <wp:wrapNone/>
                <wp:docPr id="773572802" name="Group 7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1917846143" name="Freeform 769"/>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4063511" name="Freeform 768"/>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964214" name="Freeform 767"/>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7562849" name="Freeform 766"/>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225398" name="Freeform 765"/>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74972" name="Freeform 764"/>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871337" name="Freeform 763"/>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4805093" name="Freeform 762"/>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024522" name="Freeform 761"/>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6321954" name="Freeform 760"/>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9397705" name="Freeform 759"/>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9529569" name="Freeform 758"/>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4093459" name="Freeform 757"/>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896842" name="Freeform 756"/>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104498" name="Freeform 755"/>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4521729" name="Freeform 754"/>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536553" name="Freeform 753"/>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939088" name="Freeform 752"/>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343614" name="Freeform 751"/>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509309" name="Freeform 750"/>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35A24C" id="Group 749" o:spid="_x0000_s1026" style="position:absolute;margin-left:30.3pt;margin-top:36.05pt;width:551.5pt;height:733.55pt;z-index:-251674112;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">
                <v:shape id="Freeform 769"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" path="m,l29,e" filled="f" strokeweight=".58pt">
                  <v:path arrowok="t" o:connecttype="custom" o:connectlocs="0,0;29,0" o:connectangles="0,0"/>
                </v:shape>
                <v:shape id="Freeform 768"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" path="m,l9,e" filled="f" strokecolor="white" strokeweight="1.06pt">
                  <v:path arrowok="t" o:connecttype="custom" o:connectlocs="0,0;9,0" o:connectangles="0,0"/>
                </v:shape>
                <v:shape id="Freeform 767"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" path="m,l19,e" filled="f" strokecolor="white" strokeweight=".58pt">
                  <v:path arrowok="t" o:connecttype="custom" o:connectlocs="0,0;19,0" o:connectangles="0,0"/>
                </v:shape>
                <v:shape id="Freeform 766"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" path="m,l10961,e" filled="f" strokeweight=".58pt">
                  <v:path arrowok="t" o:connecttype="custom" o:connectlocs="0,0;10961,0" o:connectangles="0,0"/>
                </v:shape>
                <v:shape id="Freeform 765"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" path="m,l10961,e" filled="f" strokeweight=".58pt">
                  <v:path arrowok="t" o:connecttype="custom" o:connectlocs="0,0;10961,0" o:connectangles="0,0"/>
                </v:shape>
                <v:shape id="Freeform 764"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" path="m,l28,e" filled="f" strokeweight=".58pt">
                  <v:path arrowok="t" o:connecttype="custom" o:connectlocs="0,0;28,0" o:connectangles="0,0"/>
                </v:shape>
                <v:shape id="Freeform 763"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" path="m,l10,e" filled="f" strokecolor="white" strokeweight="1.06pt">
                  <v:path arrowok="t" o:connecttype="custom" o:connectlocs="0,0;10,0" o:connectangles="0,0"/>
                </v:shape>
                <v:shape id="Freeform 762"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" path="m,l19,e" filled="f" strokecolor="white" strokeweight=".58pt">
                  <v:path arrowok="t" o:connecttype="custom" o:connectlocs="0,0;19,0" o:connectangles="0,0"/>
                </v:shape>
                <v:shape id="Freeform 761"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" path="m,l,14650e" filled="f" strokeweight=".58pt">
                  <v:path arrowok="t" o:connecttype="custom" o:connectlocs="0,732;0,15382" o:connectangles="0,0"/>
                </v:shape>
                <v:shape id="Freeform 760"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" path="m,l,14611e" filled="f" strokeweight=".58pt">
                  <v:path arrowok="t" o:connecttype="custom" o:connectlocs="0,751;0,15362" o:connectangles="0,0"/>
                </v:shape>
                <v:shape id="Freeform 759"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" path="m,l,14650e" filled="f" strokeweight=".20464mm">
                  <v:path arrowok="t" o:connecttype="custom" o:connectlocs="0,732;0,15382" o:connectangles="0,0"/>
                </v:shape>
                <v:shape id="Freeform 758"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" path="m,l,14611e" filled="f" strokeweight=".58pt">
                  <v:path arrowok="t" o:connecttype="custom" o:connectlocs="0,751;0,15362" o:connectangles="0,0"/>
                </v:shape>
                <v:shape id="Freeform 757"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" path="m,l29,e" filled="f" strokeweight=".58pt">
                  <v:path arrowok="t" o:connecttype="custom" o:connectlocs="0,0;29,0" o:connectangles="0,0"/>
                </v:shape>
                <v:shape id="Freeform 756"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" path="m,l9,e" filled="f" strokecolor="white" strokeweight="1.06pt">
                  <v:path arrowok="t" o:connecttype="custom" o:connectlocs="0,0;9,0" o:connectangles="0,0"/>
                </v:shape>
                <v:shape id="Freeform 755"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" path="m,l19,e" filled="f" strokecolor="white" strokeweight=".58pt">
                  <v:path arrowok="t" o:connecttype="custom" o:connectlocs="0,0;19,0" o:connectangles="0,0"/>
                </v:shape>
                <v:shape id="Freeform 754"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" path="m,l10961,e" filled="f" strokeweight=".58pt">
                  <v:path arrowok="t" o:connecttype="custom" o:connectlocs="0,0;10961,0" o:connectangles="0,0"/>
                </v:shape>
                <v:shape id="Freeform 753"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" path="m,l10961,e" filled="f" strokeweight=".20464mm">
                  <v:path arrowok="t" o:connecttype="custom" o:connectlocs="0,0;10961,0" o:connectangles="0,0"/>
                </v:shape>
                <v:shape id="Freeform 752"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" path="m,l28,e" filled="f" strokeweight=".58pt">
                  <v:path arrowok="t" o:connecttype="custom" o:connectlocs="0,0;28,0" o:connectangles="0,0"/>
                </v:shape>
                <v:shape id="Freeform 751"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" path="m,l10,e" filled="f" strokecolor="white" strokeweight="1.06pt">
                  <v:path arrowok="t" o:connecttype="custom" o:connectlocs="0,0;10,0" o:connectangles="0,0"/>
                </v:shape>
                <v:shape id="Freeform 750"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" path="m,l19,e" filled="f" strokecolor="white" strokeweight=".58pt">
                  <v:path arrowok="t" o:connecttype="custom" o:connectlocs="0,0;19,0" o:connectangles="0,0"/>
                </v:shape>
                <w10:wrap anchorx="page" anchory="page"/>
              </v:group>
            </w:pict>
          </mc:Fallback>
        </mc:AlternateContent>
      </w:r>
    </w:p>
    <w:tbl>
      <w:tblPr>
        <w:tblW w:w="0" w:type="auto"/>
        <w:tblInd w:w="111" w:type="dxa"/>
        <w:tblLayout w:type="fixed"/>
        <w:tblCellMar>
          <w:left w:w="0" w:type="dxa"/>
          <w:right w:w="0" w:type="dxa"/>
        </w:tblCellMar>
        <w:tblLook w:val="01E0" w:firstRow="1" w:lastRow="1" w:firstColumn="1" w:lastColumn="1" w:noHBand="0" w:noVBand="0"/>
      </w:tblPr>
      <w:tblGrid>
        <w:gridCol w:w="828"/>
        <w:gridCol w:w="6032"/>
        <w:gridCol w:w="2749"/>
      </w:tblGrid>
      <w:tr w:rsidR="00B87611" w14:paraId="26E8D8C1" w14:textId="77777777">
        <w:trPr>
          <w:trHeight w:hRule="exact" w:val="845"/>
        </w:trPr>
        <w:tc>
          <w:tcPr>
            <w:tcW w:w="828" w:type="dxa"/>
            <w:tcBorders>
              <w:top w:val="single" w:sz="5" w:space="0" w:color="000000"/>
              <w:left w:val="single" w:sz="5" w:space="0" w:color="000000"/>
              <w:bottom w:val="single" w:sz="5" w:space="0" w:color="000000"/>
              <w:right w:val="single" w:sz="5" w:space="0" w:color="000000"/>
            </w:tcBorders>
          </w:tcPr>
          <w:p w14:paraId="2745071E"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Sr.</w:t>
            </w:r>
          </w:p>
          <w:p w14:paraId="1E2EDE0C" w14:textId="77777777" w:rsidR="00B87611" w:rsidRDefault="00B87611">
            <w:pPr>
              <w:spacing w:before="9" w:line="120" w:lineRule="exact"/>
              <w:rPr>
                <w:sz w:val="13"/>
                <w:szCs w:val="13"/>
              </w:rPr>
            </w:pPr>
          </w:p>
          <w:p w14:paraId="0709252A"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b/>
                <w:sz w:val="24"/>
                <w:szCs w:val="24"/>
              </w:rPr>
              <w:t>N</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w:t>
            </w:r>
          </w:p>
        </w:tc>
        <w:tc>
          <w:tcPr>
            <w:tcW w:w="6032" w:type="dxa"/>
            <w:tcBorders>
              <w:top w:val="single" w:sz="5" w:space="0" w:color="000000"/>
              <w:left w:val="single" w:sz="5" w:space="0" w:color="000000"/>
              <w:bottom w:val="single" w:sz="5" w:space="0" w:color="000000"/>
              <w:right w:val="single" w:sz="5" w:space="0" w:color="000000"/>
            </w:tcBorders>
          </w:tcPr>
          <w:p w14:paraId="04E37595" w14:textId="77777777" w:rsidR="00B87611" w:rsidRDefault="00B87611">
            <w:pPr>
              <w:spacing w:before="6" w:line="180" w:lineRule="exact"/>
              <w:rPr>
                <w:sz w:val="19"/>
                <w:szCs w:val="19"/>
              </w:rPr>
            </w:pPr>
          </w:p>
          <w:p w14:paraId="252286E2" w14:textId="77777777" w:rsidR="00B87611" w:rsidRDefault="00963546">
            <w:pPr>
              <w:ind w:left="1963"/>
              <w:rPr>
                <w:rFonts w:ascii="Trebuchet MS" w:eastAsia="Trebuchet MS" w:hAnsi="Trebuchet MS" w:cs="Trebuchet MS"/>
                <w:sz w:val="24"/>
                <w:szCs w:val="24"/>
              </w:rPr>
            </w:pPr>
            <w:r>
              <w:rPr>
                <w:rFonts w:ascii="Trebuchet MS" w:eastAsia="Trebuchet MS" w:hAnsi="Trebuchet MS" w:cs="Trebuchet MS"/>
                <w:b/>
                <w:spacing w:val="-1"/>
                <w:sz w:val="24"/>
                <w:szCs w:val="24"/>
              </w:rPr>
              <w:t>A</w:t>
            </w:r>
            <w:r>
              <w:rPr>
                <w:rFonts w:ascii="Trebuchet MS" w:eastAsia="Trebuchet MS" w:hAnsi="Trebuchet MS" w:cs="Trebuchet MS"/>
                <w:b/>
                <w:sz w:val="24"/>
                <w:szCs w:val="24"/>
              </w:rPr>
              <w:t>ct</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vi</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y</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S</w:t>
            </w:r>
            <w:r>
              <w:rPr>
                <w:rFonts w:ascii="Trebuchet MS" w:eastAsia="Trebuchet MS" w:hAnsi="Trebuchet MS" w:cs="Trebuchet MS"/>
                <w:b/>
                <w:spacing w:val="-1"/>
                <w:sz w:val="24"/>
                <w:szCs w:val="24"/>
              </w:rPr>
              <w:t>che</w:t>
            </w:r>
            <w:r>
              <w:rPr>
                <w:rFonts w:ascii="Trebuchet MS" w:eastAsia="Trebuchet MS" w:hAnsi="Trebuchet MS" w:cs="Trebuchet MS"/>
                <w:b/>
                <w:sz w:val="24"/>
                <w:szCs w:val="24"/>
              </w:rPr>
              <w:t>du</w:t>
            </w:r>
            <w:r>
              <w:rPr>
                <w:rFonts w:ascii="Trebuchet MS" w:eastAsia="Trebuchet MS" w:hAnsi="Trebuchet MS" w:cs="Trebuchet MS"/>
                <w:b/>
                <w:spacing w:val="1"/>
                <w:sz w:val="24"/>
                <w:szCs w:val="24"/>
              </w:rPr>
              <w:t>l</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d</w:t>
            </w:r>
          </w:p>
        </w:tc>
        <w:tc>
          <w:tcPr>
            <w:tcW w:w="2749" w:type="dxa"/>
            <w:tcBorders>
              <w:top w:val="single" w:sz="5" w:space="0" w:color="000000"/>
              <w:left w:val="single" w:sz="5" w:space="0" w:color="000000"/>
              <w:bottom w:val="single" w:sz="5" w:space="0" w:color="000000"/>
              <w:right w:val="single" w:sz="5" w:space="0" w:color="000000"/>
            </w:tcBorders>
          </w:tcPr>
          <w:p w14:paraId="389D56F5" w14:textId="77777777" w:rsidR="00B87611" w:rsidRDefault="00963546">
            <w:pPr>
              <w:spacing w:line="260" w:lineRule="exact"/>
              <w:ind w:left="1073" w:right="1074"/>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D</w:t>
            </w:r>
            <w:r>
              <w:rPr>
                <w:rFonts w:ascii="Trebuchet MS" w:eastAsia="Trebuchet MS" w:hAnsi="Trebuchet MS" w:cs="Trebuchet MS"/>
                <w:b/>
                <w:sz w:val="24"/>
                <w:szCs w:val="24"/>
              </w:rPr>
              <w:t>ate</w:t>
            </w:r>
          </w:p>
          <w:p w14:paraId="071DBA17" w14:textId="77777777" w:rsidR="00B87611" w:rsidRDefault="00B87611">
            <w:pPr>
              <w:spacing w:before="9" w:line="120" w:lineRule="exact"/>
              <w:rPr>
                <w:sz w:val="13"/>
                <w:szCs w:val="13"/>
              </w:rPr>
            </w:pPr>
          </w:p>
          <w:p w14:paraId="1A78C9F7" w14:textId="77777777" w:rsidR="00B87611" w:rsidRDefault="00963546">
            <w:pPr>
              <w:ind w:left="703" w:right="702"/>
              <w:jc w:val="center"/>
              <w:rPr>
                <w:rFonts w:ascii="Trebuchet MS" w:eastAsia="Trebuchet MS" w:hAnsi="Trebuchet MS" w:cs="Trebuchet MS"/>
                <w:sz w:val="24"/>
                <w:szCs w:val="24"/>
              </w:rPr>
            </w:pPr>
            <w:r>
              <w:rPr>
                <w:rFonts w:ascii="Trebuchet MS" w:eastAsia="Trebuchet MS" w:hAnsi="Trebuchet MS" w:cs="Trebuchet MS"/>
                <w:b/>
                <w:sz w:val="24"/>
                <w:szCs w:val="24"/>
              </w:rPr>
              <w:t>(T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ativ</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w:t>
            </w:r>
          </w:p>
        </w:tc>
      </w:tr>
      <w:tr w:rsidR="00B87611" w14:paraId="2AF33467" w14:textId="77777777">
        <w:trPr>
          <w:trHeight w:hRule="exact" w:val="569"/>
        </w:trPr>
        <w:tc>
          <w:tcPr>
            <w:tcW w:w="828" w:type="dxa"/>
            <w:tcBorders>
              <w:top w:val="single" w:sz="5" w:space="0" w:color="000000"/>
              <w:left w:val="single" w:sz="5" w:space="0" w:color="000000"/>
              <w:bottom w:val="single" w:sz="5" w:space="0" w:color="000000"/>
              <w:right w:val="single" w:sz="5" w:space="0" w:color="000000"/>
            </w:tcBorders>
          </w:tcPr>
          <w:p w14:paraId="4DD03DA7" w14:textId="77777777" w:rsidR="00B87611" w:rsidRDefault="00B87611">
            <w:pPr>
              <w:spacing w:before="9" w:line="120" w:lineRule="exact"/>
              <w:rPr>
                <w:sz w:val="12"/>
                <w:szCs w:val="12"/>
              </w:rPr>
            </w:pPr>
          </w:p>
          <w:p w14:paraId="48DA0BD4" w14:textId="77777777" w:rsidR="00B87611" w:rsidRDefault="00963546">
            <w:pPr>
              <w:ind w:left="463"/>
              <w:rPr>
                <w:rFonts w:ascii="Trebuchet MS" w:eastAsia="Trebuchet MS" w:hAnsi="Trebuchet MS" w:cs="Trebuchet MS"/>
                <w:sz w:val="24"/>
                <w:szCs w:val="24"/>
              </w:rPr>
            </w:pPr>
            <w:r>
              <w:rPr>
                <w:rFonts w:ascii="Trebuchet MS" w:eastAsia="Trebuchet MS" w:hAnsi="Trebuchet MS" w:cs="Trebuchet MS"/>
                <w:spacing w:val="-1"/>
                <w:sz w:val="24"/>
                <w:szCs w:val="24"/>
              </w:rPr>
              <w:t>1.</w:t>
            </w:r>
          </w:p>
        </w:tc>
        <w:tc>
          <w:tcPr>
            <w:tcW w:w="6032" w:type="dxa"/>
            <w:tcBorders>
              <w:top w:val="single" w:sz="5" w:space="0" w:color="000000"/>
              <w:left w:val="single" w:sz="5" w:space="0" w:color="000000"/>
              <w:bottom w:val="single" w:sz="5" w:space="0" w:color="000000"/>
              <w:right w:val="single" w:sz="5" w:space="0" w:color="000000"/>
            </w:tcBorders>
          </w:tcPr>
          <w:p w14:paraId="7004ADE3" w14:textId="77777777" w:rsidR="00B87611" w:rsidRDefault="00B87611">
            <w:pPr>
              <w:spacing w:before="9" w:line="120" w:lineRule="exact"/>
              <w:rPr>
                <w:sz w:val="12"/>
                <w:szCs w:val="12"/>
              </w:rPr>
            </w:pPr>
          </w:p>
          <w:p w14:paraId="7E8FD08D"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z w:val="24"/>
                <w:szCs w:val="24"/>
              </w:rPr>
              <w:t>Reg</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of </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Te</w:t>
            </w:r>
            <w:r>
              <w:rPr>
                <w:rFonts w:ascii="Trebuchet MS" w:eastAsia="Trebuchet MS" w:hAnsi="Trebuchet MS" w:cs="Trebuchet MS"/>
                <w:spacing w:val="2"/>
                <w:sz w:val="24"/>
                <w:szCs w:val="24"/>
              </w:rPr>
              <w:t>a</w:t>
            </w:r>
            <w:r>
              <w:rPr>
                <w:rFonts w:ascii="Trebuchet MS" w:eastAsia="Trebuchet MS" w:hAnsi="Trebuchet MS" w:cs="Trebuchet MS"/>
                <w:sz w:val="24"/>
                <w:szCs w:val="24"/>
              </w:rPr>
              <w:t>ms</w:t>
            </w:r>
          </w:p>
        </w:tc>
        <w:tc>
          <w:tcPr>
            <w:tcW w:w="2749" w:type="dxa"/>
            <w:tcBorders>
              <w:top w:val="single" w:sz="5" w:space="0" w:color="000000"/>
              <w:left w:val="single" w:sz="5" w:space="0" w:color="000000"/>
              <w:bottom w:val="single" w:sz="5" w:space="0" w:color="000000"/>
              <w:right w:val="single" w:sz="5" w:space="0" w:color="000000"/>
            </w:tcBorders>
          </w:tcPr>
          <w:p w14:paraId="6E40B16C" w14:textId="77777777" w:rsidR="00B87611" w:rsidRDefault="00963546">
            <w:pPr>
              <w:spacing w:line="260" w:lineRule="exact"/>
              <w:ind w:left="59" w:right="60"/>
              <w:jc w:val="center"/>
              <w:rPr>
                <w:rFonts w:ascii="Trebuchet MS" w:eastAsia="Trebuchet MS" w:hAnsi="Trebuchet MS" w:cs="Trebuchet MS"/>
                <w:sz w:val="24"/>
                <w:szCs w:val="24"/>
              </w:rPr>
            </w:pPr>
            <w:r>
              <w:rPr>
                <w:rFonts w:ascii="Trebuchet MS" w:eastAsia="Trebuchet MS" w:hAnsi="Trebuchet MS" w:cs="Trebuchet MS"/>
                <w:sz w:val="24"/>
                <w:szCs w:val="24"/>
              </w:rPr>
              <w:t>Th</w:t>
            </w:r>
            <w:r>
              <w:rPr>
                <w:rFonts w:ascii="Trebuchet MS" w:eastAsia="Trebuchet MS" w:hAnsi="Trebuchet MS" w:cs="Trebuchet MS"/>
                <w:spacing w:val="1"/>
                <w:sz w:val="24"/>
                <w:szCs w:val="24"/>
              </w:rPr>
              <w:t>i</w:t>
            </w:r>
            <w:r>
              <w:rPr>
                <w:rFonts w:ascii="Trebuchet MS" w:eastAsia="Trebuchet MS" w:hAnsi="Trebuchet MS" w:cs="Trebuchet MS"/>
                <w:sz w:val="24"/>
                <w:szCs w:val="24"/>
              </w:rPr>
              <w:t>rd</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Y</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r 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r I</w:t>
            </w:r>
            <w:r>
              <w:rPr>
                <w:rFonts w:ascii="Trebuchet MS" w:eastAsia="Trebuchet MS" w:hAnsi="Trebuchet MS" w:cs="Trebuchet MS"/>
                <w:spacing w:val="-2"/>
                <w:sz w:val="24"/>
                <w:szCs w:val="24"/>
              </w:rPr>
              <w:t>I</w:t>
            </w:r>
            <w:r>
              <w:rPr>
                <w:rFonts w:ascii="Trebuchet MS" w:eastAsia="Trebuchet MS" w:hAnsi="Trebuchet MS" w:cs="Trebuchet MS"/>
                <w:sz w:val="24"/>
                <w:szCs w:val="24"/>
              </w:rPr>
              <w:t>/</w:t>
            </w:r>
          </w:p>
          <w:p w14:paraId="42E37458" w14:textId="77777777" w:rsidR="00B87611" w:rsidRDefault="00963546">
            <w:pPr>
              <w:spacing w:line="260" w:lineRule="exact"/>
              <w:ind w:left="710" w:right="708"/>
              <w:jc w:val="center"/>
              <w:rPr>
                <w:rFonts w:ascii="Trebuchet MS" w:eastAsia="Trebuchet MS" w:hAnsi="Trebuchet MS" w:cs="Trebuchet MS"/>
                <w:sz w:val="24"/>
                <w:szCs w:val="24"/>
              </w:rPr>
            </w:pP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d of </w:t>
            </w:r>
            <w:r>
              <w:rPr>
                <w:rFonts w:ascii="Trebuchet MS" w:eastAsia="Trebuchet MS" w:hAnsi="Trebuchet MS" w:cs="Trebuchet MS"/>
                <w:spacing w:val="-1"/>
                <w:sz w:val="24"/>
                <w:szCs w:val="24"/>
              </w:rPr>
              <w:t>J</w:t>
            </w:r>
            <w:r>
              <w:rPr>
                <w:rFonts w:ascii="Trebuchet MS" w:eastAsia="Trebuchet MS" w:hAnsi="Trebuchet MS" w:cs="Trebuchet MS"/>
                <w:spacing w:val="1"/>
                <w:sz w:val="24"/>
                <w:szCs w:val="24"/>
              </w:rPr>
              <w:t>un</w:t>
            </w:r>
            <w:r>
              <w:rPr>
                <w:rFonts w:ascii="Trebuchet MS" w:eastAsia="Trebuchet MS" w:hAnsi="Trebuchet MS" w:cs="Trebuchet MS"/>
                <w:sz w:val="24"/>
                <w:szCs w:val="24"/>
              </w:rPr>
              <w:t>e</w:t>
            </w:r>
          </w:p>
        </w:tc>
      </w:tr>
      <w:tr w:rsidR="00B87611" w14:paraId="58F5062A" w14:textId="77777777">
        <w:trPr>
          <w:trHeight w:hRule="exact" w:val="288"/>
        </w:trPr>
        <w:tc>
          <w:tcPr>
            <w:tcW w:w="828" w:type="dxa"/>
            <w:tcBorders>
              <w:top w:val="single" w:sz="5" w:space="0" w:color="000000"/>
              <w:left w:val="single" w:sz="5" w:space="0" w:color="000000"/>
              <w:bottom w:val="single" w:sz="5" w:space="0" w:color="000000"/>
              <w:right w:val="single" w:sz="5" w:space="0" w:color="000000"/>
            </w:tcBorders>
          </w:tcPr>
          <w:p w14:paraId="4F2E247D"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spacing w:val="-1"/>
                <w:sz w:val="24"/>
                <w:szCs w:val="24"/>
              </w:rPr>
              <w:t>2.</w:t>
            </w:r>
          </w:p>
        </w:tc>
        <w:tc>
          <w:tcPr>
            <w:tcW w:w="6032" w:type="dxa"/>
            <w:tcBorders>
              <w:top w:val="single" w:sz="5" w:space="0" w:color="000000"/>
              <w:left w:val="single" w:sz="5" w:space="0" w:color="000000"/>
              <w:bottom w:val="single" w:sz="5" w:space="0" w:color="000000"/>
              <w:right w:val="single" w:sz="5" w:space="0" w:color="000000"/>
            </w:tcBorders>
          </w:tcPr>
          <w:p w14:paraId="383ABDC8"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Subm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w:t>
            </w:r>
            <w:r>
              <w:rPr>
                <w:rFonts w:ascii="Trebuchet MS" w:eastAsia="Trebuchet MS" w:hAnsi="Trebuchet MS" w:cs="Trebuchet MS"/>
                <w:sz w:val="24"/>
                <w:szCs w:val="24"/>
              </w:rPr>
              <w:t>n of</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 Pr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p>
        </w:tc>
        <w:tc>
          <w:tcPr>
            <w:tcW w:w="2749" w:type="dxa"/>
            <w:tcBorders>
              <w:top w:val="single" w:sz="5" w:space="0" w:color="000000"/>
              <w:left w:val="single" w:sz="5" w:space="0" w:color="000000"/>
              <w:bottom w:val="single" w:sz="5" w:space="0" w:color="000000"/>
              <w:right w:val="single" w:sz="5" w:space="0" w:color="000000"/>
            </w:tcBorders>
          </w:tcPr>
          <w:p w14:paraId="408F6A7D" w14:textId="77777777" w:rsidR="00B87611" w:rsidRDefault="00963546">
            <w:pPr>
              <w:spacing w:line="260" w:lineRule="exact"/>
              <w:ind w:left="383"/>
              <w:rPr>
                <w:rFonts w:ascii="Trebuchet MS" w:eastAsia="Trebuchet MS" w:hAnsi="Trebuchet MS" w:cs="Trebuchet MS"/>
                <w:sz w:val="24"/>
                <w:szCs w:val="24"/>
              </w:rPr>
            </w:pPr>
            <w:r>
              <w:rPr>
                <w:rFonts w:ascii="Trebuchet MS" w:eastAsia="Trebuchet MS" w:hAnsi="Trebuchet MS" w:cs="Trebuchet MS"/>
                <w:spacing w:val="1"/>
                <w:sz w:val="24"/>
                <w:szCs w:val="24"/>
              </w:rPr>
              <w:t>La</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ee</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J</w:t>
            </w:r>
            <w:r>
              <w:rPr>
                <w:rFonts w:ascii="Trebuchet MS" w:eastAsia="Trebuchet MS" w:hAnsi="Trebuchet MS" w:cs="Trebuchet MS"/>
                <w:spacing w:val="1"/>
                <w:sz w:val="24"/>
                <w:szCs w:val="24"/>
              </w:rPr>
              <w:t>un</w:t>
            </w:r>
            <w:r>
              <w:rPr>
                <w:rFonts w:ascii="Trebuchet MS" w:eastAsia="Trebuchet MS" w:hAnsi="Trebuchet MS" w:cs="Trebuchet MS"/>
                <w:sz w:val="24"/>
                <w:szCs w:val="24"/>
              </w:rPr>
              <w:t>e</w:t>
            </w:r>
          </w:p>
        </w:tc>
      </w:tr>
      <w:tr w:rsidR="00B87611" w14:paraId="7D8739D1" w14:textId="77777777">
        <w:trPr>
          <w:trHeight w:hRule="exact" w:val="288"/>
        </w:trPr>
        <w:tc>
          <w:tcPr>
            <w:tcW w:w="828" w:type="dxa"/>
            <w:tcBorders>
              <w:top w:val="single" w:sz="5" w:space="0" w:color="000000"/>
              <w:left w:val="single" w:sz="5" w:space="0" w:color="000000"/>
              <w:bottom w:val="single" w:sz="5" w:space="0" w:color="000000"/>
              <w:right w:val="single" w:sz="5" w:space="0" w:color="000000"/>
            </w:tcBorders>
          </w:tcPr>
          <w:p w14:paraId="4AFA6168"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spacing w:val="-1"/>
                <w:sz w:val="24"/>
                <w:szCs w:val="24"/>
              </w:rPr>
              <w:t>3.</w:t>
            </w:r>
          </w:p>
        </w:tc>
        <w:tc>
          <w:tcPr>
            <w:tcW w:w="6032" w:type="dxa"/>
            <w:tcBorders>
              <w:top w:val="single" w:sz="5" w:space="0" w:color="000000"/>
              <w:left w:val="single" w:sz="5" w:space="0" w:color="000000"/>
              <w:bottom w:val="single" w:sz="5" w:space="0" w:color="000000"/>
              <w:right w:val="single" w:sz="5" w:space="0" w:color="000000"/>
            </w:tcBorders>
          </w:tcPr>
          <w:p w14:paraId="0277BF0F"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s</w:t>
            </w:r>
          </w:p>
        </w:tc>
        <w:tc>
          <w:tcPr>
            <w:tcW w:w="2749" w:type="dxa"/>
            <w:tcBorders>
              <w:top w:val="single" w:sz="5" w:space="0" w:color="000000"/>
              <w:left w:val="single" w:sz="5" w:space="0" w:color="000000"/>
              <w:bottom w:val="single" w:sz="5" w:space="0" w:color="000000"/>
              <w:right w:val="single" w:sz="5" w:space="0" w:color="000000"/>
            </w:tcBorders>
          </w:tcPr>
          <w:p w14:paraId="46E9419F" w14:textId="77777777" w:rsidR="00B87611" w:rsidRDefault="00963546">
            <w:pPr>
              <w:spacing w:line="260" w:lineRule="exact"/>
              <w:ind w:left="414"/>
              <w:rPr>
                <w:rFonts w:ascii="Trebuchet MS" w:eastAsia="Trebuchet MS" w:hAnsi="Trebuchet MS" w:cs="Trebuchet MS"/>
                <w:sz w:val="24"/>
                <w:szCs w:val="24"/>
              </w:rPr>
            </w:pP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ee</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Ju</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p>
        </w:tc>
      </w:tr>
      <w:tr w:rsidR="00B87611" w14:paraId="311A51E9" w14:textId="77777777">
        <w:trPr>
          <w:trHeight w:hRule="exact" w:val="290"/>
        </w:trPr>
        <w:tc>
          <w:tcPr>
            <w:tcW w:w="828" w:type="dxa"/>
            <w:tcBorders>
              <w:top w:val="single" w:sz="5" w:space="0" w:color="000000"/>
              <w:left w:val="single" w:sz="5" w:space="0" w:color="000000"/>
              <w:bottom w:val="single" w:sz="5" w:space="0" w:color="000000"/>
              <w:right w:val="single" w:sz="5" w:space="0" w:color="000000"/>
            </w:tcBorders>
          </w:tcPr>
          <w:p w14:paraId="47C1FB97"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spacing w:val="-1"/>
                <w:sz w:val="24"/>
                <w:szCs w:val="24"/>
              </w:rPr>
              <w:t>4.</w:t>
            </w:r>
          </w:p>
        </w:tc>
        <w:tc>
          <w:tcPr>
            <w:tcW w:w="6032" w:type="dxa"/>
            <w:tcBorders>
              <w:top w:val="single" w:sz="5" w:space="0" w:color="000000"/>
              <w:left w:val="single" w:sz="5" w:space="0" w:color="000000"/>
              <w:bottom w:val="single" w:sz="5" w:space="0" w:color="000000"/>
              <w:right w:val="single" w:sz="5" w:space="0" w:color="000000"/>
            </w:tcBorders>
          </w:tcPr>
          <w:p w14:paraId="77DDA2A6"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ina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p</w:t>
            </w:r>
            <w:r>
              <w:rPr>
                <w:rFonts w:ascii="Trebuchet MS" w:eastAsia="Trebuchet MS" w:hAnsi="Trebuchet MS" w:cs="Trebuchet MS"/>
                <w:spacing w:val="1"/>
                <w:sz w:val="24"/>
                <w:szCs w:val="24"/>
              </w:rPr>
              <w:t>ro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&amp;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ot</w:t>
            </w:r>
            <w:r>
              <w:rPr>
                <w:rFonts w:ascii="Trebuchet MS" w:eastAsia="Trebuchet MS" w:hAnsi="Trebuchet MS" w:cs="Trebuchet MS"/>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t of</w:t>
            </w:r>
            <w:r>
              <w:rPr>
                <w:rFonts w:ascii="Trebuchet MS" w:eastAsia="Trebuchet MS" w:hAnsi="Trebuchet MS" w:cs="Trebuchet MS"/>
                <w:spacing w:val="72"/>
                <w:sz w:val="24"/>
                <w:szCs w:val="24"/>
              </w:rPr>
              <w:t xml:space="preserve"> </w:t>
            </w:r>
            <w:r>
              <w:rPr>
                <w:rFonts w:ascii="Trebuchet MS" w:eastAsia="Trebuchet MS" w:hAnsi="Trebuchet MS" w:cs="Trebuchet MS"/>
                <w:sz w:val="24"/>
                <w:szCs w:val="24"/>
              </w:rPr>
              <w:t>g</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p>
        </w:tc>
        <w:tc>
          <w:tcPr>
            <w:tcW w:w="2749" w:type="dxa"/>
            <w:tcBorders>
              <w:top w:val="single" w:sz="5" w:space="0" w:color="000000"/>
              <w:left w:val="single" w:sz="5" w:space="0" w:color="000000"/>
              <w:bottom w:val="single" w:sz="5" w:space="0" w:color="000000"/>
              <w:right w:val="single" w:sz="5" w:space="0" w:color="000000"/>
            </w:tcBorders>
          </w:tcPr>
          <w:p w14:paraId="0CB5AF7F" w14:textId="77777777" w:rsidR="00B87611" w:rsidRDefault="00963546">
            <w:pPr>
              <w:spacing w:line="260" w:lineRule="exact"/>
              <w:ind w:left="275"/>
              <w:rPr>
                <w:rFonts w:ascii="Trebuchet MS" w:eastAsia="Trebuchet MS" w:hAnsi="Trebuchet MS" w:cs="Trebuchet MS"/>
                <w:sz w:val="24"/>
                <w:szCs w:val="24"/>
              </w:rPr>
            </w:pPr>
            <w:r>
              <w:rPr>
                <w:rFonts w:ascii="Trebuchet MS" w:eastAsia="Trebuchet MS" w:hAnsi="Trebuchet MS" w:cs="Trebuchet MS"/>
                <w:sz w:val="24"/>
                <w:szCs w:val="24"/>
              </w:rPr>
              <w:t>S</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ee</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J</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p>
        </w:tc>
      </w:tr>
      <w:tr w:rsidR="00B87611" w14:paraId="4A34AC1C" w14:textId="77777777">
        <w:trPr>
          <w:trHeight w:hRule="exact" w:val="289"/>
        </w:trPr>
        <w:tc>
          <w:tcPr>
            <w:tcW w:w="828" w:type="dxa"/>
            <w:tcBorders>
              <w:top w:val="single" w:sz="5" w:space="0" w:color="000000"/>
              <w:left w:val="single" w:sz="5" w:space="0" w:color="000000"/>
              <w:bottom w:val="single" w:sz="5" w:space="0" w:color="000000"/>
              <w:right w:val="single" w:sz="5" w:space="0" w:color="000000"/>
            </w:tcBorders>
          </w:tcPr>
          <w:p w14:paraId="59C52904"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spacing w:val="-1"/>
                <w:sz w:val="24"/>
                <w:szCs w:val="24"/>
              </w:rPr>
              <w:t>5.</w:t>
            </w:r>
          </w:p>
        </w:tc>
        <w:tc>
          <w:tcPr>
            <w:tcW w:w="6032" w:type="dxa"/>
            <w:tcBorders>
              <w:top w:val="single" w:sz="5" w:space="0" w:color="000000"/>
              <w:left w:val="single" w:sz="5" w:space="0" w:color="000000"/>
              <w:bottom w:val="single" w:sz="5" w:space="0" w:color="000000"/>
              <w:right w:val="single" w:sz="5" w:space="0" w:color="000000"/>
            </w:tcBorders>
          </w:tcPr>
          <w:p w14:paraId="7BC3625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Subm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w:t>
            </w:r>
            <w:r>
              <w:rPr>
                <w:rFonts w:ascii="Trebuchet MS" w:eastAsia="Trebuchet MS" w:hAnsi="Trebuchet MS" w:cs="Trebuchet MS"/>
                <w:sz w:val="24"/>
                <w:szCs w:val="24"/>
              </w:rPr>
              <w:t xml:space="preserve">n of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p>
        </w:tc>
        <w:tc>
          <w:tcPr>
            <w:tcW w:w="2749" w:type="dxa"/>
            <w:tcBorders>
              <w:top w:val="single" w:sz="5" w:space="0" w:color="000000"/>
              <w:left w:val="single" w:sz="5" w:space="0" w:color="000000"/>
              <w:bottom w:val="single" w:sz="5" w:space="0" w:color="000000"/>
              <w:right w:val="single" w:sz="5" w:space="0" w:color="000000"/>
            </w:tcBorders>
          </w:tcPr>
          <w:p w14:paraId="11A03597" w14:textId="77777777" w:rsidR="00B87611" w:rsidRDefault="00963546">
            <w:pPr>
              <w:spacing w:line="260" w:lineRule="exact"/>
              <w:ind w:left="371"/>
              <w:rPr>
                <w:rFonts w:ascii="Trebuchet MS" w:eastAsia="Trebuchet MS" w:hAnsi="Trebuchet MS" w:cs="Trebuchet MS"/>
                <w:sz w:val="24"/>
                <w:szCs w:val="24"/>
              </w:rPr>
            </w:pPr>
            <w:r>
              <w:rPr>
                <w:rFonts w:ascii="Trebuchet MS" w:eastAsia="Trebuchet MS" w:hAnsi="Trebuchet MS" w:cs="Trebuchet MS"/>
                <w:sz w:val="24"/>
                <w:szCs w:val="24"/>
              </w:rPr>
              <w:t>Th</w:t>
            </w:r>
            <w:r>
              <w:rPr>
                <w:rFonts w:ascii="Trebuchet MS" w:eastAsia="Trebuchet MS" w:hAnsi="Trebuchet MS" w:cs="Trebuchet MS"/>
                <w:spacing w:val="1"/>
                <w:sz w:val="24"/>
                <w:szCs w:val="24"/>
              </w:rPr>
              <w:t>i</w:t>
            </w:r>
            <w:r>
              <w:rPr>
                <w:rFonts w:ascii="Trebuchet MS" w:eastAsia="Trebuchet MS" w:hAnsi="Trebuchet MS" w:cs="Trebuchet MS"/>
                <w:sz w:val="24"/>
                <w:szCs w:val="24"/>
              </w:rPr>
              <w:t>rd</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we</w:t>
            </w:r>
            <w:r>
              <w:rPr>
                <w:rFonts w:ascii="Trebuchet MS" w:eastAsia="Trebuchet MS" w:hAnsi="Trebuchet MS" w:cs="Trebuchet MS"/>
                <w:spacing w:val="1"/>
                <w:sz w:val="24"/>
                <w:szCs w:val="24"/>
              </w:rPr>
              <w:t>e</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Ju</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p>
        </w:tc>
      </w:tr>
      <w:tr w:rsidR="00B87611" w14:paraId="14730101" w14:textId="77777777">
        <w:trPr>
          <w:trHeight w:hRule="exact" w:val="566"/>
        </w:trPr>
        <w:tc>
          <w:tcPr>
            <w:tcW w:w="828" w:type="dxa"/>
            <w:tcBorders>
              <w:top w:val="single" w:sz="5" w:space="0" w:color="000000"/>
              <w:left w:val="single" w:sz="5" w:space="0" w:color="000000"/>
              <w:bottom w:val="single" w:sz="5" w:space="0" w:color="000000"/>
              <w:right w:val="single" w:sz="5" w:space="0" w:color="000000"/>
            </w:tcBorders>
          </w:tcPr>
          <w:p w14:paraId="61BB883C" w14:textId="77777777" w:rsidR="00B87611" w:rsidRDefault="00B87611">
            <w:pPr>
              <w:spacing w:before="6" w:line="120" w:lineRule="exact"/>
              <w:rPr>
                <w:sz w:val="12"/>
                <w:szCs w:val="12"/>
              </w:rPr>
            </w:pPr>
          </w:p>
          <w:p w14:paraId="72664C5F" w14:textId="77777777" w:rsidR="00B87611" w:rsidRDefault="00963546">
            <w:pPr>
              <w:ind w:left="463"/>
              <w:rPr>
                <w:rFonts w:ascii="Trebuchet MS" w:eastAsia="Trebuchet MS" w:hAnsi="Trebuchet MS" w:cs="Trebuchet MS"/>
                <w:sz w:val="24"/>
                <w:szCs w:val="24"/>
              </w:rPr>
            </w:pPr>
            <w:r>
              <w:rPr>
                <w:rFonts w:ascii="Trebuchet MS" w:eastAsia="Trebuchet MS" w:hAnsi="Trebuchet MS" w:cs="Trebuchet MS"/>
                <w:spacing w:val="-1"/>
                <w:sz w:val="24"/>
                <w:szCs w:val="24"/>
              </w:rPr>
              <w:t>6.</w:t>
            </w:r>
          </w:p>
        </w:tc>
        <w:tc>
          <w:tcPr>
            <w:tcW w:w="6032" w:type="dxa"/>
            <w:tcBorders>
              <w:top w:val="single" w:sz="5" w:space="0" w:color="000000"/>
              <w:left w:val="single" w:sz="5" w:space="0" w:color="000000"/>
              <w:bottom w:val="single" w:sz="5" w:space="0" w:color="000000"/>
              <w:right w:val="single" w:sz="5" w:space="0" w:color="000000"/>
            </w:tcBorders>
          </w:tcPr>
          <w:p w14:paraId="598CCBE6"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Rev</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et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 f</w:t>
            </w:r>
            <w:r>
              <w:rPr>
                <w:rFonts w:ascii="Trebuchet MS" w:eastAsia="Trebuchet MS" w:hAnsi="Trebuchet MS" w:cs="Trebuchet MS"/>
                <w:spacing w:val="-2"/>
                <w:sz w:val="24"/>
                <w:szCs w:val="24"/>
              </w:rPr>
              <w:t>o</w:t>
            </w:r>
            <w:r>
              <w:rPr>
                <w:rFonts w:ascii="Trebuchet MS" w:eastAsia="Trebuchet MS" w:hAnsi="Trebuchet MS" w:cs="Trebuchet MS"/>
                <w:sz w:val="24"/>
                <w:szCs w:val="24"/>
              </w:rPr>
              <w:t>r pr</w:t>
            </w:r>
            <w:r>
              <w:rPr>
                <w:rFonts w:ascii="Trebuchet MS" w:eastAsia="Trebuchet MS" w:hAnsi="Trebuchet MS" w:cs="Trebuchet MS"/>
                <w:spacing w:val="1"/>
                <w:sz w:val="24"/>
                <w:szCs w:val="24"/>
              </w:rPr>
              <w:t>o</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p>
          <w:p w14:paraId="09772C45"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k</w:t>
            </w:r>
            <w:r>
              <w:rPr>
                <w:rFonts w:ascii="Trebuchet MS" w:eastAsia="Trebuchet MS" w:hAnsi="Trebuchet MS" w:cs="Trebuchet MS"/>
                <w:sz w:val="24"/>
                <w:szCs w:val="24"/>
              </w:rPr>
              <w:t>- I</w:t>
            </w:r>
          </w:p>
        </w:tc>
        <w:tc>
          <w:tcPr>
            <w:tcW w:w="2749" w:type="dxa"/>
            <w:tcBorders>
              <w:top w:val="single" w:sz="5" w:space="0" w:color="000000"/>
              <w:left w:val="single" w:sz="5" w:space="0" w:color="000000"/>
              <w:bottom w:val="single" w:sz="5" w:space="0" w:color="000000"/>
              <w:right w:val="single" w:sz="5" w:space="0" w:color="000000"/>
            </w:tcBorders>
          </w:tcPr>
          <w:p w14:paraId="3BEA1441" w14:textId="77777777" w:rsidR="00B87611" w:rsidRDefault="00B87611">
            <w:pPr>
              <w:spacing w:before="6" w:line="120" w:lineRule="exact"/>
              <w:rPr>
                <w:sz w:val="12"/>
                <w:szCs w:val="12"/>
              </w:rPr>
            </w:pPr>
          </w:p>
          <w:p w14:paraId="1E17DC81" w14:textId="77777777" w:rsidR="00B87611" w:rsidRDefault="00963546">
            <w:pPr>
              <w:ind w:left="433"/>
              <w:rPr>
                <w:rFonts w:ascii="Trebuchet MS" w:eastAsia="Trebuchet MS" w:hAnsi="Trebuchet MS" w:cs="Trebuchet MS"/>
                <w:sz w:val="24"/>
                <w:szCs w:val="24"/>
              </w:rPr>
            </w:pPr>
            <w:r>
              <w:rPr>
                <w:rFonts w:ascii="Trebuchet MS" w:eastAsia="Trebuchet MS" w:hAnsi="Trebuchet MS" w:cs="Trebuchet MS"/>
                <w:spacing w:val="1"/>
                <w:sz w:val="24"/>
                <w:szCs w:val="24"/>
              </w:rPr>
              <w:t>La</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ee</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Ju</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p>
        </w:tc>
      </w:tr>
      <w:tr w:rsidR="00B87611" w14:paraId="17796ED9" w14:textId="77777777">
        <w:trPr>
          <w:trHeight w:hRule="exact" w:val="569"/>
        </w:trPr>
        <w:tc>
          <w:tcPr>
            <w:tcW w:w="828" w:type="dxa"/>
            <w:tcBorders>
              <w:top w:val="single" w:sz="5" w:space="0" w:color="000000"/>
              <w:left w:val="single" w:sz="5" w:space="0" w:color="000000"/>
              <w:bottom w:val="single" w:sz="5" w:space="0" w:color="000000"/>
              <w:right w:val="single" w:sz="5" w:space="0" w:color="000000"/>
            </w:tcBorders>
          </w:tcPr>
          <w:p w14:paraId="1AFA496C" w14:textId="77777777" w:rsidR="00B87611" w:rsidRDefault="00B87611">
            <w:pPr>
              <w:spacing w:before="9" w:line="120" w:lineRule="exact"/>
              <w:rPr>
                <w:sz w:val="12"/>
                <w:szCs w:val="12"/>
              </w:rPr>
            </w:pPr>
          </w:p>
          <w:p w14:paraId="0EDF87B5" w14:textId="77777777" w:rsidR="00B87611" w:rsidRDefault="00963546">
            <w:pPr>
              <w:ind w:left="463"/>
              <w:rPr>
                <w:rFonts w:ascii="Trebuchet MS" w:eastAsia="Trebuchet MS" w:hAnsi="Trebuchet MS" w:cs="Trebuchet MS"/>
                <w:sz w:val="24"/>
                <w:szCs w:val="24"/>
              </w:rPr>
            </w:pPr>
            <w:r>
              <w:rPr>
                <w:rFonts w:ascii="Trebuchet MS" w:eastAsia="Trebuchet MS" w:hAnsi="Trebuchet MS" w:cs="Trebuchet MS"/>
                <w:spacing w:val="-1"/>
                <w:sz w:val="24"/>
                <w:szCs w:val="24"/>
              </w:rPr>
              <w:t>7.</w:t>
            </w:r>
          </w:p>
        </w:tc>
        <w:tc>
          <w:tcPr>
            <w:tcW w:w="6032" w:type="dxa"/>
            <w:tcBorders>
              <w:top w:val="single" w:sz="5" w:space="0" w:color="000000"/>
              <w:left w:val="single" w:sz="5" w:space="0" w:color="000000"/>
              <w:bottom w:val="single" w:sz="5" w:space="0" w:color="000000"/>
              <w:right w:val="single" w:sz="5" w:space="0" w:color="000000"/>
            </w:tcBorders>
          </w:tcPr>
          <w:p w14:paraId="3065EB9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Rev</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et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 f</w:t>
            </w:r>
            <w:r>
              <w:rPr>
                <w:rFonts w:ascii="Trebuchet MS" w:eastAsia="Trebuchet MS" w:hAnsi="Trebuchet MS" w:cs="Trebuchet MS"/>
                <w:spacing w:val="-2"/>
                <w:sz w:val="24"/>
                <w:szCs w:val="24"/>
              </w:rPr>
              <w:t>o</w:t>
            </w:r>
            <w:r>
              <w:rPr>
                <w:rFonts w:ascii="Trebuchet MS" w:eastAsia="Trebuchet MS" w:hAnsi="Trebuchet MS" w:cs="Trebuchet MS"/>
                <w:sz w:val="24"/>
                <w:szCs w:val="24"/>
              </w:rPr>
              <w:t>r pr</w:t>
            </w:r>
            <w:r>
              <w:rPr>
                <w:rFonts w:ascii="Trebuchet MS" w:eastAsia="Trebuchet MS" w:hAnsi="Trebuchet MS" w:cs="Trebuchet MS"/>
                <w:spacing w:val="1"/>
                <w:sz w:val="24"/>
                <w:szCs w:val="24"/>
              </w:rPr>
              <w:t>o</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p>
          <w:p w14:paraId="510AF816"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k</w:t>
            </w:r>
            <w:r>
              <w:rPr>
                <w:rFonts w:ascii="Trebuchet MS" w:eastAsia="Trebuchet MS" w:hAnsi="Trebuchet MS" w:cs="Trebuchet MS"/>
                <w:sz w:val="24"/>
                <w:szCs w:val="24"/>
              </w:rPr>
              <w:t>- II</w:t>
            </w:r>
          </w:p>
        </w:tc>
        <w:tc>
          <w:tcPr>
            <w:tcW w:w="2749" w:type="dxa"/>
            <w:tcBorders>
              <w:top w:val="single" w:sz="5" w:space="0" w:color="000000"/>
              <w:left w:val="single" w:sz="5" w:space="0" w:color="000000"/>
              <w:bottom w:val="single" w:sz="5" w:space="0" w:color="000000"/>
              <w:right w:val="single" w:sz="5" w:space="0" w:color="000000"/>
            </w:tcBorders>
          </w:tcPr>
          <w:p w14:paraId="2CDC38BD" w14:textId="77777777" w:rsidR="00B87611" w:rsidRDefault="00963546">
            <w:pPr>
              <w:spacing w:line="260" w:lineRule="exact"/>
              <w:ind w:left="229"/>
              <w:rPr>
                <w:rFonts w:ascii="Trebuchet MS" w:eastAsia="Trebuchet MS" w:hAnsi="Trebuchet MS" w:cs="Trebuchet MS"/>
                <w:sz w:val="24"/>
                <w:szCs w:val="24"/>
              </w:rPr>
            </w:pPr>
            <w:r>
              <w:rPr>
                <w:rFonts w:ascii="Trebuchet MS" w:eastAsia="Trebuchet MS" w:hAnsi="Trebuchet MS" w:cs="Trebuchet MS"/>
                <w:sz w:val="24"/>
                <w:szCs w:val="24"/>
              </w:rPr>
              <w:t>Th</w:t>
            </w:r>
            <w:r>
              <w:rPr>
                <w:rFonts w:ascii="Trebuchet MS" w:eastAsia="Trebuchet MS" w:hAnsi="Trebuchet MS" w:cs="Trebuchet MS"/>
                <w:spacing w:val="1"/>
                <w:sz w:val="24"/>
                <w:szCs w:val="24"/>
              </w:rPr>
              <w:t>i</w:t>
            </w:r>
            <w:r>
              <w:rPr>
                <w:rFonts w:ascii="Trebuchet MS" w:eastAsia="Trebuchet MS" w:hAnsi="Trebuchet MS" w:cs="Trebuchet MS"/>
                <w:sz w:val="24"/>
                <w:szCs w:val="24"/>
              </w:rPr>
              <w:t>rd</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we</w:t>
            </w:r>
            <w:r>
              <w:rPr>
                <w:rFonts w:ascii="Trebuchet MS" w:eastAsia="Trebuchet MS" w:hAnsi="Trebuchet MS" w:cs="Trebuchet MS"/>
                <w:spacing w:val="1"/>
                <w:sz w:val="24"/>
                <w:szCs w:val="24"/>
              </w:rPr>
              <w:t>e</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 A</w:t>
            </w:r>
            <w:r>
              <w:rPr>
                <w:rFonts w:ascii="Trebuchet MS" w:eastAsia="Trebuchet MS" w:hAnsi="Trebuchet MS" w:cs="Trebuchet MS"/>
                <w:spacing w:val="1"/>
                <w:sz w:val="24"/>
                <w:szCs w:val="24"/>
              </w:rPr>
              <w:t>u</w:t>
            </w:r>
            <w:r>
              <w:rPr>
                <w:rFonts w:ascii="Trebuchet MS" w:eastAsia="Trebuchet MS" w:hAnsi="Trebuchet MS" w:cs="Trebuchet MS"/>
                <w:sz w:val="24"/>
                <w:szCs w:val="24"/>
              </w:rPr>
              <w:t>gu</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p>
        </w:tc>
      </w:tr>
      <w:tr w:rsidR="00B87611" w14:paraId="4A196C22" w14:textId="77777777">
        <w:trPr>
          <w:trHeight w:hRule="exact" w:val="566"/>
        </w:trPr>
        <w:tc>
          <w:tcPr>
            <w:tcW w:w="828" w:type="dxa"/>
            <w:tcBorders>
              <w:top w:val="single" w:sz="5" w:space="0" w:color="000000"/>
              <w:left w:val="single" w:sz="5" w:space="0" w:color="000000"/>
              <w:bottom w:val="single" w:sz="5" w:space="0" w:color="000000"/>
              <w:right w:val="single" w:sz="5" w:space="0" w:color="000000"/>
            </w:tcBorders>
          </w:tcPr>
          <w:p w14:paraId="289E398C" w14:textId="77777777" w:rsidR="00B87611" w:rsidRDefault="00B87611">
            <w:pPr>
              <w:spacing w:before="6" w:line="120" w:lineRule="exact"/>
              <w:rPr>
                <w:sz w:val="12"/>
                <w:szCs w:val="12"/>
              </w:rPr>
            </w:pPr>
          </w:p>
          <w:p w14:paraId="59128AF9" w14:textId="77777777" w:rsidR="00B87611" w:rsidRDefault="00963546">
            <w:pPr>
              <w:ind w:left="463"/>
              <w:rPr>
                <w:rFonts w:ascii="Trebuchet MS" w:eastAsia="Trebuchet MS" w:hAnsi="Trebuchet MS" w:cs="Trebuchet MS"/>
                <w:sz w:val="24"/>
                <w:szCs w:val="24"/>
              </w:rPr>
            </w:pPr>
            <w:r>
              <w:rPr>
                <w:rFonts w:ascii="Trebuchet MS" w:eastAsia="Trebuchet MS" w:hAnsi="Trebuchet MS" w:cs="Trebuchet MS"/>
                <w:spacing w:val="-1"/>
                <w:sz w:val="24"/>
                <w:szCs w:val="24"/>
              </w:rPr>
              <w:t>8.</w:t>
            </w:r>
          </w:p>
        </w:tc>
        <w:tc>
          <w:tcPr>
            <w:tcW w:w="6032" w:type="dxa"/>
            <w:tcBorders>
              <w:top w:val="single" w:sz="5" w:space="0" w:color="000000"/>
              <w:left w:val="single" w:sz="5" w:space="0" w:color="000000"/>
              <w:bottom w:val="single" w:sz="5" w:space="0" w:color="000000"/>
              <w:right w:val="single" w:sz="5" w:space="0" w:color="000000"/>
            </w:tcBorders>
          </w:tcPr>
          <w:p w14:paraId="376A4780"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Rev</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et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 f</w:t>
            </w:r>
            <w:r>
              <w:rPr>
                <w:rFonts w:ascii="Trebuchet MS" w:eastAsia="Trebuchet MS" w:hAnsi="Trebuchet MS" w:cs="Trebuchet MS"/>
                <w:spacing w:val="-2"/>
                <w:sz w:val="24"/>
                <w:szCs w:val="24"/>
              </w:rPr>
              <w:t>o</w:t>
            </w:r>
            <w:r>
              <w:rPr>
                <w:rFonts w:ascii="Trebuchet MS" w:eastAsia="Trebuchet MS" w:hAnsi="Trebuchet MS" w:cs="Trebuchet MS"/>
                <w:sz w:val="24"/>
                <w:szCs w:val="24"/>
              </w:rPr>
              <w:t>r pr</w:t>
            </w:r>
            <w:r>
              <w:rPr>
                <w:rFonts w:ascii="Trebuchet MS" w:eastAsia="Trebuchet MS" w:hAnsi="Trebuchet MS" w:cs="Trebuchet MS"/>
                <w:spacing w:val="1"/>
                <w:sz w:val="24"/>
                <w:szCs w:val="24"/>
              </w:rPr>
              <w:t>o</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p>
          <w:p w14:paraId="0345D990"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k</w:t>
            </w:r>
            <w:r>
              <w:rPr>
                <w:rFonts w:ascii="Trebuchet MS" w:eastAsia="Trebuchet MS" w:hAnsi="Trebuchet MS" w:cs="Trebuchet MS"/>
                <w:sz w:val="24"/>
                <w:szCs w:val="24"/>
              </w:rPr>
              <w:t>- III</w:t>
            </w:r>
          </w:p>
        </w:tc>
        <w:tc>
          <w:tcPr>
            <w:tcW w:w="2749" w:type="dxa"/>
            <w:tcBorders>
              <w:top w:val="single" w:sz="5" w:space="0" w:color="000000"/>
              <w:left w:val="single" w:sz="5" w:space="0" w:color="000000"/>
              <w:bottom w:val="single" w:sz="5" w:space="0" w:color="000000"/>
              <w:right w:val="single" w:sz="5" w:space="0" w:color="000000"/>
            </w:tcBorders>
          </w:tcPr>
          <w:p w14:paraId="29B8178C" w14:textId="77777777" w:rsidR="00B87611" w:rsidRDefault="00B87611">
            <w:pPr>
              <w:spacing w:before="6" w:line="120" w:lineRule="exact"/>
              <w:rPr>
                <w:sz w:val="12"/>
                <w:szCs w:val="12"/>
              </w:rPr>
            </w:pPr>
          </w:p>
          <w:p w14:paraId="166C0C1D" w14:textId="77777777" w:rsidR="00B87611" w:rsidRDefault="00963546">
            <w:pPr>
              <w:ind w:left="253"/>
              <w:rPr>
                <w:rFonts w:ascii="Trebuchet MS" w:eastAsia="Trebuchet MS" w:hAnsi="Trebuchet MS" w:cs="Trebuchet MS"/>
                <w:sz w:val="24"/>
                <w:szCs w:val="24"/>
              </w:rPr>
            </w:pPr>
            <w:r>
              <w:rPr>
                <w:rFonts w:ascii="Trebuchet MS" w:eastAsia="Trebuchet MS" w:hAnsi="Trebuchet MS" w:cs="Trebuchet MS"/>
                <w:sz w:val="24"/>
                <w:szCs w:val="24"/>
              </w:rPr>
              <w:t>S</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ee</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 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z w:val="24"/>
                <w:szCs w:val="24"/>
              </w:rPr>
              <w:t>t</w:t>
            </w:r>
          </w:p>
        </w:tc>
      </w:tr>
      <w:tr w:rsidR="00B87611" w14:paraId="61FCC96C" w14:textId="77777777">
        <w:trPr>
          <w:trHeight w:hRule="exact" w:val="569"/>
        </w:trPr>
        <w:tc>
          <w:tcPr>
            <w:tcW w:w="828" w:type="dxa"/>
            <w:tcBorders>
              <w:top w:val="single" w:sz="5" w:space="0" w:color="000000"/>
              <w:left w:val="single" w:sz="5" w:space="0" w:color="000000"/>
              <w:bottom w:val="single" w:sz="5" w:space="0" w:color="000000"/>
              <w:right w:val="single" w:sz="5" w:space="0" w:color="000000"/>
            </w:tcBorders>
          </w:tcPr>
          <w:p w14:paraId="4C5625A6" w14:textId="77777777" w:rsidR="00B87611" w:rsidRDefault="00B87611">
            <w:pPr>
              <w:spacing w:before="6" w:line="120" w:lineRule="exact"/>
              <w:rPr>
                <w:sz w:val="12"/>
                <w:szCs w:val="12"/>
              </w:rPr>
            </w:pPr>
          </w:p>
          <w:p w14:paraId="1FEF2E38" w14:textId="77777777" w:rsidR="00B87611" w:rsidRDefault="00963546">
            <w:pPr>
              <w:ind w:left="463"/>
              <w:rPr>
                <w:rFonts w:ascii="Trebuchet MS" w:eastAsia="Trebuchet MS" w:hAnsi="Trebuchet MS" w:cs="Trebuchet MS"/>
                <w:sz w:val="24"/>
                <w:szCs w:val="24"/>
              </w:rPr>
            </w:pPr>
            <w:r>
              <w:rPr>
                <w:rFonts w:ascii="Trebuchet MS" w:eastAsia="Trebuchet MS" w:hAnsi="Trebuchet MS" w:cs="Trebuchet MS"/>
                <w:spacing w:val="-1"/>
                <w:sz w:val="24"/>
                <w:szCs w:val="24"/>
              </w:rPr>
              <w:t>9.</w:t>
            </w:r>
          </w:p>
        </w:tc>
        <w:tc>
          <w:tcPr>
            <w:tcW w:w="6032" w:type="dxa"/>
            <w:tcBorders>
              <w:top w:val="single" w:sz="5" w:space="0" w:color="000000"/>
              <w:left w:val="single" w:sz="5" w:space="0" w:color="000000"/>
              <w:bottom w:val="single" w:sz="5" w:space="0" w:color="000000"/>
              <w:right w:val="single" w:sz="5" w:space="0" w:color="000000"/>
            </w:tcBorders>
          </w:tcPr>
          <w:p w14:paraId="35CCD6D0"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Rev</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et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 f</w:t>
            </w:r>
            <w:r>
              <w:rPr>
                <w:rFonts w:ascii="Trebuchet MS" w:eastAsia="Trebuchet MS" w:hAnsi="Trebuchet MS" w:cs="Trebuchet MS"/>
                <w:spacing w:val="-2"/>
                <w:sz w:val="24"/>
                <w:szCs w:val="24"/>
              </w:rPr>
              <w:t>o</w:t>
            </w:r>
            <w:r>
              <w:rPr>
                <w:rFonts w:ascii="Trebuchet MS" w:eastAsia="Trebuchet MS" w:hAnsi="Trebuchet MS" w:cs="Trebuchet MS"/>
                <w:sz w:val="24"/>
                <w:szCs w:val="24"/>
              </w:rPr>
              <w:t>r pr</w:t>
            </w:r>
            <w:r>
              <w:rPr>
                <w:rFonts w:ascii="Trebuchet MS" w:eastAsia="Trebuchet MS" w:hAnsi="Trebuchet MS" w:cs="Trebuchet MS"/>
                <w:spacing w:val="1"/>
                <w:sz w:val="24"/>
                <w:szCs w:val="24"/>
              </w:rPr>
              <w:t>o</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p>
          <w:p w14:paraId="0E59B372"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k</w:t>
            </w:r>
            <w:r>
              <w:rPr>
                <w:rFonts w:ascii="Trebuchet MS" w:eastAsia="Trebuchet MS" w:hAnsi="Trebuchet MS" w:cs="Trebuchet MS"/>
                <w:sz w:val="24"/>
                <w:szCs w:val="24"/>
              </w:rPr>
              <w:t>- IV</w:t>
            </w:r>
          </w:p>
        </w:tc>
        <w:tc>
          <w:tcPr>
            <w:tcW w:w="2749" w:type="dxa"/>
            <w:tcBorders>
              <w:top w:val="single" w:sz="5" w:space="0" w:color="000000"/>
              <w:left w:val="single" w:sz="5" w:space="0" w:color="000000"/>
              <w:bottom w:val="single" w:sz="5" w:space="0" w:color="000000"/>
              <w:right w:val="single" w:sz="5" w:space="0" w:color="000000"/>
            </w:tcBorders>
          </w:tcPr>
          <w:p w14:paraId="2245D3A3" w14:textId="77777777" w:rsidR="00B87611" w:rsidRDefault="00B87611">
            <w:pPr>
              <w:spacing w:before="6" w:line="120" w:lineRule="exact"/>
              <w:rPr>
                <w:sz w:val="12"/>
                <w:szCs w:val="12"/>
              </w:rPr>
            </w:pPr>
          </w:p>
          <w:p w14:paraId="6BD4E908" w14:textId="77777777" w:rsidR="00B87611" w:rsidRDefault="00963546">
            <w:pPr>
              <w:ind w:left="414"/>
              <w:rPr>
                <w:rFonts w:ascii="Trebuchet MS" w:eastAsia="Trebuchet MS" w:hAnsi="Trebuchet MS" w:cs="Trebuchet MS"/>
                <w:sz w:val="24"/>
                <w:szCs w:val="24"/>
              </w:rPr>
            </w:pPr>
            <w:r>
              <w:rPr>
                <w:rFonts w:ascii="Trebuchet MS" w:eastAsia="Trebuchet MS" w:hAnsi="Trebuchet MS" w:cs="Trebuchet MS"/>
                <w:spacing w:val="1"/>
                <w:sz w:val="24"/>
                <w:szCs w:val="24"/>
              </w:rPr>
              <w:t>La</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ee</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 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z w:val="24"/>
                <w:szCs w:val="24"/>
              </w:rPr>
              <w:t>t</w:t>
            </w:r>
          </w:p>
        </w:tc>
      </w:tr>
      <w:tr w:rsidR="00B87611" w14:paraId="7C5B6D6F" w14:textId="77777777">
        <w:trPr>
          <w:trHeight w:hRule="exact" w:val="449"/>
        </w:trPr>
        <w:tc>
          <w:tcPr>
            <w:tcW w:w="828" w:type="dxa"/>
            <w:tcBorders>
              <w:top w:val="single" w:sz="5" w:space="0" w:color="000000"/>
              <w:left w:val="single" w:sz="5" w:space="0" w:color="000000"/>
              <w:bottom w:val="single" w:sz="5" w:space="0" w:color="000000"/>
              <w:right w:val="single" w:sz="5" w:space="0" w:color="000000"/>
            </w:tcBorders>
          </w:tcPr>
          <w:p w14:paraId="39C81544" w14:textId="77777777" w:rsidR="00B87611" w:rsidRDefault="00963546">
            <w:pPr>
              <w:spacing w:before="66"/>
              <w:ind w:left="463" w:right="-39"/>
              <w:rPr>
                <w:rFonts w:ascii="Trebuchet MS" w:eastAsia="Trebuchet MS" w:hAnsi="Trebuchet MS" w:cs="Trebuchet MS"/>
                <w:sz w:val="24"/>
                <w:szCs w:val="24"/>
              </w:rPr>
            </w:pPr>
            <w:r>
              <w:rPr>
                <w:rFonts w:ascii="Trebuchet MS" w:eastAsia="Trebuchet MS" w:hAnsi="Trebuchet MS" w:cs="Trebuchet MS"/>
                <w:spacing w:val="-1"/>
                <w:sz w:val="24"/>
                <w:szCs w:val="24"/>
              </w:rPr>
              <w:t>10.</w:t>
            </w:r>
          </w:p>
        </w:tc>
        <w:tc>
          <w:tcPr>
            <w:tcW w:w="6032" w:type="dxa"/>
            <w:tcBorders>
              <w:top w:val="single" w:sz="5" w:space="0" w:color="000000"/>
              <w:left w:val="single" w:sz="5" w:space="0" w:color="000000"/>
              <w:bottom w:val="single" w:sz="5" w:space="0" w:color="000000"/>
              <w:right w:val="single" w:sz="5" w:space="0" w:color="000000"/>
            </w:tcBorders>
          </w:tcPr>
          <w:p w14:paraId="4BE4B429" w14:textId="77777777" w:rsidR="00B87611" w:rsidRDefault="00963546">
            <w:pPr>
              <w:spacing w:before="66"/>
              <w:ind w:left="102"/>
              <w:rPr>
                <w:rFonts w:ascii="Trebuchet MS" w:eastAsia="Trebuchet MS" w:hAnsi="Trebuchet MS" w:cs="Trebuchet MS"/>
                <w:sz w:val="24"/>
                <w:szCs w:val="24"/>
              </w:rPr>
            </w:pPr>
            <w:r>
              <w:rPr>
                <w:rFonts w:ascii="Trebuchet MS" w:eastAsia="Trebuchet MS" w:hAnsi="Trebuchet MS" w:cs="Trebuchet MS"/>
                <w:sz w:val="24"/>
                <w:szCs w:val="24"/>
              </w:rPr>
              <w:t>Subm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w:t>
            </w:r>
            <w:r>
              <w:rPr>
                <w:rFonts w:ascii="Trebuchet MS" w:eastAsia="Trebuchet MS" w:hAnsi="Trebuchet MS" w:cs="Trebuchet MS"/>
                <w:sz w:val="24"/>
                <w:szCs w:val="24"/>
              </w:rPr>
              <w:t>n of</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tia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t</w:t>
            </w:r>
          </w:p>
        </w:tc>
        <w:tc>
          <w:tcPr>
            <w:tcW w:w="2749" w:type="dxa"/>
            <w:tcBorders>
              <w:top w:val="single" w:sz="5" w:space="0" w:color="000000"/>
              <w:left w:val="single" w:sz="5" w:space="0" w:color="000000"/>
              <w:bottom w:val="single" w:sz="5" w:space="0" w:color="000000"/>
              <w:right w:val="single" w:sz="5" w:space="0" w:color="000000"/>
            </w:tcBorders>
          </w:tcPr>
          <w:p w14:paraId="1FE0564C" w14:textId="77777777" w:rsidR="00B87611" w:rsidRDefault="00963546">
            <w:pPr>
              <w:spacing w:before="31"/>
              <w:ind w:left="688"/>
              <w:rPr>
                <w:rFonts w:ascii="Trebuchet MS" w:eastAsia="Trebuchet MS" w:hAnsi="Trebuchet MS" w:cs="Trebuchet MS"/>
                <w:sz w:val="24"/>
                <w:szCs w:val="24"/>
              </w:rPr>
            </w:pPr>
            <w:r>
              <w:rPr>
                <w:rFonts w:ascii="Trebuchet MS" w:eastAsia="Trebuchet MS" w:hAnsi="Trebuchet MS" w:cs="Trebuchet MS"/>
                <w:sz w:val="24"/>
                <w:szCs w:val="24"/>
              </w:rPr>
              <w:t>1</w:t>
            </w:r>
            <w:r>
              <w:rPr>
                <w:rFonts w:ascii="Trebuchet MS" w:eastAsia="Trebuchet MS" w:hAnsi="Trebuchet MS" w:cs="Trebuchet MS"/>
                <w:position w:val="11"/>
                <w:sz w:val="16"/>
                <w:szCs w:val="16"/>
              </w:rPr>
              <w:t>st</w:t>
            </w:r>
            <w:r>
              <w:rPr>
                <w:rFonts w:ascii="Trebuchet MS" w:eastAsia="Trebuchet MS" w:hAnsi="Trebuchet MS" w:cs="Trebuchet MS"/>
                <w:spacing w:val="25"/>
                <w:position w:val="11"/>
                <w:sz w:val="16"/>
                <w:szCs w:val="16"/>
              </w:rPr>
              <w:t xml:space="preserve"> </w:t>
            </w:r>
            <w:r>
              <w:rPr>
                <w:rFonts w:ascii="Trebuchet MS" w:eastAsia="Trebuchet MS" w:hAnsi="Trebuchet MS" w:cs="Trebuchet MS"/>
                <w:sz w:val="24"/>
                <w:szCs w:val="24"/>
              </w:rPr>
              <w:t>We</w:t>
            </w:r>
            <w:r>
              <w:rPr>
                <w:rFonts w:ascii="Trebuchet MS" w:eastAsia="Trebuchet MS" w:hAnsi="Trebuchet MS" w:cs="Trebuchet MS"/>
                <w:spacing w:val="1"/>
                <w:sz w:val="24"/>
                <w:szCs w:val="24"/>
              </w:rPr>
              <w:t>e</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O</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p>
        </w:tc>
      </w:tr>
      <w:tr w:rsidR="00B87611" w14:paraId="4F4606E3" w14:textId="77777777">
        <w:trPr>
          <w:trHeight w:hRule="exact" w:val="567"/>
        </w:trPr>
        <w:tc>
          <w:tcPr>
            <w:tcW w:w="828" w:type="dxa"/>
            <w:tcBorders>
              <w:top w:val="single" w:sz="5" w:space="0" w:color="000000"/>
              <w:left w:val="single" w:sz="5" w:space="0" w:color="000000"/>
              <w:bottom w:val="single" w:sz="5" w:space="0" w:color="000000"/>
              <w:right w:val="single" w:sz="5" w:space="0" w:color="000000"/>
            </w:tcBorders>
          </w:tcPr>
          <w:p w14:paraId="5A8234A2" w14:textId="77777777" w:rsidR="00B87611" w:rsidRDefault="00B87611">
            <w:pPr>
              <w:spacing w:before="7" w:line="120" w:lineRule="exact"/>
              <w:rPr>
                <w:sz w:val="12"/>
                <w:szCs w:val="12"/>
              </w:rPr>
            </w:pPr>
          </w:p>
          <w:p w14:paraId="502A07B0" w14:textId="77777777" w:rsidR="00B87611" w:rsidRDefault="00963546">
            <w:pPr>
              <w:ind w:left="463" w:right="-39"/>
              <w:rPr>
                <w:rFonts w:ascii="Trebuchet MS" w:eastAsia="Trebuchet MS" w:hAnsi="Trebuchet MS" w:cs="Trebuchet MS"/>
                <w:sz w:val="24"/>
                <w:szCs w:val="24"/>
              </w:rPr>
            </w:pPr>
            <w:r>
              <w:rPr>
                <w:rFonts w:ascii="Trebuchet MS" w:eastAsia="Trebuchet MS" w:hAnsi="Trebuchet MS" w:cs="Trebuchet MS"/>
                <w:spacing w:val="-1"/>
                <w:sz w:val="24"/>
                <w:szCs w:val="24"/>
              </w:rPr>
              <w:t>11.</w:t>
            </w:r>
          </w:p>
        </w:tc>
        <w:tc>
          <w:tcPr>
            <w:tcW w:w="6032" w:type="dxa"/>
            <w:tcBorders>
              <w:top w:val="single" w:sz="5" w:space="0" w:color="000000"/>
              <w:left w:val="single" w:sz="5" w:space="0" w:color="000000"/>
              <w:bottom w:val="single" w:sz="5" w:space="0" w:color="000000"/>
              <w:right w:val="single" w:sz="5" w:space="0" w:color="000000"/>
            </w:tcBorders>
          </w:tcPr>
          <w:p w14:paraId="7775C6CC" w14:textId="77777777" w:rsidR="00B87611" w:rsidRDefault="00B87611">
            <w:pPr>
              <w:spacing w:before="7" w:line="120" w:lineRule="exact"/>
              <w:rPr>
                <w:sz w:val="12"/>
                <w:szCs w:val="12"/>
              </w:rPr>
            </w:pPr>
          </w:p>
          <w:p w14:paraId="7C587478"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z w:val="24"/>
                <w:szCs w:val="24"/>
              </w:rPr>
              <w:t>ge I)</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p>
        </w:tc>
        <w:tc>
          <w:tcPr>
            <w:tcW w:w="2749" w:type="dxa"/>
            <w:tcBorders>
              <w:top w:val="single" w:sz="5" w:space="0" w:color="000000"/>
              <w:left w:val="single" w:sz="5" w:space="0" w:color="000000"/>
              <w:bottom w:val="single" w:sz="5" w:space="0" w:color="000000"/>
              <w:right w:val="single" w:sz="5" w:space="0" w:color="000000"/>
            </w:tcBorders>
          </w:tcPr>
          <w:p w14:paraId="6879233E" w14:textId="77777777" w:rsidR="00B87611" w:rsidRDefault="00963546">
            <w:pPr>
              <w:spacing w:line="260" w:lineRule="exact"/>
              <w:ind w:left="729"/>
              <w:rPr>
                <w:rFonts w:ascii="Trebuchet MS" w:eastAsia="Trebuchet MS" w:hAnsi="Trebuchet MS" w:cs="Trebuchet MS"/>
                <w:sz w:val="24"/>
                <w:szCs w:val="24"/>
              </w:rPr>
            </w:pPr>
            <w:r>
              <w:rPr>
                <w:rFonts w:ascii="Trebuchet MS" w:eastAsia="Trebuchet MS" w:hAnsi="Trebuchet MS" w:cs="Trebuchet MS"/>
                <w:sz w:val="24"/>
                <w:szCs w:val="24"/>
              </w:rPr>
              <w:t>As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 SPPU</w:t>
            </w:r>
          </w:p>
          <w:p w14:paraId="0A49E0E9" w14:textId="77777777" w:rsidR="00B87611" w:rsidRDefault="00963546">
            <w:pPr>
              <w:spacing w:line="260" w:lineRule="exact"/>
              <w:ind w:left="733"/>
              <w:rPr>
                <w:rFonts w:ascii="Trebuchet MS" w:eastAsia="Trebuchet MS" w:hAnsi="Trebuchet MS" w:cs="Trebuchet MS"/>
                <w:sz w:val="24"/>
                <w:szCs w:val="24"/>
              </w:rPr>
            </w:pPr>
            <w:r>
              <w:rPr>
                <w:rFonts w:ascii="Trebuchet MS" w:eastAsia="Trebuchet MS" w:hAnsi="Trebuchet MS" w:cs="Trebuchet MS"/>
                <w:sz w:val="24"/>
                <w:szCs w:val="24"/>
              </w:rPr>
              <w:t>N</w:t>
            </w:r>
            <w:r>
              <w:rPr>
                <w:rFonts w:ascii="Trebuchet MS" w:eastAsia="Trebuchet MS" w:hAnsi="Trebuchet MS" w:cs="Trebuchet MS"/>
                <w:spacing w:val="1"/>
                <w:sz w:val="24"/>
                <w:szCs w:val="24"/>
              </w:rPr>
              <w:t>oti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p>
        </w:tc>
      </w:tr>
      <w:tr w:rsidR="00B87611" w14:paraId="4499AD2E" w14:textId="77777777">
        <w:trPr>
          <w:trHeight w:hRule="exact" w:val="499"/>
        </w:trPr>
        <w:tc>
          <w:tcPr>
            <w:tcW w:w="828" w:type="dxa"/>
            <w:tcBorders>
              <w:top w:val="single" w:sz="5" w:space="0" w:color="000000"/>
              <w:left w:val="single" w:sz="5" w:space="0" w:color="000000"/>
              <w:bottom w:val="single" w:sz="5" w:space="0" w:color="000000"/>
              <w:right w:val="single" w:sz="5" w:space="0" w:color="000000"/>
            </w:tcBorders>
          </w:tcPr>
          <w:p w14:paraId="4C830DCD" w14:textId="77777777" w:rsidR="00B87611" w:rsidRDefault="00B87611"/>
        </w:tc>
        <w:tc>
          <w:tcPr>
            <w:tcW w:w="6032" w:type="dxa"/>
            <w:tcBorders>
              <w:top w:val="single" w:sz="5" w:space="0" w:color="000000"/>
              <w:left w:val="single" w:sz="5" w:space="0" w:color="000000"/>
              <w:bottom w:val="single" w:sz="5" w:space="0" w:color="000000"/>
              <w:right w:val="single" w:sz="5" w:space="0" w:color="000000"/>
            </w:tcBorders>
          </w:tcPr>
          <w:p w14:paraId="5AB55B6C" w14:textId="77777777" w:rsidR="00B87611" w:rsidRDefault="00B87611"/>
        </w:tc>
        <w:tc>
          <w:tcPr>
            <w:tcW w:w="2749" w:type="dxa"/>
            <w:tcBorders>
              <w:top w:val="single" w:sz="5" w:space="0" w:color="000000"/>
              <w:left w:val="single" w:sz="5" w:space="0" w:color="000000"/>
              <w:bottom w:val="single" w:sz="5" w:space="0" w:color="000000"/>
              <w:right w:val="single" w:sz="5" w:space="0" w:color="000000"/>
            </w:tcBorders>
          </w:tcPr>
          <w:p w14:paraId="7A8111ED" w14:textId="77777777" w:rsidR="00B87611" w:rsidRDefault="00B87611"/>
        </w:tc>
      </w:tr>
    </w:tbl>
    <w:p w14:paraId="56958FC2" w14:textId="2BEB91CA" w:rsidR="00B87611" w:rsidRDefault="00790719">
      <w:pPr>
        <w:spacing w:line="340" w:lineRule="exact"/>
        <w:ind w:left="4324" w:right="4106"/>
        <w:jc w:val="center"/>
        <w:rPr>
          <w:rFonts w:ascii="Trebuchet MS" w:eastAsia="Trebuchet MS" w:hAnsi="Trebuchet MS" w:cs="Trebuchet MS"/>
          <w:sz w:val="32"/>
          <w:szCs w:val="32"/>
        </w:rPr>
      </w:pPr>
      <w:r>
        <w:rPr>
          <w:noProof/>
        </w:rPr>
        <mc:AlternateContent>
          <mc:Choice Requires="wpg">
            <w:drawing>
              <wp:anchor distT="0" distB="0" distL="114300" distR="114300" simplePos="0" relativeHeight="251641344" behindDoc="1" locked="0" layoutInCell="1" allowOverlap="1" wp14:anchorId="1F8E496C" wp14:editId="0A02E3D8">
                <wp:simplePos x="0" y="0"/>
                <wp:positionH relativeFrom="page">
                  <wp:posOffset>762000</wp:posOffset>
                </wp:positionH>
                <wp:positionV relativeFrom="page">
                  <wp:posOffset>9264015</wp:posOffset>
                </wp:positionV>
                <wp:extent cx="6249670" cy="57785"/>
                <wp:effectExtent l="0" t="5715" r="8255" b="3175"/>
                <wp:wrapNone/>
                <wp:docPr id="1717824472" name="Group 7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469814903" name="Freeform 748"/>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081037" name="Freeform 747"/>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D8E3D4" id="Group 746" o:spid="_x0000_s1026" style="position:absolute;margin-left:60pt;margin-top:729.45pt;width:492.1pt;height:4.55pt;z-index:-251675136;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">
                <v:shape id="Freeform 748"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" path="m,l9780,e" filled="f" strokecolor="#612322" strokeweight="3.1pt">
                  <v:path arrowok="t" o:connecttype="custom" o:connectlocs="0,0;9780,0" o:connectangles="0,0"/>
                </v:shape>
                <v:shape id="Freeform 747"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" path="m,l9780,e" filled="f" strokecolor="#612322" strokeweight=".82pt">
                  <v:path arrowok="t" o:connecttype="custom" o:connectlocs="0,0;9780,0" o:connectangles="0,0"/>
                </v:shape>
                <w10:wrap anchorx="page" anchory="page"/>
              </v:group>
            </w:pict>
          </mc:Fallback>
        </mc:AlternateContent>
      </w:r>
      <w:r w:rsidR="00963546">
        <w:rPr>
          <w:rFonts w:ascii="Trebuchet MS" w:eastAsia="Trebuchet MS" w:hAnsi="Trebuchet MS" w:cs="Trebuchet MS"/>
          <w:b/>
          <w:sz w:val="32"/>
          <w:szCs w:val="32"/>
        </w:rPr>
        <w:t>S</w:t>
      </w:r>
      <w:r w:rsidR="00963546">
        <w:rPr>
          <w:rFonts w:ascii="Trebuchet MS" w:eastAsia="Trebuchet MS" w:hAnsi="Trebuchet MS" w:cs="Trebuchet MS"/>
          <w:b/>
          <w:spacing w:val="-1"/>
          <w:sz w:val="32"/>
          <w:szCs w:val="32"/>
        </w:rPr>
        <w:t>e</w:t>
      </w:r>
      <w:r w:rsidR="00963546">
        <w:rPr>
          <w:rFonts w:ascii="Trebuchet MS" w:eastAsia="Trebuchet MS" w:hAnsi="Trebuchet MS" w:cs="Trebuchet MS"/>
          <w:b/>
          <w:spacing w:val="1"/>
          <w:sz w:val="32"/>
          <w:szCs w:val="32"/>
        </w:rPr>
        <w:t>m</w:t>
      </w:r>
      <w:r w:rsidR="00963546">
        <w:rPr>
          <w:rFonts w:ascii="Trebuchet MS" w:eastAsia="Trebuchet MS" w:hAnsi="Trebuchet MS" w:cs="Trebuchet MS"/>
          <w:b/>
          <w:spacing w:val="-1"/>
          <w:sz w:val="32"/>
          <w:szCs w:val="32"/>
        </w:rPr>
        <w:t>e</w:t>
      </w:r>
      <w:r w:rsidR="00963546">
        <w:rPr>
          <w:rFonts w:ascii="Trebuchet MS" w:eastAsia="Trebuchet MS" w:hAnsi="Trebuchet MS" w:cs="Trebuchet MS"/>
          <w:b/>
          <w:sz w:val="32"/>
          <w:szCs w:val="32"/>
        </w:rPr>
        <w:t>s</w:t>
      </w:r>
      <w:r w:rsidR="00963546">
        <w:rPr>
          <w:rFonts w:ascii="Trebuchet MS" w:eastAsia="Trebuchet MS" w:hAnsi="Trebuchet MS" w:cs="Trebuchet MS"/>
          <w:b/>
          <w:spacing w:val="2"/>
          <w:sz w:val="32"/>
          <w:szCs w:val="32"/>
        </w:rPr>
        <w:t>t</w:t>
      </w:r>
      <w:r w:rsidR="00963546">
        <w:rPr>
          <w:rFonts w:ascii="Trebuchet MS" w:eastAsia="Trebuchet MS" w:hAnsi="Trebuchet MS" w:cs="Trebuchet MS"/>
          <w:b/>
          <w:spacing w:val="-1"/>
          <w:sz w:val="32"/>
          <w:szCs w:val="32"/>
        </w:rPr>
        <w:t>e</w:t>
      </w:r>
      <w:r w:rsidR="00963546">
        <w:rPr>
          <w:rFonts w:ascii="Trebuchet MS" w:eastAsia="Trebuchet MS" w:hAnsi="Trebuchet MS" w:cs="Trebuchet MS"/>
          <w:b/>
          <w:sz w:val="32"/>
          <w:szCs w:val="32"/>
        </w:rPr>
        <w:t>r</w:t>
      </w:r>
      <w:r w:rsidR="00963546">
        <w:rPr>
          <w:rFonts w:ascii="Trebuchet MS" w:eastAsia="Trebuchet MS" w:hAnsi="Trebuchet MS" w:cs="Trebuchet MS"/>
          <w:b/>
          <w:spacing w:val="-14"/>
          <w:sz w:val="32"/>
          <w:szCs w:val="32"/>
        </w:rPr>
        <w:t xml:space="preserve"> </w:t>
      </w:r>
      <w:r w:rsidR="00963546">
        <w:rPr>
          <w:rFonts w:ascii="Trebuchet MS" w:eastAsia="Trebuchet MS" w:hAnsi="Trebuchet MS" w:cs="Trebuchet MS"/>
          <w:b/>
          <w:w w:val="99"/>
          <w:sz w:val="32"/>
          <w:szCs w:val="32"/>
        </w:rPr>
        <w:t>II</w:t>
      </w:r>
    </w:p>
    <w:p w14:paraId="42B8DB58" w14:textId="77777777" w:rsidR="00B87611" w:rsidRDefault="00B87611">
      <w:pPr>
        <w:spacing w:before="4" w:line="180" w:lineRule="exact"/>
        <w:rPr>
          <w:sz w:val="19"/>
          <w:szCs w:val="19"/>
        </w:rPr>
      </w:pPr>
    </w:p>
    <w:tbl>
      <w:tblPr>
        <w:tblW w:w="0" w:type="auto"/>
        <w:tblInd w:w="111" w:type="dxa"/>
        <w:tblLayout w:type="fixed"/>
        <w:tblCellMar>
          <w:left w:w="0" w:type="dxa"/>
          <w:right w:w="0" w:type="dxa"/>
        </w:tblCellMar>
        <w:tblLook w:val="01E0" w:firstRow="1" w:lastRow="1" w:firstColumn="1" w:lastColumn="1" w:noHBand="0" w:noVBand="0"/>
      </w:tblPr>
      <w:tblGrid>
        <w:gridCol w:w="828"/>
        <w:gridCol w:w="5941"/>
        <w:gridCol w:w="2840"/>
      </w:tblGrid>
      <w:tr w:rsidR="00B87611" w14:paraId="47A8FB28" w14:textId="77777777">
        <w:trPr>
          <w:trHeight w:hRule="exact" w:val="847"/>
        </w:trPr>
        <w:tc>
          <w:tcPr>
            <w:tcW w:w="828" w:type="dxa"/>
            <w:tcBorders>
              <w:top w:val="single" w:sz="5" w:space="0" w:color="000000"/>
              <w:left w:val="single" w:sz="5" w:space="0" w:color="000000"/>
              <w:bottom w:val="single" w:sz="5" w:space="0" w:color="000000"/>
              <w:right w:val="single" w:sz="5" w:space="0" w:color="000000"/>
            </w:tcBorders>
          </w:tcPr>
          <w:p w14:paraId="48C39EF4" w14:textId="77777777" w:rsidR="00B87611" w:rsidRDefault="00963546">
            <w:pPr>
              <w:spacing w:line="260" w:lineRule="exact"/>
              <w:ind w:left="251"/>
              <w:rPr>
                <w:rFonts w:ascii="Trebuchet MS" w:eastAsia="Trebuchet MS" w:hAnsi="Trebuchet MS" w:cs="Trebuchet MS"/>
                <w:sz w:val="24"/>
                <w:szCs w:val="24"/>
              </w:rPr>
            </w:pPr>
            <w:r>
              <w:rPr>
                <w:rFonts w:ascii="Trebuchet MS" w:eastAsia="Trebuchet MS" w:hAnsi="Trebuchet MS" w:cs="Trebuchet MS"/>
                <w:b/>
                <w:sz w:val="24"/>
                <w:szCs w:val="24"/>
              </w:rPr>
              <w:t>Sr.</w:t>
            </w:r>
          </w:p>
          <w:p w14:paraId="13B5C445" w14:textId="77777777" w:rsidR="00B87611" w:rsidRDefault="00B87611">
            <w:pPr>
              <w:spacing w:before="1" w:line="140" w:lineRule="exact"/>
              <w:rPr>
                <w:sz w:val="14"/>
                <w:szCs w:val="14"/>
              </w:rPr>
            </w:pPr>
          </w:p>
          <w:p w14:paraId="3F374570" w14:textId="77777777" w:rsidR="00B87611" w:rsidRDefault="00963546">
            <w:pPr>
              <w:ind w:left="215"/>
              <w:rPr>
                <w:rFonts w:ascii="Trebuchet MS" w:eastAsia="Trebuchet MS" w:hAnsi="Trebuchet MS" w:cs="Trebuchet MS"/>
                <w:sz w:val="24"/>
                <w:szCs w:val="24"/>
              </w:rPr>
            </w:pPr>
            <w:r>
              <w:rPr>
                <w:rFonts w:ascii="Trebuchet MS" w:eastAsia="Trebuchet MS" w:hAnsi="Trebuchet MS" w:cs="Trebuchet MS"/>
                <w:b/>
                <w:sz w:val="24"/>
                <w:szCs w:val="24"/>
              </w:rPr>
              <w:t>N</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w:t>
            </w:r>
          </w:p>
        </w:tc>
        <w:tc>
          <w:tcPr>
            <w:tcW w:w="5941" w:type="dxa"/>
            <w:tcBorders>
              <w:top w:val="single" w:sz="5" w:space="0" w:color="000000"/>
              <w:left w:val="single" w:sz="5" w:space="0" w:color="000000"/>
              <w:bottom w:val="single" w:sz="5" w:space="0" w:color="000000"/>
              <w:right w:val="single" w:sz="5" w:space="0" w:color="000000"/>
            </w:tcBorders>
          </w:tcPr>
          <w:p w14:paraId="466FA045" w14:textId="77777777" w:rsidR="00B87611" w:rsidRDefault="00B87611">
            <w:pPr>
              <w:spacing w:before="6" w:line="180" w:lineRule="exact"/>
              <w:rPr>
                <w:sz w:val="19"/>
                <w:szCs w:val="19"/>
              </w:rPr>
            </w:pPr>
          </w:p>
          <w:p w14:paraId="436454F4" w14:textId="77777777" w:rsidR="00B87611" w:rsidRDefault="00963546">
            <w:pPr>
              <w:ind w:left="1920"/>
              <w:rPr>
                <w:rFonts w:ascii="Trebuchet MS" w:eastAsia="Trebuchet MS" w:hAnsi="Trebuchet MS" w:cs="Trebuchet MS"/>
                <w:sz w:val="24"/>
                <w:szCs w:val="24"/>
              </w:rPr>
            </w:pPr>
            <w:r>
              <w:rPr>
                <w:rFonts w:ascii="Trebuchet MS" w:eastAsia="Trebuchet MS" w:hAnsi="Trebuchet MS" w:cs="Trebuchet MS"/>
                <w:b/>
                <w:spacing w:val="-1"/>
                <w:sz w:val="24"/>
                <w:szCs w:val="24"/>
              </w:rPr>
              <w:t>A</w:t>
            </w:r>
            <w:r>
              <w:rPr>
                <w:rFonts w:ascii="Trebuchet MS" w:eastAsia="Trebuchet MS" w:hAnsi="Trebuchet MS" w:cs="Trebuchet MS"/>
                <w:b/>
                <w:sz w:val="24"/>
                <w:szCs w:val="24"/>
              </w:rPr>
              <w:t>ct</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vi</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y</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S</w:t>
            </w:r>
            <w:r>
              <w:rPr>
                <w:rFonts w:ascii="Trebuchet MS" w:eastAsia="Trebuchet MS" w:hAnsi="Trebuchet MS" w:cs="Trebuchet MS"/>
                <w:b/>
                <w:spacing w:val="-1"/>
                <w:sz w:val="24"/>
                <w:szCs w:val="24"/>
              </w:rPr>
              <w:t>che</w:t>
            </w:r>
            <w:r>
              <w:rPr>
                <w:rFonts w:ascii="Trebuchet MS" w:eastAsia="Trebuchet MS" w:hAnsi="Trebuchet MS" w:cs="Trebuchet MS"/>
                <w:b/>
                <w:sz w:val="24"/>
                <w:szCs w:val="24"/>
              </w:rPr>
              <w:t>du</w:t>
            </w:r>
            <w:r>
              <w:rPr>
                <w:rFonts w:ascii="Trebuchet MS" w:eastAsia="Trebuchet MS" w:hAnsi="Trebuchet MS" w:cs="Trebuchet MS"/>
                <w:b/>
                <w:spacing w:val="1"/>
                <w:sz w:val="24"/>
                <w:szCs w:val="24"/>
              </w:rPr>
              <w:t>l</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d</w:t>
            </w:r>
          </w:p>
        </w:tc>
        <w:tc>
          <w:tcPr>
            <w:tcW w:w="2840" w:type="dxa"/>
            <w:tcBorders>
              <w:top w:val="single" w:sz="5" w:space="0" w:color="000000"/>
              <w:left w:val="single" w:sz="5" w:space="0" w:color="000000"/>
              <w:bottom w:val="single" w:sz="5" w:space="0" w:color="000000"/>
              <w:right w:val="single" w:sz="5" w:space="0" w:color="000000"/>
            </w:tcBorders>
          </w:tcPr>
          <w:p w14:paraId="7B1BDEF7" w14:textId="77777777" w:rsidR="00B87611" w:rsidRDefault="00B87611">
            <w:pPr>
              <w:spacing w:before="6" w:line="180" w:lineRule="exact"/>
              <w:rPr>
                <w:sz w:val="19"/>
                <w:szCs w:val="19"/>
              </w:rPr>
            </w:pPr>
          </w:p>
          <w:p w14:paraId="7745B11F" w14:textId="77777777" w:rsidR="00B87611" w:rsidRDefault="00963546">
            <w:pPr>
              <w:ind w:left="527"/>
              <w:rPr>
                <w:rFonts w:ascii="Trebuchet MS" w:eastAsia="Trebuchet MS" w:hAnsi="Trebuchet MS" w:cs="Trebuchet MS"/>
                <w:sz w:val="24"/>
                <w:szCs w:val="24"/>
              </w:rPr>
            </w:pPr>
            <w:r>
              <w:rPr>
                <w:rFonts w:ascii="Trebuchet MS" w:eastAsia="Trebuchet MS" w:hAnsi="Trebuchet MS" w:cs="Trebuchet MS"/>
                <w:b/>
                <w:spacing w:val="-1"/>
                <w:sz w:val="24"/>
                <w:szCs w:val="24"/>
              </w:rPr>
              <w:t>D</w:t>
            </w:r>
            <w:r>
              <w:rPr>
                <w:rFonts w:ascii="Trebuchet MS" w:eastAsia="Trebuchet MS" w:hAnsi="Trebuchet MS" w:cs="Trebuchet MS"/>
                <w:b/>
                <w:sz w:val="24"/>
                <w:szCs w:val="24"/>
              </w:rPr>
              <w:t>at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ativ</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w:t>
            </w:r>
          </w:p>
        </w:tc>
      </w:tr>
      <w:tr w:rsidR="00B87611" w14:paraId="156676BD" w14:textId="77777777">
        <w:trPr>
          <w:trHeight w:hRule="exact" w:val="845"/>
        </w:trPr>
        <w:tc>
          <w:tcPr>
            <w:tcW w:w="828" w:type="dxa"/>
            <w:tcBorders>
              <w:top w:val="single" w:sz="5" w:space="0" w:color="000000"/>
              <w:left w:val="single" w:sz="5" w:space="0" w:color="000000"/>
              <w:bottom w:val="single" w:sz="5" w:space="0" w:color="000000"/>
              <w:right w:val="single" w:sz="5" w:space="0" w:color="000000"/>
            </w:tcBorders>
          </w:tcPr>
          <w:p w14:paraId="38B801FA" w14:textId="77777777" w:rsidR="00B87611" w:rsidRDefault="00B87611">
            <w:pPr>
              <w:spacing w:before="6" w:line="180" w:lineRule="exact"/>
              <w:rPr>
                <w:sz w:val="19"/>
                <w:szCs w:val="19"/>
              </w:rPr>
            </w:pPr>
          </w:p>
          <w:p w14:paraId="0630A280" w14:textId="77777777" w:rsidR="00B87611" w:rsidRDefault="00963546">
            <w:pPr>
              <w:ind w:left="264" w:right="265"/>
              <w:jc w:val="center"/>
              <w:rPr>
                <w:rFonts w:ascii="Trebuchet MS" w:eastAsia="Trebuchet MS" w:hAnsi="Trebuchet MS" w:cs="Trebuchet MS"/>
                <w:sz w:val="24"/>
                <w:szCs w:val="24"/>
              </w:rPr>
            </w:pPr>
            <w:r>
              <w:rPr>
                <w:rFonts w:ascii="Trebuchet MS" w:eastAsia="Trebuchet MS" w:hAnsi="Trebuchet MS" w:cs="Trebuchet MS"/>
                <w:spacing w:val="-1"/>
                <w:sz w:val="24"/>
                <w:szCs w:val="24"/>
              </w:rPr>
              <w:t>1.</w:t>
            </w:r>
          </w:p>
        </w:tc>
        <w:tc>
          <w:tcPr>
            <w:tcW w:w="5941" w:type="dxa"/>
            <w:tcBorders>
              <w:top w:val="single" w:sz="5" w:space="0" w:color="000000"/>
              <w:left w:val="single" w:sz="5" w:space="0" w:color="000000"/>
              <w:bottom w:val="single" w:sz="5" w:space="0" w:color="000000"/>
              <w:right w:val="single" w:sz="5" w:space="0" w:color="000000"/>
            </w:tcBorders>
          </w:tcPr>
          <w:p w14:paraId="12D6B157"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Rev</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et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 f</w:t>
            </w:r>
            <w:r>
              <w:rPr>
                <w:rFonts w:ascii="Trebuchet MS" w:eastAsia="Trebuchet MS" w:hAnsi="Trebuchet MS" w:cs="Trebuchet MS"/>
                <w:spacing w:val="-2"/>
                <w:sz w:val="24"/>
                <w:szCs w:val="24"/>
              </w:rPr>
              <w:t>o</w:t>
            </w:r>
            <w:r>
              <w:rPr>
                <w:rFonts w:ascii="Trebuchet MS" w:eastAsia="Trebuchet MS" w:hAnsi="Trebuchet MS" w:cs="Trebuchet MS"/>
                <w:sz w:val="24"/>
                <w:szCs w:val="24"/>
              </w:rPr>
              <w:t>r pr</w:t>
            </w:r>
            <w:r>
              <w:rPr>
                <w:rFonts w:ascii="Trebuchet MS" w:eastAsia="Trebuchet MS" w:hAnsi="Trebuchet MS" w:cs="Trebuchet MS"/>
                <w:spacing w:val="1"/>
                <w:sz w:val="24"/>
                <w:szCs w:val="24"/>
              </w:rPr>
              <w:t>o</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p>
          <w:p w14:paraId="515E09DB" w14:textId="77777777" w:rsidR="00B87611" w:rsidRDefault="00B87611">
            <w:pPr>
              <w:spacing w:before="10" w:line="120" w:lineRule="exact"/>
              <w:rPr>
                <w:sz w:val="13"/>
                <w:szCs w:val="13"/>
              </w:rPr>
            </w:pPr>
          </w:p>
          <w:p w14:paraId="1FACF9B1"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rk </w:t>
            </w:r>
            <w:r>
              <w:rPr>
                <w:rFonts w:ascii="Trebuchet MS" w:eastAsia="Trebuchet MS" w:hAnsi="Trebuchet MS" w:cs="Trebuchet MS"/>
                <w:spacing w:val="1"/>
                <w:sz w:val="24"/>
                <w:szCs w:val="24"/>
              </w:rPr>
              <w:t>-</w:t>
            </w:r>
            <w:r>
              <w:rPr>
                <w:rFonts w:ascii="Trebuchet MS" w:eastAsia="Trebuchet MS" w:hAnsi="Trebuchet MS" w:cs="Trebuchet MS"/>
                <w:sz w:val="24"/>
                <w:szCs w:val="24"/>
              </w:rPr>
              <w:t>V</w:t>
            </w:r>
          </w:p>
        </w:tc>
        <w:tc>
          <w:tcPr>
            <w:tcW w:w="2840" w:type="dxa"/>
            <w:tcBorders>
              <w:top w:val="single" w:sz="5" w:space="0" w:color="000000"/>
              <w:left w:val="single" w:sz="5" w:space="0" w:color="000000"/>
              <w:bottom w:val="single" w:sz="5" w:space="0" w:color="000000"/>
              <w:right w:val="single" w:sz="5" w:space="0" w:color="000000"/>
            </w:tcBorders>
          </w:tcPr>
          <w:p w14:paraId="49F3BAB1" w14:textId="77777777" w:rsidR="00B87611" w:rsidRDefault="00B87611">
            <w:pPr>
              <w:spacing w:before="6" w:line="260" w:lineRule="exact"/>
              <w:rPr>
                <w:sz w:val="26"/>
                <w:szCs w:val="26"/>
              </w:rPr>
            </w:pPr>
          </w:p>
          <w:p w14:paraId="264DE567" w14:textId="77777777" w:rsidR="00B87611" w:rsidRDefault="00963546">
            <w:pPr>
              <w:ind w:left="349"/>
              <w:rPr>
                <w:rFonts w:ascii="Trebuchet MS" w:eastAsia="Trebuchet MS" w:hAnsi="Trebuchet MS" w:cs="Trebuchet MS"/>
                <w:sz w:val="24"/>
                <w:szCs w:val="24"/>
              </w:rPr>
            </w:pPr>
            <w:r>
              <w:rPr>
                <w:rFonts w:ascii="Trebuchet MS" w:eastAsia="Trebuchet MS" w:hAnsi="Trebuchet MS" w:cs="Trebuchet MS"/>
                <w:sz w:val="24"/>
                <w:szCs w:val="24"/>
              </w:rPr>
              <w:t>S</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ee</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J</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p>
        </w:tc>
      </w:tr>
      <w:tr w:rsidR="00B87611" w14:paraId="608EE72D" w14:textId="77777777">
        <w:trPr>
          <w:trHeight w:hRule="exact" w:val="847"/>
        </w:trPr>
        <w:tc>
          <w:tcPr>
            <w:tcW w:w="828" w:type="dxa"/>
            <w:tcBorders>
              <w:top w:val="single" w:sz="5" w:space="0" w:color="000000"/>
              <w:left w:val="single" w:sz="5" w:space="0" w:color="000000"/>
              <w:bottom w:val="single" w:sz="5" w:space="0" w:color="000000"/>
              <w:right w:val="single" w:sz="5" w:space="0" w:color="000000"/>
            </w:tcBorders>
          </w:tcPr>
          <w:p w14:paraId="16E5EDBB" w14:textId="77777777" w:rsidR="00B87611" w:rsidRDefault="00B87611">
            <w:pPr>
              <w:spacing w:before="6" w:line="180" w:lineRule="exact"/>
              <w:rPr>
                <w:sz w:val="19"/>
                <w:szCs w:val="19"/>
              </w:rPr>
            </w:pPr>
          </w:p>
          <w:p w14:paraId="0DDDD3D6" w14:textId="77777777" w:rsidR="00B87611" w:rsidRDefault="00963546">
            <w:pPr>
              <w:ind w:left="264" w:right="265"/>
              <w:jc w:val="center"/>
              <w:rPr>
                <w:rFonts w:ascii="Trebuchet MS" w:eastAsia="Trebuchet MS" w:hAnsi="Trebuchet MS" w:cs="Trebuchet MS"/>
                <w:sz w:val="24"/>
                <w:szCs w:val="24"/>
              </w:rPr>
            </w:pPr>
            <w:r>
              <w:rPr>
                <w:rFonts w:ascii="Trebuchet MS" w:eastAsia="Trebuchet MS" w:hAnsi="Trebuchet MS" w:cs="Trebuchet MS"/>
                <w:spacing w:val="-1"/>
                <w:sz w:val="24"/>
                <w:szCs w:val="24"/>
              </w:rPr>
              <w:t>2.</w:t>
            </w:r>
          </w:p>
        </w:tc>
        <w:tc>
          <w:tcPr>
            <w:tcW w:w="5941" w:type="dxa"/>
            <w:tcBorders>
              <w:top w:val="single" w:sz="5" w:space="0" w:color="000000"/>
              <w:left w:val="single" w:sz="5" w:space="0" w:color="000000"/>
              <w:bottom w:val="single" w:sz="5" w:space="0" w:color="000000"/>
              <w:right w:val="single" w:sz="5" w:space="0" w:color="000000"/>
            </w:tcBorders>
          </w:tcPr>
          <w:p w14:paraId="1214755D"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Rev</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et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 f</w:t>
            </w:r>
            <w:r>
              <w:rPr>
                <w:rFonts w:ascii="Trebuchet MS" w:eastAsia="Trebuchet MS" w:hAnsi="Trebuchet MS" w:cs="Trebuchet MS"/>
                <w:spacing w:val="-2"/>
                <w:sz w:val="24"/>
                <w:szCs w:val="24"/>
              </w:rPr>
              <w:t>o</w:t>
            </w:r>
            <w:r>
              <w:rPr>
                <w:rFonts w:ascii="Trebuchet MS" w:eastAsia="Trebuchet MS" w:hAnsi="Trebuchet MS" w:cs="Trebuchet MS"/>
                <w:sz w:val="24"/>
                <w:szCs w:val="24"/>
              </w:rPr>
              <w:t>r pr</w:t>
            </w:r>
            <w:r>
              <w:rPr>
                <w:rFonts w:ascii="Trebuchet MS" w:eastAsia="Trebuchet MS" w:hAnsi="Trebuchet MS" w:cs="Trebuchet MS"/>
                <w:spacing w:val="1"/>
                <w:sz w:val="24"/>
                <w:szCs w:val="24"/>
              </w:rPr>
              <w:t>o</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p>
          <w:p w14:paraId="35E7223D" w14:textId="77777777" w:rsidR="00B87611" w:rsidRDefault="00B87611">
            <w:pPr>
              <w:spacing w:before="1" w:line="140" w:lineRule="exact"/>
              <w:rPr>
                <w:sz w:val="14"/>
                <w:szCs w:val="14"/>
              </w:rPr>
            </w:pPr>
          </w:p>
          <w:p w14:paraId="7F195380"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rk </w:t>
            </w:r>
            <w:r>
              <w:rPr>
                <w:rFonts w:ascii="Trebuchet MS" w:eastAsia="Trebuchet MS" w:hAnsi="Trebuchet MS" w:cs="Trebuchet MS"/>
                <w:spacing w:val="1"/>
                <w:sz w:val="24"/>
                <w:szCs w:val="24"/>
              </w:rPr>
              <w:t>-VI</w:t>
            </w:r>
          </w:p>
        </w:tc>
        <w:tc>
          <w:tcPr>
            <w:tcW w:w="2840" w:type="dxa"/>
            <w:tcBorders>
              <w:top w:val="single" w:sz="5" w:space="0" w:color="000000"/>
              <w:left w:val="single" w:sz="5" w:space="0" w:color="000000"/>
              <w:bottom w:val="single" w:sz="5" w:space="0" w:color="000000"/>
              <w:right w:val="single" w:sz="5" w:space="0" w:color="000000"/>
            </w:tcBorders>
          </w:tcPr>
          <w:p w14:paraId="09A5516F" w14:textId="77777777" w:rsidR="00B87611" w:rsidRDefault="00B87611">
            <w:pPr>
              <w:spacing w:before="6" w:line="260" w:lineRule="exact"/>
              <w:rPr>
                <w:sz w:val="26"/>
                <w:szCs w:val="26"/>
              </w:rPr>
            </w:pPr>
          </w:p>
          <w:p w14:paraId="2631D396" w14:textId="77777777" w:rsidR="00B87611" w:rsidRDefault="00963546">
            <w:pPr>
              <w:ind w:left="304"/>
              <w:rPr>
                <w:rFonts w:ascii="Trebuchet MS" w:eastAsia="Trebuchet MS" w:hAnsi="Trebuchet MS" w:cs="Trebuchet MS"/>
                <w:sz w:val="24"/>
                <w:szCs w:val="24"/>
              </w:rPr>
            </w:pPr>
            <w:r>
              <w:rPr>
                <w:rFonts w:ascii="Trebuchet MS" w:eastAsia="Trebuchet MS" w:hAnsi="Trebuchet MS" w:cs="Trebuchet MS"/>
                <w:sz w:val="24"/>
                <w:szCs w:val="24"/>
              </w:rPr>
              <w:t>S</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ee</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e</w:t>
            </w:r>
            <w:r>
              <w:rPr>
                <w:rFonts w:ascii="Trebuchet MS" w:eastAsia="Trebuchet MS" w:hAnsi="Trebuchet MS" w:cs="Trebuchet MS"/>
                <w:sz w:val="24"/>
                <w:szCs w:val="24"/>
              </w:rPr>
              <w:t>b</w:t>
            </w:r>
          </w:p>
        </w:tc>
      </w:tr>
      <w:tr w:rsidR="00B87611" w14:paraId="527A4384" w14:textId="77777777">
        <w:trPr>
          <w:trHeight w:hRule="exact" w:val="845"/>
        </w:trPr>
        <w:tc>
          <w:tcPr>
            <w:tcW w:w="828" w:type="dxa"/>
            <w:tcBorders>
              <w:top w:val="single" w:sz="5" w:space="0" w:color="000000"/>
              <w:left w:val="single" w:sz="5" w:space="0" w:color="000000"/>
              <w:bottom w:val="single" w:sz="5" w:space="0" w:color="000000"/>
              <w:right w:val="single" w:sz="5" w:space="0" w:color="000000"/>
            </w:tcBorders>
          </w:tcPr>
          <w:p w14:paraId="65478056" w14:textId="77777777" w:rsidR="00B87611" w:rsidRDefault="00B87611">
            <w:pPr>
              <w:spacing w:before="6" w:line="180" w:lineRule="exact"/>
              <w:rPr>
                <w:sz w:val="19"/>
                <w:szCs w:val="19"/>
              </w:rPr>
            </w:pPr>
          </w:p>
          <w:p w14:paraId="03135F07" w14:textId="77777777" w:rsidR="00B87611" w:rsidRDefault="00963546">
            <w:pPr>
              <w:ind w:left="264" w:right="265"/>
              <w:jc w:val="center"/>
              <w:rPr>
                <w:rFonts w:ascii="Trebuchet MS" w:eastAsia="Trebuchet MS" w:hAnsi="Trebuchet MS" w:cs="Trebuchet MS"/>
                <w:sz w:val="24"/>
                <w:szCs w:val="24"/>
              </w:rPr>
            </w:pPr>
            <w:r>
              <w:rPr>
                <w:rFonts w:ascii="Trebuchet MS" w:eastAsia="Trebuchet MS" w:hAnsi="Trebuchet MS" w:cs="Trebuchet MS"/>
                <w:spacing w:val="-1"/>
                <w:sz w:val="24"/>
                <w:szCs w:val="24"/>
              </w:rPr>
              <w:t>3.</w:t>
            </w:r>
          </w:p>
        </w:tc>
        <w:tc>
          <w:tcPr>
            <w:tcW w:w="5941" w:type="dxa"/>
            <w:tcBorders>
              <w:top w:val="single" w:sz="5" w:space="0" w:color="000000"/>
              <w:left w:val="single" w:sz="5" w:space="0" w:color="000000"/>
              <w:bottom w:val="single" w:sz="5" w:space="0" w:color="000000"/>
              <w:right w:val="single" w:sz="5" w:space="0" w:color="000000"/>
            </w:tcBorders>
          </w:tcPr>
          <w:p w14:paraId="193145B8"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Rev</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et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 f</w:t>
            </w:r>
            <w:r>
              <w:rPr>
                <w:rFonts w:ascii="Trebuchet MS" w:eastAsia="Trebuchet MS" w:hAnsi="Trebuchet MS" w:cs="Trebuchet MS"/>
                <w:spacing w:val="-2"/>
                <w:sz w:val="24"/>
                <w:szCs w:val="24"/>
              </w:rPr>
              <w:t>o</w:t>
            </w:r>
            <w:r>
              <w:rPr>
                <w:rFonts w:ascii="Trebuchet MS" w:eastAsia="Trebuchet MS" w:hAnsi="Trebuchet MS" w:cs="Trebuchet MS"/>
                <w:sz w:val="24"/>
                <w:szCs w:val="24"/>
              </w:rPr>
              <w:t>r pr</w:t>
            </w:r>
            <w:r>
              <w:rPr>
                <w:rFonts w:ascii="Trebuchet MS" w:eastAsia="Trebuchet MS" w:hAnsi="Trebuchet MS" w:cs="Trebuchet MS"/>
                <w:spacing w:val="1"/>
                <w:sz w:val="24"/>
                <w:szCs w:val="24"/>
              </w:rPr>
              <w:t>o</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p>
          <w:p w14:paraId="124C63D7" w14:textId="77777777" w:rsidR="00B87611" w:rsidRDefault="00B87611">
            <w:pPr>
              <w:spacing w:before="9" w:line="120" w:lineRule="exact"/>
              <w:rPr>
                <w:sz w:val="13"/>
                <w:szCs w:val="13"/>
              </w:rPr>
            </w:pPr>
          </w:p>
          <w:p w14:paraId="179ED7DF"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k</w:t>
            </w:r>
            <w:r>
              <w:rPr>
                <w:rFonts w:ascii="Trebuchet MS" w:eastAsia="Trebuchet MS" w:hAnsi="Trebuchet MS" w:cs="Trebuchet MS"/>
                <w:sz w:val="24"/>
                <w:szCs w:val="24"/>
              </w:rPr>
              <w:t>- V</w:t>
            </w:r>
            <w:r>
              <w:rPr>
                <w:rFonts w:ascii="Trebuchet MS" w:eastAsia="Trebuchet MS" w:hAnsi="Trebuchet MS" w:cs="Trebuchet MS"/>
                <w:spacing w:val="-1"/>
                <w:sz w:val="24"/>
                <w:szCs w:val="24"/>
              </w:rPr>
              <w:t>I</w:t>
            </w:r>
            <w:r>
              <w:rPr>
                <w:rFonts w:ascii="Trebuchet MS" w:eastAsia="Trebuchet MS" w:hAnsi="Trebuchet MS" w:cs="Trebuchet MS"/>
                <w:sz w:val="24"/>
                <w:szCs w:val="24"/>
              </w:rPr>
              <w:t>I</w:t>
            </w:r>
          </w:p>
        </w:tc>
        <w:tc>
          <w:tcPr>
            <w:tcW w:w="2840" w:type="dxa"/>
            <w:tcBorders>
              <w:top w:val="single" w:sz="5" w:space="0" w:color="000000"/>
              <w:left w:val="single" w:sz="5" w:space="0" w:color="000000"/>
              <w:bottom w:val="single" w:sz="5" w:space="0" w:color="000000"/>
              <w:right w:val="single" w:sz="5" w:space="0" w:color="000000"/>
            </w:tcBorders>
          </w:tcPr>
          <w:p w14:paraId="43CC324B" w14:textId="77777777" w:rsidR="00B87611" w:rsidRDefault="00B87611">
            <w:pPr>
              <w:spacing w:before="6" w:line="260" w:lineRule="exact"/>
              <w:rPr>
                <w:sz w:val="26"/>
                <w:szCs w:val="26"/>
              </w:rPr>
            </w:pPr>
          </w:p>
          <w:p w14:paraId="0BB24E80" w14:textId="77777777" w:rsidR="00B87611" w:rsidRDefault="00963546">
            <w:pPr>
              <w:ind w:left="376"/>
              <w:rPr>
                <w:rFonts w:ascii="Trebuchet MS" w:eastAsia="Trebuchet MS" w:hAnsi="Trebuchet MS" w:cs="Trebuchet MS"/>
                <w:sz w:val="24"/>
                <w:szCs w:val="24"/>
              </w:rPr>
            </w:pPr>
            <w:r>
              <w:rPr>
                <w:rFonts w:ascii="Trebuchet MS" w:eastAsia="Trebuchet MS" w:hAnsi="Trebuchet MS" w:cs="Trebuchet MS"/>
                <w:spacing w:val="1"/>
                <w:sz w:val="24"/>
                <w:szCs w:val="24"/>
              </w:rPr>
              <w:t>La</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ee</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 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w:t>
            </w:r>
            <w:r>
              <w:rPr>
                <w:rFonts w:ascii="Trebuchet MS" w:eastAsia="Trebuchet MS" w:hAnsi="Trebuchet MS" w:cs="Trebuchet MS"/>
                <w:sz w:val="24"/>
                <w:szCs w:val="24"/>
              </w:rPr>
              <w:t>h</w:t>
            </w:r>
          </w:p>
        </w:tc>
      </w:tr>
      <w:tr w:rsidR="00B87611" w14:paraId="4FEF2584" w14:textId="77777777">
        <w:trPr>
          <w:trHeight w:hRule="exact" w:val="847"/>
        </w:trPr>
        <w:tc>
          <w:tcPr>
            <w:tcW w:w="828" w:type="dxa"/>
            <w:tcBorders>
              <w:top w:val="single" w:sz="5" w:space="0" w:color="000000"/>
              <w:left w:val="single" w:sz="5" w:space="0" w:color="000000"/>
              <w:bottom w:val="single" w:sz="5" w:space="0" w:color="000000"/>
              <w:right w:val="single" w:sz="5" w:space="0" w:color="000000"/>
            </w:tcBorders>
          </w:tcPr>
          <w:p w14:paraId="377CEF94" w14:textId="77777777" w:rsidR="00B87611" w:rsidRDefault="00B87611">
            <w:pPr>
              <w:spacing w:before="6" w:line="180" w:lineRule="exact"/>
              <w:rPr>
                <w:sz w:val="19"/>
                <w:szCs w:val="19"/>
              </w:rPr>
            </w:pPr>
          </w:p>
          <w:p w14:paraId="4EFFC553" w14:textId="77777777" w:rsidR="00B87611" w:rsidRDefault="00963546">
            <w:pPr>
              <w:ind w:left="264" w:right="265"/>
              <w:jc w:val="center"/>
              <w:rPr>
                <w:rFonts w:ascii="Trebuchet MS" w:eastAsia="Trebuchet MS" w:hAnsi="Trebuchet MS" w:cs="Trebuchet MS"/>
                <w:sz w:val="24"/>
                <w:szCs w:val="24"/>
              </w:rPr>
            </w:pPr>
            <w:r>
              <w:rPr>
                <w:rFonts w:ascii="Trebuchet MS" w:eastAsia="Trebuchet MS" w:hAnsi="Trebuchet MS" w:cs="Trebuchet MS"/>
                <w:spacing w:val="-1"/>
                <w:sz w:val="24"/>
                <w:szCs w:val="24"/>
              </w:rPr>
              <w:t>4.</w:t>
            </w:r>
          </w:p>
        </w:tc>
        <w:tc>
          <w:tcPr>
            <w:tcW w:w="5941" w:type="dxa"/>
            <w:tcBorders>
              <w:top w:val="single" w:sz="5" w:space="0" w:color="000000"/>
              <w:left w:val="single" w:sz="5" w:space="0" w:color="000000"/>
              <w:bottom w:val="single" w:sz="5" w:space="0" w:color="000000"/>
              <w:right w:val="single" w:sz="5" w:space="0" w:color="000000"/>
            </w:tcBorders>
          </w:tcPr>
          <w:p w14:paraId="4541E2B5"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Subm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w:t>
            </w:r>
            <w:r>
              <w:rPr>
                <w:rFonts w:ascii="Trebuchet MS" w:eastAsia="Trebuchet MS" w:hAnsi="Trebuchet MS" w:cs="Trebuchet MS"/>
                <w:sz w:val="24"/>
                <w:szCs w:val="24"/>
              </w:rPr>
              <w:t>n of</w:t>
            </w:r>
            <w:r>
              <w:rPr>
                <w:rFonts w:ascii="Trebuchet MS" w:eastAsia="Trebuchet MS" w:hAnsi="Trebuchet MS" w:cs="Trebuchet MS"/>
                <w:spacing w:val="72"/>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ro</w:t>
            </w:r>
            <w:r>
              <w:rPr>
                <w:rFonts w:ascii="Trebuchet MS" w:eastAsia="Trebuchet MS" w:hAnsi="Trebuchet MS" w:cs="Trebuchet MS"/>
                <w:sz w:val="24"/>
                <w:szCs w:val="24"/>
              </w:rPr>
              <w:t>ject 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p>
          <w:p w14:paraId="0BA326A1" w14:textId="77777777" w:rsidR="00B87611" w:rsidRDefault="00B87611">
            <w:pPr>
              <w:spacing w:before="1" w:line="140" w:lineRule="exact"/>
              <w:rPr>
                <w:sz w:val="14"/>
                <w:szCs w:val="14"/>
              </w:rPr>
            </w:pPr>
          </w:p>
          <w:p w14:paraId="0D0D9F0C"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z w:val="24"/>
                <w:szCs w:val="24"/>
              </w:rPr>
              <w:t>b</w:t>
            </w:r>
            <w:r>
              <w:rPr>
                <w:rFonts w:ascii="Trebuchet MS" w:eastAsia="Trebuchet MS" w:hAnsi="Trebuchet MS" w:cs="Trebuchet MS"/>
                <w:spacing w:val="1"/>
                <w:sz w:val="24"/>
                <w:szCs w:val="24"/>
              </w:rPr>
              <w:t>oo</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2"/>
                <w:sz w:val="24"/>
                <w:szCs w:val="24"/>
              </w:rPr>
              <w:t>Co</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p>
        </w:tc>
        <w:tc>
          <w:tcPr>
            <w:tcW w:w="2840" w:type="dxa"/>
            <w:tcBorders>
              <w:top w:val="single" w:sz="5" w:space="0" w:color="000000"/>
              <w:left w:val="single" w:sz="5" w:space="0" w:color="000000"/>
              <w:bottom w:val="single" w:sz="5" w:space="0" w:color="000000"/>
              <w:right w:val="single" w:sz="5" w:space="0" w:color="000000"/>
            </w:tcBorders>
          </w:tcPr>
          <w:p w14:paraId="5E9B3772" w14:textId="77777777" w:rsidR="00B87611" w:rsidRDefault="00B87611">
            <w:pPr>
              <w:spacing w:before="6" w:line="260" w:lineRule="exact"/>
              <w:rPr>
                <w:sz w:val="26"/>
                <w:szCs w:val="26"/>
              </w:rPr>
            </w:pPr>
          </w:p>
          <w:p w14:paraId="03AAF113" w14:textId="77777777" w:rsidR="00B87611" w:rsidRDefault="00963546">
            <w:pPr>
              <w:ind w:left="421"/>
              <w:rPr>
                <w:rFonts w:ascii="Trebuchet MS" w:eastAsia="Trebuchet MS" w:hAnsi="Trebuchet MS" w:cs="Trebuchet MS"/>
                <w:sz w:val="24"/>
                <w:szCs w:val="24"/>
              </w:rPr>
            </w:pP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ee</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 A</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z w:val="24"/>
                <w:szCs w:val="24"/>
              </w:rPr>
              <w:t>l</w:t>
            </w:r>
          </w:p>
        </w:tc>
      </w:tr>
      <w:tr w:rsidR="00B87611" w14:paraId="25FE06A7" w14:textId="77777777">
        <w:trPr>
          <w:trHeight w:hRule="exact" w:val="567"/>
        </w:trPr>
        <w:tc>
          <w:tcPr>
            <w:tcW w:w="828" w:type="dxa"/>
            <w:tcBorders>
              <w:top w:val="single" w:sz="5" w:space="0" w:color="000000"/>
              <w:left w:val="single" w:sz="5" w:space="0" w:color="000000"/>
              <w:bottom w:val="single" w:sz="5" w:space="0" w:color="000000"/>
              <w:right w:val="single" w:sz="5" w:space="0" w:color="000000"/>
            </w:tcBorders>
          </w:tcPr>
          <w:p w14:paraId="247F1AF6" w14:textId="77777777" w:rsidR="00B87611" w:rsidRDefault="00963546">
            <w:pPr>
              <w:spacing w:before="57"/>
              <w:ind w:left="264" w:right="265"/>
              <w:jc w:val="center"/>
              <w:rPr>
                <w:rFonts w:ascii="Trebuchet MS" w:eastAsia="Trebuchet MS" w:hAnsi="Trebuchet MS" w:cs="Trebuchet MS"/>
                <w:sz w:val="24"/>
                <w:szCs w:val="24"/>
              </w:rPr>
            </w:pPr>
            <w:r>
              <w:rPr>
                <w:rFonts w:ascii="Trebuchet MS" w:eastAsia="Trebuchet MS" w:hAnsi="Trebuchet MS" w:cs="Trebuchet MS"/>
                <w:spacing w:val="-1"/>
                <w:sz w:val="24"/>
                <w:szCs w:val="24"/>
              </w:rPr>
              <w:t>5.</w:t>
            </w:r>
          </w:p>
        </w:tc>
        <w:tc>
          <w:tcPr>
            <w:tcW w:w="5941" w:type="dxa"/>
            <w:tcBorders>
              <w:top w:val="single" w:sz="5" w:space="0" w:color="000000"/>
              <w:left w:val="single" w:sz="5" w:space="0" w:color="000000"/>
              <w:bottom w:val="single" w:sz="5" w:space="0" w:color="000000"/>
              <w:right w:val="single" w:sz="5" w:space="0" w:color="000000"/>
            </w:tcBorders>
          </w:tcPr>
          <w:p w14:paraId="3B3A1952" w14:textId="77777777" w:rsidR="00B87611" w:rsidRDefault="00963546">
            <w:pPr>
              <w:spacing w:before="57"/>
              <w:ind w:left="10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p>
        </w:tc>
        <w:tc>
          <w:tcPr>
            <w:tcW w:w="2840" w:type="dxa"/>
            <w:tcBorders>
              <w:top w:val="single" w:sz="5" w:space="0" w:color="000000"/>
              <w:left w:val="single" w:sz="5" w:space="0" w:color="000000"/>
              <w:bottom w:val="single" w:sz="5" w:space="0" w:color="000000"/>
              <w:right w:val="single" w:sz="5" w:space="0" w:color="000000"/>
            </w:tcBorders>
          </w:tcPr>
          <w:p w14:paraId="3EEA4358" w14:textId="77777777" w:rsidR="00B87611" w:rsidRDefault="00963546">
            <w:pPr>
              <w:spacing w:line="260" w:lineRule="exact"/>
              <w:ind w:left="774"/>
              <w:rPr>
                <w:rFonts w:ascii="Trebuchet MS" w:eastAsia="Trebuchet MS" w:hAnsi="Trebuchet MS" w:cs="Trebuchet MS"/>
                <w:sz w:val="24"/>
                <w:szCs w:val="24"/>
              </w:rPr>
            </w:pPr>
            <w:r>
              <w:rPr>
                <w:rFonts w:ascii="Trebuchet MS" w:eastAsia="Trebuchet MS" w:hAnsi="Trebuchet MS" w:cs="Trebuchet MS"/>
                <w:sz w:val="24"/>
                <w:szCs w:val="24"/>
              </w:rPr>
              <w:t>As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 SPPU</w:t>
            </w:r>
          </w:p>
          <w:p w14:paraId="3C2657AB" w14:textId="77777777" w:rsidR="00B87611" w:rsidRDefault="00963546">
            <w:pPr>
              <w:spacing w:line="260" w:lineRule="exact"/>
              <w:ind w:left="777"/>
              <w:rPr>
                <w:rFonts w:ascii="Trebuchet MS" w:eastAsia="Trebuchet MS" w:hAnsi="Trebuchet MS" w:cs="Trebuchet MS"/>
                <w:sz w:val="24"/>
                <w:szCs w:val="24"/>
              </w:rPr>
            </w:pPr>
            <w:r>
              <w:rPr>
                <w:rFonts w:ascii="Trebuchet MS" w:eastAsia="Trebuchet MS" w:hAnsi="Trebuchet MS" w:cs="Trebuchet MS"/>
                <w:sz w:val="24"/>
                <w:szCs w:val="24"/>
              </w:rPr>
              <w:t>N</w:t>
            </w:r>
            <w:r>
              <w:rPr>
                <w:rFonts w:ascii="Trebuchet MS" w:eastAsia="Trebuchet MS" w:hAnsi="Trebuchet MS" w:cs="Trebuchet MS"/>
                <w:spacing w:val="1"/>
                <w:sz w:val="24"/>
                <w:szCs w:val="24"/>
              </w:rPr>
              <w:t>oti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p>
        </w:tc>
      </w:tr>
    </w:tbl>
    <w:p w14:paraId="1D51EBBE" w14:textId="77777777" w:rsidR="00B87611" w:rsidRDefault="00B87611">
      <w:pPr>
        <w:sectPr w:rsidR="00B87611" w:rsidSect="00947A67">
          <w:type w:val="continuous"/>
          <w:pgSz w:w="12240" w:h="15840"/>
          <w:pgMar w:top="780" w:right="1140" w:bottom="280" w:left="920" w:header="720" w:footer="720" w:gutter="0"/>
          <w:cols w:space="720"/>
        </w:sectPr>
      </w:pPr>
    </w:p>
    <w:p w14:paraId="6ACD9EE7" w14:textId="5CB1C3E5" w:rsidR="00B87611" w:rsidRDefault="00790719">
      <w:pPr>
        <w:spacing w:before="58"/>
        <w:ind w:left="220" w:right="5786"/>
        <w:jc w:val="both"/>
        <w:rPr>
          <w:rFonts w:ascii="Trebuchet MS" w:eastAsia="Trebuchet MS" w:hAnsi="Trebuchet MS" w:cs="Trebuchet MS"/>
          <w:sz w:val="28"/>
          <w:szCs w:val="28"/>
        </w:rPr>
      </w:pPr>
      <w:r>
        <w:rPr>
          <w:noProof/>
        </w:rPr>
        <w:lastRenderedPageBreak/>
        <mc:AlternateContent>
          <mc:Choice Requires="wpg">
            <w:drawing>
              <wp:anchor distT="0" distB="0" distL="114300" distR="114300" simplePos="0" relativeHeight="251644416" behindDoc="1" locked="0" layoutInCell="1" allowOverlap="1" wp14:anchorId="30A38861" wp14:editId="3E4AF550">
                <wp:simplePos x="0" y="0"/>
                <wp:positionH relativeFrom="page">
                  <wp:posOffset>384810</wp:posOffset>
                </wp:positionH>
                <wp:positionV relativeFrom="page">
                  <wp:posOffset>457835</wp:posOffset>
                </wp:positionV>
                <wp:extent cx="7004050" cy="9316085"/>
                <wp:effectExtent l="3810" t="10160" r="2540" b="8255"/>
                <wp:wrapNone/>
                <wp:docPr id="1821662888" name="Group 7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1975232037" name="Freeform 745"/>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4814222" name="Freeform 744"/>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426159" name="Freeform 743"/>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1638717" name="Freeform 742"/>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5954275" name="Freeform 741"/>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465839" name="Freeform 740"/>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549920" name="Freeform 739"/>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7746026" name="Freeform 738"/>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715697" name="Freeform 737"/>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19133" name="Freeform 736"/>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9007315" name="Freeform 735"/>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5613028" name="Freeform 734"/>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5272567" name="Freeform 733"/>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709084" name="Freeform 732"/>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6868245" name="Freeform 731"/>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1970488" name="Freeform 730"/>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8409955" name="Freeform 729"/>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089403" name="Freeform 728"/>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0286265" name="Freeform 727"/>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7846143" name="Freeform 726"/>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D897CF" id="Group 725" o:spid="_x0000_s1026" style="position:absolute;margin-left:30.3pt;margin-top:36.05pt;width:551.5pt;height:733.55pt;z-index:-251672064;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">
                <v:shape id="Freeform 745"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" path="m,l29,e" filled="f" strokeweight=".58pt">
                  <v:path arrowok="t" o:connecttype="custom" o:connectlocs="0,0;29,0" o:connectangles="0,0"/>
                </v:shape>
                <v:shape id="Freeform 744"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" path="m,l9,e" filled="f" strokecolor="white" strokeweight="1.06pt">
                  <v:path arrowok="t" o:connecttype="custom" o:connectlocs="0,0;9,0" o:connectangles="0,0"/>
                </v:shape>
                <v:shape id="Freeform 743"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" path="m,l19,e" filled="f" strokecolor="white" strokeweight=".58pt">
                  <v:path arrowok="t" o:connecttype="custom" o:connectlocs="0,0;19,0" o:connectangles="0,0"/>
                </v:shape>
                <v:shape id="Freeform 742"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" path="m,l10961,e" filled="f" strokeweight=".58pt">
                  <v:path arrowok="t" o:connecttype="custom" o:connectlocs="0,0;10961,0" o:connectangles="0,0"/>
                </v:shape>
                <v:shape id="Freeform 741"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" path="m,l10961,e" filled="f" strokeweight=".58pt">
                  <v:path arrowok="t" o:connecttype="custom" o:connectlocs="0,0;10961,0" o:connectangles="0,0"/>
                </v:shape>
                <v:shape id="Freeform 740"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" path="m,l28,e" filled="f" strokeweight=".58pt">
                  <v:path arrowok="t" o:connecttype="custom" o:connectlocs="0,0;28,0" o:connectangles="0,0"/>
                </v:shape>
                <v:shape id="Freeform 739"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" path="m,l10,e" filled="f" strokecolor="white" strokeweight="1.06pt">
                  <v:path arrowok="t" o:connecttype="custom" o:connectlocs="0,0;10,0" o:connectangles="0,0"/>
                </v:shape>
                <v:shape id="Freeform 738"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" path="m,l19,e" filled="f" strokecolor="white" strokeweight=".58pt">
                  <v:path arrowok="t" o:connecttype="custom" o:connectlocs="0,0;19,0" o:connectangles="0,0"/>
                </v:shape>
                <v:shape id="Freeform 737"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" path="m,l,14650e" filled="f" strokeweight=".58pt">
                  <v:path arrowok="t" o:connecttype="custom" o:connectlocs="0,732;0,15382" o:connectangles="0,0"/>
                </v:shape>
                <v:shape id="Freeform 736"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" path="m,l,14611e" filled="f" strokeweight=".58pt">
                  <v:path arrowok="t" o:connecttype="custom" o:connectlocs="0,751;0,15362" o:connectangles="0,0"/>
                </v:shape>
                <v:shape id="Freeform 735"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" path="m,l,14650e" filled="f" strokeweight=".20464mm">
                  <v:path arrowok="t" o:connecttype="custom" o:connectlocs="0,732;0,15382" o:connectangles="0,0"/>
                </v:shape>
                <v:shape id="Freeform 734"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" path="m,l,14611e" filled="f" strokeweight=".58pt">
                  <v:path arrowok="t" o:connecttype="custom" o:connectlocs="0,751;0,15362" o:connectangles="0,0"/>
                </v:shape>
                <v:shape id="Freeform 733"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" path="m,l29,e" filled="f" strokeweight=".58pt">
                  <v:path arrowok="t" o:connecttype="custom" o:connectlocs="0,0;29,0" o:connectangles="0,0"/>
                </v:shape>
                <v:shape id="Freeform 732"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" path="m,l9,e" filled="f" strokecolor="white" strokeweight="1.06pt">
                  <v:path arrowok="t" o:connecttype="custom" o:connectlocs="0,0;9,0" o:connectangles="0,0"/>
                </v:shape>
                <v:shape id="Freeform 731"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" path="m,l19,e" filled="f" strokecolor="white" strokeweight=".58pt">
                  <v:path arrowok="t" o:connecttype="custom" o:connectlocs="0,0;19,0" o:connectangles="0,0"/>
                </v:shape>
                <v:shape id="Freeform 730"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" path="m,l10961,e" filled="f" strokeweight=".58pt">
                  <v:path arrowok="t" o:connecttype="custom" o:connectlocs="0,0;10961,0" o:connectangles="0,0"/>
                </v:shape>
                <v:shape id="Freeform 729"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" path="m,l10961,e" filled="f" strokeweight=".20464mm">
                  <v:path arrowok="t" o:connecttype="custom" o:connectlocs="0,0;10961,0" o:connectangles="0,0"/>
                </v:shape>
                <v:shape id="Freeform 728"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" path="m,l28,e" filled="f" strokeweight=".58pt">
                  <v:path arrowok="t" o:connecttype="custom" o:connectlocs="0,0;28,0" o:connectangles="0,0"/>
                </v:shape>
                <v:shape id="Freeform 727"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" path="m,l10,e" filled="f" strokecolor="white" strokeweight="1.06pt">
                  <v:path arrowok="t" o:connecttype="custom" o:connectlocs="0,0;10,0" o:connectangles="0,0"/>
                </v:shape>
                <v:shape id="Freeform 726"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sz w:val="28"/>
          <w:szCs w:val="28"/>
          <w:u w:val="thick" w:color="000000"/>
        </w:rPr>
        <w:t>5</w:t>
      </w:r>
      <w:r w:rsidR="00963546">
        <w:rPr>
          <w:rFonts w:ascii="Trebuchet MS" w:eastAsia="Trebuchet MS" w:hAnsi="Trebuchet MS" w:cs="Trebuchet MS"/>
          <w:b/>
          <w:sz w:val="28"/>
          <w:szCs w:val="28"/>
          <w:u w:val="thick" w:color="000000"/>
        </w:rPr>
        <w:t>. Pr</w:t>
      </w:r>
      <w:r w:rsidR="00963546">
        <w:rPr>
          <w:rFonts w:ascii="Trebuchet MS" w:eastAsia="Trebuchet MS" w:hAnsi="Trebuchet MS" w:cs="Trebuchet MS"/>
          <w:b/>
          <w:spacing w:val="-3"/>
          <w:sz w:val="28"/>
          <w:szCs w:val="28"/>
          <w:u w:val="thick" w:color="000000"/>
        </w:rPr>
        <w:t>o</w:t>
      </w:r>
      <w:r w:rsidR="00963546">
        <w:rPr>
          <w:rFonts w:ascii="Trebuchet MS" w:eastAsia="Trebuchet MS" w:hAnsi="Trebuchet MS" w:cs="Trebuchet MS"/>
          <w:b/>
          <w:sz w:val="28"/>
          <w:szCs w:val="28"/>
          <w:u w:val="thick" w:color="000000"/>
        </w:rPr>
        <w:t>ject</w:t>
      </w:r>
      <w:r w:rsidR="00963546">
        <w:rPr>
          <w:rFonts w:ascii="Trebuchet MS" w:eastAsia="Trebuchet MS" w:hAnsi="Trebuchet MS" w:cs="Trebuchet MS"/>
          <w:b/>
          <w:spacing w:val="-1"/>
          <w:sz w:val="28"/>
          <w:szCs w:val="28"/>
          <w:u w:val="thick" w:color="000000"/>
        </w:rPr>
        <w:t xml:space="preserve"> </w:t>
      </w:r>
      <w:r w:rsidR="00963546">
        <w:rPr>
          <w:rFonts w:ascii="Trebuchet MS" w:eastAsia="Trebuchet MS" w:hAnsi="Trebuchet MS" w:cs="Trebuchet MS"/>
          <w:b/>
          <w:spacing w:val="-2"/>
          <w:sz w:val="28"/>
          <w:szCs w:val="28"/>
          <w:u w:val="thick" w:color="000000"/>
        </w:rPr>
        <w:t>R</w:t>
      </w:r>
      <w:r w:rsidR="00963546">
        <w:rPr>
          <w:rFonts w:ascii="Trebuchet MS" w:eastAsia="Trebuchet MS" w:hAnsi="Trebuchet MS" w:cs="Trebuchet MS"/>
          <w:b/>
          <w:sz w:val="28"/>
          <w:szCs w:val="28"/>
          <w:u w:val="thick" w:color="000000"/>
        </w:rPr>
        <w:t>eview</w:t>
      </w:r>
      <w:r w:rsidR="00963546">
        <w:rPr>
          <w:rFonts w:ascii="Trebuchet MS" w:eastAsia="Trebuchet MS" w:hAnsi="Trebuchet MS" w:cs="Trebuchet MS"/>
          <w:b/>
          <w:spacing w:val="-2"/>
          <w:sz w:val="28"/>
          <w:szCs w:val="28"/>
          <w:u w:val="thick" w:color="000000"/>
        </w:rPr>
        <w:t xml:space="preserve"> </w:t>
      </w:r>
      <w:r w:rsidR="00963546">
        <w:rPr>
          <w:rFonts w:ascii="Trebuchet MS" w:eastAsia="Trebuchet MS" w:hAnsi="Trebuchet MS" w:cs="Trebuchet MS"/>
          <w:b/>
          <w:sz w:val="28"/>
          <w:szCs w:val="28"/>
          <w:u w:val="thick" w:color="000000"/>
        </w:rPr>
        <w:t>(Se</w:t>
      </w:r>
      <w:r w:rsidR="00963546">
        <w:rPr>
          <w:rFonts w:ascii="Trebuchet MS" w:eastAsia="Trebuchet MS" w:hAnsi="Trebuchet MS" w:cs="Trebuchet MS"/>
          <w:b/>
          <w:spacing w:val="1"/>
          <w:sz w:val="28"/>
          <w:szCs w:val="28"/>
          <w:u w:val="thick" w:color="000000"/>
        </w:rPr>
        <w:t>m</w:t>
      </w:r>
      <w:r w:rsidR="00963546">
        <w:rPr>
          <w:rFonts w:ascii="Trebuchet MS" w:eastAsia="Trebuchet MS" w:hAnsi="Trebuchet MS" w:cs="Trebuchet MS"/>
          <w:b/>
          <w:sz w:val="28"/>
          <w:szCs w:val="28"/>
          <w:u w:val="thick" w:color="000000"/>
        </w:rPr>
        <w:t>e</w:t>
      </w:r>
      <w:r w:rsidR="00963546">
        <w:rPr>
          <w:rFonts w:ascii="Trebuchet MS" w:eastAsia="Trebuchet MS" w:hAnsi="Trebuchet MS" w:cs="Trebuchet MS"/>
          <w:b/>
          <w:spacing w:val="-2"/>
          <w:sz w:val="28"/>
          <w:szCs w:val="28"/>
          <w:u w:val="thick" w:color="000000"/>
        </w:rPr>
        <w:t>s</w:t>
      </w:r>
      <w:r w:rsidR="00963546">
        <w:rPr>
          <w:rFonts w:ascii="Trebuchet MS" w:eastAsia="Trebuchet MS" w:hAnsi="Trebuchet MS" w:cs="Trebuchet MS"/>
          <w:b/>
          <w:sz w:val="28"/>
          <w:szCs w:val="28"/>
          <w:u w:val="thick" w:color="000000"/>
        </w:rPr>
        <w:t>t</w:t>
      </w:r>
      <w:r w:rsidR="00963546">
        <w:rPr>
          <w:rFonts w:ascii="Trebuchet MS" w:eastAsia="Trebuchet MS" w:hAnsi="Trebuchet MS" w:cs="Trebuchet MS"/>
          <w:b/>
          <w:spacing w:val="-1"/>
          <w:sz w:val="28"/>
          <w:szCs w:val="28"/>
          <w:u w:val="thick" w:color="000000"/>
        </w:rPr>
        <w:t>e</w:t>
      </w:r>
      <w:r w:rsidR="00963546">
        <w:rPr>
          <w:rFonts w:ascii="Trebuchet MS" w:eastAsia="Trebuchet MS" w:hAnsi="Trebuchet MS" w:cs="Trebuchet MS"/>
          <w:b/>
          <w:sz w:val="28"/>
          <w:szCs w:val="28"/>
          <w:u w:val="thick" w:color="000000"/>
        </w:rPr>
        <w:t>r I)</w:t>
      </w:r>
    </w:p>
    <w:p w14:paraId="6D55FDAD" w14:textId="77777777" w:rsidR="00B87611" w:rsidRDefault="00963546">
      <w:pPr>
        <w:spacing w:before="1" w:line="276" w:lineRule="auto"/>
        <w:ind w:left="220" w:right="82"/>
        <w:jc w:val="both"/>
        <w:rPr>
          <w:rFonts w:ascii="Trebuchet MS" w:eastAsia="Trebuchet MS" w:hAnsi="Trebuchet MS" w:cs="Trebuchet MS"/>
          <w:sz w:val="24"/>
          <w:szCs w:val="24"/>
        </w:rPr>
      </w:pPr>
      <w:r>
        <w:rPr>
          <w:rFonts w:ascii="Trebuchet MS" w:eastAsia="Trebuchet MS" w:hAnsi="Trebuchet MS" w:cs="Trebuchet MS"/>
          <w:sz w:val="24"/>
          <w:szCs w:val="24"/>
        </w:rPr>
        <w:t>The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gro</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rs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rk </w:t>
      </w:r>
      <w:r>
        <w:rPr>
          <w:rFonts w:ascii="Trebuchet MS" w:eastAsia="Trebuchet MS" w:hAnsi="Trebuchet MS" w:cs="Trebuchet MS"/>
          <w:spacing w:val="1"/>
          <w:sz w:val="24"/>
          <w:szCs w:val="24"/>
        </w:rPr>
        <w:t>un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Jou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ne</w:t>
      </w:r>
      <w:r>
        <w:rPr>
          <w:rFonts w:ascii="Trebuchet MS" w:eastAsia="Trebuchet MS" w:hAnsi="Trebuchet MS" w:cs="Trebuchet MS"/>
          <w:sz w:val="24"/>
          <w:szCs w:val="24"/>
        </w:rPr>
        <w:t>y</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d</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2"/>
          <w:sz w:val="24"/>
          <w:szCs w:val="24"/>
        </w:rPr>
        <w:t>o</w:t>
      </w:r>
      <w:r>
        <w:rPr>
          <w:rFonts w:ascii="Trebuchet MS" w:eastAsia="Trebuchet MS" w:hAnsi="Trebuchet MS" w:cs="Trebuchet MS"/>
          <w:sz w:val="24"/>
          <w:szCs w:val="24"/>
        </w:rPr>
        <w:t>pm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6"/>
          <w:sz w:val="24"/>
          <w:szCs w:val="24"/>
        </w:rPr>
        <w:t>l</w:t>
      </w:r>
      <w:r>
        <w:rPr>
          <w:rFonts w:ascii="Trebuchet MS" w:eastAsia="Trebuchet MS" w:hAnsi="Trebuchet MS" w:cs="Trebuchet MS"/>
          <w:sz w:val="24"/>
          <w:szCs w:val="24"/>
        </w:rPr>
        <w:t>y</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h</w:t>
      </w:r>
      <w:r>
        <w:rPr>
          <w:rFonts w:ascii="Trebuchet MS" w:eastAsia="Trebuchet MS" w:hAnsi="Trebuchet MS" w:cs="Trebuchet MS"/>
          <w:spacing w:val="1"/>
          <w:sz w:val="24"/>
          <w:szCs w:val="24"/>
        </w:rPr>
        <w:t xml:space="preserve"> th</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u</w:t>
      </w:r>
      <w:r>
        <w:rPr>
          <w:rFonts w:ascii="Trebuchet MS" w:eastAsia="Trebuchet MS" w:hAnsi="Trebuchet MS" w:cs="Trebuchet MS"/>
          <w:sz w:val="24"/>
          <w:szCs w:val="24"/>
        </w:rPr>
        <w:t>gh</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re</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y</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 r</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ee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p>
    <w:p w14:paraId="16F1B622" w14:textId="77777777" w:rsidR="00B87611" w:rsidRDefault="00963546">
      <w:pPr>
        <w:spacing w:before="1"/>
        <w:ind w:left="220" w:right="820"/>
        <w:jc w:val="both"/>
        <w:rPr>
          <w:rFonts w:ascii="Trebuchet MS" w:eastAsia="Trebuchet MS" w:hAnsi="Trebuchet MS" w:cs="Trebuchet MS"/>
          <w:sz w:val="24"/>
          <w:szCs w:val="24"/>
        </w:rPr>
      </w:pPr>
      <w:r>
        <w:rPr>
          <w:rFonts w:ascii="Trebuchet MS" w:eastAsia="Trebuchet MS" w:hAnsi="Trebuchet MS" w:cs="Trebuchet MS"/>
          <w:b/>
          <w:spacing w:val="1"/>
          <w:sz w:val="24"/>
          <w:szCs w:val="24"/>
        </w:rPr>
        <w:t>5</w:t>
      </w:r>
      <w:r>
        <w:rPr>
          <w:rFonts w:ascii="Trebuchet MS" w:eastAsia="Trebuchet MS" w:hAnsi="Trebuchet MS" w:cs="Trebuchet MS"/>
          <w:b/>
          <w:sz w:val="24"/>
          <w:szCs w:val="24"/>
        </w:rPr>
        <w:t>.1</w:t>
      </w:r>
      <w:r>
        <w:rPr>
          <w:rFonts w:ascii="Trebuchet MS" w:eastAsia="Trebuchet MS" w:hAnsi="Trebuchet MS" w:cs="Trebuchet MS"/>
          <w:b/>
          <w:spacing w:val="1"/>
          <w:sz w:val="24"/>
          <w:szCs w:val="24"/>
        </w:rPr>
        <w:t xml:space="preserve"> </w:t>
      </w:r>
      <w:r>
        <w:rPr>
          <w:rFonts w:ascii="Trebuchet MS" w:eastAsia="Trebuchet MS" w:hAnsi="Trebuchet MS" w:cs="Trebuchet MS"/>
          <w:b/>
          <w:spacing w:val="-2"/>
          <w:sz w:val="24"/>
          <w:szCs w:val="24"/>
        </w:rPr>
        <w:t>P</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je</w:t>
      </w:r>
      <w:r>
        <w:rPr>
          <w:rFonts w:ascii="Trebuchet MS" w:eastAsia="Trebuchet MS" w:hAnsi="Trebuchet MS" w:cs="Trebuchet MS"/>
          <w:b/>
          <w:spacing w:val="-1"/>
          <w:sz w:val="24"/>
          <w:szCs w:val="24"/>
        </w:rPr>
        <w:t>c</w:t>
      </w:r>
      <w:r>
        <w:rPr>
          <w:rFonts w:ascii="Trebuchet MS" w:eastAsia="Trebuchet MS" w:hAnsi="Trebuchet MS" w:cs="Trebuchet MS"/>
          <w:b/>
          <w:sz w:val="24"/>
          <w:szCs w:val="24"/>
        </w:rPr>
        <w:t>t R</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vi</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w</w:t>
      </w:r>
      <w:r>
        <w:rPr>
          <w:rFonts w:ascii="Trebuchet MS" w:eastAsia="Trebuchet MS" w:hAnsi="Trebuchet MS" w:cs="Trebuchet MS"/>
          <w:b/>
          <w:spacing w:val="1"/>
          <w:sz w:val="24"/>
          <w:szCs w:val="24"/>
        </w:rPr>
        <w:t>-</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P</w:t>
      </w:r>
      <w:r>
        <w:rPr>
          <w:rFonts w:ascii="Trebuchet MS" w:eastAsia="Trebuchet MS" w:hAnsi="Trebuchet MS" w:cs="Trebuchet MS"/>
          <w:b/>
          <w:spacing w:val="1"/>
          <w:sz w:val="24"/>
          <w:szCs w:val="24"/>
        </w:rPr>
        <w:t>ro</w:t>
      </w:r>
      <w:r>
        <w:rPr>
          <w:rFonts w:ascii="Trebuchet MS" w:eastAsia="Trebuchet MS" w:hAnsi="Trebuchet MS" w:cs="Trebuchet MS"/>
          <w:b/>
          <w:sz w:val="24"/>
          <w:szCs w:val="24"/>
        </w:rPr>
        <w:t>b</w:t>
      </w:r>
      <w:r>
        <w:rPr>
          <w:rFonts w:ascii="Trebuchet MS" w:eastAsia="Trebuchet MS" w:hAnsi="Trebuchet MS" w:cs="Trebuchet MS"/>
          <w:b/>
          <w:spacing w:val="-2"/>
          <w:sz w:val="24"/>
          <w:szCs w:val="24"/>
        </w:rPr>
        <w:t>l</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 Stat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 xml:space="preserve">, </w:t>
      </w:r>
      <w:r>
        <w:rPr>
          <w:rFonts w:ascii="Trebuchet MS" w:eastAsia="Trebuchet MS" w:hAnsi="Trebuchet MS" w:cs="Trebuchet MS"/>
          <w:b/>
          <w:spacing w:val="1"/>
          <w:sz w:val="24"/>
          <w:szCs w:val="24"/>
        </w:rPr>
        <w:t>Mot</w:t>
      </w:r>
      <w:r>
        <w:rPr>
          <w:rFonts w:ascii="Trebuchet MS" w:eastAsia="Trebuchet MS" w:hAnsi="Trebuchet MS" w:cs="Trebuchet MS"/>
          <w:b/>
          <w:spacing w:val="-2"/>
          <w:sz w:val="24"/>
          <w:szCs w:val="24"/>
        </w:rPr>
        <w:t>i</w:t>
      </w:r>
      <w:r>
        <w:rPr>
          <w:rFonts w:ascii="Trebuchet MS" w:eastAsia="Trebuchet MS" w:hAnsi="Trebuchet MS" w:cs="Trebuchet MS"/>
          <w:b/>
          <w:sz w:val="24"/>
          <w:szCs w:val="24"/>
        </w:rPr>
        <w:t>vati</w:t>
      </w:r>
      <w:r>
        <w:rPr>
          <w:rFonts w:ascii="Trebuchet MS" w:eastAsia="Trebuchet MS" w:hAnsi="Trebuchet MS" w:cs="Trebuchet MS"/>
          <w:b/>
          <w:spacing w:val="1"/>
          <w:sz w:val="24"/>
          <w:szCs w:val="24"/>
        </w:rPr>
        <w:t>o</w:t>
      </w:r>
      <w:r>
        <w:rPr>
          <w:rFonts w:ascii="Trebuchet MS" w:eastAsia="Trebuchet MS" w:hAnsi="Trebuchet MS" w:cs="Trebuchet MS"/>
          <w:b/>
          <w:spacing w:val="-2"/>
          <w:sz w:val="24"/>
          <w:szCs w:val="24"/>
        </w:rPr>
        <w:t>n</w:t>
      </w:r>
      <w:r>
        <w:rPr>
          <w:rFonts w:ascii="Trebuchet MS" w:eastAsia="Trebuchet MS" w:hAnsi="Trebuchet MS" w:cs="Trebuchet MS"/>
          <w:b/>
          <w:sz w:val="24"/>
          <w:szCs w:val="24"/>
        </w:rPr>
        <w:t xml:space="preserve">, </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bj</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ct</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v</w:t>
      </w:r>
      <w:r>
        <w:rPr>
          <w:rFonts w:ascii="Trebuchet MS" w:eastAsia="Trebuchet MS" w:hAnsi="Trebuchet MS" w:cs="Trebuchet MS"/>
          <w:b/>
          <w:spacing w:val="-4"/>
          <w:sz w:val="24"/>
          <w:szCs w:val="24"/>
        </w:rPr>
        <w:t>e</w:t>
      </w:r>
      <w:r>
        <w:rPr>
          <w:rFonts w:ascii="Trebuchet MS" w:eastAsia="Trebuchet MS" w:hAnsi="Trebuchet MS" w:cs="Trebuchet MS"/>
          <w:b/>
          <w:sz w:val="24"/>
          <w:szCs w:val="24"/>
        </w:rPr>
        <w:t xml:space="preserve">s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 xml:space="preserve">nd </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ra</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ure</w:t>
      </w:r>
    </w:p>
    <w:p w14:paraId="51E4F990" w14:textId="77777777" w:rsidR="00B87611" w:rsidRDefault="00963546">
      <w:pPr>
        <w:spacing w:before="40"/>
        <w:ind w:left="220" w:right="8996"/>
        <w:jc w:val="both"/>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vi</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w</w:t>
      </w:r>
    </w:p>
    <w:p w14:paraId="5846E087" w14:textId="77777777" w:rsidR="00B87611" w:rsidRDefault="00963546">
      <w:pPr>
        <w:spacing w:before="43" w:line="274" w:lineRule="auto"/>
        <w:ind w:left="220" w:right="606"/>
        <w:rPr>
          <w:rFonts w:ascii="Trebuchet MS" w:eastAsia="Trebuchet MS" w:hAnsi="Trebuchet MS" w:cs="Trebuchet MS"/>
          <w:sz w:val="24"/>
          <w:szCs w:val="24"/>
        </w:rPr>
      </w:pPr>
      <w:r>
        <w:rPr>
          <w:rFonts w:ascii="Trebuchet MS" w:eastAsia="Trebuchet MS" w:hAnsi="Trebuchet MS" w:cs="Trebuchet MS"/>
          <w:sz w:val="24"/>
          <w:szCs w:val="24"/>
        </w:rPr>
        <w:t>St</w:t>
      </w:r>
      <w:r>
        <w:rPr>
          <w:rFonts w:ascii="Trebuchet MS" w:eastAsia="Trebuchet MS" w:hAnsi="Trebuchet MS" w:cs="Trebuchet MS"/>
          <w:spacing w:val="1"/>
          <w:sz w:val="24"/>
          <w:szCs w:val="24"/>
        </w:rPr>
        <w:t>u</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 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 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 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ent</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bjec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 Lit</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3"/>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ie</w:t>
      </w:r>
      <w:r>
        <w:rPr>
          <w:rFonts w:ascii="Trebuchet MS" w:eastAsia="Trebuchet MS" w:hAnsi="Trebuchet MS" w:cs="Trebuchet MS"/>
          <w:spacing w:val="-1"/>
          <w:sz w:val="24"/>
          <w:szCs w:val="24"/>
        </w:rPr>
        <w:t>w</w:t>
      </w:r>
      <w:r>
        <w:rPr>
          <w:rFonts w:ascii="Trebuchet MS" w:eastAsia="Trebuchet MS" w:hAnsi="Trebuchet MS" w:cs="Trebuchet MS"/>
          <w:sz w:val="24"/>
          <w:szCs w:val="24"/>
        </w:rPr>
        <w:t>.</w:t>
      </w:r>
    </w:p>
    <w:p w14:paraId="3220855E" w14:textId="77777777" w:rsidR="00B87611" w:rsidRDefault="00B87611">
      <w:pPr>
        <w:spacing w:before="7" w:line="160" w:lineRule="exact"/>
        <w:rPr>
          <w:sz w:val="17"/>
          <w:szCs w:val="17"/>
        </w:rPr>
      </w:pPr>
    </w:p>
    <w:tbl>
      <w:tblPr>
        <w:tblW w:w="0" w:type="auto"/>
        <w:tblInd w:w="101" w:type="dxa"/>
        <w:tblLayout w:type="fixed"/>
        <w:tblCellMar>
          <w:left w:w="0" w:type="dxa"/>
          <w:right w:w="0" w:type="dxa"/>
        </w:tblCellMar>
        <w:tblLook w:val="01E0" w:firstRow="1" w:lastRow="1" w:firstColumn="1" w:lastColumn="1" w:noHBand="0" w:noVBand="0"/>
      </w:tblPr>
      <w:tblGrid>
        <w:gridCol w:w="912"/>
        <w:gridCol w:w="4239"/>
        <w:gridCol w:w="1418"/>
        <w:gridCol w:w="1455"/>
        <w:gridCol w:w="1465"/>
      </w:tblGrid>
      <w:tr w:rsidR="00B87611" w14:paraId="461826FD" w14:textId="77777777">
        <w:trPr>
          <w:trHeight w:hRule="exact" w:val="566"/>
        </w:trPr>
        <w:tc>
          <w:tcPr>
            <w:tcW w:w="912" w:type="dxa"/>
            <w:tcBorders>
              <w:top w:val="single" w:sz="5" w:space="0" w:color="000000"/>
              <w:left w:val="single" w:sz="5" w:space="0" w:color="000000"/>
              <w:bottom w:val="single" w:sz="5" w:space="0" w:color="000000"/>
              <w:right w:val="single" w:sz="5" w:space="0" w:color="000000"/>
            </w:tcBorders>
          </w:tcPr>
          <w:p w14:paraId="24A93753" w14:textId="77777777" w:rsidR="00B87611" w:rsidRDefault="00963546">
            <w:pPr>
              <w:spacing w:line="260" w:lineRule="exact"/>
              <w:ind w:left="292"/>
              <w:rPr>
                <w:rFonts w:ascii="Trebuchet MS" w:eastAsia="Trebuchet MS" w:hAnsi="Trebuchet MS" w:cs="Trebuchet MS"/>
                <w:sz w:val="24"/>
                <w:szCs w:val="24"/>
              </w:rPr>
            </w:pPr>
            <w:r>
              <w:rPr>
                <w:rFonts w:ascii="Trebuchet MS" w:eastAsia="Trebuchet MS" w:hAnsi="Trebuchet MS" w:cs="Trebuchet MS"/>
                <w:b/>
                <w:sz w:val="24"/>
                <w:szCs w:val="24"/>
              </w:rPr>
              <w:t>Sr.</w:t>
            </w:r>
          </w:p>
          <w:p w14:paraId="0ABC2C45" w14:textId="77777777" w:rsidR="00B87611" w:rsidRDefault="00963546">
            <w:pPr>
              <w:spacing w:line="260" w:lineRule="exact"/>
              <w:ind w:left="259"/>
              <w:rPr>
                <w:rFonts w:ascii="Trebuchet MS" w:eastAsia="Trebuchet MS" w:hAnsi="Trebuchet MS" w:cs="Trebuchet MS"/>
                <w:sz w:val="24"/>
                <w:szCs w:val="24"/>
              </w:rPr>
            </w:pPr>
            <w:r>
              <w:rPr>
                <w:rFonts w:ascii="Trebuchet MS" w:eastAsia="Trebuchet MS" w:hAnsi="Trebuchet MS" w:cs="Trebuchet MS"/>
                <w:b/>
                <w:sz w:val="24"/>
                <w:szCs w:val="24"/>
              </w:rPr>
              <w:t>N</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w:t>
            </w:r>
          </w:p>
        </w:tc>
        <w:tc>
          <w:tcPr>
            <w:tcW w:w="4239" w:type="dxa"/>
            <w:tcBorders>
              <w:top w:val="single" w:sz="5" w:space="0" w:color="000000"/>
              <w:left w:val="single" w:sz="5" w:space="0" w:color="000000"/>
              <w:bottom w:val="single" w:sz="5" w:space="0" w:color="000000"/>
              <w:right w:val="single" w:sz="5" w:space="0" w:color="000000"/>
            </w:tcBorders>
          </w:tcPr>
          <w:p w14:paraId="6FFB009F" w14:textId="77777777" w:rsidR="00B87611" w:rsidRDefault="00963546">
            <w:pPr>
              <w:spacing w:line="260" w:lineRule="exact"/>
              <w:ind w:left="1576" w:right="1578"/>
              <w:jc w:val="center"/>
              <w:rPr>
                <w:rFonts w:ascii="Trebuchet MS" w:eastAsia="Trebuchet MS" w:hAnsi="Trebuchet MS" w:cs="Trebuchet MS"/>
                <w:sz w:val="24"/>
                <w:szCs w:val="24"/>
              </w:rPr>
            </w:pPr>
            <w:r>
              <w:rPr>
                <w:rFonts w:ascii="Trebuchet MS" w:eastAsia="Trebuchet MS" w:hAnsi="Trebuchet MS" w:cs="Trebuchet MS"/>
                <w:b/>
                <w:sz w:val="24"/>
                <w:szCs w:val="24"/>
              </w:rPr>
              <w:t>Qu</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w:t>
            </w:r>
          </w:p>
        </w:tc>
        <w:tc>
          <w:tcPr>
            <w:tcW w:w="1418" w:type="dxa"/>
            <w:tcBorders>
              <w:top w:val="single" w:sz="5" w:space="0" w:color="000000"/>
              <w:left w:val="single" w:sz="5" w:space="0" w:color="000000"/>
              <w:bottom w:val="single" w:sz="5" w:space="0" w:color="000000"/>
              <w:right w:val="single" w:sz="5" w:space="0" w:color="000000"/>
            </w:tcBorders>
          </w:tcPr>
          <w:p w14:paraId="0B53BE63" w14:textId="77777777" w:rsidR="00B87611" w:rsidRDefault="00963546">
            <w:pPr>
              <w:spacing w:line="260" w:lineRule="exact"/>
              <w:ind w:left="445"/>
              <w:rPr>
                <w:rFonts w:ascii="Trebuchet MS" w:eastAsia="Trebuchet MS" w:hAnsi="Trebuchet MS" w:cs="Trebuchet MS"/>
                <w:sz w:val="24"/>
                <w:szCs w:val="24"/>
              </w:rPr>
            </w:pPr>
            <w:r>
              <w:rPr>
                <w:rFonts w:ascii="Trebuchet MS" w:eastAsia="Trebuchet MS" w:hAnsi="Trebuchet MS" w:cs="Trebuchet MS"/>
                <w:b/>
                <w:spacing w:val="-1"/>
                <w:sz w:val="24"/>
                <w:szCs w:val="24"/>
              </w:rPr>
              <w:t>D</w:t>
            </w:r>
            <w:r>
              <w:rPr>
                <w:rFonts w:ascii="Trebuchet MS" w:eastAsia="Trebuchet MS" w:hAnsi="Trebuchet MS" w:cs="Trebuchet MS"/>
                <w:b/>
                <w:sz w:val="24"/>
                <w:szCs w:val="24"/>
              </w:rPr>
              <w:t>ate</w:t>
            </w:r>
          </w:p>
        </w:tc>
        <w:tc>
          <w:tcPr>
            <w:tcW w:w="1455" w:type="dxa"/>
            <w:tcBorders>
              <w:top w:val="single" w:sz="5" w:space="0" w:color="000000"/>
              <w:left w:val="single" w:sz="5" w:space="0" w:color="000000"/>
              <w:bottom w:val="single" w:sz="5" w:space="0" w:color="000000"/>
              <w:right w:val="single" w:sz="5" w:space="0" w:color="000000"/>
            </w:tcBorders>
          </w:tcPr>
          <w:p w14:paraId="26BBA1BA" w14:textId="77777777" w:rsidR="00B87611" w:rsidRDefault="00963546">
            <w:pPr>
              <w:spacing w:line="260" w:lineRule="exact"/>
              <w:ind w:left="175" w:right="176"/>
              <w:jc w:val="center"/>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mark /</w:t>
            </w:r>
          </w:p>
          <w:p w14:paraId="0738142C" w14:textId="77777777" w:rsidR="00B87611" w:rsidRDefault="00963546">
            <w:pPr>
              <w:spacing w:line="260" w:lineRule="exact"/>
              <w:ind w:left="347" w:right="351"/>
              <w:jc w:val="center"/>
              <w:rPr>
                <w:rFonts w:ascii="Trebuchet MS" w:eastAsia="Trebuchet MS" w:hAnsi="Trebuchet MS" w:cs="Trebuchet MS"/>
                <w:sz w:val="24"/>
                <w:szCs w:val="24"/>
              </w:rPr>
            </w:pPr>
            <w:r>
              <w:rPr>
                <w:rFonts w:ascii="Trebuchet MS" w:eastAsia="Trebuchet MS" w:hAnsi="Trebuchet MS" w:cs="Trebuchet MS"/>
                <w:b/>
                <w:sz w:val="24"/>
                <w:szCs w:val="24"/>
              </w:rPr>
              <w:t>Grade</w:t>
            </w:r>
          </w:p>
        </w:tc>
        <w:tc>
          <w:tcPr>
            <w:tcW w:w="1464" w:type="dxa"/>
            <w:tcBorders>
              <w:top w:val="single" w:sz="5" w:space="0" w:color="000000"/>
              <w:left w:val="single" w:sz="5" w:space="0" w:color="000000"/>
              <w:bottom w:val="single" w:sz="5" w:space="0" w:color="000000"/>
              <w:right w:val="single" w:sz="5" w:space="0" w:color="000000"/>
            </w:tcBorders>
          </w:tcPr>
          <w:p w14:paraId="0D6A86EC" w14:textId="77777777" w:rsidR="00B87611" w:rsidRDefault="00963546">
            <w:pPr>
              <w:spacing w:line="260" w:lineRule="exact"/>
              <w:ind w:left="349"/>
              <w:rPr>
                <w:rFonts w:ascii="Trebuchet MS" w:eastAsia="Trebuchet MS" w:hAnsi="Trebuchet MS" w:cs="Trebuchet MS"/>
                <w:sz w:val="24"/>
                <w:szCs w:val="24"/>
              </w:rPr>
            </w:pPr>
            <w:r>
              <w:rPr>
                <w:rFonts w:ascii="Trebuchet MS" w:eastAsia="Trebuchet MS" w:hAnsi="Trebuchet MS" w:cs="Trebuchet MS"/>
                <w:b/>
                <w:sz w:val="24"/>
                <w:szCs w:val="24"/>
              </w:rPr>
              <w:t>Sign of</w:t>
            </w:r>
          </w:p>
          <w:p w14:paraId="4AC6C248" w14:textId="77777777" w:rsidR="00B87611" w:rsidRDefault="00963546">
            <w:pPr>
              <w:spacing w:line="260" w:lineRule="exact"/>
              <w:ind w:left="400"/>
              <w:rPr>
                <w:rFonts w:ascii="Trebuchet MS" w:eastAsia="Trebuchet MS" w:hAnsi="Trebuchet MS" w:cs="Trebuchet MS"/>
                <w:sz w:val="24"/>
                <w:szCs w:val="24"/>
              </w:rPr>
            </w:pPr>
            <w:r>
              <w:rPr>
                <w:rFonts w:ascii="Trebuchet MS" w:eastAsia="Trebuchet MS" w:hAnsi="Trebuchet MS" w:cs="Trebuchet MS"/>
                <w:b/>
                <w:sz w:val="24"/>
                <w:szCs w:val="24"/>
              </w:rPr>
              <w:t>Guide</w:t>
            </w:r>
          </w:p>
        </w:tc>
      </w:tr>
      <w:tr w:rsidR="00B87611" w14:paraId="11056319" w14:textId="77777777">
        <w:trPr>
          <w:trHeight w:hRule="atLeast" w:val="569"/>
        </w:trPr>
        <w:tc>
          <w:tcPr>
            <w:tcW w:w="912" w:type="dxa"/>
            <w:tcBorders>
              <w:top w:val="single" w:sz="5" w:space="0" w:color="000000"/>
              <w:left w:val="single" w:sz="5" w:space="0" w:color="000000"/>
              <w:bottom w:val="single" w:sz="5" w:space="0" w:color="000000"/>
              <w:right w:val="single" w:sz="5" w:space="0" w:color="000000"/>
            </w:tcBorders>
          </w:tcPr>
          <w:p w14:paraId="279C81CB"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1)</w:t>
            </w:r>
          </w:p>
        </w:tc>
        <w:tc>
          <w:tcPr>
            <w:tcW w:w="4239" w:type="dxa"/>
            <w:tcBorders>
              <w:top w:val="single" w:sz="5" w:space="0" w:color="000000"/>
              <w:left w:val="single" w:sz="5" w:space="0" w:color="000000"/>
              <w:bottom w:val="single" w:sz="5" w:space="0" w:color="000000"/>
              <w:right w:val="single" w:sz="5" w:space="0" w:color="000000"/>
            </w:tcBorders>
          </w:tcPr>
          <w:p w14:paraId="3A2BFFF8"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Do</w:t>
            </w:r>
            <w:r>
              <w:rPr>
                <w:rFonts w:ascii="Trebuchet MS" w:eastAsia="Trebuchet MS" w:hAnsi="Trebuchet MS" w:cs="Trebuchet MS"/>
                <w:spacing w:val="59"/>
                <w:sz w:val="24"/>
                <w:szCs w:val="24"/>
              </w:rPr>
              <w:t xml:space="preserve"> </w:t>
            </w:r>
            <w:r>
              <w:rPr>
                <w:rFonts w:ascii="Trebuchet MS" w:eastAsia="Trebuchet MS" w:hAnsi="Trebuchet MS" w:cs="Trebuchet MS"/>
                <w:sz w:val="24"/>
                <w:szCs w:val="24"/>
              </w:rPr>
              <w:t>Rese</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c</w:t>
            </w:r>
            <w:r>
              <w:rPr>
                <w:rFonts w:ascii="Trebuchet MS" w:eastAsia="Trebuchet MS" w:hAnsi="Trebuchet MS" w:cs="Trebuchet MS"/>
                <w:sz w:val="24"/>
                <w:szCs w:val="24"/>
              </w:rPr>
              <w:t>h</w:t>
            </w:r>
            <w:r>
              <w:rPr>
                <w:rFonts w:ascii="Trebuchet MS" w:eastAsia="Trebuchet MS" w:hAnsi="Trebuchet MS" w:cs="Trebuchet MS"/>
                <w:spacing w:val="60"/>
                <w:sz w:val="24"/>
                <w:szCs w:val="24"/>
              </w:rPr>
              <w:t xml:space="preserve"> </w:t>
            </w:r>
            <w:r>
              <w:rPr>
                <w:rFonts w:ascii="Trebuchet MS" w:eastAsia="Trebuchet MS" w:hAnsi="Trebuchet MS" w:cs="Trebuchet MS"/>
                <w:sz w:val="24"/>
                <w:szCs w:val="24"/>
              </w:rPr>
              <w:t>g</w:t>
            </w:r>
            <w:r>
              <w:rPr>
                <w:rFonts w:ascii="Trebuchet MS" w:eastAsia="Trebuchet MS" w:hAnsi="Trebuchet MS" w:cs="Trebuchet MS"/>
                <w:spacing w:val="-2"/>
                <w:sz w:val="24"/>
                <w:szCs w:val="24"/>
              </w:rPr>
              <w:t>a</w:t>
            </w:r>
            <w:r>
              <w:rPr>
                <w:rFonts w:ascii="Trebuchet MS" w:eastAsia="Trebuchet MS" w:hAnsi="Trebuchet MS" w:cs="Trebuchet MS"/>
                <w:sz w:val="24"/>
                <w:szCs w:val="24"/>
              </w:rPr>
              <w:t>p</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ie</w:t>
            </w:r>
            <w:r>
              <w:rPr>
                <w:rFonts w:ascii="Trebuchet MS" w:eastAsia="Trebuchet MS" w:hAnsi="Trebuchet MS" w:cs="Trebuchet MS"/>
                <w:sz w:val="24"/>
                <w:szCs w:val="24"/>
              </w:rPr>
              <w:t>d</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le</w:t>
            </w:r>
            <w:r>
              <w:rPr>
                <w:rFonts w:ascii="Trebuchet MS" w:eastAsia="Trebuchet MS" w:hAnsi="Trebuchet MS" w:cs="Trebuchet MS"/>
                <w:spacing w:val="1"/>
                <w:sz w:val="24"/>
                <w:szCs w:val="24"/>
              </w:rPr>
              <w:t>a</w:t>
            </w:r>
            <w:r>
              <w:rPr>
                <w:rFonts w:ascii="Trebuchet MS" w:eastAsia="Trebuchet MS" w:hAnsi="Trebuchet MS" w:cs="Trebuchet MS"/>
                <w:sz w:val="24"/>
                <w:szCs w:val="24"/>
              </w:rPr>
              <w:t>d</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p>
          <w:p w14:paraId="4507A1EA" w14:textId="77777777" w:rsidR="00B87611" w:rsidRDefault="00963546">
            <w:pPr>
              <w:spacing w:before="2"/>
              <w:ind w:left="102"/>
              <w:rPr>
                <w:rFonts w:ascii="Trebuchet MS" w:eastAsia="Trebuchet MS" w:hAnsi="Trebuchet MS" w:cs="Trebuchet MS"/>
                <w:sz w:val="24"/>
                <w:szCs w:val="24"/>
              </w:rPr>
            </w:pPr>
            <w:r>
              <w:rPr>
                <w:rFonts w:ascii="Trebuchet MS" w:eastAsia="Trebuchet MS" w:hAnsi="Trebuchet MS" w:cs="Trebuchet MS"/>
                <w:sz w:val="24"/>
                <w:szCs w:val="24"/>
              </w:rPr>
              <w:t>f</w:t>
            </w:r>
            <w:r>
              <w:rPr>
                <w:rFonts w:ascii="Trebuchet MS" w:eastAsia="Trebuchet MS" w:hAnsi="Trebuchet MS" w:cs="Trebuchet MS"/>
                <w:spacing w:val="1"/>
                <w:sz w:val="24"/>
                <w:szCs w:val="24"/>
              </w:rPr>
              <w:t>in</w:t>
            </w:r>
            <w:r>
              <w:rPr>
                <w:rFonts w:ascii="Trebuchet MS" w:eastAsia="Trebuchet MS" w:hAnsi="Trebuchet MS" w:cs="Trebuchet MS"/>
                <w:sz w:val="24"/>
                <w:szCs w:val="24"/>
              </w:rPr>
              <w:t>d m</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 of</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The survey shows that RAG methods use static indexes, the strongest search policies (GRASP, Self-RAG, Search-R1) need training, claims are not audited per sentence, conflicts between sources are resolved silently, agent memory is opaque and tool-using agents act without per-action consent. Closing these gaps is the motivation of Cortex.</w:t>
            </w:r>
          </w:p>
        </w:tc>
        <w:tc>
          <w:tcPr>
            <w:tcW w:w="1418" w:type="dxa"/>
            <w:tcBorders>
              <w:top w:val="single" w:sz="5" w:space="0" w:color="000000"/>
              <w:left w:val="single" w:sz="5" w:space="0" w:color="000000"/>
              <w:bottom w:val="single" w:sz="5" w:space="0" w:color="000000"/>
              <w:right w:val="single" w:sz="5" w:space="0" w:color="000000"/>
            </w:tcBorders>
          </w:tcPr>
          <w:p w14:paraId="50DB5929" w14:textId="77777777" w:rsidR="00B87611" w:rsidRDefault="00B87611"/>
        </w:tc>
        <w:tc>
          <w:tcPr>
            <w:tcW w:w="1455" w:type="dxa"/>
            <w:tcBorders>
              <w:top w:val="single" w:sz="5" w:space="0" w:color="000000"/>
              <w:left w:val="single" w:sz="5" w:space="0" w:color="000000"/>
              <w:bottom w:val="single" w:sz="5" w:space="0" w:color="000000"/>
              <w:right w:val="single" w:sz="5" w:space="0" w:color="000000"/>
            </w:tcBorders>
          </w:tcPr>
          <w:p w14:paraId="09F85ADB" w14:textId="77777777" w:rsidR="00B87611" w:rsidRDefault="00B87611"/>
        </w:tc>
        <w:tc>
          <w:tcPr>
            <w:tcW w:w="1464" w:type="dxa"/>
            <w:tcBorders>
              <w:top w:val="single" w:sz="5" w:space="0" w:color="000000"/>
              <w:left w:val="single" w:sz="5" w:space="0" w:color="000000"/>
              <w:bottom w:val="single" w:sz="5" w:space="0" w:color="000000"/>
              <w:right w:val="single" w:sz="5" w:space="0" w:color="000000"/>
            </w:tcBorders>
          </w:tcPr>
          <w:p w14:paraId="17C238AF" w14:textId="77777777" w:rsidR="00B87611" w:rsidRDefault="00B87611"/>
        </w:tc>
      </w:tr>
      <w:tr w:rsidR="00B87611" w14:paraId="0EBBB8A4" w14:textId="77777777">
        <w:trPr>
          <w:trHeight w:hRule="atLeast" w:val="845"/>
        </w:trPr>
        <w:tc>
          <w:tcPr>
            <w:tcW w:w="912" w:type="dxa"/>
            <w:tcBorders>
              <w:top w:val="single" w:sz="5" w:space="0" w:color="000000"/>
              <w:left w:val="single" w:sz="5" w:space="0" w:color="000000"/>
              <w:bottom w:val="single" w:sz="5" w:space="0" w:color="000000"/>
              <w:right w:val="single" w:sz="5" w:space="0" w:color="000000"/>
            </w:tcBorders>
          </w:tcPr>
          <w:p w14:paraId="16B7818A"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2)</w:t>
            </w:r>
          </w:p>
        </w:tc>
        <w:tc>
          <w:tcPr>
            <w:tcW w:w="4239" w:type="dxa"/>
            <w:tcBorders>
              <w:top w:val="single" w:sz="5" w:space="0" w:color="000000"/>
              <w:left w:val="single" w:sz="5" w:space="0" w:color="000000"/>
              <w:bottom w:val="single" w:sz="5" w:space="0" w:color="000000"/>
              <w:right w:val="single" w:sz="5" w:space="0" w:color="000000"/>
            </w:tcBorders>
          </w:tcPr>
          <w:p w14:paraId="18F13B3D"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Do</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5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5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55"/>
                <w:sz w:val="24"/>
                <w:szCs w:val="24"/>
              </w:rPr>
              <w:t xml:space="preserve"> </w:t>
            </w:r>
            <w:r>
              <w:rPr>
                <w:rFonts w:ascii="Trebuchet MS" w:eastAsia="Trebuchet MS" w:hAnsi="Trebuchet MS" w:cs="Trebuchet MS"/>
                <w:sz w:val="24"/>
                <w:szCs w:val="24"/>
              </w:rPr>
              <w:t xml:space="preserve">give  </w:t>
            </w:r>
            <w:r>
              <w:rPr>
                <w:rFonts w:ascii="Trebuchet MS" w:eastAsia="Trebuchet MS" w:hAnsi="Trebuchet MS" w:cs="Trebuchet MS"/>
                <w:spacing w:val="53"/>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p>
          <w:p w14:paraId="797A5E29" w14:textId="77777777" w:rsidR="00B87611" w:rsidRDefault="00963546">
            <w:pPr>
              <w:spacing w:before="2" w:line="260" w:lineRule="exact"/>
              <w:ind w:left="102" w:right="64"/>
              <w:rPr>
                <w:rFonts w:ascii="Trebuchet MS" w:eastAsia="Trebuchet MS" w:hAnsi="Trebuchet MS" w:cs="Trebuchet MS"/>
                <w:sz w:val="24"/>
                <w:szCs w:val="24"/>
              </w:rPr>
            </w:pP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 xml:space="preserve">n   </w:t>
            </w:r>
            <w:r>
              <w:rPr>
                <w:rFonts w:ascii="Trebuchet MS" w:eastAsia="Trebuchet MS" w:hAnsi="Trebuchet MS" w:cs="Trebuchet MS"/>
                <w:spacing w:val="26"/>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t   </w:t>
            </w:r>
            <w:r>
              <w:rPr>
                <w:rFonts w:ascii="Trebuchet MS" w:eastAsia="Trebuchet MS" w:hAnsi="Trebuchet MS" w:cs="Trebuchet MS"/>
                <w:spacing w:val="26"/>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ha</w:t>
            </w:r>
            <w:r>
              <w:rPr>
                <w:rFonts w:ascii="Trebuchet MS" w:eastAsia="Trebuchet MS" w:hAnsi="Trebuchet MS" w:cs="Trebuchet MS"/>
                <w:sz w:val="24"/>
                <w:szCs w:val="24"/>
              </w:rPr>
              <w:t xml:space="preserve">t   </w:t>
            </w:r>
            <w:r>
              <w:rPr>
                <w:rFonts w:ascii="Trebuchet MS" w:eastAsia="Trebuchet MS" w:hAnsi="Trebuchet MS" w:cs="Trebuchet MS"/>
                <w:spacing w:val="28"/>
                <w:sz w:val="24"/>
                <w:szCs w:val="24"/>
              </w:rPr>
              <w:t xml:space="preserve"> </w:t>
            </w:r>
            <w:r>
              <w:rPr>
                <w:rFonts w:ascii="Trebuchet MS" w:eastAsia="Trebuchet MS" w:hAnsi="Trebuchet MS" w:cs="Trebuchet MS"/>
                <w:sz w:val="24"/>
                <w:szCs w:val="24"/>
              </w:rPr>
              <w:t>yo</w:t>
            </w:r>
            <w:r>
              <w:rPr>
                <w:rFonts w:ascii="Trebuchet MS" w:eastAsia="Trebuchet MS" w:hAnsi="Trebuchet MS" w:cs="Trebuchet MS"/>
                <w:spacing w:val="1"/>
                <w:sz w:val="24"/>
                <w:szCs w:val="24"/>
              </w:rPr>
              <w:t>u</w:t>
            </w:r>
            <w:r>
              <w:rPr>
                <w:rFonts w:ascii="Trebuchet MS" w:eastAsia="Trebuchet MS" w:hAnsi="Trebuchet MS" w:cs="Trebuchet MS"/>
                <w:sz w:val="24"/>
                <w:szCs w:val="24"/>
              </w:rPr>
              <w:t>r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h?</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Cortex will answer questions over a user's live work tools with cited and verified answers, report conflicts and missing information, keep an explainable memory and perform actions only after explicit approval, all on free-tier language models.</w:t>
            </w:r>
          </w:p>
        </w:tc>
        <w:tc>
          <w:tcPr>
            <w:tcW w:w="1418" w:type="dxa"/>
            <w:tcBorders>
              <w:top w:val="single" w:sz="5" w:space="0" w:color="000000"/>
              <w:left w:val="single" w:sz="5" w:space="0" w:color="000000"/>
              <w:bottom w:val="single" w:sz="5" w:space="0" w:color="000000"/>
              <w:right w:val="single" w:sz="5" w:space="0" w:color="000000"/>
            </w:tcBorders>
          </w:tcPr>
          <w:p w14:paraId="667B4447" w14:textId="77777777" w:rsidR="00B87611" w:rsidRDefault="00B87611"/>
        </w:tc>
        <w:tc>
          <w:tcPr>
            <w:tcW w:w="1455" w:type="dxa"/>
            <w:tcBorders>
              <w:top w:val="single" w:sz="5" w:space="0" w:color="000000"/>
              <w:left w:val="single" w:sz="5" w:space="0" w:color="000000"/>
              <w:bottom w:val="single" w:sz="5" w:space="0" w:color="000000"/>
              <w:right w:val="single" w:sz="5" w:space="0" w:color="000000"/>
            </w:tcBorders>
          </w:tcPr>
          <w:p w14:paraId="21F73B86" w14:textId="77777777" w:rsidR="00B87611" w:rsidRDefault="00B87611"/>
        </w:tc>
        <w:tc>
          <w:tcPr>
            <w:tcW w:w="1464" w:type="dxa"/>
            <w:tcBorders>
              <w:top w:val="single" w:sz="5" w:space="0" w:color="000000"/>
              <w:left w:val="single" w:sz="5" w:space="0" w:color="000000"/>
              <w:bottom w:val="single" w:sz="5" w:space="0" w:color="000000"/>
              <w:right w:val="single" w:sz="5" w:space="0" w:color="000000"/>
            </w:tcBorders>
          </w:tcPr>
          <w:p w14:paraId="24B35474" w14:textId="77777777" w:rsidR="00B87611" w:rsidRDefault="00B87611"/>
        </w:tc>
      </w:tr>
      <w:tr w:rsidR="00B87611" w14:paraId="2826FC67" w14:textId="77777777">
        <w:trPr>
          <w:trHeight w:hRule="atLeast" w:val="288"/>
        </w:trPr>
        <w:tc>
          <w:tcPr>
            <w:tcW w:w="912" w:type="dxa"/>
            <w:tcBorders>
              <w:top w:val="single" w:sz="5" w:space="0" w:color="000000"/>
              <w:left w:val="single" w:sz="5" w:space="0" w:color="000000"/>
              <w:bottom w:val="single" w:sz="5" w:space="0" w:color="000000"/>
              <w:right w:val="single" w:sz="5" w:space="0" w:color="000000"/>
            </w:tcBorders>
          </w:tcPr>
          <w:p w14:paraId="52A71E87"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3)</w:t>
            </w:r>
          </w:p>
        </w:tc>
        <w:tc>
          <w:tcPr>
            <w:tcW w:w="4239" w:type="dxa"/>
            <w:tcBorders>
              <w:top w:val="single" w:sz="5" w:space="0" w:color="000000"/>
              <w:left w:val="single" w:sz="5" w:space="0" w:color="000000"/>
              <w:bottom w:val="single" w:sz="5" w:space="0" w:color="000000"/>
              <w:right w:val="single" w:sz="5" w:space="0" w:color="000000"/>
            </w:tcBorders>
          </w:tcPr>
          <w:p w14:paraId="704B0EA9"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w:t>
            </w:r>
            <w:r>
              <w:rPr>
                <w:rFonts w:ascii="Trebuchet MS" w:eastAsia="Trebuchet MS" w:hAnsi="Trebuchet MS" w:cs="Trebuchet MS"/>
                <w:sz w:val="24"/>
                <w:szCs w:val="24"/>
              </w:rPr>
              <w:t>rt</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In short: a free-to-run agentic RAG system that answers questions over live work data with cited, verified answers and acts only with the user's consent. The full statement is one sentence (Annexure IX).</w:t>
            </w:r>
          </w:p>
        </w:tc>
        <w:tc>
          <w:tcPr>
            <w:tcW w:w="1418" w:type="dxa"/>
            <w:tcBorders>
              <w:top w:val="single" w:sz="5" w:space="0" w:color="000000"/>
              <w:left w:val="single" w:sz="5" w:space="0" w:color="000000"/>
              <w:bottom w:val="single" w:sz="5" w:space="0" w:color="000000"/>
              <w:right w:val="single" w:sz="5" w:space="0" w:color="000000"/>
            </w:tcBorders>
          </w:tcPr>
          <w:p w14:paraId="0A7E5FA3" w14:textId="77777777" w:rsidR="00B87611" w:rsidRDefault="00B87611"/>
        </w:tc>
        <w:tc>
          <w:tcPr>
            <w:tcW w:w="1455" w:type="dxa"/>
            <w:tcBorders>
              <w:top w:val="single" w:sz="5" w:space="0" w:color="000000"/>
              <w:left w:val="single" w:sz="5" w:space="0" w:color="000000"/>
              <w:bottom w:val="single" w:sz="5" w:space="0" w:color="000000"/>
              <w:right w:val="single" w:sz="5" w:space="0" w:color="000000"/>
            </w:tcBorders>
          </w:tcPr>
          <w:p w14:paraId="2D27959B" w14:textId="77777777" w:rsidR="00B87611" w:rsidRDefault="00B87611"/>
        </w:tc>
        <w:tc>
          <w:tcPr>
            <w:tcW w:w="1464" w:type="dxa"/>
            <w:tcBorders>
              <w:top w:val="single" w:sz="5" w:space="0" w:color="000000"/>
              <w:left w:val="single" w:sz="5" w:space="0" w:color="000000"/>
              <w:bottom w:val="single" w:sz="5" w:space="0" w:color="000000"/>
              <w:right w:val="single" w:sz="5" w:space="0" w:color="000000"/>
            </w:tcBorders>
          </w:tcPr>
          <w:p w14:paraId="62A32749" w14:textId="77777777" w:rsidR="00B87611" w:rsidRDefault="00B87611"/>
        </w:tc>
      </w:tr>
      <w:tr w:rsidR="00B87611" w14:paraId="2E8E180A" w14:textId="77777777">
        <w:trPr>
          <w:trHeight w:hRule="atLeast" w:val="569"/>
        </w:trPr>
        <w:tc>
          <w:tcPr>
            <w:tcW w:w="912" w:type="dxa"/>
            <w:tcBorders>
              <w:top w:val="single" w:sz="5" w:space="0" w:color="000000"/>
              <w:left w:val="single" w:sz="5" w:space="0" w:color="000000"/>
              <w:bottom w:val="single" w:sz="5" w:space="0" w:color="000000"/>
              <w:right w:val="single" w:sz="5" w:space="0" w:color="000000"/>
            </w:tcBorders>
          </w:tcPr>
          <w:p w14:paraId="7AADCFEF"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4)</w:t>
            </w:r>
          </w:p>
        </w:tc>
        <w:tc>
          <w:tcPr>
            <w:tcW w:w="4239" w:type="dxa"/>
            <w:tcBorders>
              <w:top w:val="single" w:sz="5" w:space="0" w:color="000000"/>
              <w:left w:val="single" w:sz="5" w:space="0" w:color="000000"/>
              <w:bottom w:val="single" w:sz="5" w:space="0" w:color="000000"/>
              <w:right w:val="single" w:sz="5" w:space="0" w:color="000000"/>
            </w:tcBorders>
          </w:tcPr>
          <w:p w14:paraId="790EFFD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Do </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r </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ype </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6"/>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eth</w:t>
            </w:r>
            <w:r>
              <w:rPr>
                <w:rFonts w:ascii="Trebuchet MS" w:eastAsia="Trebuchet MS" w:hAnsi="Trebuchet MS" w:cs="Trebuchet MS"/>
                <w:spacing w:val="-2"/>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gy </w:t>
            </w:r>
            <w:r>
              <w:rPr>
                <w:rFonts w:ascii="Trebuchet MS" w:eastAsia="Trebuchet MS" w:hAnsi="Trebuchet MS" w:cs="Trebuchet MS"/>
                <w:spacing w:val="17"/>
                <w:sz w:val="24"/>
                <w:szCs w:val="24"/>
              </w:rPr>
              <w:t xml:space="preserve"> </w:t>
            </w:r>
            <w:r>
              <w:rPr>
                <w:rFonts w:ascii="Trebuchet MS" w:eastAsia="Trebuchet MS" w:hAnsi="Trebuchet MS" w:cs="Trebuchet MS"/>
                <w:sz w:val="24"/>
                <w:szCs w:val="24"/>
              </w:rPr>
              <w:t>/</w:t>
            </w:r>
          </w:p>
          <w:p w14:paraId="4F795988"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l</w:t>
            </w:r>
            <w:r>
              <w:rPr>
                <w:rFonts w:ascii="Trebuchet MS" w:eastAsia="Trebuchet MS" w:hAnsi="Trebuchet MS" w:cs="Trebuchet MS"/>
                <w:spacing w:val="71"/>
                <w:sz w:val="24"/>
                <w:szCs w:val="24"/>
              </w:rPr>
              <w:t xml:space="preserve"> </w:t>
            </w:r>
            <w:r>
              <w:rPr>
                <w:rFonts w:ascii="Trebuchet MS" w:eastAsia="Trebuchet MS" w:hAnsi="Trebuchet MS" w:cs="Trebuchet MS"/>
                <w:sz w:val="24"/>
                <w:szCs w:val="24"/>
              </w:rPr>
              <w:t>ex</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Related methods are RAG, ReAct, IRCoT, Self-Ask, Self-RAG, CRAG, Adaptive-RAG and the base paper GRASP; related products include Supermemory, MemoryFirst and Augmas. Cortex differs by being training-free, working over live tools, verifying every claim and gating every action.</w:t>
            </w:r>
          </w:p>
        </w:tc>
        <w:tc>
          <w:tcPr>
            <w:tcW w:w="1418" w:type="dxa"/>
            <w:tcBorders>
              <w:top w:val="single" w:sz="5" w:space="0" w:color="000000"/>
              <w:left w:val="single" w:sz="5" w:space="0" w:color="000000"/>
              <w:bottom w:val="single" w:sz="5" w:space="0" w:color="000000"/>
              <w:right w:val="single" w:sz="5" w:space="0" w:color="000000"/>
            </w:tcBorders>
          </w:tcPr>
          <w:p w14:paraId="7D6C976F" w14:textId="77777777" w:rsidR="00B87611" w:rsidRDefault="00B87611"/>
        </w:tc>
        <w:tc>
          <w:tcPr>
            <w:tcW w:w="1455" w:type="dxa"/>
            <w:tcBorders>
              <w:top w:val="single" w:sz="5" w:space="0" w:color="000000"/>
              <w:left w:val="single" w:sz="5" w:space="0" w:color="000000"/>
              <w:bottom w:val="single" w:sz="5" w:space="0" w:color="000000"/>
              <w:right w:val="single" w:sz="5" w:space="0" w:color="000000"/>
            </w:tcBorders>
          </w:tcPr>
          <w:p w14:paraId="49FA8625" w14:textId="77777777" w:rsidR="00B87611" w:rsidRDefault="00B87611"/>
        </w:tc>
        <w:tc>
          <w:tcPr>
            <w:tcW w:w="1464" w:type="dxa"/>
            <w:tcBorders>
              <w:top w:val="single" w:sz="5" w:space="0" w:color="000000"/>
              <w:left w:val="single" w:sz="5" w:space="0" w:color="000000"/>
              <w:bottom w:val="single" w:sz="5" w:space="0" w:color="000000"/>
              <w:right w:val="single" w:sz="5" w:space="0" w:color="000000"/>
            </w:tcBorders>
          </w:tcPr>
          <w:p w14:paraId="2AF906FE" w14:textId="77777777" w:rsidR="00B87611" w:rsidRDefault="00B87611"/>
        </w:tc>
      </w:tr>
      <w:tr w:rsidR="00B87611" w14:paraId="5F0C27F4" w14:textId="77777777">
        <w:trPr>
          <w:trHeight w:hRule="atLeast" w:val="566"/>
        </w:trPr>
        <w:tc>
          <w:tcPr>
            <w:tcW w:w="912" w:type="dxa"/>
            <w:tcBorders>
              <w:top w:val="single" w:sz="5" w:space="0" w:color="000000"/>
              <w:left w:val="single" w:sz="5" w:space="0" w:color="000000"/>
              <w:bottom w:val="single" w:sz="5" w:space="0" w:color="000000"/>
              <w:right w:val="single" w:sz="5" w:space="0" w:color="000000"/>
            </w:tcBorders>
          </w:tcPr>
          <w:p w14:paraId="1C3D0257"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5)</w:t>
            </w:r>
          </w:p>
        </w:tc>
        <w:tc>
          <w:tcPr>
            <w:tcW w:w="4239" w:type="dxa"/>
            <w:tcBorders>
              <w:top w:val="single" w:sz="5" w:space="0" w:color="000000"/>
              <w:left w:val="single" w:sz="5" w:space="0" w:color="000000"/>
              <w:bottom w:val="single" w:sz="5" w:space="0" w:color="000000"/>
              <w:right w:val="single" w:sz="5" w:space="0" w:color="000000"/>
            </w:tcBorders>
          </w:tcPr>
          <w:p w14:paraId="6B8F7AC0"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ie</w:t>
            </w:r>
            <w:r>
              <w:rPr>
                <w:rFonts w:ascii="Trebuchet MS" w:eastAsia="Trebuchet MS" w:hAnsi="Trebuchet MS" w:cs="Trebuchet MS"/>
                <w:sz w:val="24"/>
                <w:szCs w:val="24"/>
              </w:rPr>
              <w:t>d</w:t>
            </w:r>
            <w:r>
              <w:rPr>
                <w:rFonts w:ascii="Trebuchet MS" w:eastAsia="Trebuchet MS" w:hAnsi="Trebuchet MS" w:cs="Trebuchet MS"/>
                <w:spacing w:val="14"/>
                <w:sz w:val="24"/>
                <w:szCs w:val="24"/>
              </w:rPr>
              <w:t xml:space="preserve"> </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at</w:t>
            </w:r>
            <w:r>
              <w:rPr>
                <w:rFonts w:ascii="Trebuchet MS" w:eastAsia="Trebuchet MS" w:hAnsi="Trebuchet MS" w:cs="Trebuchet MS"/>
                <w:spacing w:val="-2"/>
                <w:sz w:val="24"/>
                <w:szCs w:val="24"/>
              </w:rPr>
              <w:t>u</w:t>
            </w:r>
            <w:r>
              <w:rPr>
                <w:rFonts w:ascii="Trebuchet MS" w:eastAsia="Trebuchet MS" w:hAnsi="Trebuchet MS" w:cs="Trebuchet MS"/>
                <w:sz w:val="24"/>
                <w:szCs w:val="24"/>
              </w:rPr>
              <w:t>re</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ff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15"/>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p>
          <w:p w14:paraId="7A650BF6"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z w:val="24"/>
                <w:szCs w:val="24"/>
              </w:rPr>
              <w:t>de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sc</w:t>
            </w:r>
            <w:r>
              <w:rPr>
                <w:rFonts w:ascii="Trebuchet MS" w:eastAsia="Trebuchet MS" w:hAnsi="Trebuchet MS" w:cs="Trebuchet MS"/>
                <w:spacing w:val="1"/>
                <w:sz w:val="24"/>
                <w:szCs w:val="24"/>
              </w:rPr>
              <w:t>o</w:t>
            </w:r>
            <w:r>
              <w:rPr>
                <w:rFonts w:ascii="Trebuchet MS" w:eastAsia="Trebuchet MS" w:hAnsi="Trebuchet MS" w:cs="Trebuchet MS"/>
                <w:sz w:val="24"/>
                <w:szCs w:val="24"/>
              </w:rPr>
              <w:t>pe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More than twenty works on retrieval-augmented generation, agentic retrieval, attribution, agent memory, tool use (MCP) and long contexts were studied and compared (comparison table in the report).</w:t>
            </w:r>
          </w:p>
        </w:tc>
        <w:tc>
          <w:tcPr>
            <w:tcW w:w="1418" w:type="dxa"/>
            <w:tcBorders>
              <w:top w:val="single" w:sz="5" w:space="0" w:color="000000"/>
              <w:left w:val="single" w:sz="5" w:space="0" w:color="000000"/>
              <w:bottom w:val="single" w:sz="5" w:space="0" w:color="000000"/>
              <w:right w:val="single" w:sz="5" w:space="0" w:color="000000"/>
            </w:tcBorders>
          </w:tcPr>
          <w:p w14:paraId="1188D215" w14:textId="77777777" w:rsidR="00B87611" w:rsidRDefault="00B87611"/>
        </w:tc>
        <w:tc>
          <w:tcPr>
            <w:tcW w:w="1455" w:type="dxa"/>
            <w:tcBorders>
              <w:top w:val="single" w:sz="5" w:space="0" w:color="000000"/>
              <w:left w:val="single" w:sz="5" w:space="0" w:color="000000"/>
              <w:bottom w:val="single" w:sz="5" w:space="0" w:color="000000"/>
              <w:right w:val="single" w:sz="5" w:space="0" w:color="000000"/>
            </w:tcBorders>
          </w:tcPr>
          <w:p w14:paraId="48F030E4" w14:textId="77777777" w:rsidR="00B87611" w:rsidRDefault="00B87611"/>
        </w:tc>
        <w:tc>
          <w:tcPr>
            <w:tcW w:w="1464" w:type="dxa"/>
            <w:tcBorders>
              <w:top w:val="single" w:sz="5" w:space="0" w:color="000000"/>
              <w:left w:val="single" w:sz="5" w:space="0" w:color="000000"/>
              <w:bottom w:val="single" w:sz="5" w:space="0" w:color="000000"/>
              <w:right w:val="single" w:sz="5" w:space="0" w:color="000000"/>
            </w:tcBorders>
          </w:tcPr>
          <w:p w14:paraId="41907CAF" w14:textId="77777777" w:rsidR="00B87611" w:rsidRDefault="00B87611"/>
        </w:tc>
      </w:tr>
      <w:tr w:rsidR="00B87611" w14:paraId="62C9237C" w14:textId="77777777">
        <w:trPr>
          <w:trHeight w:hRule="atLeast" w:val="569"/>
        </w:trPr>
        <w:tc>
          <w:tcPr>
            <w:tcW w:w="912" w:type="dxa"/>
            <w:tcBorders>
              <w:top w:val="single" w:sz="5" w:space="0" w:color="000000"/>
              <w:left w:val="single" w:sz="5" w:space="0" w:color="000000"/>
              <w:bottom w:val="single" w:sz="5" w:space="0" w:color="000000"/>
              <w:right w:val="single" w:sz="5" w:space="0" w:color="000000"/>
            </w:tcBorders>
          </w:tcPr>
          <w:p w14:paraId="7065A86F"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6)</w:t>
            </w:r>
          </w:p>
        </w:tc>
        <w:tc>
          <w:tcPr>
            <w:tcW w:w="4239" w:type="dxa"/>
            <w:tcBorders>
              <w:top w:val="single" w:sz="5" w:space="0" w:color="000000"/>
              <w:left w:val="single" w:sz="5" w:space="0" w:color="000000"/>
              <w:bottom w:val="single" w:sz="5" w:space="0" w:color="000000"/>
              <w:right w:val="single" w:sz="5" w:space="0" w:color="000000"/>
            </w:tcBorders>
          </w:tcPr>
          <w:p w14:paraId="06FBA0A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Are  </w:t>
            </w:r>
            <w:r>
              <w:rPr>
                <w:rFonts w:ascii="Trebuchet MS" w:eastAsia="Trebuchet MS" w:hAnsi="Trebuchet MS" w:cs="Trebuchet MS"/>
                <w:spacing w:val="50"/>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50"/>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b</w:t>
            </w:r>
            <w:r>
              <w:rPr>
                <w:rFonts w:ascii="Trebuchet MS" w:eastAsia="Trebuchet MS" w:hAnsi="Trebuchet MS" w:cs="Trebuchet MS"/>
                <w:sz w:val="24"/>
                <w:szCs w:val="24"/>
              </w:rPr>
              <w:t>jec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ea</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y  </w:t>
            </w:r>
            <w:r>
              <w:rPr>
                <w:rFonts w:ascii="Trebuchet MS" w:eastAsia="Trebuchet MS" w:hAnsi="Trebuchet MS" w:cs="Trebuchet MS"/>
                <w:spacing w:val="48"/>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p>
          <w:p w14:paraId="7E4E5FDB" w14:textId="77777777" w:rsidR="00B87611" w:rsidRDefault="00963546">
            <w:pPr>
              <w:spacing w:before="2"/>
              <w:ind w:left="102"/>
              <w:rPr>
                <w:rFonts w:ascii="Trebuchet MS" w:eastAsia="Trebuchet MS" w:hAnsi="Trebuchet MS" w:cs="Trebuchet MS"/>
                <w:sz w:val="24"/>
                <w:szCs w:val="24"/>
              </w:rPr>
            </w:pPr>
            <w:r>
              <w:rPr>
                <w:rFonts w:ascii="Trebuchet MS" w:eastAsia="Trebuchet MS" w:hAnsi="Trebuchet MS" w:cs="Trebuchet MS"/>
                <w:spacing w:val="1"/>
                <w:sz w:val="24"/>
                <w:szCs w:val="24"/>
              </w:rPr>
              <w:t>una</w:t>
            </w:r>
            <w:r>
              <w:rPr>
                <w:rFonts w:ascii="Trebuchet MS" w:eastAsia="Trebuchet MS" w:hAnsi="Trebuchet MS" w:cs="Trebuchet MS"/>
                <w:sz w:val="24"/>
                <w:szCs w:val="24"/>
              </w:rPr>
              <w:t>m</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i</w:t>
            </w:r>
            <w:r>
              <w:rPr>
                <w:rFonts w:ascii="Trebuchet MS" w:eastAsia="Trebuchet MS" w:hAnsi="Trebuchet MS" w:cs="Trebuchet MS"/>
                <w:sz w:val="24"/>
                <w:szCs w:val="24"/>
              </w:rPr>
              <w:t>gu</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Eight objectives are listed (Annexure IX, Part A), e.g. cite and verify every claim, never execute an action without approval, keep LLM calls per question bounded.</w:t>
            </w:r>
          </w:p>
        </w:tc>
        <w:tc>
          <w:tcPr>
            <w:tcW w:w="1418" w:type="dxa"/>
            <w:tcBorders>
              <w:top w:val="single" w:sz="5" w:space="0" w:color="000000"/>
              <w:left w:val="single" w:sz="5" w:space="0" w:color="000000"/>
              <w:bottom w:val="single" w:sz="5" w:space="0" w:color="000000"/>
              <w:right w:val="single" w:sz="5" w:space="0" w:color="000000"/>
            </w:tcBorders>
          </w:tcPr>
          <w:p w14:paraId="1FC0622D" w14:textId="77777777" w:rsidR="00B87611" w:rsidRDefault="00B87611"/>
        </w:tc>
        <w:tc>
          <w:tcPr>
            <w:tcW w:w="1455" w:type="dxa"/>
            <w:tcBorders>
              <w:top w:val="single" w:sz="5" w:space="0" w:color="000000"/>
              <w:left w:val="single" w:sz="5" w:space="0" w:color="000000"/>
              <w:bottom w:val="single" w:sz="5" w:space="0" w:color="000000"/>
              <w:right w:val="single" w:sz="5" w:space="0" w:color="000000"/>
            </w:tcBorders>
          </w:tcPr>
          <w:p w14:paraId="32831783" w14:textId="77777777" w:rsidR="00B87611" w:rsidRDefault="00B87611"/>
        </w:tc>
        <w:tc>
          <w:tcPr>
            <w:tcW w:w="1464" w:type="dxa"/>
            <w:tcBorders>
              <w:top w:val="single" w:sz="5" w:space="0" w:color="000000"/>
              <w:left w:val="single" w:sz="5" w:space="0" w:color="000000"/>
              <w:bottom w:val="single" w:sz="5" w:space="0" w:color="000000"/>
              <w:right w:val="single" w:sz="5" w:space="0" w:color="000000"/>
            </w:tcBorders>
          </w:tcPr>
          <w:p w14:paraId="6A29DB26" w14:textId="77777777" w:rsidR="00B87611" w:rsidRDefault="00B87611"/>
        </w:tc>
      </w:tr>
      <w:tr w:rsidR="00B87611" w14:paraId="5C61FCDE" w14:textId="77777777">
        <w:trPr>
          <w:trHeight w:hRule="atLeast" w:val="1123"/>
        </w:trPr>
        <w:tc>
          <w:tcPr>
            <w:tcW w:w="912" w:type="dxa"/>
            <w:tcBorders>
              <w:top w:val="single" w:sz="5" w:space="0" w:color="000000"/>
              <w:left w:val="single" w:sz="5" w:space="0" w:color="000000"/>
              <w:bottom w:val="single" w:sz="5" w:space="0" w:color="000000"/>
              <w:right w:val="single" w:sz="5" w:space="0" w:color="000000"/>
            </w:tcBorders>
          </w:tcPr>
          <w:p w14:paraId="59632E5A"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7)</w:t>
            </w:r>
          </w:p>
        </w:tc>
        <w:tc>
          <w:tcPr>
            <w:tcW w:w="4239" w:type="dxa"/>
            <w:tcBorders>
              <w:top w:val="single" w:sz="5" w:space="0" w:color="000000"/>
              <w:left w:val="single" w:sz="5" w:space="0" w:color="000000"/>
              <w:bottom w:val="single" w:sz="5" w:space="0" w:color="000000"/>
              <w:right w:val="single" w:sz="5" w:space="0" w:color="000000"/>
            </w:tcBorders>
          </w:tcPr>
          <w:p w14:paraId="4CF61886" w14:textId="77777777" w:rsidR="00B87611" w:rsidRDefault="00963546">
            <w:pPr>
              <w:spacing w:line="260" w:lineRule="exact"/>
              <w:ind w:left="102" w:right="67"/>
              <w:jc w:val="both"/>
              <w:rPr>
                <w:rFonts w:ascii="Trebuchet MS" w:eastAsia="Trebuchet MS" w:hAnsi="Trebuchet MS" w:cs="Trebuchet MS"/>
                <w:sz w:val="24"/>
                <w:szCs w:val="24"/>
              </w:rPr>
            </w:pPr>
            <w:r>
              <w:rPr>
                <w:rFonts w:ascii="Trebuchet MS" w:eastAsia="Trebuchet MS" w:hAnsi="Trebuchet MS" w:cs="Trebuchet MS"/>
                <w:sz w:val="24"/>
                <w:szCs w:val="24"/>
              </w:rPr>
              <w:t>C</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n a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h</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3"/>
                <w:sz w:val="24"/>
                <w:szCs w:val="24"/>
              </w:rPr>
              <w:t>n</w:t>
            </w:r>
            <w:r>
              <w:rPr>
                <w:rFonts w:ascii="Trebuchet MS" w:eastAsia="Trebuchet MS" w:hAnsi="Trebuchet MS" w:cs="Trebuchet MS"/>
                <w:spacing w:val="1"/>
                <w:sz w:val="24"/>
                <w:szCs w:val="24"/>
              </w:rPr>
              <w:t>o</w:t>
            </w:r>
            <w:r>
              <w:rPr>
                <w:rFonts w:ascii="Trebuchet MS" w:eastAsia="Trebuchet MS" w:hAnsi="Trebuchet MS" w:cs="Trebuchet MS"/>
                <w:sz w:val="24"/>
                <w:szCs w:val="24"/>
              </w:rPr>
              <w:t>t f</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z w:val="24"/>
                <w:szCs w:val="24"/>
              </w:rPr>
              <w:t>h</w:t>
            </w:r>
          </w:p>
          <w:p w14:paraId="1817A0C1" w14:textId="77777777" w:rsidR="00B87611" w:rsidRDefault="00963546">
            <w:pPr>
              <w:spacing w:before="2" w:line="260" w:lineRule="exact"/>
              <w:ind w:left="102" w:right="64"/>
              <w:jc w:val="both"/>
              <w:rPr>
                <w:rFonts w:ascii="Trebuchet MS" w:eastAsia="Trebuchet MS" w:hAnsi="Trebuchet MS" w:cs="Trebuchet MS"/>
                <w:sz w:val="24"/>
                <w:szCs w:val="24"/>
              </w:rPr>
            </w:pPr>
            <w:r>
              <w:rPr>
                <w:rFonts w:ascii="Trebuchet MS" w:eastAsia="Trebuchet MS" w:hAnsi="Trebuchet MS" w:cs="Trebuchet MS"/>
                <w:spacing w:val="1"/>
                <w:sz w:val="24"/>
                <w:szCs w:val="24"/>
              </w:rPr>
              <w:t>th</w:t>
            </w:r>
            <w:r>
              <w:rPr>
                <w:rFonts w:ascii="Trebuchet MS" w:eastAsia="Trebuchet MS" w:hAnsi="Trebuchet MS" w:cs="Trebuchet MS"/>
                <w:sz w:val="24"/>
                <w:szCs w:val="24"/>
              </w:rPr>
              <w:t>e pr</w:t>
            </w:r>
            <w:r>
              <w:rPr>
                <w:rFonts w:ascii="Trebuchet MS" w:eastAsia="Trebuchet MS" w:hAnsi="Trebuchet MS" w:cs="Trebuchet MS"/>
                <w:spacing w:val="-1"/>
                <w:sz w:val="24"/>
                <w:szCs w:val="24"/>
              </w:rPr>
              <w:t>o</w:t>
            </w:r>
            <w:r>
              <w:rPr>
                <w:rFonts w:ascii="Trebuchet MS" w:eastAsia="Trebuchet MS" w:hAnsi="Trebuchet MS" w:cs="Trebuchet MS"/>
                <w:sz w:val="24"/>
                <w:szCs w:val="24"/>
              </w:rPr>
              <w:t>j</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p</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by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 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The scope states what the product is (web app, reusable packages, memory service) and what it is not (no data warehouse, no model training, no autonomous writes), with numeric input bounds.</w:t>
            </w:r>
          </w:p>
        </w:tc>
        <w:tc>
          <w:tcPr>
            <w:tcW w:w="1418" w:type="dxa"/>
            <w:tcBorders>
              <w:top w:val="single" w:sz="5" w:space="0" w:color="000000"/>
              <w:left w:val="single" w:sz="5" w:space="0" w:color="000000"/>
              <w:bottom w:val="single" w:sz="5" w:space="0" w:color="000000"/>
              <w:right w:val="single" w:sz="5" w:space="0" w:color="000000"/>
            </w:tcBorders>
          </w:tcPr>
          <w:p w14:paraId="5D7EB7F2" w14:textId="77777777" w:rsidR="00B87611" w:rsidRDefault="00B87611"/>
        </w:tc>
        <w:tc>
          <w:tcPr>
            <w:tcW w:w="1455" w:type="dxa"/>
            <w:tcBorders>
              <w:top w:val="single" w:sz="5" w:space="0" w:color="000000"/>
              <w:left w:val="single" w:sz="5" w:space="0" w:color="000000"/>
              <w:bottom w:val="single" w:sz="5" w:space="0" w:color="000000"/>
              <w:right w:val="single" w:sz="5" w:space="0" w:color="000000"/>
            </w:tcBorders>
          </w:tcPr>
          <w:p w14:paraId="6163A2B8" w14:textId="77777777" w:rsidR="00B87611" w:rsidRDefault="00B87611"/>
        </w:tc>
        <w:tc>
          <w:tcPr>
            <w:tcW w:w="1464" w:type="dxa"/>
            <w:tcBorders>
              <w:top w:val="single" w:sz="5" w:space="0" w:color="000000"/>
              <w:left w:val="single" w:sz="5" w:space="0" w:color="000000"/>
              <w:bottom w:val="single" w:sz="5" w:space="0" w:color="000000"/>
              <w:right w:val="single" w:sz="5" w:space="0" w:color="000000"/>
            </w:tcBorders>
          </w:tcPr>
          <w:p w14:paraId="46664496" w14:textId="77777777" w:rsidR="00B87611" w:rsidRDefault="00B87611"/>
        </w:tc>
      </w:tr>
      <w:tr w:rsidR="00B87611" w14:paraId="19AEBE25" w14:textId="77777777">
        <w:trPr>
          <w:trHeight w:hRule="atLeast" w:val="847"/>
        </w:trPr>
        <w:tc>
          <w:tcPr>
            <w:tcW w:w="912" w:type="dxa"/>
            <w:tcBorders>
              <w:top w:val="single" w:sz="5" w:space="0" w:color="000000"/>
              <w:left w:val="single" w:sz="5" w:space="0" w:color="000000"/>
              <w:bottom w:val="single" w:sz="5" w:space="0" w:color="000000"/>
              <w:right w:val="single" w:sz="5" w:space="0" w:color="000000"/>
            </w:tcBorders>
          </w:tcPr>
          <w:p w14:paraId="362EAA57"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8)</w:t>
            </w:r>
          </w:p>
        </w:tc>
        <w:tc>
          <w:tcPr>
            <w:tcW w:w="4239" w:type="dxa"/>
            <w:tcBorders>
              <w:top w:val="single" w:sz="5" w:space="0" w:color="000000"/>
              <w:left w:val="single" w:sz="5" w:space="0" w:color="000000"/>
              <w:bottom w:val="single" w:sz="5" w:space="0" w:color="000000"/>
              <w:right w:val="single" w:sz="5" w:space="0" w:color="000000"/>
            </w:tcBorders>
          </w:tcPr>
          <w:p w14:paraId="37498F57"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Are  </w:t>
            </w:r>
            <w:r>
              <w:rPr>
                <w:rFonts w:ascii="Trebuchet MS" w:eastAsia="Trebuchet MS" w:hAnsi="Trebuchet MS" w:cs="Trebuchet MS"/>
                <w:spacing w:val="27"/>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 xml:space="preserve">t  </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b</w:t>
            </w:r>
            <w:r>
              <w:rPr>
                <w:rFonts w:ascii="Trebuchet MS" w:eastAsia="Trebuchet MS" w:hAnsi="Trebuchet MS" w:cs="Trebuchet MS"/>
                <w:sz w:val="24"/>
                <w:szCs w:val="24"/>
              </w:rPr>
              <w:t>jec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26"/>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u</w:t>
            </w:r>
            <w:r>
              <w:rPr>
                <w:rFonts w:ascii="Trebuchet MS" w:eastAsia="Trebuchet MS" w:hAnsi="Trebuchet MS" w:cs="Trebuchet MS"/>
                <w:sz w:val="24"/>
                <w:szCs w:val="24"/>
              </w:rPr>
              <w:t>dy</w:t>
            </w:r>
          </w:p>
          <w:p w14:paraId="1C0CDE3D" w14:textId="77777777" w:rsidR="00B87611" w:rsidRDefault="00963546">
            <w:pPr>
              <w:spacing w:before="5" w:line="260" w:lineRule="exact"/>
              <w:ind w:left="102" w:right="64"/>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t  </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uc</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  </w:t>
            </w:r>
            <w:r>
              <w:rPr>
                <w:rFonts w:ascii="Trebuchet MS" w:eastAsia="Trebuchet MS" w:hAnsi="Trebuchet MS" w:cs="Trebuchet MS"/>
                <w:spacing w:val="7"/>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ro</w:t>
            </w:r>
            <w:r>
              <w:rPr>
                <w:rFonts w:ascii="Trebuchet MS" w:eastAsia="Trebuchet MS" w:hAnsi="Trebuchet MS" w:cs="Trebuchet MS"/>
                <w:spacing w:val="1"/>
                <w:sz w:val="24"/>
                <w:szCs w:val="24"/>
              </w:rPr>
              <w:t>ce</w:t>
            </w:r>
            <w:r>
              <w:rPr>
                <w:rFonts w:ascii="Trebuchet MS" w:eastAsia="Trebuchet MS" w:hAnsi="Trebuchet MS" w:cs="Trebuchet MS"/>
                <w:spacing w:val="-1"/>
                <w:sz w:val="24"/>
                <w:szCs w:val="24"/>
              </w:rPr>
              <w:t>ss</w:t>
            </w:r>
            <w:r>
              <w:rPr>
                <w:rFonts w:ascii="Trebuchet MS" w:eastAsia="Trebuchet MS" w:hAnsi="Trebuchet MS" w:cs="Trebuchet MS"/>
                <w:sz w:val="24"/>
                <w:szCs w:val="24"/>
              </w:rPr>
              <w:t xml:space="preserve">,  </w:t>
            </w:r>
            <w:r>
              <w:rPr>
                <w:rFonts w:ascii="Trebuchet MS" w:eastAsia="Trebuchet MS" w:hAnsi="Trebuchet MS" w:cs="Trebuchet MS"/>
                <w:spacing w:val="7"/>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et</w:t>
            </w:r>
            <w:r>
              <w:rPr>
                <w:rFonts w:ascii="Trebuchet MS" w:eastAsia="Trebuchet MS" w:hAnsi="Trebuchet MS" w:cs="Trebuchet MS"/>
                <w:spacing w:val="-1"/>
                <w:sz w:val="24"/>
                <w:szCs w:val="24"/>
              </w:rPr>
              <w:t>c</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c</w:t>
            </w:r>
            <w:r>
              <w:rPr>
                <w:rFonts w:ascii="Trebuchet MS" w:eastAsia="Trebuchet MS" w:hAnsi="Trebuchet MS" w:cs="Trebuchet MS"/>
                <w:spacing w:val="-1"/>
                <w:sz w:val="24"/>
                <w:szCs w:val="24"/>
              </w:rPr>
              <w:t>le</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Product: web application with agent, connector, model-router packages and a memory service. Process: bounded plan-then-execute pipeline. Resources: free-tier LLM, connector and database services.</w:t>
            </w:r>
          </w:p>
        </w:tc>
        <w:tc>
          <w:tcPr>
            <w:tcW w:w="1418" w:type="dxa"/>
            <w:tcBorders>
              <w:top w:val="single" w:sz="5" w:space="0" w:color="000000"/>
              <w:left w:val="single" w:sz="5" w:space="0" w:color="000000"/>
              <w:bottom w:val="single" w:sz="5" w:space="0" w:color="000000"/>
              <w:right w:val="single" w:sz="5" w:space="0" w:color="000000"/>
            </w:tcBorders>
          </w:tcPr>
          <w:p w14:paraId="34B697A3" w14:textId="77777777" w:rsidR="00B87611" w:rsidRDefault="00B87611"/>
        </w:tc>
        <w:tc>
          <w:tcPr>
            <w:tcW w:w="1455" w:type="dxa"/>
            <w:tcBorders>
              <w:top w:val="single" w:sz="5" w:space="0" w:color="000000"/>
              <w:left w:val="single" w:sz="5" w:space="0" w:color="000000"/>
              <w:bottom w:val="single" w:sz="5" w:space="0" w:color="000000"/>
              <w:right w:val="single" w:sz="5" w:space="0" w:color="000000"/>
            </w:tcBorders>
          </w:tcPr>
          <w:p w14:paraId="5BE41B02" w14:textId="77777777" w:rsidR="00B87611" w:rsidRDefault="00B87611"/>
        </w:tc>
        <w:tc>
          <w:tcPr>
            <w:tcW w:w="1464" w:type="dxa"/>
            <w:tcBorders>
              <w:top w:val="single" w:sz="5" w:space="0" w:color="000000"/>
              <w:left w:val="single" w:sz="5" w:space="0" w:color="000000"/>
              <w:bottom w:val="single" w:sz="5" w:space="0" w:color="000000"/>
              <w:right w:val="single" w:sz="5" w:space="0" w:color="000000"/>
            </w:tcBorders>
          </w:tcPr>
          <w:p w14:paraId="58ED10EA" w14:textId="77777777" w:rsidR="00B87611" w:rsidRDefault="00B87611"/>
        </w:tc>
      </w:tr>
      <w:tr w:rsidR="00B87611" w14:paraId="752030E5" w14:textId="77777777">
        <w:trPr>
          <w:trHeight w:hRule="atLeast" w:val="566"/>
        </w:trPr>
        <w:tc>
          <w:tcPr>
            <w:tcW w:w="912" w:type="dxa"/>
            <w:tcBorders>
              <w:top w:val="single" w:sz="5" w:space="0" w:color="000000"/>
              <w:left w:val="single" w:sz="5" w:space="0" w:color="000000"/>
              <w:bottom w:val="single" w:sz="5" w:space="0" w:color="000000"/>
              <w:right w:val="single" w:sz="5" w:space="0" w:color="000000"/>
            </w:tcBorders>
          </w:tcPr>
          <w:p w14:paraId="5FC162D0"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9)</w:t>
            </w:r>
          </w:p>
        </w:tc>
        <w:tc>
          <w:tcPr>
            <w:tcW w:w="4239" w:type="dxa"/>
            <w:tcBorders>
              <w:top w:val="single" w:sz="5" w:space="0" w:color="000000"/>
              <w:left w:val="single" w:sz="5" w:space="0" w:color="000000"/>
              <w:bottom w:val="single" w:sz="5" w:space="0" w:color="000000"/>
              <w:right w:val="single" w:sz="5" w:space="0" w:color="000000"/>
            </w:tcBorders>
          </w:tcPr>
          <w:p w14:paraId="18F8A972"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Are </w:t>
            </w:r>
            <w:r>
              <w:rPr>
                <w:rFonts w:ascii="Trebuchet MS" w:eastAsia="Trebuchet MS" w:hAnsi="Trebuchet MS" w:cs="Trebuchet MS"/>
                <w:spacing w:val="34"/>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31"/>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29"/>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t </w:t>
            </w:r>
            <w:r>
              <w:rPr>
                <w:rFonts w:ascii="Trebuchet MS" w:eastAsia="Trebuchet MS" w:hAnsi="Trebuchet MS" w:cs="Trebuchet MS"/>
                <w:spacing w:val="33"/>
                <w:sz w:val="24"/>
                <w:szCs w:val="24"/>
              </w:rPr>
              <w:t xml:space="preserve"> </w:t>
            </w:r>
            <w:r>
              <w:rPr>
                <w:rFonts w:ascii="Trebuchet MS" w:eastAsia="Trebuchet MS" w:hAnsi="Trebuchet MS" w:cs="Trebuchet MS"/>
                <w:spacing w:val="1"/>
                <w:sz w:val="24"/>
                <w:szCs w:val="24"/>
              </w:rPr>
              <w:t>he</w:t>
            </w:r>
            <w:r>
              <w:rPr>
                <w:rFonts w:ascii="Trebuchet MS" w:eastAsia="Trebuchet MS" w:hAnsi="Trebuchet MS" w:cs="Trebuchet MS"/>
                <w:spacing w:val="-1"/>
                <w:sz w:val="24"/>
                <w:szCs w:val="24"/>
              </w:rPr>
              <w:t>l</w:t>
            </w:r>
            <w:r>
              <w:rPr>
                <w:rFonts w:ascii="Trebuchet MS" w:eastAsia="Trebuchet MS" w:hAnsi="Trebuchet MS" w:cs="Trebuchet MS"/>
                <w:sz w:val="24"/>
                <w:szCs w:val="24"/>
              </w:rPr>
              <w:t>p</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l </w:t>
            </w:r>
            <w:r>
              <w:rPr>
                <w:rFonts w:ascii="Trebuchet MS" w:eastAsia="Trebuchet MS" w:hAnsi="Trebuchet MS" w:cs="Trebuchet MS"/>
                <w:spacing w:val="3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p>
          <w:p w14:paraId="168932C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ac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ie</w:t>
            </w:r>
            <w:r>
              <w:rPr>
                <w:rFonts w:ascii="Trebuchet MS" w:eastAsia="Trebuchet MS" w:hAnsi="Trebuchet MS" w:cs="Trebuchet MS"/>
                <w:spacing w:val="-2"/>
                <w:sz w:val="24"/>
                <w:szCs w:val="24"/>
              </w:rPr>
              <w:t>v</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pacing w:val="1"/>
                <w:sz w:val="24"/>
                <w:szCs w:val="24"/>
              </w:rPr>
              <w:t>oa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3"/>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Each objective maps to a measurable outcome: groundedness score, citation recall, number of actions executed without consent (must be 0) and LLM calls per question.</w:t>
            </w:r>
          </w:p>
        </w:tc>
        <w:tc>
          <w:tcPr>
            <w:tcW w:w="1418" w:type="dxa"/>
            <w:tcBorders>
              <w:top w:val="single" w:sz="5" w:space="0" w:color="000000"/>
              <w:left w:val="single" w:sz="5" w:space="0" w:color="000000"/>
              <w:bottom w:val="single" w:sz="5" w:space="0" w:color="000000"/>
              <w:right w:val="single" w:sz="5" w:space="0" w:color="000000"/>
            </w:tcBorders>
          </w:tcPr>
          <w:p w14:paraId="286D2D18" w14:textId="77777777" w:rsidR="00B87611" w:rsidRDefault="00B87611"/>
        </w:tc>
        <w:tc>
          <w:tcPr>
            <w:tcW w:w="1455" w:type="dxa"/>
            <w:tcBorders>
              <w:top w:val="single" w:sz="5" w:space="0" w:color="000000"/>
              <w:left w:val="single" w:sz="5" w:space="0" w:color="000000"/>
              <w:bottom w:val="single" w:sz="5" w:space="0" w:color="000000"/>
              <w:right w:val="single" w:sz="5" w:space="0" w:color="000000"/>
            </w:tcBorders>
          </w:tcPr>
          <w:p w14:paraId="7F67CBC7" w14:textId="77777777" w:rsidR="00B87611" w:rsidRDefault="00B87611"/>
        </w:tc>
        <w:tc>
          <w:tcPr>
            <w:tcW w:w="1464" w:type="dxa"/>
            <w:tcBorders>
              <w:top w:val="single" w:sz="5" w:space="0" w:color="000000"/>
              <w:left w:val="single" w:sz="5" w:space="0" w:color="000000"/>
              <w:bottom w:val="single" w:sz="5" w:space="0" w:color="000000"/>
              <w:right w:val="single" w:sz="5" w:space="0" w:color="000000"/>
            </w:tcBorders>
          </w:tcPr>
          <w:p w14:paraId="4C019E3C" w14:textId="77777777" w:rsidR="00B87611" w:rsidRDefault="00B87611"/>
        </w:tc>
      </w:tr>
      <w:tr w:rsidR="00B87611" w14:paraId="03528B39" w14:textId="77777777">
        <w:trPr>
          <w:trHeight w:hRule="atLeast" w:val="569"/>
        </w:trPr>
        <w:tc>
          <w:tcPr>
            <w:tcW w:w="912" w:type="dxa"/>
            <w:tcBorders>
              <w:top w:val="single" w:sz="5" w:space="0" w:color="000000"/>
              <w:left w:val="single" w:sz="5" w:space="0" w:color="000000"/>
              <w:bottom w:val="single" w:sz="5" w:space="0" w:color="000000"/>
              <w:right w:val="single" w:sz="5" w:space="0" w:color="000000"/>
            </w:tcBorders>
          </w:tcPr>
          <w:p w14:paraId="6F00BDDF"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10)</w:t>
            </w:r>
          </w:p>
        </w:tc>
        <w:tc>
          <w:tcPr>
            <w:tcW w:w="4239" w:type="dxa"/>
            <w:tcBorders>
              <w:top w:val="single" w:sz="5" w:space="0" w:color="000000"/>
              <w:left w:val="single" w:sz="5" w:space="0" w:color="000000"/>
              <w:bottom w:val="single" w:sz="5" w:space="0" w:color="000000"/>
              <w:right w:val="single" w:sz="5" w:space="0" w:color="000000"/>
            </w:tcBorders>
          </w:tcPr>
          <w:p w14:paraId="0A80F772"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Do</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6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60"/>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on</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ut</w:t>
            </w:r>
            <w:r>
              <w:rPr>
                <w:rFonts w:ascii="Trebuchet MS" w:eastAsia="Trebuchet MS" w:hAnsi="Trebuchet MS" w:cs="Trebuchet MS"/>
                <w:sz w:val="24"/>
                <w:szCs w:val="24"/>
              </w:rPr>
              <w:t>e</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ou</w:t>
            </w:r>
            <w:r>
              <w:rPr>
                <w:rFonts w:ascii="Trebuchet MS" w:eastAsia="Trebuchet MS" w:hAnsi="Trebuchet MS" w:cs="Trebuchet MS"/>
                <w:sz w:val="24"/>
                <w:szCs w:val="24"/>
              </w:rPr>
              <w:t>r</w:t>
            </w:r>
          </w:p>
          <w:p w14:paraId="10A1856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oci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It reduces time spent searching scattered information, shows evidence for every claim (reducing misinformation), protects users' accounts through consent, and is free to run for students and individual developers.</w:t>
            </w:r>
          </w:p>
        </w:tc>
        <w:tc>
          <w:tcPr>
            <w:tcW w:w="1418" w:type="dxa"/>
            <w:tcBorders>
              <w:top w:val="single" w:sz="5" w:space="0" w:color="000000"/>
              <w:left w:val="single" w:sz="5" w:space="0" w:color="000000"/>
              <w:bottom w:val="single" w:sz="5" w:space="0" w:color="000000"/>
              <w:right w:val="single" w:sz="5" w:space="0" w:color="000000"/>
            </w:tcBorders>
          </w:tcPr>
          <w:p w14:paraId="1F8710EA" w14:textId="77777777" w:rsidR="00B87611" w:rsidRDefault="00B87611"/>
        </w:tc>
        <w:tc>
          <w:tcPr>
            <w:tcW w:w="1455" w:type="dxa"/>
            <w:tcBorders>
              <w:top w:val="single" w:sz="5" w:space="0" w:color="000000"/>
              <w:left w:val="single" w:sz="5" w:space="0" w:color="000000"/>
              <w:bottom w:val="single" w:sz="5" w:space="0" w:color="000000"/>
              <w:right w:val="single" w:sz="5" w:space="0" w:color="000000"/>
            </w:tcBorders>
          </w:tcPr>
          <w:p w14:paraId="1BA0B4B5" w14:textId="77777777" w:rsidR="00B87611" w:rsidRDefault="00B87611"/>
        </w:tc>
        <w:tc>
          <w:tcPr>
            <w:tcW w:w="1464" w:type="dxa"/>
            <w:tcBorders>
              <w:top w:val="single" w:sz="5" w:space="0" w:color="000000"/>
              <w:left w:val="single" w:sz="5" w:space="0" w:color="000000"/>
              <w:bottom w:val="single" w:sz="5" w:space="0" w:color="000000"/>
              <w:right w:val="single" w:sz="5" w:space="0" w:color="000000"/>
            </w:tcBorders>
          </w:tcPr>
          <w:p w14:paraId="7F41331B" w14:textId="77777777" w:rsidR="00B87611" w:rsidRDefault="00B87611"/>
        </w:tc>
      </w:tr>
      <w:tr w:rsidR="00B87611" w14:paraId="59D80C79" w14:textId="77777777">
        <w:trPr>
          <w:trHeight w:hRule="exact" w:val="1402"/>
        </w:trPr>
        <w:tc>
          <w:tcPr>
            <w:tcW w:w="9489" w:type="dxa"/>
            <w:gridSpan w:val="5"/>
            <w:tcBorders>
              <w:top w:val="nil"/>
              <w:left w:val="single" w:sz="5" w:space="0" w:color="000000"/>
              <w:bottom w:val="single" w:sz="5" w:space="0" w:color="000000"/>
              <w:right w:val="single" w:sz="5" w:space="0" w:color="000000"/>
            </w:tcBorders>
          </w:tcPr>
          <w:p w14:paraId="10B3B94A" w14:textId="77777777" w:rsidR="00B87611" w:rsidRDefault="00963546">
            <w:pPr>
              <w:spacing w:line="260" w:lineRule="exact"/>
              <w:ind w:left="103"/>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mark and Su</w:t>
            </w:r>
            <w:r>
              <w:rPr>
                <w:rFonts w:ascii="Trebuchet MS" w:eastAsia="Trebuchet MS" w:hAnsi="Trebuchet MS" w:cs="Trebuchet MS"/>
                <w:b/>
                <w:spacing w:val="1"/>
                <w:sz w:val="24"/>
                <w:szCs w:val="24"/>
              </w:rPr>
              <w:t>g</w:t>
            </w:r>
            <w:r>
              <w:rPr>
                <w:rFonts w:ascii="Trebuchet MS" w:eastAsia="Trebuchet MS" w:hAnsi="Trebuchet MS" w:cs="Trebuchet MS"/>
                <w:b/>
                <w:sz w:val="24"/>
                <w:szCs w:val="24"/>
              </w:rPr>
              <w:t>g</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ns:</w:t>
            </w:r>
          </w:p>
        </w:tc>
      </w:tr>
    </w:tbl>
    <w:p w14:paraId="50635E77" w14:textId="77777777" w:rsidR="00B87611" w:rsidRDefault="00B87611">
      <w:pPr>
        <w:spacing w:line="180" w:lineRule="exact"/>
        <w:rPr>
          <w:sz w:val="18"/>
          <w:szCs w:val="18"/>
        </w:rPr>
      </w:pPr>
    </w:p>
    <w:p w14:paraId="0F2BD346" w14:textId="77777777" w:rsidR="00B87611" w:rsidRDefault="00B87611">
      <w:pPr>
        <w:spacing w:line="200" w:lineRule="exact"/>
      </w:pPr>
    </w:p>
    <w:p w14:paraId="1F54E851" w14:textId="77777777" w:rsidR="00B87611" w:rsidRDefault="00B87611">
      <w:pPr>
        <w:spacing w:line="200" w:lineRule="exact"/>
      </w:pPr>
    </w:p>
    <w:p w14:paraId="176134A2" w14:textId="77777777" w:rsidR="00B87611" w:rsidRDefault="00963546">
      <w:pPr>
        <w:ind w:left="220" w:right="6556"/>
        <w:jc w:val="both"/>
        <w:rPr>
          <w:rFonts w:ascii="Trebuchet MS" w:eastAsia="Trebuchet MS" w:hAnsi="Trebuchet MS" w:cs="Trebuchet MS"/>
          <w:sz w:val="24"/>
          <w:szCs w:val="24"/>
        </w:rPr>
      </w:pPr>
      <w:r>
        <w:rPr>
          <w:rFonts w:ascii="Trebuchet MS" w:eastAsia="Trebuchet MS" w:hAnsi="Trebuchet MS" w:cs="Trebuchet MS"/>
          <w:b/>
          <w:sz w:val="24"/>
          <w:szCs w:val="24"/>
        </w:rPr>
        <w:t>Name</w:t>
      </w:r>
      <w:r>
        <w:rPr>
          <w:rFonts w:ascii="Trebuchet MS" w:eastAsia="Trebuchet MS" w:hAnsi="Trebuchet MS" w:cs="Trebuchet MS"/>
          <w:b/>
          <w:spacing w:val="-2"/>
          <w:sz w:val="24"/>
          <w:szCs w:val="24"/>
        </w:rPr>
        <w:t xml:space="preserve">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 xml:space="preserve">nd </w:t>
      </w:r>
      <w:r>
        <w:rPr>
          <w:rFonts w:ascii="Trebuchet MS" w:eastAsia="Trebuchet MS" w:hAnsi="Trebuchet MS" w:cs="Trebuchet MS"/>
          <w:b/>
          <w:spacing w:val="-1"/>
          <w:sz w:val="24"/>
          <w:szCs w:val="24"/>
        </w:rPr>
        <w:t>S</w:t>
      </w:r>
      <w:r>
        <w:rPr>
          <w:rFonts w:ascii="Trebuchet MS" w:eastAsia="Trebuchet MS" w:hAnsi="Trebuchet MS" w:cs="Trebuchet MS"/>
          <w:b/>
          <w:sz w:val="24"/>
          <w:szCs w:val="24"/>
        </w:rPr>
        <w:t xml:space="preserve">ign of </w:t>
      </w:r>
      <w:r>
        <w:rPr>
          <w:rFonts w:ascii="Trebuchet MS" w:eastAsia="Trebuchet MS" w:hAnsi="Trebuchet MS" w:cs="Trebuchet MS"/>
          <w:b/>
          <w:spacing w:val="2"/>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vi</w:t>
      </w:r>
      <w:r>
        <w:rPr>
          <w:rFonts w:ascii="Trebuchet MS" w:eastAsia="Trebuchet MS" w:hAnsi="Trebuchet MS" w:cs="Trebuchet MS"/>
          <w:b/>
          <w:spacing w:val="-1"/>
          <w:sz w:val="24"/>
          <w:szCs w:val="24"/>
        </w:rPr>
        <w:t>ewe</w:t>
      </w:r>
      <w:r>
        <w:rPr>
          <w:rFonts w:ascii="Trebuchet MS" w:eastAsia="Trebuchet MS" w:hAnsi="Trebuchet MS" w:cs="Trebuchet MS"/>
          <w:b/>
          <w:sz w:val="24"/>
          <w:szCs w:val="24"/>
        </w:rPr>
        <w:t>rs:</w:t>
      </w:r>
    </w:p>
    <w:p w14:paraId="072CF017" w14:textId="77777777" w:rsidR="00B87611" w:rsidRDefault="00963546">
      <w:pPr>
        <w:spacing w:before="2"/>
        <w:ind w:left="220" w:right="9573"/>
        <w:jc w:val="both"/>
        <w:rPr>
          <w:rFonts w:ascii="Trebuchet MS" w:eastAsia="Trebuchet MS" w:hAnsi="Trebuchet MS" w:cs="Trebuchet MS"/>
          <w:sz w:val="24"/>
          <w:szCs w:val="24"/>
        </w:rPr>
      </w:pPr>
      <w:r>
        <w:rPr>
          <w:rFonts w:ascii="Trebuchet MS" w:eastAsia="Trebuchet MS" w:hAnsi="Trebuchet MS" w:cs="Trebuchet MS"/>
          <w:b/>
          <w:spacing w:val="1"/>
          <w:sz w:val="24"/>
          <w:szCs w:val="24"/>
        </w:rPr>
        <w:t>1.</w:t>
      </w:r>
    </w:p>
    <w:p w14:paraId="62034F89" w14:textId="77777777" w:rsidR="00B87611" w:rsidRDefault="00B87611">
      <w:pPr>
        <w:spacing w:before="18" w:line="260" w:lineRule="exact"/>
        <w:rPr>
          <w:sz w:val="26"/>
          <w:szCs w:val="26"/>
        </w:rPr>
      </w:pPr>
    </w:p>
    <w:p w14:paraId="340F28EA" w14:textId="7371181C" w:rsidR="00B87611" w:rsidRDefault="00790719">
      <w:pPr>
        <w:ind w:left="220" w:right="9574"/>
        <w:jc w:val="both"/>
        <w:rPr>
          <w:rFonts w:ascii="Trebuchet MS" w:eastAsia="Trebuchet MS" w:hAnsi="Trebuchet MS" w:cs="Trebuchet MS"/>
          <w:sz w:val="24"/>
          <w:szCs w:val="24"/>
        </w:rPr>
        <w:sectPr w:rsidR="00B87611" w:rsidSect="00947A67">
          <w:pgSz w:w="12240" w:h="15840"/>
          <w:pgMar w:top="920" w:right="1140" w:bottom="280" w:left="1040" w:header="0" w:footer="920" w:gutter="0"/>
          <w:cols w:space="720"/>
        </w:sectPr>
      </w:pPr>
      <w:r>
        <w:rPr>
          <w:noProof/>
        </w:rPr>
        <mc:AlternateContent>
          <mc:Choice Requires="wpg">
            <w:drawing>
              <wp:anchor distT="0" distB="0" distL="114300" distR="114300" simplePos="0" relativeHeight="251643392" behindDoc="1" locked="0" layoutInCell="1" allowOverlap="1" wp14:anchorId="0CB3CA68" wp14:editId="48CCCA13">
                <wp:simplePos x="0" y="0"/>
                <wp:positionH relativeFrom="page">
                  <wp:posOffset>762000</wp:posOffset>
                </wp:positionH>
                <wp:positionV relativeFrom="paragraph">
                  <wp:posOffset>601345</wp:posOffset>
                </wp:positionV>
                <wp:extent cx="6249670" cy="57785"/>
                <wp:effectExtent l="0" t="635" r="8255" b="8255"/>
                <wp:wrapNone/>
                <wp:docPr id="1445861531" name="Group 7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947"/>
                          <a:chExt cx="9842" cy="91"/>
                        </a:xfrm>
                      </wpg:grpSpPr>
                      <wps:wsp>
                        <wps:cNvPr id="744707456" name="Freeform 724"/>
                        <wps:cNvSpPr>
                          <a:spLocks/>
                        </wps:cNvSpPr>
                        <wps:spPr bwMode="auto">
                          <a:xfrm>
                            <a:off x="1231" y="978"/>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3501252" name="Freeform 723"/>
                        <wps:cNvSpPr>
                          <a:spLocks/>
                        </wps:cNvSpPr>
                        <wps:spPr bwMode="auto">
                          <a:xfrm>
                            <a:off x="1231" y="1029"/>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804240" id="Group 722" o:spid="_x0000_s1026" style="position:absolute;margin-left:60pt;margin-top:47.35pt;width:492.1pt;height:4.55pt;z-index:-251673088;mso-position-horizontal-relative:page" coordorigin="1200,947"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">
                <v:shape id="Freeform 724" o:spid="_x0000_s1027" style="position:absolute;left:1231;top:978;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" path="m,l9780,e" filled="f" strokecolor="#612322" strokeweight="3.1pt">
                  <v:path arrowok="t" o:connecttype="custom" o:connectlocs="0,0;9780,0" o:connectangles="0,0"/>
                </v:shape>
                <v:shape id="Freeform 723" o:spid="_x0000_s1028" style="position:absolute;left:1231;top:1029;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" path="m,l9780,e" filled="f" strokecolor="#612322" strokeweight=".82pt">
                  <v:path arrowok="t" o:connecttype="custom" o:connectlocs="0,0;9780,0" o:connectangles="0,0"/>
                </v:shape>
                <w10:wrap anchorx="page"/>
              </v:group>
            </w:pict>
          </mc:Fallback>
        </mc:AlternateContent>
      </w:r>
      <w:r w:rsidR="00963546">
        <w:rPr>
          <w:rFonts w:ascii="Trebuchet MS" w:eastAsia="Trebuchet MS" w:hAnsi="Trebuchet MS" w:cs="Trebuchet MS"/>
          <w:b/>
          <w:spacing w:val="1"/>
          <w:sz w:val="24"/>
          <w:szCs w:val="24"/>
        </w:rPr>
        <w:t>2</w:t>
      </w:r>
      <w:r w:rsidR="00963546">
        <w:rPr>
          <w:rFonts w:ascii="Trebuchet MS" w:eastAsia="Trebuchet MS" w:hAnsi="Trebuchet MS" w:cs="Trebuchet MS"/>
          <w:b/>
          <w:sz w:val="24"/>
          <w:szCs w:val="24"/>
        </w:rPr>
        <w:t>.</w:t>
      </w:r>
    </w:p>
    <w:p w14:paraId="44A1734C" w14:textId="155BCC81" w:rsidR="00B87611" w:rsidRDefault="00790719">
      <w:pPr>
        <w:spacing w:before="59"/>
        <w:ind w:left="100"/>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46464" behindDoc="1" locked="0" layoutInCell="1" allowOverlap="1" wp14:anchorId="6868B119" wp14:editId="2607D3F9">
                <wp:simplePos x="0" y="0"/>
                <wp:positionH relativeFrom="page">
                  <wp:posOffset>384810</wp:posOffset>
                </wp:positionH>
                <wp:positionV relativeFrom="page">
                  <wp:posOffset>457835</wp:posOffset>
                </wp:positionV>
                <wp:extent cx="7004050" cy="9316085"/>
                <wp:effectExtent l="3810" t="10160" r="2540" b="8255"/>
                <wp:wrapNone/>
                <wp:docPr id="989065168" name="Group 7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2114208846" name="Freeform 721"/>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023606" name="Freeform 720"/>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4586199" name="Freeform 719"/>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196373" name="Freeform 718"/>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1791000" name="Freeform 717"/>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65479" name="Freeform 716"/>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0520433" name="Freeform 715"/>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360064" name="Freeform 714"/>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583429" name="Freeform 713"/>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4707451" name="Freeform 712"/>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199464" name="Freeform 711"/>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8205387" name="Freeform 710"/>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809764" name="Freeform 709"/>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647803" name="Freeform 708"/>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6519812" name="Freeform 707"/>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6923228" name="Freeform 706"/>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5805819" name="Freeform 705"/>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052752" name="Freeform 704"/>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2273834" name="Freeform 703"/>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251743" name="Freeform 702"/>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294C3B" id="Group 701" o:spid="_x0000_s1026" style="position:absolute;margin-left:30.3pt;margin-top:36.05pt;width:551.5pt;height:733.55pt;z-index:-251670016;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">
                <v:shape id="Freeform 721"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" path="m,l29,e" filled="f" strokeweight=".58pt">
                  <v:path arrowok="t" o:connecttype="custom" o:connectlocs="0,0;29,0" o:connectangles="0,0"/>
                </v:shape>
                <v:shape id="Freeform 720"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" path="m,l9,e" filled="f" strokecolor="white" strokeweight="1.06pt">
                  <v:path arrowok="t" o:connecttype="custom" o:connectlocs="0,0;9,0" o:connectangles="0,0"/>
                </v:shape>
                <v:shape id="Freeform 719"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" path="m,l19,e" filled="f" strokecolor="white" strokeweight=".58pt">
                  <v:path arrowok="t" o:connecttype="custom" o:connectlocs="0,0;19,0" o:connectangles="0,0"/>
                </v:shape>
                <v:shape id="Freeform 718"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" path="m,l10961,e" filled="f" strokeweight=".58pt">
                  <v:path arrowok="t" o:connecttype="custom" o:connectlocs="0,0;10961,0" o:connectangles="0,0"/>
                </v:shape>
                <v:shape id="Freeform 717"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" path="m,l10961,e" filled="f" strokeweight=".58pt">
                  <v:path arrowok="t" o:connecttype="custom" o:connectlocs="0,0;10961,0" o:connectangles="0,0"/>
                </v:shape>
                <v:shape id="Freeform 716"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" path="m,l28,e" filled="f" strokeweight=".58pt">
                  <v:path arrowok="t" o:connecttype="custom" o:connectlocs="0,0;28,0" o:connectangles="0,0"/>
                </v:shape>
                <v:shape id="Freeform 715"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" path="m,l10,e" filled="f" strokecolor="white" strokeweight="1.06pt">
                  <v:path arrowok="t" o:connecttype="custom" o:connectlocs="0,0;10,0" o:connectangles="0,0"/>
                </v:shape>
                <v:shape id="Freeform 714"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" path="m,l19,e" filled="f" strokecolor="white" strokeweight=".58pt">
                  <v:path arrowok="t" o:connecttype="custom" o:connectlocs="0,0;19,0" o:connectangles="0,0"/>
                </v:shape>
                <v:shape id="Freeform 713"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" path="m,l,14650e" filled="f" strokeweight=".58pt">
                  <v:path arrowok="t" o:connecttype="custom" o:connectlocs="0,732;0,15382" o:connectangles="0,0"/>
                </v:shape>
                <v:shape id="Freeform 712"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" path="m,l,14611e" filled="f" strokeweight=".58pt">
                  <v:path arrowok="t" o:connecttype="custom" o:connectlocs="0,751;0,15362" o:connectangles="0,0"/>
                </v:shape>
                <v:shape id="Freeform 711"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" path="m,l,14650e" filled="f" strokeweight=".20464mm">
                  <v:path arrowok="t" o:connecttype="custom" o:connectlocs="0,732;0,15382" o:connectangles="0,0"/>
                </v:shape>
                <v:shape id="Freeform 710"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" path="m,l,14611e" filled="f" strokeweight=".58pt">
                  <v:path arrowok="t" o:connecttype="custom" o:connectlocs="0,751;0,15362" o:connectangles="0,0"/>
                </v:shape>
                <v:shape id="Freeform 709"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" path="m,l29,e" filled="f" strokeweight=".58pt">
                  <v:path arrowok="t" o:connecttype="custom" o:connectlocs="0,0;29,0" o:connectangles="0,0"/>
                </v:shape>
                <v:shape id="Freeform 708"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" path="m,l9,e" filled="f" strokecolor="white" strokeweight="1.06pt">
                  <v:path arrowok="t" o:connecttype="custom" o:connectlocs="0,0;9,0" o:connectangles="0,0"/>
                </v:shape>
                <v:shape id="Freeform 707"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" path="m,l19,e" filled="f" strokecolor="white" strokeweight=".58pt">
                  <v:path arrowok="t" o:connecttype="custom" o:connectlocs="0,0;19,0" o:connectangles="0,0"/>
                </v:shape>
                <v:shape id="Freeform 706"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" path="m,l10961,e" filled="f" strokeweight=".58pt">
                  <v:path arrowok="t" o:connecttype="custom" o:connectlocs="0,0;10961,0" o:connectangles="0,0"/>
                </v:shape>
                <v:shape id="Freeform 705"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" path="m,l10961,e" filled="f" strokeweight=".20464mm">
                  <v:path arrowok="t" o:connecttype="custom" o:connectlocs="0,0;10961,0" o:connectangles="0,0"/>
                </v:shape>
                <v:shape id="Freeform 704"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" path="m,l28,e" filled="f" strokeweight=".58pt">
                  <v:path arrowok="t" o:connecttype="custom" o:connectlocs="0,0;28,0" o:connectangles="0,0"/>
                </v:shape>
                <v:shape id="Freeform 703"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" path="m,l10,e" filled="f" strokecolor="white" strokeweight="1.06pt">
                  <v:path arrowok="t" o:connecttype="custom" o:connectlocs="0,0;10,0" o:connectangles="0,0"/>
                </v:shape>
                <v:shape id="Freeform 702"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sz w:val="24"/>
          <w:szCs w:val="24"/>
        </w:rPr>
        <w:t>5</w:t>
      </w:r>
      <w:r w:rsidR="00963546">
        <w:rPr>
          <w:rFonts w:ascii="Trebuchet MS" w:eastAsia="Trebuchet MS" w:hAnsi="Trebuchet MS" w:cs="Trebuchet MS"/>
          <w:b/>
          <w:sz w:val="24"/>
          <w:szCs w:val="24"/>
        </w:rPr>
        <w:t>.2</w:t>
      </w:r>
      <w:r w:rsidR="00963546">
        <w:rPr>
          <w:rFonts w:ascii="Trebuchet MS" w:eastAsia="Trebuchet MS" w:hAnsi="Trebuchet MS" w:cs="Trebuchet MS"/>
          <w:b/>
          <w:spacing w:val="1"/>
          <w:sz w:val="24"/>
          <w:szCs w:val="24"/>
        </w:rPr>
        <w:t xml:space="preserve"> </w:t>
      </w:r>
      <w:r w:rsidR="00963546">
        <w:rPr>
          <w:rFonts w:ascii="Trebuchet MS" w:eastAsia="Trebuchet MS" w:hAnsi="Trebuchet MS" w:cs="Trebuchet MS"/>
          <w:b/>
          <w:spacing w:val="-2"/>
          <w:sz w:val="24"/>
          <w:szCs w:val="24"/>
        </w:rPr>
        <w:t>P</w:t>
      </w:r>
      <w:r w:rsidR="00963546">
        <w:rPr>
          <w:rFonts w:ascii="Trebuchet MS" w:eastAsia="Trebuchet MS" w:hAnsi="Trebuchet MS" w:cs="Trebuchet MS"/>
          <w:b/>
          <w:sz w:val="24"/>
          <w:szCs w:val="24"/>
        </w:rPr>
        <w:t>r</w:t>
      </w:r>
      <w:r w:rsidR="00963546">
        <w:rPr>
          <w:rFonts w:ascii="Trebuchet MS" w:eastAsia="Trebuchet MS" w:hAnsi="Trebuchet MS" w:cs="Trebuchet MS"/>
          <w:b/>
          <w:spacing w:val="1"/>
          <w:sz w:val="24"/>
          <w:szCs w:val="24"/>
        </w:rPr>
        <w:t>o</w:t>
      </w:r>
      <w:r w:rsidR="00963546">
        <w:rPr>
          <w:rFonts w:ascii="Trebuchet MS" w:eastAsia="Trebuchet MS" w:hAnsi="Trebuchet MS" w:cs="Trebuchet MS"/>
          <w:b/>
          <w:sz w:val="24"/>
          <w:szCs w:val="24"/>
        </w:rPr>
        <w:t>je</w:t>
      </w:r>
      <w:r w:rsidR="00963546">
        <w:rPr>
          <w:rFonts w:ascii="Trebuchet MS" w:eastAsia="Trebuchet MS" w:hAnsi="Trebuchet MS" w:cs="Trebuchet MS"/>
          <w:b/>
          <w:spacing w:val="-1"/>
          <w:sz w:val="24"/>
          <w:szCs w:val="24"/>
        </w:rPr>
        <w:t>c</w:t>
      </w:r>
      <w:r w:rsidR="00963546">
        <w:rPr>
          <w:rFonts w:ascii="Trebuchet MS" w:eastAsia="Trebuchet MS" w:hAnsi="Trebuchet MS" w:cs="Trebuchet MS"/>
          <w:b/>
          <w:sz w:val="24"/>
          <w:szCs w:val="24"/>
        </w:rPr>
        <w:t>t R</w:t>
      </w:r>
      <w:r w:rsidR="00963546">
        <w:rPr>
          <w:rFonts w:ascii="Trebuchet MS" w:eastAsia="Trebuchet MS" w:hAnsi="Trebuchet MS" w:cs="Trebuchet MS"/>
          <w:b/>
          <w:spacing w:val="-2"/>
          <w:sz w:val="24"/>
          <w:szCs w:val="24"/>
        </w:rPr>
        <w:t>e</w:t>
      </w:r>
      <w:r w:rsidR="00963546">
        <w:rPr>
          <w:rFonts w:ascii="Trebuchet MS" w:eastAsia="Trebuchet MS" w:hAnsi="Trebuchet MS" w:cs="Trebuchet MS"/>
          <w:b/>
          <w:sz w:val="24"/>
          <w:szCs w:val="24"/>
        </w:rPr>
        <w:t>vi</w:t>
      </w:r>
      <w:r w:rsidR="00963546">
        <w:rPr>
          <w:rFonts w:ascii="Trebuchet MS" w:eastAsia="Trebuchet MS" w:hAnsi="Trebuchet MS" w:cs="Trebuchet MS"/>
          <w:b/>
          <w:spacing w:val="-1"/>
          <w:sz w:val="24"/>
          <w:szCs w:val="24"/>
        </w:rPr>
        <w:t>e</w:t>
      </w:r>
      <w:r w:rsidR="00963546">
        <w:rPr>
          <w:rFonts w:ascii="Trebuchet MS" w:eastAsia="Trebuchet MS" w:hAnsi="Trebuchet MS" w:cs="Trebuchet MS"/>
          <w:b/>
          <w:sz w:val="24"/>
          <w:szCs w:val="24"/>
        </w:rPr>
        <w:t>w</w:t>
      </w:r>
      <w:r w:rsidR="00963546">
        <w:rPr>
          <w:rFonts w:ascii="Trebuchet MS" w:eastAsia="Trebuchet MS" w:hAnsi="Trebuchet MS" w:cs="Trebuchet MS"/>
          <w:b/>
          <w:spacing w:val="1"/>
          <w:sz w:val="24"/>
          <w:szCs w:val="24"/>
        </w:rPr>
        <w:t>-</w:t>
      </w:r>
      <w:r w:rsidR="00963546">
        <w:rPr>
          <w:rFonts w:ascii="Trebuchet MS" w:eastAsia="Trebuchet MS" w:hAnsi="Trebuchet MS" w:cs="Trebuchet MS"/>
          <w:b/>
          <w:sz w:val="24"/>
          <w:szCs w:val="24"/>
        </w:rPr>
        <w:t>I</w:t>
      </w:r>
      <w:r w:rsidR="00963546">
        <w:rPr>
          <w:rFonts w:ascii="Trebuchet MS" w:eastAsia="Trebuchet MS" w:hAnsi="Trebuchet MS" w:cs="Trebuchet MS"/>
          <w:b/>
          <w:spacing w:val="1"/>
          <w:sz w:val="24"/>
          <w:szCs w:val="24"/>
        </w:rPr>
        <w:t>I</w:t>
      </w:r>
      <w:r w:rsidR="00963546">
        <w:rPr>
          <w:rFonts w:ascii="Trebuchet MS" w:eastAsia="Trebuchet MS" w:hAnsi="Trebuchet MS" w:cs="Trebuchet MS"/>
          <w:b/>
          <w:sz w:val="24"/>
          <w:szCs w:val="24"/>
        </w:rPr>
        <w:t>:</w:t>
      </w:r>
      <w:r w:rsidR="00963546">
        <w:rPr>
          <w:rFonts w:ascii="Trebuchet MS" w:eastAsia="Trebuchet MS" w:hAnsi="Trebuchet MS" w:cs="Trebuchet MS"/>
          <w:b/>
          <w:spacing w:val="-2"/>
          <w:sz w:val="24"/>
          <w:szCs w:val="24"/>
        </w:rPr>
        <w:t xml:space="preserve"> </w:t>
      </w:r>
      <w:r w:rsidR="00963546">
        <w:rPr>
          <w:rFonts w:ascii="Trebuchet MS" w:eastAsia="Trebuchet MS" w:hAnsi="Trebuchet MS" w:cs="Trebuchet MS"/>
          <w:b/>
          <w:spacing w:val="-1"/>
          <w:sz w:val="24"/>
          <w:szCs w:val="24"/>
        </w:rPr>
        <w:t>Fe</w:t>
      </w:r>
      <w:r w:rsidR="00963546">
        <w:rPr>
          <w:rFonts w:ascii="Trebuchet MS" w:eastAsia="Trebuchet MS" w:hAnsi="Trebuchet MS" w:cs="Trebuchet MS"/>
          <w:b/>
          <w:sz w:val="24"/>
          <w:szCs w:val="24"/>
        </w:rPr>
        <w:t>a</w:t>
      </w:r>
      <w:r w:rsidR="00963546">
        <w:rPr>
          <w:rFonts w:ascii="Trebuchet MS" w:eastAsia="Trebuchet MS" w:hAnsi="Trebuchet MS" w:cs="Trebuchet MS"/>
          <w:b/>
          <w:spacing w:val="-1"/>
          <w:sz w:val="24"/>
          <w:szCs w:val="24"/>
        </w:rPr>
        <w:t>s</w:t>
      </w:r>
      <w:r w:rsidR="00963546">
        <w:rPr>
          <w:rFonts w:ascii="Trebuchet MS" w:eastAsia="Trebuchet MS" w:hAnsi="Trebuchet MS" w:cs="Trebuchet MS"/>
          <w:b/>
          <w:sz w:val="24"/>
          <w:szCs w:val="24"/>
        </w:rPr>
        <w:t>ib</w:t>
      </w:r>
      <w:r w:rsidR="00963546">
        <w:rPr>
          <w:rFonts w:ascii="Trebuchet MS" w:eastAsia="Trebuchet MS" w:hAnsi="Trebuchet MS" w:cs="Trebuchet MS"/>
          <w:b/>
          <w:spacing w:val="3"/>
          <w:sz w:val="24"/>
          <w:szCs w:val="24"/>
        </w:rPr>
        <w:t>i</w:t>
      </w:r>
      <w:r w:rsidR="00963546">
        <w:rPr>
          <w:rFonts w:ascii="Trebuchet MS" w:eastAsia="Trebuchet MS" w:hAnsi="Trebuchet MS" w:cs="Trebuchet MS"/>
          <w:b/>
          <w:spacing w:val="-1"/>
          <w:sz w:val="24"/>
          <w:szCs w:val="24"/>
        </w:rPr>
        <w:t>l</w:t>
      </w:r>
      <w:r w:rsidR="00963546">
        <w:rPr>
          <w:rFonts w:ascii="Trebuchet MS" w:eastAsia="Trebuchet MS" w:hAnsi="Trebuchet MS" w:cs="Trebuchet MS"/>
          <w:b/>
          <w:sz w:val="24"/>
          <w:szCs w:val="24"/>
        </w:rPr>
        <w:t>i</w:t>
      </w:r>
      <w:r w:rsidR="00963546">
        <w:rPr>
          <w:rFonts w:ascii="Trebuchet MS" w:eastAsia="Trebuchet MS" w:hAnsi="Trebuchet MS" w:cs="Trebuchet MS"/>
          <w:b/>
          <w:spacing w:val="1"/>
          <w:sz w:val="24"/>
          <w:szCs w:val="24"/>
        </w:rPr>
        <w:t>t</w:t>
      </w:r>
      <w:r w:rsidR="00963546">
        <w:rPr>
          <w:rFonts w:ascii="Trebuchet MS" w:eastAsia="Trebuchet MS" w:hAnsi="Trebuchet MS" w:cs="Trebuchet MS"/>
          <w:b/>
          <w:sz w:val="24"/>
          <w:szCs w:val="24"/>
        </w:rPr>
        <w:t>y</w:t>
      </w:r>
      <w:r w:rsidR="00963546">
        <w:rPr>
          <w:rFonts w:ascii="Trebuchet MS" w:eastAsia="Trebuchet MS" w:hAnsi="Trebuchet MS" w:cs="Trebuchet MS"/>
          <w:b/>
          <w:spacing w:val="-1"/>
          <w:sz w:val="24"/>
          <w:szCs w:val="24"/>
        </w:rPr>
        <w:t xml:space="preserve"> a</w:t>
      </w:r>
      <w:r w:rsidR="00963546">
        <w:rPr>
          <w:rFonts w:ascii="Trebuchet MS" w:eastAsia="Trebuchet MS" w:hAnsi="Trebuchet MS" w:cs="Trebuchet MS"/>
          <w:b/>
          <w:sz w:val="24"/>
          <w:szCs w:val="24"/>
        </w:rPr>
        <w:t xml:space="preserve">nd </w:t>
      </w:r>
      <w:r w:rsidR="00963546">
        <w:rPr>
          <w:rFonts w:ascii="Trebuchet MS" w:eastAsia="Trebuchet MS" w:hAnsi="Trebuchet MS" w:cs="Trebuchet MS"/>
          <w:b/>
          <w:spacing w:val="-1"/>
          <w:sz w:val="24"/>
          <w:szCs w:val="24"/>
        </w:rPr>
        <w:t>S</w:t>
      </w:r>
      <w:r w:rsidR="00963546">
        <w:rPr>
          <w:rFonts w:ascii="Trebuchet MS" w:eastAsia="Trebuchet MS" w:hAnsi="Trebuchet MS" w:cs="Trebuchet MS"/>
          <w:b/>
          <w:sz w:val="24"/>
          <w:szCs w:val="24"/>
        </w:rPr>
        <w:t>co</w:t>
      </w:r>
      <w:r w:rsidR="00963546">
        <w:rPr>
          <w:rFonts w:ascii="Trebuchet MS" w:eastAsia="Trebuchet MS" w:hAnsi="Trebuchet MS" w:cs="Trebuchet MS"/>
          <w:b/>
          <w:spacing w:val="2"/>
          <w:sz w:val="24"/>
          <w:szCs w:val="24"/>
        </w:rPr>
        <w:t>p</w:t>
      </w:r>
      <w:r w:rsidR="00963546">
        <w:rPr>
          <w:rFonts w:ascii="Trebuchet MS" w:eastAsia="Trebuchet MS" w:hAnsi="Trebuchet MS" w:cs="Trebuchet MS"/>
          <w:b/>
          <w:sz w:val="24"/>
          <w:szCs w:val="24"/>
        </w:rPr>
        <w:t>e</w:t>
      </w:r>
    </w:p>
    <w:p w14:paraId="00D0FFBB" w14:textId="77777777" w:rsidR="00B87611" w:rsidRDefault="00963546">
      <w:pPr>
        <w:spacing w:before="41" w:line="260" w:lineRule="exact"/>
        <w:ind w:left="172"/>
        <w:rPr>
          <w:rFonts w:ascii="Trebuchet MS" w:eastAsia="Trebuchet MS" w:hAnsi="Trebuchet MS" w:cs="Trebuchet MS"/>
          <w:sz w:val="24"/>
          <w:szCs w:val="24"/>
        </w:rPr>
      </w:pPr>
      <w:r>
        <w:rPr>
          <w:rFonts w:ascii="Trebuchet MS" w:eastAsia="Trebuchet MS" w:hAnsi="Trebuchet MS" w:cs="Trebuchet MS"/>
          <w:position w:val="-1"/>
          <w:sz w:val="24"/>
          <w:szCs w:val="24"/>
        </w:rPr>
        <w:t>St</w:t>
      </w:r>
      <w:r>
        <w:rPr>
          <w:rFonts w:ascii="Trebuchet MS" w:eastAsia="Trebuchet MS" w:hAnsi="Trebuchet MS" w:cs="Trebuchet MS"/>
          <w:spacing w:val="1"/>
          <w:position w:val="-1"/>
          <w:sz w:val="24"/>
          <w:szCs w:val="24"/>
        </w:rPr>
        <w:t>u</w:t>
      </w:r>
      <w:r>
        <w:rPr>
          <w:rFonts w:ascii="Trebuchet MS" w:eastAsia="Trebuchet MS" w:hAnsi="Trebuchet MS" w:cs="Trebuchet MS"/>
          <w:position w:val="-1"/>
          <w:sz w:val="24"/>
          <w:szCs w:val="24"/>
        </w:rPr>
        <w:t>d</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n</w:t>
      </w:r>
      <w:r>
        <w:rPr>
          <w:rFonts w:ascii="Trebuchet MS" w:eastAsia="Trebuchet MS" w:hAnsi="Trebuchet MS" w:cs="Trebuchet MS"/>
          <w:position w:val="-1"/>
          <w:sz w:val="24"/>
          <w:szCs w:val="24"/>
        </w:rPr>
        <w:t xml:space="preserve">t </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s</w:t>
      </w:r>
      <w:r>
        <w:rPr>
          <w:rFonts w:ascii="Trebuchet MS" w:eastAsia="Trebuchet MS" w:hAnsi="Trebuchet MS" w:cs="Trebuchet MS"/>
          <w:spacing w:val="-1"/>
          <w:position w:val="-1"/>
          <w:sz w:val="24"/>
          <w:szCs w:val="24"/>
        </w:rPr>
        <w:t xml:space="preserve"> </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x</w:t>
      </w:r>
      <w:r>
        <w:rPr>
          <w:rFonts w:ascii="Trebuchet MS" w:eastAsia="Trebuchet MS" w:hAnsi="Trebuchet MS" w:cs="Trebuchet MS"/>
          <w:spacing w:val="-2"/>
          <w:position w:val="-1"/>
          <w:sz w:val="24"/>
          <w:szCs w:val="24"/>
        </w:rPr>
        <w:t>p</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c</w:t>
      </w:r>
      <w:r>
        <w:rPr>
          <w:rFonts w:ascii="Trebuchet MS" w:eastAsia="Trebuchet MS" w:hAnsi="Trebuchet MS" w:cs="Trebuchet MS"/>
          <w:spacing w:val="1"/>
          <w:position w:val="-1"/>
          <w:sz w:val="24"/>
          <w:szCs w:val="24"/>
        </w:rPr>
        <w:t>te</w:t>
      </w:r>
      <w:r>
        <w:rPr>
          <w:rFonts w:ascii="Trebuchet MS" w:eastAsia="Trebuchet MS" w:hAnsi="Trebuchet MS" w:cs="Trebuchet MS"/>
          <w:position w:val="-1"/>
          <w:sz w:val="24"/>
          <w:szCs w:val="24"/>
        </w:rPr>
        <w:t>d</w:t>
      </w:r>
      <w:r>
        <w:rPr>
          <w:rFonts w:ascii="Trebuchet MS" w:eastAsia="Trebuchet MS" w:hAnsi="Trebuchet MS" w:cs="Trebuchet MS"/>
          <w:spacing w:val="-2"/>
          <w:position w:val="-1"/>
          <w:sz w:val="24"/>
          <w:szCs w:val="24"/>
        </w:rPr>
        <w:t xml:space="preserve"> t</w:t>
      </w:r>
      <w:r>
        <w:rPr>
          <w:rFonts w:ascii="Trebuchet MS" w:eastAsia="Trebuchet MS" w:hAnsi="Trebuchet MS" w:cs="Trebuchet MS"/>
          <w:position w:val="-1"/>
          <w:sz w:val="24"/>
          <w:szCs w:val="24"/>
        </w:rPr>
        <w:t>o d</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l</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v</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r pr</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se</w:t>
      </w:r>
      <w:r>
        <w:rPr>
          <w:rFonts w:ascii="Trebuchet MS" w:eastAsia="Trebuchet MS" w:hAnsi="Trebuchet MS" w:cs="Trebuchet MS"/>
          <w:spacing w:val="1"/>
          <w:position w:val="-1"/>
          <w:sz w:val="24"/>
          <w:szCs w:val="24"/>
        </w:rPr>
        <w:t>nt</w:t>
      </w:r>
      <w:r>
        <w:rPr>
          <w:rFonts w:ascii="Trebuchet MS" w:eastAsia="Trebuchet MS" w:hAnsi="Trebuchet MS" w:cs="Trebuchet MS"/>
          <w:spacing w:val="-1"/>
          <w:position w:val="-1"/>
          <w:sz w:val="24"/>
          <w:szCs w:val="24"/>
        </w:rPr>
        <w:t>a</w:t>
      </w:r>
      <w:r>
        <w:rPr>
          <w:rFonts w:ascii="Trebuchet MS" w:eastAsia="Trebuchet MS" w:hAnsi="Trebuchet MS" w:cs="Trebuchet MS"/>
          <w:spacing w:val="1"/>
          <w:position w:val="-1"/>
          <w:sz w:val="24"/>
          <w:szCs w:val="24"/>
        </w:rPr>
        <w:t>t</w:t>
      </w:r>
      <w:r>
        <w:rPr>
          <w:rFonts w:ascii="Trebuchet MS" w:eastAsia="Trebuchet MS" w:hAnsi="Trebuchet MS" w:cs="Trebuchet MS"/>
          <w:spacing w:val="-1"/>
          <w:position w:val="-1"/>
          <w:sz w:val="24"/>
          <w:szCs w:val="24"/>
        </w:rPr>
        <w:t>i</w:t>
      </w:r>
      <w:r>
        <w:rPr>
          <w:rFonts w:ascii="Trebuchet MS" w:eastAsia="Trebuchet MS" w:hAnsi="Trebuchet MS" w:cs="Trebuchet MS"/>
          <w:spacing w:val="1"/>
          <w:position w:val="-1"/>
          <w:sz w:val="24"/>
          <w:szCs w:val="24"/>
        </w:rPr>
        <w:t>o</w:t>
      </w:r>
      <w:r>
        <w:rPr>
          <w:rFonts w:ascii="Trebuchet MS" w:eastAsia="Trebuchet MS" w:hAnsi="Trebuchet MS" w:cs="Trebuchet MS"/>
          <w:position w:val="-1"/>
          <w:sz w:val="24"/>
          <w:szCs w:val="24"/>
        </w:rPr>
        <w:t>n</w:t>
      </w:r>
      <w:r>
        <w:rPr>
          <w:rFonts w:ascii="Trebuchet MS" w:eastAsia="Trebuchet MS" w:hAnsi="Trebuchet MS" w:cs="Trebuchet MS"/>
          <w:spacing w:val="-2"/>
          <w:position w:val="-1"/>
          <w:sz w:val="24"/>
          <w:szCs w:val="24"/>
        </w:rPr>
        <w:t xml:space="preserve"> </w:t>
      </w:r>
      <w:r>
        <w:rPr>
          <w:rFonts w:ascii="Trebuchet MS" w:eastAsia="Trebuchet MS" w:hAnsi="Trebuchet MS" w:cs="Trebuchet MS"/>
          <w:spacing w:val="1"/>
          <w:position w:val="-1"/>
          <w:sz w:val="24"/>
          <w:szCs w:val="24"/>
        </w:rPr>
        <w:t>co</w:t>
      </w:r>
      <w:r>
        <w:rPr>
          <w:rFonts w:ascii="Trebuchet MS" w:eastAsia="Trebuchet MS" w:hAnsi="Trebuchet MS" w:cs="Trebuchet MS"/>
          <w:position w:val="-1"/>
          <w:sz w:val="24"/>
          <w:szCs w:val="24"/>
        </w:rPr>
        <w:t>v</w:t>
      </w:r>
      <w:r>
        <w:rPr>
          <w:rFonts w:ascii="Trebuchet MS" w:eastAsia="Trebuchet MS" w:hAnsi="Trebuchet MS" w:cs="Trebuchet MS"/>
          <w:spacing w:val="1"/>
          <w:position w:val="-1"/>
          <w:sz w:val="24"/>
          <w:szCs w:val="24"/>
        </w:rPr>
        <w:t>e</w:t>
      </w:r>
      <w:r>
        <w:rPr>
          <w:rFonts w:ascii="Trebuchet MS" w:eastAsia="Trebuchet MS" w:hAnsi="Trebuchet MS" w:cs="Trebuchet MS"/>
          <w:spacing w:val="-2"/>
          <w:position w:val="-1"/>
          <w:sz w:val="24"/>
          <w:szCs w:val="24"/>
        </w:rPr>
        <w:t>r</w:t>
      </w:r>
      <w:r>
        <w:rPr>
          <w:rFonts w:ascii="Trebuchet MS" w:eastAsia="Trebuchet MS" w:hAnsi="Trebuchet MS" w:cs="Trebuchet MS"/>
          <w:spacing w:val="1"/>
          <w:position w:val="-1"/>
          <w:sz w:val="24"/>
          <w:szCs w:val="24"/>
        </w:rPr>
        <w:t>in</w:t>
      </w:r>
      <w:r>
        <w:rPr>
          <w:rFonts w:ascii="Trebuchet MS" w:eastAsia="Trebuchet MS" w:hAnsi="Trebuchet MS" w:cs="Trebuchet MS"/>
          <w:position w:val="-1"/>
          <w:sz w:val="24"/>
          <w:szCs w:val="24"/>
        </w:rPr>
        <w:t>g</w:t>
      </w:r>
      <w:r>
        <w:rPr>
          <w:rFonts w:ascii="Trebuchet MS" w:eastAsia="Trebuchet MS" w:hAnsi="Trebuchet MS" w:cs="Trebuchet MS"/>
          <w:spacing w:val="6"/>
          <w:position w:val="-1"/>
          <w:sz w:val="24"/>
          <w:szCs w:val="24"/>
        </w:rPr>
        <w:t xml:space="preserve"> </w:t>
      </w:r>
      <w:r>
        <w:rPr>
          <w:rFonts w:ascii="Trebuchet MS" w:eastAsia="Trebuchet MS" w:hAnsi="Trebuchet MS" w:cs="Trebuchet MS"/>
          <w:spacing w:val="-1"/>
          <w:position w:val="-1"/>
          <w:sz w:val="24"/>
          <w:szCs w:val="24"/>
        </w:rPr>
        <w:t>F</w:t>
      </w:r>
      <w:r>
        <w:rPr>
          <w:rFonts w:ascii="Trebuchet MS" w:eastAsia="Trebuchet MS" w:hAnsi="Trebuchet MS" w:cs="Trebuchet MS"/>
          <w:spacing w:val="1"/>
          <w:position w:val="-1"/>
          <w:sz w:val="24"/>
          <w:szCs w:val="24"/>
        </w:rPr>
        <w:t>ea</w:t>
      </w:r>
      <w:r>
        <w:rPr>
          <w:rFonts w:ascii="Trebuchet MS" w:eastAsia="Trebuchet MS" w:hAnsi="Trebuchet MS" w:cs="Trebuchet MS"/>
          <w:spacing w:val="-1"/>
          <w:position w:val="-1"/>
          <w:sz w:val="24"/>
          <w:szCs w:val="24"/>
        </w:rPr>
        <w:t>si</w:t>
      </w:r>
      <w:r>
        <w:rPr>
          <w:rFonts w:ascii="Trebuchet MS" w:eastAsia="Trebuchet MS" w:hAnsi="Trebuchet MS" w:cs="Trebuchet MS"/>
          <w:position w:val="-1"/>
          <w:sz w:val="24"/>
          <w:szCs w:val="24"/>
        </w:rPr>
        <w:t>b</w:t>
      </w:r>
      <w:r>
        <w:rPr>
          <w:rFonts w:ascii="Trebuchet MS" w:eastAsia="Trebuchet MS" w:hAnsi="Trebuchet MS" w:cs="Trebuchet MS"/>
          <w:spacing w:val="1"/>
          <w:position w:val="-1"/>
          <w:sz w:val="24"/>
          <w:szCs w:val="24"/>
        </w:rPr>
        <w:t>i</w:t>
      </w:r>
      <w:r>
        <w:rPr>
          <w:rFonts w:ascii="Trebuchet MS" w:eastAsia="Trebuchet MS" w:hAnsi="Trebuchet MS" w:cs="Trebuchet MS"/>
          <w:spacing w:val="-1"/>
          <w:position w:val="-1"/>
          <w:sz w:val="24"/>
          <w:szCs w:val="24"/>
        </w:rPr>
        <w:t>l</w:t>
      </w:r>
      <w:r>
        <w:rPr>
          <w:rFonts w:ascii="Trebuchet MS" w:eastAsia="Trebuchet MS" w:hAnsi="Trebuchet MS" w:cs="Trebuchet MS"/>
          <w:spacing w:val="1"/>
          <w:position w:val="-1"/>
          <w:sz w:val="24"/>
          <w:szCs w:val="24"/>
        </w:rPr>
        <w:t>it</w:t>
      </w:r>
      <w:r>
        <w:rPr>
          <w:rFonts w:ascii="Trebuchet MS" w:eastAsia="Trebuchet MS" w:hAnsi="Trebuchet MS" w:cs="Trebuchet MS"/>
          <w:position w:val="-1"/>
          <w:sz w:val="24"/>
          <w:szCs w:val="24"/>
        </w:rPr>
        <w:t>y</w:t>
      </w:r>
      <w:r>
        <w:rPr>
          <w:rFonts w:ascii="Trebuchet MS" w:eastAsia="Trebuchet MS" w:hAnsi="Trebuchet MS" w:cs="Trebuchet MS"/>
          <w:spacing w:val="-1"/>
          <w:position w:val="-1"/>
          <w:sz w:val="24"/>
          <w:szCs w:val="24"/>
        </w:rPr>
        <w:t xml:space="preserve"> a</w:t>
      </w:r>
      <w:r>
        <w:rPr>
          <w:rFonts w:ascii="Trebuchet MS" w:eastAsia="Trebuchet MS" w:hAnsi="Trebuchet MS" w:cs="Trebuchet MS"/>
          <w:spacing w:val="-2"/>
          <w:position w:val="-1"/>
          <w:sz w:val="24"/>
          <w:szCs w:val="24"/>
        </w:rPr>
        <w:t>n</w:t>
      </w:r>
      <w:r>
        <w:rPr>
          <w:rFonts w:ascii="Trebuchet MS" w:eastAsia="Trebuchet MS" w:hAnsi="Trebuchet MS" w:cs="Trebuchet MS"/>
          <w:position w:val="-1"/>
          <w:sz w:val="24"/>
          <w:szCs w:val="24"/>
        </w:rPr>
        <w:t>d Sc</w:t>
      </w:r>
      <w:r>
        <w:rPr>
          <w:rFonts w:ascii="Trebuchet MS" w:eastAsia="Trebuchet MS" w:hAnsi="Trebuchet MS" w:cs="Trebuchet MS"/>
          <w:spacing w:val="1"/>
          <w:position w:val="-1"/>
          <w:sz w:val="24"/>
          <w:szCs w:val="24"/>
        </w:rPr>
        <w:t>o</w:t>
      </w:r>
      <w:r>
        <w:rPr>
          <w:rFonts w:ascii="Trebuchet MS" w:eastAsia="Trebuchet MS" w:hAnsi="Trebuchet MS" w:cs="Trebuchet MS"/>
          <w:spacing w:val="-2"/>
          <w:position w:val="-1"/>
          <w:sz w:val="24"/>
          <w:szCs w:val="24"/>
        </w:rPr>
        <w:t>p</w:t>
      </w:r>
      <w:r>
        <w:rPr>
          <w:rFonts w:ascii="Trebuchet MS" w:eastAsia="Trebuchet MS" w:hAnsi="Trebuchet MS" w:cs="Trebuchet MS"/>
          <w:position w:val="-1"/>
          <w:sz w:val="24"/>
          <w:szCs w:val="24"/>
        </w:rPr>
        <w:t>e</w:t>
      </w:r>
    </w:p>
    <w:p w14:paraId="6CEF6998" w14:textId="77777777" w:rsidR="00B87611" w:rsidRDefault="00B87611">
      <w:pPr>
        <w:spacing w:before="15" w:line="240" w:lineRule="exact"/>
        <w:rPr>
          <w:sz w:val="24"/>
          <w:szCs w:val="24"/>
        </w:rPr>
      </w:pPr>
    </w:p>
    <w:tbl>
      <w:tblPr>
        <w:tblW w:w="0" w:type="auto"/>
        <w:tblInd w:w="142" w:type="dxa"/>
        <w:tblLayout w:type="fixed"/>
        <w:tblCellMar>
          <w:left w:w="0" w:type="dxa"/>
          <w:right w:w="0" w:type="dxa"/>
        </w:tblCellMar>
        <w:tblLook w:val="01E0" w:firstRow="1" w:lastRow="1" w:firstColumn="1" w:lastColumn="1" w:noHBand="0" w:noVBand="0"/>
      </w:tblPr>
      <w:tblGrid>
        <w:gridCol w:w="960"/>
        <w:gridCol w:w="3961"/>
        <w:gridCol w:w="1416"/>
        <w:gridCol w:w="1467"/>
        <w:gridCol w:w="1246"/>
      </w:tblGrid>
      <w:tr w:rsidR="00B87611" w14:paraId="74AA65C6" w14:textId="77777777">
        <w:trPr>
          <w:trHeight w:hRule="exact" w:val="566"/>
        </w:trPr>
        <w:tc>
          <w:tcPr>
            <w:tcW w:w="960" w:type="dxa"/>
            <w:tcBorders>
              <w:top w:val="single" w:sz="5" w:space="0" w:color="000000"/>
              <w:left w:val="single" w:sz="5" w:space="0" w:color="000000"/>
              <w:bottom w:val="single" w:sz="5" w:space="0" w:color="000000"/>
              <w:right w:val="single" w:sz="5" w:space="0" w:color="000000"/>
            </w:tcBorders>
          </w:tcPr>
          <w:p w14:paraId="37B2E30F"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Sr.</w:t>
            </w:r>
          </w:p>
          <w:p w14:paraId="64BD789C"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N</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w:t>
            </w:r>
          </w:p>
        </w:tc>
        <w:tc>
          <w:tcPr>
            <w:tcW w:w="3961" w:type="dxa"/>
            <w:tcBorders>
              <w:top w:val="single" w:sz="5" w:space="0" w:color="000000"/>
              <w:left w:val="single" w:sz="5" w:space="0" w:color="000000"/>
              <w:bottom w:val="single" w:sz="5" w:space="0" w:color="000000"/>
              <w:right w:val="single" w:sz="5" w:space="0" w:color="000000"/>
            </w:tcBorders>
          </w:tcPr>
          <w:p w14:paraId="53C8E16C"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Qu</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w:t>
            </w:r>
          </w:p>
        </w:tc>
        <w:tc>
          <w:tcPr>
            <w:tcW w:w="1416" w:type="dxa"/>
            <w:tcBorders>
              <w:top w:val="single" w:sz="5" w:space="0" w:color="000000"/>
              <w:left w:val="single" w:sz="5" w:space="0" w:color="000000"/>
              <w:bottom w:val="single" w:sz="5" w:space="0" w:color="000000"/>
              <w:right w:val="single" w:sz="5" w:space="0" w:color="000000"/>
            </w:tcBorders>
          </w:tcPr>
          <w:p w14:paraId="5C7CC386"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pacing w:val="-1"/>
                <w:sz w:val="24"/>
                <w:szCs w:val="24"/>
              </w:rPr>
              <w:t>D</w:t>
            </w:r>
            <w:r>
              <w:rPr>
                <w:rFonts w:ascii="Trebuchet MS" w:eastAsia="Trebuchet MS" w:hAnsi="Trebuchet MS" w:cs="Trebuchet MS"/>
                <w:b/>
                <w:sz w:val="24"/>
                <w:szCs w:val="24"/>
              </w:rPr>
              <w:t>ate</w:t>
            </w:r>
          </w:p>
        </w:tc>
        <w:tc>
          <w:tcPr>
            <w:tcW w:w="1467" w:type="dxa"/>
            <w:tcBorders>
              <w:top w:val="single" w:sz="5" w:space="0" w:color="000000"/>
              <w:left w:val="single" w:sz="5" w:space="0" w:color="000000"/>
              <w:bottom w:val="single" w:sz="5" w:space="0" w:color="000000"/>
              <w:right w:val="single" w:sz="5" w:space="0" w:color="000000"/>
            </w:tcBorders>
          </w:tcPr>
          <w:p w14:paraId="3965DCF9"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mark /</w:t>
            </w:r>
          </w:p>
          <w:p w14:paraId="13DB088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Grade</w:t>
            </w:r>
          </w:p>
        </w:tc>
        <w:tc>
          <w:tcPr>
            <w:tcW w:w="1246" w:type="dxa"/>
            <w:tcBorders>
              <w:top w:val="single" w:sz="5" w:space="0" w:color="000000"/>
              <w:left w:val="single" w:sz="5" w:space="0" w:color="000000"/>
              <w:bottom w:val="single" w:sz="5" w:space="0" w:color="000000"/>
              <w:right w:val="single" w:sz="5" w:space="0" w:color="000000"/>
            </w:tcBorders>
          </w:tcPr>
          <w:p w14:paraId="54E24B1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Sign of</w:t>
            </w:r>
          </w:p>
          <w:p w14:paraId="08670EAB"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Guide</w:t>
            </w:r>
          </w:p>
        </w:tc>
      </w:tr>
      <w:tr w:rsidR="00B87611" w14:paraId="2447DDC9" w14:textId="77777777">
        <w:trPr>
          <w:trHeight w:hRule="atLeast" w:val="569"/>
        </w:trPr>
        <w:tc>
          <w:tcPr>
            <w:tcW w:w="960" w:type="dxa"/>
            <w:tcBorders>
              <w:top w:val="single" w:sz="5" w:space="0" w:color="000000"/>
              <w:left w:val="single" w:sz="5" w:space="0" w:color="000000"/>
              <w:bottom w:val="single" w:sz="5" w:space="0" w:color="000000"/>
              <w:right w:val="single" w:sz="5" w:space="0" w:color="000000"/>
            </w:tcBorders>
          </w:tcPr>
          <w:p w14:paraId="480F4AD9"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1)</w:t>
            </w:r>
          </w:p>
        </w:tc>
        <w:tc>
          <w:tcPr>
            <w:tcW w:w="3961" w:type="dxa"/>
            <w:tcBorders>
              <w:top w:val="single" w:sz="5" w:space="0" w:color="000000"/>
              <w:left w:val="single" w:sz="5" w:space="0" w:color="000000"/>
              <w:bottom w:val="single" w:sz="5" w:space="0" w:color="000000"/>
              <w:right w:val="single" w:sz="5" w:space="0" w:color="000000"/>
            </w:tcBorders>
          </w:tcPr>
          <w:p w14:paraId="0DB752A8"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Is   </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’s   </w:t>
            </w:r>
            <w:r>
              <w:rPr>
                <w:rFonts w:ascii="Trebuchet MS" w:eastAsia="Trebuchet MS" w:hAnsi="Trebuchet MS" w:cs="Trebuchet MS"/>
                <w:spacing w:val="8"/>
                <w:sz w:val="24"/>
                <w:szCs w:val="24"/>
              </w:rPr>
              <w:t xml:space="preserve"> </w:t>
            </w:r>
            <w:r>
              <w:rPr>
                <w:rFonts w:ascii="Trebuchet MS" w:eastAsia="Trebuchet MS" w:hAnsi="Trebuchet MS" w:cs="Trebuchet MS"/>
                <w:sz w:val="24"/>
                <w:szCs w:val="24"/>
              </w:rPr>
              <w:t>v</w:t>
            </w:r>
            <w:r>
              <w:rPr>
                <w:rFonts w:ascii="Trebuchet MS" w:eastAsia="Trebuchet MS" w:hAnsi="Trebuchet MS" w:cs="Trebuchet MS"/>
                <w:spacing w:val="1"/>
                <w:sz w:val="24"/>
                <w:szCs w:val="24"/>
              </w:rPr>
              <w:t>ie</w:t>
            </w:r>
            <w:r>
              <w:rPr>
                <w:rFonts w:ascii="Trebuchet MS" w:eastAsia="Trebuchet MS" w:hAnsi="Trebuchet MS" w:cs="Trebuchet MS"/>
                <w:sz w:val="24"/>
                <w:szCs w:val="24"/>
              </w:rPr>
              <w:t xml:space="preserve">w   </w:t>
            </w:r>
            <w:r>
              <w:rPr>
                <w:rFonts w:ascii="Trebuchet MS" w:eastAsia="Trebuchet MS" w:hAnsi="Trebuchet MS" w:cs="Trebuchet MS"/>
                <w:spacing w:val="10"/>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oi</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p>
          <w:p w14:paraId="4CEAB91E" w14:textId="77777777" w:rsidR="00B87611" w:rsidRDefault="00963546">
            <w:pPr>
              <w:spacing w:before="2"/>
              <w:ind w:left="102"/>
              <w:rPr>
                <w:rFonts w:ascii="Trebuchet MS" w:eastAsia="Trebuchet MS" w:hAnsi="Trebuchet MS" w:cs="Trebuchet MS"/>
                <w:sz w:val="24"/>
                <w:szCs w:val="24"/>
              </w:rPr>
            </w:pPr>
            <w:r>
              <w:rPr>
                <w:rFonts w:ascii="Trebuchet MS" w:eastAsia="Trebuchet MS" w:hAnsi="Trebuchet MS" w:cs="Trebuchet MS"/>
                <w:spacing w:val="1"/>
                <w:sz w:val="24"/>
                <w:szCs w:val="24"/>
              </w:rPr>
              <w:t>un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too</w:t>
            </w:r>
            <w:r>
              <w:rPr>
                <w:rFonts w:ascii="Trebuchet MS" w:eastAsia="Trebuchet MS" w:hAnsi="Trebuchet MS" w:cs="Trebuchet MS"/>
                <w:spacing w:val="-2"/>
                <w:sz w:val="24"/>
                <w:szCs w:val="24"/>
              </w:rPr>
              <w:t>d</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For the user it is a research assistant over their own tools that shows its evidence; for the developer it is a bounded pipeline with predictable cost.</w:t>
            </w:r>
          </w:p>
        </w:tc>
        <w:tc>
          <w:tcPr>
            <w:tcW w:w="1416" w:type="dxa"/>
            <w:tcBorders>
              <w:top w:val="single" w:sz="5" w:space="0" w:color="000000"/>
              <w:left w:val="single" w:sz="5" w:space="0" w:color="000000"/>
              <w:bottom w:val="single" w:sz="5" w:space="0" w:color="000000"/>
              <w:right w:val="single" w:sz="5" w:space="0" w:color="000000"/>
            </w:tcBorders>
          </w:tcPr>
          <w:p w14:paraId="63CC95AE" w14:textId="77777777" w:rsidR="00B87611" w:rsidRDefault="00B87611"/>
        </w:tc>
        <w:tc>
          <w:tcPr>
            <w:tcW w:w="1467" w:type="dxa"/>
            <w:tcBorders>
              <w:top w:val="single" w:sz="5" w:space="0" w:color="000000"/>
              <w:left w:val="single" w:sz="5" w:space="0" w:color="000000"/>
              <w:bottom w:val="single" w:sz="5" w:space="0" w:color="000000"/>
              <w:right w:val="single" w:sz="5" w:space="0" w:color="000000"/>
            </w:tcBorders>
          </w:tcPr>
          <w:p w14:paraId="3A970FA0" w14:textId="77777777" w:rsidR="00B87611" w:rsidRDefault="00B87611"/>
        </w:tc>
        <w:tc>
          <w:tcPr>
            <w:tcW w:w="1246" w:type="dxa"/>
            <w:tcBorders>
              <w:top w:val="single" w:sz="5" w:space="0" w:color="000000"/>
              <w:left w:val="single" w:sz="5" w:space="0" w:color="000000"/>
              <w:bottom w:val="single" w:sz="5" w:space="0" w:color="000000"/>
              <w:right w:val="single" w:sz="5" w:space="0" w:color="000000"/>
            </w:tcBorders>
          </w:tcPr>
          <w:p w14:paraId="503F37AE" w14:textId="77777777" w:rsidR="00B87611" w:rsidRDefault="00B87611"/>
        </w:tc>
      </w:tr>
      <w:tr w:rsidR="00B87611" w14:paraId="748EAF01" w14:textId="77777777">
        <w:trPr>
          <w:trHeight w:hRule="atLeast" w:val="1123"/>
        </w:trPr>
        <w:tc>
          <w:tcPr>
            <w:tcW w:w="960" w:type="dxa"/>
            <w:tcBorders>
              <w:top w:val="single" w:sz="5" w:space="0" w:color="000000"/>
              <w:left w:val="single" w:sz="5" w:space="0" w:color="000000"/>
              <w:bottom w:val="single" w:sz="5" w:space="0" w:color="000000"/>
              <w:right w:val="single" w:sz="5" w:space="0" w:color="000000"/>
            </w:tcBorders>
          </w:tcPr>
          <w:p w14:paraId="74143E1C"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2)</w:t>
            </w:r>
          </w:p>
        </w:tc>
        <w:tc>
          <w:tcPr>
            <w:tcW w:w="3961" w:type="dxa"/>
            <w:tcBorders>
              <w:top w:val="single" w:sz="5" w:space="0" w:color="000000"/>
              <w:left w:val="single" w:sz="5" w:space="0" w:color="000000"/>
              <w:bottom w:val="single" w:sz="5" w:space="0" w:color="000000"/>
              <w:right w:val="single" w:sz="5" w:space="0" w:color="000000"/>
            </w:tcBorders>
          </w:tcPr>
          <w:p w14:paraId="479FAD0F" w14:textId="77777777" w:rsidR="00B87611" w:rsidRDefault="00963546">
            <w:pPr>
              <w:spacing w:line="260" w:lineRule="exact"/>
              <w:ind w:left="102" w:right="70"/>
              <w:jc w:val="both"/>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6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65"/>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65"/>
                <w:sz w:val="24"/>
                <w:szCs w:val="24"/>
              </w:rPr>
              <w:t xml:space="preserve"> </w:t>
            </w:r>
            <w:r>
              <w:rPr>
                <w:rFonts w:ascii="Trebuchet MS" w:eastAsia="Trebuchet MS" w:hAnsi="Trebuchet MS" w:cs="Trebuchet MS"/>
                <w:sz w:val="24"/>
                <w:szCs w:val="24"/>
              </w:rPr>
              <w:t>go</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6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65"/>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p>
          <w:p w14:paraId="53BF0013" w14:textId="77777777" w:rsidR="00B87611" w:rsidRDefault="00963546">
            <w:pPr>
              <w:spacing w:before="2" w:line="260" w:lineRule="exact"/>
              <w:ind w:left="102" w:right="62"/>
              <w:jc w:val="both"/>
              <w:rPr>
                <w:rFonts w:ascii="Trebuchet MS" w:eastAsia="Trebuchet MS" w:hAnsi="Trebuchet MS" w:cs="Trebuchet MS"/>
                <w:sz w:val="24"/>
                <w:szCs w:val="24"/>
              </w:rPr>
            </w:pP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gnm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wi</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 org</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es</w:t>
            </w:r>
            <w:r>
              <w:rPr>
                <w:rFonts w:ascii="Trebuchet MS" w:eastAsia="Trebuchet MS" w:hAnsi="Trebuchet MS" w:cs="Trebuchet MS"/>
                <w:sz w:val="24"/>
                <w:szCs w:val="24"/>
              </w:rPr>
              <w:t>s go</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an</w:t>
            </w:r>
            <w:r>
              <w:rPr>
                <w:rFonts w:ascii="Trebuchet MS" w:eastAsia="Trebuchet MS" w:hAnsi="Trebuchet MS" w:cs="Trebuchet MS"/>
                <w:sz w:val="24"/>
                <w:szCs w:val="24"/>
              </w:rPr>
              <w:t>d 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ion</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The project is sponsored by Techtrix Solutions Pvt Ltd (external guide: Mr. Subhash Kandhare), and the goal statement is aligned with the sponsor's requirements.</w:t>
            </w:r>
          </w:p>
        </w:tc>
        <w:tc>
          <w:tcPr>
            <w:tcW w:w="1416" w:type="dxa"/>
            <w:tcBorders>
              <w:top w:val="single" w:sz="5" w:space="0" w:color="000000"/>
              <w:left w:val="single" w:sz="5" w:space="0" w:color="000000"/>
              <w:bottom w:val="single" w:sz="5" w:space="0" w:color="000000"/>
              <w:right w:val="single" w:sz="5" w:space="0" w:color="000000"/>
            </w:tcBorders>
          </w:tcPr>
          <w:p w14:paraId="6172BAC2" w14:textId="77777777" w:rsidR="00B87611" w:rsidRDefault="00B87611"/>
        </w:tc>
        <w:tc>
          <w:tcPr>
            <w:tcW w:w="1467" w:type="dxa"/>
            <w:tcBorders>
              <w:top w:val="single" w:sz="5" w:space="0" w:color="000000"/>
              <w:left w:val="single" w:sz="5" w:space="0" w:color="000000"/>
              <w:bottom w:val="single" w:sz="5" w:space="0" w:color="000000"/>
              <w:right w:val="single" w:sz="5" w:space="0" w:color="000000"/>
            </w:tcBorders>
          </w:tcPr>
          <w:p w14:paraId="097386DC" w14:textId="77777777" w:rsidR="00B87611" w:rsidRDefault="00B87611"/>
        </w:tc>
        <w:tc>
          <w:tcPr>
            <w:tcW w:w="1246" w:type="dxa"/>
            <w:tcBorders>
              <w:top w:val="single" w:sz="5" w:space="0" w:color="000000"/>
              <w:left w:val="single" w:sz="5" w:space="0" w:color="000000"/>
              <w:bottom w:val="single" w:sz="5" w:space="0" w:color="000000"/>
              <w:right w:val="single" w:sz="5" w:space="0" w:color="000000"/>
            </w:tcBorders>
          </w:tcPr>
          <w:p w14:paraId="30096C5B" w14:textId="77777777" w:rsidR="00B87611" w:rsidRDefault="00B87611"/>
        </w:tc>
      </w:tr>
      <w:tr w:rsidR="00B87611" w14:paraId="720A910E" w14:textId="77777777">
        <w:trPr>
          <w:trHeight w:hRule="atLeast" w:val="290"/>
        </w:trPr>
        <w:tc>
          <w:tcPr>
            <w:tcW w:w="960" w:type="dxa"/>
            <w:tcBorders>
              <w:top w:val="single" w:sz="5" w:space="0" w:color="000000"/>
              <w:left w:val="single" w:sz="5" w:space="0" w:color="000000"/>
              <w:bottom w:val="single" w:sz="5" w:space="0" w:color="000000"/>
              <w:right w:val="single" w:sz="5" w:space="0" w:color="000000"/>
            </w:tcBorders>
          </w:tcPr>
          <w:p w14:paraId="20DCB24D"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3)</w:t>
            </w:r>
          </w:p>
        </w:tc>
        <w:tc>
          <w:tcPr>
            <w:tcW w:w="3961" w:type="dxa"/>
            <w:tcBorders>
              <w:top w:val="single" w:sz="5" w:space="0" w:color="000000"/>
              <w:left w:val="single" w:sz="5" w:space="0" w:color="000000"/>
              <w:bottom w:val="single" w:sz="5" w:space="0" w:color="000000"/>
              <w:right w:val="single" w:sz="5" w:space="0" w:color="000000"/>
            </w:tcBorders>
          </w:tcPr>
          <w:p w14:paraId="4DB0EE0B"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Who</w:t>
            </w:r>
            <w:r>
              <w:rPr>
                <w:rFonts w:ascii="Trebuchet MS" w:eastAsia="Trebuchet MS" w:hAnsi="Trebuchet MS" w:cs="Trebuchet MS"/>
                <w:spacing w:val="1"/>
                <w:sz w:val="24"/>
                <w:szCs w:val="24"/>
              </w:rPr>
              <w:t xml:space="preserve"> 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’s </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d user?</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Developers, productivity-focused professionals and undergraduate students whose work is spread across Gmail, Google Calendar, Google Drive, Notion, Slack and GitHub.</w:t>
            </w:r>
          </w:p>
        </w:tc>
        <w:tc>
          <w:tcPr>
            <w:tcW w:w="1416" w:type="dxa"/>
            <w:tcBorders>
              <w:top w:val="single" w:sz="5" w:space="0" w:color="000000"/>
              <w:left w:val="single" w:sz="5" w:space="0" w:color="000000"/>
              <w:bottom w:val="single" w:sz="5" w:space="0" w:color="000000"/>
              <w:right w:val="single" w:sz="5" w:space="0" w:color="000000"/>
            </w:tcBorders>
          </w:tcPr>
          <w:p w14:paraId="17A8ED12" w14:textId="77777777" w:rsidR="00B87611" w:rsidRDefault="00B87611"/>
        </w:tc>
        <w:tc>
          <w:tcPr>
            <w:tcW w:w="1467" w:type="dxa"/>
            <w:tcBorders>
              <w:top w:val="single" w:sz="5" w:space="0" w:color="000000"/>
              <w:left w:val="single" w:sz="5" w:space="0" w:color="000000"/>
              <w:bottom w:val="single" w:sz="5" w:space="0" w:color="000000"/>
              <w:right w:val="single" w:sz="5" w:space="0" w:color="000000"/>
            </w:tcBorders>
          </w:tcPr>
          <w:p w14:paraId="469B938C" w14:textId="77777777" w:rsidR="00B87611" w:rsidRDefault="00B87611"/>
        </w:tc>
        <w:tc>
          <w:tcPr>
            <w:tcW w:w="1246" w:type="dxa"/>
            <w:tcBorders>
              <w:top w:val="single" w:sz="5" w:space="0" w:color="000000"/>
              <w:left w:val="single" w:sz="5" w:space="0" w:color="000000"/>
              <w:bottom w:val="single" w:sz="5" w:space="0" w:color="000000"/>
              <w:right w:val="single" w:sz="5" w:space="0" w:color="000000"/>
            </w:tcBorders>
          </w:tcPr>
          <w:p w14:paraId="59782AB0" w14:textId="77777777" w:rsidR="00B87611" w:rsidRDefault="00B87611"/>
        </w:tc>
      </w:tr>
      <w:tr w:rsidR="00B87611" w14:paraId="09AF19B5" w14:textId="77777777">
        <w:trPr>
          <w:trHeight w:hRule="atLeast" w:val="567"/>
        </w:trPr>
        <w:tc>
          <w:tcPr>
            <w:tcW w:w="960" w:type="dxa"/>
            <w:tcBorders>
              <w:top w:val="single" w:sz="5" w:space="0" w:color="000000"/>
              <w:left w:val="single" w:sz="5" w:space="0" w:color="000000"/>
              <w:bottom w:val="single" w:sz="5" w:space="0" w:color="000000"/>
              <w:right w:val="single" w:sz="5" w:space="0" w:color="000000"/>
            </w:tcBorders>
          </w:tcPr>
          <w:p w14:paraId="1A6BAE3D"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4)</w:t>
            </w:r>
          </w:p>
        </w:tc>
        <w:tc>
          <w:tcPr>
            <w:tcW w:w="3961" w:type="dxa"/>
            <w:tcBorders>
              <w:top w:val="single" w:sz="5" w:space="0" w:color="000000"/>
              <w:left w:val="single" w:sz="5" w:space="0" w:color="000000"/>
              <w:bottom w:val="single" w:sz="5" w:space="0" w:color="000000"/>
              <w:right w:val="single" w:sz="5" w:space="0" w:color="000000"/>
            </w:tcBorders>
          </w:tcPr>
          <w:p w14:paraId="30082038"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t </w:t>
            </w:r>
            <w:r>
              <w:rPr>
                <w:rFonts w:ascii="Trebuchet MS" w:eastAsia="Trebuchet MS" w:hAnsi="Trebuchet MS" w:cs="Trebuchet MS"/>
                <w:spacing w:val="45"/>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46"/>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45"/>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t </w:t>
            </w:r>
            <w:r>
              <w:rPr>
                <w:rFonts w:ascii="Trebuchet MS" w:eastAsia="Trebuchet MS" w:hAnsi="Trebuchet MS" w:cs="Trebuchet MS"/>
                <w:spacing w:val="45"/>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p>
          <w:p w14:paraId="42C8D7D0"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g a </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ct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Operating cost is INR 0 (all services on free tiers). Basic COCOMO on about 6.1 KLOC gives about 16.0 person-months of effort.</w:t>
            </w:r>
          </w:p>
        </w:tc>
        <w:tc>
          <w:tcPr>
            <w:tcW w:w="1416" w:type="dxa"/>
            <w:tcBorders>
              <w:top w:val="single" w:sz="5" w:space="0" w:color="000000"/>
              <w:left w:val="single" w:sz="5" w:space="0" w:color="000000"/>
              <w:bottom w:val="single" w:sz="5" w:space="0" w:color="000000"/>
              <w:right w:val="single" w:sz="5" w:space="0" w:color="000000"/>
            </w:tcBorders>
          </w:tcPr>
          <w:p w14:paraId="2E0C2DBD" w14:textId="77777777" w:rsidR="00B87611" w:rsidRDefault="00B87611"/>
        </w:tc>
        <w:tc>
          <w:tcPr>
            <w:tcW w:w="1467" w:type="dxa"/>
            <w:tcBorders>
              <w:top w:val="single" w:sz="5" w:space="0" w:color="000000"/>
              <w:left w:val="single" w:sz="5" w:space="0" w:color="000000"/>
              <w:bottom w:val="single" w:sz="5" w:space="0" w:color="000000"/>
              <w:right w:val="single" w:sz="5" w:space="0" w:color="000000"/>
            </w:tcBorders>
          </w:tcPr>
          <w:p w14:paraId="24438A12" w14:textId="77777777" w:rsidR="00B87611" w:rsidRDefault="00B87611"/>
        </w:tc>
        <w:tc>
          <w:tcPr>
            <w:tcW w:w="1246" w:type="dxa"/>
            <w:tcBorders>
              <w:top w:val="single" w:sz="5" w:space="0" w:color="000000"/>
              <w:left w:val="single" w:sz="5" w:space="0" w:color="000000"/>
              <w:bottom w:val="single" w:sz="5" w:space="0" w:color="000000"/>
              <w:right w:val="single" w:sz="5" w:space="0" w:color="000000"/>
            </w:tcBorders>
          </w:tcPr>
          <w:p w14:paraId="4E14A948" w14:textId="77777777" w:rsidR="00B87611" w:rsidRDefault="00B87611"/>
        </w:tc>
      </w:tr>
      <w:tr w:rsidR="00B87611" w14:paraId="65ACB579" w14:textId="77777777">
        <w:trPr>
          <w:trHeight w:hRule="atLeast" w:val="566"/>
        </w:trPr>
        <w:tc>
          <w:tcPr>
            <w:tcW w:w="960" w:type="dxa"/>
            <w:tcBorders>
              <w:top w:val="single" w:sz="5" w:space="0" w:color="000000"/>
              <w:left w:val="single" w:sz="5" w:space="0" w:color="000000"/>
              <w:bottom w:val="single" w:sz="5" w:space="0" w:color="000000"/>
              <w:right w:val="single" w:sz="5" w:space="0" w:color="000000"/>
            </w:tcBorders>
          </w:tcPr>
          <w:p w14:paraId="1D79F379"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5)</w:t>
            </w:r>
          </w:p>
        </w:tc>
        <w:tc>
          <w:tcPr>
            <w:tcW w:w="3961" w:type="dxa"/>
            <w:tcBorders>
              <w:top w:val="single" w:sz="5" w:space="0" w:color="000000"/>
              <w:left w:val="single" w:sz="5" w:space="0" w:color="000000"/>
              <w:bottom w:val="single" w:sz="5" w:space="0" w:color="000000"/>
              <w:right w:val="single" w:sz="5" w:space="0" w:color="000000"/>
            </w:tcBorders>
          </w:tcPr>
          <w:p w14:paraId="6A7E1DB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44"/>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t</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4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5"/>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14:paraId="03467DCD"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z w:val="24"/>
                <w:szCs w:val="24"/>
              </w:rPr>
              <w:t>t B</w:t>
            </w:r>
            <w:r>
              <w:rPr>
                <w:rFonts w:ascii="Trebuchet MS" w:eastAsia="Trebuchet MS" w:hAnsi="Trebuchet MS" w:cs="Trebuchet MS"/>
                <w:spacing w:val="-2"/>
                <w:sz w:val="24"/>
                <w:szCs w:val="24"/>
              </w:rPr>
              <w:t>u</w:t>
            </w:r>
            <w:r>
              <w:rPr>
                <w:rFonts w:ascii="Trebuchet MS" w:eastAsia="Trebuchet MS" w:hAnsi="Trebuchet MS" w:cs="Trebuchet MS"/>
                <w:sz w:val="24"/>
                <w:szCs w:val="24"/>
              </w:rPr>
              <w:t>dge</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COCOMO gives a duration of about 7.2 months with about 2.2 persons on average; the four-member team has the academic year, and the monetary cost is zero.</w:t>
            </w:r>
          </w:p>
        </w:tc>
        <w:tc>
          <w:tcPr>
            <w:tcW w:w="1416" w:type="dxa"/>
            <w:tcBorders>
              <w:top w:val="single" w:sz="5" w:space="0" w:color="000000"/>
              <w:left w:val="single" w:sz="5" w:space="0" w:color="000000"/>
              <w:bottom w:val="single" w:sz="5" w:space="0" w:color="000000"/>
              <w:right w:val="single" w:sz="5" w:space="0" w:color="000000"/>
            </w:tcBorders>
          </w:tcPr>
          <w:p w14:paraId="4254DB2B" w14:textId="77777777" w:rsidR="00B87611" w:rsidRDefault="00B87611"/>
        </w:tc>
        <w:tc>
          <w:tcPr>
            <w:tcW w:w="1467" w:type="dxa"/>
            <w:tcBorders>
              <w:top w:val="single" w:sz="5" w:space="0" w:color="000000"/>
              <w:left w:val="single" w:sz="5" w:space="0" w:color="000000"/>
              <w:bottom w:val="single" w:sz="5" w:space="0" w:color="000000"/>
              <w:right w:val="single" w:sz="5" w:space="0" w:color="000000"/>
            </w:tcBorders>
          </w:tcPr>
          <w:p w14:paraId="4C68D538" w14:textId="77777777" w:rsidR="00B87611" w:rsidRDefault="00B87611"/>
        </w:tc>
        <w:tc>
          <w:tcPr>
            <w:tcW w:w="1246" w:type="dxa"/>
            <w:tcBorders>
              <w:top w:val="single" w:sz="5" w:space="0" w:color="000000"/>
              <w:left w:val="single" w:sz="5" w:space="0" w:color="000000"/>
              <w:bottom w:val="single" w:sz="5" w:space="0" w:color="000000"/>
              <w:right w:val="single" w:sz="5" w:space="0" w:color="000000"/>
            </w:tcBorders>
          </w:tcPr>
          <w:p w14:paraId="6CC89298" w14:textId="77777777" w:rsidR="00B87611" w:rsidRDefault="00B87611"/>
        </w:tc>
      </w:tr>
      <w:tr w:rsidR="00B87611" w14:paraId="235C8B76" w14:textId="77777777">
        <w:trPr>
          <w:trHeight w:hRule="atLeast" w:val="569"/>
        </w:trPr>
        <w:tc>
          <w:tcPr>
            <w:tcW w:w="960" w:type="dxa"/>
            <w:tcBorders>
              <w:top w:val="single" w:sz="5" w:space="0" w:color="000000"/>
              <w:left w:val="single" w:sz="5" w:space="0" w:color="000000"/>
              <w:bottom w:val="single" w:sz="5" w:space="0" w:color="000000"/>
              <w:right w:val="single" w:sz="5" w:space="0" w:color="000000"/>
            </w:tcBorders>
          </w:tcPr>
          <w:p w14:paraId="2DBABE4C"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6)</w:t>
            </w:r>
          </w:p>
        </w:tc>
        <w:tc>
          <w:tcPr>
            <w:tcW w:w="3961" w:type="dxa"/>
            <w:tcBorders>
              <w:top w:val="single" w:sz="5" w:space="0" w:color="000000"/>
              <w:left w:val="single" w:sz="5" w:space="0" w:color="000000"/>
              <w:bottom w:val="single" w:sz="5" w:space="0" w:color="000000"/>
              <w:right w:val="single" w:sz="5" w:space="0" w:color="000000"/>
            </w:tcBorders>
          </w:tcPr>
          <w:p w14:paraId="70232D3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Are</w:t>
            </w:r>
            <w:r>
              <w:rPr>
                <w:rFonts w:ascii="Trebuchet MS" w:eastAsia="Trebuchet MS" w:hAnsi="Trebuchet MS" w:cs="Trebuchet MS"/>
                <w:spacing w:val="68"/>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67"/>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ent</w:t>
            </w:r>
            <w:r>
              <w:rPr>
                <w:rFonts w:ascii="Trebuchet MS" w:eastAsia="Trebuchet MS" w:hAnsi="Trebuchet MS" w:cs="Trebuchet MS"/>
                <w:sz w:val="24"/>
                <w:szCs w:val="24"/>
              </w:rPr>
              <w:t>s</w:t>
            </w:r>
            <w:r>
              <w:rPr>
                <w:rFonts w:ascii="Trebuchet MS" w:eastAsia="Trebuchet MS" w:hAnsi="Trebuchet MS" w:cs="Trebuchet MS"/>
                <w:spacing w:val="63"/>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ith</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67"/>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p>
          <w:p w14:paraId="1089AADD"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co</w:t>
            </w:r>
            <w:r>
              <w:rPr>
                <w:rFonts w:ascii="Trebuchet MS" w:eastAsia="Trebuchet MS" w:hAnsi="Trebuchet MS" w:cs="Trebuchet MS"/>
                <w:sz w:val="24"/>
                <w:szCs w:val="24"/>
              </w:rPr>
              <w:t>pe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Deferred vision items (time-travel queries, editable plan, Cortex as an MCP server) are explicitly kept out of scope.</w:t>
            </w:r>
          </w:p>
        </w:tc>
        <w:tc>
          <w:tcPr>
            <w:tcW w:w="1416" w:type="dxa"/>
            <w:tcBorders>
              <w:top w:val="single" w:sz="5" w:space="0" w:color="000000"/>
              <w:left w:val="single" w:sz="5" w:space="0" w:color="000000"/>
              <w:bottom w:val="single" w:sz="5" w:space="0" w:color="000000"/>
              <w:right w:val="single" w:sz="5" w:space="0" w:color="000000"/>
            </w:tcBorders>
          </w:tcPr>
          <w:p w14:paraId="0C6C8FB8" w14:textId="77777777" w:rsidR="00B87611" w:rsidRDefault="00B87611"/>
        </w:tc>
        <w:tc>
          <w:tcPr>
            <w:tcW w:w="1467" w:type="dxa"/>
            <w:tcBorders>
              <w:top w:val="single" w:sz="5" w:space="0" w:color="000000"/>
              <w:left w:val="single" w:sz="5" w:space="0" w:color="000000"/>
              <w:bottom w:val="single" w:sz="5" w:space="0" w:color="000000"/>
              <w:right w:val="single" w:sz="5" w:space="0" w:color="000000"/>
            </w:tcBorders>
          </w:tcPr>
          <w:p w14:paraId="3BD2387F" w14:textId="77777777" w:rsidR="00B87611" w:rsidRDefault="00B87611"/>
        </w:tc>
        <w:tc>
          <w:tcPr>
            <w:tcW w:w="1246" w:type="dxa"/>
            <w:tcBorders>
              <w:top w:val="single" w:sz="5" w:space="0" w:color="000000"/>
              <w:left w:val="single" w:sz="5" w:space="0" w:color="000000"/>
              <w:bottom w:val="single" w:sz="5" w:space="0" w:color="000000"/>
              <w:right w:val="single" w:sz="5" w:space="0" w:color="000000"/>
            </w:tcBorders>
          </w:tcPr>
          <w:p w14:paraId="0ACE31E3" w14:textId="77777777" w:rsidR="00B87611" w:rsidRDefault="00B87611"/>
        </w:tc>
      </w:tr>
      <w:tr w:rsidR="00B87611" w14:paraId="3D222138" w14:textId="77777777">
        <w:trPr>
          <w:trHeight w:hRule="atLeast" w:val="288"/>
        </w:trPr>
        <w:tc>
          <w:tcPr>
            <w:tcW w:w="960" w:type="dxa"/>
            <w:tcBorders>
              <w:top w:val="single" w:sz="5" w:space="0" w:color="000000"/>
              <w:left w:val="single" w:sz="5" w:space="0" w:color="000000"/>
              <w:bottom w:val="single" w:sz="5" w:space="0" w:color="000000"/>
              <w:right w:val="single" w:sz="5" w:space="0" w:color="000000"/>
            </w:tcBorders>
          </w:tcPr>
          <w:p w14:paraId="305EF7F9"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7)</w:t>
            </w:r>
          </w:p>
        </w:tc>
        <w:tc>
          <w:tcPr>
            <w:tcW w:w="3961" w:type="dxa"/>
            <w:tcBorders>
              <w:top w:val="single" w:sz="5" w:space="0" w:color="000000"/>
              <w:left w:val="single" w:sz="5" w:space="0" w:color="000000"/>
              <w:bottom w:val="single" w:sz="5" w:space="0" w:color="000000"/>
              <w:right w:val="single" w:sz="5" w:space="0" w:color="000000"/>
            </w:tcBorders>
          </w:tcPr>
          <w:p w14:paraId="465BD796"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p</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w:t>
            </w:r>
            <w:r>
              <w:rPr>
                <w:rFonts w:ascii="Trebuchet MS" w:eastAsia="Trebuchet MS" w:hAnsi="Trebuchet MS" w:cs="Trebuchet MS"/>
                <w:spacing w:val="-2"/>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ne</w:t>
            </w:r>
            <w:r>
              <w:rPr>
                <w:rFonts w:ascii="Trebuchet MS" w:eastAsia="Trebuchet MS" w:hAnsi="Trebuchet MS" w:cs="Trebuchet MS"/>
                <w:spacing w:val="-2"/>
                <w:sz w:val="24"/>
                <w:szCs w:val="24"/>
              </w:rPr>
              <w:t>d</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 xml:space="preserve">Yes, with explicit bounds: question &lt;= 2000 characters, &lt;= 5 sub-questions, &lt;= 18 searches, &lt;= 5 LLM calls (Deep), 90 s per run.</w:t>
            </w:r>
          </w:p>
        </w:tc>
        <w:tc>
          <w:tcPr>
            <w:tcW w:w="1416" w:type="dxa"/>
            <w:tcBorders>
              <w:top w:val="single" w:sz="5" w:space="0" w:color="000000"/>
              <w:left w:val="single" w:sz="5" w:space="0" w:color="000000"/>
              <w:bottom w:val="single" w:sz="5" w:space="0" w:color="000000"/>
              <w:right w:val="single" w:sz="5" w:space="0" w:color="000000"/>
            </w:tcBorders>
          </w:tcPr>
          <w:p w14:paraId="4C6A5DF3" w14:textId="77777777" w:rsidR="00B87611" w:rsidRDefault="00B87611"/>
        </w:tc>
        <w:tc>
          <w:tcPr>
            <w:tcW w:w="1467" w:type="dxa"/>
            <w:tcBorders>
              <w:top w:val="single" w:sz="5" w:space="0" w:color="000000"/>
              <w:left w:val="single" w:sz="5" w:space="0" w:color="000000"/>
              <w:bottom w:val="single" w:sz="5" w:space="0" w:color="000000"/>
              <w:right w:val="single" w:sz="5" w:space="0" w:color="000000"/>
            </w:tcBorders>
          </w:tcPr>
          <w:p w14:paraId="27A2FF8E" w14:textId="77777777" w:rsidR="00B87611" w:rsidRDefault="00B87611"/>
        </w:tc>
        <w:tc>
          <w:tcPr>
            <w:tcW w:w="1246" w:type="dxa"/>
            <w:tcBorders>
              <w:top w:val="single" w:sz="5" w:space="0" w:color="000000"/>
              <w:left w:val="single" w:sz="5" w:space="0" w:color="000000"/>
              <w:bottom w:val="single" w:sz="5" w:space="0" w:color="000000"/>
              <w:right w:val="single" w:sz="5" w:space="0" w:color="000000"/>
            </w:tcBorders>
          </w:tcPr>
          <w:p w14:paraId="3332C0FB" w14:textId="77777777" w:rsidR="00B87611" w:rsidRDefault="00B87611"/>
        </w:tc>
      </w:tr>
      <w:tr w:rsidR="00B87611" w14:paraId="12E7FA47" w14:textId="77777777">
        <w:trPr>
          <w:trHeight w:hRule="atLeast" w:val="847"/>
        </w:trPr>
        <w:tc>
          <w:tcPr>
            <w:tcW w:w="960" w:type="dxa"/>
            <w:tcBorders>
              <w:top w:val="single" w:sz="5" w:space="0" w:color="000000"/>
              <w:left w:val="single" w:sz="5" w:space="0" w:color="000000"/>
              <w:bottom w:val="single" w:sz="5" w:space="0" w:color="000000"/>
              <w:right w:val="single" w:sz="5" w:space="0" w:color="000000"/>
            </w:tcBorders>
          </w:tcPr>
          <w:p w14:paraId="6161387C"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8)</w:t>
            </w:r>
          </w:p>
        </w:tc>
        <w:tc>
          <w:tcPr>
            <w:tcW w:w="3961" w:type="dxa"/>
            <w:tcBorders>
              <w:top w:val="single" w:sz="5" w:space="0" w:color="000000"/>
              <w:left w:val="single" w:sz="5" w:space="0" w:color="000000"/>
              <w:bottom w:val="single" w:sz="5" w:space="0" w:color="000000"/>
              <w:right w:val="single" w:sz="5" w:space="0" w:color="000000"/>
            </w:tcBorders>
          </w:tcPr>
          <w:p w14:paraId="69C0D066"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Do</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7"/>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7"/>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m   </w:t>
            </w:r>
            <w:r>
              <w:rPr>
                <w:rFonts w:ascii="Trebuchet MS" w:eastAsia="Trebuchet MS" w:hAnsi="Trebuchet MS" w:cs="Trebuchet MS"/>
                <w:spacing w:val="6"/>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p>
          <w:p w14:paraId="2507D3B7" w14:textId="77777777" w:rsidR="00B87611" w:rsidRDefault="00963546">
            <w:pPr>
              <w:spacing w:before="2" w:line="260" w:lineRule="exact"/>
              <w:ind w:left="102" w:right="64"/>
              <w:rPr>
                <w:rFonts w:ascii="Trebuchet MS" w:eastAsia="Trebuchet MS" w:hAnsi="Trebuchet MS" w:cs="Trebuchet MS"/>
                <w:sz w:val="24"/>
                <w:szCs w:val="24"/>
              </w:rPr>
            </w:pP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ea</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y  </w:t>
            </w:r>
            <w:r>
              <w:rPr>
                <w:rFonts w:ascii="Trebuchet MS" w:eastAsia="Trebuchet MS" w:hAnsi="Trebuchet MS" w:cs="Trebuchet MS"/>
                <w:spacing w:val="70"/>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e  </w:t>
            </w:r>
            <w:r>
              <w:rPr>
                <w:rFonts w:ascii="Trebuchet MS" w:eastAsia="Trebuchet MS" w:hAnsi="Trebuchet MS" w:cs="Trebuchet MS"/>
                <w:spacing w:val="72"/>
                <w:sz w:val="24"/>
                <w:szCs w:val="24"/>
              </w:rPr>
              <w:t xml:space="preserve"> </w:t>
            </w:r>
            <w:r>
              <w:rPr>
                <w:rFonts w:ascii="Trebuchet MS" w:eastAsia="Trebuchet MS" w:hAnsi="Trebuchet MS" w:cs="Trebuchet MS"/>
                <w:spacing w:val="-1"/>
                <w:sz w:val="24"/>
                <w:szCs w:val="24"/>
              </w:rPr>
              <w:t>sc</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pe  </w:t>
            </w:r>
            <w:r>
              <w:rPr>
                <w:rFonts w:ascii="Trebuchet MS" w:eastAsia="Trebuchet MS" w:hAnsi="Trebuchet MS" w:cs="Trebuchet MS"/>
                <w:spacing w:val="69"/>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68"/>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The problem statement fixes the inputs (question over connected tools), outputs (cited, verified answer, conflicts, proposals) and constraints (bounded calls, consent, free tiers).</w:t>
            </w:r>
          </w:p>
        </w:tc>
        <w:tc>
          <w:tcPr>
            <w:tcW w:w="1416" w:type="dxa"/>
            <w:tcBorders>
              <w:top w:val="single" w:sz="5" w:space="0" w:color="000000"/>
              <w:left w:val="single" w:sz="5" w:space="0" w:color="000000"/>
              <w:bottom w:val="single" w:sz="5" w:space="0" w:color="000000"/>
              <w:right w:val="single" w:sz="5" w:space="0" w:color="000000"/>
            </w:tcBorders>
          </w:tcPr>
          <w:p w14:paraId="3851D438" w14:textId="77777777" w:rsidR="00B87611" w:rsidRDefault="00B87611"/>
        </w:tc>
        <w:tc>
          <w:tcPr>
            <w:tcW w:w="1467" w:type="dxa"/>
            <w:tcBorders>
              <w:top w:val="single" w:sz="5" w:space="0" w:color="000000"/>
              <w:left w:val="single" w:sz="5" w:space="0" w:color="000000"/>
              <w:bottom w:val="single" w:sz="5" w:space="0" w:color="000000"/>
              <w:right w:val="single" w:sz="5" w:space="0" w:color="000000"/>
            </w:tcBorders>
          </w:tcPr>
          <w:p w14:paraId="36473FC9" w14:textId="77777777" w:rsidR="00B87611" w:rsidRDefault="00B87611"/>
        </w:tc>
        <w:tc>
          <w:tcPr>
            <w:tcW w:w="1246" w:type="dxa"/>
            <w:tcBorders>
              <w:top w:val="single" w:sz="5" w:space="0" w:color="000000"/>
              <w:left w:val="single" w:sz="5" w:space="0" w:color="000000"/>
              <w:bottom w:val="single" w:sz="5" w:space="0" w:color="000000"/>
              <w:right w:val="single" w:sz="5" w:space="0" w:color="000000"/>
            </w:tcBorders>
          </w:tcPr>
          <w:p w14:paraId="6666DAE2" w14:textId="77777777" w:rsidR="00B87611" w:rsidRDefault="00B87611"/>
        </w:tc>
      </w:tr>
      <w:tr w:rsidR="00B87611" w14:paraId="7500FE69" w14:textId="77777777">
        <w:trPr>
          <w:trHeight w:hRule="atLeast" w:val="845"/>
        </w:trPr>
        <w:tc>
          <w:tcPr>
            <w:tcW w:w="960" w:type="dxa"/>
            <w:tcBorders>
              <w:top w:val="single" w:sz="5" w:space="0" w:color="000000"/>
              <w:left w:val="single" w:sz="5" w:space="0" w:color="000000"/>
              <w:bottom w:val="single" w:sz="5" w:space="0" w:color="000000"/>
              <w:right w:val="single" w:sz="5" w:space="0" w:color="000000"/>
            </w:tcBorders>
          </w:tcPr>
          <w:p w14:paraId="68793807"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9)</w:t>
            </w:r>
          </w:p>
        </w:tc>
        <w:tc>
          <w:tcPr>
            <w:tcW w:w="3961" w:type="dxa"/>
            <w:tcBorders>
              <w:top w:val="single" w:sz="5" w:space="0" w:color="000000"/>
              <w:left w:val="single" w:sz="5" w:space="0" w:color="000000"/>
              <w:bottom w:val="single" w:sz="5" w:space="0" w:color="000000"/>
              <w:right w:val="single" w:sz="5" w:space="0" w:color="000000"/>
            </w:tcBorders>
          </w:tcPr>
          <w:p w14:paraId="0D67544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Do </w:t>
            </w:r>
            <w:r>
              <w:rPr>
                <w:rFonts w:ascii="Trebuchet MS" w:eastAsia="Trebuchet MS" w:hAnsi="Trebuchet MS" w:cs="Trebuchet MS"/>
                <w:spacing w:val="14"/>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15"/>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14"/>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s </w:t>
            </w:r>
            <w:r>
              <w:rPr>
                <w:rFonts w:ascii="Trebuchet MS" w:eastAsia="Trebuchet MS" w:hAnsi="Trebuchet MS" w:cs="Trebuchet MS"/>
                <w:spacing w:val="13"/>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t</w:t>
            </w:r>
          </w:p>
          <w:p w14:paraId="50186182" w14:textId="77777777" w:rsidR="00B87611" w:rsidRDefault="00963546">
            <w:pPr>
              <w:spacing w:before="2" w:line="260" w:lineRule="exact"/>
              <w:ind w:left="102" w:right="64"/>
              <w:rPr>
                <w:rFonts w:ascii="Trebuchet MS" w:eastAsia="Trebuchet MS" w:hAnsi="Trebuchet MS" w:cs="Trebuchet MS"/>
                <w:sz w:val="24"/>
                <w:szCs w:val="24"/>
              </w:rPr>
            </w:pPr>
            <w:r>
              <w:rPr>
                <w:rFonts w:ascii="Trebuchet MS" w:eastAsia="Trebuchet MS" w:hAnsi="Trebuchet MS" w:cs="Trebuchet MS"/>
                <w:spacing w:val="1"/>
                <w:sz w:val="24"/>
                <w:szCs w:val="24"/>
              </w:rPr>
              <w:t>in</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5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ai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e   </w:t>
            </w:r>
            <w:r>
              <w:rPr>
                <w:rFonts w:ascii="Trebuchet MS" w:eastAsia="Trebuchet MS" w:hAnsi="Trebuchet MS" w:cs="Trebuchet MS"/>
                <w:spacing w:val="50"/>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re   </w:t>
            </w:r>
            <w:r>
              <w:rPr>
                <w:rFonts w:ascii="Trebuchet MS" w:eastAsia="Trebuchet MS" w:hAnsi="Trebuchet MS" w:cs="Trebuchet MS"/>
                <w:spacing w:val="50"/>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ha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Development runs on ordinary laptops (8 GB RAM) with free and open-source software; Oracle AI Database is optional and a SQLite fallback is used.</w:t>
            </w:r>
          </w:p>
        </w:tc>
        <w:tc>
          <w:tcPr>
            <w:tcW w:w="1416" w:type="dxa"/>
            <w:tcBorders>
              <w:top w:val="single" w:sz="5" w:space="0" w:color="000000"/>
              <w:left w:val="single" w:sz="5" w:space="0" w:color="000000"/>
              <w:bottom w:val="single" w:sz="5" w:space="0" w:color="000000"/>
              <w:right w:val="single" w:sz="5" w:space="0" w:color="000000"/>
            </w:tcBorders>
          </w:tcPr>
          <w:p w14:paraId="5261A9E4" w14:textId="77777777" w:rsidR="00B87611" w:rsidRDefault="00B87611"/>
        </w:tc>
        <w:tc>
          <w:tcPr>
            <w:tcW w:w="1467" w:type="dxa"/>
            <w:tcBorders>
              <w:top w:val="single" w:sz="5" w:space="0" w:color="000000"/>
              <w:left w:val="single" w:sz="5" w:space="0" w:color="000000"/>
              <w:bottom w:val="single" w:sz="5" w:space="0" w:color="000000"/>
              <w:right w:val="single" w:sz="5" w:space="0" w:color="000000"/>
            </w:tcBorders>
          </w:tcPr>
          <w:p w14:paraId="07BF7EBA" w14:textId="77777777" w:rsidR="00B87611" w:rsidRDefault="00B87611"/>
        </w:tc>
        <w:tc>
          <w:tcPr>
            <w:tcW w:w="1246" w:type="dxa"/>
            <w:tcBorders>
              <w:top w:val="single" w:sz="5" w:space="0" w:color="000000"/>
              <w:left w:val="single" w:sz="5" w:space="0" w:color="000000"/>
              <w:bottom w:val="single" w:sz="5" w:space="0" w:color="000000"/>
              <w:right w:val="single" w:sz="5" w:space="0" w:color="000000"/>
            </w:tcBorders>
          </w:tcPr>
          <w:p w14:paraId="586D5274" w14:textId="77777777" w:rsidR="00B87611" w:rsidRDefault="00B87611"/>
        </w:tc>
      </w:tr>
      <w:tr w:rsidR="00B87611" w14:paraId="1F9529AC" w14:textId="77777777">
        <w:trPr>
          <w:trHeight w:hRule="atLeast" w:val="847"/>
        </w:trPr>
        <w:tc>
          <w:tcPr>
            <w:tcW w:w="960" w:type="dxa"/>
            <w:tcBorders>
              <w:top w:val="single" w:sz="5" w:space="0" w:color="000000"/>
              <w:left w:val="single" w:sz="5" w:space="0" w:color="000000"/>
              <w:bottom w:val="single" w:sz="5" w:space="0" w:color="000000"/>
              <w:right w:val="single" w:sz="5" w:space="0" w:color="000000"/>
            </w:tcBorders>
          </w:tcPr>
          <w:p w14:paraId="422CECEB"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10)</w:t>
            </w:r>
          </w:p>
        </w:tc>
        <w:tc>
          <w:tcPr>
            <w:tcW w:w="3961" w:type="dxa"/>
            <w:tcBorders>
              <w:top w:val="single" w:sz="5" w:space="0" w:color="000000"/>
              <w:left w:val="single" w:sz="5" w:space="0" w:color="000000"/>
              <w:bottom w:val="single" w:sz="5" w:space="0" w:color="000000"/>
              <w:right w:val="single" w:sz="5" w:space="0" w:color="000000"/>
            </w:tcBorders>
          </w:tcPr>
          <w:p w14:paraId="5089C71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14:paraId="50A6ACE5" w14:textId="77777777" w:rsidR="00B87611" w:rsidRDefault="00963546">
            <w:pPr>
              <w:spacing w:before="2" w:line="260" w:lineRule="exact"/>
              <w:ind w:left="102" w:right="63"/>
              <w:rPr>
                <w:rFonts w:ascii="Trebuchet MS" w:eastAsia="Trebuchet MS" w:hAnsi="Trebuchet MS" w:cs="Trebuchet MS"/>
                <w:sz w:val="24"/>
                <w:szCs w:val="24"/>
              </w:rPr>
            </w:pP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in</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 giv</w:t>
            </w:r>
            <w:r>
              <w:rPr>
                <w:rFonts w:ascii="Trebuchet MS" w:eastAsia="Trebuchet MS" w:hAnsi="Trebuchet MS" w:cs="Trebuchet MS"/>
                <w:spacing w:val="1"/>
                <w:sz w:val="24"/>
                <w:szCs w:val="24"/>
              </w:rPr>
              <w:t>en</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Phases (survey, SRS, design, implementation, testing and evaluation, documentation) and a Gantt chart are in the project report; the dates there are planned and are to be confirmed with the guide.</w:t>
            </w:r>
          </w:p>
        </w:tc>
        <w:tc>
          <w:tcPr>
            <w:tcW w:w="1416" w:type="dxa"/>
            <w:tcBorders>
              <w:top w:val="single" w:sz="5" w:space="0" w:color="000000"/>
              <w:left w:val="single" w:sz="5" w:space="0" w:color="000000"/>
              <w:bottom w:val="single" w:sz="5" w:space="0" w:color="000000"/>
              <w:right w:val="single" w:sz="5" w:space="0" w:color="000000"/>
            </w:tcBorders>
          </w:tcPr>
          <w:p w14:paraId="25439F3D" w14:textId="77777777" w:rsidR="00B87611" w:rsidRDefault="00B87611"/>
        </w:tc>
        <w:tc>
          <w:tcPr>
            <w:tcW w:w="1467" w:type="dxa"/>
            <w:tcBorders>
              <w:top w:val="single" w:sz="5" w:space="0" w:color="000000"/>
              <w:left w:val="single" w:sz="5" w:space="0" w:color="000000"/>
              <w:bottom w:val="single" w:sz="5" w:space="0" w:color="000000"/>
              <w:right w:val="single" w:sz="5" w:space="0" w:color="000000"/>
            </w:tcBorders>
          </w:tcPr>
          <w:p w14:paraId="2E40BD08" w14:textId="77777777" w:rsidR="00B87611" w:rsidRDefault="00B87611"/>
        </w:tc>
        <w:tc>
          <w:tcPr>
            <w:tcW w:w="1246" w:type="dxa"/>
            <w:tcBorders>
              <w:top w:val="single" w:sz="5" w:space="0" w:color="000000"/>
              <w:left w:val="single" w:sz="5" w:space="0" w:color="000000"/>
              <w:bottom w:val="single" w:sz="5" w:space="0" w:color="000000"/>
              <w:right w:val="single" w:sz="5" w:space="0" w:color="000000"/>
            </w:tcBorders>
          </w:tcPr>
          <w:p w14:paraId="04A09588" w14:textId="77777777" w:rsidR="00B87611" w:rsidRDefault="00B87611"/>
        </w:tc>
      </w:tr>
      <w:tr w:rsidR="00B87611" w14:paraId="54D33C7A" w14:textId="77777777">
        <w:trPr>
          <w:trHeight w:hRule="atLeast" w:val="1123"/>
        </w:trPr>
        <w:tc>
          <w:tcPr>
            <w:tcW w:w="960" w:type="dxa"/>
            <w:tcBorders>
              <w:top w:val="single" w:sz="5" w:space="0" w:color="000000"/>
              <w:left w:val="single" w:sz="5" w:space="0" w:color="000000"/>
              <w:bottom w:val="single" w:sz="5" w:space="0" w:color="000000"/>
              <w:right w:val="single" w:sz="5" w:space="0" w:color="000000"/>
            </w:tcBorders>
          </w:tcPr>
          <w:p w14:paraId="386C65DB"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11)</w:t>
            </w:r>
          </w:p>
        </w:tc>
        <w:tc>
          <w:tcPr>
            <w:tcW w:w="3961" w:type="dxa"/>
            <w:tcBorders>
              <w:top w:val="single" w:sz="5" w:space="0" w:color="000000"/>
              <w:left w:val="single" w:sz="5" w:space="0" w:color="000000"/>
              <w:bottom w:val="single" w:sz="5" w:space="0" w:color="000000"/>
              <w:right w:val="single" w:sz="5" w:space="0" w:color="000000"/>
            </w:tcBorders>
          </w:tcPr>
          <w:p w14:paraId="318C4924" w14:textId="77777777" w:rsidR="00B87611" w:rsidRDefault="00963546">
            <w:pPr>
              <w:spacing w:line="260" w:lineRule="exact"/>
              <w:ind w:left="102" w:right="72"/>
              <w:jc w:val="both"/>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29"/>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sk</w:t>
            </w:r>
            <w:r>
              <w:rPr>
                <w:rFonts w:ascii="Trebuchet MS" w:eastAsia="Trebuchet MS" w:hAnsi="Trebuchet MS" w:cs="Trebuchet MS"/>
                <w:sz w:val="24"/>
                <w:szCs w:val="24"/>
              </w:rPr>
              <w:t>s</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k</w:t>
            </w:r>
            <w:r>
              <w:rPr>
                <w:rFonts w:ascii="Trebuchet MS" w:eastAsia="Trebuchet MS" w:hAnsi="Trebuchet MS" w:cs="Trebuchet MS"/>
                <w:sz w:val="24"/>
                <w:szCs w:val="24"/>
              </w:rPr>
              <w:t>e</w:t>
            </w:r>
            <w:r>
              <w:rPr>
                <w:rFonts w:ascii="Trebuchet MS" w:eastAsia="Trebuchet MS" w:hAnsi="Trebuchet MS" w:cs="Trebuchet MS"/>
                <w:spacing w:val="29"/>
                <w:sz w:val="24"/>
                <w:szCs w:val="24"/>
              </w:rPr>
              <w:t xml:space="preserve"> </w:t>
            </w:r>
            <w:r>
              <w:rPr>
                <w:rFonts w:ascii="Trebuchet MS" w:eastAsia="Trebuchet MS" w:hAnsi="Trebuchet MS" w:cs="Trebuchet MS"/>
                <w:spacing w:val="1"/>
                <w:sz w:val="24"/>
                <w:szCs w:val="24"/>
              </w:rPr>
              <w:t>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hn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z w:val="24"/>
                <w:szCs w:val="24"/>
              </w:rPr>
              <w:t>l</w:t>
            </w:r>
            <w:r>
              <w:rPr>
                <w:rFonts w:ascii="Trebuchet MS" w:eastAsia="Trebuchet MS" w:hAnsi="Trebuchet MS" w:cs="Trebuchet MS"/>
                <w:spacing w:val="27"/>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sks</w:t>
            </w:r>
            <w:r>
              <w:rPr>
                <w:rFonts w:ascii="Trebuchet MS" w:eastAsia="Trebuchet MS" w:hAnsi="Trebuchet MS" w:cs="Trebuchet MS"/>
                <w:sz w:val="24"/>
                <w:szCs w:val="24"/>
              </w:rPr>
              <w:t>,</w:t>
            </w:r>
          </w:p>
          <w:p w14:paraId="6DDEC7F6" w14:textId="77777777" w:rsidR="00B87611" w:rsidRDefault="00963546">
            <w:pPr>
              <w:spacing w:before="2" w:line="260" w:lineRule="exact"/>
              <w:ind w:left="102" w:right="64"/>
              <w:jc w:val="both"/>
              <w:rPr>
                <w:rFonts w:ascii="Trebuchet MS" w:eastAsia="Trebuchet MS" w:hAnsi="Trebuchet MS" w:cs="Trebuchet MS"/>
                <w:sz w:val="24"/>
                <w:szCs w:val="24"/>
              </w:rPr>
            </w:pP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l 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sks</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che</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sks</w:t>
            </w:r>
            <w:r>
              <w:rPr>
                <w:rFonts w:ascii="Trebuchet MS" w:eastAsia="Trebuchet MS" w:hAnsi="Trebuchet MS" w:cs="Trebuchet MS"/>
                <w:sz w:val="24"/>
                <w:szCs w:val="24"/>
              </w:rPr>
              <w:t>, b</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ine</w:t>
            </w:r>
            <w:r>
              <w:rPr>
                <w:rFonts w:ascii="Trebuchet MS" w:eastAsia="Trebuchet MS" w:hAnsi="Trebuchet MS" w:cs="Trebuchet MS"/>
                <w:spacing w:val="-1"/>
                <w:sz w:val="24"/>
                <w:szCs w:val="24"/>
              </w:rPr>
              <w:t>s</w:t>
            </w:r>
            <w:r>
              <w:rPr>
                <w:rFonts w:ascii="Trebuchet MS" w:eastAsia="Trebuchet MS" w:hAnsi="Trebuchet MS" w:cs="Trebuchet MS"/>
                <w:sz w:val="24"/>
                <w:szCs w:val="24"/>
              </w:rPr>
              <w:t>s 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sk</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co</w:t>
            </w:r>
            <w:r>
              <w:rPr>
                <w:rFonts w:ascii="Trebuchet MS" w:eastAsia="Trebuchet MS" w:hAnsi="Trebuchet MS" w:cs="Trebuchet MS"/>
                <w:sz w:val="24"/>
                <w:szCs w:val="24"/>
              </w:rPr>
              <w:t>r</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ect</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Six risks are identified: free-tier limits, connector API changes, hallucinated claims, unintended actions, unavailable Oracle backend, and exposure of private data.</w:t>
            </w:r>
          </w:p>
        </w:tc>
        <w:tc>
          <w:tcPr>
            <w:tcW w:w="1416" w:type="dxa"/>
            <w:tcBorders>
              <w:top w:val="single" w:sz="5" w:space="0" w:color="000000"/>
              <w:left w:val="single" w:sz="5" w:space="0" w:color="000000"/>
              <w:bottom w:val="single" w:sz="5" w:space="0" w:color="000000"/>
              <w:right w:val="single" w:sz="5" w:space="0" w:color="000000"/>
            </w:tcBorders>
          </w:tcPr>
          <w:p w14:paraId="16AA1910" w14:textId="77777777" w:rsidR="00B87611" w:rsidRDefault="00B87611"/>
        </w:tc>
        <w:tc>
          <w:tcPr>
            <w:tcW w:w="1467" w:type="dxa"/>
            <w:tcBorders>
              <w:top w:val="single" w:sz="5" w:space="0" w:color="000000"/>
              <w:left w:val="single" w:sz="5" w:space="0" w:color="000000"/>
              <w:bottom w:val="single" w:sz="5" w:space="0" w:color="000000"/>
              <w:right w:val="single" w:sz="5" w:space="0" w:color="000000"/>
            </w:tcBorders>
          </w:tcPr>
          <w:p w14:paraId="1690357C" w14:textId="77777777" w:rsidR="00B87611" w:rsidRDefault="00B87611"/>
        </w:tc>
        <w:tc>
          <w:tcPr>
            <w:tcW w:w="1246" w:type="dxa"/>
            <w:tcBorders>
              <w:top w:val="single" w:sz="5" w:space="0" w:color="000000"/>
              <w:left w:val="single" w:sz="5" w:space="0" w:color="000000"/>
              <w:bottom w:val="single" w:sz="5" w:space="0" w:color="000000"/>
              <w:right w:val="single" w:sz="5" w:space="0" w:color="000000"/>
            </w:tcBorders>
          </w:tcPr>
          <w:p w14:paraId="35609224" w14:textId="77777777" w:rsidR="00B87611" w:rsidRDefault="00B87611"/>
        </w:tc>
      </w:tr>
      <w:tr w:rsidR="00B87611" w14:paraId="6F1B8C72" w14:textId="77777777">
        <w:trPr>
          <w:trHeight w:hRule="atLeast" w:val="848"/>
        </w:trPr>
        <w:tc>
          <w:tcPr>
            <w:tcW w:w="960" w:type="dxa"/>
            <w:tcBorders>
              <w:top w:val="single" w:sz="5" w:space="0" w:color="000000"/>
              <w:left w:val="single" w:sz="5" w:space="0" w:color="000000"/>
              <w:bottom w:val="single" w:sz="5" w:space="0" w:color="000000"/>
              <w:right w:val="single" w:sz="5" w:space="0" w:color="000000"/>
            </w:tcBorders>
          </w:tcPr>
          <w:p w14:paraId="46C40683"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12)</w:t>
            </w:r>
          </w:p>
        </w:tc>
        <w:tc>
          <w:tcPr>
            <w:tcW w:w="3961" w:type="dxa"/>
            <w:tcBorders>
              <w:top w:val="single" w:sz="5" w:space="0" w:color="000000"/>
              <w:left w:val="single" w:sz="5" w:space="0" w:color="000000"/>
              <w:bottom w:val="single" w:sz="5" w:space="0" w:color="000000"/>
              <w:right w:val="single" w:sz="5" w:space="0" w:color="000000"/>
            </w:tcBorders>
          </w:tcPr>
          <w:p w14:paraId="693AA289"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Ri</w:t>
            </w:r>
            <w:r>
              <w:rPr>
                <w:rFonts w:ascii="Trebuchet MS" w:eastAsia="Trebuchet MS" w:hAnsi="Trebuchet MS" w:cs="Trebuchet MS"/>
                <w:spacing w:val="-1"/>
                <w:sz w:val="24"/>
                <w:szCs w:val="24"/>
              </w:rPr>
              <w:t>s</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z w:val="24"/>
                <w:szCs w:val="24"/>
              </w:rPr>
              <w:t>e</w:t>
            </w:r>
          </w:p>
          <w:p w14:paraId="097A3E89" w14:textId="77777777" w:rsidR="00B87611" w:rsidRDefault="00963546">
            <w:pPr>
              <w:ind w:left="102" w:right="65"/>
              <w:rPr>
                <w:rFonts w:ascii="Trebuchet MS" w:eastAsia="Trebuchet MS" w:hAnsi="Trebuchet MS" w:cs="Trebuchet MS"/>
                <w:sz w:val="24"/>
                <w:szCs w:val="24"/>
              </w:rPr>
            </w:pP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39"/>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4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y</w:t>
            </w:r>
            <w:r>
              <w:rPr>
                <w:rFonts w:ascii="Trebuchet MS" w:eastAsia="Trebuchet MS" w:hAnsi="Trebuchet MS" w:cs="Trebuchet MS"/>
                <w:spacing w:val="39"/>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k</w:t>
            </w:r>
            <w:r>
              <w:rPr>
                <w:rFonts w:ascii="Trebuchet MS" w:eastAsia="Trebuchet MS" w:hAnsi="Trebuchet MS" w:cs="Trebuchet MS"/>
                <w:spacing w:val="39"/>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r>
              <w:rPr>
                <w:rFonts w:ascii="Trebuchet MS" w:eastAsia="Trebuchet MS" w:hAnsi="Trebuchet MS" w:cs="Trebuchet MS"/>
                <w:spacing w:val="4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 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Risks are ranked by probability and impact. Back-up plans: provider failover and caching; tool names stored as data; claim verification; single approval endpoint; SQLite fallback; no storage of source data.</w:t>
            </w:r>
          </w:p>
        </w:tc>
        <w:tc>
          <w:tcPr>
            <w:tcW w:w="1416" w:type="dxa"/>
            <w:tcBorders>
              <w:top w:val="single" w:sz="5" w:space="0" w:color="000000"/>
              <w:left w:val="single" w:sz="5" w:space="0" w:color="000000"/>
              <w:bottom w:val="single" w:sz="5" w:space="0" w:color="000000"/>
              <w:right w:val="single" w:sz="5" w:space="0" w:color="000000"/>
            </w:tcBorders>
          </w:tcPr>
          <w:p w14:paraId="31BDBC4D" w14:textId="77777777" w:rsidR="00B87611" w:rsidRDefault="00B87611"/>
        </w:tc>
        <w:tc>
          <w:tcPr>
            <w:tcW w:w="1467" w:type="dxa"/>
            <w:tcBorders>
              <w:top w:val="single" w:sz="5" w:space="0" w:color="000000"/>
              <w:left w:val="single" w:sz="5" w:space="0" w:color="000000"/>
              <w:bottom w:val="single" w:sz="5" w:space="0" w:color="000000"/>
              <w:right w:val="single" w:sz="5" w:space="0" w:color="000000"/>
            </w:tcBorders>
          </w:tcPr>
          <w:p w14:paraId="56EDA818" w14:textId="77777777" w:rsidR="00B87611" w:rsidRDefault="00B87611"/>
        </w:tc>
        <w:tc>
          <w:tcPr>
            <w:tcW w:w="1246" w:type="dxa"/>
            <w:tcBorders>
              <w:top w:val="single" w:sz="5" w:space="0" w:color="000000"/>
              <w:left w:val="single" w:sz="5" w:space="0" w:color="000000"/>
              <w:bottom w:val="single" w:sz="5" w:space="0" w:color="000000"/>
              <w:right w:val="single" w:sz="5" w:space="0" w:color="000000"/>
            </w:tcBorders>
          </w:tcPr>
          <w:p w14:paraId="76567D8D" w14:textId="77777777" w:rsidR="00B87611" w:rsidRDefault="00B87611"/>
        </w:tc>
      </w:tr>
      <w:tr w:rsidR="00B87611" w14:paraId="716CA051" w14:textId="77777777">
        <w:trPr>
          <w:trHeight w:hRule="exact" w:val="1682"/>
        </w:trPr>
        <w:tc>
          <w:tcPr>
            <w:tcW w:w="9050" w:type="dxa"/>
            <w:gridSpan w:val="5"/>
            <w:tcBorders>
              <w:top w:val="nil"/>
              <w:left w:val="single" w:sz="5" w:space="0" w:color="000000"/>
              <w:bottom w:val="single" w:sz="5" w:space="0" w:color="000000"/>
              <w:right w:val="single" w:sz="5" w:space="0" w:color="000000"/>
            </w:tcBorders>
          </w:tcPr>
          <w:p w14:paraId="0EE7E5EE"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mark and Su</w:t>
            </w:r>
            <w:r>
              <w:rPr>
                <w:rFonts w:ascii="Trebuchet MS" w:eastAsia="Trebuchet MS" w:hAnsi="Trebuchet MS" w:cs="Trebuchet MS"/>
                <w:b/>
                <w:spacing w:val="1"/>
                <w:sz w:val="24"/>
                <w:szCs w:val="24"/>
              </w:rPr>
              <w:t>g</w:t>
            </w:r>
            <w:r>
              <w:rPr>
                <w:rFonts w:ascii="Trebuchet MS" w:eastAsia="Trebuchet MS" w:hAnsi="Trebuchet MS" w:cs="Trebuchet MS"/>
                <w:b/>
                <w:sz w:val="24"/>
                <w:szCs w:val="24"/>
              </w:rPr>
              <w:t>g</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ns:</w:t>
            </w:r>
          </w:p>
        </w:tc>
      </w:tr>
    </w:tbl>
    <w:p w14:paraId="6F4F40DA" w14:textId="77777777" w:rsidR="00B87611" w:rsidRDefault="00B87611">
      <w:pPr>
        <w:spacing w:before="12" w:line="220" w:lineRule="exact"/>
        <w:rPr>
          <w:sz w:val="22"/>
          <w:szCs w:val="22"/>
        </w:rPr>
      </w:pPr>
    </w:p>
    <w:p w14:paraId="4E77EE18" w14:textId="77777777" w:rsidR="00B87611" w:rsidRDefault="00963546">
      <w:pPr>
        <w:spacing w:before="28"/>
        <w:ind w:left="100"/>
        <w:rPr>
          <w:rFonts w:ascii="Trebuchet MS" w:eastAsia="Trebuchet MS" w:hAnsi="Trebuchet MS" w:cs="Trebuchet MS"/>
          <w:sz w:val="24"/>
          <w:szCs w:val="24"/>
        </w:rPr>
      </w:pPr>
      <w:r>
        <w:rPr>
          <w:rFonts w:ascii="Trebuchet MS" w:eastAsia="Trebuchet MS" w:hAnsi="Trebuchet MS" w:cs="Trebuchet MS"/>
          <w:b/>
          <w:sz w:val="24"/>
          <w:szCs w:val="24"/>
        </w:rPr>
        <w:t>Name</w:t>
      </w:r>
      <w:r>
        <w:rPr>
          <w:rFonts w:ascii="Trebuchet MS" w:eastAsia="Trebuchet MS" w:hAnsi="Trebuchet MS" w:cs="Trebuchet MS"/>
          <w:b/>
          <w:spacing w:val="-2"/>
          <w:sz w:val="24"/>
          <w:szCs w:val="24"/>
        </w:rPr>
        <w:t xml:space="preserve">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 xml:space="preserve">nd </w:t>
      </w:r>
      <w:r>
        <w:rPr>
          <w:rFonts w:ascii="Trebuchet MS" w:eastAsia="Trebuchet MS" w:hAnsi="Trebuchet MS" w:cs="Trebuchet MS"/>
          <w:b/>
          <w:spacing w:val="-1"/>
          <w:sz w:val="24"/>
          <w:szCs w:val="24"/>
        </w:rPr>
        <w:t>S</w:t>
      </w:r>
      <w:r>
        <w:rPr>
          <w:rFonts w:ascii="Trebuchet MS" w:eastAsia="Trebuchet MS" w:hAnsi="Trebuchet MS" w:cs="Trebuchet MS"/>
          <w:b/>
          <w:sz w:val="24"/>
          <w:szCs w:val="24"/>
        </w:rPr>
        <w:t xml:space="preserve">ign of </w:t>
      </w:r>
      <w:r>
        <w:rPr>
          <w:rFonts w:ascii="Trebuchet MS" w:eastAsia="Trebuchet MS" w:hAnsi="Trebuchet MS" w:cs="Trebuchet MS"/>
          <w:b/>
          <w:spacing w:val="2"/>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vi</w:t>
      </w:r>
      <w:r>
        <w:rPr>
          <w:rFonts w:ascii="Trebuchet MS" w:eastAsia="Trebuchet MS" w:hAnsi="Trebuchet MS" w:cs="Trebuchet MS"/>
          <w:b/>
          <w:spacing w:val="-1"/>
          <w:sz w:val="24"/>
          <w:szCs w:val="24"/>
        </w:rPr>
        <w:t>ewe</w:t>
      </w:r>
      <w:r>
        <w:rPr>
          <w:rFonts w:ascii="Trebuchet MS" w:eastAsia="Trebuchet MS" w:hAnsi="Trebuchet MS" w:cs="Trebuchet MS"/>
          <w:b/>
          <w:sz w:val="24"/>
          <w:szCs w:val="24"/>
        </w:rPr>
        <w:t>rs:</w:t>
      </w:r>
    </w:p>
    <w:p w14:paraId="69F5F525"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z w:val="24"/>
          <w:szCs w:val="24"/>
        </w:rPr>
        <w:t>.</w:t>
      </w:r>
    </w:p>
    <w:p w14:paraId="1BCA71E6" w14:textId="77777777" w:rsidR="00B87611" w:rsidRDefault="00B87611">
      <w:pPr>
        <w:spacing w:before="18" w:line="260" w:lineRule="exact"/>
        <w:rPr>
          <w:sz w:val="26"/>
          <w:szCs w:val="26"/>
        </w:rPr>
      </w:pPr>
    </w:p>
    <w:p w14:paraId="408035C8" w14:textId="2A15EDC5" w:rsidR="00B87611" w:rsidRDefault="00790719">
      <w:pPr>
        <w:ind w:left="100"/>
        <w:rPr>
          <w:rFonts w:ascii="Trebuchet MS" w:eastAsia="Trebuchet MS" w:hAnsi="Trebuchet MS" w:cs="Trebuchet MS"/>
          <w:sz w:val="24"/>
          <w:szCs w:val="24"/>
        </w:rPr>
        <w:sectPr w:rsidR="00B87611" w:rsidSect="00947A67">
          <w:pgSz w:w="12240" w:h="15840"/>
          <w:pgMar w:top="920" w:right="1140" w:bottom="280" w:left="1160" w:header="0" w:footer="920" w:gutter="0"/>
          <w:cols w:space="720"/>
        </w:sectPr>
      </w:pPr>
      <w:r>
        <w:rPr>
          <w:noProof/>
        </w:rPr>
        <mc:AlternateContent>
          <mc:Choice Requires="wpg">
            <w:drawing>
              <wp:anchor distT="0" distB="0" distL="114300" distR="114300" simplePos="0" relativeHeight="251645440" behindDoc="1" locked="0" layoutInCell="1" allowOverlap="1" wp14:anchorId="135F0A90" wp14:editId="13BBE391">
                <wp:simplePos x="0" y="0"/>
                <wp:positionH relativeFrom="page">
                  <wp:posOffset>762000</wp:posOffset>
                </wp:positionH>
                <wp:positionV relativeFrom="paragraph">
                  <wp:posOffset>579755</wp:posOffset>
                </wp:positionV>
                <wp:extent cx="6249670" cy="57785"/>
                <wp:effectExtent l="0" t="8890" r="8255" b="9525"/>
                <wp:wrapNone/>
                <wp:docPr id="259793232" name="Group 6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913"/>
                          <a:chExt cx="9842" cy="91"/>
                        </a:xfrm>
                      </wpg:grpSpPr>
                      <wps:wsp>
                        <wps:cNvPr id="469682061" name="Freeform 700"/>
                        <wps:cNvSpPr>
                          <a:spLocks/>
                        </wps:cNvSpPr>
                        <wps:spPr bwMode="auto">
                          <a:xfrm>
                            <a:off x="1231" y="944"/>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6423875" name="Freeform 699"/>
                        <wps:cNvSpPr>
                          <a:spLocks/>
                        </wps:cNvSpPr>
                        <wps:spPr bwMode="auto">
                          <a:xfrm>
                            <a:off x="1231" y="996"/>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02DB66" id="Group 698" o:spid="_x0000_s1026" style="position:absolute;margin-left:60pt;margin-top:45.65pt;width:492.1pt;height:4.55pt;z-index:-251671040;mso-position-horizontal-relative:page" coordorigin="1200,913"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">
                <v:shape id="Freeform 700" o:spid="_x0000_s1027" style="position:absolute;left:1231;top:944;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" path="m,l9780,e" filled="f" strokecolor="#612322" strokeweight="3.1pt">
                  <v:path arrowok="t" o:connecttype="custom" o:connectlocs="0,0;9780,0" o:connectangles="0,0"/>
                </v:shape>
                <v:shape id="Freeform 699" o:spid="_x0000_s1028" style="position:absolute;left:1231;top:996;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" path="m,l9780,e" filled="f" strokecolor="#612322" strokeweight=".82pt">
                  <v:path arrowok="t" o:connecttype="custom" o:connectlocs="0,0;9780,0" o:connectangles="0,0"/>
                </v:shape>
                <w10:wrap anchorx="page"/>
              </v:group>
            </w:pict>
          </mc:Fallback>
        </mc:AlternateContent>
      </w:r>
      <w:r w:rsidR="00963546">
        <w:rPr>
          <w:rFonts w:ascii="Trebuchet MS" w:eastAsia="Trebuchet MS" w:hAnsi="Trebuchet MS" w:cs="Trebuchet MS"/>
          <w:b/>
          <w:spacing w:val="1"/>
          <w:sz w:val="24"/>
          <w:szCs w:val="24"/>
        </w:rPr>
        <w:t>2</w:t>
      </w:r>
      <w:r w:rsidR="00963546">
        <w:rPr>
          <w:rFonts w:ascii="Trebuchet MS" w:eastAsia="Trebuchet MS" w:hAnsi="Trebuchet MS" w:cs="Trebuchet MS"/>
          <w:b/>
          <w:sz w:val="24"/>
          <w:szCs w:val="24"/>
        </w:rPr>
        <w:t>.</w:t>
      </w:r>
    </w:p>
    <w:p w14:paraId="119C2076" w14:textId="7BF26BF0" w:rsidR="00B87611" w:rsidRDefault="00790719">
      <w:pPr>
        <w:spacing w:before="59"/>
        <w:ind w:left="100"/>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48512" behindDoc="1" locked="0" layoutInCell="1" allowOverlap="1" wp14:anchorId="4025012B" wp14:editId="44F16668">
                <wp:simplePos x="0" y="0"/>
                <wp:positionH relativeFrom="page">
                  <wp:posOffset>384810</wp:posOffset>
                </wp:positionH>
                <wp:positionV relativeFrom="page">
                  <wp:posOffset>457835</wp:posOffset>
                </wp:positionV>
                <wp:extent cx="7004050" cy="9316085"/>
                <wp:effectExtent l="3810" t="10160" r="2540" b="8255"/>
                <wp:wrapNone/>
                <wp:docPr id="2011402651"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1601252903" name="Freeform 697"/>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8471622" name="Freeform 696"/>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476108" name="Freeform 695"/>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832686" name="Freeform 694"/>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2613720" name="Freeform 693"/>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01296" name="Freeform 692"/>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305902" name="Freeform 691"/>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3080090" name="Freeform 690"/>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556911" name="Freeform 689"/>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037401" name="Freeform 688"/>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8903215" name="Freeform 687"/>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9674542" name="Freeform 686"/>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6948614" name="Freeform 685"/>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8658651" name="Freeform 684"/>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183286" name="Freeform 683"/>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6688183" name="Freeform 682"/>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0880827" name="Freeform 681"/>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2571085" name="Freeform 680"/>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9685607" name="Freeform 679"/>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2636783" name="Freeform 678"/>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DBF519" id="Group 677" o:spid="_x0000_s1026" style="position:absolute;margin-left:30.3pt;margin-top:36.05pt;width:551.5pt;height:733.55pt;z-index:-251667968;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">
                <v:shape id="Freeform 697"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" path="m,l29,e" filled="f" strokeweight=".58pt">
                  <v:path arrowok="t" o:connecttype="custom" o:connectlocs="0,0;29,0" o:connectangles="0,0"/>
                </v:shape>
                <v:shape id="Freeform 696"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" path="m,l9,e" filled="f" strokecolor="white" strokeweight="1.06pt">
                  <v:path arrowok="t" o:connecttype="custom" o:connectlocs="0,0;9,0" o:connectangles="0,0"/>
                </v:shape>
                <v:shape id="Freeform 695"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" path="m,l19,e" filled="f" strokecolor="white" strokeweight=".58pt">
                  <v:path arrowok="t" o:connecttype="custom" o:connectlocs="0,0;19,0" o:connectangles="0,0"/>
                </v:shape>
                <v:shape id="Freeform 694"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" path="m,l10961,e" filled="f" strokeweight=".58pt">
                  <v:path arrowok="t" o:connecttype="custom" o:connectlocs="0,0;10961,0" o:connectangles="0,0"/>
                </v:shape>
                <v:shape id="Freeform 693"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" path="m,l10961,e" filled="f" strokeweight=".58pt">
                  <v:path arrowok="t" o:connecttype="custom" o:connectlocs="0,0;10961,0" o:connectangles="0,0"/>
                </v:shape>
                <v:shape id="Freeform 692"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" path="m,l28,e" filled="f" strokeweight=".58pt">
                  <v:path arrowok="t" o:connecttype="custom" o:connectlocs="0,0;28,0" o:connectangles="0,0"/>
                </v:shape>
                <v:shape id="Freeform 691"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" path="m,l10,e" filled="f" strokecolor="white" strokeweight="1.06pt">
                  <v:path arrowok="t" o:connecttype="custom" o:connectlocs="0,0;10,0" o:connectangles="0,0"/>
                </v:shape>
                <v:shape id="Freeform 690"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" path="m,l19,e" filled="f" strokecolor="white" strokeweight=".58pt">
                  <v:path arrowok="t" o:connecttype="custom" o:connectlocs="0,0;19,0" o:connectangles="0,0"/>
                </v:shape>
                <v:shape id="Freeform 689"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" path="m,l,14650e" filled="f" strokeweight=".58pt">
                  <v:path arrowok="t" o:connecttype="custom" o:connectlocs="0,732;0,15382" o:connectangles="0,0"/>
                </v:shape>
                <v:shape id="Freeform 688"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" path="m,l,14611e" filled="f" strokeweight=".58pt">
                  <v:path arrowok="t" o:connecttype="custom" o:connectlocs="0,751;0,15362" o:connectangles="0,0"/>
                </v:shape>
                <v:shape id="Freeform 687"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" path="m,l,14650e" filled="f" strokeweight=".20464mm">
                  <v:path arrowok="t" o:connecttype="custom" o:connectlocs="0,732;0,15382" o:connectangles="0,0"/>
                </v:shape>
                <v:shape id="Freeform 686"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" path="m,l,14611e" filled="f" strokeweight=".58pt">
                  <v:path arrowok="t" o:connecttype="custom" o:connectlocs="0,751;0,15362" o:connectangles="0,0"/>
                </v:shape>
                <v:shape id="Freeform 685"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" path="m,l29,e" filled="f" strokeweight=".58pt">
                  <v:path arrowok="t" o:connecttype="custom" o:connectlocs="0,0;29,0" o:connectangles="0,0"/>
                </v:shape>
                <v:shape id="Freeform 684"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" path="m,l9,e" filled="f" strokecolor="white" strokeweight="1.06pt">
                  <v:path arrowok="t" o:connecttype="custom" o:connectlocs="0,0;9,0" o:connectangles="0,0"/>
                </v:shape>
                <v:shape id="Freeform 683"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" path="m,l19,e" filled="f" strokecolor="white" strokeweight=".58pt">
                  <v:path arrowok="t" o:connecttype="custom" o:connectlocs="0,0;19,0" o:connectangles="0,0"/>
                </v:shape>
                <v:shape id="Freeform 682"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" path="m,l10961,e" filled="f" strokeweight=".58pt">
                  <v:path arrowok="t" o:connecttype="custom" o:connectlocs="0,0;10961,0" o:connectangles="0,0"/>
                </v:shape>
                <v:shape id="Freeform 681"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" path="m,l10961,e" filled="f" strokeweight=".20464mm">
                  <v:path arrowok="t" o:connecttype="custom" o:connectlocs="0,0;10961,0" o:connectangles="0,0"/>
                </v:shape>
                <v:shape id="Freeform 680"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" path="m,l28,e" filled="f" strokeweight=".58pt">
                  <v:path arrowok="t" o:connecttype="custom" o:connectlocs="0,0;28,0" o:connectangles="0,0"/>
                </v:shape>
                <v:shape id="Freeform 679"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" path="m,l10,e" filled="f" strokecolor="white" strokeweight="1.06pt">
                  <v:path arrowok="t" o:connecttype="custom" o:connectlocs="0,0;10,0" o:connectangles="0,0"/>
                </v:shape>
                <v:shape id="Freeform 678"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sz w:val="24"/>
          <w:szCs w:val="24"/>
        </w:rPr>
        <w:t>5</w:t>
      </w:r>
      <w:r w:rsidR="00963546">
        <w:rPr>
          <w:rFonts w:ascii="Trebuchet MS" w:eastAsia="Trebuchet MS" w:hAnsi="Trebuchet MS" w:cs="Trebuchet MS"/>
          <w:b/>
          <w:sz w:val="24"/>
          <w:szCs w:val="24"/>
        </w:rPr>
        <w:t>.3</w:t>
      </w:r>
      <w:r w:rsidR="00963546">
        <w:rPr>
          <w:rFonts w:ascii="Trebuchet MS" w:eastAsia="Trebuchet MS" w:hAnsi="Trebuchet MS" w:cs="Trebuchet MS"/>
          <w:b/>
          <w:spacing w:val="1"/>
          <w:sz w:val="24"/>
          <w:szCs w:val="24"/>
        </w:rPr>
        <w:t xml:space="preserve"> </w:t>
      </w:r>
      <w:r w:rsidR="00963546">
        <w:rPr>
          <w:rFonts w:ascii="Trebuchet MS" w:eastAsia="Trebuchet MS" w:hAnsi="Trebuchet MS" w:cs="Trebuchet MS"/>
          <w:b/>
          <w:spacing w:val="-2"/>
          <w:sz w:val="24"/>
          <w:szCs w:val="24"/>
        </w:rPr>
        <w:t>P</w:t>
      </w:r>
      <w:r w:rsidR="00963546">
        <w:rPr>
          <w:rFonts w:ascii="Trebuchet MS" w:eastAsia="Trebuchet MS" w:hAnsi="Trebuchet MS" w:cs="Trebuchet MS"/>
          <w:b/>
          <w:sz w:val="24"/>
          <w:szCs w:val="24"/>
        </w:rPr>
        <w:t>r</w:t>
      </w:r>
      <w:r w:rsidR="00963546">
        <w:rPr>
          <w:rFonts w:ascii="Trebuchet MS" w:eastAsia="Trebuchet MS" w:hAnsi="Trebuchet MS" w:cs="Trebuchet MS"/>
          <w:b/>
          <w:spacing w:val="1"/>
          <w:sz w:val="24"/>
          <w:szCs w:val="24"/>
        </w:rPr>
        <w:t>o</w:t>
      </w:r>
      <w:r w:rsidR="00963546">
        <w:rPr>
          <w:rFonts w:ascii="Trebuchet MS" w:eastAsia="Trebuchet MS" w:hAnsi="Trebuchet MS" w:cs="Trebuchet MS"/>
          <w:b/>
          <w:sz w:val="24"/>
          <w:szCs w:val="24"/>
        </w:rPr>
        <w:t>je</w:t>
      </w:r>
      <w:r w:rsidR="00963546">
        <w:rPr>
          <w:rFonts w:ascii="Trebuchet MS" w:eastAsia="Trebuchet MS" w:hAnsi="Trebuchet MS" w:cs="Trebuchet MS"/>
          <w:b/>
          <w:spacing w:val="-1"/>
          <w:sz w:val="24"/>
          <w:szCs w:val="24"/>
        </w:rPr>
        <w:t>c</w:t>
      </w:r>
      <w:r w:rsidR="00963546">
        <w:rPr>
          <w:rFonts w:ascii="Trebuchet MS" w:eastAsia="Trebuchet MS" w:hAnsi="Trebuchet MS" w:cs="Trebuchet MS"/>
          <w:b/>
          <w:sz w:val="24"/>
          <w:szCs w:val="24"/>
        </w:rPr>
        <w:t>t R</w:t>
      </w:r>
      <w:r w:rsidR="00963546">
        <w:rPr>
          <w:rFonts w:ascii="Trebuchet MS" w:eastAsia="Trebuchet MS" w:hAnsi="Trebuchet MS" w:cs="Trebuchet MS"/>
          <w:b/>
          <w:spacing w:val="-2"/>
          <w:sz w:val="24"/>
          <w:szCs w:val="24"/>
        </w:rPr>
        <w:t>e</w:t>
      </w:r>
      <w:r w:rsidR="00963546">
        <w:rPr>
          <w:rFonts w:ascii="Trebuchet MS" w:eastAsia="Trebuchet MS" w:hAnsi="Trebuchet MS" w:cs="Trebuchet MS"/>
          <w:b/>
          <w:sz w:val="24"/>
          <w:szCs w:val="24"/>
        </w:rPr>
        <w:t>vi</w:t>
      </w:r>
      <w:r w:rsidR="00963546">
        <w:rPr>
          <w:rFonts w:ascii="Trebuchet MS" w:eastAsia="Trebuchet MS" w:hAnsi="Trebuchet MS" w:cs="Trebuchet MS"/>
          <w:b/>
          <w:spacing w:val="-1"/>
          <w:sz w:val="24"/>
          <w:szCs w:val="24"/>
        </w:rPr>
        <w:t>e</w:t>
      </w:r>
      <w:r w:rsidR="00963546">
        <w:rPr>
          <w:rFonts w:ascii="Trebuchet MS" w:eastAsia="Trebuchet MS" w:hAnsi="Trebuchet MS" w:cs="Trebuchet MS"/>
          <w:b/>
          <w:sz w:val="24"/>
          <w:szCs w:val="24"/>
        </w:rPr>
        <w:t>w</w:t>
      </w:r>
      <w:r w:rsidR="00963546">
        <w:rPr>
          <w:rFonts w:ascii="Trebuchet MS" w:eastAsia="Trebuchet MS" w:hAnsi="Trebuchet MS" w:cs="Trebuchet MS"/>
          <w:b/>
          <w:spacing w:val="1"/>
          <w:sz w:val="24"/>
          <w:szCs w:val="24"/>
        </w:rPr>
        <w:t>-</w:t>
      </w:r>
      <w:r w:rsidR="00963546">
        <w:rPr>
          <w:rFonts w:ascii="Trebuchet MS" w:eastAsia="Trebuchet MS" w:hAnsi="Trebuchet MS" w:cs="Trebuchet MS"/>
          <w:b/>
          <w:sz w:val="24"/>
          <w:szCs w:val="24"/>
        </w:rPr>
        <w:t>I</w:t>
      </w:r>
      <w:r w:rsidR="00963546">
        <w:rPr>
          <w:rFonts w:ascii="Trebuchet MS" w:eastAsia="Trebuchet MS" w:hAnsi="Trebuchet MS" w:cs="Trebuchet MS"/>
          <w:b/>
          <w:spacing w:val="1"/>
          <w:sz w:val="24"/>
          <w:szCs w:val="24"/>
        </w:rPr>
        <w:t>I</w:t>
      </w:r>
      <w:r w:rsidR="00963546">
        <w:rPr>
          <w:rFonts w:ascii="Trebuchet MS" w:eastAsia="Trebuchet MS" w:hAnsi="Trebuchet MS" w:cs="Trebuchet MS"/>
          <w:b/>
          <w:spacing w:val="-2"/>
          <w:sz w:val="24"/>
          <w:szCs w:val="24"/>
        </w:rPr>
        <w:t>I</w:t>
      </w:r>
      <w:r w:rsidR="00963546">
        <w:rPr>
          <w:rFonts w:ascii="Trebuchet MS" w:eastAsia="Trebuchet MS" w:hAnsi="Trebuchet MS" w:cs="Trebuchet MS"/>
          <w:b/>
          <w:sz w:val="24"/>
          <w:szCs w:val="24"/>
        </w:rPr>
        <w:t>:</w:t>
      </w:r>
      <w:r w:rsidR="00963546">
        <w:rPr>
          <w:rFonts w:ascii="Trebuchet MS" w:eastAsia="Trebuchet MS" w:hAnsi="Trebuchet MS" w:cs="Trebuchet MS"/>
          <w:b/>
          <w:spacing w:val="1"/>
          <w:sz w:val="24"/>
          <w:szCs w:val="24"/>
        </w:rPr>
        <w:t xml:space="preserve"> </w:t>
      </w:r>
      <w:r w:rsidR="00963546">
        <w:rPr>
          <w:rFonts w:ascii="Trebuchet MS" w:eastAsia="Trebuchet MS" w:hAnsi="Trebuchet MS" w:cs="Trebuchet MS"/>
          <w:b/>
          <w:sz w:val="24"/>
          <w:szCs w:val="24"/>
        </w:rPr>
        <w:t>R</w:t>
      </w:r>
      <w:r w:rsidR="00963546">
        <w:rPr>
          <w:rFonts w:ascii="Trebuchet MS" w:eastAsia="Trebuchet MS" w:hAnsi="Trebuchet MS" w:cs="Trebuchet MS"/>
          <w:b/>
          <w:spacing w:val="-1"/>
          <w:sz w:val="24"/>
          <w:szCs w:val="24"/>
        </w:rPr>
        <w:t>eq</w:t>
      </w:r>
      <w:r w:rsidR="00963546">
        <w:rPr>
          <w:rFonts w:ascii="Trebuchet MS" w:eastAsia="Trebuchet MS" w:hAnsi="Trebuchet MS" w:cs="Trebuchet MS"/>
          <w:b/>
          <w:sz w:val="24"/>
          <w:szCs w:val="24"/>
        </w:rPr>
        <w:t>ui</w:t>
      </w:r>
      <w:r w:rsidR="00963546">
        <w:rPr>
          <w:rFonts w:ascii="Trebuchet MS" w:eastAsia="Trebuchet MS" w:hAnsi="Trebuchet MS" w:cs="Trebuchet MS"/>
          <w:b/>
          <w:spacing w:val="1"/>
          <w:sz w:val="24"/>
          <w:szCs w:val="24"/>
        </w:rPr>
        <w:t>r</w:t>
      </w:r>
      <w:r w:rsidR="00963546">
        <w:rPr>
          <w:rFonts w:ascii="Trebuchet MS" w:eastAsia="Trebuchet MS" w:hAnsi="Trebuchet MS" w:cs="Trebuchet MS"/>
          <w:b/>
          <w:spacing w:val="-1"/>
          <w:sz w:val="24"/>
          <w:szCs w:val="24"/>
        </w:rPr>
        <w:t>e</w:t>
      </w:r>
      <w:r w:rsidR="00963546">
        <w:rPr>
          <w:rFonts w:ascii="Trebuchet MS" w:eastAsia="Trebuchet MS" w:hAnsi="Trebuchet MS" w:cs="Trebuchet MS"/>
          <w:b/>
          <w:sz w:val="24"/>
          <w:szCs w:val="24"/>
        </w:rPr>
        <w:t>m</w:t>
      </w:r>
      <w:r w:rsidR="00963546">
        <w:rPr>
          <w:rFonts w:ascii="Trebuchet MS" w:eastAsia="Trebuchet MS" w:hAnsi="Trebuchet MS" w:cs="Trebuchet MS"/>
          <w:b/>
          <w:spacing w:val="-1"/>
          <w:sz w:val="24"/>
          <w:szCs w:val="24"/>
        </w:rPr>
        <w:t>e</w:t>
      </w:r>
      <w:r w:rsidR="00963546">
        <w:rPr>
          <w:rFonts w:ascii="Trebuchet MS" w:eastAsia="Trebuchet MS" w:hAnsi="Trebuchet MS" w:cs="Trebuchet MS"/>
          <w:b/>
          <w:sz w:val="24"/>
          <w:szCs w:val="24"/>
        </w:rPr>
        <w:t>nt</w:t>
      </w:r>
      <w:r w:rsidR="00963546">
        <w:rPr>
          <w:rFonts w:ascii="Trebuchet MS" w:eastAsia="Trebuchet MS" w:hAnsi="Trebuchet MS" w:cs="Trebuchet MS"/>
          <w:b/>
          <w:spacing w:val="2"/>
          <w:sz w:val="24"/>
          <w:szCs w:val="24"/>
        </w:rPr>
        <w:t xml:space="preserve"> </w:t>
      </w:r>
      <w:r w:rsidR="00963546">
        <w:rPr>
          <w:rFonts w:ascii="Trebuchet MS" w:eastAsia="Trebuchet MS" w:hAnsi="Trebuchet MS" w:cs="Trebuchet MS"/>
          <w:b/>
          <w:spacing w:val="-1"/>
          <w:sz w:val="24"/>
          <w:szCs w:val="24"/>
        </w:rPr>
        <w:t>A</w:t>
      </w:r>
      <w:r w:rsidR="00963546">
        <w:rPr>
          <w:rFonts w:ascii="Trebuchet MS" w:eastAsia="Trebuchet MS" w:hAnsi="Trebuchet MS" w:cs="Trebuchet MS"/>
          <w:b/>
          <w:sz w:val="24"/>
          <w:szCs w:val="24"/>
        </w:rPr>
        <w:t>naly</w:t>
      </w:r>
      <w:r w:rsidR="00963546">
        <w:rPr>
          <w:rFonts w:ascii="Trebuchet MS" w:eastAsia="Trebuchet MS" w:hAnsi="Trebuchet MS" w:cs="Trebuchet MS"/>
          <w:b/>
          <w:spacing w:val="2"/>
          <w:sz w:val="24"/>
          <w:szCs w:val="24"/>
        </w:rPr>
        <w:t>s</w:t>
      </w:r>
      <w:r w:rsidR="00963546">
        <w:rPr>
          <w:rFonts w:ascii="Trebuchet MS" w:eastAsia="Trebuchet MS" w:hAnsi="Trebuchet MS" w:cs="Trebuchet MS"/>
          <w:b/>
          <w:sz w:val="24"/>
          <w:szCs w:val="24"/>
        </w:rPr>
        <w:t>is</w:t>
      </w:r>
    </w:p>
    <w:p w14:paraId="2D960A70" w14:textId="77777777" w:rsidR="00B87611" w:rsidRDefault="00963546">
      <w:pPr>
        <w:spacing w:before="41" w:line="260" w:lineRule="exact"/>
        <w:ind w:left="100"/>
        <w:rPr>
          <w:rFonts w:ascii="Trebuchet MS" w:eastAsia="Trebuchet MS" w:hAnsi="Trebuchet MS" w:cs="Trebuchet MS"/>
          <w:sz w:val="24"/>
          <w:szCs w:val="24"/>
        </w:rPr>
      </w:pPr>
      <w:r>
        <w:rPr>
          <w:rFonts w:ascii="Trebuchet MS" w:eastAsia="Trebuchet MS" w:hAnsi="Trebuchet MS" w:cs="Trebuchet MS"/>
          <w:position w:val="-1"/>
          <w:sz w:val="24"/>
          <w:szCs w:val="24"/>
        </w:rPr>
        <w:t>St</w:t>
      </w:r>
      <w:r>
        <w:rPr>
          <w:rFonts w:ascii="Trebuchet MS" w:eastAsia="Trebuchet MS" w:hAnsi="Trebuchet MS" w:cs="Trebuchet MS"/>
          <w:spacing w:val="1"/>
          <w:position w:val="-1"/>
          <w:sz w:val="24"/>
          <w:szCs w:val="24"/>
        </w:rPr>
        <w:t>u</w:t>
      </w:r>
      <w:r>
        <w:rPr>
          <w:rFonts w:ascii="Trebuchet MS" w:eastAsia="Trebuchet MS" w:hAnsi="Trebuchet MS" w:cs="Trebuchet MS"/>
          <w:position w:val="-1"/>
          <w:sz w:val="24"/>
          <w:szCs w:val="24"/>
        </w:rPr>
        <w:t>d</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n</w:t>
      </w:r>
      <w:r>
        <w:rPr>
          <w:rFonts w:ascii="Trebuchet MS" w:eastAsia="Trebuchet MS" w:hAnsi="Trebuchet MS" w:cs="Trebuchet MS"/>
          <w:position w:val="-1"/>
          <w:sz w:val="24"/>
          <w:szCs w:val="24"/>
        </w:rPr>
        <w:t xml:space="preserve">t </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s</w:t>
      </w:r>
      <w:r>
        <w:rPr>
          <w:rFonts w:ascii="Trebuchet MS" w:eastAsia="Trebuchet MS" w:hAnsi="Trebuchet MS" w:cs="Trebuchet MS"/>
          <w:spacing w:val="-1"/>
          <w:position w:val="-1"/>
          <w:sz w:val="24"/>
          <w:szCs w:val="24"/>
        </w:rPr>
        <w:t xml:space="preserve"> </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x</w:t>
      </w:r>
      <w:r>
        <w:rPr>
          <w:rFonts w:ascii="Trebuchet MS" w:eastAsia="Trebuchet MS" w:hAnsi="Trebuchet MS" w:cs="Trebuchet MS"/>
          <w:spacing w:val="-2"/>
          <w:position w:val="-1"/>
          <w:sz w:val="24"/>
          <w:szCs w:val="24"/>
        </w:rPr>
        <w:t>p</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c</w:t>
      </w:r>
      <w:r>
        <w:rPr>
          <w:rFonts w:ascii="Trebuchet MS" w:eastAsia="Trebuchet MS" w:hAnsi="Trebuchet MS" w:cs="Trebuchet MS"/>
          <w:spacing w:val="1"/>
          <w:position w:val="-1"/>
          <w:sz w:val="24"/>
          <w:szCs w:val="24"/>
        </w:rPr>
        <w:t>te</w:t>
      </w:r>
      <w:r>
        <w:rPr>
          <w:rFonts w:ascii="Trebuchet MS" w:eastAsia="Trebuchet MS" w:hAnsi="Trebuchet MS" w:cs="Trebuchet MS"/>
          <w:position w:val="-1"/>
          <w:sz w:val="24"/>
          <w:szCs w:val="24"/>
        </w:rPr>
        <w:t>d</w:t>
      </w:r>
      <w:r>
        <w:rPr>
          <w:rFonts w:ascii="Trebuchet MS" w:eastAsia="Trebuchet MS" w:hAnsi="Trebuchet MS" w:cs="Trebuchet MS"/>
          <w:spacing w:val="-2"/>
          <w:position w:val="-1"/>
          <w:sz w:val="24"/>
          <w:szCs w:val="24"/>
        </w:rPr>
        <w:t xml:space="preserve"> </w:t>
      </w:r>
      <w:r>
        <w:rPr>
          <w:rFonts w:ascii="Trebuchet MS" w:eastAsia="Trebuchet MS" w:hAnsi="Trebuchet MS" w:cs="Trebuchet MS"/>
          <w:spacing w:val="1"/>
          <w:position w:val="-1"/>
          <w:sz w:val="24"/>
          <w:szCs w:val="24"/>
        </w:rPr>
        <w:t>t</w:t>
      </w:r>
      <w:r>
        <w:rPr>
          <w:rFonts w:ascii="Trebuchet MS" w:eastAsia="Trebuchet MS" w:hAnsi="Trebuchet MS" w:cs="Trebuchet MS"/>
          <w:position w:val="-1"/>
          <w:sz w:val="24"/>
          <w:szCs w:val="24"/>
        </w:rPr>
        <w:t>o</w:t>
      </w:r>
      <w:r>
        <w:rPr>
          <w:rFonts w:ascii="Trebuchet MS" w:eastAsia="Trebuchet MS" w:hAnsi="Trebuchet MS" w:cs="Trebuchet MS"/>
          <w:spacing w:val="-2"/>
          <w:position w:val="-1"/>
          <w:sz w:val="24"/>
          <w:szCs w:val="24"/>
        </w:rPr>
        <w:t xml:space="preserve"> </w:t>
      </w:r>
      <w:r>
        <w:rPr>
          <w:rFonts w:ascii="Trebuchet MS" w:eastAsia="Trebuchet MS" w:hAnsi="Trebuchet MS" w:cs="Trebuchet MS"/>
          <w:position w:val="-1"/>
          <w:sz w:val="24"/>
          <w:szCs w:val="24"/>
        </w:rPr>
        <w:t>d</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l</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v</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r p</w:t>
      </w:r>
      <w:r>
        <w:rPr>
          <w:rFonts w:ascii="Trebuchet MS" w:eastAsia="Trebuchet MS" w:hAnsi="Trebuchet MS" w:cs="Trebuchet MS"/>
          <w:spacing w:val="-2"/>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s</w:t>
      </w:r>
      <w:r>
        <w:rPr>
          <w:rFonts w:ascii="Trebuchet MS" w:eastAsia="Trebuchet MS" w:hAnsi="Trebuchet MS" w:cs="Trebuchet MS"/>
          <w:spacing w:val="1"/>
          <w:position w:val="-1"/>
          <w:sz w:val="24"/>
          <w:szCs w:val="24"/>
        </w:rPr>
        <w:t>e</w:t>
      </w:r>
      <w:r>
        <w:rPr>
          <w:rFonts w:ascii="Trebuchet MS" w:eastAsia="Trebuchet MS" w:hAnsi="Trebuchet MS" w:cs="Trebuchet MS"/>
          <w:spacing w:val="-2"/>
          <w:position w:val="-1"/>
          <w:sz w:val="24"/>
          <w:szCs w:val="24"/>
        </w:rPr>
        <w:t>n</w:t>
      </w:r>
      <w:r>
        <w:rPr>
          <w:rFonts w:ascii="Trebuchet MS" w:eastAsia="Trebuchet MS" w:hAnsi="Trebuchet MS" w:cs="Trebuchet MS"/>
          <w:spacing w:val="1"/>
          <w:position w:val="-1"/>
          <w:sz w:val="24"/>
          <w:szCs w:val="24"/>
        </w:rPr>
        <w:t>ta</w:t>
      </w:r>
      <w:r>
        <w:rPr>
          <w:rFonts w:ascii="Trebuchet MS" w:eastAsia="Trebuchet MS" w:hAnsi="Trebuchet MS" w:cs="Trebuchet MS"/>
          <w:spacing w:val="-2"/>
          <w:position w:val="-1"/>
          <w:sz w:val="24"/>
          <w:szCs w:val="24"/>
        </w:rPr>
        <w:t>t</w:t>
      </w:r>
      <w:r>
        <w:rPr>
          <w:rFonts w:ascii="Trebuchet MS" w:eastAsia="Trebuchet MS" w:hAnsi="Trebuchet MS" w:cs="Trebuchet MS"/>
          <w:spacing w:val="1"/>
          <w:position w:val="-1"/>
          <w:sz w:val="24"/>
          <w:szCs w:val="24"/>
        </w:rPr>
        <w:t>i</w:t>
      </w:r>
      <w:r>
        <w:rPr>
          <w:rFonts w:ascii="Trebuchet MS" w:eastAsia="Trebuchet MS" w:hAnsi="Trebuchet MS" w:cs="Trebuchet MS"/>
          <w:spacing w:val="-2"/>
          <w:position w:val="-1"/>
          <w:sz w:val="24"/>
          <w:szCs w:val="24"/>
        </w:rPr>
        <w:t>o</w:t>
      </w:r>
      <w:r>
        <w:rPr>
          <w:rFonts w:ascii="Trebuchet MS" w:eastAsia="Trebuchet MS" w:hAnsi="Trebuchet MS" w:cs="Trebuchet MS"/>
          <w:position w:val="-1"/>
          <w:sz w:val="24"/>
          <w:szCs w:val="24"/>
        </w:rPr>
        <w:t xml:space="preserve">n </w:t>
      </w:r>
      <w:r>
        <w:rPr>
          <w:rFonts w:ascii="Trebuchet MS" w:eastAsia="Trebuchet MS" w:hAnsi="Trebuchet MS" w:cs="Trebuchet MS"/>
          <w:spacing w:val="-1"/>
          <w:position w:val="-1"/>
          <w:sz w:val="24"/>
          <w:szCs w:val="24"/>
        </w:rPr>
        <w:t>c</w:t>
      </w:r>
      <w:r>
        <w:rPr>
          <w:rFonts w:ascii="Trebuchet MS" w:eastAsia="Trebuchet MS" w:hAnsi="Trebuchet MS" w:cs="Trebuchet MS"/>
          <w:spacing w:val="1"/>
          <w:position w:val="-1"/>
          <w:sz w:val="24"/>
          <w:szCs w:val="24"/>
        </w:rPr>
        <w:t>o</w:t>
      </w:r>
      <w:r>
        <w:rPr>
          <w:rFonts w:ascii="Trebuchet MS" w:eastAsia="Trebuchet MS" w:hAnsi="Trebuchet MS" w:cs="Trebuchet MS"/>
          <w:position w:val="-1"/>
          <w:sz w:val="24"/>
          <w:szCs w:val="24"/>
        </w:rPr>
        <w:t>v</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i</w:t>
      </w:r>
      <w:r>
        <w:rPr>
          <w:rFonts w:ascii="Trebuchet MS" w:eastAsia="Trebuchet MS" w:hAnsi="Trebuchet MS" w:cs="Trebuchet MS"/>
          <w:spacing w:val="1"/>
          <w:position w:val="-1"/>
          <w:sz w:val="24"/>
          <w:szCs w:val="24"/>
        </w:rPr>
        <w:t>n</w:t>
      </w:r>
      <w:r>
        <w:rPr>
          <w:rFonts w:ascii="Trebuchet MS" w:eastAsia="Trebuchet MS" w:hAnsi="Trebuchet MS" w:cs="Trebuchet MS"/>
          <w:position w:val="-1"/>
          <w:sz w:val="24"/>
          <w:szCs w:val="24"/>
        </w:rPr>
        <w:t xml:space="preserve">g </w:t>
      </w:r>
      <w:r>
        <w:rPr>
          <w:rFonts w:ascii="Trebuchet MS" w:eastAsia="Trebuchet MS" w:hAnsi="Trebuchet MS" w:cs="Trebuchet MS"/>
          <w:spacing w:val="-1"/>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q</w:t>
      </w:r>
      <w:r>
        <w:rPr>
          <w:rFonts w:ascii="Trebuchet MS" w:eastAsia="Trebuchet MS" w:hAnsi="Trebuchet MS" w:cs="Trebuchet MS"/>
          <w:spacing w:val="-2"/>
          <w:position w:val="-1"/>
          <w:sz w:val="24"/>
          <w:szCs w:val="24"/>
        </w:rPr>
        <w:t>u</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spacing w:val="-2"/>
          <w:position w:val="-1"/>
          <w:sz w:val="24"/>
          <w:szCs w:val="24"/>
        </w:rPr>
        <w:t>m</w:t>
      </w:r>
      <w:r>
        <w:rPr>
          <w:rFonts w:ascii="Trebuchet MS" w:eastAsia="Trebuchet MS" w:hAnsi="Trebuchet MS" w:cs="Trebuchet MS"/>
          <w:spacing w:val="1"/>
          <w:position w:val="-1"/>
          <w:sz w:val="24"/>
          <w:szCs w:val="24"/>
        </w:rPr>
        <w:t>e</w:t>
      </w:r>
      <w:r>
        <w:rPr>
          <w:rFonts w:ascii="Trebuchet MS" w:eastAsia="Trebuchet MS" w:hAnsi="Trebuchet MS" w:cs="Trebuchet MS"/>
          <w:spacing w:val="-2"/>
          <w:position w:val="-1"/>
          <w:sz w:val="24"/>
          <w:szCs w:val="24"/>
        </w:rPr>
        <w:t>n</w:t>
      </w:r>
      <w:r>
        <w:rPr>
          <w:rFonts w:ascii="Trebuchet MS" w:eastAsia="Trebuchet MS" w:hAnsi="Trebuchet MS" w:cs="Trebuchet MS"/>
          <w:position w:val="-1"/>
          <w:sz w:val="24"/>
          <w:szCs w:val="24"/>
        </w:rPr>
        <w:t>t An</w:t>
      </w:r>
      <w:r>
        <w:rPr>
          <w:rFonts w:ascii="Trebuchet MS" w:eastAsia="Trebuchet MS" w:hAnsi="Trebuchet MS" w:cs="Trebuchet MS"/>
          <w:spacing w:val="2"/>
          <w:position w:val="-1"/>
          <w:sz w:val="24"/>
          <w:szCs w:val="24"/>
        </w:rPr>
        <w:t>a</w:t>
      </w:r>
      <w:r>
        <w:rPr>
          <w:rFonts w:ascii="Trebuchet MS" w:eastAsia="Trebuchet MS" w:hAnsi="Trebuchet MS" w:cs="Trebuchet MS"/>
          <w:spacing w:val="-1"/>
          <w:position w:val="-1"/>
          <w:sz w:val="24"/>
          <w:szCs w:val="24"/>
        </w:rPr>
        <w:t>l</w:t>
      </w:r>
      <w:r>
        <w:rPr>
          <w:rFonts w:ascii="Trebuchet MS" w:eastAsia="Trebuchet MS" w:hAnsi="Trebuchet MS" w:cs="Trebuchet MS"/>
          <w:position w:val="-1"/>
          <w:sz w:val="24"/>
          <w:szCs w:val="24"/>
        </w:rPr>
        <w:t>y</w:t>
      </w:r>
      <w:r>
        <w:rPr>
          <w:rFonts w:ascii="Trebuchet MS" w:eastAsia="Trebuchet MS" w:hAnsi="Trebuchet MS" w:cs="Trebuchet MS"/>
          <w:spacing w:val="-2"/>
          <w:position w:val="-1"/>
          <w:sz w:val="24"/>
          <w:szCs w:val="24"/>
        </w:rPr>
        <w:t>s</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s</w:t>
      </w:r>
    </w:p>
    <w:p w14:paraId="701B2DAC" w14:textId="77777777" w:rsidR="00B87611" w:rsidRDefault="00B87611">
      <w:pPr>
        <w:spacing w:before="15" w:line="240" w:lineRule="exact"/>
        <w:rPr>
          <w:sz w:val="24"/>
          <w:szCs w:val="24"/>
        </w:rPr>
      </w:pPr>
    </w:p>
    <w:tbl>
      <w:tblPr>
        <w:tblW w:w="0" w:type="auto"/>
        <w:tblInd w:w="305" w:type="dxa"/>
        <w:tblLayout w:type="fixed"/>
        <w:tblCellMar>
          <w:left w:w="0" w:type="dxa"/>
          <w:right w:w="0" w:type="dxa"/>
        </w:tblCellMar>
        <w:tblLook w:val="01E0" w:firstRow="1" w:lastRow="1" w:firstColumn="1" w:lastColumn="1" w:noHBand="0" w:noVBand="0"/>
      </w:tblPr>
      <w:tblGrid>
        <w:gridCol w:w="960"/>
        <w:gridCol w:w="4215"/>
        <w:gridCol w:w="1078"/>
        <w:gridCol w:w="1433"/>
        <w:gridCol w:w="1364"/>
      </w:tblGrid>
      <w:tr w:rsidR="00B87611" w14:paraId="145D0285" w14:textId="77777777">
        <w:trPr>
          <w:trHeight w:hRule="exact" w:val="566"/>
        </w:trPr>
        <w:tc>
          <w:tcPr>
            <w:tcW w:w="960" w:type="dxa"/>
            <w:tcBorders>
              <w:top w:val="single" w:sz="5" w:space="0" w:color="000000"/>
              <w:left w:val="single" w:sz="5" w:space="0" w:color="000000"/>
              <w:bottom w:val="single" w:sz="5" w:space="0" w:color="000000"/>
              <w:right w:val="single" w:sz="5" w:space="0" w:color="000000"/>
            </w:tcBorders>
          </w:tcPr>
          <w:p w14:paraId="5DB40828"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Sr.</w:t>
            </w:r>
          </w:p>
          <w:p w14:paraId="5EA9DD4B"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N</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w:t>
            </w:r>
          </w:p>
        </w:tc>
        <w:tc>
          <w:tcPr>
            <w:tcW w:w="4215" w:type="dxa"/>
            <w:tcBorders>
              <w:top w:val="single" w:sz="5" w:space="0" w:color="000000"/>
              <w:left w:val="single" w:sz="5" w:space="0" w:color="000000"/>
              <w:bottom w:val="single" w:sz="5" w:space="0" w:color="000000"/>
              <w:right w:val="single" w:sz="5" w:space="0" w:color="000000"/>
            </w:tcBorders>
          </w:tcPr>
          <w:p w14:paraId="359B5C4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Qu</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w:t>
            </w:r>
          </w:p>
        </w:tc>
        <w:tc>
          <w:tcPr>
            <w:tcW w:w="1078" w:type="dxa"/>
            <w:tcBorders>
              <w:top w:val="single" w:sz="5" w:space="0" w:color="000000"/>
              <w:left w:val="single" w:sz="5" w:space="0" w:color="000000"/>
              <w:bottom w:val="single" w:sz="5" w:space="0" w:color="000000"/>
              <w:right w:val="single" w:sz="5" w:space="0" w:color="000000"/>
            </w:tcBorders>
          </w:tcPr>
          <w:p w14:paraId="242F6443" w14:textId="77777777" w:rsidR="00B87611" w:rsidRDefault="00963546">
            <w:pPr>
              <w:spacing w:line="260" w:lineRule="exact"/>
              <w:ind w:left="275"/>
              <w:rPr>
                <w:rFonts w:ascii="Trebuchet MS" w:eastAsia="Trebuchet MS" w:hAnsi="Trebuchet MS" w:cs="Trebuchet MS"/>
                <w:sz w:val="24"/>
                <w:szCs w:val="24"/>
              </w:rPr>
            </w:pPr>
            <w:r>
              <w:rPr>
                <w:rFonts w:ascii="Trebuchet MS" w:eastAsia="Trebuchet MS" w:hAnsi="Trebuchet MS" w:cs="Trebuchet MS"/>
                <w:b/>
                <w:spacing w:val="-1"/>
                <w:sz w:val="24"/>
                <w:szCs w:val="24"/>
              </w:rPr>
              <w:t>D</w:t>
            </w:r>
            <w:r>
              <w:rPr>
                <w:rFonts w:ascii="Trebuchet MS" w:eastAsia="Trebuchet MS" w:hAnsi="Trebuchet MS" w:cs="Trebuchet MS"/>
                <w:b/>
                <w:sz w:val="24"/>
                <w:szCs w:val="24"/>
              </w:rPr>
              <w:t>ate</w:t>
            </w:r>
          </w:p>
        </w:tc>
        <w:tc>
          <w:tcPr>
            <w:tcW w:w="1433" w:type="dxa"/>
            <w:tcBorders>
              <w:top w:val="single" w:sz="5" w:space="0" w:color="000000"/>
              <w:left w:val="single" w:sz="5" w:space="0" w:color="000000"/>
              <w:bottom w:val="single" w:sz="5" w:space="0" w:color="000000"/>
              <w:right w:val="single" w:sz="5" w:space="0" w:color="000000"/>
            </w:tcBorders>
          </w:tcPr>
          <w:p w14:paraId="492623B9" w14:textId="77777777" w:rsidR="00B87611" w:rsidRDefault="00963546">
            <w:pPr>
              <w:spacing w:line="260" w:lineRule="exact"/>
              <w:ind w:left="163" w:right="166"/>
              <w:jc w:val="center"/>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mark /</w:t>
            </w:r>
          </w:p>
          <w:p w14:paraId="573551B0" w14:textId="77777777" w:rsidR="00B87611" w:rsidRDefault="00963546">
            <w:pPr>
              <w:spacing w:line="260" w:lineRule="exact"/>
              <w:ind w:left="338" w:right="339"/>
              <w:jc w:val="center"/>
              <w:rPr>
                <w:rFonts w:ascii="Trebuchet MS" w:eastAsia="Trebuchet MS" w:hAnsi="Trebuchet MS" w:cs="Trebuchet MS"/>
                <w:sz w:val="24"/>
                <w:szCs w:val="24"/>
              </w:rPr>
            </w:pPr>
            <w:r>
              <w:rPr>
                <w:rFonts w:ascii="Trebuchet MS" w:eastAsia="Trebuchet MS" w:hAnsi="Trebuchet MS" w:cs="Trebuchet MS"/>
                <w:b/>
                <w:sz w:val="24"/>
                <w:szCs w:val="24"/>
              </w:rPr>
              <w:t>Grade</w:t>
            </w:r>
          </w:p>
        </w:tc>
        <w:tc>
          <w:tcPr>
            <w:tcW w:w="1363" w:type="dxa"/>
            <w:tcBorders>
              <w:top w:val="single" w:sz="5" w:space="0" w:color="000000"/>
              <w:left w:val="single" w:sz="5" w:space="0" w:color="000000"/>
              <w:bottom w:val="single" w:sz="5" w:space="0" w:color="000000"/>
              <w:right w:val="single" w:sz="5" w:space="0" w:color="000000"/>
            </w:tcBorders>
          </w:tcPr>
          <w:p w14:paraId="338BB2D7" w14:textId="77777777" w:rsidR="00B87611" w:rsidRDefault="00963546">
            <w:pPr>
              <w:spacing w:line="260" w:lineRule="exact"/>
              <w:ind w:left="299"/>
              <w:rPr>
                <w:rFonts w:ascii="Trebuchet MS" w:eastAsia="Trebuchet MS" w:hAnsi="Trebuchet MS" w:cs="Trebuchet MS"/>
                <w:sz w:val="24"/>
                <w:szCs w:val="24"/>
              </w:rPr>
            </w:pPr>
            <w:r>
              <w:rPr>
                <w:rFonts w:ascii="Trebuchet MS" w:eastAsia="Trebuchet MS" w:hAnsi="Trebuchet MS" w:cs="Trebuchet MS"/>
                <w:b/>
                <w:sz w:val="24"/>
                <w:szCs w:val="24"/>
              </w:rPr>
              <w:t>Sign of</w:t>
            </w:r>
          </w:p>
          <w:p w14:paraId="1158BD26" w14:textId="77777777" w:rsidR="00B87611" w:rsidRDefault="00963546">
            <w:pPr>
              <w:spacing w:line="260" w:lineRule="exact"/>
              <w:ind w:left="349"/>
              <w:rPr>
                <w:rFonts w:ascii="Trebuchet MS" w:eastAsia="Trebuchet MS" w:hAnsi="Trebuchet MS" w:cs="Trebuchet MS"/>
                <w:sz w:val="24"/>
                <w:szCs w:val="24"/>
              </w:rPr>
            </w:pPr>
            <w:r>
              <w:rPr>
                <w:rFonts w:ascii="Trebuchet MS" w:eastAsia="Trebuchet MS" w:hAnsi="Trebuchet MS" w:cs="Trebuchet MS"/>
                <w:b/>
                <w:sz w:val="24"/>
                <w:szCs w:val="24"/>
              </w:rPr>
              <w:t>Guide</w:t>
            </w:r>
          </w:p>
        </w:tc>
      </w:tr>
      <w:tr w:rsidR="00B87611" w14:paraId="63A9D496" w14:textId="77777777">
        <w:trPr>
          <w:trHeight w:hRule="atLeast" w:val="569"/>
        </w:trPr>
        <w:tc>
          <w:tcPr>
            <w:tcW w:w="960" w:type="dxa"/>
            <w:tcBorders>
              <w:top w:val="single" w:sz="5" w:space="0" w:color="000000"/>
              <w:left w:val="single" w:sz="5" w:space="0" w:color="000000"/>
              <w:bottom w:val="single" w:sz="5" w:space="0" w:color="000000"/>
              <w:right w:val="single" w:sz="5" w:space="0" w:color="000000"/>
            </w:tcBorders>
          </w:tcPr>
          <w:p w14:paraId="4F366622"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1)</w:t>
            </w:r>
          </w:p>
        </w:tc>
        <w:tc>
          <w:tcPr>
            <w:tcW w:w="4215" w:type="dxa"/>
            <w:tcBorders>
              <w:top w:val="single" w:sz="5" w:space="0" w:color="000000"/>
              <w:left w:val="single" w:sz="5" w:space="0" w:color="000000"/>
              <w:bottom w:val="single" w:sz="5" w:space="0" w:color="000000"/>
              <w:right w:val="single" w:sz="5" w:space="0" w:color="000000"/>
            </w:tcBorders>
          </w:tcPr>
          <w:p w14:paraId="74F8FA9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Is   </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in</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28"/>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2"/>
                <w:sz w:val="24"/>
                <w:szCs w:val="24"/>
              </w:rPr>
              <w:t>o</w:t>
            </w:r>
            <w:r>
              <w:rPr>
                <w:rFonts w:ascii="Trebuchet MS" w:eastAsia="Trebuchet MS" w:hAnsi="Trebuchet MS" w:cs="Trebuchet MS"/>
                <w:sz w:val="24"/>
                <w:szCs w:val="24"/>
              </w:rPr>
              <w:t>m</w:t>
            </w:r>
            <w:r>
              <w:rPr>
                <w:rFonts w:ascii="Trebuchet MS" w:eastAsia="Trebuchet MS" w:hAnsi="Trebuchet MS" w:cs="Trebuchet MS"/>
                <w:spacing w:val="1"/>
                <w:sz w:val="24"/>
                <w:szCs w:val="24"/>
              </w:rPr>
              <w:t>ai</w:t>
            </w:r>
            <w:r>
              <w:rPr>
                <w:rFonts w:ascii="Trebuchet MS" w:eastAsia="Trebuchet MS" w:hAnsi="Trebuchet MS" w:cs="Trebuchet MS"/>
                <w:sz w:val="24"/>
                <w:szCs w:val="24"/>
              </w:rPr>
              <w:t xml:space="preserve">n   </w:t>
            </w:r>
            <w:r>
              <w:rPr>
                <w:rFonts w:ascii="Trebuchet MS" w:eastAsia="Trebuchet MS" w:hAnsi="Trebuchet MS" w:cs="Trebuchet MS"/>
                <w:spacing w:val="26"/>
                <w:sz w:val="24"/>
                <w:szCs w:val="24"/>
              </w:rPr>
              <w:t xml:space="preserve"> </w:t>
            </w:r>
            <w:r>
              <w:rPr>
                <w:rFonts w:ascii="Trebuchet MS" w:eastAsia="Trebuchet MS" w:hAnsi="Trebuchet MS" w:cs="Trebuchet MS"/>
                <w:spacing w:val="1"/>
                <w:sz w:val="24"/>
                <w:szCs w:val="24"/>
              </w:rPr>
              <w:t>ana</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p>
          <w:p w14:paraId="0EB1932D" w14:textId="77777777" w:rsidR="00B87611" w:rsidRDefault="00963546">
            <w:pPr>
              <w:spacing w:before="2"/>
              <w:ind w:left="102"/>
              <w:rPr>
                <w:rFonts w:ascii="Trebuchet MS" w:eastAsia="Trebuchet MS" w:hAnsi="Trebuchet MS" w:cs="Trebuchet MS"/>
                <w:sz w:val="24"/>
                <w:szCs w:val="24"/>
              </w:rPr>
            </w:pP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co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te</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Data objects (Evidence, Plan, SubQuestion, Claim, Conflict, ActionProposal, MemoryItem, SourceFailure, AgentEvent) and their relationships are identified and shown in an ERD.</w:t>
            </w:r>
          </w:p>
        </w:tc>
        <w:tc>
          <w:tcPr>
            <w:tcW w:w="1078" w:type="dxa"/>
            <w:tcBorders>
              <w:top w:val="single" w:sz="5" w:space="0" w:color="000000"/>
              <w:left w:val="single" w:sz="5" w:space="0" w:color="000000"/>
              <w:bottom w:val="single" w:sz="5" w:space="0" w:color="000000"/>
              <w:right w:val="single" w:sz="5" w:space="0" w:color="000000"/>
            </w:tcBorders>
          </w:tcPr>
          <w:p w14:paraId="4D67DA9F" w14:textId="77777777" w:rsidR="00B87611" w:rsidRDefault="00B87611"/>
        </w:tc>
        <w:tc>
          <w:tcPr>
            <w:tcW w:w="1433" w:type="dxa"/>
            <w:tcBorders>
              <w:top w:val="single" w:sz="5" w:space="0" w:color="000000"/>
              <w:left w:val="single" w:sz="5" w:space="0" w:color="000000"/>
              <w:bottom w:val="single" w:sz="5" w:space="0" w:color="000000"/>
              <w:right w:val="single" w:sz="5" w:space="0" w:color="000000"/>
            </w:tcBorders>
          </w:tcPr>
          <w:p w14:paraId="243AE539" w14:textId="77777777" w:rsidR="00B87611" w:rsidRDefault="00B87611"/>
        </w:tc>
        <w:tc>
          <w:tcPr>
            <w:tcW w:w="1363" w:type="dxa"/>
            <w:tcBorders>
              <w:top w:val="single" w:sz="5" w:space="0" w:color="000000"/>
              <w:left w:val="single" w:sz="5" w:space="0" w:color="000000"/>
              <w:bottom w:val="single" w:sz="5" w:space="0" w:color="000000"/>
              <w:right w:val="single" w:sz="5" w:space="0" w:color="000000"/>
            </w:tcBorders>
          </w:tcPr>
          <w:p w14:paraId="02787EEC" w14:textId="77777777" w:rsidR="00B87611" w:rsidRDefault="00B87611"/>
        </w:tc>
      </w:tr>
      <w:tr w:rsidR="00B87611" w14:paraId="2F0C80B2" w14:textId="77777777">
        <w:trPr>
          <w:trHeight w:hRule="atLeast" w:val="845"/>
        </w:trPr>
        <w:tc>
          <w:tcPr>
            <w:tcW w:w="960" w:type="dxa"/>
            <w:tcBorders>
              <w:top w:val="single" w:sz="5" w:space="0" w:color="000000"/>
              <w:left w:val="single" w:sz="5" w:space="0" w:color="000000"/>
              <w:bottom w:val="single" w:sz="5" w:space="0" w:color="000000"/>
              <w:right w:val="single" w:sz="5" w:space="0" w:color="000000"/>
            </w:tcBorders>
          </w:tcPr>
          <w:p w14:paraId="054D68D2"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2)</w:t>
            </w:r>
          </w:p>
        </w:tc>
        <w:tc>
          <w:tcPr>
            <w:tcW w:w="4215" w:type="dxa"/>
            <w:tcBorders>
              <w:top w:val="single" w:sz="5" w:space="0" w:color="000000"/>
              <w:left w:val="single" w:sz="5" w:space="0" w:color="000000"/>
              <w:bottom w:val="single" w:sz="5" w:space="0" w:color="000000"/>
              <w:right w:val="single" w:sz="5" w:space="0" w:color="000000"/>
            </w:tcBorders>
          </w:tcPr>
          <w:p w14:paraId="05BB011B"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23"/>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t</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ca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gor</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ze</w:t>
            </w:r>
            <w:r>
              <w:rPr>
                <w:rFonts w:ascii="Trebuchet MS" w:eastAsia="Trebuchet MS" w:hAnsi="Trebuchet MS" w:cs="Trebuchet MS"/>
                <w:sz w:val="24"/>
                <w:szCs w:val="24"/>
              </w:rPr>
              <w:t>d</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p>
          <w:p w14:paraId="722620DA" w14:textId="77777777" w:rsidR="00B87611" w:rsidRDefault="00963546">
            <w:pPr>
              <w:spacing w:before="2" w:line="260" w:lineRule="exact"/>
              <w:ind w:left="102" w:right="66"/>
              <w:rPr>
                <w:rFonts w:ascii="Trebuchet MS" w:eastAsia="Trebuchet MS" w:hAnsi="Trebuchet MS" w:cs="Trebuchet MS"/>
                <w:sz w:val="24"/>
                <w:szCs w:val="24"/>
              </w:rPr>
            </w:pP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a</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z w:val="24"/>
                <w:szCs w:val="24"/>
              </w:rPr>
              <w:t>rg</w:t>
            </w:r>
            <w:r>
              <w:rPr>
                <w:rFonts w:ascii="Trebuchet MS" w:eastAsia="Trebuchet MS" w:hAnsi="Trebuchet MS" w:cs="Trebuchet MS"/>
                <w:spacing w:val="1"/>
                <w:sz w:val="24"/>
                <w:szCs w:val="24"/>
              </w:rPr>
              <w:t>ete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eci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c</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a</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in</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Information retrieval and NLP (ACM H.3.3, H.3.4, I.2.7, I.2.11), targeted at multi-source question answering with verification.</w:t>
            </w:r>
          </w:p>
        </w:tc>
        <w:tc>
          <w:tcPr>
            <w:tcW w:w="1078" w:type="dxa"/>
            <w:tcBorders>
              <w:top w:val="single" w:sz="5" w:space="0" w:color="000000"/>
              <w:left w:val="single" w:sz="5" w:space="0" w:color="000000"/>
              <w:bottom w:val="single" w:sz="5" w:space="0" w:color="000000"/>
              <w:right w:val="single" w:sz="5" w:space="0" w:color="000000"/>
            </w:tcBorders>
          </w:tcPr>
          <w:p w14:paraId="3BC7464E" w14:textId="77777777" w:rsidR="00B87611" w:rsidRDefault="00B87611"/>
        </w:tc>
        <w:tc>
          <w:tcPr>
            <w:tcW w:w="1433" w:type="dxa"/>
            <w:tcBorders>
              <w:top w:val="single" w:sz="5" w:space="0" w:color="000000"/>
              <w:left w:val="single" w:sz="5" w:space="0" w:color="000000"/>
              <w:bottom w:val="single" w:sz="5" w:space="0" w:color="000000"/>
              <w:right w:val="single" w:sz="5" w:space="0" w:color="000000"/>
            </w:tcBorders>
          </w:tcPr>
          <w:p w14:paraId="66E0E298" w14:textId="77777777" w:rsidR="00B87611" w:rsidRDefault="00B87611"/>
        </w:tc>
        <w:tc>
          <w:tcPr>
            <w:tcW w:w="1363" w:type="dxa"/>
            <w:tcBorders>
              <w:top w:val="single" w:sz="5" w:space="0" w:color="000000"/>
              <w:left w:val="single" w:sz="5" w:space="0" w:color="000000"/>
              <w:bottom w:val="single" w:sz="5" w:space="0" w:color="000000"/>
              <w:right w:val="single" w:sz="5" w:space="0" w:color="000000"/>
            </w:tcBorders>
          </w:tcPr>
          <w:p w14:paraId="5C61CD44" w14:textId="77777777" w:rsidR="00B87611" w:rsidRDefault="00B87611"/>
        </w:tc>
      </w:tr>
      <w:tr w:rsidR="00B87611" w14:paraId="3B5D4EC9" w14:textId="77777777">
        <w:trPr>
          <w:trHeight w:hRule="atLeast" w:val="569"/>
        </w:trPr>
        <w:tc>
          <w:tcPr>
            <w:tcW w:w="960" w:type="dxa"/>
            <w:tcBorders>
              <w:top w:val="single" w:sz="5" w:space="0" w:color="000000"/>
              <w:left w:val="single" w:sz="5" w:space="0" w:color="000000"/>
              <w:bottom w:val="single" w:sz="5" w:space="0" w:color="000000"/>
              <w:right w:val="single" w:sz="5" w:space="0" w:color="000000"/>
            </w:tcBorders>
          </w:tcPr>
          <w:p w14:paraId="0DB20216"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3)</w:t>
            </w:r>
          </w:p>
        </w:tc>
        <w:tc>
          <w:tcPr>
            <w:tcW w:w="4215" w:type="dxa"/>
            <w:tcBorders>
              <w:top w:val="single" w:sz="5" w:space="0" w:color="000000"/>
              <w:left w:val="single" w:sz="5" w:space="0" w:color="000000"/>
              <w:bottom w:val="single" w:sz="5" w:space="0" w:color="000000"/>
              <w:right w:val="single" w:sz="5" w:space="0" w:color="000000"/>
            </w:tcBorders>
          </w:tcPr>
          <w:p w14:paraId="0106BC2B"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59"/>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xt</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na</w:t>
            </w:r>
            <w:r>
              <w:rPr>
                <w:rFonts w:ascii="Trebuchet MS" w:eastAsia="Trebuchet MS" w:hAnsi="Trebuchet MS" w:cs="Trebuchet MS"/>
                <w:sz w:val="24"/>
                <w:szCs w:val="24"/>
              </w:rPr>
              <w:t>l</w:t>
            </w:r>
            <w:r>
              <w:rPr>
                <w:rFonts w:ascii="Trebuchet MS" w:eastAsia="Trebuchet MS" w:hAnsi="Trebuchet MS" w:cs="Trebuchet MS"/>
                <w:spacing w:val="56"/>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58"/>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na</w:t>
            </w:r>
            <w:r>
              <w:rPr>
                <w:rFonts w:ascii="Trebuchet MS" w:eastAsia="Trebuchet MS" w:hAnsi="Trebuchet MS" w:cs="Trebuchet MS"/>
                <w:sz w:val="24"/>
                <w:szCs w:val="24"/>
              </w:rPr>
              <w:t>l</w:t>
            </w:r>
            <w:r>
              <w:rPr>
                <w:rFonts w:ascii="Trebuchet MS" w:eastAsia="Trebuchet MS" w:hAnsi="Trebuchet MS" w:cs="Trebuchet MS"/>
                <w:spacing w:val="58"/>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nte</w:t>
            </w:r>
            <w:r>
              <w:rPr>
                <w:rFonts w:ascii="Trebuchet MS" w:eastAsia="Trebuchet MS" w:hAnsi="Trebuchet MS" w:cs="Trebuchet MS"/>
                <w:spacing w:val="-2"/>
                <w:sz w:val="24"/>
                <w:szCs w:val="24"/>
              </w:rPr>
              <w:t>r</w:t>
            </w:r>
            <w:r>
              <w:rPr>
                <w:rFonts w:ascii="Trebuchet MS" w:eastAsia="Trebuchet MS" w:hAnsi="Trebuchet MS" w:cs="Trebuchet MS"/>
                <w:sz w:val="24"/>
                <w:szCs w:val="24"/>
              </w:rPr>
              <w:t>f</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z w:val="24"/>
                <w:szCs w:val="24"/>
              </w:rPr>
              <w:t>g</w:t>
            </w:r>
          </w:p>
          <w:p w14:paraId="7A6D7D9B"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de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Browser-server REST + server-sent events, memory service HTTP/JSON API, OpenAI-compatible LLM APIs, Composio SDK / MCP and the Firecrawl API are specified.</w:t>
            </w:r>
          </w:p>
        </w:tc>
        <w:tc>
          <w:tcPr>
            <w:tcW w:w="1078" w:type="dxa"/>
            <w:tcBorders>
              <w:top w:val="single" w:sz="5" w:space="0" w:color="000000"/>
              <w:left w:val="single" w:sz="5" w:space="0" w:color="000000"/>
              <w:bottom w:val="single" w:sz="5" w:space="0" w:color="000000"/>
              <w:right w:val="single" w:sz="5" w:space="0" w:color="000000"/>
            </w:tcBorders>
          </w:tcPr>
          <w:p w14:paraId="5578A828" w14:textId="77777777" w:rsidR="00B87611" w:rsidRDefault="00B87611"/>
        </w:tc>
        <w:tc>
          <w:tcPr>
            <w:tcW w:w="1433" w:type="dxa"/>
            <w:tcBorders>
              <w:top w:val="single" w:sz="5" w:space="0" w:color="000000"/>
              <w:left w:val="single" w:sz="5" w:space="0" w:color="000000"/>
              <w:bottom w:val="single" w:sz="5" w:space="0" w:color="000000"/>
              <w:right w:val="single" w:sz="5" w:space="0" w:color="000000"/>
            </w:tcBorders>
          </w:tcPr>
          <w:p w14:paraId="10D7EDDC" w14:textId="77777777" w:rsidR="00B87611" w:rsidRDefault="00B87611"/>
        </w:tc>
        <w:tc>
          <w:tcPr>
            <w:tcW w:w="1363" w:type="dxa"/>
            <w:tcBorders>
              <w:top w:val="single" w:sz="5" w:space="0" w:color="000000"/>
              <w:left w:val="single" w:sz="5" w:space="0" w:color="000000"/>
              <w:bottom w:val="single" w:sz="5" w:space="0" w:color="000000"/>
              <w:right w:val="single" w:sz="5" w:space="0" w:color="000000"/>
            </w:tcBorders>
          </w:tcPr>
          <w:p w14:paraId="46CCD6E8" w14:textId="77777777" w:rsidR="00B87611" w:rsidRDefault="00B87611"/>
        </w:tc>
      </w:tr>
      <w:tr w:rsidR="00B87611" w14:paraId="5DA010A3" w14:textId="77777777">
        <w:trPr>
          <w:trHeight w:hRule="atLeast" w:val="567"/>
        </w:trPr>
        <w:tc>
          <w:tcPr>
            <w:tcW w:w="960" w:type="dxa"/>
            <w:tcBorders>
              <w:top w:val="single" w:sz="5" w:space="0" w:color="000000"/>
              <w:left w:val="single" w:sz="5" w:space="0" w:color="000000"/>
              <w:bottom w:val="single" w:sz="5" w:space="0" w:color="000000"/>
              <w:right w:val="single" w:sz="5" w:space="0" w:color="000000"/>
            </w:tcBorders>
          </w:tcPr>
          <w:p w14:paraId="05A439F5"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4)</w:t>
            </w:r>
          </w:p>
        </w:tc>
        <w:tc>
          <w:tcPr>
            <w:tcW w:w="4215" w:type="dxa"/>
            <w:tcBorders>
              <w:top w:val="single" w:sz="5" w:space="0" w:color="000000"/>
              <w:left w:val="single" w:sz="5" w:space="0" w:color="000000"/>
              <w:bottom w:val="single" w:sz="5" w:space="0" w:color="000000"/>
              <w:right w:val="single" w:sz="5" w:space="0" w:color="000000"/>
            </w:tcBorders>
          </w:tcPr>
          <w:p w14:paraId="085023AE"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Are </w:t>
            </w:r>
            <w:r>
              <w:rPr>
                <w:rFonts w:ascii="Trebuchet MS" w:eastAsia="Trebuchet MS" w:hAnsi="Trebuchet MS" w:cs="Trebuchet MS"/>
                <w:spacing w:val="65"/>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s </w:t>
            </w:r>
            <w:r>
              <w:rPr>
                <w:rFonts w:ascii="Trebuchet MS" w:eastAsia="Trebuchet MS" w:hAnsi="Trebuchet MS" w:cs="Trebuchet MS"/>
                <w:spacing w:val="63"/>
                <w:sz w:val="24"/>
                <w:szCs w:val="24"/>
              </w:rPr>
              <w:t xml:space="preserve"> </w:t>
            </w:r>
            <w:r>
              <w:rPr>
                <w:rFonts w:ascii="Trebuchet MS" w:eastAsia="Trebuchet MS" w:hAnsi="Trebuchet MS" w:cs="Trebuchet MS"/>
                <w:spacing w:val="1"/>
                <w:sz w:val="24"/>
                <w:szCs w:val="24"/>
              </w:rPr>
              <w:t>con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64"/>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z w:val="24"/>
                <w:szCs w:val="24"/>
              </w:rPr>
              <w:t>h</w:t>
            </w:r>
          </w:p>
          <w:p w14:paraId="05757C1E"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che</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re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an</w:t>
            </w:r>
            <w:r>
              <w:rPr>
                <w:rFonts w:ascii="Trebuchet MS" w:eastAsia="Trebuchet MS" w:hAnsi="Trebuchet MS" w:cs="Trebuchet MS"/>
                <w:sz w:val="24"/>
                <w:szCs w:val="24"/>
              </w:rPr>
              <w:t>d b</w:t>
            </w:r>
            <w:r>
              <w:rPr>
                <w:rFonts w:ascii="Trebuchet MS" w:eastAsia="Trebuchet MS" w:hAnsi="Trebuchet MS" w:cs="Trebuchet MS"/>
                <w:spacing w:val="1"/>
                <w:sz w:val="24"/>
                <w:szCs w:val="24"/>
              </w:rPr>
              <w:t>u</w:t>
            </w:r>
            <w:r>
              <w:rPr>
                <w:rFonts w:ascii="Trebuchet MS" w:eastAsia="Trebuchet MS" w:hAnsi="Trebuchet MS" w:cs="Trebuchet MS"/>
                <w:sz w:val="24"/>
                <w:szCs w:val="24"/>
              </w:rPr>
              <w:t>dg</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All services are on free tiers and every run is bounded in LLM calls, tool calls and time.</w:t>
            </w:r>
          </w:p>
        </w:tc>
        <w:tc>
          <w:tcPr>
            <w:tcW w:w="1078" w:type="dxa"/>
            <w:tcBorders>
              <w:top w:val="single" w:sz="5" w:space="0" w:color="000000"/>
              <w:left w:val="single" w:sz="5" w:space="0" w:color="000000"/>
              <w:bottom w:val="single" w:sz="5" w:space="0" w:color="000000"/>
              <w:right w:val="single" w:sz="5" w:space="0" w:color="000000"/>
            </w:tcBorders>
          </w:tcPr>
          <w:p w14:paraId="07273D54" w14:textId="77777777" w:rsidR="00B87611" w:rsidRDefault="00B87611"/>
        </w:tc>
        <w:tc>
          <w:tcPr>
            <w:tcW w:w="1433" w:type="dxa"/>
            <w:tcBorders>
              <w:top w:val="single" w:sz="5" w:space="0" w:color="000000"/>
              <w:left w:val="single" w:sz="5" w:space="0" w:color="000000"/>
              <w:bottom w:val="single" w:sz="5" w:space="0" w:color="000000"/>
              <w:right w:val="single" w:sz="5" w:space="0" w:color="000000"/>
            </w:tcBorders>
          </w:tcPr>
          <w:p w14:paraId="07687C5C" w14:textId="77777777" w:rsidR="00B87611" w:rsidRDefault="00B87611"/>
        </w:tc>
        <w:tc>
          <w:tcPr>
            <w:tcW w:w="1363" w:type="dxa"/>
            <w:tcBorders>
              <w:top w:val="single" w:sz="5" w:space="0" w:color="000000"/>
              <w:left w:val="single" w:sz="5" w:space="0" w:color="000000"/>
              <w:bottom w:val="single" w:sz="5" w:space="0" w:color="000000"/>
              <w:right w:val="single" w:sz="5" w:space="0" w:color="000000"/>
            </w:tcBorders>
          </w:tcPr>
          <w:p w14:paraId="4E779BC7" w14:textId="77777777" w:rsidR="00B87611" w:rsidRDefault="00B87611"/>
        </w:tc>
      </w:tr>
      <w:tr w:rsidR="00B87611" w14:paraId="6CAF0167" w14:textId="77777777">
        <w:trPr>
          <w:trHeight w:hRule="atLeast" w:val="566"/>
        </w:trPr>
        <w:tc>
          <w:tcPr>
            <w:tcW w:w="960" w:type="dxa"/>
            <w:tcBorders>
              <w:top w:val="single" w:sz="5" w:space="0" w:color="000000"/>
              <w:left w:val="single" w:sz="5" w:space="0" w:color="000000"/>
              <w:bottom w:val="single" w:sz="5" w:space="0" w:color="000000"/>
              <w:right w:val="single" w:sz="5" w:space="0" w:color="000000"/>
            </w:tcBorders>
          </w:tcPr>
          <w:p w14:paraId="60AB13E8"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5)</w:t>
            </w:r>
          </w:p>
        </w:tc>
        <w:tc>
          <w:tcPr>
            <w:tcW w:w="4215" w:type="dxa"/>
            <w:tcBorders>
              <w:top w:val="single" w:sz="5" w:space="0" w:color="000000"/>
              <w:left w:val="single" w:sz="5" w:space="0" w:color="000000"/>
              <w:bottom w:val="single" w:sz="5" w:space="0" w:color="000000"/>
              <w:right w:val="single" w:sz="5" w:space="0" w:color="000000"/>
            </w:tcBorders>
          </w:tcPr>
          <w:p w14:paraId="1E278B3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Are </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l </w:t>
            </w:r>
            <w:r>
              <w:rPr>
                <w:rFonts w:ascii="Trebuchet MS" w:eastAsia="Trebuchet MS" w:hAnsi="Trebuchet MS" w:cs="Trebuchet MS"/>
                <w:spacing w:val="24"/>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1"/>
                <w:sz w:val="24"/>
                <w:szCs w:val="24"/>
              </w:rPr>
              <w:t>ui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 xml:space="preserve">s </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e </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p>
          <w:p w14:paraId="6E139D75"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Each functional requirement maps to a component, e.g. ask -&gt; orchestrator, approve -&gt; ActionStore via /api/actions/{id}, memory -&gt; memory service.</w:t>
            </w:r>
          </w:p>
        </w:tc>
        <w:tc>
          <w:tcPr>
            <w:tcW w:w="1078" w:type="dxa"/>
            <w:tcBorders>
              <w:top w:val="single" w:sz="5" w:space="0" w:color="000000"/>
              <w:left w:val="single" w:sz="5" w:space="0" w:color="000000"/>
              <w:bottom w:val="single" w:sz="5" w:space="0" w:color="000000"/>
              <w:right w:val="single" w:sz="5" w:space="0" w:color="000000"/>
            </w:tcBorders>
          </w:tcPr>
          <w:p w14:paraId="018C765D" w14:textId="77777777" w:rsidR="00B87611" w:rsidRDefault="00B87611"/>
        </w:tc>
        <w:tc>
          <w:tcPr>
            <w:tcW w:w="1433" w:type="dxa"/>
            <w:tcBorders>
              <w:top w:val="single" w:sz="5" w:space="0" w:color="000000"/>
              <w:left w:val="single" w:sz="5" w:space="0" w:color="000000"/>
              <w:bottom w:val="single" w:sz="5" w:space="0" w:color="000000"/>
              <w:right w:val="single" w:sz="5" w:space="0" w:color="000000"/>
            </w:tcBorders>
          </w:tcPr>
          <w:p w14:paraId="04A56DC9" w14:textId="77777777" w:rsidR="00B87611" w:rsidRDefault="00B87611"/>
        </w:tc>
        <w:tc>
          <w:tcPr>
            <w:tcW w:w="1363" w:type="dxa"/>
            <w:tcBorders>
              <w:top w:val="single" w:sz="5" w:space="0" w:color="000000"/>
              <w:left w:val="single" w:sz="5" w:space="0" w:color="000000"/>
              <w:bottom w:val="single" w:sz="5" w:space="0" w:color="000000"/>
              <w:right w:val="single" w:sz="5" w:space="0" w:color="000000"/>
            </w:tcBorders>
          </w:tcPr>
          <w:p w14:paraId="59715AA3" w14:textId="77777777" w:rsidR="00B87611" w:rsidRDefault="00B87611"/>
        </w:tc>
      </w:tr>
      <w:tr w:rsidR="00B87611" w14:paraId="1C5C324E" w14:textId="77777777">
        <w:trPr>
          <w:trHeight w:hRule="atLeast" w:val="569"/>
        </w:trPr>
        <w:tc>
          <w:tcPr>
            <w:tcW w:w="960" w:type="dxa"/>
            <w:tcBorders>
              <w:top w:val="single" w:sz="5" w:space="0" w:color="000000"/>
              <w:left w:val="single" w:sz="5" w:space="0" w:color="000000"/>
              <w:bottom w:val="single" w:sz="5" w:space="0" w:color="000000"/>
              <w:right w:val="single" w:sz="5" w:space="0" w:color="000000"/>
            </w:tcBorders>
          </w:tcPr>
          <w:p w14:paraId="10D5B35F"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6)</w:t>
            </w:r>
          </w:p>
        </w:tc>
        <w:tc>
          <w:tcPr>
            <w:tcW w:w="4215" w:type="dxa"/>
            <w:tcBorders>
              <w:top w:val="single" w:sz="5" w:space="0" w:color="000000"/>
              <w:left w:val="single" w:sz="5" w:space="0" w:color="000000"/>
              <w:bottom w:val="single" w:sz="5" w:space="0" w:color="000000"/>
              <w:right w:val="single" w:sz="5" w:space="0" w:color="000000"/>
            </w:tcBorders>
          </w:tcPr>
          <w:p w14:paraId="714F0D2A"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t  </w:t>
            </w:r>
            <w:r>
              <w:rPr>
                <w:rFonts w:ascii="Trebuchet MS" w:eastAsia="Trebuchet MS" w:hAnsi="Trebuchet MS" w:cs="Trebuchet MS"/>
                <w:spacing w:val="47"/>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ne</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47"/>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47"/>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k</w:t>
            </w:r>
            <w:r>
              <w:rPr>
                <w:rFonts w:ascii="Trebuchet MS" w:eastAsia="Trebuchet MS" w:hAnsi="Trebuchet MS" w:cs="Trebuchet MS"/>
                <w:sz w:val="24"/>
                <w:szCs w:val="24"/>
              </w:rPr>
              <w:t xml:space="preserve">e  </w:t>
            </w:r>
            <w:r>
              <w:rPr>
                <w:rFonts w:ascii="Trebuchet MS" w:eastAsia="Trebuchet MS" w:hAnsi="Trebuchet MS" w:cs="Trebuchet MS"/>
                <w:spacing w:val="48"/>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p>
          <w:p w14:paraId="00B8F34E"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ct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Node.js 24+, Python 3.11, Next.js/React, free-tier API keys (Groq, Gemini, Cerebras, OpenRouter, Puter), Composio and Firecrawl accounts, and a laptop with Internet access.</w:t>
            </w:r>
          </w:p>
        </w:tc>
        <w:tc>
          <w:tcPr>
            <w:tcW w:w="1078" w:type="dxa"/>
            <w:tcBorders>
              <w:top w:val="single" w:sz="5" w:space="0" w:color="000000"/>
              <w:left w:val="single" w:sz="5" w:space="0" w:color="000000"/>
              <w:bottom w:val="single" w:sz="5" w:space="0" w:color="000000"/>
              <w:right w:val="single" w:sz="5" w:space="0" w:color="000000"/>
            </w:tcBorders>
          </w:tcPr>
          <w:p w14:paraId="525AB24E" w14:textId="77777777" w:rsidR="00B87611" w:rsidRDefault="00B87611"/>
        </w:tc>
        <w:tc>
          <w:tcPr>
            <w:tcW w:w="1433" w:type="dxa"/>
            <w:tcBorders>
              <w:top w:val="single" w:sz="5" w:space="0" w:color="000000"/>
              <w:left w:val="single" w:sz="5" w:space="0" w:color="000000"/>
              <w:bottom w:val="single" w:sz="5" w:space="0" w:color="000000"/>
              <w:right w:val="single" w:sz="5" w:space="0" w:color="000000"/>
            </w:tcBorders>
          </w:tcPr>
          <w:p w14:paraId="7C77324D" w14:textId="77777777" w:rsidR="00B87611" w:rsidRDefault="00B87611"/>
        </w:tc>
        <w:tc>
          <w:tcPr>
            <w:tcW w:w="1363" w:type="dxa"/>
            <w:tcBorders>
              <w:top w:val="single" w:sz="5" w:space="0" w:color="000000"/>
              <w:left w:val="single" w:sz="5" w:space="0" w:color="000000"/>
              <w:bottom w:val="single" w:sz="5" w:space="0" w:color="000000"/>
              <w:right w:val="single" w:sz="5" w:space="0" w:color="000000"/>
            </w:tcBorders>
          </w:tcPr>
          <w:p w14:paraId="03D1A2B8" w14:textId="77777777" w:rsidR="00B87611" w:rsidRDefault="00B87611"/>
        </w:tc>
      </w:tr>
      <w:tr w:rsidR="00B87611" w14:paraId="5125D545" w14:textId="77777777">
        <w:trPr>
          <w:trHeight w:hRule="atLeast" w:val="288"/>
        </w:trPr>
        <w:tc>
          <w:tcPr>
            <w:tcW w:w="960" w:type="dxa"/>
            <w:tcBorders>
              <w:top w:val="single" w:sz="5" w:space="0" w:color="000000"/>
              <w:left w:val="single" w:sz="5" w:space="0" w:color="000000"/>
              <w:bottom w:val="single" w:sz="5" w:space="0" w:color="000000"/>
              <w:right w:val="single" w:sz="5" w:space="0" w:color="000000"/>
            </w:tcBorders>
          </w:tcPr>
          <w:p w14:paraId="18029C6D"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7)</w:t>
            </w:r>
          </w:p>
        </w:tc>
        <w:tc>
          <w:tcPr>
            <w:tcW w:w="4215" w:type="dxa"/>
            <w:tcBorders>
              <w:top w:val="single" w:sz="5" w:space="0" w:color="000000"/>
              <w:left w:val="single" w:sz="5" w:space="0" w:color="000000"/>
              <w:bottom w:val="single" w:sz="5" w:space="0" w:color="000000"/>
              <w:right w:val="single" w:sz="5" w:space="0" w:color="000000"/>
            </w:tcBorders>
          </w:tcPr>
          <w:p w14:paraId="3737BD0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the</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3"/>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Interaction workers spend about 28% of the week on e-mail and nearly 20% searching for information (McKinsey Global Institute); several commercial assistants address this market, mostly paid.</w:t>
            </w:r>
          </w:p>
        </w:tc>
        <w:tc>
          <w:tcPr>
            <w:tcW w:w="1078" w:type="dxa"/>
            <w:tcBorders>
              <w:top w:val="single" w:sz="5" w:space="0" w:color="000000"/>
              <w:left w:val="single" w:sz="5" w:space="0" w:color="000000"/>
              <w:bottom w:val="single" w:sz="5" w:space="0" w:color="000000"/>
              <w:right w:val="single" w:sz="5" w:space="0" w:color="000000"/>
            </w:tcBorders>
          </w:tcPr>
          <w:p w14:paraId="705B1DDD" w14:textId="77777777" w:rsidR="00B87611" w:rsidRDefault="00B87611"/>
        </w:tc>
        <w:tc>
          <w:tcPr>
            <w:tcW w:w="1433" w:type="dxa"/>
            <w:tcBorders>
              <w:top w:val="single" w:sz="5" w:space="0" w:color="000000"/>
              <w:left w:val="single" w:sz="5" w:space="0" w:color="000000"/>
              <w:bottom w:val="single" w:sz="5" w:space="0" w:color="000000"/>
              <w:right w:val="single" w:sz="5" w:space="0" w:color="000000"/>
            </w:tcBorders>
          </w:tcPr>
          <w:p w14:paraId="72959833" w14:textId="77777777" w:rsidR="00B87611" w:rsidRDefault="00B87611"/>
        </w:tc>
        <w:tc>
          <w:tcPr>
            <w:tcW w:w="1363" w:type="dxa"/>
            <w:tcBorders>
              <w:top w:val="single" w:sz="5" w:space="0" w:color="000000"/>
              <w:left w:val="single" w:sz="5" w:space="0" w:color="000000"/>
              <w:bottom w:val="single" w:sz="5" w:space="0" w:color="000000"/>
              <w:right w:val="single" w:sz="5" w:space="0" w:color="000000"/>
            </w:tcBorders>
          </w:tcPr>
          <w:p w14:paraId="6FFCD289" w14:textId="77777777" w:rsidR="00B87611" w:rsidRDefault="00B87611"/>
        </w:tc>
      </w:tr>
      <w:tr w:rsidR="00B87611" w14:paraId="706906CE" w14:textId="77777777">
        <w:trPr>
          <w:trHeight w:hRule="atLeast" w:val="566"/>
        </w:trPr>
        <w:tc>
          <w:tcPr>
            <w:tcW w:w="960" w:type="dxa"/>
            <w:tcBorders>
              <w:top w:val="single" w:sz="5" w:space="0" w:color="000000"/>
              <w:left w:val="single" w:sz="5" w:space="0" w:color="000000"/>
              <w:bottom w:val="single" w:sz="5" w:space="0" w:color="000000"/>
              <w:right w:val="single" w:sz="5" w:space="0" w:color="000000"/>
            </w:tcBorders>
          </w:tcPr>
          <w:p w14:paraId="33738984"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8)</w:t>
            </w:r>
          </w:p>
        </w:tc>
        <w:tc>
          <w:tcPr>
            <w:tcW w:w="4215" w:type="dxa"/>
            <w:tcBorders>
              <w:top w:val="single" w:sz="5" w:space="0" w:color="000000"/>
              <w:left w:val="single" w:sz="5" w:space="0" w:color="000000"/>
              <w:bottom w:val="single" w:sz="5" w:space="0" w:color="000000"/>
              <w:right w:val="single" w:sz="5" w:space="0" w:color="000000"/>
            </w:tcBorders>
          </w:tcPr>
          <w:p w14:paraId="726F516F"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Is  </w:t>
            </w:r>
            <w:r>
              <w:rPr>
                <w:rFonts w:ascii="Trebuchet MS" w:eastAsia="Trebuchet MS" w:hAnsi="Trebuchet MS" w:cs="Trebuchet MS"/>
                <w:spacing w:val="5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52"/>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49"/>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eho</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rs</w:t>
            </w:r>
          </w:p>
          <w:p w14:paraId="33941047"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w:t>
            </w:r>
            <w:r>
              <w:rPr>
                <w:rFonts w:ascii="Trebuchet MS" w:eastAsia="Trebuchet MS" w:hAnsi="Trebuchet MS" w:cs="Trebuchet MS"/>
                <w:spacing w:val="1"/>
                <w:sz w:val="24"/>
                <w:szCs w:val="24"/>
              </w:rPr>
              <w:t>on</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End user, operator, internal guide/department, connected-application providers and LLM providers.</w:t>
            </w:r>
          </w:p>
        </w:tc>
        <w:tc>
          <w:tcPr>
            <w:tcW w:w="1078" w:type="dxa"/>
            <w:tcBorders>
              <w:top w:val="single" w:sz="5" w:space="0" w:color="000000"/>
              <w:left w:val="single" w:sz="5" w:space="0" w:color="000000"/>
              <w:bottom w:val="single" w:sz="5" w:space="0" w:color="000000"/>
              <w:right w:val="single" w:sz="5" w:space="0" w:color="000000"/>
            </w:tcBorders>
          </w:tcPr>
          <w:p w14:paraId="52413E7F" w14:textId="77777777" w:rsidR="00B87611" w:rsidRDefault="00B87611"/>
        </w:tc>
        <w:tc>
          <w:tcPr>
            <w:tcW w:w="1433" w:type="dxa"/>
            <w:tcBorders>
              <w:top w:val="single" w:sz="5" w:space="0" w:color="000000"/>
              <w:left w:val="single" w:sz="5" w:space="0" w:color="000000"/>
              <w:bottom w:val="single" w:sz="5" w:space="0" w:color="000000"/>
              <w:right w:val="single" w:sz="5" w:space="0" w:color="000000"/>
            </w:tcBorders>
          </w:tcPr>
          <w:p w14:paraId="2C076BA6" w14:textId="77777777" w:rsidR="00B87611" w:rsidRDefault="00B87611"/>
        </w:tc>
        <w:tc>
          <w:tcPr>
            <w:tcW w:w="1363" w:type="dxa"/>
            <w:tcBorders>
              <w:top w:val="single" w:sz="5" w:space="0" w:color="000000"/>
              <w:left w:val="single" w:sz="5" w:space="0" w:color="000000"/>
              <w:bottom w:val="single" w:sz="5" w:space="0" w:color="000000"/>
              <w:right w:val="single" w:sz="5" w:space="0" w:color="000000"/>
            </w:tcBorders>
          </w:tcPr>
          <w:p w14:paraId="33B98D28" w14:textId="77777777" w:rsidR="00B87611" w:rsidRDefault="00B87611"/>
        </w:tc>
      </w:tr>
      <w:tr w:rsidR="00B87611" w14:paraId="562EEFF2" w14:textId="77777777">
        <w:trPr>
          <w:trHeight w:hRule="atLeast" w:val="848"/>
        </w:trPr>
        <w:tc>
          <w:tcPr>
            <w:tcW w:w="960" w:type="dxa"/>
            <w:tcBorders>
              <w:top w:val="single" w:sz="5" w:space="0" w:color="000000"/>
              <w:left w:val="single" w:sz="5" w:space="0" w:color="000000"/>
              <w:bottom w:val="single" w:sz="5" w:space="0" w:color="000000"/>
              <w:right w:val="single" w:sz="5" w:space="0" w:color="000000"/>
            </w:tcBorders>
          </w:tcPr>
          <w:p w14:paraId="0836ED6C"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9)</w:t>
            </w:r>
          </w:p>
        </w:tc>
        <w:tc>
          <w:tcPr>
            <w:tcW w:w="4215" w:type="dxa"/>
            <w:tcBorders>
              <w:top w:val="single" w:sz="5" w:space="0" w:color="000000"/>
              <w:left w:val="single" w:sz="5" w:space="0" w:color="000000"/>
              <w:bottom w:val="single" w:sz="5" w:space="0" w:color="000000"/>
              <w:right w:val="single" w:sz="5" w:space="0" w:color="000000"/>
            </w:tcBorders>
          </w:tcPr>
          <w:p w14:paraId="3E3F00F5"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5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l   </w:t>
            </w:r>
            <w:r>
              <w:rPr>
                <w:rFonts w:ascii="Trebuchet MS" w:eastAsia="Trebuchet MS" w:hAnsi="Trebuchet MS" w:cs="Trebuchet MS"/>
                <w:spacing w:val="53"/>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s   </w:t>
            </w:r>
            <w:r>
              <w:rPr>
                <w:rFonts w:ascii="Trebuchet MS" w:eastAsia="Trebuchet MS" w:hAnsi="Trebuchet MS" w:cs="Trebuchet MS"/>
                <w:spacing w:val="5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p>
          <w:p w14:paraId="12147DBD" w14:textId="77777777" w:rsidR="00B87611" w:rsidRDefault="00963546">
            <w:pPr>
              <w:spacing w:before="3" w:line="260" w:lineRule="exact"/>
              <w:ind w:left="102" w:right="68"/>
              <w:rPr>
                <w:rFonts w:ascii="Trebuchet MS" w:eastAsia="Trebuchet MS" w:hAnsi="Trebuchet MS" w:cs="Trebuchet MS"/>
                <w:sz w:val="24"/>
                <w:szCs w:val="24"/>
              </w:rPr>
            </w:pPr>
            <w:r>
              <w:rPr>
                <w:rFonts w:ascii="Trebuchet MS" w:eastAsia="Trebuchet MS" w:hAnsi="Trebuchet MS" w:cs="Trebuchet MS"/>
                <w:spacing w:val="1"/>
                <w:sz w:val="24"/>
                <w:szCs w:val="24"/>
              </w:rPr>
              <w:t>ca</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3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33"/>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3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34"/>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They are documented in the SRS (Annexure IX, Part B) and in the project report.</w:t>
            </w:r>
          </w:p>
        </w:tc>
        <w:tc>
          <w:tcPr>
            <w:tcW w:w="1078" w:type="dxa"/>
            <w:tcBorders>
              <w:top w:val="single" w:sz="5" w:space="0" w:color="000000"/>
              <w:left w:val="single" w:sz="5" w:space="0" w:color="000000"/>
              <w:bottom w:val="single" w:sz="5" w:space="0" w:color="000000"/>
              <w:right w:val="single" w:sz="5" w:space="0" w:color="000000"/>
            </w:tcBorders>
          </w:tcPr>
          <w:p w14:paraId="3728811F" w14:textId="77777777" w:rsidR="00B87611" w:rsidRDefault="00B87611"/>
        </w:tc>
        <w:tc>
          <w:tcPr>
            <w:tcW w:w="1433" w:type="dxa"/>
            <w:tcBorders>
              <w:top w:val="single" w:sz="5" w:space="0" w:color="000000"/>
              <w:left w:val="single" w:sz="5" w:space="0" w:color="000000"/>
              <w:bottom w:val="single" w:sz="5" w:space="0" w:color="000000"/>
              <w:right w:val="single" w:sz="5" w:space="0" w:color="000000"/>
            </w:tcBorders>
          </w:tcPr>
          <w:p w14:paraId="27EE445A" w14:textId="77777777" w:rsidR="00B87611" w:rsidRDefault="00B87611"/>
        </w:tc>
        <w:tc>
          <w:tcPr>
            <w:tcW w:w="1363" w:type="dxa"/>
            <w:tcBorders>
              <w:top w:val="single" w:sz="5" w:space="0" w:color="000000"/>
              <w:left w:val="single" w:sz="5" w:space="0" w:color="000000"/>
              <w:bottom w:val="single" w:sz="5" w:space="0" w:color="000000"/>
              <w:right w:val="single" w:sz="5" w:space="0" w:color="000000"/>
            </w:tcBorders>
          </w:tcPr>
          <w:p w14:paraId="7AC0EC1C" w14:textId="77777777" w:rsidR="00B87611" w:rsidRDefault="00B87611"/>
        </w:tc>
      </w:tr>
      <w:tr w:rsidR="00B87611" w14:paraId="113544C3" w14:textId="77777777">
        <w:trPr>
          <w:trHeight w:hRule="atLeast" w:val="566"/>
        </w:trPr>
        <w:tc>
          <w:tcPr>
            <w:tcW w:w="960" w:type="dxa"/>
            <w:tcBorders>
              <w:top w:val="single" w:sz="5" w:space="0" w:color="000000"/>
              <w:left w:val="single" w:sz="5" w:space="0" w:color="000000"/>
              <w:bottom w:val="single" w:sz="5" w:space="0" w:color="000000"/>
              <w:right w:val="single" w:sz="5" w:space="0" w:color="000000"/>
            </w:tcBorders>
          </w:tcPr>
          <w:p w14:paraId="61B807D4"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10)</w:t>
            </w:r>
          </w:p>
        </w:tc>
        <w:tc>
          <w:tcPr>
            <w:tcW w:w="4215" w:type="dxa"/>
            <w:tcBorders>
              <w:top w:val="single" w:sz="5" w:space="0" w:color="000000"/>
              <w:left w:val="single" w:sz="5" w:space="0" w:color="000000"/>
              <w:bottom w:val="single" w:sz="5" w:space="0" w:color="000000"/>
              <w:right w:val="single" w:sz="5" w:space="0" w:color="000000"/>
            </w:tcBorders>
          </w:tcPr>
          <w:p w14:paraId="6C1145F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34"/>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ype</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na</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34"/>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p>
          <w:p w14:paraId="6DB577BB"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Boundary: web pages and API routes; control: orchestrator, verifier, ActionStore, LLM router; entity: Evidence, Claim, MemoryItem, ActionProposal.</w:t>
            </w:r>
          </w:p>
        </w:tc>
        <w:tc>
          <w:tcPr>
            <w:tcW w:w="1078" w:type="dxa"/>
            <w:tcBorders>
              <w:top w:val="single" w:sz="5" w:space="0" w:color="000000"/>
              <w:left w:val="single" w:sz="5" w:space="0" w:color="000000"/>
              <w:bottom w:val="single" w:sz="5" w:space="0" w:color="000000"/>
              <w:right w:val="single" w:sz="5" w:space="0" w:color="000000"/>
            </w:tcBorders>
          </w:tcPr>
          <w:p w14:paraId="65BF35E5" w14:textId="77777777" w:rsidR="00B87611" w:rsidRDefault="00B87611"/>
        </w:tc>
        <w:tc>
          <w:tcPr>
            <w:tcW w:w="1433" w:type="dxa"/>
            <w:tcBorders>
              <w:top w:val="single" w:sz="5" w:space="0" w:color="000000"/>
              <w:left w:val="single" w:sz="5" w:space="0" w:color="000000"/>
              <w:bottom w:val="single" w:sz="5" w:space="0" w:color="000000"/>
              <w:right w:val="single" w:sz="5" w:space="0" w:color="000000"/>
            </w:tcBorders>
          </w:tcPr>
          <w:p w14:paraId="738380DC" w14:textId="77777777" w:rsidR="00B87611" w:rsidRDefault="00B87611"/>
        </w:tc>
        <w:tc>
          <w:tcPr>
            <w:tcW w:w="1363" w:type="dxa"/>
            <w:tcBorders>
              <w:top w:val="single" w:sz="5" w:space="0" w:color="000000"/>
              <w:left w:val="single" w:sz="5" w:space="0" w:color="000000"/>
              <w:bottom w:val="single" w:sz="5" w:space="0" w:color="000000"/>
              <w:right w:val="single" w:sz="5" w:space="0" w:color="000000"/>
            </w:tcBorders>
          </w:tcPr>
          <w:p w14:paraId="16F35CA1" w14:textId="77777777" w:rsidR="00B87611" w:rsidRDefault="00B87611"/>
        </w:tc>
      </w:tr>
      <w:tr w:rsidR="00B87611" w14:paraId="0076E0C0" w14:textId="77777777">
        <w:trPr>
          <w:trHeight w:hRule="atLeast" w:val="569"/>
        </w:trPr>
        <w:tc>
          <w:tcPr>
            <w:tcW w:w="960" w:type="dxa"/>
            <w:tcBorders>
              <w:top w:val="single" w:sz="5" w:space="0" w:color="000000"/>
              <w:left w:val="single" w:sz="5" w:space="0" w:color="000000"/>
              <w:bottom w:val="single" w:sz="5" w:space="0" w:color="000000"/>
              <w:right w:val="single" w:sz="5" w:space="0" w:color="000000"/>
            </w:tcBorders>
          </w:tcPr>
          <w:p w14:paraId="439BB020"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11)</w:t>
            </w:r>
          </w:p>
        </w:tc>
        <w:tc>
          <w:tcPr>
            <w:tcW w:w="4215" w:type="dxa"/>
            <w:tcBorders>
              <w:top w:val="single" w:sz="5" w:space="0" w:color="000000"/>
              <w:left w:val="single" w:sz="5" w:space="0" w:color="000000"/>
              <w:bottom w:val="single" w:sz="5" w:space="0" w:color="000000"/>
              <w:right w:val="single" w:sz="5" w:space="0" w:color="000000"/>
            </w:tcBorders>
          </w:tcPr>
          <w:p w14:paraId="46C099CF"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57"/>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58"/>
                <w:sz w:val="24"/>
                <w:szCs w:val="24"/>
              </w:rPr>
              <w:t xml:space="preserve">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nc</w:t>
            </w:r>
            <w:r>
              <w:rPr>
                <w:rFonts w:ascii="Trebuchet MS" w:eastAsia="Trebuchet MS" w:hAnsi="Trebuchet MS" w:cs="Trebuchet MS"/>
                <w:sz w:val="24"/>
                <w:szCs w:val="24"/>
              </w:rPr>
              <w:t>e</w:t>
            </w:r>
            <w:r>
              <w:rPr>
                <w:rFonts w:ascii="Trebuchet MS" w:eastAsia="Trebuchet MS" w:hAnsi="Trebuchet MS" w:cs="Trebuchet MS"/>
                <w:spacing w:val="55"/>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z w:val="24"/>
                <w:szCs w:val="24"/>
              </w:rPr>
              <w:t>a</w:t>
            </w:r>
            <w:r>
              <w:rPr>
                <w:rFonts w:ascii="Trebuchet MS" w:eastAsia="Trebuchet MS" w:hAnsi="Trebuchet MS" w:cs="Trebuchet MS"/>
                <w:spacing w:val="56"/>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p>
          <w:p w14:paraId="65D98066"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Every factual sentence cites existing evidence; groundedness and conflicts are reported; no action executes without approval; failed sources are named with their impact; all automated tests pass.</w:t>
            </w:r>
          </w:p>
        </w:tc>
        <w:tc>
          <w:tcPr>
            <w:tcW w:w="1078" w:type="dxa"/>
            <w:tcBorders>
              <w:top w:val="single" w:sz="5" w:space="0" w:color="000000"/>
              <w:left w:val="single" w:sz="5" w:space="0" w:color="000000"/>
              <w:bottom w:val="single" w:sz="5" w:space="0" w:color="000000"/>
              <w:right w:val="single" w:sz="5" w:space="0" w:color="000000"/>
            </w:tcBorders>
          </w:tcPr>
          <w:p w14:paraId="641FBFF7" w14:textId="77777777" w:rsidR="00B87611" w:rsidRDefault="00B87611"/>
        </w:tc>
        <w:tc>
          <w:tcPr>
            <w:tcW w:w="1433" w:type="dxa"/>
            <w:tcBorders>
              <w:top w:val="single" w:sz="5" w:space="0" w:color="000000"/>
              <w:left w:val="single" w:sz="5" w:space="0" w:color="000000"/>
              <w:bottom w:val="single" w:sz="5" w:space="0" w:color="000000"/>
              <w:right w:val="single" w:sz="5" w:space="0" w:color="000000"/>
            </w:tcBorders>
          </w:tcPr>
          <w:p w14:paraId="31144AB0" w14:textId="77777777" w:rsidR="00B87611" w:rsidRDefault="00B87611"/>
        </w:tc>
        <w:tc>
          <w:tcPr>
            <w:tcW w:w="1363" w:type="dxa"/>
            <w:tcBorders>
              <w:top w:val="single" w:sz="5" w:space="0" w:color="000000"/>
              <w:left w:val="single" w:sz="5" w:space="0" w:color="000000"/>
              <w:bottom w:val="single" w:sz="5" w:space="0" w:color="000000"/>
              <w:right w:val="single" w:sz="5" w:space="0" w:color="000000"/>
            </w:tcBorders>
          </w:tcPr>
          <w:p w14:paraId="72820140" w14:textId="77777777" w:rsidR="00B87611" w:rsidRDefault="00B87611"/>
        </w:tc>
      </w:tr>
      <w:tr w:rsidR="00B87611" w14:paraId="46C8EEF8" w14:textId="77777777">
        <w:trPr>
          <w:trHeight w:hRule="atLeast" w:val="566"/>
        </w:trPr>
        <w:tc>
          <w:tcPr>
            <w:tcW w:w="960" w:type="dxa"/>
            <w:tcBorders>
              <w:top w:val="single" w:sz="5" w:space="0" w:color="000000"/>
              <w:left w:val="single" w:sz="5" w:space="0" w:color="000000"/>
              <w:bottom w:val="single" w:sz="5" w:space="0" w:color="000000"/>
              <w:right w:val="single" w:sz="5" w:space="0" w:color="000000"/>
            </w:tcBorders>
          </w:tcPr>
          <w:p w14:paraId="6B98D9D3"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12)</w:t>
            </w:r>
          </w:p>
        </w:tc>
        <w:tc>
          <w:tcPr>
            <w:tcW w:w="4215" w:type="dxa"/>
            <w:tcBorders>
              <w:top w:val="single" w:sz="5" w:space="0" w:color="000000"/>
              <w:left w:val="single" w:sz="5" w:space="0" w:color="000000"/>
              <w:bottom w:val="single" w:sz="5" w:space="0" w:color="000000"/>
              <w:right w:val="single" w:sz="5" w:space="0" w:color="000000"/>
            </w:tcBorders>
          </w:tcPr>
          <w:p w14:paraId="61E956B5"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32"/>
                <w:sz w:val="24"/>
                <w:szCs w:val="24"/>
              </w:rPr>
              <w:t xml:space="preserve"> </w:t>
            </w:r>
            <w:r>
              <w:rPr>
                <w:rFonts w:ascii="Trebuchet MS" w:eastAsia="Trebuchet MS" w:hAnsi="Trebuchet MS" w:cs="Trebuchet MS"/>
                <w:sz w:val="24"/>
                <w:szCs w:val="24"/>
              </w:rPr>
              <w:t>SRS</w:t>
            </w:r>
            <w:r>
              <w:rPr>
                <w:rFonts w:ascii="Trebuchet MS" w:eastAsia="Trebuchet MS" w:hAnsi="Trebuchet MS" w:cs="Trebuchet MS"/>
                <w:spacing w:val="3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ocu</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34"/>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32"/>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33"/>
                <w:sz w:val="24"/>
                <w:szCs w:val="24"/>
              </w:rPr>
              <w:t xml:space="preserve"> </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EE</w:t>
            </w:r>
            <w:r>
              <w:rPr>
                <w:rFonts w:ascii="Trebuchet MS" w:eastAsia="Trebuchet MS" w:hAnsi="Trebuchet MS" w:cs="Trebuchet MS"/>
                <w:sz w:val="24"/>
                <w:szCs w:val="24"/>
              </w:rPr>
              <w:t>E</w:t>
            </w:r>
            <w:r>
              <w:rPr>
                <w:rFonts w:ascii="Trebuchet MS" w:eastAsia="Trebuchet MS" w:hAnsi="Trebuchet MS" w:cs="Trebuchet MS"/>
                <w:spacing w:val="32"/>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p>
          <w:p w14:paraId="4FB0481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rr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The SRS follows the IEEE-style structure of the department template: purpose and scope, usage scenarios, data model, functional model, non-functional requirements, constraints and interfaces.</w:t>
            </w:r>
          </w:p>
        </w:tc>
        <w:tc>
          <w:tcPr>
            <w:tcW w:w="1078" w:type="dxa"/>
            <w:tcBorders>
              <w:top w:val="single" w:sz="5" w:space="0" w:color="000000"/>
              <w:left w:val="single" w:sz="5" w:space="0" w:color="000000"/>
              <w:bottom w:val="single" w:sz="5" w:space="0" w:color="000000"/>
              <w:right w:val="single" w:sz="5" w:space="0" w:color="000000"/>
            </w:tcBorders>
          </w:tcPr>
          <w:p w14:paraId="38C9F771" w14:textId="77777777" w:rsidR="00B87611" w:rsidRDefault="00B87611"/>
        </w:tc>
        <w:tc>
          <w:tcPr>
            <w:tcW w:w="1433" w:type="dxa"/>
            <w:tcBorders>
              <w:top w:val="single" w:sz="5" w:space="0" w:color="000000"/>
              <w:left w:val="single" w:sz="5" w:space="0" w:color="000000"/>
              <w:bottom w:val="single" w:sz="5" w:space="0" w:color="000000"/>
              <w:right w:val="single" w:sz="5" w:space="0" w:color="000000"/>
            </w:tcBorders>
          </w:tcPr>
          <w:p w14:paraId="37266B2A" w14:textId="77777777" w:rsidR="00B87611" w:rsidRDefault="00B87611"/>
        </w:tc>
        <w:tc>
          <w:tcPr>
            <w:tcW w:w="1363" w:type="dxa"/>
            <w:tcBorders>
              <w:top w:val="single" w:sz="5" w:space="0" w:color="000000"/>
              <w:left w:val="single" w:sz="5" w:space="0" w:color="000000"/>
              <w:bottom w:val="single" w:sz="5" w:space="0" w:color="000000"/>
              <w:right w:val="single" w:sz="5" w:space="0" w:color="000000"/>
            </w:tcBorders>
          </w:tcPr>
          <w:p w14:paraId="57E9FE2D" w14:textId="77777777" w:rsidR="00B87611" w:rsidRDefault="00B87611"/>
        </w:tc>
      </w:tr>
      <w:tr w:rsidR="00B87611" w14:paraId="69011811" w14:textId="77777777">
        <w:trPr>
          <w:trHeight w:hRule="exact" w:val="1405"/>
        </w:trPr>
        <w:tc>
          <w:tcPr>
            <w:tcW w:w="9050" w:type="dxa"/>
            <w:gridSpan w:val="5"/>
            <w:tcBorders>
              <w:top w:val="nil"/>
              <w:left w:val="single" w:sz="5" w:space="0" w:color="000000"/>
              <w:bottom w:val="single" w:sz="5" w:space="0" w:color="000000"/>
              <w:right w:val="single" w:sz="5" w:space="0" w:color="000000"/>
            </w:tcBorders>
          </w:tcPr>
          <w:p w14:paraId="25848C2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mark and Su</w:t>
            </w:r>
            <w:r>
              <w:rPr>
                <w:rFonts w:ascii="Trebuchet MS" w:eastAsia="Trebuchet MS" w:hAnsi="Trebuchet MS" w:cs="Trebuchet MS"/>
                <w:b/>
                <w:spacing w:val="1"/>
                <w:sz w:val="24"/>
                <w:szCs w:val="24"/>
              </w:rPr>
              <w:t>g</w:t>
            </w:r>
            <w:r>
              <w:rPr>
                <w:rFonts w:ascii="Trebuchet MS" w:eastAsia="Trebuchet MS" w:hAnsi="Trebuchet MS" w:cs="Trebuchet MS"/>
                <w:b/>
                <w:sz w:val="24"/>
                <w:szCs w:val="24"/>
              </w:rPr>
              <w:t>g</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ns:</w:t>
            </w:r>
          </w:p>
        </w:tc>
      </w:tr>
    </w:tbl>
    <w:p w14:paraId="6A053FF4" w14:textId="77777777" w:rsidR="00B87611" w:rsidRDefault="00B87611">
      <w:pPr>
        <w:spacing w:before="12" w:line="220" w:lineRule="exact"/>
        <w:rPr>
          <w:sz w:val="22"/>
          <w:szCs w:val="22"/>
        </w:rPr>
      </w:pPr>
    </w:p>
    <w:p w14:paraId="6673768A" w14:textId="77777777" w:rsidR="00B87611" w:rsidRDefault="00963546">
      <w:pPr>
        <w:spacing w:before="28"/>
        <w:ind w:left="100"/>
        <w:rPr>
          <w:rFonts w:ascii="Trebuchet MS" w:eastAsia="Trebuchet MS" w:hAnsi="Trebuchet MS" w:cs="Trebuchet MS"/>
          <w:sz w:val="24"/>
          <w:szCs w:val="24"/>
        </w:rPr>
      </w:pPr>
      <w:r>
        <w:rPr>
          <w:rFonts w:ascii="Trebuchet MS" w:eastAsia="Trebuchet MS" w:hAnsi="Trebuchet MS" w:cs="Trebuchet MS"/>
          <w:b/>
          <w:sz w:val="24"/>
          <w:szCs w:val="24"/>
        </w:rPr>
        <w:t>Name</w:t>
      </w:r>
      <w:r>
        <w:rPr>
          <w:rFonts w:ascii="Trebuchet MS" w:eastAsia="Trebuchet MS" w:hAnsi="Trebuchet MS" w:cs="Trebuchet MS"/>
          <w:b/>
          <w:spacing w:val="-2"/>
          <w:sz w:val="24"/>
          <w:szCs w:val="24"/>
        </w:rPr>
        <w:t xml:space="preserve">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 xml:space="preserve">nd </w:t>
      </w:r>
      <w:r>
        <w:rPr>
          <w:rFonts w:ascii="Trebuchet MS" w:eastAsia="Trebuchet MS" w:hAnsi="Trebuchet MS" w:cs="Trebuchet MS"/>
          <w:b/>
          <w:spacing w:val="-1"/>
          <w:sz w:val="24"/>
          <w:szCs w:val="24"/>
        </w:rPr>
        <w:t>S</w:t>
      </w:r>
      <w:r>
        <w:rPr>
          <w:rFonts w:ascii="Trebuchet MS" w:eastAsia="Trebuchet MS" w:hAnsi="Trebuchet MS" w:cs="Trebuchet MS"/>
          <w:b/>
          <w:sz w:val="24"/>
          <w:szCs w:val="24"/>
        </w:rPr>
        <w:t xml:space="preserve">ign of </w:t>
      </w:r>
      <w:r>
        <w:rPr>
          <w:rFonts w:ascii="Trebuchet MS" w:eastAsia="Trebuchet MS" w:hAnsi="Trebuchet MS" w:cs="Trebuchet MS"/>
          <w:b/>
          <w:spacing w:val="2"/>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vi</w:t>
      </w:r>
      <w:r>
        <w:rPr>
          <w:rFonts w:ascii="Trebuchet MS" w:eastAsia="Trebuchet MS" w:hAnsi="Trebuchet MS" w:cs="Trebuchet MS"/>
          <w:b/>
          <w:spacing w:val="-1"/>
          <w:sz w:val="24"/>
          <w:szCs w:val="24"/>
        </w:rPr>
        <w:t>ewe</w:t>
      </w:r>
      <w:r>
        <w:rPr>
          <w:rFonts w:ascii="Trebuchet MS" w:eastAsia="Trebuchet MS" w:hAnsi="Trebuchet MS" w:cs="Trebuchet MS"/>
          <w:b/>
          <w:sz w:val="24"/>
          <w:szCs w:val="24"/>
        </w:rPr>
        <w:t>rs:</w:t>
      </w:r>
    </w:p>
    <w:p w14:paraId="7697727B" w14:textId="77777777" w:rsidR="00B87611" w:rsidRDefault="00963546">
      <w:pPr>
        <w:spacing w:line="260" w:lineRule="exact"/>
        <w:ind w:left="100"/>
        <w:rPr>
          <w:rFonts w:ascii="Trebuchet MS" w:eastAsia="Trebuchet MS" w:hAnsi="Trebuchet MS" w:cs="Trebuchet MS"/>
          <w:sz w:val="24"/>
          <w:szCs w:val="24"/>
        </w:rPr>
      </w:pPr>
      <w:r>
        <w:rPr>
          <w:rFonts w:ascii="Trebuchet MS" w:eastAsia="Trebuchet MS" w:hAnsi="Trebuchet MS" w:cs="Trebuchet MS"/>
          <w:b/>
          <w:spacing w:val="1"/>
          <w:sz w:val="24"/>
          <w:szCs w:val="24"/>
        </w:rPr>
        <w:t>1.</w:t>
      </w:r>
    </w:p>
    <w:p w14:paraId="2B0FDD88" w14:textId="77777777" w:rsidR="00B87611" w:rsidRDefault="00B87611">
      <w:pPr>
        <w:spacing w:line="200" w:lineRule="exact"/>
      </w:pPr>
    </w:p>
    <w:p w14:paraId="1AB28632" w14:textId="77777777" w:rsidR="00B87611" w:rsidRDefault="00B87611">
      <w:pPr>
        <w:spacing w:line="200" w:lineRule="exact"/>
      </w:pPr>
    </w:p>
    <w:p w14:paraId="4DD2F332" w14:textId="77777777" w:rsidR="00B87611" w:rsidRDefault="00B87611">
      <w:pPr>
        <w:spacing w:line="200" w:lineRule="exact"/>
      </w:pPr>
    </w:p>
    <w:p w14:paraId="30C8A67F" w14:textId="77777777" w:rsidR="00B87611" w:rsidRDefault="00B87611">
      <w:pPr>
        <w:spacing w:before="17" w:line="220" w:lineRule="exact"/>
        <w:rPr>
          <w:sz w:val="22"/>
          <w:szCs w:val="22"/>
        </w:rPr>
      </w:pPr>
    </w:p>
    <w:p w14:paraId="1CA82E1B" w14:textId="1516FA0F" w:rsidR="00B87611" w:rsidRDefault="00790719">
      <w:pPr>
        <w:ind w:left="100"/>
        <w:rPr>
          <w:rFonts w:ascii="Trebuchet MS" w:eastAsia="Trebuchet MS" w:hAnsi="Trebuchet MS" w:cs="Trebuchet MS"/>
          <w:sz w:val="24"/>
          <w:szCs w:val="24"/>
        </w:rPr>
        <w:sectPr w:rsidR="00B87611" w:rsidSect="00947A67">
          <w:pgSz w:w="12240" w:h="15840"/>
          <w:pgMar w:top="920" w:right="1140" w:bottom="280" w:left="1160" w:header="0" w:footer="920" w:gutter="0"/>
          <w:cols w:space="720"/>
        </w:sectPr>
      </w:pPr>
      <w:r>
        <w:rPr>
          <w:noProof/>
        </w:rPr>
        <mc:AlternateContent>
          <mc:Choice Requires="wpg">
            <w:drawing>
              <wp:anchor distT="0" distB="0" distL="114300" distR="114300" simplePos="0" relativeHeight="251647488" behindDoc="1" locked="0" layoutInCell="1" allowOverlap="1" wp14:anchorId="66AA93B4" wp14:editId="7372C5B1">
                <wp:simplePos x="0" y="0"/>
                <wp:positionH relativeFrom="page">
                  <wp:posOffset>762000</wp:posOffset>
                </wp:positionH>
                <wp:positionV relativeFrom="page">
                  <wp:posOffset>9264015</wp:posOffset>
                </wp:positionV>
                <wp:extent cx="6249670" cy="57785"/>
                <wp:effectExtent l="0" t="5715" r="8255" b="3175"/>
                <wp:wrapNone/>
                <wp:docPr id="1853084517" name="Group 6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437814997" name="Freeform 676"/>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4833632" name="Freeform 675"/>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13AE45" id="Group 674" o:spid="_x0000_s1026" style="position:absolute;margin-left:60pt;margin-top:729.45pt;width:492.1pt;height:4.55pt;z-index:-251668992;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">
                <v:shape id="Freeform 676"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" path="m,l9780,e" filled="f" strokecolor="#612322" strokeweight="3.1pt">
                  <v:path arrowok="t" o:connecttype="custom" o:connectlocs="0,0;9780,0" o:connectangles="0,0"/>
                </v:shape>
                <v:shape id="Freeform 675"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" path="m,l9780,e" filled="f" strokecolor="#612322" strokeweight=".82pt">
                  <v:path arrowok="t" o:connecttype="custom" o:connectlocs="0,0;9780,0" o:connectangles="0,0"/>
                </v:shape>
                <w10:wrap anchorx="page" anchory="page"/>
              </v:group>
            </w:pict>
          </mc:Fallback>
        </mc:AlternateContent>
      </w:r>
      <w:r w:rsidR="00963546">
        <w:rPr>
          <w:rFonts w:ascii="Trebuchet MS" w:eastAsia="Trebuchet MS" w:hAnsi="Trebuchet MS" w:cs="Trebuchet MS"/>
          <w:b/>
          <w:spacing w:val="1"/>
          <w:sz w:val="24"/>
          <w:szCs w:val="24"/>
        </w:rPr>
        <w:t>2</w:t>
      </w:r>
      <w:r w:rsidR="00963546">
        <w:rPr>
          <w:rFonts w:ascii="Trebuchet MS" w:eastAsia="Trebuchet MS" w:hAnsi="Trebuchet MS" w:cs="Trebuchet MS"/>
          <w:b/>
          <w:sz w:val="24"/>
          <w:szCs w:val="24"/>
        </w:rPr>
        <w:t>.</w:t>
      </w:r>
    </w:p>
    <w:p w14:paraId="7AFD7EB9" w14:textId="480F1CD3" w:rsidR="00B87611" w:rsidRDefault="00790719">
      <w:pPr>
        <w:spacing w:before="59"/>
        <w:ind w:left="320"/>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50560" behindDoc="1" locked="0" layoutInCell="1" allowOverlap="1" wp14:anchorId="38F14C5D" wp14:editId="3256D3FB">
                <wp:simplePos x="0" y="0"/>
                <wp:positionH relativeFrom="page">
                  <wp:posOffset>384810</wp:posOffset>
                </wp:positionH>
                <wp:positionV relativeFrom="page">
                  <wp:posOffset>457835</wp:posOffset>
                </wp:positionV>
                <wp:extent cx="7004050" cy="9316085"/>
                <wp:effectExtent l="3810" t="10160" r="2540" b="8255"/>
                <wp:wrapNone/>
                <wp:docPr id="1336938397" name="Group 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2007713572" name="Freeform 673"/>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629649" name="Freeform 672"/>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056330" name="Freeform 671"/>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2281419" name="Freeform 670"/>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8554154" name="Freeform 669"/>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1051549" name="Freeform 668"/>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93945" name="Freeform 667"/>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1887404" name="Freeform 666"/>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3006259" name="Freeform 665"/>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6901262" name="Freeform 664"/>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5399985" name="Freeform 663"/>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3486394" name="Freeform 662"/>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1132426" name="Freeform 661"/>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2961122" name="Freeform 660"/>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9730209" name="Freeform 659"/>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351901" name="Freeform 658"/>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1452107" name="Freeform 657"/>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7949000" name="Freeform 656"/>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2387523" name="Freeform 655"/>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37163" name="Freeform 654"/>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086E67" id="Group 653" o:spid="_x0000_s1026" style="position:absolute;margin-left:30.3pt;margin-top:36.05pt;width:551.5pt;height:733.55pt;z-index:-251665920;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">
                <v:shape id="Freeform 673"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" path="m,l29,e" filled="f" strokeweight=".58pt">
                  <v:path arrowok="t" o:connecttype="custom" o:connectlocs="0,0;29,0" o:connectangles="0,0"/>
                </v:shape>
                <v:shape id="Freeform 672"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" path="m,l9,e" filled="f" strokecolor="white" strokeweight="1.06pt">
                  <v:path arrowok="t" o:connecttype="custom" o:connectlocs="0,0;9,0" o:connectangles="0,0"/>
                </v:shape>
                <v:shape id="Freeform 671"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" path="m,l19,e" filled="f" strokecolor="white" strokeweight=".58pt">
                  <v:path arrowok="t" o:connecttype="custom" o:connectlocs="0,0;19,0" o:connectangles="0,0"/>
                </v:shape>
                <v:shape id="Freeform 670"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" path="m,l10961,e" filled="f" strokeweight=".58pt">
                  <v:path arrowok="t" o:connecttype="custom" o:connectlocs="0,0;10961,0" o:connectangles="0,0"/>
                </v:shape>
                <v:shape id="Freeform 669"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" path="m,l10961,e" filled="f" strokeweight=".58pt">
                  <v:path arrowok="t" o:connecttype="custom" o:connectlocs="0,0;10961,0" o:connectangles="0,0"/>
                </v:shape>
                <v:shape id="Freeform 668"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" path="m,l28,e" filled="f" strokeweight=".58pt">
                  <v:path arrowok="t" o:connecttype="custom" o:connectlocs="0,0;28,0" o:connectangles="0,0"/>
                </v:shape>
                <v:shape id="Freeform 667"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" path="m,l10,e" filled="f" strokecolor="white" strokeweight="1.06pt">
                  <v:path arrowok="t" o:connecttype="custom" o:connectlocs="0,0;10,0" o:connectangles="0,0"/>
                </v:shape>
                <v:shape id="Freeform 666"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" path="m,l19,e" filled="f" strokecolor="white" strokeweight=".58pt">
                  <v:path arrowok="t" o:connecttype="custom" o:connectlocs="0,0;19,0" o:connectangles="0,0"/>
                </v:shape>
                <v:shape id="Freeform 665"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" path="m,l,14650e" filled="f" strokeweight=".58pt">
                  <v:path arrowok="t" o:connecttype="custom" o:connectlocs="0,732;0,15382" o:connectangles="0,0"/>
                </v:shape>
                <v:shape id="Freeform 664"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" path="m,l,14611e" filled="f" strokeweight=".58pt">
                  <v:path arrowok="t" o:connecttype="custom" o:connectlocs="0,751;0,15362" o:connectangles="0,0"/>
                </v:shape>
                <v:shape id="Freeform 663"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" path="m,l,14650e" filled="f" strokeweight=".20464mm">
                  <v:path arrowok="t" o:connecttype="custom" o:connectlocs="0,732;0,15382" o:connectangles="0,0"/>
                </v:shape>
                <v:shape id="Freeform 662"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" path="m,l,14611e" filled="f" strokeweight=".58pt">
                  <v:path arrowok="t" o:connecttype="custom" o:connectlocs="0,751;0,15362" o:connectangles="0,0"/>
                </v:shape>
                <v:shape id="Freeform 661"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" path="m,l29,e" filled="f" strokeweight=".58pt">
                  <v:path arrowok="t" o:connecttype="custom" o:connectlocs="0,0;29,0" o:connectangles="0,0"/>
                </v:shape>
                <v:shape id="Freeform 660"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" path="m,l9,e" filled="f" strokecolor="white" strokeweight="1.06pt">
                  <v:path arrowok="t" o:connecttype="custom" o:connectlocs="0,0;9,0" o:connectangles="0,0"/>
                </v:shape>
                <v:shape id="Freeform 659"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" path="m,l19,e" filled="f" strokecolor="white" strokeweight=".58pt">
                  <v:path arrowok="t" o:connecttype="custom" o:connectlocs="0,0;19,0" o:connectangles="0,0"/>
                </v:shape>
                <v:shape id="Freeform 658"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" path="m,l10961,e" filled="f" strokeweight=".58pt">
                  <v:path arrowok="t" o:connecttype="custom" o:connectlocs="0,0;10961,0" o:connectangles="0,0"/>
                </v:shape>
                <v:shape id="Freeform 657"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" path="m,l10961,e" filled="f" strokeweight=".20464mm">
                  <v:path arrowok="t" o:connecttype="custom" o:connectlocs="0,0;10961,0" o:connectangles="0,0"/>
                </v:shape>
                <v:shape id="Freeform 656"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" path="m,l28,e" filled="f" strokeweight=".58pt">
                  <v:path arrowok="t" o:connecttype="custom" o:connectlocs="0,0;28,0" o:connectangles="0,0"/>
                </v:shape>
                <v:shape id="Freeform 655"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" path="m,l10,e" filled="f" strokecolor="white" strokeweight="1.06pt">
                  <v:path arrowok="t" o:connecttype="custom" o:connectlocs="0,0;10,0" o:connectangles="0,0"/>
                </v:shape>
                <v:shape id="Freeform 654"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sz w:val="24"/>
          <w:szCs w:val="24"/>
        </w:rPr>
        <w:t>5</w:t>
      </w:r>
      <w:r w:rsidR="00963546">
        <w:rPr>
          <w:rFonts w:ascii="Trebuchet MS" w:eastAsia="Trebuchet MS" w:hAnsi="Trebuchet MS" w:cs="Trebuchet MS"/>
          <w:b/>
          <w:sz w:val="24"/>
          <w:szCs w:val="24"/>
        </w:rPr>
        <w:t>.4</w:t>
      </w:r>
      <w:r w:rsidR="00963546">
        <w:rPr>
          <w:rFonts w:ascii="Trebuchet MS" w:eastAsia="Trebuchet MS" w:hAnsi="Trebuchet MS" w:cs="Trebuchet MS"/>
          <w:b/>
          <w:spacing w:val="1"/>
          <w:sz w:val="24"/>
          <w:szCs w:val="24"/>
        </w:rPr>
        <w:t xml:space="preserve"> </w:t>
      </w:r>
      <w:r w:rsidR="00963546">
        <w:rPr>
          <w:rFonts w:ascii="Trebuchet MS" w:eastAsia="Trebuchet MS" w:hAnsi="Trebuchet MS" w:cs="Trebuchet MS"/>
          <w:b/>
          <w:spacing w:val="-2"/>
          <w:sz w:val="24"/>
          <w:szCs w:val="24"/>
        </w:rPr>
        <w:t>P</w:t>
      </w:r>
      <w:r w:rsidR="00963546">
        <w:rPr>
          <w:rFonts w:ascii="Trebuchet MS" w:eastAsia="Trebuchet MS" w:hAnsi="Trebuchet MS" w:cs="Trebuchet MS"/>
          <w:b/>
          <w:sz w:val="24"/>
          <w:szCs w:val="24"/>
        </w:rPr>
        <w:t>r</w:t>
      </w:r>
      <w:r w:rsidR="00963546">
        <w:rPr>
          <w:rFonts w:ascii="Trebuchet MS" w:eastAsia="Trebuchet MS" w:hAnsi="Trebuchet MS" w:cs="Trebuchet MS"/>
          <w:b/>
          <w:spacing w:val="1"/>
          <w:sz w:val="24"/>
          <w:szCs w:val="24"/>
        </w:rPr>
        <w:t>o</w:t>
      </w:r>
      <w:r w:rsidR="00963546">
        <w:rPr>
          <w:rFonts w:ascii="Trebuchet MS" w:eastAsia="Trebuchet MS" w:hAnsi="Trebuchet MS" w:cs="Trebuchet MS"/>
          <w:b/>
          <w:sz w:val="24"/>
          <w:szCs w:val="24"/>
        </w:rPr>
        <w:t>je</w:t>
      </w:r>
      <w:r w:rsidR="00963546">
        <w:rPr>
          <w:rFonts w:ascii="Trebuchet MS" w:eastAsia="Trebuchet MS" w:hAnsi="Trebuchet MS" w:cs="Trebuchet MS"/>
          <w:b/>
          <w:spacing w:val="-1"/>
          <w:sz w:val="24"/>
          <w:szCs w:val="24"/>
        </w:rPr>
        <w:t>c</w:t>
      </w:r>
      <w:r w:rsidR="00963546">
        <w:rPr>
          <w:rFonts w:ascii="Trebuchet MS" w:eastAsia="Trebuchet MS" w:hAnsi="Trebuchet MS" w:cs="Trebuchet MS"/>
          <w:b/>
          <w:sz w:val="24"/>
          <w:szCs w:val="24"/>
        </w:rPr>
        <w:t>t R</w:t>
      </w:r>
      <w:r w:rsidR="00963546">
        <w:rPr>
          <w:rFonts w:ascii="Trebuchet MS" w:eastAsia="Trebuchet MS" w:hAnsi="Trebuchet MS" w:cs="Trebuchet MS"/>
          <w:b/>
          <w:spacing w:val="-2"/>
          <w:sz w:val="24"/>
          <w:szCs w:val="24"/>
        </w:rPr>
        <w:t>e</w:t>
      </w:r>
      <w:r w:rsidR="00963546">
        <w:rPr>
          <w:rFonts w:ascii="Trebuchet MS" w:eastAsia="Trebuchet MS" w:hAnsi="Trebuchet MS" w:cs="Trebuchet MS"/>
          <w:b/>
          <w:sz w:val="24"/>
          <w:szCs w:val="24"/>
        </w:rPr>
        <w:t>vi</w:t>
      </w:r>
      <w:r w:rsidR="00963546">
        <w:rPr>
          <w:rFonts w:ascii="Trebuchet MS" w:eastAsia="Trebuchet MS" w:hAnsi="Trebuchet MS" w:cs="Trebuchet MS"/>
          <w:b/>
          <w:spacing w:val="-1"/>
          <w:sz w:val="24"/>
          <w:szCs w:val="24"/>
        </w:rPr>
        <w:t>e</w:t>
      </w:r>
      <w:r w:rsidR="00963546">
        <w:rPr>
          <w:rFonts w:ascii="Trebuchet MS" w:eastAsia="Trebuchet MS" w:hAnsi="Trebuchet MS" w:cs="Trebuchet MS"/>
          <w:b/>
          <w:sz w:val="24"/>
          <w:szCs w:val="24"/>
        </w:rPr>
        <w:t>w</w:t>
      </w:r>
      <w:r w:rsidR="00963546">
        <w:rPr>
          <w:rFonts w:ascii="Trebuchet MS" w:eastAsia="Trebuchet MS" w:hAnsi="Trebuchet MS" w:cs="Trebuchet MS"/>
          <w:b/>
          <w:spacing w:val="1"/>
          <w:sz w:val="24"/>
          <w:szCs w:val="24"/>
        </w:rPr>
        <w:t>-</w:t>
      </w:r>
      <w:r w:rsidR="00963546">
        <w:rPr>
          <w:rFonts w:ascii="Trebuchet MS" w:eastAsia="Trebuchet MS" w:hAnsi="Trebuchet MS" w:cs="Trebuchet MS"/>
          <w:b/>
          <w:sz w:val="24"/>
          <w:szCs w:val="24"/>
        </w:rPr>
        <w:t>IV:</w:t>
      </w:r>
      <w:r w:rsidR="00963546">
        <w:rPr>
          <w:rFonts w:ascii="Trebuchet MS" w:eastAsia="Trebuchet MS" w:hAnsi="Trebuchet MS" w:cs="Trebuchet MS"/>
          <w:b/>
          <w:spacing w:val="1"/>
          <w:sz w:val="24"/>
          <w:szCs w:val="24"/>
        </w:rPr>
        <w:t xml:space="preserve"> </w:t>
      </w:r>
      <w:r w:rsidR="00963546">
        <w:rPr>
          <w:rFonts w:ascii="Trebuchet MS" w:eastAsia="Trebuchet MS" w:hAnsi="Trebuchet MS" w:cs="Trebuchet MS"/>
          <w:b/>
          <w:spacing w:val="-1"/>
          <w:sz w:val="24"/>
          <w:szCs w:val="24"/>
        </w:rPr>
        <w:t>De</w:t>
      </w:r>
      <w:r w:rsidR="00963546">
        <w:rPr>
          <w:rFonts w:ascii="Trebuchet MS" w:eastAsia="Trebuchet MS" w:hAnsi="Trebuchet MS" w:cs="Trebuchet MS"/>
          <w:b/>
          <w:sz w:val="24"/>
          <w:szCs w:val="24"/>
        </w:rPr>
        <w:t>sign</w:t>
      </w:r>
    </w:p>
    <w:p w14:paraId="69F372E5" w14:textId="77777777" w:rsidR="00B87611" w:rsidRDefault="00963546">
      <w:pPr>
        <w:spacing w:before="41" w:line="260" w:lineRule="exact"/>
        <w:ind w:left="320"/>
        <w:rPr>
          <w:rFonts w:ascii="Trebuchet MS" w:eastAsia="Trebuchet MS" w:hAnsi="Trebuchet MS" w:cs="Trebuchet MS"/>
          <w:sz w:val="24"/>
          <w:szCs w:val="24"/>
        </w:rPr>
      </w:pPr>
      <w:r>
        <w:rPr>
          <w:rFonts w:ascii="Trebuchet MS" w:eastAsia="Trebuchet MS" w:hAnsi="Trebuchet MS" w:cs="Trebuchet MS"/>
          <w:position w:val="-1"/>
          <w:sz w:val="24"/>
          <w:szCs w:val="24"/>
        </w:rPr>
        <w:t>St</w:t>
      </w:r>
      <w:r>
        <w:rPr>
          <w:rFonts w:ascii="Trebuchet MS" w:eastAsia="Trebuchet MS" w:hAnsi="Trebuchet MS" w:cs="Trebuchet MS"/>
          <w:spacing w:val="1"/>
          <w:position w:val="-1"/>
          <w:sz w:val="24"/>
          <w:szCs w:val="24"/>
        </w:rPr>
        <w:t>u</w:t>
      </w:r>
      <w:r>
        <w:rPr>
          <w:rFonts w:ascii="Trebuchet MS" w:eastAsia="Trebuchet MS" w:hAnsi="Trebuchet MS" w:cs="Trebuchet MS"/>
          <w:position w:val="-1"/>
          <w:sz w:val="24"/>
          <w:szCs w:val="24"/>
        </w:rPr>
        <w:t>d</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n</w:t>
      </w:r>
      <w:r>
        <w:rPr>
          <w:rFonts w:ascii="Trebuchet MS" w:eastAsia="Trebuchet MS" w:hAnsi="Trebuchet MS" w:cs="Trebuchet MS"/>
          <w:position w:val="-1"/>
          <w:sz w:val="24"/>
          <w:szCs w:val="24"/>
        </w:rPr>
        <w:t xml:space="preserve">t </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s</w:t>
      </w:r>
      <w:r>
        <w:rPr>
          <w:rFonts w:ascii="Trebuchet MS" w:eastAsia="Trebuchet MS" w:hAnsi="Trebuchet MS" w:cs="Trebuchet MS"/>
          <w:spacing w:val="-1"/>
          <w:position w:val="-1"/>
          <w:sz w:val="24"/>
          <w:szCs w:val="24"/>
        </w:rPr>
        <w:t xml:space="preserve"> </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x</w:t>
      </w:r>
      <w:r>
        <w:rPr>
          <w:rFonts w:ascii="Trebuchet MS" w:eastAsia="Trebuchet MS" w:hAnsi="Trebuchet MS" w:cs="Trebuchet MS"/>
          <w:spacing w:val="-2"/>
          <w:position w:val="-1"/>
          <w:sz w:val="24"/>
          <w:szCs w:val="24"/>
        </w:rPr>
        <w:t>p</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c</w:t>
      </w:r>
      <w:r>
        <w:rPr>
          <w:rFonts w:ascii="Trebuchet MS" w:eastAsia="Trebuchet MS" w:hAnsi="Trebuchet MS" w:cs="Trebuchet MS"/>
          <w:spacing w:val="1"/>
          <w:position w:val="-1"/>
          <w:sz w:val="24"/>
          <w:szCs w:val="24"/>
        </w:rPr>
        <w:t>te</w:t>
      </w:r>
      <w:r>
        <w:rPr>
          <w:rFonts w:ascii="Trebuchet MS" w:eastAsia="Trebuchet MS" w:hAnsi="Trebuchet MS" w:cs="Trebuchet MS"/>
          <w:position w:val="-1"/>
          <w:sz w:val="24"/>
          <w:szCs w:val="24"/>
        </w:rPr>
        <w:t>d</w:t>
      </w:r>
      <w:r>
        <w:rPr>
          <w:rFonts w:ascii="Trebuchet MS" w:eastAsia="Trebuchet MS" w:hAnsi="Trebuchet MS" w:cs="Trebuchet MS"/>
          <w:spacing w:val="-2"/>
          <w:position w:val="-1"/>
          <w:sz w:val="24"/>
          <w:szCs w:val="24"/>
        </w:rPr>
        <w:t xml:space="preserve"> </w:t>
      </w:r>
      <w:r>
        <w:rPr>
          <w:rFonts w:ascii="Trebuchet MS" w:eastAsia="Trebuchet MS" w:hAnsi="Trebuchet MS" w:cs="Trebuchet MS"/>
          <w:spacing w:val="1"/>
          <w:position w:val="-1"/>
          <w:sz w:val="24"/>
          <w:szCs w:val="24"/>
        </w:rPr>
        <w:t>t</w:t>
      </w:r>
      <w:r>
        <w:rPr>
          <w:rFonts w:ascii="Trebuchet MS" w:eastAsia="Trebuchet MS" w:hAnsi="Trebuchet MS" w:cs="Trebuchet MS"/>
          <w:position w:val="-1"/>
          <w:sz w:val="24"/>
          <w:szCs w:val="24"/>
        </w:rPr>
        <w:t>o</w:t>
      </w:r>
      <w:r>
        <w:rPr>
          <w:rFonts w:ascii="Trebuchet MS" w:eastAsia="Trebuchet MS" w:hAnsi="Trebuchet MS" w:cs="Trebuchet MS"/>
          <w:spacing w:val="-2"/>
          <w:position w:val="-1"/>
          <w:sz w:val="24"/>
          <w:szCs w:val="24"/>
        </w:rPr>
        <w:t xml:space="preserve"> </w:t>
      </w:r>
      <w:r>
        <w:rPr>
          <w:rFonts w:ascii="Trebuchet MS" w:eastAsia="Trebuchet MS" w:hAnsi="Trebuchet MS" w:cs="Trebuchet MS"/>
          <w:position w:val="-1"/>
          <w:sz w:val="24"/>
          <w:szCs w:val="24"/>
        </w:rPr>
        <w:t>d</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l</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v</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r p</w:t>
      </w:r>
      <w:r>
        <w:rPr>
          <w:rFonts w:ascii="Trebuchet MS" w:eastAsia="Trebuchet MS" w:hAnsi="Trebuchet MS" w:cs="Trebuchet MS"/>
          <w:spacing w:val="-2"/>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s</w:t>
      </w:r>
      <w:r>
        <w:rPr>
          <w:rFonts w:ascii="Trebuchet MS" w:eastAsia="Trebuchet MS" w:hAnsi="Trebuchet MS" w:cs="Trebuchet MS"/>
          <w:spacing w:val="1"/>
          <w:position w:val="-1"/>
          <w:sz w:val="24"/>
          <w:szCs w:val="24"/>
        </w:rPr>
        <w:t>e</w:t>
      </w:r>
      <w:r>
        <w:rPr>
          <w:rFonts w:ascii="Trebuchet MS" w:eastAsia="Trebuchet MS" w:hAnsi="Trebuchet MS" w:cs="Trebuchet MS"/>
          <w:spacing w:val="-2"/>
          <w:position w:val="-1"/>
          <w:sz w:val="24"/>
          <w:szCs w:val="24"/>
        </w:rPr>
        <w:t>n</w:t>
      </w:r>
      <w:r>
        <w:rPr>
          <w:rFonts w:ascii="Trebuchet MS" w:eastAsia="Trebuchet MS" w:hAnsi="Trebuchet MS" w:cs="Trebuchet MS"/>
          <w:spacing w:val="1"/>
          <w:position w:val="-1"/>
          <w:sz w:val="24"/>
          <w:szCs w:val="24"/>
        </w:rPr>
        <w:t>ta</w:t>
      </w:r>
      <w:r>
        <w:rPr>
          <w:rFonts w:ascii="Trebuchet MS" w:eastAsia="Trebuchet MS" w:hAnsi="Trebuchet MS" w:cs="Trebuchet MS"/>
          <w:spacing w:val="-2"/>
          <w:position w:val="-1"/>
          <w:sz w:val="24"/>
          <w:szCs w:val="24"/>
        </w:rPr>
        <w:t>t</w:t>
      </w:r>
      <w:r>
        <w:rPr>
          <w:rFonts w:ascii="Trebuchet MS" w:eastAsia="Trebuchet MS" w:hAnsi="Trebuchet MS" w:cs="Trebuchet MS"/>
          <w:spacing w:val="1"/>
          <w:position w:val="-1"/>
          <w:sz w:val="24"/>
          <w:szCs w:val="24"/>
        </w:rPr>
        <w:t>i</w:t>
      </w:r>
      <w:r>
        <w:rPr>
          <w:rFonts w:ascii="Trebuchet MS" w:eastAsia="Trebuchet MS" w:hAnsi="Trebuchet MS" w:cs="Trebuchet MS"/>
          <w:spacing w:val="-2"/>
          <w:position w:val="-1"/>
          <w:sz w:val="24"/>
          <w:szCs w:val="24"/>
        </w:rPr>
        <w:t>o</w:t>
      </w:r>
      <w:r>
        <w:rPr>
          <w:rFonts w:ascii="Trebuchet MS" w:eastAsia="Trebuchet MS" w:hAnsi="Trebuchet MS" w:cs="Trebuchet MS"/>
          <w:position w:val="-1"/>
          <w:sz w:val="24"/>
          <w:szCs w:val="24"/>
        </w:rPr>
        <w:t xml:space="preserve">n </w:t>
      </w:r>
      <w:r>
        <w:rPr>
          <w:rFonts w:ascii="Trebuchet MS" w:eastAsia="Trebuchet MS" w:hAnsi="Trebuchet MS" w:cs="Trebuchet MS"/>
          <w:spacing w:val="-1"/>
          <w:position w:val="-1"/>
          <w:sz w:val="24"/>
          <w:szCs w:val="24"/>
        </w:rPr>
        <w:t>c</w:t>
      </w:r>
      <w:r>
        <w:rPr>
          <w:rFonts w:ascii="Trebuchet MS" w:eastAsia="Trebuchet MS" w:hAnsi="Trebuchet MS" w:cs="Trebuchet MS"/>
          <w:spacing w:val="1"/>
          <w:position w:val="-1"/>
          <w:sz w:val="24"/>
          <w:szCs w:val="24"/>
        </w:rPr>
        <w:t>o</w:t>
      </w:r>
      <w:r>
        <w:rPr>
          <w:rFonts w:ascii="Trebuchet MS" w:eastAsia="Trebuchet MS" w:hAnsi="Trebuchet MS" w:cs="Trebuchet MS"/>
          <w:position w:val="-1"/>
          <w:sz w:val="24"/>
          <w:szCs w:val="24"/>
        </w:rPr>
        <w:t>v</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i</w:t>
      </w:r>
      <w:r>
        <w:rPr>
          <w:rFonts w:ascii="Trebuchet MS" w:eastAsia="Trebuchet MS" w:hAnsi="Trebuchet MS" w:cs="Trebuchet MS"/>
          <w:spacing w:val="1"/>
          <w:position w:val="-1"/>
          <w:sz w:val="24"/>
          <w:szCs w:val="24"/>
        </w:rPr>
        <w:t>n</w:t>
      </w:r>
      <w:r>
        <w:rPr>
          <w:rFonts w:ascii="Trebuchet MS" w:eastAsia="Trebuchet MS" w:hAnsi="Trebuchet MS" w:cs="Trebuchet MS"/>
          <w:position w:val="-1"/>
          <w:sz w:val="24"/>
          <w:szCs w:val="24"/>
        </w:rPr>
        <w:t xml:space="preserve">g </w:t>
      </w:r>
      <w:r>
        <w:rPr>
          <w:rFonts w:ascii="Trebuchet MS" w:eastAsia="Trebuchet MS" w:hAnsi="Trebuchet MS" w:cs="Trebuchet MS"/>
          <w:spacing w:val="-2"/>
          <w:position w:val="-1"/>
          <w:sz w:val="24"/>
          <w:szCs w:val="24"/>
        </w:rPr>
        <w:t>D</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s</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gn</w:t>
      </w:r>
    </w:p>
    <w:p w14:paraId="3B8BA66A" w14:textId="77777777" w:rsidR="00B87611" w:rsidRDefault="00B87611">
      <w:pPr>
        <w:spacing w:before="15" w:line="240" w:lineRule="exact"/>
        <w:rPr>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008"/>
        <w:gridCol w:w="5077"/>
        <w:gridCol w:w="1080"/>
        <w:gridCol w:w="1136"/>
        <w:gridCol w:w="1469"/>
      </w:tblGrid>
      <w:tr w:rsidR="00B87611" w14:paraId="519199D4" w14:textId="77777777">
        <w:trPr>
          <w:trHeight w:hRule="exact" w:val="566"/>
        </w:trPr>
        <w:tc>
          <w:tcPr>
            <w:tcW w:w="1008" w:type="dxa"/>
            <w:tcBorders>
              <w:top w:val="single" w:sz="5" w:space="0" w:color="000000"/>
              <w:left w:val="single" w:sz="5" w:space="0" w:color="000000"/>
              <w:bottom w:val="single" w:sz="5" w:space="0" w:color="000000"/>
              <w:right w:val="single" w:sz="5" w:space="0" w:color="000000"/>
            </w:tcBorders>
          </w:tcPr>
          <w:p w14:paraId="777C0792"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Sr.</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w:t>
            </w:r>
          </w:p>
        </w:tc>
        <w:tc>
          <w:tcPr>
            <w:tcW w:w="5077" w:type="dxa"/>
            <w:tcBorders>
              <w:top w:val="single" w:sz="5" w:space="0" w:color="000000"/>
              <w:left w:val="single" w:sz="5" w:space="0" w:color="000000"/>
              <w:bottom w:val="single" w:sz="5" w:space="0" w:color="000000"/>
              <w:right w:val="single" w:sz="5" w:space="0" w:color="000000"/>
            </w:tcBorders>
          </w:tcPr>
          <w:p w14:paraId="6C3B6EC9"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Qu</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w:t>
            </w:r>
          </w:p>
        </w:tc>
        <w:tc>
          <w:tcPr>
            <w:tcW w:w="1080" w:type="dxa"/>
            <w:tcBorders>
              <w:top w:val="single" w:sz="5" w:space="0" w:color="000000"/>
              <w:left w:val="single" w:sz="5" w:space="0" w:color="000000"/>
              <w:bottom w:val="single" w:sz="5" w:space="0" w:color="000000"/>
              <w:right w:val="single" w:sz="5" w:space="0" w:color="000000"/>
            </w:tcBorders>
          </w:tcPr>
          <w:p w14:paraId="3F1613E0"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pacing w:val="-1"/>
                <w:sz w:val="24"/>
                <w:szCs w:val="24"/>
              </w:rPr>
              <w:t>D</w:t>
            </w:r>
            <w:r>
              <w:rPr>
                <w:rFonts w:ascii="Trebuchet MS" w:eastAsia="Trebuchet MS" w:hAnsi="Trebuchet MS" w:cs="Trebuchet MS"/>
                <w:b/>
                <w:sz w:val="24"/>
                <w:szCs w:val="24"/>
              </w:rPr>
              <w:t>ate</w:t>
            </w:r>
          </w:p>
        </w:tc>
        <w:tc>
          <w:tcPr>
            <w:tcW w:w="1136" w:type="dxa"/>
            <w:tcBorders>
              <w:top w:val="single" w:sz="5" w:space="0" w:color="000000"/>
              <w:left w:val="single" w:sz="5" w:space="0" w:color="000000"/>
              <w:bottom w:val="single" w:sz="5" w:space="0" w:color="000000"/>
              <w:right w:val="single" w:sz="5" w:space="0" w:color="000000"/>
            </w:tcBorders>
          </w:tcPr>
          <w:p w14:paraId="4D053FC8"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mark</w:t>
            </w:r>
          </w:p>
          <w:p w14:paraId="5D6CB977"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 Gra</w:t>
            </w:r>
            <w:r>
              <w:rPr>
                <w:rFonts w:ascii="Trebuchet MS" w:eastAsia="Trebuchet MS" w:hAnsi="Trebuchet MS" w:cs="Trebuchet MS"/>
                <w:b/>
                <w:spacing w:val="-1"/>
                <w:sz w:val="24"/>
                <w:szCs w:val="24"/>
              </w:rPr>
              <w:t>d</w:t>
            </w:r>
            <w:r>
              <w:rPr>
                <w:rFonts w:ascii="Trebuchet MS" w:eastAsia="Trebuchet MS" w:hAnsi="Trebuchet MS" w:cs="Trebuchet MS"/>
                <w:b/>
                <w:sz w:val="24"/>
                <w:szCs w:val="24"/>
              </w:rPr>
              <w:t>e</w:t>
            </w:r>
          </w:p>
        </w:tc>
        <w:tc>
          <w:tcPr>
            <w:tcW w:w="1469" w:type="dxa"/>
            <w:tcBorders>
              <w:top w:val="single" w:sz="5" w:space="0" w:color="000000"/>
              <w:left w:val="single" w:sz="5" w:space="0" w:color="000000"/>
              <w:bottom w:val="single" w:sz="5" w:space="0" w:color="000000"/>
              <w:right w:val="single" w:sz="5" w:space="0" w:color="000000"/>
            </w:tcBorders>
          </w:tcPr>
          <w:p w14:paraId="2F13F3F5" w14:textId="77777777" w:rsidR="00B87611" w:rsidRDefault="00963546">
            <w:pPr>
              <w:spacing w:line="260" w:lineRule="exact"/>
              <w:ind w:left="352"/>
              <w:rPr>
                <w:rFonts w:ascii="Trebuchet MS" w:eastAsia="Trebuchet MS" w:hAnsi="Trebuchet MS" w:cs="Trebuchet MS"/>
                <w:sz w:val="24"/>
                <w:szCs w:val="24"/>
              </w:rPr>
            </w:pPr>
            <w:r>
              <w:rPr>
                <w:rFonts w:ascii="Trebuchet MS" w:eastAsia="Trebuchet MS" w:hAnsi="Trebuchet MS" w:cs="Trebuchet MS"/>
                <w:b/>
                <w:sz w:val="24"/>
                <w:szCs w:val="24"/>
              </w:rPr>
              <w:t>Sign of</w:t>
            </w:r>
          </w:p>
          <w:p w14:paraId="2B82BCCC" w14:textId="77777777" w:rsidR="00B87611" w:rsidRDefault="00963546">
            <w:pPr>
              <w:spacing w:line="260" w:lineRule="exact"/>
              <w:ind w:left="402"/>
              <w:rPr>
                <w:rFonts w:ascii="Trebuchet MS" w:eastAsia="Trebuchet MS" w:hAnsi="Trebuchet MS" w:cs="Trebuchet MS"/>
                <w:sz w:val="24"/>
                <w:szCs w:val="24"/>
              </w:rPr>
            </w:pPr>
            <w:r>
              <w:rPr>
                <w:rFonts w:ascii="Trebuchet MS" w:eastAsia="Trebuchet MS" w:hAnsi="Trebuchet MS" w:cs="Trebuchet MS"/>
                <w:b/>
                <w:sz w:val="24"/>
                <w:szCs w:val="24"/>
              </w:rPr>
              <w:t>Guide</w:t>
            </w:r>
          </w:p>
        </w:tc>
      </w:tr>
      <w:tr w:rsidR="00B87611" w14:paraId="088AB655" w14:textId="77777777">
        <w:trPr>
          <w:trHeight w:hRule="atLeast" w:val="569"/>
        </w:trPr>
        <w:tc>
          <w:tcPr>
            <w:tcW w:w="1008" w:type="dxa"/>
            <w:tcBorders>
              <w:top w:val="single" w:sz="5" w:space="0" w:color="000000"/>
              <w:left w:val="single" w:sz="5" w:space="0" w:color="000000"/>
              <w:bottom w:val="single" w:sz="5" w:space="0" w:color="000000"/>
              <w:right w:val="single" w:sz="5" w:space="0" w:color="000000"/>
            </w:tcBorders>
          </w:tcPr>
          <w:p w14:paraId="59C72AF0"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1)</w:t>
            </w:r>
          </w:p>
        </w:tc>
        <w:tc>
          <w:tcPr>
            <w:tcW w:w="5077" w:type="dxa"/>
            <w:tcBorders>
              <w:top w:val="single" w:sz="5" w:space="0" w:color="000000"/>
              <w:left w:val="single" w:sz="5" w:space="0" w:color="000000"/>
              <w:bottom w:val="single" w:sz="5" w:space="0" w:color="000000"/>
              <w:right w:val="single" w:sz="5" w:space="0" w:color="000000"/>
            </w:tcBorders>
          </w:tcPr>
          <w:p w14:paraId="48C7199F"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Are </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q</w:t>
            </w:r>
            <w:r>
              <w:rPr>
                <w:rFonts w:ascii="Trebuchet MS" w:eastAsia="Trebuchet MS" w:hAnsi="Trebuchet MS" w:cs="Trebuchet MS"/>
                <w:spacing w:val="1"/>
                <w:sz w:val="24"/>
                <w:szCs w:val="24"/>
              </w:rPr>
              <w:t>ui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s </w:t>
            </w:r>
            <w:r>
              <w:rPr>
                <w:rFonts w:ascii="Trebuchet MS" w:eastAsia="Trebuchet MS" w:hAnsi="Trebuchet MS" w:cs="Trebuchet MS"/>
                <w:spacing w:val="8"/>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ect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9"/>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10"/>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10"/>
                <w:sz w:val="24"/>
                <w:szCs w:val="24"/>
              </w:rPr>
              <w:t xml:space="preserve"> </w:t>
            </w:r>
            <w:r>
              <w:rPr>
                <w:rFonts w:ascii="Trebuchet MS" w:eastAsia="Trebuchet MS" w:hAnsi="Trebuchet MS" w:cs="Trebuchet MS"/>
                <w:spacing w:val="5"/>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w:t>
            </w:r>
          </w:p>
          <w:p w14:paraId="192EB9D6" w14:textId="77777777" w:rsidR="00B87611" w:rsidRDefault="00963546">
            <w:pPr>
              <w:spacing w:before="2"/>
              <w:ind w:left="102"/>
              <w:rPr>
                <w:rFonts w:ascii="Trebuchet MS" w:eastAsia="Trebuchet MS" w:hAnsi="Trebuchet MS" w:cs="Trebuchet MS"/>
                <w:sz w:val="24"/>
                <w:szCs w:val="24"/>
              </w:rPr>
            </w:pP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tu</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The layered architecture (browser, web server, agent, model router, connectors, memory service) has one component for each functional requirement.</w:t>
            </w:r>
          </w:p>
        </w:tc>
        <w:tc>
          <w:tcPr>
            <w:tcW w:w="1080" w:type="dxa"/>
            <w:tcBorders>
              <w:top w:val="single" w:sz="5" w:space="0" w:color="000000"/>
              <w:left w:val="single" w:sz="5" w:space="0" w:color="000000"/>
              <w:bottom w:val="single" w:sz="5" w:space="0" w:color="000000"/>
              <w:right w:val="single" w:sz="5" w:space="0" w:color="000000"/>
            </w:tcBorders>
          </w:tcPr>
          <w:p w14:paraId="309C0EC0"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6DEEA494"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772CB0E2" w14:textId="77777777" w:rsidR="00B87611" w:rsidRDefault="00B87611"/>
        </w:tc>
      </w:tr>
      <w:tr w:rsidR="00B87611" w14:paraId="2F7CA470" w14:textId="77777777">
        <w:trPr>
          <w:trHeight w:hRule="atLeast" w:val="566"/>
        </w:trPr>
        <w:tc>
          <w:tcPr>
            <w:tcW w:w="1008" w:type="dxa"/>
            <w:tcBorders>
              <w:top w:val="single" w:sz="5" w:space="0" w:color="000000"/>
              <w:left w:val="single" w:sz="5" w:space="0" w:color="000000"/>
              <w:bottom w:val="single" w:sz="5" w:space="0" w:color="000000"/>
              <w:right w:val="single" w:sz="5" w:space="0" w:color="000000"/>
            </w:tcBorders>
          </w:tcPr>
          <w:p w14:paraId="4C818177"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2)</w:t>
            </w:r>
          </w:p>
        </w:tc>
        <w:tc>
          <w:tcPr>
            <w:tcW w:w="5077" w:type="dxa"/>
            <w:tcBorders>
              <w:top w:val="single" w:sz="5" w:space="0" w:color="000000"/>
              <w:left w:val="single" w:sz="5" w:space="0" w:color="000000"/>
              <w:bottom w:val="single" w:sz="5" w:space="0" w:color="000000"/>
              <w:right w:val="single" w:sz="5" w:space="0" w:color="000000"/>
            </w:tcBorders>
          </w:tcPr>
          <w:p w14:paraId="1F50A0FA"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Do</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29"/>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gn  </w:t>
            </w:r>
            <w:r>
              <w:rPr>
                <w:rFonts w:ascii="Trebuchet MS" w:eastAsia="Trebuchet MS" w:hAnsi="Trebuchet MS" w:cs="Trebuchet MS"/>
                <w:spacing w:val="28"/>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pp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t  </w:t>
            </w:r>
            <w:r>
              <w:rPr>
                <w:rFonts w:ascii="Trebuchet MS" w:eastAsia="Trebuchet MS" w:hAnsi="Trebuchet MS" w:cs="Trebuchet MS"/>
                <w:spacing w:val="28"/>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h  </w:t>
            </w:r>
            <w:r>
              <w:rPr>
                <w:rFonts w:ascii="Trebuchet MS" w:eastAsia="Trebuchet MS" w:hAnsi="Trebuchet MS" w:cs="Trebuchet MS"/>
                <w:spacing w:val="28"/>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w:t>
            </w:r>
            <w:r>
              <w:rPr>
                <w:rFonts w:ascii="Trebuchet MS" w:eastAsia="Trebuchet MS" w:hAnsi="Trebuchet MS" w:cs="Trebuchet MS"/>
                <w:spacing w:val="-2"/>
                <w:sz w:val="24"/>
                <w:szCs w:val="24"/>
              </w:rPr>
              <w:t>c</w:t>
            </w:r>
            <w:r>
              <w:rPr>
                <w:rFonts w:ascii="Trebuchet MS" w:eastAsia="Trebuchet MS" w:hAnsi="Trebuchet MS" w:cs="Trebuchet MS"/>
                <w:sz w:val="24"/>
                <w:szCs w:val="24"/>
              </w:rPr>
              <w:t>t</w:t>
            </w:r>
          </w:p>
          <w:p w14:paraId="733C5C20"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uc</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 p</w:t>
            </w:r>
            <w:r>
              <w:rPr>
                <w:rFonts w:ascii="Trebuchet MS" w:eastAsia="Trebuchet MS" w:hAnsi="Trebuchet MS" w:cs="Trebuchet MS"/>
                <w:spacing w:val="1"/>
                <w:sz w:val="24"/>
                <w:szCs w:val="24"/>
              </w:rPr>
              <w:t>r</w:t>
            </w:r>
            <w:r>
              <w:rPr>
                <w:rFonts w:ascii="Trebuchet MS" w:eastAsia="Trebuchet MS" w:hAnsi="Trebuchet MS" w:cs="Trebuchet MS"/>
                <w:spacing w:val="-2"/>
                <w:sz w:val="24"/>
                <w:szCs w:val="24"/>
              </w:rPr>
              <w:t>o</w:t>
            </w:r>
            <w:r>
              <w:rPr>
                <w:rFonts w:ascii="Trebuchet MS" w:eastAsia="Trebuchet MS" w:hAnsi="Trebuchet MS" w:cs="Trebuchet MS"/>
                <w:sz w:val="24"/>
                <w:szCs w:val="24"/>
              </w:rPr>
              <w:t>ject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go</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ls</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Bounded calls keep the cost at zero, verification supports trust, and the single approval endpoint guarantees consent.</w:t>
            </w:r>
          </w:p>
        </w:tc>
        <w:tc>
          <w:tcPr>
            <w:tcW w:w="1080" w:type="dxa"/>
            <w:tcBorders>
              <w:top w:val="single" w:sz="5" w:space="0" w:color="000000"/>
              <w:left w:val="single" w:sz="5" w:space="0" w:color="000000"/>
              <w:bottom w:val="single" w:sz="5" w:space="0" w:color="000000"/>
              <w:right w:val="single" w:sz="5" w:space="0" w:color="000000"/>
            </w:tcBorders>
          </w:tcPr>
          <w:p w14:paraId="6DA73880"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432F7086"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0DFC9F6C" w14:textId="77777777" w:rsidR="00B87611" w:rsidRDefault="00B87611"/>
        </w:tc>
      </w:tr>
      <w:tr w:rsidR="00B87611" w14:paraId="6BE98EE3" w14:textId="77777777">
        <w:trPr>
          <w:trHeight w:hRule="atLeast" w:val="566"/>
        </w:trPr>
        <w:tc>
          <w:tcPr>
            <w:tcW w:w="1008" w:type="dxa"/>
            <w:tcBorders>
              <w:top w:val="single" w:sz="5" w:space="0" w:color="000000"/>
              <w:left w:val="single" w:sz="5" w:space="0" w:color="000000"/>
              <w:bottom w:val="single" w:sz="5" w:space="0" w:color="000000"/>
              <w:right w:val="single" w:sz="5" w:space="0" w:color="000000"/>
            </w:tcBorders>
          </w:tcPr>
          <w:p w14:paraId="5BBD2AFC"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3)</w:t>
            </w:r>
          </w:p>
        </w:tc>
        <w:tc>
          <w:tcPr>
            <w:tcW w:w="5077" w:type="dxa"/>
            <w:tcBorders>
              <w:top w:val="single" w:sz="5" w:space="0" w:color="000000"/>
              <w:left w:val="single" w:sz="5" w:space="0" w:color="000000"/>
              <w:bottom w:val="single" w:sz="5" w:space="0" w:color="000000"/>
              <w:right w:val="single" w:sz="5" w:space="0" w:color="000000"/>
            </w:tcBorders>
          </w:tcPr>
          <w:p w14:paraId="0326FEA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Do</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3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34"/>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w:t>
            </w:r>
            <w:r>
              <w:rPr>
                <w:rFonts w:ascii="Trebuchet MS" w:eastAsia="Trebuchet MS" w:hAnsi="Trebuchet MS" w:cs="Trebuchet MS"/>
                <w:spacing w:val="34"/>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d</w:t>
            </w:r>
            <w:r>
              <w:rPr>
                <w:rFonts w:ascii="Trebuchet MS" w:eastAsia="Trebuchet MS" w:hAnsi="Trebuchet MS" w:cs="Trebuchet MS"/>
                <w:sz w:val="24"/>
                <w:szCs w:val="24"/>
              </w:rPr>
              <w:t>d</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32"/>
                <w:sz w:val="24"/>
                <w:szCs w:val="24"/>
              </w:rPr>
              <w:t xml:space="preserve"> </w:t>
            </w:r>
            <w:r>
              <w:rPr>
                <w:rFonts w:ascii="Trebuchet MS" w:eastAsia="Trebuchet MS" w:hAnsi="Trebuchet MS" w:cs="Trebuchet MS"/>
                <w:spacing w:val="1"/>
                <w:sz w:val="24"/>
                <w:szCs w:val="24"/>
              </w:rPr>
              <w:t>al</w:t>
            </w:r>
            <w:r>
              <w:rPr>
                <w:rFonts w:ascii="Trebuchet MS" w:eastAsia="Trebuchet MS" w:hAnsi="Trebuchet MS" w:cs="Trebuchet MS"/>
                <w:sz w:val="24"/>
                <w:szCs w:val="24"/>
              </w:rPr>
              <w:t>l</w:t>
            </w:r>
            <w:r>
              <w:rPr>
                <w:rFonts w:ascii="Trebuchet MS" w:eastAsia="Trebuchet MS" w:hAnsi="Trebuchet MS" w:cs="Trebuchet MS"/>
                <w:spacing w:val="3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3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ue</w:t>
            </w:r>
            <w:r>
              <w:rPr>
                <w:rFonts w:ascii="Trebuchet MS" w:eastAsia="Trebuchet MS" w:hAnsi="Trebuchet MS" w:cs="Trebuchet MS"/>
                <w:sz w:val="24"/>
                <w:szCs w:val="24"/>
              </w:rPr>
              <w:t>s</w:t>
            </w:r>
            <w:r>
              <w:rPr>
                <w:rFonts w:ascii="Trebuchet MS" w:eastAsia="Trebuchet MS" w:hAnsi="Trebuchet MS" w:cs="Trebuchet MS"/>
                <w:spacing w:val="32"/>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p>
          <w:p w14:paraId="0A0354B6"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including failure handling: failed sources become source_error events, and timeouts are set per connector call, model request and run.</w:t>
            </w:r>
          </w:p>
        </w:tc>
        <w:tc>
          <w:tcPr>
            <w:tcW w:w="1080" w:type="dxa"/>
            <w:tcBorders>
              <w:top w:val="single" w:sz="5" w:space="0" w:color="000000"/>
              <w:left w:val="single" w:sz="5" w:space="0" w:color="000000"/>
              <w:bottom w:val="single" w:sz="5" w:space="0" w:color="000000"/>
              <w:right w:val="single" w:sz="5" w:space="0" w:color="000000"/>
            </w:tcBorders>
          </w:tcPr>
          <w:p w14:paraId="3CD58504"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665CAC14"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0C4270AF" w14:textId="77777777" w:rsidR="00B87611" w:rsidRDefault="00B87611"/>
        </w:tc>
      </w:tr>
      <w:tr w:rsidR="00B87611" w14:paraId="4B858248" w14:textId="77777777">
        <w:trPr>
          <w:trHeight w:hRule="atLeast" w:val="569"/>
        </w:trPr>
        <w:tc>
          <w:tcPr>
            <w:tcW w:w="1008" w:type="dxa"/>
            <w:tcBorders>
              <w:top w:val="single" w:sz="5" w:space="0" w:color="000000"/>
              <w:left w:val="single" w:sz="5" w:space="0" w:color="000000"/>
              <w:bottom w:val="single" w:sz="5" w:space="0" w:color="000000"/>
              <w:right w:val="single" w:sz="5" w:space="0" w:color="000000"/>
            </w:tcBorders>
          </w:tcPr>
          <w:p w14:paraId="7A1B85D5"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4)</w:t>
            </w:r>
          </w:p>
        </w:tc>
        <w:tc>
          <w:tcPr>
            <w:tcW w:w="5077" w:type="dxa"/>
            <w:tcBorders>
              <w:top w:val="single" w:sz="5" w:space="0" w:color="000000"/>
              <w:left w:val="single" w:sz="5" w:space="0" w:color="000000"/>
              <w:bottom w:val="single" w:sz="5" w:space="0" w:color="000000"/>
              <w:right w:val="single" w:sz="5" w:space="0" w:color="000000"/>
            </w:tcBorders>
          </w:tcPr>
          <w:p w14:paraId="0CEA47D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Is   </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ff</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ve   </w:t>
            </w:r>
            <w:r>
              <w:rPr>
                <w:rFonts w:ascii="Trebuchet MS" w:eastAsia="Trebuchet MS" w:hAnsi="Trebuchet MS" w:cs="Trebuchet MS"/>
                <w:spacing w:val="14"/>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2"/>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it</w:t>
            </w:r>
            <w:r>
              <w:rPr>
                <w:rFonts w:ascii="Trebuchet MS" w:eastAsia="Trebuchet MS" w:hAnsi="Trebuchet MS" w:cs="Trebuchet MS"/>
                <w:sz w:val="24"/>
                <w:szCs w:val="24"/>
              </w:rPr>
              <w:t xml:space="preserve">y   </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4"/>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p>
          <w:p w14:paraId="12D21E7B"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3"/>
                <w:sz w:val="24"/>
                <w:szCs w:val="24"/>
              </w:rPr>
              <w:t>f</w:t>
            </w:r>
            <w:r>
              <w:rPr>
                <w:rFonts w:ascii="Trebuchet MS" w:eastAsia="Trebuchet MS" w:hAnsi="Trebuchet MS" w:cs="Trebuchet MS"/>
                <w:spacing w:val="1"/>
                <w:sz w:val="24"/>
                <w:szCs w:val="24"/>
              </w:rPr>
              <w:t>un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all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Separate packages (agent, connectors, llm, shared) and a separate memory service; dependencies are injected through one AgentDeps object.</w:t>
            </w:r>
          </w:p>
        </w:tc>
        <w:tc>
          <w:tcPr>
            <w:tcW w:w="1080" w:type="dxa"/>
            <w:tcBorders>
              <w:top w:val="single" w:sz="5" w:space="0" w:color="000000"/>
              <w:left w:val="single" w:sz="5" w:space="0" w:color="000000"/>
              <w:bottom w:val="single" w:sz="5" w:space="0" w:color="000000"/>
              <w:right w:val="single" w:sz="5" w:space="0" w:color="000000"/>
            </w:tcBorders>
          </w:tcPr>
          <w:p w14:paraId="21E80A56"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5DE13AD0"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249A38E5" w14:textId="77777777" w:rsidR="00B87611" w:rsidRDefault="00B87611"/>
        </w:tc>
      </w:tr>
      <w:tr w:rsidR="00B87611" w14:paraId="1CB6A3D5" w14:textId="77777777">
        <w:trPr>
          <w:trHeight w:hRule="atLeast" w:val="566"/>
        </w:trPr>
        <w:tc>
          <w:tcPr>
            <w:tcW w:w="1008" w:type="dxa"/>
            <w:tcBorders>
              <w:top w:val="single" w:sz="5" w:space="0" w:color="000000"/>
              <w:left w:val="single" w:sz="5" w:space="0" w:color="000000"/>
              <w:bottom w:val="single" w:sz="5" w:space="0" w:color="000000"/>
              <w:right w:val="single" w:sz="5" w:space="0" w:color="000000"/>
            </w:tcBorders>
          </w:tcPr>
          <w:p w14:paraId="5BE3DCDF"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5)</w:t>
            </w:r>
          </w:p>
        </w:tc>
        <w:tc>
          <w:tcPr>
            <w:tcW w:w="5077" w:type="dxa"/>
            <w:tcBorders>
              <w:top w:val="single" w:sz="5" w:space="0" w:color="000000"/>
              <w:left w:val="single" w:sz="5" w:space="0" w:color="000000"/>
              <w:bottom w:val="single" w:sz="5" w:space="0" w:color="000000"/>
              <w:right w:val="single" w:sz="5" w:space="0" w:color="000000"/>
            </w:tcBorders>
          </w:tcPr>
          <w:p w14:paraId="4F9D333F"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Are</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37"/>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ia</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ms</w:t>
            </w:r>
            <w:r>
              <w:rPr>
                <w:rFonts w:ascii="Trebuchet MS" w:eastAsia="Trebuchet MS" w:hAnsi="Trebuchet MS" w:cs="Trebuchet MS"/>
                <w:spacing w:val="34"/>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2"/>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ss</w:t>
            </w:r>
            <w:r>
              <w:rPr>
                <w:rFonts w:ascii="Trebuchet MS" w:eastAsia="Trebuchet MS" w:hAnsi="Trebuchet MS" w:cs="Trebuchet MS"/>
                <w:sz w:val="24"/>
                <w:szCs w:val="24"/>
              </w:rPr>
              <w:t>,</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bj</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ct</w:t>
            </w:r>
            <w:r>
              <w:rPr>
                <w:rFonts w:ascii="Trebuchet MS" w:eastAsia="Trebuchet MS" w:hAnsi="Trebuchet MS" w:cs="Trebuchet MS"/>
                <w:sz w:val="24"/>
                <w:szCs w:val="24"/>
              </w:rPr>
              <w:t>,</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c</w:t>
            </w:r>
            <w:r>
              <w:rPr>
                <w:rFonts w:ascii="Trebuchet MS" w:eastAsia="Trebuchet MS" w:hAnsi="Trebuchet MS" w:cs="Trebuchet MS"/>
                <w:sz w:val="24"/>
                <w:szCs w:val="24"/>
              </w:rPr>
              <w:t>)</w:t>
            </w:r>
          </w:p>
          <w:p w14:paraId="5CC3E8BA"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ine</w:t>
            </w:r>
            <w:r>
              <w:rPr>
                <w:rFonts w:ascii="Trebuchet MS" w:eastAsia="Trebuchet MS" w:hAnsi="Trebuchet MS" w:cs="Trebuchet MS"/>
                <w:spacing w:val="-2"/>
                <w:sz w:val="24"/>
                <w:szCs w:val="24"/>
              </w:rPr>
              <w:t>d</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A class diagram in two parts (core and connectors), plus package and deployment views.</w:t>
            </w:r>
          </w:p>
        </w:tc>
        <w:tc>
          <w:tcPr>
            <w:tcW w:w="1080" w:type="dxa"/>
            <w:tcBorders>
              <w:top w:val="single" w:sz="5" w:space="0" w:color="000000"/>
              <w:left w:val="single" w:sz="5" w:space="0" w:color="000000"/>
              <w:bottom w:val="single" w:sz="5" w:space="0" w:color="000000"/>
              <w:right w:val="single" w:sz="5" w:space="0" w:color="000000"/>
            </w:tcBorders>
          </w:tcPr>
          <w:p w14:paraId="62C4168A"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17A18659"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2AABD27C" w14:textId="77777777" w:rsidR="00B87611" w:rsidRDefault="00B87611"/>
        </w:tc>
      </w:tr>
      <w:tr w:rsidR="00B87611" w14:paraId="004695A4" w14:textId="77777777">
        <w:trPr>
          <w:trHeight w:hRule="atLeast" w:val="847"/>
        </w:trPr>
        <w:tc>
          <w:tcPr>
            <w:tcW w:w="1008" w:type="dxa"/>
            <w:tcBorders>
              <w:top w:val="single" w:sz="5" w:space="0" w:color="000000"/>
              <w:left w:val="single" w:sz="5" w:space="0" w:color="000000"/>
              <w:bottom w:val="single" w:sz="5" w:space="0" w:color="000000"/>
              <w:right w:val="single" w:sz="5" w:space="0" w:color="000000"/>
            </w:tcBorders>
          </w:tcPr>
          <w:p w14:paraId="25B7F27B"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6)</w:t>
            </w:r>
          </w:p>
        </w:tc>
        <w:tc>
          <w:tcPr>
            <w:tcW w:w="5077" w:type="dxa"/>
            <w:tcBorders>
              <w:top w:val="single" w:sz="5" w:space="0" w:color="000000"/>
              <w:left w:val="single" w:sz="5" w:space="0" w:color="000000"/>
              <w:bottom w:val="single" w:sz="5" w:space="0" w:color="000000"/>
              <w:right w:val="single" w:sz="5" w:space="0" w:color="000000"/>
            </w:tcBorders>
          </w:tcPr>
          <w:p w14:paraId="1CDE12D5"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Are</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ocia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s</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ea</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8"/>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p>
          <w:p w14:paraId="0E85270F" w14:textId="77777777" w:rsidR="00B87611" w:rsidRDefault="00963546">
            <w:pPr>
              <w:spacing w:before="5" w:line="260" w:lineRule="exact"/>
              <w:ind w:left="102" w:right="67"/>
              <w:rPr>
                <w:rFonts w:ascii="Trebuchet MS" w:eastAsia="Trebuchet MS" w:hAnsi="Trebuchet MS" w:cs="Trebuchet MS"/>
                <w:sz w:val="24"/>
                <w:szCs w:val="24"/>
              </w:rPr>
            </w:pPr>
            <w:r>
              <w:rPr>
                <w:rFonts w:ascii="Trebuchet MS" w:eastAsia="Trebuchet MS" w:hAnsi="Trebuchet MS" w:cs="Trebuchet MS"/>
                <w:spacing w:val="1"/>
                <w:sz w:val="24"/>
                <w:szCs w:val="24"/>
              </w:rPr>
              <w:t>un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too</w:t>
            </w:r>
            <w:r>
              <w:rPr>
                <w:rFonts w:ascii="Trebuchet MS" w:eastAsia="Trebuchet MS" w:hAnsi="Trebuchet MS" w:cs="Trebuchet MS"/>
                <w:spacing w:val="-2"/>
                <w:sz w:val="24"/>
                <w:szCs w:val="24"/>
              </w:rPr>
              <w:t>d</w:t>
            </w:r>
            <w:r>
              <w:rPr>
                <w:rFonts w:ascii="Trebuchet MS" w:eastAsia="Trebuchet MS" w:hAnsi="Trebuchet MS" w:cs="Trebuchet MS"/>
                <w:sz w:val="24"/>
                <w:szCs w:val="24"/>
              </w:rPr>
              <w:t>?</w:t>
            </w:r>
            <w:r>
              <w:rPr>
                <w:rFonts w:ascii="Trebuchet MS" w:eastAsia="Trebuchet MS" w:hAnsi="Trebuchet MS" w:cs="Trebuchet MS"/>
                <w:spacing w:val="1"/>
                <w:sz w:val="24"/>
                <w:szCs w:val="24"/>
              </w:rPr>
              <w:t>(</w:t>
            </w:r>
            <w:r>
              <w:rPr>
                <w:rFonts w:ascii="Trebuchet MS" w:eastAsia="Trebuchet MS" w:hAnsi="Trebuchet MS" w:cs="Trebuchet MS"/>
                <w:sz w:val="24"/>
                <w:szCs w:val="24"/>
              </w:rPr>
              <w:t>Is</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t</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le</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hic</w:t>
            </w:r>
            <w:r>
              <w:rPr>
                <w:rFonts w:ascii="Trebuchet MS" w:eastAsia="Trebuchet MS" w:hAnsi="Trebuchet MS" w:cs="Trebuchet MS"/>
                <w:sz w:val="24"/>
                <w:szCs w:val="24"/>
              </w:rPr>
              <w:t>h</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3"/>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de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hic</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AgentDeps composes LlmRouter, ConnectorRegistry, MemoryBackend and ActionStore; ConnectorRegistry holds one or more Connectors.</w:t>
            </w:r>
          </w:p>
        </w:tc>
        <w:tc>
          <w:tcPr>
            <w:tcW w:w="1080" w:type="dxa"/>
            <w:tcBorders>
              <w:top w:val="single" w:sz="5" w:space="0" w:color="000000"/>
              <w:left w:val="single" w:sz="5" w:space="0" w:color="000000"/>
              <w:bottom w:val="single" w:sz="5" w:space="0" w:color="000000"/>
              <w:right w:val="single" w:sz="5" w:space="0" w:color="000000"/>
            </w:tcBorders>
          </w:tcPr>
          <w:p w14:paraId="25382E56"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77566272"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480B9B03" w14:textId="77777777" w:rsidR="00B87611" w:rsidRDefault="00B87611"/>
        </w:tc>
      </w:tr>
      <w:tr w:rsidR="00B87611" w14:paraId="1656333D" w14:textId="77777777">
        <w:trPr>
          <w:trHeight w:hRule="atLeast" w:val="845"/>
        </w:trPr>
        <w:tc>
          <w:tcPr>
            <w:tcW w:w="1008" w:type="dxa"/>
            <w:tcBorders>
              <w:top w:val="single" w:sz="5" w:space="0" w:color="000000"/>
              <w:left w:val="single" w:sz="5" w:space="0" w:color="000000"/>
              <w:bottom w:val="single" w:sz="5" w:space="0" w:color="000000"/>
              <w:right w:val="single" w:sz="5" w:space="0" w:color="000000"/>
            </w:tcBorders>
          </w:tcPr>
          <w:p w14:paraId="2EE755FF"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7)</w:t>
            </w:r>
          </w:p>
        </w:tc>
        <w:tc>
          <w:tcPr>
            <w:tcW w:w="5077" w:type="dxa"/>
            <w:tcBorders>
              <w:top w:val="single" w:sz="5" w:space="0" w:color="000000"/>
              <w:left w:val="single" w:sz="5" w:space="0" w:color="000000"/>
              <w:bottom w:val="single" w:sz="5" w:space="0" w:color="000000"/>
              <w:right w:val="single" w:sz="5" w:space="0" w:color="000000"/>
            </w:tcBorders>
          </w:tcPr>
          <w:p w14:paraId="7BDAF1EC"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Are</w:t>
            </w:r>
            <w:r>
              <w:rPr>
                <w:rFonts w:ascii="Trebuchet MS" w:eastAsia="Trebuchet MS" w:hAnsi="Trebuchet MS" w:cs="Trebuchet MS"/>
                <w:spacing w:val="48"/>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48"/>
                <w:sz w:val="24"/>
                <w:szCs w:val="24"/>
              </w:rPr>
              <w:t xml:space="preserve"> </w:t>
            </w:r>
            <w:r>
              <w:rPr>
                <w:rFonts w:ascii="Trebuchet MS" w:eastAsia="Trebuchet MS" w:hAnsi="Trebuchet MS" w:cs="Trebuchet MS"/>
                <w:spacing w:val="-2"/>
                <w:sz w:val="24"/>
                <w:szCs w:val="24"/>
              </w:rPr>
              <w:t>th</w:t>
            </w:r>
            <w:r>
              <w:rPr>
                <w:rFonts w:ascii="Trebuchet MS" w:eastAsia="Trebuchet MS" w:hAnsi="Trebuchet MS" w:cs="Trebuchet MS"/>
                <w:sz w:val="24"/>
                <w:szCs w:val="24"/>
              </w:rPr>
              <w:t>e</w:t>
            </w:r>
            <w:r>
              <w:rPr>
                <w:rFonts w:ascii="Trebuchet MS" w:eastAsia="Trebuchet MS" w:hAnsi="Trebuchet MS" w:cs="Trebuchet MS"/>
                <w:spacing w:val="48"/>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46"/>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45"/>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ea</w:t>
            </w:r>
            <w:r>
              <w:rPr>
                <w:rFonts w:ascii="Trebuchet MS" w:eastAsia="Trebuchet MS" w:hAnsi="Trebuchet MS" w:cs="Trebuchet MS"/>
                <w:spacing w:val="-2"/>
                <w:sz w:val="24"/>
                <w:szCs w:val="24"/>
              </w:rPr>
              <w:t>r</w:t>
            </w:r>
            <w:r>
              <w:rPr>
                <w:rFonts w:ascii="Trebuchet MS" w:eastAsia="Trebuchet MS" w:hAnsi="Trebuchet MS" w:cs="Trebuchet MS"/>
                <w:sz w:val="24"/>
                <w:szCs w:val="24"/>
              </w:rPr>
              <w:t>?</w:t>
            </w:r>
          </w:p>
          <w:p w14:paraId="197FF49B" w14:textId="77777777" w:rsidR="00B87611" w:rsidRDefault="00963546">
            <w:pPr>
              <w:spacing w:before="2" w:line="260" w:lineRule="exact"/>
              <w:ind w:left="102" w:right="65"/>
              <w:rPr>
                <w:rFonts w:ascii="Trebuchet MS" w:eastAsia="Trebuchet MS" w:hAnsi="Trebuchet MS" w:cs="Trebuchet MS"/>
                <w:sz w:val="24"/>
                <w:szCs w:val="24"/>
              </w:rPr>
            </w:pPr>
            <w:r>
              <w:rPr>
                <w:rFonts w:ascii="Trebuchet MS" w:eastAsia="Trebuchet MS" w:hAnsi="Trebuchet MS" w:cs="Trebuchet MS"/>
                <w:sz w:val="24"/>
                <w:szCs w:val="24"/>
              </w:rPr>
              <w:t>(W</w:t>
            </w:r>
            <w:r>
              <w:rPr>
                <w:rFonts w:ascii="Trebuchet MS" w:eastAsia="Trebuchet MS" w:hAnsi="Trebuchet MS" w:cs="Trebuchet MS"/>
                <w:spacing w:val="1"/>
                <w:sz w:val="24"/>
                <w:szCs w:val="24"/>
              </w:rPr>
              <w:t>ha</w:t>
            </w:r>
            <w:r>
              <w:rPr>
                <w:rFonts w:ascii="Trebuchet MS" w:eastAsia="Trebuchet MS" w:hAnsi="Trebuchet MS" w:cs="Trebuchet MS"/>
                <w:sz w:val="24"/>
                <w:szCs w:val="24"/>
              </w:rPr>
              <w:t xml:space="preserve">t </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y </w:t>
            </w:r>
            <w:r>
              <w:rPr>
                <w:rFonts w:ascii="Trebuchet MS" w:eastAsia="Trebuchet MS" w:hAnsi="Trebuchet MS" w:cs="Trebuchet MS"/>
                <w:spacing w:val="18"/>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19"/>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r</w:t>
            </w:r>
            <w:r>
              <w:rPr>
                <w:rFonts w:ascii="Trebuchet MS" w:eastAsia="Trebuchet MS" w:hAnsi="Trebuchet MS" w:cs="Trebuchet MS"/>
                <w:sz w:val="24"/>
                <w:szCs w:val="24"/>
              </w:rPr>
              <w:t>e 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 d</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cu</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Each class corresponds to a module in the code, e.g. LlmRouter in packages/llm and ActionStore in packages/agent.</w:t>
            </w:r>
          </w:p>
        </w:tc>
        <w:tc>
          <w:tcPr>
            <w:tcW w:w="1080" w:type="dxa"/>
            <w:tcBorders>
              <w:top w:val="single" w:sz="5" w:space="0" w:color="000000"/>
              <w:left w:val="single" w:sz="5" w:space="0" w:color="000000"/>
              <w:bottom w:val="single" w:sz="5" w:space="0" w:color="000000"/>
              <w:right w:val="single" w:sz="5" w:space="0" w:color="000000"/>
            </w:tcBorders>
          </w:tcPr>
          <w:p w14:paraId="5CD79A2D"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56428F35"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527CBC72" w14:textId="77777777" w:rsidR="00B87611" w:rsidRDefault="00B87611"/>
        </w:tc>
      </w:tr>
      <w:tr w:rsidR="00B87611" w14:paraId="7BC2BAF4" w14:textId="77777777">
        <w:trPr>
          <w:trHeight w:hRule="atLeast" w:val="290"/>
        </w:trPr>
        <w:tc>
          <w:tcPr>
            <w:tcW w:w="1008" w:type="dxa"/>
            <w:tcBorders>
              <w:top w:val="single" w:sz="5" w:space="0" w:color="000000"/>
              <w:left w:val="single" w:sz="5" w:space="0" w:color="000000"/>
              <w:bottom w:val="single" w:sz="5" w:space="0" w:color="000000"/>
              <w:right w:val="single" w:sz="5" w:space="0" w:color="000000"/>
            </w:tcBorders>
          </w:tcPr>
          <w:p w14:paraId="03F86C21"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8)</w:t>
            </w:r>
          </w:p>
        </w:tc>
        <w:tc>
          <w:tcPr>
            <w:tcW w:w="5077" w:type="dxa"/>
            <w:tcBorders>
              <w:top w:val="single" w:sz="5" w:space="0" w:color="000000"/>
              <w:left w:val="single" w:sz="5" w:space="0" w:color="000000"/>
              <w:bottom w:val="single" w:sz="5" w:space="0" w:color="000000"/>
              <w:right w:val="single" w:sz="5" w:space="0" w:color="000000"/>
            </w:tcBorders>
          </w:tcPr>
          <w:p w14:paraId="6C58CD9B"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inhe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a</w:t>
            </w:r>
            <w:r>
              <w:rPr>
                <w:rFonts w:ascii="Trebuchet MS" w:eastAsia="Trebuchet MS" w:hAnsi="Trebuchet MS" w:cs="Trebuchet MS"/>
                <w:sz w:val="24"/>
                <w:szCs w:val="24"/>
              </w:rPr>
              <w:t>ppr</w:t>
            </w:r>
            <w:r>
              <w:rPr>
                <w:rFonts w:ascii="Trebuchet MS" w:eastAsia="Trebuchet MS" w:hAnsi="Trebuchet MS" w:cs="Trebuchet MS"/>
                <w:spacing w:val="-1"/>
                <w:sz w:val="24"/>
                <w:szCs w:val="24"/>
              </w:rPr>
              <w:t>o</w:t>
            </w:r>
            <w:r>
              <w:rPr>
                <w:rFonts w:ascii="Trebuchet MS" w:eastAsia="Trebuchet MS" w:hAnsi="Trebuchet MS" w:cs="Trebuchet MS"/>
                <w:sz w:val="24"/>
                <w:szCs w:val="24"/>
              </w:rPr>
              <w:t>pr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ate</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Interface realisation is used instead of deep inheritance: five connector classes implement Connector, and MemoryClient implements MemoryBackend.</w:t>
            </w:r>
          </w:p>
        </w:tc>
        <w:tc>
          <w:tcPr>
            <w:tcW w:w="1080" w:type="dxa"/>
            <w:tcBorders>
              <w:top w:val="single" w:sz="5" w:space="0" w:color="000000"/>
              <w:left w:val="single" w:sz="5" w:space="0" w:color="000000"/>
              <w:bottom w:val="single" w:sz="5" w:space="0" w:color="000000"/>
              <w:right w:val="single" w:sz="5" w:space="0" w:color="000000"/>
            </w:tcBorders>
          </w:tcPr>
          <w:p w14:paraId="25D4A62D"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69F7D15B"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6327750F" w14:textId="77777777" w:rsidR="00B87611" w:rsidRDefault="00B87611"/>
        </w:tc>
      </w:tr>
      <w:tr w:rsidR="00B87611" w14:paraId="7BA66B00" w14:textId="77777777">
        <w:trPr>
          <w:trHeight w:hRule="atLeast" w:val="567"/>
        </w:trPr>
        <w:tc>
          <w:tcPr>
            <w:tcW w:w="1008" w:type="dxa"/>
            <w:tcBorders>
              <w:top w:val="single" w:sz="5" w:space="0" w:color="000000"/>
              <w:left w:val="single" w:sz="5" w:space="0" w:color="000000"/>
              <w:bottom w:val="single" w:sz="5" w:space="0" w:color="000000"/>
              <w:right w:val="single" w:sz="5" w:space="0" w:color="000000"/>
            </w:tcBorders>
          </w:tcPr>
          <w:p w14:paraId="788B222A"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9)</w:t>
            </w:r>
          </w:p>
        </w:tc>
        <w:tc>
          <w:tcPr>
            <w:tcW w:w="5077" w:type="dxa"/>
            <w:tcBorders>
              <w:top w:val="single" w:sz="5" w:space="0" w:color="000000"/>
              <w:left w:val="single" w:sz="5" w:space="0" w:color="000000"/>
              <w:bottom w:val="single" w:sz="5" w:space="0" w:color="000000"/>
              <w:right w:val="single" w:sz="5" w:space="0" w:color="000000"/>
            </w:tcBorders>
          </w:tcPr>
          <w:p w14:paraId="0CAAAB75"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Are  </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e  </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p>
          <w:p w14:paraId="0A806745"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w:t>
            </w:r>
            <w:r>
              <w:rPr>
                <w:rFonts w:ascii="Trebuchet MS" w:eastAsia="Trebuchet MS" w:hAnsi="Trebuchet MS" w:cs="Trebuchet MS"/>
                <w:spacing w:val="1"/>
                <w:sz w:val="24"/>
                <w:szCs w:val="24"/>
              </w:rPr>
              <w:t>ia</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m 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ia</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m</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A run has one plan, a plan has 1..5 sub-questions, and a run has 0..3 action proposals and 0..2 memory writes.</w:t>
            </w:r>
          </w:p>
        </w:tc>
        <w:tc>
          <w:tcPr>
            <w:tcW w:w="1080" w:type="dxa"/>
            <w:tcBorders>
              <w:top w:val="single" w:sz="5" w:space="0" w:color="000000"/>
              <w:left w:val="single" w:sz="5" w:space="0" w:color="000000"/>
              <w:bottom w:val="single" w:sz="5" w:space="0" w:color="000000"/>
              <w:right w:val="single" w:sz="5" w:space="0" w:color="000000"/>
            </w:tcBorders>
          </w:tcPr>
          <w:p w14:paraId="7B068BA5"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45282104"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2F877BD5" w14:textId="77777777" w:rsidR="00B87611" w:rsidRDefault="00B87611"/>
        </w:tc>
      </w:tr>
      <w:tr w:rsidR="00B87611" w14:paraId="62426615" w14:textId="77777777">
        <w:trPr>
          <w:trHeight w:hRule="atLeast" w:val="288"/>
        </w:trPr>
        <w:tc>
          <w:tcPr>
            <w:tcW w:w="1008" w:type="dxa"/>
            <w:tcBorders>
              <w:top w:val="single" w:sz="5" w:space="0" w:color="000000"/>
              <w:left w:val="single" w:sz="5" w:space="0" w:color="000000"/>
              <w:bottom w:val="single" w:sz="5" w:space="0" w:color="000000"/>
              <w:right w:val="single" w:sz="5" w:space="0" w:color="000000"/>
            </w:tcBorders>
          </w:tcPr>
          <w:p w14:paraId="3A63C9EC"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10)</w:t>
            </w:r>
          </w:p>
        </w:tc>
        <w:tc>
          <w:tcPr>
            <w:tcW w:w="5077" w:type="dxa"/>
            <w:tcBorders>
              <w:top w:val="single" w:sz="5" w:space="0" w:color="000000"/>
              <w:left w:val="single" w:sz="5" w:space="0" w:color="000000"/>
              <w:bottom w:val="single" w:sz="5" w:space="0" w:color="000000"/>
              <w:right w:val="single" w:sz="5" w:space="0" w:color="000000"/>
            </w:tcBorders>
          </w:tcPr>
          <w:p w14:paraId="2146445E"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Are</w:t>
            </w:r>
            <w:r>
              <w:rPr>
                <w:rFonts w:ascii="Trebuchet MS" w:eastAsia="Trebuchet MS" w:hAnsi="Trebuchet MS" w:cs="Trebuchet MS"/>
                <w:spacing w:val="1"/>
                <w:sz w:val="24"/>
                <w:szCs w:val="24"/>
              </w:rPr>
              <w:t xml:space="preserve"> 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w:t>
            </w:r>
            <w:r>
              <w:rPr>
                <w:rFonts w:ascii="Trebuchet MS" w:eastAsia="Trebuchet MS" w:hAnsi="Trebuchet MS" w:cs="Trebuchet MS"/>
                <w:spacing w:val="1"/>
                <w:sz w:val="24"/>
                <w:szCs w:val="24"/>
              </w:rPr>
              <w:t>b</w:t>
            </w:r>
            <w:r>
              <w:rPr>
                <w:rFonts w:ascii="Trebuchet MS" w:eastAsia="Trebuchet MS" w:hAnsi="Trebuchet MS" w:cs="Trebuchet MS"/>
                <w:sz w:val="24"/>
                <w:szCs w:val="24"/>
              </w:rPr>
              <w:t>jec</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used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1"/>
                <w:sz w:val="24"/>
                <w:szCs w:val="24"/>
              </w:rPr>
              <w:t>ue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ia</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User, Web UI, Agent, ActionStore and Connector appear in the sequence diagram and in the class model.</w:t>
            </w:r>
          </w:p>
        </w:tc>
        <w:tc>
          <w:tcPr>
            <w:tcW w:w="1080" w:type="dxa"/>
            <w:tcBorders>
              <w:top w:val="single" w:sz="5" w:space="0" w:color="000000"/>
              <w:left w:val="single" w:sz="5" w:space="0" w:color="000000"/>
              <w:bottom w:val="single" w:sz="5" w:space="0" w:color="000000"/>
              <w:right w:val="single" w:sz="5" w:space="0" w:color="000000"/>
            </w:tcBorders>
          </w:tcPr>
          <w:p w14:paraId="1FB997A0"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2DFAA7EC"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0408D790" w14:textId="77777777" w:rsidR="00B87611" w:rsidRDefault="00B87611"/>
        </w:tc>
      </w:tr>
      <w:tr w:rsidR="00B87611" w14:paraId="0B9056AC" w14:textId="77777777">
        <w:trPr>
          <w:trHeight w:hRule="atLeast" w:val="569"/>
        </w:trPr>
        <w:tc>
          <w:tcPr>
            <w:tcW w:w="1008" w:type="dxa"/>
            <w:tcBorders>
              <w:top w:val="single" w:sz="5" w:space="0" w:color="000000"/>
              <w:left w:val="single" w:sz="5" w:space="0" w:color="000000"/>
              <w:bottom w:val="single" w:sz="5" w:space="0" w:color="000000"/>
              <w:right w:val="single" w:sz="5" w:space="0" w:color="000000"/>
            </w:tcBorders>
          </w:tcPr>
          <w:p w14:paraId="28532B5E"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11)</w:t>
            </w:r>
          </w:p>
        </w:tc>
        <w:tc>
          <w:tcPr>
            <w:tcW w:w="5077" w:type="dxa"/>
            <w:tcBorders>
              <w:top w:val="single" w:sz="5" w:space="0" w:color="000000"/>
              <w:left w:val="single" w:sz="5" w:space="0" w:color="000000"/>
              <w:bottom w:val="single" w:sz="5" w:space="0" w:color="000000"/>
              <w:right w:val="single" w:sz="5" w:space="0" w:color="000000"/>
            </w:tcBorders>
          </w:tcPr>
          <w:p w14:paraId="19B372AB"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Are  </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ymbo</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s  </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9"/>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l  </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ia</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m</w:t>
            </w:r>
            <w:r>
              <w:rPr>
                <w:rFonts w:ascii="Trebuchet MS" w:eastAsia="Trebuchet MS" w:hAnsi="Trebuchet MS" w:cs="Trebuchet MS"/>
                <w:sz w:val="24"/>
                <w:szCs w:val="24"/>
              </w:rPr>
              <w:t>s</w:t>
            </w:r>
          </w:p>
          <w:p w14:paraId="1442C278" w14:textId="77777777" w:rsidR="00B87611" w:rsidRDefault="00963546">
            <w:pPr>
              <w:spacing w:before="2"/>
              <w:ind w:left="102"/>
              <w:rPr>
                <w:rFonts w:ascii="Trebuchet MS" w:eastAsia="Trebuchet MS" w:hAnsi="Trebuchet MS" w:cs="Trebuchet MS"/>
                <w:sz w:val="24"/>
                <w:szCs w:val="24"/>
              </w:rPr>
            </w:pPr>
            <w:r>
              <w:rPr>
                <w:rFonts w:ascii="Trebuchet MS" w:eastAsia="Trebuchet MS" w:hAnsi="Trebuchet MS" w:cs="Trebuchet MS"/>
                <w:spacing w:val="1"/>
                <w:sz w:val="24"/>
                <w:szCs w:val="24"/>
              </w:rPr>
              <w:t>co</w:t>
            </w:r>
            <w:r>
              <w:rPr>
                <w:rFonts w:ascii="Trebuchet MS" w:eastAsia="Trebuchet MS" w:hAnsi="Trebuchet MS" w:cs="Trebuchet MS"/>
                <w:sz w:val="24"/>
                <w:szCs w:val="24"/>
              </w:rPr>
              <w:t>r</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on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g to</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UML</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tan</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Standard UML notation is used in all diagrams.</w:t>
            </w:r>
          </w:p>
        </w:tc>
        <w:tc>
          <w:tcPr>
            <w:tcW w:w="1080" w:type="dxa"/>
            <w:tcBorders>
              <w:top w:val="single" w:sz="5" w:space="0" w:color="000000"/>
              <w:left w:val="single" w:sz="5" w:space="0" w:color="000000"/>
              <w:bottom w:val="single" w:sz="5" w:space="0" w:color="000000"/>
              <w:right w:val="single" w:sz="5" w:space="0" w:color="000000"/>
            </w:tcBorders>
          </w:tcPr>
          <w:p w14:paraId="602B3FD9"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763D41E5"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2715D4C5" w14:textId="77777777" w:rsidR="00B87611" w:rsidRDefault="00B87611"/>
        </w:tc>
      </w:tr>
      <w:tr w:rsidR="00B87611" w14:paraId="53EBA274" w14:textId="77777777">
        <w:trPr>
          <w:trHeight w:hRule="atLeast" w:val="845"/>
        </w:trPr>
        <w:tc>
          <w:tcPr>
            <w:tcW w:w="1008" w:type="dxa"/>
            <w:tcBorders>
              <w:top w:val="single" w:sz="5" w:space="0" w:color="000000"/>
              <w:left w:val="single" w:sz="5" w:space="0" w:color="000000"/>
              <w:bottom w:val="single" w:sz="5" w:space="0" w:color="000000"/>
              <w:right w:val="single" w:sz="5" w:space="0" w:color="000000"/>
            </w:tcBorders>
          </w:tcPr>
          <w:p w14:paraId="3B59B470"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12)</w:t>
            </w:r>
          </w:p>
        </w:tc>
        <w:tc>
          <w:tcPr>
            <w:tcW w:w="5077" w:type="dxa"/>
            <w:tcBorders>
              <w:top w:val="single" w:sz="5" w:space="0" w:color="000000"/>
              <w:left w:val="single" w:sz="5" w:space="0" w:color="000000"/>
              <w:bottom w:val="single" w:sz="5" w:space="0" w:color="000000"/>
              <w:right w:val="single" w:sz="5" w:space="0" w:color="000000"/>
            </w:tcBorders>
          </w:tcPr>
          <w:p w14:paraId="7B6C101D"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Are   </w:t>
            </w:r>
            <w:r>
              <w:rPr>
                <w:rFonts w:ascii="Trebuchet MS" w:eastAsia="Trebuchet MS" w:hAnsi="Trebuchet MS" w:cs="Trebuchet MS"/>
                <w:spacing w:val="60"/>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ha</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57"/>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ms   </w:t>
            </w:r>
            <w:r>
              <w:rPr>
                <w:rFonts w:ascii="Trebuchet MS" w:eastAsia="Trebuchet MS" w:hAnsi="Trebuchet MS" w:cs="Trebuchet MS"/>
                <w:spacing w:val="57"/>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e   </w:t>
            </w:r>
            <w:r>
              <w:rPr>
                <w:rFonts w:ascii="Trebuchet MS" w:eastAsia="Trebuchet MS" w:hAnsi="Trebuchet MS" w:cs="Trebuchet MS"/>
                <w:spacing w:val="59"/>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se</w:t>
            </w:r>
            <w:r>
              <w:rPr>
                <w:rFonts w:ascii="Trebuchet MS" w:eastAsia="Trebuchet MS" w:hAnsi="Trebuchet MS" w:cs="Trebuchet MS"/>
                <w:sz w:val="24"/>
                <w:szCs w:val="24"/>
              </w:rPr>
              <w:t>,</w:t>
            </w:r>
          </w:p>
          <w:p w14:paraId="7BB32A28" w14:textId="77777777" w:rsidR="00B87611" w:rsidRDefault="00963546">
            <w:pPr>
              <w:spacing w:before="2" w:line="260" w:lineRule="exact"/>
              <w:ind w:left="102" w:right="68"/>
              <w:rPr>
                <w:rFonts w:ascii="Trebuchet MS" w:eastAsia="Trebuchet MS" w:hAnsi="Trebuchet MS" w:cs="Trebuchet MS"/>
                <w:sz w:val="24"/>
                <w:szCs w:val="24"/>
              </w:rPr>
            </w:pP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1"/>
                <w:sz w:val="24"/>
                <w:szCs w:val="24"/>
              </w:rPr>
              <w:t>ue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r>
              <w:rPr>
                <w:rFonts w:ascii="Trebuchet MS" w:eastAsia="Trebuchet MS" w:hAnsi="Trebuchet MS" w:cs="Trebuchet MS"/>
                <w:spacing w:val="65"/>
                <w:sz w:val="24"/>
                <w:szCs w:val="24"/>
              </w:rPr>
              <w:t xml:space="preserve"> </w:t>
            </w:r>
            <w:r>
              <w:rPr>
                <w:rFonts w:ascii="Trebuchet MS" w:eastAsia="Trebuchet MS" w:hAnsi="Trebuchet MS" w:cs="Trebuchet MS"/>
                <w:spacing w:val="1"/>
                <w:sz w:val="24"/>
                <w:szCs w:val="24"/>
              </w:rPr>
              <w:t>ac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r>
              <w:rPr>
                <w:rFonts w:ascii="Trebuchet MS" w:eastAsia="Trebuchet MS" w:hAnsi="Trebuchet MS" w:cs="Trebuchet MS"/>
                <w:spacing w:val="64"/>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tc</w:t>
            </w:r>
            <w:r>
              <w:rPr>
                <w:rFonts w:ascii="Trebuchet MS" w:eastAsia="Trebuchet MS" w:hAnsi="Trebuchet MS" w:cs="Trebuchet MS"/>
                <w:sz w:val="24"/>
                <w:szCs w:val="24"/>
              </w:rPr>
              <w:t>.)</w:t>
            </w:r>
            <w:r>
              <w:rPr>
                <w:rFonts w:ascii="Trebuchet MS" w:eastAsia="Trebuchet MS" w:hAnsi="Trebuchet MS" w:cs="Trebuchet MS"/>
                <w:spacing w:val="65"/>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63"/>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65"/>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un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too</w:t>
            </w:r>
            <w:r>
              <w:rPr>
                <w:rFonts w:ascii="Trebuchet MS" w:eastAsia="Trebuchet MS" w:hAnsi="Trebuchet MS" w:cs="Trebuchet MS"/>
                <w:spacing w:val="-2"/>
                <w:sz w:val="24"/>
                <w:szCs w:val="24"/>
              </w:rPr>
              <w:t>d</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Use case, activity, state and sequence diagrams are drawn.</w:t>
            </w:r>
          </w:p>
        </w:tc>
        <w:tc>
          <w:tcPr>
            <w:tcW w:w="1080" w:type="dxa"/>
            <w:tcBorders>
              <w:top w:val="single" w:sz="5" w:space="0" w:color="000000"/>
              <w:left w:val="single" w:sz="5" w:space="0" w:color="000000"/>
              <w:bottom w:val="single" w:sz="5" w:space="0" w:color="000000"/>
              <w:right w:val="single" w:sz="5" w:space="0" w:color="000000"/>
            </w:tcBorders>
          </w:tcPr>
          <w:p w14:paraId="23654A07"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7FD5AE01"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438156CC" w14:textId="77777777" w:rsidR="00B87611" w:rsidRDefault="00B87611"/>
        </w:tc>
      </w:tr>
      <w:tr w:rsidR="00B87611" w14:paraId="08178F08" w14:textId="77777777">
        <w:trPr>
          <w:trHeight w:hRule="atLeast" w:val="569"/>
        </w:trPr>
        <w:tc>
          <w:tcPr>
            <w:tcW w:w="1008" w:type="dxa"/>
            <w:tcBorders>
              <w:top w:val="single" w:sz="5" w:space="0" w:color="000000"/>
              <w:left w:val="single" w:sz="5" w:space="0" w:color="000000"/>
              <w:bottom w:val="single" w:sz="5" w:space="0" w:color="000000"/>
              <w:right w:val="single" w:sz="5" w:space="0" w:color="000000"/>
            </w:tcBorders>
          </w:tcPr>
          <w:p w14:paraId="11C42DE3"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13)</w:t>
            </w:r>
          </w:p>
        </w:tc>
        <w:tc>
          <w:tcPr>
            <w:tcW w:w="5077" w:type="dxa"/>
            <w:tcBorders>
              <w:top w:val="single" w:sz="5" w:space="0" w:color="000000"/>
              <w:left w:val="single" w:sz="5" w:space="0" w:color="000000"/>
              <w:bottom w:val="single" w:sz="5" w:space="0" w:color="000000"/>
              <w:right w:val="single" w:sz="5" w:space="0" w:color="000000"/>
            </w:tcBorders>
          </w:tcPr>
          <w:p w14:paraId="2E21069A"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Do</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37"/>
                <w:sz w:val="24"/>
                <w:szCs w:val="24"/>
              </w:rPr>
              <w:t xml:space="preserve"> </w:t>
            </w:r>
            <w:r>
              <w:rPr>
                <w:rFonts w:ascii="Trebuchet MS" w:eastAsia="Trebuchet MS" w:hAnsi="Trebuchet MS" w:cs="Trebuchet MS"/>
                <w:spacing w:val="1"/>
                <w:sz w:val="24"/>
                <w:szCs w:val="24"/>
              </w:rPr>
              <w:t>ea</w:t>
            </w:r>
            <w:r>
              <w:rPr>
                <w:rFonts w:ascii="Trebuchet MS" w:eastAsia="Trebuchet MS" w:hAnsi="Trebuchet MS" w:cs="Trebuchet MS"/>
                <w:spacing w:val="-1"/>
                <w:sz w:val="24"/>
                <w:szCs w:val="24"/>
              </w:rPr>
              <w:t>c</w:t>
            </w:r>
            <w:r>
              <w:rPr>
                <w:rFonts w:ascii="Trebuchet MS" w:eastAsia="Trebuchet MS" w:hAnsi="Trebuchet MS" w:cs="Trebuchet MS"/>
                <w:sz w:val="24"/>
                <w:szCs w:val="24"/>
              </w:rPr>
              <w:t>h</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ca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ha</w:t>
            </w:r>
            <w:r>
              <w:rPr>
                <w:rFonts w:ascii="Trebuchet MS" w:eastAsia="Trebuchet MS" w:hAnsi="Trebuchet MS" w:cs="Trebuchet MS"/>
                <w:spacing w:val="-2"/>
                <w:sz w:val="24"/>
                <w:szCs w:val="24"/>
              </w:rPr>
              <w:t>v</w:t>
            </w:r>
            <w:r>
              <w:rPr>
                <w:rFonts w:ascii="Trebuchet MS" w:eastAsia="Trebuchet MS" w:hAnsi="Trebuchet MS" w:cs="Trebuchet MS"/>
                <w:sz w:val="24"/>
                <w:szCs w:val="24"/>
              </w:rPr>
              <w:t>e</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ea</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37"/>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ne</w:t>
            </w:r>
            <w:r>
              <w:rPr>
                <w:rFonts w:ascii="Trebuchet MS" w:eastAsia="Trebuchet MS" w:hAnsi="Trebuchet MS" w:cs="Trebuchet MS"/>
                <w:sz w:val="24"/>
                <w:szCs w:val="24"/>
              </w:rPr>
              <w:t>d</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to</w:t>
            </w:r>
            <w:r>
              <w:rPr>
                <w:rFonts w:ascii="Trebuchet MS" w:eastAsia="Trebuchet MS" w:hAnsi="Trebuchet MS" w:cs="Trebuchet MS"/>
                <w:sz w:val="24"/>
                <w:szCs w:val="24"/>
              </w:rPr>
              <w:t>rs</w:t>
            </w:r>
          </w:p>
          <w:p w14:paraId="44071112"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p</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t</w:t>
            </w:r>
            <w:r>
              <w:rPr>
                <w:rFonts w:ascii="Trebuchet MS" w:eastAsia="Trebuchet MS" w:hAnsi="Trebuchet MS" w:cs="Trebuchet MS"/>
                <w:sz w:val="24"/>
                <w:szCs w:val="24"/>
              </w:rPr>
              <w:t>p</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The use-case table lists the actors, a description and the assumptions for each use case.</w:t>
            </w:r>
          </w:p>
        </w:tc>
        <w:tc>
          <w:tcPr>
            <w:tcW w:w="1080" w:type="dxa"/>
            <w:tcBorders>
              <w:top w:val="single" w:sz="5" w:space="0" w:color="000000"/>
              <w:left w:val="single" w:sz="5" w:space="0" w:color="000000"/>
              <w:bottom w:val="single" w:sz="5" w:space="0" w:color="000000"/>
              <w:right w:val="single" w:sz="5" w:space="0" w:color="000000"/>
            </w:tcBorders>
          </w:tcPr>
          <w:p w14:paraId="5E26B22F"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0D8E9C54"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33100188" w14:textId="77777777" w:rsidR="00B87611" w:rsidRDefault="00B87611"/>
        </w:tc>
      </w:tr>
      <w:tr w:rsidR="00B87611" w14:paraId="751F563B" w14:textId="77777777">
        <w:trPr>
          <w:trHeight w:hRule="atLeast" w:val="567"/>
        </w:trPr>
        <w:tc>
          <w:tcPr>
            <w:tcW w:w="1008" w:type="dxa"/>
            <w:tcBorders>
              <w:top w:val="single" w:sz="5" w:space="0" w:color="000000"/>
              <w:left w:val="single" w:sz="5" w:space="0" w:color="000000"/>
              <w:bottom w:val="single" w:sz="5" w:space="0" w:color="000000"/>
              <w:right w:val="single" w:sz="5" w:space="0" w:color="000000"/>
            </w:tcBorders>
          </w:tcPr>
          <w:p w14:paraId="0AD6EA78"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14)</w:t>
            </w:r>
          </w:p>
        </w:tc>
        <w:tc>
          <w:tcPr>
            <w:tcW w:w="5077" w:type="dxa"/>
            <w:tcBorders>
              <w:top w:val="single" w:sz="5" w:space="0" w:color="000000"/>
              <w:left w:val="single" w:sz="5" w:space="0" w:color="000000"/>
              <w:bottom w:val="single" w:sz="5" w:space="0" w:color="000000"/>
              <w:right w:val="single" w:sz="5" w:space="0" w:color="000000"/>
            </w:tcBorders>
          </w:tcPr>
          <w:p w14:paraId="71EDB8C9"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Do</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6"/>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en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8"/>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7"/>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c</w:t>
            </w:r>
            <w:r>
              <w:rPr>
                <w:rFonts w:ascii="Trebuchet MS" w:eastAsia="Trebuchet MS" w:hAnsi="Trebuchet MS" w:cs="Trebuchet MS"/>
                <w:sz w:val="24"/>
                <w:szCs w:val="24"/>
              </w:rPr>
              <w:t>h</w:t>
            </w:r>
            <w:r>
              <w:rPr>
                <w:rFonts w:ascii="Trebuchet MS" w:eastAsia="Trebuchet MS" w:hAnsi="Trebuchet MS" w:cs="Trebuchet MS"/>
                <w:spacing w:val="7"/>
                <w:sz w:val="24"/>
                <w:szCs w:val="24"/>
              </w:rPr>
              <w:t xml:space="preserve"> </w:t>
            </w:r>
            <w:r>
              <w:rPr>
                <w:rFonts w:ascii="Trebuchet MS" w:eastAsia="Trebuchet MS" w:hAnsi="Trebuchet MS" w:cs="Trebuchet MS"/>
                <w:spacing w:val="-1"/>
                <w:sz w:val="24"/>
                <w:szCs w:val="24"/>
              </w:rPr>
              <w:t>wi</w:t>
            </w:r>
            <w:r>
              <w:rPr>
                <w:rFonts w:ascii="Trebuchet MS" w:eastAsia="Trebuchet MS" w:hAnsi="Trebuchet MS" w:cs="Trebuchet MS"/>
                <w:spacing w:val="1"/>
                <w:sz w:val="24"/>
                <w:szCs w:val="24"/>
              </w:rPr>
              <w:t>t</w:t>
            </w:r>
            <w:r>
              <w:rPr>
                <w:rFonts w:ascii="Trebuchet MS" w:eastAsia="Trebuchet MS" w:hAnsi="Trebuchet MS" w:cs="Trebuchet MS"/>
                <w:sz w:val="24"/>
                <w:szCs w:val="24"/>
              </w:rPr>
              <w:t>h</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p>
          <w:p w14:paraId="47D6E3E4"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z w:val="24"/>
                <w:szCs w:val="24"/>
              </w:rPr>
              <w:t>d</w:t>
            </w:r>
            <w:r>
              <w:rPr>
                <w:rFonts w:ascii="Trebuchet MS" w:eastAsia="Trebuchet MS" w:hAnsi="Trebuchet MS" w:cs="Trebuchet MS"/>
                <w:spacing w:val="1"/>
                <w:sz w:val="24"/>
                <w:szCs w:val="24"/>
              </w:rPr>
              <w:t>ia</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ActionStore.propose/decide and Connector.execute appear in both diagrams.</w:t>
            </w:r>
          </w:p>
        </w:tc>
        <w:tc>
          <w:tcPr>
            <w:tcW w:w="1080" w:type="dxa"/>
            <w:tcBorders>
              <w:top w:val="single" w:sz="5" w:space="0" w:color="000000"/>
              <w:left w:val="single" w:sz="5" w:space="0" w:color="000000"/>
              <w:bottom w:val="single" w:sz="5" w:space="0" w:color="000000"/>
              <w:right w:val="single" w:sz="5" w:space="0" w:color="000000"/>
            </w:tcBorders>
          </w:tcPr>
          <w:p w14:paraId="19F178D3"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5FB4E5B5"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39DD2D4B" w14:textId="77777777" w:rsidR="00B87611" w:rsidRDefault="00B87611"/>
        </w:tc>
      </w:tr>
      <w:tr w:rsidR="00B87611" w14:paraId="5A6178A6" w14:textId="77777777">
        <w:trPr>
          <w:trHeight w:hRule="atLeast" w:val="566"/>
        </w:trPr>
        <w:tc>
          <w:tcPr>
            <w:tcW w:w="1008" w:type="dxa"/>
            <w:tcBorders>
              <w:top w:val="single" w:sz="5" w:space="0" w:color="000000"/>
              <w:left w:val="single" w:sz="5" w:space="0" w:color="000000"/>
              <w:bottom w:val="single" w:sz="5" w:space="0" w:color="000000"/>
              <w:right w:val="single" w:sz="5" w:space="0" w:color="000000"/>
            </w:tcBorders>
          </w:tcPr>
          <w:p w14:paraId="4E3C1A48"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15)</w:t>
            </w:r>
          </w:p>
        </w:tc>
        <w:tc>
          <w:tcPr>
            <w:tcW w:w="5077" w:type="dxa"/>
            <w:tcBorders>
              <w:top w:val="single" w:sz="5" w:space="0" w:color="000000"/>
              <w:left w:val="single" w:sz="5" w:space="0" w:color="000000"/>
              <w:bottom w:val="single" w:sz="5" w:space="0" w:color="000000"/>
              <w:right w:val="single" w:sz="5" w:space="0" w:color="000000"/>
            </w:tcBorders>
          </w:tcPr>
          <w:p w14:paraId="72C917F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66"/>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g</w:t>
            </w:r>
            <w:r>
              <w:rPr>
                <w:rFonts w:ascii="Trebuchet MS" w:eastAsia="Trebuchet MS" w:hAnsi="Trebuchet MS" w:cs="Trebuchet MS"/>
                <w:spacing w:val="-1"/>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ga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ion</w:t>
            </w:r>
            <w:r>
              <w:rPr>
                <w:rFonts w:ascii="Trebuchet MS" w:eastAsia="Trebuchet MS" w:hAnsi="Trebuchet MS" w:cs="Trebuchet MS"/>
                <w:sz w:val="24"/>
                <w:szCs w:val="24"/>
              </w:rPr>
              <w:t>/</w:t>
            </w:r>
            <w:r>
              <w:rPr>
                <w:rFonts w:ascii="Trebuchet MS" w:eastAsia="Trebuchet MS" w:hAnsi="Trebuchet MS" w:cs="Trebuchet MS"/>
                <w:spacing w:val="63"/>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in</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65"/>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u</w:t>
            </w:r>
            <w:r>
              <w:rPr>
                <w:rFonts w:ascii="Trebuchet MS" w:eastAsia="Trebuchet MS" w:hAnsi="Trebuchet MS" w:cs="Trebuchet MS"/>
                <w:spacing w:val="4"/>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65"/>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le</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p>
          <w:p w14:paraId="27A865F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un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to</w:t>
            </w:r>
            <w:r>
              <w:rPr>
                <w:rFonts w:ascii="Trebuchet MS" w:eastAsia="Trebuchet MS" w:hAnsi="Trebuchet MS" w:cs="Trebuchet MS"/>
                <w:spacing w:val="-2"/>
                <w:sz w:val="24"/>
                <w:szCs w:val="24"/>
              </w:rPr>
              <w:t>o</w:t>
            </w:r>
            <w:r>
              <w:rPr>
                <w:rFonts w:ascii="Trebuchet MS" w:eastAsia="Trebuchet MS" w:hAnsi="Trebuchet MS" w:cs="Trebuchet MS"/>
                <w:sz w:val="24"/>
                <w:szCs w:val="24"/>
              </w:rPr>
              <w:t>d?</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Composition from AgentDeps to its parts and aggregation of connectors in ConnectorRegistry.</w:t>
            </w:r>
          </w:p>
        </w:tc>
        <w:tc>
          <w:tcPr>
            <w:tcW w:w="1080" w:type="dxa"/>
            <w:tcBorders>
              <w:top w:val="single" w:sz="5" w:space="0" w:color="000000"/>
              <w:left w:val="single" w:sz="5" w:space="0" w:color="000000"/>
              <w:bottom w:val="single" w:sz="5" w:space="0" w:color="000000"/>
              <w:right w:val="single" w:sz="5" w:space="0" w:color="000000"/>
            </w:tcBorders>
          </w:tcPr>
          <w:p w14:paraId="025BD640"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183706DB"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120EBC7B" w14:textId="77777777" w:rsidR="00B87611" w:rsidRDefault="00B87611"/>
        </w:tc>
      </w:tr>
      <w:tr w:rsidR="00B87611" w14:paraId="07052ED3" w14:textId="77777777">
        <w:trPr>
          <w:trHeight w:hRule="atLeast" w:val="569"/>
        </w:trPr>
        <w:tc>
          <w:tcPr>
            <w:tcW w:w="1008" w:type="dxa"/>
            <w:tcBorders>
              <w:top w:val="single" w:sz="5" w:space="0" w:color="000000"/>
              <w:left w:val="single" w:sz="5" w:space="0" w:color="000000"/>
              <w:bottom w:val="single" w:sz="5" w:space="0" w:color="000000"/>
              <w:right w:val="single" w:sz="5" w:space="0" w:color="000000"/>
            </w:tcBorders>
          </w:tcPr>
          <w:p w14:paraId="685E5A75"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16)</w:t>
            </w:r>
          </w:p>
        </w:tc>
        <w:tc>
          <w:tcPr>
            <w:tcW w:w="5077" w:type="dxa"/>
            <w:tcBorders>
              <w:top w:val="single" w:sz="5" w:space="0" w:color="000000"/>
              <w:left w:val="single" w:sz="5" w:space="0" w:color="000000"/>
              <w:bottom w:val="single" w:sz="5" w:space="0" w:color="000000"/>
              <w:right w:val="single" w:sz="5" w:space="0" w:color="000000"/>
            </w:tcBorders>
          </w:tcPr>
          <w:p w14:paraId="06C138C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et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2"/>
                <w:sz w:val="24"/>
                <w:szCs w:val="24"/>
              </w:rPr>
              <w:t xml:space="preserve"> </w:t>
            </w:r>
            <w:r>
              <w:rPr>
                <w:rFonts w:ascii="Trebuchet MS" w:eastAsia="Trebuchet MS" w:hAnsi="Trebuchet MS" w:cs="Trebuchet MS"/>
                <w:sz w:val="24"/>
                <w:szCs w:val="24"/>
              </w:rPr>
              <w:t>St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z w:val="24"/>
                <w:szCs w:val="24"/>
              </w:rPr>
              <w:t>p</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1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w:t>
            </w:r>
            <w:r>
              <w:rPr>
                <w:rFonts w:ascii="Trebuchet MS" w:eastAsia="Trebuchet MS" w:hAnsi="Trebuchet MS" w:cs="Trebuchet MS"/>
                <w:spacing w:val="-2"/>
                <w:sz w:val="24"/>
                <w:szCs w:val="24"/>
              </w:rPr>
              <w:t>’</w:t>
            </w:r>
            <w:r>
              <w:rPr>
                <w:rFonts w:ascii="Trebuchet MS" w:eastAsia="Trebuchet MS" w:hAnsi="Trebuchet MS" w:cs="Trebuchet MS"/>
                <w:sz w:val="24"/>
                <w:szCs w:val="24"/>
              </w:rPr>
              <w:t>s</w:t>
            </w:r>
          </w:p>
          <w:p w14:paraId="3DAB46CA" w14:textId="77777777" w:rsidR="00B87611" w:rsidRDefault="00963546">
            <w:pPr>
              <w:spacing w:before="2"/>
              <w:ind w:left="102"/>
              <w:rPr>
                <w:rFonts w:ascii="Trebuchet MS" w:eastAsia="Trebuchet MS" w:hAnsi="Trebuchet MS" w:cs="Trebuchet MS"/>
                <w:sz w:val="24"/>
                <w:szCs w:val="24"/>
              </w:rPr>
            </w:pPr>
            <w:r>
              <w:rPr>
                <w:rFonts w:ascii="Trebuchet MS" w:eastAsia="Trebuchet MS" w:hAnsi="Trebuchet MS" w:cs="Trebuchet MS"/>
                <w:sz w:val="24"/>
                <w:szCs w:val="24"/>
              </w:rPr>
              <w:t>dyn</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z w:val="24"/>
                <w:szCs w:val="24"/>
              </w:rPr>
              <w:t>c</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ha</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ect</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The state diagram of an action proposal covers Pending, Approved, Rejected, Expired, Executed, Failed and Discarded.</w:t>
            </w:r>
          </w:p>
        </w:tc>
        <w:tc>
          <w:tcPr>
            <w:tcW w:w="1080" w:type="dxa"/>
            <w:tcBorders>
              <w:top w:val="single" w:sz="5" w:space="0" w:color="000000"/>
              <w:left w:val="single" w:sz="5" w:space="0" w:color="000000"/>
              <w:bottom w:val="single" w:sz="5" w:space="0" w:color="000000"/>
              <w:right w:val="single" w:sz="5" w:space="0" w:color="000000"/>
            </w:tcBorders>
          </w:tcPr>
          <w:p w14:paraId="6EC784D4"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773FA3DC"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5F7E3006" w14:textId="77777777" w:rsidR="00B87611" w:rsidRDefault="00B87611"/>
        </w:tc>
      </w:tr>
      <w:tr w:rsidR="00B87611" w14:paraId="2C54C87F" w14:textId="77777777">
        <w:trPr>
          <w:trHeight w:hRule="atLeast" w:val="845"/>
        </w:trPr>
        <w:tc>
          <w:tcPr>
            <w:tcW w:w="1008" w:type="dxa"/>
            <w:tcBorders>
              <w:top w:val="single" w:sz="5" w:space="0" w:color="000000"/>
              <w:left w:val="single" w:sz="5" w:space="0" w:color="000000"/>
              <w:bottom w:val="single" w:sz="5" w:space="0" w:color="000000"/>
              <w:right w:val="single" w:sz="5" w:space="0" w:color="000000"/>
            </w:tcBorders>
          </w:tcPr>
          <w:p w14:paraId="6CE2038E"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17)</w:t>
            </w:r>
          </w:p>
        </w:tc>
        <w:tc>
          <w:tcPr>
            <w:tcW w:w="5077" w:type="dxa"/>
            <w:tcBorders>
              <w:top w:val="single" w:sz="5" w:space="0" w:color="000000"/>
              <w:left w:val="single" w:sz="5" w:space="0" w:color="000000"/>
              <w:bottom w:val="single" w:sz="5" w:space="0" w:color="000000"/>
              <w:right w:val="single" w:sz="5" w:space="0" w:color="000000"/>
            </w:tcBorders>
          </w:tcPr>
          <w:p w14:paraId="35AF538D"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Rela</w:t>
            </w:r>
            <w:r>
              <w:rPr>
                <w:rFonts w:ascii="Trebuchet MS" w:eastAsia="Trebuchet MS" w:hAnsi="Trebuchet MS" w:cs="Trebuchet MS"/>
                <w:spacing w:val="1"/>
                <w:sz w:val="24"/>
                <w:szCs w:val="24"/>
              </w:rPr>
              <w:t>te</w:t>
            </w:r>
            <w:r>
              <w:rPr>
                <w:rFonts w:ascii="Trebuchet MS" w:eastAsia="Trebuchet MS" w:hAnsi="Trebuchet MS" w:cs="Trebuchet MS"/>
                <w:sz w:val="24"/>
                <w:szCs w:val="24"/>
              </w:rPr>
              <w:t>d to</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he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he</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2"/>
                <w:sz w:val="24"/>
                <w:szCs w:val="24"/>
              </w:rPr>
              <w:t>F</w:t>
            </w:r>
            <w:r>
              <w:rPr>
                <w:rFonts w:ascii="Trebuchet MS" w:eastAsia="Trebuchet MS" w:hAnsi="Trebuchet MS" w:cs="Trebuchet MS"/>
                <w:sz w:val="24"/>
                <w:szCs w:val="24"/>
              </w:rPr>
              <w:t>Ds</w:t>
            </w:r>
          </w:p>
          <w:p w14:paraId="22251088" w14:textId="77777777" w:rsidR="00B87611" w:rsidRDefault="00963546">
            <w:pPr>
              <w:spacing w:before="2" w:line="260" w:lineRule="exact"/>
              <w:ind w:left="102" w:right="68"/>
              <w:rPr>
                <w:rFonts w:ascii="Trebuchet MS" w:eastAsia="Trebuchet MS" w:hAnsi="Trebuchet MS" w:cs="Trebuchet MS"/>
                <w:sz w:val="24"/>
                <w:szCs w:val="24"/>
              </w:rPr>
            </w:pP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42"/>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F</w:t>
            </w:r>
            <w:r>
              <w:rPr>
                <w:rFonts w:ascii="Trebuchet MS" w:eastAsia="Trebuchet MS" w:hAnsi="Trebuchet MS" w:cs="Trebuchet MS"/>
                <w:sz w:val="24"/>
                <w:szCs w:val="24"/>
              </w:rPr>
              <w:t xml:space="preserve">Ds  </w:t>
            </w:r>
            <w:r>
              <w:rPr>
                <w:rFonts w:ascii="Trebuchet MS" w:eastAsia="Trebuchet MS" w:hAnsi="Trebuchet MS" w:cs="Trebuchet MS"/>
                <w:spacing w:val="4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on</w:t>
            </w:r>
            <w:r>
              <w:rPr>
                <w:rFonts w:ascii="Trebuchet MS" w:eastAsia="Trebuchet MS" w:hAnsi="Trebuchet MS" w:cs="Trebuchet MS"/>
                <w:sz w:val="24"/>
                <w:szCs w:val="24"/>
              </w:rPr>
              <w:t xml:space="preserve">g  </w:t>
            </w:r>
            <w:r>
              <w:rPr>
                <w:rFonts w:ascii="Trebuchet MS" w:eastAsia="Trebuchet MS" w:hAnsi="Trebuchet MS" w:cs="Trebuchet MS"/>
                <w:spacing w:val="42"/>
                <w:sz w:val="24"/>
                <w:szCs w:val="24"/>
              </w:rPr>
              <w:t xml:space="preserve"> </w:t>
            </w:r>
            <w:r>
              <w:rPr>
                <w:rFonts w:ascii="Trebuchet MS" w:eastAsia="Trebuchet MS" w:hAnsi="Trebuchet MS" w:cs="Trebuchet MS"/>
                <w:spacing w:val="1"/>
                <w:sz w:val="24"/>
                <w:szCs w:val="24"/>
              </w:rPr>
              <w:t>wit</w:t>
            </w:r>
            <w:r>
              <w:rPr>
                <w:rFonts w:ascii="Trebuchet MS" w:eastAsia="Trebuchet MS" w:hAnsi="Trebuchet MS" w:cs="Trebuchet MS"/>
                <w:sz w:val="24"/>
                <w:szCs w:val="24"/>
              </w:rPr>
              <w:t xml:space="preserve">h  </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an</w:t>
            </w:r>
            <w:r>
              <w:rPr>
                <w:rFonts w:ascii="Trebuchet MS" w:eastAsia="Trebuchet MS" w:hAnsi="Trebuchet MS" w:cs="Trebuchet MS"/>
                <w:spacing w:val="-1"/>
                <w:sz w:val="24"/>
                <w:szCs w:val="24"/>
              </w:rPr>
              <w:t>s</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 f</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c</w:t>
            </w:r>
            <w:r>
              <w:rPr>
                <w:rFonts w:ascii="Trebuchet MS" w:eastAsia="Trebuchet MS" w:hAnsi="Trebuchet MS" w:cs="Trebuchet MS"/>
                <w:spacing w:val="-2"/>
                <w:sz w:val="24"/>
                <w:szCs w:val="24"/>
              </w:rPr>
              <w:t>o</w:t>
            </w:r>
            <w:r>
              <w:rPr>
                <w:rFonts w:ascii="Trebuchet MS" w:eastAsia="Trebuchet MS" w:hAnsi="Trebuchet MS" w:cs="Trebuchet MS"/>
                <w:sz w:val="24"/>
                <w:szCs w:val="24"/>
              </w:rPr>
              <w:t>rr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ct</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w:t>
            </w:r>
          </w:p>
          <w:p>
            <w:pPr>
              <w:spacing w:before="40" w:after="40"/>
            </w:pPr>
            <w:r>
              <w:rPr>
                <w:rFonts w:ascii="Trebuchet MS" w:hAnsi="Trebuchet MS" w:cs="Trebuchet MS"/>
                <w:b/>
                <w:color w:val="1F3A68"/>
                <w:sz w:val="17"/>
              </w:rPr>
              <w:t xml:space="preserve">Ans: </w:t>
            </w:r>
            <w:r>
              <w:rPr>
                <w:rFonts w:ascii="Trebuchet MS" w:hAnsi="Trebuchet MS" w:cs="Trebuchet MS"/>
                <w:i/>
                <w:color w:val="1F3A68"/>
                <w:sz w:val="17"/>
              </w:rPr>
              <w:t>Yes. Level 0 and Level 1 DFDs are drawn; Level 1 shows the transformation flow through nine processes, with the approval endpoint as the transaction centre.</w:t>
            </w:r>
          </w:p>
        </w:tc>
        <w:tc>
          <w:tcPr>
            <w:tcW w:w="1080" w:type="dxa"/>
            <w:tcBorders>
              <w:top w:val="single" w:sz="5" w:space="0" w:color="000000"/>
              <w:left w:val="single" w:sz="5" w:space="0" w:color="000000"/>
              <w:bottom w:val="single" w:sz="5" w:space="0" w:color="000000"/>
              <w:right w:val="single" w:sz="5" w:space="0" w:color="000000"/>
            </w:tcBorders>
          </w:tcPr>
          <w:p w14:paraId="02F7EFC0" w14:textId="77777777" w:rsidR="00B87611" w:rsidRDefault="00B87611"/>
        </w:tc>
        <w:tc>
          <w:tcPr>
            <w:tcW w:w="1136" w:type="dxa"/>
            <w:tcBorders>
              <w:top w:val="single" w:sz="5" w:space="0" w:color="000000"/>
              <w:left w:val="single" w:sz="5" w:space="0" w:color="000000"/>
              <w:bottom w:val="single" w:sz="5" w:space="0" w:color="000000"/>
              <w:right w:val="single" w:sz="5" w:space="0" w:color="000000"/>
            </w:tcBorders>
          </w:tcPr>
          <w:p w14:paraId="7CB55105" w14:textId="77777777" w:rsidR="00B87611" w:rsidRDefault="00B87611"/>
        </w:tc>
        <w:tc>
          <w:tcPr>
            <w:tcW w:w="1469" w:type="dxa"/>
            <w:tcBorders>
              <w:top w:val="single" w:sz="5" w:space="0" w:color="000000"/>
              <w:left w:val="single" w:sz="5" w:space="0" w:color="000000"/>
              <w:bottom w:val="single" w:sz="5" w:space="0" w:color="000000"/>
              <w:right w:val="single" w:sz="5" w:space="0" w:color="000000"/>
            </w:tcBorders>
          </w:tcPr>
          <w:p w14:paraId="52F21678" w14:textId="77777777" w:rsidR="00B87611" w:rsidRDefault="00B87611"/>
        </w:tc>
      </w:tr>
      <w:tr w:rsidR="00B87611" w14:paraId="4B301DFD" w14:textId="77777777">
        <w:trPr>
          <w:trHeight w:hRule="exact" w:val="569"/>
        </w:trPr>
        <w:tc>
          <w:tcPr>
            <w:tcW w:w="9770" w:type="dxa"/>
            <w:gridSpan w:val="5"/>
            <w:tcBorders>
              <w:top w:val="nil"/>
              <w:left w:val="single" w:sz="5" w:space="0" w:color="000000"/>
              <w:bottom w:val="single" w:sz="5" w:space="0" w:color="000000"/>
              <w:right w:val="single" w:sz="5" w:space="0" w:color="000000"/>
            </w:tcBorders>
          </w:tcPr>
          <w:p w14:paraId="4B9C6DE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mark and Su</w:t>
            </w:r>
            <w:r>
              <w:rPr>
                <w:rFonts w:ascii="Trebuchet MS" w:eastAsia="Trebuchet MS" w:hAnsi="Trebuchet MS" w:cs="Trebuchet MS"/>
                <w:b/>
                <w:spacing w:val="2"/>
                <w:sz w:val="24"/>
                <w:szCs w:val="24"/>
              </w:rPr>
              <w:t>g</w:t>
            </w:r>
            <w:r>
              <w:rPr>
                <w:rFonts w:ascii="Trebuchet MS" w:eastAsia="Trebuchet MS" w:hAnsi="Trebuchet MS" w:cs="Trebuchet MS"/>
                <w:b/>
                <w:sz w:val="24"/>
                <w:szCs w:val="24"/>
              </w:rPr>
              <w:t>g</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ns:</w:t>
            </w:r>
          </w:p>
        </w:tc>
      </w:tr>
    </w:tbl>
    <w:p w14:paraId="0FFB572B" w14:textId="77777777" w:rsidR="00B87611" w:rsidRDefault="00963546">
      <w:pPr>
        <w:spacing w:line="260" w:lineRule="exact"/>
        <w:ind w:left="320"/>
        <w:rPr>
          <w:rFonts w:ascii="Trebuchet MS" w:eastAsia="Trebuchet MS" w:hAnsi="Trebuchet MS" w:cs="Trebuchet MS"/>
          <w:sz w:val="24"/>
          <w:szCs w:val="24"/>
        </w:rPr>
      </w:pPr>
      <w:r>
        <w:rPr>
          <w:rFonts w:ascii="Trebuchet MS" w:eastAsia="Trebuchet MS" w:hAnsi="Trebuchet MS" w:cs="Trebuchet MS"/>
          <w:b/>
          <w:sz w:val="24"/>
          <w:szCs w:val="24"/>
        </w:rPr>
        <w:t>Name</w:t>
      </w:r>
      <w:r>
        <w:rPr>
          <w:rFonts w:ascii="Trebuchet MS" w:eastAsia="Trebuchet MS" w:hAnsi="Trebuchet MS" w:cs="Trebuchet MS"/>
          <w:b/>
          <w:spacing w:val="-2"/>
          <w:sz w:val="24"/>
          <w:szCs w:val="24"/>
        </w:rPr>
        <w:t xml:space="preserve">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 xml:space="preserve">nd </w:t>
      </w:r>
      <w:r>
        <w:rPr>
          <w:rFonts w:ascii="Trebuchet MS" w:eastAsia="Trebuchet MS" w:hAnsi="Trebuchet MS" w:cs="Trebuchet MS"/>
          <w:b/>
          <w:spacing w:val="-1"/>
          <w:sz w:val="24"/>
          <w:szCs w:val="24"/>
        </w:rPr>
        <w:t>S</w:t>
      </w:r>
      <w:r>
        <w:rPr>
          <w:rFonts w:ascii="Trebuchet MS" w:eastAsia="Trebuchet MS" w:hAnsi="Trebuchet MS" w:cs="Trebuchet MS"/>
          <w:b/>
          <w:sz w:val="24"/>
          <w:szCs w:val="24"/>
        </w:rPr>
        <w:t xml:space="preserve">ign of </w:t>
      </w:r>
      <w:r>
        <w:rPr>
          <w:rFonts w:ascii="Trebuchet MS" w:eastAsia="Trebuchet MS" w:hAnsi="Trebuchet MS" w:cs="Trebuchet MS"/>
          <w:b/>
          <w:spacing w:val="2"/>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vi</w:t>
      </w:r>
      <w:r>
        <w:rPr>
          <w:rFonts w:ascii="Trebuchet MS" w:eastAsia="Trebuchet MS" w:hAnsi="Trebuchet MS" w:cs="Trebuchet MS"/>
          <w:b/>
          <w:spacing w:val="-1"/>
          <w:sz w:val="24"/>
          <w:szCs w:val="24"/>
        </w:rPr>
        <w:t>ewe</w:t>
      </w:r>
      <w:r>
        <w:rPr>
          <w:rFonts w:ascii="Trebuchet MS" w:eastAsia="Trebuchet MS" w:hAnsi="Trebuchet MS" w:cs="Trebuchet MS"/>
          <w:b/>
          <w:sz w:val="24"/>
          <w:szCs w:val="24"/>
        </w:rPr>
        <w:t>rs:</w:t>
      </w:r>
    </w:p>
    <w:p w14:paraId="384BC172" w14:textId="77777777" w:rsidR="00B87611" w:rsidRDefault="00963546">
      <w:pPr>
        <w:spacing w:line="260" w:lineRule="exact"/>
        <w:ind w:left="320"/>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z w:val="24"/>
          <w:szCs w:val="24"/>
        </w:rPr>
        <w:t>.</w:t>
      </w:r>
    </w:p>
    <w:p w14:paraId="4D490E6D" w14:textId="3754E315" w:rsidR="00B87611" w:rsidRDefault="00790719">
      <w:pPr>
        <w:spacing w:line="260" w:lineRule="exact"/>
        <w:ind w:left="320"/>
        <w:rPr>
          <w:rFonts w:ascii="Trebuchet MS" w:eastAsia="Trebuchet MS" w:hAnsi="Trebuchet MS" w:cs="Trebuchet MS"/>
          <w:sz w:val="24"/>
          <w:szCs w:val="24"/>
        </w:rPr>
        <w:sectPr w:rsidR="00B87611" w:rsidSect="00947A67">
          <w:pgSz w:w="12240" w:h="15840"/>
          <w:pgMar w:top="920" w:right="1140" w:bottom="280" w:left="940" w:header="0" w:footer="920" w:gutter="0"/>
          <w:cols w:space="720"/>
        </w:sectPr>
      </w:pPr>
      <w:r>
        <w:rPr>
          <w:noProof/>
        </w:rPr>
        <mc:AlternateContent>
          <mc:Choice Requires="wpg">
            <w:drawing>
              <wp:anchor distT="0" distB="0" distL="114300" distR="114300" simplePos="0" relativeHeight="251649536" behindDoc="1" locked="0" layoutInCell="1" allowOverlap="1" wp14:anchorId="1C0B5BD0" wp14:editId="0A0D3272">
                <wp:simplePos x="0" y="0"/>
                <wp:positionH relativeFrom="page">
                  <wp:posOffset>762000</wp:posOffset>
                </wp:positionH>
                <wp:positionV relativeFrom="paragraph">
                  <wp:posOffset>547370</wp:posOffset>
                </wp:positionV>
                <wp:extent cx="6249670" cy="57785"/>
                <wp:effectExtent l="0" t="6985" r="8255" b="1905"/>
                <wp:wrapNone/>
                <wp:docPr id="42489726" name="Group 6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862"/>
                          <a:chExt cx="9842" cy="91"/>
                        </a:xfrm>
                      </wpg:grpSpPr>
                      <wps:wsp>
                        <wps:cNvPr id="1589278267" name="Freeform 652"/>
                        <wps:cNvSpPr>
                          <a:spLocks/>
                        </wps:cNvSpPr>
                        <wps:spPr bwMode="auto">
                          <a:xfrm>
                            <a:off x="1231" y="893"/>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268458" name="Freeform 651"/>
                        <wps:cNvSpPr>
                          <a:spLocks/>
                        </wps:cNvSpPr>
                        <wps:spPr bwMode="auto">
                          <a:xfrm>
                            <a:off x="1231" y="945"/>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78D8DC" id="Group 650" o:spid="_x0000_s1026" style="position:absolute;margin-left:60pt;margin-top:43.1pt;width:492.1pt;height:4.55pt;z-index:-251666944;mso-position-horizontal-relative:page" coordorigin="1200,862"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">
                <v:shape id="Freeform 652" o:spid="_x0000_s1027" style="position:absolute;left:1231;top:893;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" path="m,l9780,e" filled="f" strokecolor="#612322" strokeweight="3.1pt">
                  <v:path arrowok="t" o:connecttype="custom" o:connectlocs="0,0;9780,0" o:connectangles="0,0"/>
                </v:shape>
                <v:shape id="Freeform 651" o:spid="_x0000_s1028" style="position:absolute;left:1231;top:945;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" path="m,l9780,e" filled="f" strokecolor="#612322" strokeweight=".82pt">
                  <v:path arrowok="t" o:connecttype="custom" o:connectlocs="0,0;9780,0" o:connectangles="0,0"/>
                </v:shape>
                <w10:wrap anchorx="page"/>
              </v:group>
            </w:pict>
          </mc:Fallback>
        </mc:AlternateContent>
      </w:r>
      <w:r w:rsidR="00963546">
        <w:rPr>
          <w:rFonts w:ascii="Trebuchet MS" w:eastAsia="Trebuchet MS" w:hAnsi="Trebuchet MS" w:cs="Trebuchet MS"/>
          <w:b/>
          <w:spacing w:val="1"/>
          <w:sz w:val="24"/>
          <w:szCs w:val="24"/>
        </w:rPr>
        <w:t>2</w:t>
      </w:r>
      <w:r w:rsidR="00963546">
        <w:rPr>
          <w:rFonts w:ascii="Trebuchet MS" w:eastAsia="Trebuchet MS" w:hAnsi="Trebuchet MS" w:cs="Trebuchet MS"/>
          <w:b/>
          <w:sz w:val="24"/>
          <w:szCs w:val="24"/>
        </w:rPr>
        <w:t>.</w:t>
      </w:r>
    </w:p>
    <w:p w14:paraId="06BB478A" w14:textId="7D75994E" w:rsidR="00B87611" w:rsidRDefault="00790719">
      <w:pPr>
        <w:spacing w:before="1" w:line="100" w:lineRule="exact"/>
        <w:rPr>
          <w:sz w:val="10"/>
          <w:szCs w:val="10"/>
        </w:rPr>
      </w:pPr>
      <w:r>
        <w:rPr>
          <w:noProof/>
        </w:rPr>
        <w:lastRenderedPageBreak/>
        <mc:AlternateContent>
          <mc:Choice Requires="wpg">
            <w:drawing>
              <wp:anchor distT="0" distB="0" distL="114300" distR="114300" simplePos="0" relativeHeight="251653632" behindDoc="1" locked="0" layoutInCell="1" allowOverlap="1" wp14:anchorId="7ACDEDBC" wp14:editId="4BBBC4B1">
                <wp:simplePos x="0" y="0"/>
                <wp:positionH relativeFrom="page">
                  <wp:posOffset>471805</wp:posOffset>
                </wp:positionH>
                <wp:positionV relativeFrom="page">
                  <wp:posOffset>6823710</wp:posOffset>
                </wp:positionV>
                <wp:extent cx="6819900" cy="1445895"/>
                <wp:effectExtent l="5080" t="3810" r="4445" b="7620"/>
                <wp:wrapNone/>
                <wp:docPr id="903623918" name="Group 6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19900" cy="1445895"/>
                          <a:chOff x="743" y="10746"/>
                          <a:chExt cx="10740" cy="2277"/>
                        </a:xfrm>
                      </wpg:grpSpPr>
                      <wps:wsp>
                        <wps:cNvPr id="1409521574" name="Freeform 649"/>
                        <wps:cNvSpPr>
                          <a:spLocks/>
                        </wps:cNvSpPr>
                        <wps:spPr bwMode="auto">
                          <a:xfrm>
                            <a:off x="754" y="10756"/>
                            <a:ext cx="10718" cy="0"/>
                          </a:xfrm>
                          <a:custGeom>
                            <a:avLst/>
                            <a:gdLst>
                              <a:gd name="T0" fmla="+- 0 754 754"/>
                              <a:gd name="T1" fmla="*/ T0 w 10718"/>
                              <a:gd name="T2" fmla="+- 0 11472 754"/>
                              <a:gd name="T3" fmla="*/ T2 w 10718"/>
                            </a:gdLst>
                            <a:ahLst/>
                            <a:cxnLst>
                              <a:cxn ang="0">
                                <a:pos x="T1" y="0"/>
                              </a:cxn>
                              <a:cxn ang="0">
                                <a:pos x="T3" y="0"/>
                              </a:cxn>
                            </a:cxnLst>
                            <a:rect l="0" t="0" r="r" b="b"/>
                            <a:pathLst>
                              <a:path w="10718">
                                <a:moveTo>
                                  <a:pt x="0" y="0"/>
                                </a:moveTo>
                                <a:lnTo>
                                  <a:pt x="10718"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9062659" name="Freeform 648"/>
                        <wps:cNvSpPr>
                          <a:spLocks/>
                        </wps:cNvSpPr>
                        <wps:spPr bwMode="auto">
                          <a:xfrm>
                            <a:off x="749" y="10752"/>
                            <a:ext cx="0" cy="2266"/>
                          </a:xfrm>
                          <a:custGeom>
                            <a:avLst/>
                            <a:gdLst>
                              <a:gd name="T0" fmla="+- 0 10752 10752"/>
                              <a:gd name="T1" fmla="*/ 10752 h 2266"/>
                              <a:gd name="T2" fmla="+- 0 13017 10752"/>
                              <a:gd name="T3" fmla="*/ 13017 h 2266"/>
                            </a:gdLst>
                            <a:ahLst/>
                            <a:cxnLst>
                              <a:cxn ang="0">
                                <a:pos x="0" y="T1"/>
                              </a:cxn>
                              <a:cxn ang="0">
                                <a:pos x="0" y="T3"/>
                              </a:cxn>
                            </a:cxnLst>
                            <a:rect l="0" t="0" r="r" b="b"/>
                            <a:pathLst>
                              <a:path h="2266">
                                <a:moveTo>
                                  <a:pt x="0" y="0"/>
                                </a:moveTo>
                                <a:lnTo>
                                  <a:pt x="0" y="226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2545016" name="Freeform 647"/>
                        <wps:cNvSpPr>
                          <a:spLocks/>
                        </wps:cNvSpPr>
                        <wps:spPr bwMode="auto">
                          <a:xfrm>
                            <a:off x="754" y="13012"/>
                            <a:ext cx="10718" cy="0"/>
                          </a:xfrm>
                          <a:custGeom>
                            <a:avLst/>
                            <a:gdLst>
                              <a:gd name="T0" fmla="+- 0 754 754"/>
                              <a:gd name="T1" fmla="*/ T0 w 10718"/>
                              <a:gd name="T2" fmla="+- 0 11472 754"/>
                              <a:gd name="T3" fmla="*/ T2 w 10718"/>
                            </a:gdLst>
                            <a:ahLst/>
                            <a:cxnLst>
                              <a:cxn ang="0">
                                <a:pos x="T1" y="0"/>
                              </a:cxn>
                              <a:cxn ang="0">
                                <a:pos x="T3" y="0"/>
                              </a:cxn>
                            </a:cxnLst>
                            <a:rect l="0" t="0" r="r" b="b"/>
                            <a:pathLst>
                              <a:path w="10718">
                                <a:moveTo>
                                  <a:pt x="0" y="0"/>
                                </a:moveTo>
                                <a:lnTo>
                                  <a:pt x="10718"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867823" name="Freeform 646"/>
                        <wps:cNvSpPr>
                          <a:spLocks/>
                        </wps:cNvSpPr>
                        <wps:spPr bwMode="auto">
                          <a:xfrm>
                            <a:off x="11477" y="10752"/>
                            <a:ext cx="0" cy="2266"/>
                          </a:xfrm>
                          <a:custGeom>
                            <a:avLst/>
                            <a:gdLst>
                              <a:gd name="T0" fmla="+- 0 10752 10752"/>
                              <a:gd name="T1" fmla="*/ 10752 h 2266"/>
                              <a:gd name="T2" fmla="+- 0 13017 10752"/>
                              <a:gd name="T3" fmla="*/ 13017 h 2266"/>
                            </a:gdLst>
                            <a:ahLst/>
                            <a:cxnLst>
                              <a:cxn ang="0">
                                <a:pos x="0" y="T1"/>
                              </a:cxn>
                              <a:cxn ang="0">
                                <a:pos x="0" y="T3"/>
                              </a:cxn>
                            </a:cxnLst>
                            <a:rect l="0" t="0" r="r" b="b"/>
                            <a:pathLst>
                              <a:path h="2266">
                                <a:moveTo>
                                  <a:pt x="0" y="0"/>
                                </a:moveTo>
                                <a:lnTo>
                                  <a:pt x="0" y="2265"/>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6486D6" id="Group 645" o:spid="_x0000_s1026" style="position:absolute;margin-left:37.15pt;margin-top:537.3pt;width:537pt;height:113.85pt;z-index:-251662848;mso-position-horizontal-relative:page;mso-position-vertical-relative:page" coordorigin="743,10746" coordsize="10740,2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">
                <v:shape id="Freeform 649" o:spid="_x0000_s1027" style="position:absolute;left:754;top:10756;width:10718;height:0;visibility:visible;mso-wrap-style:square;v-text-anchor:top" coordsize="10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" path="m,l10718,e" filled="f" strokeweight=".20464mm">
                  <v:path arrowok="t" o:connecttype="custom" o:connectlocs="0,0;10718,0" o:connectangles="0,0"/>
                </v:shape>
                <v:shape id="Freeform 648" o:spid="_x0000_s1028" style="position:absolute;left:749;top:10752;width:0;height:2266;visibility:visible;mso-wrap-style:square;v-text-anchor:top" coordsize="0,2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" path="m,l,2265e" filled="f" strokeweight=".58pt">
                  <v:path arrowok="t" o:connecttype="custom" o:connectlocs="0,10752;0,13017" o:connectangles="0,0"/>
                </v:shape>
                <v:shape id="Freeform 647" o:spid="_x0000_s1029" style="position:absolute;left:754;top:13012;width:10718;height:0;visibility:visible;mso-wrap-style:square;v-text-anchor:top" coordsize="10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" path="m,l10718,e" filled="f" strokeweight=".20464mm">
                  <v:path arrowok="t" o:connecttype="custom" o:connectlocs="0,0;10718,0" o:connectangles="0,0"/>
                </v:shape>
                <v:shape id="Freeform 646" o:spid="_x0000_s1030" style="position:absolute;left:11477;top:10752;width:0;height:2266;visibility:visible;mso-wrap-style:square;v-text-anchor:top" coordsize="0,2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" path="m,l,2265e" filled="f" strokeweight=".20464mm">
                  <v:path arrowok="t" o:connecttype="custom" o:connectlocs="0,10752;0,13017" o:connectangles="0,0"/>
                </v:shape>
                <w10:wrap anchorx="page" anchory="page"/>
              </v:group>
            </w:pict>
          </mc:Fallback>
        </mc:AlternateContent>
      </w:r>
      <w:r>
        <w:rPr>
          <w:noProof/>
        </w:rPr>
        <mc:AlternateContent>
          <mc:Choice Requires="wpg">
            <w:drawing>
              <wp:anchor distT="0" distB="0" distL="114300" distR="114300" simplePos="0" relativeHeight="251652608" behindDoc="1" locked="0" layoutInCell="1" allowOverlap="1" wp14:anchorId="492647D2" wp14:editId="0BA6A1E6">
                <wp:simplePos x="0" y="0"/>
                <wp:positionH relativeFrom="page">
                  <wp:posOffset>3886835</wp:posOffset>
                </wp:positionH>
                <wp:positionV relativeFrom="page">
                  <wp:posOffset>5817870</wp:posOffset>
                </wp:positionV>
                <wp:extent cx="45720" cy="0"/>
                <wp:effectExtent l="10160" t="17145" r="10795" b="11430"/>
                <wp:wrapNone/>
                <wp:docPr id="701439246" name="Group 6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 cy="0"/>
                          <a:chOff x="6121" y="9162"/>
                          <a:chExt cx="72" cy="0"/>
                        </a:xfrm>
                      </wpg:grpSpPr>
                      <wps:wsp>
                        <wps:cNvPr id="815482111" name="Freeform 644"/>
                        <wps:cNvSpPr>
                          <a:spLocks/>
                        </wps:cNvSpPr>
                        <wps:spPr bwMode="auto">
                          <a:xfrm>
                            <a:off x="6121" y="9162"/>
                            <a:ext cx="72" cy="0"/>
                          </a:xfrm>
                          <a:custGeom>
                            <a:avLst/>
                            <a:gdLst>
                              <a:gd name="T0" fmla="+- 0 6121 6121"/>
                              <a:gd name="T1" fmla="*/ T0 w 72"/>
                              <a:gd name="T2" fmla="+- 0 6193 6121"/>
                              <a:gd name="T3" fmla="*/ T2 w 72"/>
                            </a:gdLst>
                            <a:ahLst/>
                            <a:cxnLst>
                              <a:cxn ang="0">
                                <a:pos x="T1" y="0"/>
                              </a:cxn>
                              <a:cxn ang="0">
                                <a:pos x="T3" y="0"/>
                              </a:cxn>
                            </a:cxnLst>
                            <a:rect l="0" t="0" r="r" b="b"/>
                            <a:pathLst>
                              <a:path w="72">
                                <a:moveTo>
                                  <a:pt x="0" y="0"/>
                                </a:moveTo>
                                <a:lnTo>
                                  <a:pt x="72" y="0"/>
                                </a:lnTo>
                              </a:path>
                            </a:pathLst>
                          </a:custGeom>
                          <a:noFill/>
                          <a:ln w="165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558FC7" id="Group 643" o:spid="_x0000_s1026" style="position:absolute;margin-left:306.05pt;margin-top:458.1pt;width:3.6pt;height:0;z-index:-251663872;mso-position-horizontal-relative:page;mso-position-vertical-relative:page" coordorigin="6121,9162" coordsize="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">
                <v:shape id="Freeform 644" o:spid="_x0000_s1027" style="position:absolute;left:6121;top:9162;width:72;height:0;visibility:visible;mso-wrap-style:square;v-text-anchor:top" coordsize="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" path="m,l72,e" filled="f" strokeweight="1.3pt">
                  <v:path arrowok="t" o:connecttype="custom" o:connectlocs="0,0;72,0" o:connectangles="0,0"/>
                </v:shape>
                <w10:wrap anchorx="page" anchory="page"/>
              </v:group>
            </w:pict>
          </mc:Fallback>
        </mc:AlternateContent>
      </w:r>
      <w:r>
        <w:rPr>
          <w:noProof/>
        </w:rPr>
        <mc:AlternateContent>
          <mc:Choice Requires="wpg">
            <w:drawing>
              <wp:anchor distT="0" distB="0" distL="114300" distR="114300" simplePos="0" relativeHeight="251651584" behindDoc="1" locked="0" layoutInCell="1" allowOverlap="1" wp14:anchorId="5C9E2D50" wp14:editId="7560F568">
                <wp:simplePos x="0" y="0"/>
                <wp:positionH relativeFrom="page">
                  <wp:posOffset>762000</wp:posOffset>
                </wp:positionH>
                <wp:positionV relativeFrom="page">
                  <wp:posOffset>9264015</wp:posOffset>
                </wp:positionV>
                <wp:extent cx="6249670" cy="57785"/>
                <wp:effectExtent l="0" t="5715" r="8255" b="3175"/>
                <wp:wrapNone/>
                <wp:docPr id="753988474" name="Group 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1976558115" name="Freeform 642"/>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0541793" name="Freeform 641"/>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45BB25" id="Group 640" o:spid="_x0000_s1026" style="position:absolute;margin-left:60pt;margin-top:729.45pt;width:492.1pt;height:4.55pt;z-index:-251664896;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">
                <v:shape id="Freeform 642"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" path="m,l9780,e" filled="f" strokecolor="#612322" strokeweight="3.1pt">
                  <v:path arrowok="t" o:connecttype="custom" o:connectlocs="0,0;9780,0" o:connectangles="0,0"/>
                </v:shape>
                <v:shape id="Freeform 641"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" path="m,l9780,e" filled="f" strokecolor="#612322" strokeweight=".82pt">
                  <v:path arrowok="t" o:connecttype="custom" o:connectlocs="0,0;9780,0" o:connectangles="0,0"/>
                </v:shape>
                <w10:wrap anchorx="page" anchory="page"/>
              </v:group>
            </w:pict>
          </mc:Fallback>
        </mc:AlternateContent>
      </w:r>
    </w:p>
    <w:tbl>
      <w:tblPr>
        <w:tblW w:w="0" w:type="auto"/>
        <w:tblInd w:w="106" w:type="dxa"/>
        <w:tblLayout w:type="fixed"/>
        <w:tblCellMar>
          <w:left w:w="0" w:type="dxa"/>
          <w:right w:w="0" w:type="dxa"/>
        </w:tblCellMar>
        <w:tblLook w:val="01E0" w:firstRow="1" w:lastRow="1" w:firstColumn="1" w:lastColumn="1" w:noHBand="0" w:noVBand="0"/>
      </w:tblPr>
      <w:tblGrid>
        <w:gridCol w:w="105"/>
        <w:gridCol w:w="632"/>
        <w:gridCol w:w="1800"/>
        <w:gridCol w:w="1441"/>
        <w:gridCol w:w="1440"/>
        <w:gridCol w:w="1260"/>
        <w:gridCol w:w="989"/>
        <w:gridCol w:w="1532"/>
        <w:gridCol w:w="989"/>
        <w:gridCol w:w="790"/>
        <w:gridCol w:w="72"/>
      </w:tblGrid>
      <w:tr w:rsidR="00B87611" w14:paraId="17BF9D78" w14:textId="77777777">
        <w:trPr>
          <w:trHeight w:hRule="exact" w:val="583"/>
        </w:trPr>
        <w:tc>
          <w:tcPr>
            <w:tcW w:w="10977" w:type="dxa"/>
            <w:gridSpan w:val="10"/>
            <w:tcBorders>
              <w:top w:val="single" w:sz="5" w:space="0" w:color="000000"/>
              <w:left w:val="single" w:sz="5" w:space="0" w:color="000000"/>
              <w:bottom w:val="nil"/>
              <w:right w:val="single" w:sz="8" w:space="0" w:color="FFFFFF"/>
            </w:tcBorders>
          </w:tcPr>
          <w:p w14:paraId="59B427BD" w14:textId="77777777" w:rsidR="00B87611" w:rsidRDefault="00B87611">
            <w:pPr>
              <w:spacing w:before="15" w:line="220" w:lineRule="exact"/>
              <w:rPr>
                <w:sz w:val="22"/>
                <w:szCs w:val="22"/>
              </w:rPr>
            </w:pPr>
          </w:p>
          <w:p w14:paraId="6F6556BF" w14:textId="77777777" w:rsidR="00B87611" w:rsidRDefault="00963546">
            <w:pPr>
              <w:ind w:left="621"/>
              <w:rPr>
                <w:rFonts w:ascii="Trebuchet MS" w:eastAsia="Trebuchet MS" w:hAnsi="Trebuchet MS" w:cs="Trebuchet MS"/>
                <w:sz w:val="28"/>
                <w:szCs w:val="28"/>
              </w:rPr>
            </w:pPr>
            <w:r>
              <w:rPr>
                <w:rFonts w:ascii="Trebuchet MS" w:eastAsia="Trebuchet MS" w:hAnsi="Trebuchet MS" w:cs="Trebuchet MS"/>
                <w:b/>
                <w:spacing w:val="1"/>
                <w:sz w:val="28"/>
                <w:szCs w:val="28"/>
              </w:rPr>
              <w:t>6</w:t>
            </w:r>
            <w:r>
              <w:rPr>
                <w:rFonts w:ascii="Trebuchet MS" w:eastAsia="Trebuchet MS" w:hAnsi="Trebuchet MS" w:cs="Trebuchet MS"/>
                <w:b/>
                <w:sz w:val="28"/>
                <w:szCs w:val="28"/>
              </w:rPr>
              <w:t>. Intern</w:t>
            </w:r>
            <w:r>
              <w:rPr>
                <w:rFonts w:ascii="Trebuchet MS" w:eastAsia="Trebuchet MS" w:hAnsi="Trebuchet MS" w:cs="Trebuchet MS"/>
                <w:b/>
                <w:spacing w:val="-4"/>
                <w:sz w:val="28"/>
                <w:szCs w:val="28"/>
              </w:rPr>
              <w:t>a</w:t>
            </w:r>
            <w:r>
              <w:rPr>
                <w:rFonts w:ascii="Trebuchet MS" w:eastAsia="Trebuchet MS" w:hAnsi="Trebuchet MS" w:cs="Trebuchet MS"/>
                <w:b/>
                <w:sz w:val="28"/>
                <w:szCs w:val="28"/>
              </w:rPr>
              <w:t>l</w:t>
            </w:r>
            <w:r>
              <w:rPr>
                <w:rFonts w:ascii="Trebuchet MS" w:eastAsia="Trebuchet MS" w:hAnsi="Trebuchet MS" w:cs="Trebuchet MS"/>
                <w:b/>
                <w:spacing w:val="1"/>
                <w:sz w:val="28"/>
                <w:szCs w:val="28"/>
              </w:rPr>
              <w:t xml:space="preserve"> </w:t>
            </w:r>
            <w:r>
              <w:rPr>
                <w:rFonts w:ascii="Trebuchet MS" w:eastAsia="Trebuchet MS" w:hAnsi="Trebuchet MS" w:cs="Trebuchet MS"/>
                <w:b/>
                <w:spacing w:val="-2"/>
                <w:sz w:val="28"/>
                <w:szCs w:val="28"/>
              </w:rPr>
              <w:t>E</w:t>
            </w:r>
            <w:r>
              <w:rPr>
                <w:rFonts w:ascii="Trebuchet MS" w:eastAsia="Trebuchet MS" w:hAnsi="Trebuchet MS" w:cs="Trebuchet MS"/>
                <w:b/>
                <w:sz w:val="28"/>
                <w:szCs w:val="28"/>
              </w:rPr>
              <w:t>va</w:t>
            </w:r>
            <w:r>
              <w:rPr>
                <w:rFonts w:ascii="Trebuchet MS" w:eastAsia="Trebuchet MS" w:hAnsi="Trebuchet MS" w:cs="Trebuchet MS"/>
                <w:b/>
                <w:spacing w:val="1"/>
                <w:sz w:val="28"/>
                <w:szCs w:val="28"/>
              </w:rPr>
              <w:t>l</w:t>
            </w:r>
            <w:r>
              <w:rPr>
                <w:rFonts w:ascii="Trebuchet MS" w:eastAsia="Trebuchet MS" w:hAnsi="Trebuchet MS" w:cs="Trebuchet MS"/>
                <w:b/>
                <w:sz w:val="28"/>
                <w:szCs w:val="28"/>
              </w:rPr>
              <w:t>u</w:t>
            </w:r>
            <w:r>
              <w:rPr>
                <w:rFonts w:ascii="Trebuchet MS" w:eastAsia="Trebuchet MS" w:hAnsi="Trebuchet MS" w:cs="Trebuchet MS"/>
                <w:b/>
                <w:spacing w:val="-1"/>
                <w:sz w:val="28"/>
                <w:szCs w:val="28"/>
              </w:rPr>
              <w:t>a</w:t>
            </w:r>
            <w:r>
              <w:rPr>
                <w:rFonts w:ascii="Trebuchet MS" w:eastAsia="Trebuchet MS" w:hAnsi="Trebuchet MS" w:cs="Trebuchet MS"/>
                <w:b/>
                <w:spacing w:val="-3"/>
                <w:sz w:val="28"/>
                <w:szCs w:val="28"/>
              </w:rPr>
              <w:t>t</w:t>
            </w:r>
            <w:r>
              <w:rPr>
                <w:rFonts w:ascii="Trebuchet MS" w:eastAsia="Trebuchet MS" w:hAnsi="Trebuchet MS" w:cs="Trebuchet MS"/>
                <w:b/>
                <w:sz w:val="28"/>
                <w:szCs w:val="28"/>
              </w:rPr>
              <w:t>ion S</w:t>
            </w:r>
            <w:r>
              <w:rPr>
                <w:rFonts w:ascii="Trebuchet MS" w:eastAsia="Trebuchet MS" w:hAnsi="Trebuchet MS" w:cs="Trebuchet MS"/>
                <w:b/>
                <w:spacing w:val="-1"/>
                <w:sz w:val="28"/>
                <w:szCs w:val="28"/>
              </w:rPr>
              <w:t>h</w:t>
            </w:r>
            <w:r>
              <w:rPr>
                <w:rFonts w:ascii="Trebuchet MS" w:eastAsia="Trebuchet MS" w:hAnsi="Trebuchet MS" w:cs="Trebuchet MS"/>
                <w:b/>
                <w:sz w:val="28"/>
                <w:szCs w:val="28"/>
              </w:rPr>
              <w:t>e</w:t>
            </w:r>
            <w:r>
              <w:rPr>
                <w:rFonts w:ascii="Trebuchet MS" w:eastAsia="Trebuchet MS" w:hAnsi="Trebuchet MS" w:cs="Trebuchet MS"/>
                <w:b/>
                <w:spacing w:val="-1"/>
                <w:sz w:val="28"/>
                <w:szCs w:val="28"/>
              </w:rPr>
              <w:t>e</w:t>
            </w:r>
            <w:r>
              <w:rPr>
                <w:rFonts w:ascii="Trebuchet MS" w:eastAsia="Trebuchet MS" w:hAnsi="Trebuchet MS" w:cs="Trebuchet MS"/>
                <w:b/>
                <w:sz w:val="28"/>
                <w:szCs w:val="28"/>
              </w:rPr>
              <w:t>t</w:t>
            </w:r>
            <w:r>
              <w:rPr>
                <w:rFonts w:ascii="Trebuchet MS" w:eastAsia="Trebuchet MS" w:hAnsi="Trebuchet MS" w:cs="Trebuchet MS"/>
                <w:b/>
                <w:spacing w:val="-1"/>
                <w:sz w:val="28"/>
                <w:szCs w:val="28"/>
              </w:rPr>
              <w:t xml:space="preserve"> </w:t>
            </w:r>
            <w:r>
              <w:rPr>
                <w:rFonts w:ascii="Trebuchet MS" w:eastAsia="Trebuchet MS" w:hAnsi="Trebuchet MS" w:cs="Trebuchet MS"/>
                <w:b/>
                <w:sz w:val="28"/>
                <w:szCs w:val="28"/>
              </w:rPr>
              <w:t>(Se</w:t>
            </w:r>
            <w:r>
              <w:rPr>
                <w:rFonts w:ascii="Trebuchet MS" w:eastAsia="Trebuchet MS" w:hAnsi="Trebuchet MS" w:cs="Trebuchet MS"/>
                <w:b/>
                <w:spacing w:val="1"/>
                <w:sz w:val="28"/>
                <w:szCs w:val="28"/>
              </w:rPr>
              <w:t>m</w:t>
            </w:r>
            <w:r>
              <w:rPr>
                <w:rFonts w:ascii="Trebuchet MS" w:eastAsia="Trebuchet MS" w:hAnsi="Trebuchet MS" w:cs="Trebuchet MS"/>
                <w:b/>
                <w:sz w:val="28"/>
                <w:szCs w:val="28"/>
              </w:rPr>
              <w:t>e</w:t>
            </w:r>
            <w:r>
              <w:rPr>
                <w:rFonts w:ascii="Trebuchet MS" w:eastAsia="Trebuchet MS" w:hAnsi="Trebuchet MS" w:cs="Trebuchet MS"/>
                <w:b/>
                <w:spacing w:val="-2"/>
                <w:sz w:val="28"/>
                <w:szCs w:val="28"/>
              </w:rPr>
              <w:t>s</w:t>
            </w:r>
            <w:r>
              <w:rPr>
                <w:rFonts w:ascii="Trebuchet MS" w:eastAsia="Trebuchet MS" w:hAnsi="Trebuchet MS" w:cs="Trebuchet MS"/>
                <w:b/>
                <w:sz w:val="28"/>
                <w:szCs w:val="28"/>
              </w:rPr>
              <w:t>t</w:t>
            </w:r>
            <w:r>
              <w:rPr>
                <w:rFonts w:ascii="Trebuchet MS" w:eastAsia="Trebuchet MS" w:hAnsi="Trebuchet MS" w:cs="Trebuchet MS"/>
                <w:b/>
                <w:spacing w:val="-1"/>
                <w:sz w:val="28"/>
                <w:szCs w:val="28"/>
              </w:rPr>
              <w:t>e</w:t>
            </w:r>
            <w:r>
              <w:rPr>
                <w:rFonts w:ascii="Trebuchet MS" w:eastAsia="Trebuchet MS" w:hAnsi="Trebuchet MS" w:cs="Trebuchet MS"/>
                <w:b/>
                <w:sz w:val="28"/>
                <w:szCs w:val="28"/>
              </w:rPr>
              <w:t>r I)</w:t>
            </w:r>
          </w:p>
        </w:tc>
        <w:tc>
          <w:tcPr>
            <w:tcW w:w="72" w:type="dxa"/>
            <w:tcBorders>
              <w:top w:val="nil"/>
              <w:left w:val="single" w:sz="8" w:space="0" w:color="FFFFFF"/>
              <w:bottom w:val="single" w:sz="5" w:space="0" w:color="000080"/>
              <w:right w:val="nil"/>
            </w:tcBorders>
          </w:tcPr>
          <w:p w14:paraId="1DBDDC78" w14:textId="77777777" w:rsidR="00B87611" w:rsidRDefault="00B87611"/>
        </w:tc>
      </w:tr>
      <w:tr w:rsidR="00B87611" w14:paraId="065E52E3" w14:textId="77777777">
        <w:trPr>
          <w:trHeight w:hRule="exact" w:val="3075"/>
        </w:trPr>
        <w:tc>
          <w:tcPr>
            <w:tcW w:w="105" w:type="dxa"/>
            <w:vMerge w:val="restart"/>
            <w:tcBorders>
              <w:top w:val="nil"/>
              <w:left w:val="single" w:sz="5" w:space="0" w:color="000000"/>
              <w:right w:val="single" w:sz="5" w:space="0" w:color="000080"/>
            </w:tcBorders>
          </w:tcPr>
          <w:p w14:paraId="2D08CF13" w14:textId="77777777" w:rsidR="00B87611" w:rsidRDefault="00B87611"/>
        </w:tc>
        <w:tc>
          <w:tcPr>
            <w:tcW w:w="632" w:type="dxa"/>
            <w:tcBorders>
              <w:top w:val="single" w:sz="5" w:space="0" w:color="000080"/>
              <w:left w:val="single" w:sz="5" w:space="0" w:color="000080"/>
              <w:bottom w:val="single" w:sz="5" w:space="0" w:color="000080"/>
              <w:right w:val="single" w:sz="5" w:space="0" w:color="000080"/>
            </w:tcBorders>
          </w:tcPr>
          <w:p w14:paraId="45FCD482" w14:textId="77777777" w:rsidR="00B87611" w:rsidRDefault="00963546">
            <w:pPr>
              <w:spacing w:line="260" w:lineRule="exact"/>
              <w:ind w:left="150"/>
              <w:rPr>
                <w:rFonts w:ascii="Trebuchet MS" w:eastAsia="Trebuchet MS" w:hAnsi="Trebuchet MS" w:cs="Trebuchet MS"/>
                <w:sz w:val="24"/>
                <w:szCs w:val="24"/>
              </w:rPr>
            </w:pPr>
            <w:r>
              <w:rPr>
                <w:rFonts w:ascii="Trebuchet MS" w:eastAsia="Trebuchet MS" w:hAnsi="Trebuchet MS" w:cs="Trebuchet MS"/>
                <w:b/>
                <w:sz w:val="24"/>
                <w:szCs w:val="24"/>
              </w:rPr>
              <w:t>Sr.</w:t>
            </w:r>
          </w:p>
          <w:p w14:paraId="0F715972" w14:textId="77777777" w:rsidR="00B87611" w:rsidRDefault="00963546">
            <w:pPr>
              <w:spacing w:line="260" w:lineRule="exact"/>
              <w:ind w:left="117"/>
              <w:rPr>
                <w:rFonts w:ascii="Trebuchet MS" w:eastAsia="Trebuchet MS" w:hAnsi="Trebuchet MS" w:cs="Trebuchet MS"/>
                <w:sz w:val="24"/>
                <w:szCs w:val="24"/>
              </w:rPr>
            </w:pPr>
            <w:r>
              <w:rPr>
                <w:rFonts w:ascii="Trebuchet MS" w:eastAsia="Trebuchet MS" w:hAnsi="Trebuchet MS" w:cs="Trebuchet MS"/>
                <w:b/>
                <w:sz w:val="24"/>
                <w:szCs w:val="24"/>
              </w:rPr>
              <w:t>N</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w:t>
            </w:r>
          </w:p>
        </w:tc>
        <w:tc>
          <w:tcPr>
            <w:tcW w:w="1800" w:type="dxa"/>
            <w:tcBorders>
              <w:top w:val="single" w:sz="5" w:space="0" w:color="000080"/>
              <w:left w:val="single" w:sz="5" w:space="0" w:color="000080"/>
              <w:bottom w:val="single" w:sz="5" w:space="0" w:color="000080"/>
              <w:right w:val="single" w:sz="5" w:space="0" w:color="000080"/>
            </w:tcBorders>
          </w:tcPr>
          <w:p w14:paraId="0A811234" w14:textId="77777777" w:rsidR="00B87611" w:rsidRDefault="00963546">
            <w:pPr>
              <w:spacing w:line="260" w:lineRule="exact"/>
              <w:ind w:left="340" w:right="341"/>
              <w:jc w:val="center"/>
              <w:rPr>
                <w:rFonts w:ascii="Trebuchet MS" w:eastAsia="Trebuchet MS" w:hAnsi="Trebuchet MS" w:cs="Trebuchet MS"/>
                <w:sz w:val="24"/>
                <w:szCs w:val="24"/>
              </w:rPr>
            </w:pPr>
            <w:r>
              <w:rPr>
                <w:rFonts w:ascii="Trebuchet MS" w:eastAsia="Trebuchet MS" w:hAnsi="Trebuchet MS" w:cs="Trebuchet MS"/>
                <w:b/>
                <w:sz w:val="24"/>
                <w:szCs w:val="24"/>
              </w:rPr>
              <w:t>Nam</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s of</w:t>
            </w:r>
          </w:p>
          <w:p w14:paraId="14A419AE" w14:textId="77777777" w:rsidR="00B87611" w:rsidRDefault="00963546">
            <w:pPr>
              <w:spacing w:line="260" w:lineRule="exact"/>
              <w:ind w:left="544" w:right="546"/>
              <w:jc w:val="center"/>
              <w:rPr>
                <w:rFonts w:ascii="Trebuchet MS" w:eastAsia="Trebuchet MS" w:hAnsi="Trebuchet MS" w:cs="Trebuchet MS"/>
                <w:sz w:val="24"/>
                <w:szCs w:val="24"/>
              </w:rPr>
            </w:pPr>
            <w:r>
              <w:rPr>
                <w:rFonts w:ascii="Trebuchet MS" w:eastAsia="Trebuchet MS" w:hAnsi="Trebuchet MS" w:cs="Trebuchet MS"/>
                <w:b/>
                <w:sz w:val="24"/>
                <w:szCs w:val="24"/>
              </w:rPr>
              <w:t>T</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am</w:t>
            </w:r>
          </w:p>
          <w:p w14:paraId="7679D1F1" w14:textId="77777777" w:rsidR="00B87611" w:rsidRDefault="00963546">
            <w:pPr>
              <w:spacing w:line="260" w:lineRule="exact"/>
              <w:ind w:left="352" w:right="355"/>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M</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mb</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rs</w:t>
            </w:r>
          </w:p>
        </w:tc>
        <w:tc>
          <w:tcPr>
            <w:tcW w:w="1441" w:type="dxa"/>
            <w:tcBorders>
              <w:top w:val="single" w:sz="5" w:space="0" w:color="000080"/>
              <w:left w:val="single" w:sz="5" w:space="0" w:color="000080"/>
              <w:bottom w:val="single" w:sz="5" w:space="0" w:color="000080"/>
              <w:right w:val="single" w:sz="5" w:space="0" w:color="000080"/>
            </w:tcBorders>
          </w:tcPr>
          <w:p w14:paraId="3A78116C" w14:textId="77777777" w:rsidR="00B87611" w:rsidRDefault="00963546">
            <w:pPr>
              <w:spacing w:line="260" w:lineRule="exact"/>
              <w:ind w:left="208" w:right="212"/>
              <w:jc w:val="center"/>
              <w:rPr>
                <w:rFonts w:ascii="Trebuchet MS" w:eastAsia="Trebuchet MS" w:hAnsi="Trebuchet MS" w:cs="Trebuchet MS"/>
                <w:sz w:val="24"/>
                <w:szCs w:val="24"/>
              </w:rPr>
            </w:pPr>
            <w:r>
              <w:rPr>
                <w:rFonts w:ascii="Trebuchet MS" w:eastAsia="Trebuchet MS" w:hAnsi="Trebuchet MS" w:cs="Trebuchet MS"/>
                <w:b/>
                <w:sz w:val="24"/>
                <w:szCs w:val="24"/>
              </w:rPr>
              <w:t>P</w:t>
            </w:r>
            <w:r>
              <w:rPr>
                <w:rFonts w:ascii="Trebuchet MS" w:eastAsia="Trebuchet MS" w:hAnsi="Trebuchet MS" w:cs="Trebuchet MS"/>
                <w:b/>
                <w:spacing w:val="1"/>
                <w:sz w:val="24"/>
                <w:szCs w:val="24"/>
              </w:rPr>
              <w:t>ro</w:t>
            </w:r>
            <w:r>
              <w:rPr>
                <w:rFonts w:ascii="Trebuchet MS" w:eastAsia="Trebuchet MS" w:hAnsi="Trebuchet MS" w:cs="Trebuchet MS"/>
                <w:b/>
                <w:sz w:val="24"/>
                <w:szCs w:val="24"/>
              </w:rPr>
              <w:t>b</w:t>
            </w:r>
            <w:r>
              <w:rPr>
                <w:rFonts w:ascii="Trebuchet MS" w:eastAsia="Trebuchet MS" w:hAnsi="Trebuchet MS" w:cs="Trebuchet MS"/>
                <w:b/>
                <w:spacing w:val="-2"/>
                <w:sz w:val="24"/>
                <w:szCs w:val="24"/>
              </w:rPr>
              <w:t>l</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w:t>
            </w:r>
          </w:p>
          <w:p w14:paraId="2B413447" w14:textId="77777777" w:rsidR="00B87611" w:rsidRDefault="00963546">
            <w:pPr>
              <w:spacing w:line="260" w:lineRule="exact"/>
              <w:ind w:left="95" w:right="99"/>
              <w:jc w:val="center"/>
              <w:rPr>
                <w:rFonts w:ascii="Trebuchet MS" w:eastAsia="Trebuchet MS" w:hAnsi="Trebuchet MS" w:cs="Trebuchet MS"/>
                <w:sz w:val="24"/>
                <w:szCs w:val="24"/>
              </w:rPr>
            </w:pPr>
            <w:r>
              <w:rPr>
                <w:rFonts w:ascii="Trebuchet MS" w:eastAsia="Trebuchet MS" w:hAnsi="Trebuchet MS" w:cs="Trebuchet MS"/>
                <w:b/>
                <w:sz w:val="24"/>
                <w:szCs w:val="24"/>
              </w:rPr>
              <w:t>Stat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nt</w:t>
            </w:r>
          </w:p>
          <w:p w14:paraId="7F7F4BAD" w14:textId="77777777" w:rsidR="00B87611" w:rsidRDefault="00963546">
            <w:pPr>
              <w:spacing w:before="2" w:line="260" w:lineRule="exact"/>
              <w:ind w:left="103" w:right="102" w:hanging="2"/>
              <w:jc w:val="center"/>
              <w:rPr>
                <w:rFonts w:ascii="Trebuchet MS" w:eastAsia="Trebuchet MS" w:hAnsi="Trebuchet MS" w:cs="Trebuchet MS"/>
                <w:sz w:val="24"/>
                <w:szCs w:val="24"/>
              </w:rPr>
            </w:pPr>
            <w:r>
              <w:rPr>
                <w:rFonts w:ascii="Trebuchet MS" w:eastAsia="Trebuchet MS" w:hAnsi="Trebuchet MS" w:cs="Trebuchet MS"/>
                <w:b/>
                <w:sz w:val="24"/>
                <w:szCs w:val="24"/>
              </w:rPr>
              <w:t xml:space="preserve">/ </w:t>
            </w:r>
            <w:r>
              <w:rPr>
                <w:rFonts w:ascii="Trebuchet MS" w:eastAsia="Trebuchet MS" w:hAnsi="Trebuchet MS" w:cs="Trebuchet MS"/>
                <w:b/>
                <w:spacing w:val="1"/>
                <w:sz w:val="24"/>
                <w:szCs w:val="24"/>
              </w:rPr>
              <w:t>Mot</w:t>
            </w:r>
            <w:r>
              <w:rPr>
                <w:rFonts w:ascii="Trebuchet MS" w:eastAsia="Trebuchet MS" w:hAnsi="Trebuchet MS" w:cs="Trebuchet MS"/>
                <w:b/>
                <w:spacing w:val="-2"/>
                <w:sz w:val="24"/>
                <w:szCs w:val="24"/>
              </w:rPr>
              <w:t>i</w:t>
            </w:r>
            <w:r>
              <w:rPr>
                <w:rFonts w:ascii="Trebuchet MS" w:eastAsia="Trebuchet MS" w:hAnsi="Trebuchet MS" w:cs="Trebuchet MS"/>
                <w:b/>
                <w:sz w:val="24"/>
                <w:szCs w:val="24"/>
              </w:rPr>
              <w:t>vati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w:t>
            </w:r>
          </w:p>
          <w:p w14:paraId="51871B6A" w14:textId="77777777" w:rsidR="00B87611" w:rsidRDefault="00963546">
            <w:pPr>
              <w:spacing w:before="2" w:line="260" w:lineRule="exact"/>
              <w:ind w:left="96" w:right="101" w:firstLine="4"/>
              <w:jc w:val="center"/>
              <w:rPr>
                <w:rFonts w:ascii="Trebuchet MS" w:eastAsia="Trebuchet MS" w:hAnsi="Trebuchet MS" w:cs="Trebuchet MS"/>
                <w:sz w:val="24"/>
                <w:szCs w:val="24"/>
              </w:rPr>
            </w:pPr>
            <w:r>
              <w:rPr>
                <w:rFonts w:ascii="Trebuchet MS" w:eastAsia="Trebuchet MS" w:hAnsi="Trebuchet MS" w:cs="Trebuchet MS"/>
                <w:b/>
                <w:sz w:val="24"/>
                <w:szCs w:val="24"/>
              </w:rPr>
              <w:t xml:space="preserve">/ </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bj</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ct</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v</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w:t>
            </w:r>
          </w:p>
          <w:p w14:paraId="47339D2E" w14:textId="77777777" w:rsidR="00B87611" w:rsidRDefault="00963546">
            <w:pPr>
              <w:spacing w:line="260" w:lineRule="exact"/>
              <w:ind w:left="81" w:right="84" w:firstLine="2"/>
              <w:jc w:val="center"/>
              <w:rPr>
                <w:rFonts w:ascii="Trebuchet MS" w:eastAsia="Trebuchet MS" w:hAnsi="Trebuchet MS" w:cs="Trebuchet MS"/>
                <w:sz w:val="24"/>
                <w:szCs w:val="24"/>
              </w:rPr>
            </w:pPr>
            <w:r>
              <w:rPr>
                <w:rFonts w:ascii="Trebuchet MS" w:eastAsia="Trebuchet MS" w:hAnsi="Trebuchet MS" w:cs="Trebuchet MS"/>
                <w:b/>
                <w:sz w:val="24"/>
                <w:szCs w:val="24"/>
              </w:rPr>
              <w:t>/ S</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o</w:t>
            </w:r>
            <w:r>
              <w:rPr>
                <w:rFonts w:ascii="Trebuchet MS" w:eastAsia="Trebuchet MS" w:hAnsi="Trebuchet MS" w:cs="Trebuchet MS"/>
                <w:b/>
                <w:spacing w:val="-1"/>
                <w:sz w:val="24"/>
                <w:szCs w:val="24"/>
              </w:rPr>
              <w:t>pe</w:t>
            </w:r>
            <w:r>
              <w:rPr>
                <w:rFonts w:ascii="Trebuchet MS" w:eastAsia="Trebuchet MS" w:hAnsi="Trebuchet MS" w:cs="Trebuchet MS"/>
                <w:b/>
                <w:sz w:val="24"/>
                <w:szCs w:val="24"/>
              </w:rPr>
              <w:t xml:space="preserve">/ </w:t>
            </w:r>
            <w:r>
              <w:rPr>
                <w:rFonts w:ascii="Trebuchet MS" w:eastAsia="Trebuchet MS" w:hAnsi="Trebuchet MS" w:cs="Trebuchet MS"/>
                <w:b/>
                <w:spacing w:val="-1"/>
                <w:sz w:val="24"/>
                <w:szCs w:val="24"/>
              </w:rPr>
              <w:t>Fe</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s</w:t>
            </w:r>
            <w:r>
              <w:rPr>
                <w:rFonts w:ascii="Trebuchet MS" w:eastAsia="Trebuchet MS" w:hAnsi="Trebuchet MS" w:cs="Trebuchet MS"/>
                <w:b/>
                <w:sz w:val="24"/>
                <w:szCs w:val="24"/>
              </w:rPr>
              <w:t>ib</w:t>
            </w:r>
            <w:r>
              <w:rPr>
                <w:rFonts w:ascii="Trebuchet MS" w:eastAsia="Trebuchet MS" w:hAnsi="Trebuchet MS" w:cs="Trebuchet MS"/>
                <w:b/>
                <w:spacing w:val="3"/>
                <w:sz w:val="24"/>
                <w:szCs w:val="24"/>
              </w:rPr>
              <w:t>i</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y R</w:t>
            </w:r>
            <w:r>
              <w:rPr>
                <w:rFonts w:ascii="Trebuchet MS" w:eastAsia="Trebuchet MS" w:hAnsi="Trebuchet MS" w:cs="Trebuchet MS"/>
                <w:b/>
                <w:spacing w:val="-1"/>
                <w:sz w:val="24"/>
                <w:szCs w:val="24"/>
              </w:rPr>
              <w:t>eq</w:t>
            </w:r>
            <w:r>
              <w:rPr>
                <w:rFonts w:ascii="Trebuchet MS" w:eastAsia="Trebuchet MS" w:hAnsi="Trebuchet MS" w:cs="Trebuchet MS"/>
                <w:b/>
                <w:sz w:val="24"/>
                <w:szCs w:val="24"/>
              </w:rPr>
              <w:t>ui</w:t>
            </w:r>
            <w:r>
              <w:rPr>
                <w:rFonts w:ascii="Trebuchet MS" w:eastAsia="Trebuchet MS" w:hAnsi="Trebuchet MS" w:cs="Trebuchet MS"/>
                <w:b/>
                <w:spacing w:val="1"/>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pacing w:val="2"/>
                <w:sz w:val="24"/>
                <w:szCs w:val="24"/>
              </w:rPr>
              <w:t>m</w:t>
            </w:r>
            <w:r>
              <w:rPr>
                <w:rFonts w:ascii="Trebuchet MS" w:eastAsia="Trebuchet MS" w:hAnsi="Trebuchet MS" w:cs="Trebuchet MS"/>
                <w:b/>
                <w:sz w:val="24"/>
                <w:szCs w:val="24"/>
              </w:rPr>
              <w:t>e nt</w:t>
            </w:r>
          </w:p>
          <w:p w14:paraId="2221C83A" w14:textId="77777777" w:rsidR="00B87611" w:rsidRDefault="00963546">
            <w:pPr>
              <w:spacing w:line="260" w:lineRule="exact"/>
              <w:ind w:left="446" w:right="448"/>
              <w:jc w:val="center"/>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05</w:t>
            </w:r>
            <w:r>
              <w:rPr>
                <w:rFonts w:ascii="Trebuchet MS" w:eastAsia="Trebuchet MS" w:hAnsi="Trebuchet MS" w:cs="Trebuchet MS"/>
                <w:b/>
                <w:sz w:val="24"/>
                <w:szCs w:val="24"/>
              </w:rPr>
              <w:t>)</w:t>
            </w:r>
          </w:p>
        </w:tc>
        <w:tc>
          <w:tcPr>
            <w:tcW w:w="1440" w:type="dxa"/>
            <w:tcBorders>
              <w:top w:val="single" w:sz="5" w:space="0" w:color="000080"/>
              <w:left w:val="single" w:sz="5" w:space="0" w:color="000080"/>
              <w:bottom w:val="single" w:sz="5" w:space="0" w:color="000080"/>
              <w:right w:val="single" w:sz="5" w:space="0" w:color="000080"/>
            </w:tcBorders>
          </w:tcPr>
          <w:p w14:paraId="050B1CBC" w14:textId="77777777" w:rsidR="00B87611" w:rsidRDefault="00963546">
            <w:pPr>
              <w:spacing w:line="260" w:lineRule="exact"/>
              <w:ind w:left="103" w:right="105"/>
              <w:jc w:val="center"/>
              <w:rPr>
                <w:rFonts w:ascii="Trebuchet MS" w:eastAsia="Trebuchet MS" w:hAnsi="Trebuchet MS" w:cs="Trebuchet MS"/>
                <w:sz w:val="24"/>
                <w:szCs w:val="24"/>
              </w:rPr>
            </w:pPr>
            <w:r>
              <w:rPr>
                <w:rFonts w:ascii="Trebuchet MS" w:eastAsia="Trebuchet MS" w:hAnsi="Trebuchet MS" w:cs="Trebuchet MS"/>
                <w:b/>
                <w:sz w:val="24"/>
                <w:szCs w:val="24"/>
              </w:rPr>
              <w:t>Lit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ra</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ure</w:t>
            </w:r>
          </w:p>
          <w:p w14:paraId="165A0C9A" w14:textId="77777777" w:rsidR="00B87611" w:rsidRDefault="00963546">
            <w:pPr>
              <w:spacing w:line="260" w:lineRule="exact"/>
              <w:ind w:left="292" w:right="296"/>
              <w:jc w:val="center"/>
              <w:rPr>
                <w:rFonts w:ascii="Trebuchet MS" w:eastAsia="Trebuchet MS" w:hAnsi="Trebuchet MS" w:cs="Trebuchet MS"/>
                <w:sz w:val="24"/>
                <w:szCs w:val="24"/>
              </w:rPr>
            </w:pPr>
            <w:r>
              <w:rPr>
                <w:rFonts w:ascii="Trebuchet MS" w:eastAsia="Trebuchet MS" w:hAnsi="Trebuchet MS" w:cs="Trebuchet MS"/>
                <w:b/>
                <w:sz w:val="24"/>
                <w:szCs w:val="24"/>
              </w:rPr>
              <w:t>Sur</w:t>
            </w:r>
            <w:r>
              <w:rPr>
                <w:rFonts w:ascii="Trebuchet MS" w:eastAsia="Trebuchet MS" w:hAnsi="Trebuchet MS" w:cs="Trebuchet MS"/>
                <w:b/>
                <w:spacing w:val="1"/>
                <w:sz w:val="24"/>
                <w:szCs w:val="24"/>
              </w:rPr>
              <w:t>v</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y</w:t>
            </w:r>
          </w:p>
          <w:p w14:paraId="17A21B2F" w14:textId="77777777" w:rsidR="00B87611" w:rsidRDefault="00963546">
            <w:pPr>
              <w:spacing w:line="260" w:lineRule="exact"/>
              <w:ind w:left="446" w:right="447"/>
              <w:jc w:val="center"/>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05</w:t>
            </w:r>
            <w:r>
              <w:rPr>
                <w:rFonts w:ascii="Trebuchet MS" w:eastAsia="Trebuchet MS" w:hAnsi="Trebuchet MS" w:cs="Trebuchet MS"/>
                <w:b/>
                <w:sz w:val="24"/>
                <w:szCs w:val="24"/>
              </w:rPr>
              <w:t>)</w:t>
            </w:r>
          </w:p>
        </w:tc>
        <w:tc>
          <w:tcPr>
            <w:tcW w:w="1260" w:type="dxa"/>
            <w:tcBorders>
              <w:top w:val="single" w:sz="5" w:space="0" w:color="000080"/>
              <w:left w:val="single" w:sz="5" w:space="0" w:color="000080"/>
              <w:bottom w:val="single" w:sz="5" w:space="0" w:color="000080"/>
              <w:right w:val="single" w:sz="5" w:space="0" w:color="000080"/>
            </w:tcBorders>
          </w:tcPr>
          <w:p w14:paraId="40F98622" w14:textId="77777777" w:rsidR="00B87611" w:rsidRDefault="00963546">
            <w:pPr>
              <w:spacing w:line="260" w:lineRule="exact"/>
              <w:ind w:left="146" w:right="150"/>
              <w:jc w:val="center"/>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eq</w:t>
            </w:r>
            <w:r>
              <w:rPr>
                <w:rFonts w:ascii="Trebuchet MS" w:eastAsia="Trebuchet MS" w:hAnsi="Trebuchet MS" w:cs="Trebuchet MS"/>
                <w:b/>
                <w:sz w:val="24"/>
                <w:szCs w:val="24"/>
              </w:rPr>
              <w:t>ui</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e</w:t>
            </w:r>
          </w:p>
          <w:p w14:paraId="3F9B98B3" w14:textId="77777777" w:rsidR="00B87611" w:rsidRDefault="00963546">
            <w:pPr>
              <w:spacing w:before="2" w:line="260" w:lineRule="exact"/>
              <w:ind w:left="154" w:right="156" w:hanging="1"/>
              <w:jc w:val="center"/>
              <w:rPr>
                <w:rFonts w:ascii="Trebuchet MS" w:eastAsia="Trebuchet MS" w:hAnsi="Trebuchet MS" w:cs="Trebuchet MS"/>
                <w:sz w:val="24"/>
                <w:szCs w:val="24"/>
              </w:rPr>
            </w:pPr>
            <w:r>
              <w:rPr>
                <w:rFonts w:ascii="Trebuchet MS" w:eastAsia="Trebuchet MS" w:hAnsi="Trebuchet MS" w:cs="Trebuchet MS"/>
                <w:b/>
                <w:sz w:val="24"/>
                <w:szCs w:val="24"/>
              </w:rPr>
              <w:t>m</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 xml:space="preserve">nt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naly</w:t>
            </w:r>
            <w:r>
              <w:rPr>
                <w:rFonts w:ascii="Trebuchet MS" w:eastAsia="Trebuchet MS" w:hAnsi="Trebuchet MS" w:cs="Trebuchet MS"/>
                <w:b/>
                <w:spacing w:val="-1"/>
                <w:sz w:val="24"/>
                <w:szCs w:val="24"/>
              </w:rPr>
              <w:t>s</w:t>
            </w:r>
            <w:r>
              <w:rPr>
                <w:rFonts w:ascii="Trebuchet MS" w:eastAsia="Trebuchet MS" w:hAnsi="Trebuchet MS" w:cs="Trebuchet MS"/>
                <w:b/>
                <w:sz w:val="24"/>
                <w:szCs w:val="24"/>
              </w:rPr>
              <w:t xml:space="preserve">is </w:t>
            </w:r>
            <w:r>
              <w:rPr>
                <w:rFonts w:ascii="Trebuchet MS" w:eastAsia="Trebuchet MS" w:hAnsi="Trebuchet MS" w:cs="Trebuchet MS"/>
                <w:b/>
                <w:spacing w:val="1"/>
                <w:sz w:val="24"/>
                <w:szCs w:val="24"/>
              </w:rPr>
              <w:t>(05</w:t>
            </w:r>
            <w:r>
              <w:rPr>
                <w:rFonts w:ascii="Trebuchet MS" w:eastAsia="Trebuchet MS" w:hAnsi="Trebuchet MS" w:cs="Trebuchet MS"/>
                <w:b/>
                <w:spacing w:val="-2"/>
                <w:sz w:val="24"/>
                <w:szCs w:val="24"/>
              </w:rPr>
              <w:t>)</w:t>
            </w:r>
            <w:r>
              <w:rPr>
                <w:rFonts w:ascii="Trebuchet MS" w:eastAsia="Trebuchet MS" w:hAnsi="Trebuchet MS" w:cs="Trebuchet MS"/>
                <w:b/>
                <w:sz w:val="24"/>
                <w:szCs w:val="24"/>
              </w:rPr>
              <w:t>,</w:t>
            </w:r>
          </w:p>
          <w:p w14:paraId="4F3DD668" w14:textId="77777777" w:rsidR="00B87611" w:rsidRDefault="00963546">
            <w:pPr>
              <w:ind w:left="88" w:right="89"/>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Mo</w:t>
            </w:r>
            <w:r>
              <w:rPr>
                <w:rFonts w:ascii="Trebuchet MS" w:eastAsia="Trebuchet MS" w:hAnsi="Trebuchet MS" w:cs="Trebuchet MS"/>
                <w:b/>
                <w:sz w:val="24"/>
                <w:szCs w:val="24"/>
              </w:rPr>
              <w:t>d</w:t>
            </w:r>
            <w:r>
              <w:rPr>
                <w:rFonts w:ascii="Trebuchet MS" w:eastAsia="Trebuchet MS" w:hAnsi="Trebuchet MS" w:cs="Trebuchet MS"/>
                <w:b/>
                <w:spacing w:val="-1"/>
                <w:sz w:val="24"/>
                <w:szCs w:val="24"/>
              </w:rPr>
              <w:t>el</w:t>
            </w:r>
            <w:r>
              <w:rPr>
                <w:rFonts w:ascii="Trebuchet MS" w:eastAsia="Trebuchet MS" w:hAnsi="Trebuchet MS" w:cs="Trebuchet MS"/>
                <w:b/>
                <w:sz w:val="24"/>
                <w:szCs w:val="24"/>
              </w:rPr>
              <w:t>ing</w:t>
            </w:r>
          </w:p>
          <w:p w14:paraId="12572349" w14:textId="77777777" w:rsidR="00B87611" w:rsidRDefault="00963546">
            <w:pPr>
              <w:spacing w:before="2" w:line="260" w:lineRule="exact"/>
              <w:ind w:left="132" w:right="135" w:firstLine="2"/>
              <w:jc w:val="center"/>
              <w:rPr>
                <w:rFonts w:ascii="Trebuchet MS" w:eastAsia="Trebuchet MS" w:hAnsi="Trebuchet MS" w:cs="Trebuchet MS"/>
                <w:sz w:val="24"/>
                <w:szCs w:val="24"/>
              </w:rPr>
            </w:pPr>
            <w:r>
              <w:rPr>
                <w:rFonts w:ascii="Trebuchet MS" w:eastAsia="Trebuchet MS" w:hAnsi="Trebuchet MS" w:cs="Trebuchet MS"/>
                <w:b/>
                <w:sz w:val="24"/>
                <w:szCs w:val="24"/>
              </w:rPr>
              <w:t xml:space="preserve">&amp; </w:t>
            </w:r>
            <w:r>
              <w:rPr>
                <w:rFonts w:ascii="Trebuchet MS" w:eastAsia="Trebuchet MS" w:hAnsi="Trebuchet MS" w:cs="Trebuchet MS"/>
                <w:b/>
                <w:spacing w:val="-1"/>
                <w:sz w:val="24"/>
                <w:szCs w:val="24"/>
              </w:rPr>
              <w:t>De</w:t>
            </w:r>
            <w:r>
              <w:rPr>
                <w:rFonts w:ascii="Trebuchet MS" w:eastAsia="Trebuchet MS" w:hAnsi="Trebuchet MS" w:cs="Trebuchet MS"/>
                <w:b/>
                <w:sz w:val="24"/>
                <w:szCs w:val="24"/>
              </w:rPr>
              <w:t>signin g</w:t>
            </w:r>
          </w:p>
          <w:p w14:paraId="33F15048" w14:textId="77777777" w:rsidR="00B87611" w:rsidRDefault="00963546">
            <w:pPr>
              <w:spacing w:line="260" w:lineRule="exact"/>
              <w:ind w:left="357" w:right="356"/>
              <w:jc w:val="center"/>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10</w:t>
            </w:r>
            <w:r>
              <w:rPr>
                <w:rFonts w:ascii="Trebuchet MS" w:eastAsia="Trebuchet MS" w:hAnsi="Trebuchet MS" w:cs="Trebuchet MS"/>
                <w:b/>
                <w:sz w:val="24"/>
                <w:szCs w:val="24"/>
              </w:rPr>
              <w:t>)</w:t>
            </w:r>
          </w:p>
        </w:tc>
        <w:tc>
          <w:tcPr>
            <w:tcW w:w="989" w:type="dxa"/>
            <w:tcBorders>
              <w:top w:val="single" w:sz="5" w:space="0" w:color="000080"/>
              <w:left w:val="single" w:sz="5" w:space="0" w:color="000080"/>
              <w:bottom w:val="single" w:sz="5" w:space="0" w:color="000080"/>
              <w:right w:val="single" w:sz="5" w:space="0" w:color="000080"/>
            </w:tcBorders>
          </w:tcPr>
          <w:p w14:paraId="4BA1ACCD" w14:textId="77777777" w:rsidR="00B87611" w:rsidRDefault="00963546">
            <w:pPr>
              <w:spacing w:line="260" w:lineRule="exact"/>
              <w:ind w:left="103" w:right="105"/>
              <w:jc w:val="center"/>
              <w:rPr>
                <w:rFonts w:ascii="Trebuchet MS" w:eastAsia="Trebuchet MS" w:hAnsi="Trebuchet MS" w:cs="Trebuchet MS"/>
                <w:sz w:val="24"/>
                <w:szCs w:val="24"/>
              </w:rPr>
            </w:pPr>
            <w:r>
              <w:rPr>
                <w:rFonts w:ascii="Trebuchet MS" w:eastAsia="Trebuchet MS" w:hAnsi="Trebuchet MS" w:cs="Trebuchet MS"/>
                <w:b/>
                <w:sz w:val="24"/>
                <w:szCs w:val="24"/>
              </w:rPr>
              <w:t>Pl</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nni</w:t>
            </w:r>
          </w:p>
          <w:p w14:paraId="146F1BBA" w14:textId="77777777" w:rsidR="00B87611" w:rsidRDefault="00963546">
            <w:pPr>
              <w:spacing w:before="2" w:line="260" w:lineRule="exact"/>
              <w:ind w:left="115" w:right="114" w:hanging="2"/>
              <w:jc w:val="center"/>
              <w:rPr>
                <w:rFonts w:ascii="Trebuchet MS" w:eastAsia="Trebuchet MS" w:hAnsi="Trebuchet MS" w:cs="Trebuchet MS"/>
                <w:sz w:val="24"/>
                <w:szCs w:val="24"/>
              </w:rPr>
            </w:pPr>
            <w:r>
              <w:rPr>
                <w:rFonts w:ascii="Trebuchet MS" w:eastAsia="Trebuchet MS" w:hAnsi="Trebuchet MS" w:cs="Trebuchet MS"/>
                <w:b/>
                <w:sz w:val="24"/>
                <w:szCs w:val="24"/>
              </w:rPr>
              <w:t>ng</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&amp; P</w:t>
            </w:r>
            <w:r>
              <w:rPr>
                <w:rFonts w:ascii="Trebuchet MS" w:eastAsia="Trebuchet MS" w:hAnsi="Trebuchet MS" w:cs="Trebuchet MS"/>
                <w:b/>
                <w:spacing w:val="1"/>
                <w:sz w:val="24"/>
                <w:szCs w:val="24"/>
              </w:rPr>
              <w:t>ro</w:t>
            </w:r>
            <w:r>
              <w:rPr>
                <w:rFonts w:ascii="Trebuchet MS" w:eastAsia="Trebuchet MS" w:hAnsi="Trebuchet MS" w:cs="Trebuchet MS"/>
                <w:b/>
                <w:spacing w:val="-2"/>
                <w:sz w:val="24"/>
                <w:szCs w:val="24"/>
              </w:rPr>
              <w:t>t</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 xml:space="preserve">t </w:t>
            </w:r>
            <w:r>
              <w:rPr>
                <w:rFonts w:ascii="Trebuchet MS" w:eastAsia="Trebuchet MS" w:hAnsi="Trebuchet MS" w:cs="Trebuchet MS"/>
                <w:b/>
                <w:spacing w:val="-1"/>
                <w:sz w:val="24"/>
                <w:szCs w:val="24"/>
              </w:rPr>
              <w:t>yp</w:t>
            </w:r>
            <w:r>
              <w:rPr>
                <w:rFonts w:ascii="Trebuchet MS" w:eastAsia="Trebuchet MS" w:hAnsi="Trebuchet MS" w:cs="Trebuchet MS"/>
                <w:b/>
                <w:sz w:val="24"/>
                <w:szCs w:val="24"/>
              </w:rPr>
              <w:t>ing</w:t>
            </w:r>
          </w:p>
          <w:p w14:paraId="05876D97" w14:textId="77777777" w:rsidR="00B87611" w:rsidRDefault="00963546">
            <w:pPr>
              <w:ind w:left="220" w:right="221"/>
              <w:jc w:val="center"/>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05</w:t>
            </w:r>
            <w:r>
              <w:rPr>
                <w:rFonts w:ascii="Trebuchet MS" w:eastAsia="Trebuchet MS" w:hAnsi="Trebuchet MS" w:cs="Trebuchet MS"/>
                <w:b/>
                <w:sz w:val="24"/>
                <w:szCs w:val="24"/>
              </w:rPr>
              <w:t>)</w:t>
            </w:r>
          </w:p>
        </w:tc>
        <w:tc>
          <w:tcPr>
            <w:tcW w:w="1532" w:type="dxa"/>
            <w:tcBorders>
              <w:top w:val="single" w:sz="5" w:space="0" w:color="000080"/>
              <w:left w:val="single" w:sz="5" w:space="0" w:color="000080"/>
              <w:bottom w:val="single" w:sz="5" w:space="0" w:color="000080"/>
              <w:right w:val="single" w:sz="5" w:space="0" w:color="000080"/>
            </w:tcBorders>
          </w:tcPr>
          <w:p w14:paraId="3783E41E" w14:textId="77777777" w:rsidR="00B87611" w:rsidRDefault="00963546">
            <w:pPr>
              <w:spacing w:line="260" w:lineRule="exact"/>
              <w:ind w:left="76" w:right="78"/>
              <w:jc w:val="center"/>
              <w:rPr>
                <w:rFonts w:ascii="Trebuchet MS" w:eastAsia="Trebuchet MS" w:hAnsi="Trebuchet MS" w:cs="Trebuchet MS"/>
                <w:sz w:val="24"/>
                <w:szCs w:val="24"/>
              </w:rPr>
            </w:pPr>
            <w:r>
              <w:rPr>
                <w:rFonts w:ascii="Trebuchet MS" w:eastAsia="Trebuchet MS" w:hAnsi="Trebuchet MS" w:cs="Trebuchet MS"/>
                <w:b/>
                <w:sz w:val="24"/>
                <w:szCs w:val="24"/>
              </w:rPr>
              <w:t>P</w:t>
            </w:r>
            <w:r>
              <w:rPr>
                <w:rFonts w:ascii="Trebuchet MS" w:eastAsia="Trebuchet MS" w:hAnsi="Trebuchet MS" w:cs="Trebuchet MS"/>
                <w:b/>
                <w:spacing w:val="1"/>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atio</w:t>
            </w:r>
          </w:p>
          <w:p w14:paraId="59D31775" w14:textId="77777777" w:rsidR="00B87611" w:rsidRDefault="00963546">
            <w:pPr>
              <w:spacing w:before="2" w:line="260" w:lineRule="exact"/>
              <w:ind w:left="158" w:right="161" w:hanging="2"/>
              <w:jc w:val="center"/>
              <w:rPr>
                <w:rFonts w:ascii="Trebuchet MS" w:eastAsia="Trebuchet MS" w:hAnsi="Trebuchet MS" w:cs="Trebuchet MS"/>
                <w:sz w:val="24"/>
                <w:szCs w:val="24"/>
              </w:rPr>
            </w:pPr>
            <w:r>
              <w:rPr>
                <w:rFonts w:ascii="Trebuchet MS" w:eastAsia="Trebuchet MS" w:hAnsi="Trebuchet MS" w:cs="Trebuchet MS"/>
                <w:b/>
                <w:sz w:val="24"/>
                <w:szCs w:val="24"/>
              </w:rPr>
              <w:t>n &amp; Qu</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 xml:space="preserve">-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ns</w:t>
            </w:r>
            <w:r>
              <w:rPr>
                <w:rFonts w:ascii="Trebuchet MS" w:eastAsia="Trebuchet MS" w:hAnsi="Trebuchet MS" w:cs="Trebuchet MS"/>
                <w:b/>
                <w:spacing w:val="-1"/>
                <w:sz w:val="24"/>
                <w:szCs w:val="24"/>
              </w:rPr>
              <w:t>we</w:t>
            </w:r>
            <w:r>
              <w:rPr>
                <w:rFonts w:ascii="Trebuchet MS" w:eastAsia="Trebuchet MS" w:hAnsi="Trebuchet MS" w:cs="Trebuchet MS"/>
                <w:b/>
                <w:sz w:val="24"/>
                <w:szCs w:val="24"/>
              </w:rPr>
              <w:t>r</w:t>
            </w:r>
          </w:p>
          <w:p w14:paraId="1237C510" w14:textId="77777777" w:rsidR="00B87611" w:rsidRDefault="00963546">
            <w:pPr>
              <w:ind w:left="492" w:right="493"/>
              <w:jc w:val="center"/>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10</w:t>
            </w:r>
            <w:r>
              <w:rPr>
                <w:rFonts w:ascii="Trebuchet MS" w:eastAsia="Trebuchet MS" w:hAnsi="Trebuchet MS" w:cs="Trebuchet MS"/>
                <w:b/>
                <w:sz w:val="24"/>
                <w:szCs w:val="24"/>
              </w:rPr>
              <w:t>)</w:t>
            </w:r>
          </w:p>
        </w:tc>
        <w:tc>
          <w:tcPr>
            <w:tcW w:w="989" w:type="dxa"/>
            <w:tcBorders>
              <w:top w:val="single" w:sz="5" w:space="0" w:color="000080"/>
              <w:left w:val="single" w:sz="5" w:space="0" w:color="000080"/>
              <w:bottom w:val="single" w:sz="5" w:space="0" w:color="000080"/>
              <w:right w:val="single" w:sz="5" w:space="0" w:color="000080"/>
            </w:tcBorders>
          </w:tcPr>
          <w:p w14:paraId="008FBD53" w14:textId="77777777" w:rsidR="00B87611" w:rsidRDefault="00963546">
            <w:pPr>
              <w:spacing w:line="260" w:lineRule="exact"/>
              <w:ind w:left="81" w:right="82"/>
              <w:jc w:val="center"/>
              <w:rPr>
                <w:rFonts w:ascii="Trebuchet MS" w:eastAsia="Trebuchet MS" w:hAnsi="Trebuchet MS" w:cs="Trebuchet MS"/>
                <w:sz w:val="24"/>
                <w:szCs w:val="24"/>
              </w:rPr>
            </w:pPr>
            <w:r>
              <w:rPr>
                <w:rFonts w:ascii="Trebuchet MS" w:eastAsia="Trebuchet MS" w:hAnsi="Trebuchet MS" w:cs="Trebuchet MS"/>
                <w:b/>
                <w:sz w:val="24"/>
                <w:szCs w:val="24"/>
              </w:rPr>
              <w:t>Pa</w:t>
            </w:r>
            <w:r>
              <w:rPr>
                <w:rFonts w:ascii="Trebuchet MS" w:eastAsia="Trebuchet MS" w:hAnsi="Trebuchet MS" w:cs="Trebuchet MS"/>
                <w:b/>
                <w:spacing w:val="1"/>
                <w:sz w:val="24"/>
                <w:szCs w:val="24"/>
              </w:rPr>
              <w:t>rt</w:t>
            </w:r>
            <w:r>
              <w:rPr>
                <w:rFonts w:ascii="Trebuchet MS" w:eastAsia="Trebuchet MS" w:hAnsi="Trebuchet MS" w:cs="Trebuchet MS"/>
                <w:b/>
                <w:sz w:val="24"/>
                <w:szCs w:val="24"/>
              </w:rPr>
              <w:t>ial</w:t>
            </w:r>
          </w:p>
          <w:p w14:paraId="255EC9B5" w14:textId="77777777" w:rsidR="00B87611" w:rsidRDefault="00963546">
            <w:pPr>
              <w:spacing w:before="2" w:line="260" w:lineRule="exact"/>
              <w:ind w:left="88" w:right="90" w:firstLine="2"/>
              <w:jc w:val="center"/>
              <w:rPr>
                <w:rFonts w:ascii="Trebuchet MS" w:eastAsia="Trebuchet MS" w:hAnsi="Trebuchet MS" w:cs="Trebuchet MS"/>
                <w:sz w:val="24"/>
                <w:szCs w:val="24"/>
              </w:rPr>
            </w:pPr>
            <w:r>
              <w:rPr>
                <w:rFonts w:ascii="Trebuchet MS" w:eastAsia="Trebuchet MS" w:hAnsi="Trebuchet MS" w:cs="Trebuchet MS"/>
                <w:b/>
                <w:sz w:val="24"/>
                <w:szCs w:val="24"/>
              </w:rPr>
              <w:t>P</w:t>
            </w:r>
            <w:r>
              <w:rPr>
                <w:rFonts w:ascii="Trebuchet MS" w:eastAsia="Trebuchet MS" w:hAnsi="Trebuchet MS" w:cs="Trebuchet MS"/>
                <w:b/>
                <w:spacing w:val="1"/>
                <w:sz w:val="24"/>
                <w:szCs w:val="24"/>
              </w:rPr>
              <w:t>ro</w:t>
            </w:r>
            <w:r>
              <w:rPr>
                <w:rFonts w:ascii="Trebuchet MS" w:eastAsia="Trebuchet MS" w:hAnsi="Trebuchet MS" w:cs="Trebuchet MS"/>
                <w:b/>
                <w:sz w:val="24"/>
                <w:szCs w:val="24"/>
              </w:rPr>
              <w:t>jec t R</w:t>
            </w:r>
            <w:r>
              <w:rPr>
                <w:rFonts w:ascii="Trebuchet MS" w:eastAsia="Trebuchet MS" w:hAnsi="Trebuchet MS" w:cs="Trebuchet MS"/>
                <w:b/>
                <w:spacing w:val="-1"/>
                <w:sz w:val="24"/>
                <w:szCs w:val="24"/>
              </w:rPr>
              <w:t>ep</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rt</w:t>
            </w:r>
          </w:p>
          <w:p w14:paraId="406CF335" w14:textId="77777777" w:rsidR="00B87611" w:rsidRDefault="00963546">
            <w:pPr>
              <w:ind w:left="220" w:right="221"/>
              <w:jc w:val="center"/>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10</w:t>
            </w:r>
            <w:r>
              <w:rPr>
                <w:rFonts w:ascii="Trebuchet MS" w:eastAsia="Trebuchet MS" w:hAnsi="Trebuchet MS" w:cs="Trebuchet MS"/>
                <w:b/>
                <w:sz w:val="24"/>
                <w:szCs w:val="24"/>
              </w:rPr>
              <w:t>)</w:t>
            </w:r>
          </w:p>
        </w:tc>
        <w:tc>
          <w:tcPr>
            <w:tcW w:w="790" w:type="dxa"/>
            <w:tcBorders>
              <w:top w:val="single" w:sz="5" w:space="0" w:color="000080"/>
              <w:left w:val="single" w:sz="5" w:space="0" w:color="000080"/>
              <w:bottom w:val="single" w:sz="5" w:space="0" w:color="000080"/>
              <w:right w:val="single" w:sz="8" w:space="0" w:color="FFFFFF"/>
            </w:tcBorders>
          </w:tcPr>
          <w:p w14:paraId="2EBAFE0D" w14:textId="77777777" w:rsidR="00B87611" w:rsidRDefault="00963546">
            <w:pPr>
              <w:spacing w:line="260" w:lineRule="exact"/>
              <w:ind w:left="136"/>
              <w:rPr>
                <w:rFonts w:ascii="Trebuchet MS" w:eastAsia="Trebuchet MS" w:hAnsi="Trebuchet MS" w:cs="Trebuchet MS"/>
                <w:sz w:val="24"/>
                <w:szCs w:val="24"/>
              </w:rPr>
            </w:pPr>
            <w:r>
              <w:rPr>
                <w:rFonts w:ascii="Trebuchet MS" w:eastAsia="Trebuchet MS" w:hAnsi="Trebuchet MS" w:cs="Trebuchet MS"/>
                <w:b/>
                <w:sz w:val="24"/>
                <w:szCs w:val="24"/>
              </w:rPr>
              <w:t>To</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al</w:t>
            </w:r>
          </w:p>
          <w:p w14:paraId="56B106F2" w14:textId="77777777" w:rsidR="00B87611" w:rsidRDefault="00963546">
            <w:pPr>
              <w:spacing w:line="260" w:lineRule="exact"/>
              <w:ind w:left="193"/>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50</w:t>
            </w:r>
            <w:r>
              <w:rPr>
                <w:rFonts w:ascii="Trebuchet MS" w:eastAsia="Trebuchet MS" w:hAnsi="Trebuchet MS" w:cs="Trebuchet MS"/>
                <w:b/>
                <w:sz w:val="24"/>
                <w:szCs w:val="24"/>
              </w:rPr>
              <w:t>)</w:t>
            </w:r>
          </w:p>
        </w:tc>
        <w:tc>
          <w:tcPr>
            <w:tcW w:w="72" w:type="dxa"/>
            <w:tcBorders>
              <w:top w:val="single" w:sz="5" w:space="0" w:color="000080"/>
              <w:left w:val="single" w:sz="8" w:space="0" w:color="FFFFFF"/>
              <w:bottom w:val="single" w:sz="5" w:space="0" w:color="000080"/>
              <w:right w:val="single" w:sz="5" w:space="0" w:color="000080"/>
            </w:tcBorders>
          </w:tcPr>
          <w:p w14:paraId="60646407" w14:textId="77777777" w:rsidR="00B87611" w:rsidRDefault="00B87611"/>
        </w:tc>
      </w:tr>
      <w:tr w:rsidR="00B87611" w14:paraId="6DFF3077" w14:textId="77777777">
        <w:trPr>
          <w:trHeight w:hRule="exact" w:val="1126"/>
        </w:trPr>
        <w:tc>
          <w:tcPr>
            <w:tcW w:w="105" w:type="dxa"/>
            <w:vMerge/>
            <w:tcBorders>
              <w:left w:val="single" w:sz="5" w:space="0" w:color="000000"/>
              <w:right w:val="single" w:sz="5" w:space="0" w:color="000080"/>
            </w:tcBorders>
          </w:tcPr>
          <w:p w14:paraId="6B9E88FB" w14:textId="77777777" w:rsidR="00B87611" w:rsidRDefault="00B87611"/>
        </w:tc>
        <w:tc>
          <w:tcPr>
            <w:tcW w:w="632" w:type="dxa"/>
            <w:tcBorders>
              <w:top w:val="single" w:sz="5" w:space="0" w:color="000080"/>
              <w:left w:val="single" w:sz="5" w:space="0" w:color="000080"/>
              <w:bottom w:val="single" w:sz="5" w:space="0" w:color="000080"/>
              <w:right w:val="single" w:sz="5" w:space="0" w:color="000080"/>
            </w:tcBorders>
          </w:tcPr>
          <w:p w14:paraId="3BFA001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pacing w:val="1"/>
                <w:sz w:val="24"/>
                <w:szCs w:val="24"/>
              </w:rPr>
              <w:t>1.</w:t>
            </w:r>
          </w:p>
        </w:tc>
        <w:tc>
          <w:tcPr>
            <w:tcW w:w="1800" w:type="dxa"/>
            <w:tcBorders>
              <w:top w:val="single" w:sz="5" w:space="0" w:color="000080"/>
              <w:left w:val="single" w:sz="5" w:space="0" w:color="000080"/>
              <w:bottom w:val="single" w:sz="5" w:space="0" w:color="000080"/>
              <w:right w:val="single" w:sz="5" w:space="0" w:color="000080"/>
            </w:tcBorders>
          </w:tcPr>
          <w:p w14:paraId="00E161D3" w14:textId="77777777" w:rsidR="00B87611" w:rsidRDefault="00B87611">
            <w:r>
              <w:rPr>
                <w:rFonts w:ascii="Trebuchet MS" w:eastAsia="Trebuchet MS" w:hAnsi="Trebuchet MS" w:cs="Trebuchet MS"/>
                <w:sz w:val="20"/>
              </w:rPr>
              <w:t>Ajit Paraskar</w:t>
            </w:r>
          </w:p>
        </w:tc>
        <w:tc>
          <w:tcPr>
            <w:tcW w:w="1441" w:type="dxa"/>
            <w:tcBorders>
              <w:top w:val="single" w:sz="5" w:space="0" w:color="000080"/>
              <w:left w:val="single" w:sz="5" w:space="0" w:color="000080"/>
              <w:bottom w:val="single" w:sz="5" w:space="0" w:color="000080"/>
              <w:right w:val="single" w:sz="5" w:space="0" w:color="000080"/>
            </w:tcBorders>
          </w:tcPr>
          <w:p w14:paraId="6172805E" w14:textId="77777777" w:rsidR="00B87611" w:rsidRDefault="00B87611"/>
        </w:tc>
        <w:tc>
          <w:tcPr>
            <w:tcW w:w="1440" w:type="dxa"/>
            <w:tcBorders>
              <w:top w:val="single" w:sz="5" w:space="0" w:color="000080"/>
              <w:left w:val="single" w:sz="5" w:space="0" w:color="000080"/>
              <w:bottom w:val="single" w:sz="5" w:space="0" w:color="000080"/>
              <w:right w:val="single" w:sz="5" w:space="0" w:color="000080"/>
            </w:tcBorders>
          </w:tcPr>
          <w:p w14:paraId="00B37025" w14:textId="77777777" w:rsidR="00B87611" w:rsidRDefault="00B87611"/>
        </w:tc>
        <w:tc>
          <w:tcPr>
            <w:tcW w:w="1260" w:type="dxa"/>
            <w:tcBorders>
              <w:top w:val="single" w:sz="5" w:space="0" w:color="000080"/>
              <w:left w:val="single" w:sz="5" w:space="0" w:color="000080"/>
              <w:bottom w:val="single" w:sz="5" w:space="0" w:color="000080"/>
              <w:right w:val="single" w:sz="5" w:space="0" w:color="000080"/>
            </w:tcBorders>
          </w:tcPr>
          <w:p w14:paraId="7EE1D9C9" w14:textId="77777777" w:rsidR="00B87611" w:rsidRDefault="00B87611"/>
        </w:tc>
        <w:tc>
          <w:tcPr>
            <w:tcW w:w="989" w:type="dxa"/>
            <w:tcBorders>
              <w:top w:val="single" w:sz="5" w:space="0" w:color="000080"/>
              <w:left w:val="single" w:sz="5" w:space="0" w:color="000080"/>
              <w:bottom w:val="single" w:sz="5" w:space="0" w:color="000080"/>
              <w:right w:val="single" w:sz="5" w:space="0" w:color="000080"/>
            </w:tcBorders>
          </w:tcPr>
          <w:p w14:paraId="396CE384" w14:textId="77777777" w:rsidR="00B87611" w:rsidRDefault="00B87611"/>
        </w:tc>
        <w:tc>
          <w:tcPr>
            <w:tcW w:w="1532" w:type="dxa"/>
            <w:tcBorders>
              <w:top w:val="single" w:sz="5" w:space="0" w:color="000080"/>
              <w:left w:val="single" w:sz="5" w:space="0" w:color="000080"/>
              <w:bottom w:val="single" w:sz="5" w:space="0" w:color="000080"/>
              <w:right w:val="single" w:sz="5" w:space="0" w:color="000080"/>
            </w:tcBorders>
          </w:tcPr>
          <w:p w14:paraId="216108C2" w14:textId="77777777" w:rsidR="00B87611" w:rsidRDefault="00B87611"/>
        </w:tc>
        <w:tc>
          <w:tcPr>
            <w:tcW w:w="989" w:type="dxa"/>
            <w:tcBorders>
              <w:top w:val="single" w:sz="5" w:space="0" w:color="000080"/>
              <w:left w:val="single" w:sz="5" w:space="0" w:color="000080"/>
              <w:bottom w:val="single" w:sz="5" w:space="0" w:color="000080"/>
              <w:right w:val="single" w:sz="5" w:space="0" w:color="000080"/>
            </w:tcBorders>
          </w:tcPr>
          <w:p w14:paraId="2299D119" w14:textId="77777777" w:rsidR="00B87611" w:rsidRDefault="00B87611"/>
        </w:tc>
        <w:tc>
          <w:tcPr>
            <w:tcW w:w="790" w:type="dxa"/>
            <w:tcBorders>
              <w:top w:val="single" w:sz="5" w:space="0" w:color="000080"/>
              <w:left w:val="single" w:sz="5" w:space="0" w:color="000080"/>
              <w:bottom w:val="single" w:sz="5" w:space="0" w:color="000080"/>
              <w:right w:val="single" w:sz="8" w:space="0" w:color="FFFFFF"/>
            </w:tcBorders>
          </w:tcPr>
          <w:p w14:paraId="01F75EAA" w14:textId="77777777" w:rsidR="00B87611" w:rsidRDefault="00B87611"/>
        </w:tc>
        <w:tc>
          <w:tcPr>
            <w:tcW w:w="72" w:type="dxa"/>
            <w:tcBorders>
              <w:top w:val="single" w:sz="5" w:space="0" w:color="000080"/>
              <w:left w:val="single" w:sz="8" w:space="0" w:color="FFFFFF"/>
              <w:bottom w:val="single" w:sz="5" w:space="0" w:color="000080"/>
              <w:right w:val="single" w:sz="5" w:space="0" w:color="000080"/>
            </w:tcBorders>
          </w:tcPr>
          <w:p w14:paraId="09F7442D" w14:textId="77777777" w:rsidR="00B87611" w:rsidRDefault="00B87611"/>
        </w:tc>
      </w:tr>
      <w:tr w:rsidR="00B87611" w14:paraId="26265BF9" w14:textId="77777777">
        <w:trPr>
          <w:trHeight w:hRule="exact" w:val="1126"/>
        </w:trPr>
        <w:tc>
          <w:tcPr>
            <w:tcW w:w="105" w:type="dxa"/>
            <w:vMerge/>
            <w:tcBorders>
              <w:left w:val="single" w:sz="5" w:space="0" w:color="000000"/>
              <w:right w:val="single" w:sz="5" w:space="0" w:color="000080"/>
            </w:tcBorders>
          </w:tcPr>
          <w:p w14:paraId="71F325F3" w14:textId="77777777" w:rsidR="00B87611" w:rsidRDefault="00B87611"/>
        </w:tc>
        <w:tc>
          <w:tcPr>
            <w:tcW w:w="632" w:type="dxa"/>
            <w:tcBorders>
              <w:top w:val="single" w:sz="5" w:space="0" w:color="000080"/>
              <w:left w:val="single" w:sz="5" w:space="0" w:color="000080"/>
              <w:bottom w:val="single" w:sz="5" w:space="0" w:color="000080"/>
              <w:right w:val="single" w:sz="5" w:space="0" w:color="000080"/>
            </w:tcBorders>
          </w:tcPr>
          <w:p w14:paraId="1803DF6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pacing w:val="1"/>
                <w:sz w:val="24"/>
                <w:szCs w:val="24"/>
              </w:rPr>
              <w:t>2.</w:t>
            </w:r>
          </w:p>
        </w:tc>
        <w:tc>
          <w:tcPr>
            <w:tcW w:w="1800" w:type="dxa"/>
            <w:tcBorders>
              <w:top w:val="single" w:sz="5" w:space="0" w:color="000080"/>
              <w:left w:val="single" w:sz="5" w:space="0" w:color="000080"/>
              <w:bottom w:val="single" w:sz="5" w:space="0" w:color="000080"/>
              <w:right w:val="single" w:sz="5" w:space="0" w:color="000080"/>
            </w:tcBorders>
          </w:tcPr>
          <w:p w14:paraId="679D48B4" w14:textId="77777777" w:rsidR="00B87611" w:rsidRDefault="00B87611">
            <w:r>
              <w:rPr>
                <w:rFonts w:ascii="Trebuchet MS" w:eastAsia="Trebuchet MS" w:hAnsi="Trebuchet MS" w:cs="Trebuchet MS"/>
                <w:sz w:val="20"/>
              </w:rPr>
              <w:t>Harshvardhan Patil</w:t>
            </w:r>
          </w:p>
        </w:tc>
        <w:tc>
          <w:tcPr>
            <w:tcW w:w="1441" w:type="dxa"/>
            <w:tcBorders>
              <w:top w:val="single" w:sz="5" w:space="0" w:color="000080"/>
              <w:left w:val="single" w:sz="5" w:space="0" w:color="000080"/>
              <w:bottom w:val="single" w:sz="5" w:space="0" w:color="000080"/>
              <w:right w:val="single" w:sz="5" w:space="0" w:color="000080"/>
            </w:tcBorders>
          </w:tcPr>
          <w:p w14:paraId="17FB11A3" w14:textId="77777777" w:rsidR="00B87611" w:rsidRDefault="00B87611"/>
        </w:tc>
        <w:tc>
          <w:tcPr>
            <w:tcW w:w="1440" w:type="dxa"/>
            <w:tcBorders>
              <w:top w:val="single" w:sz="5" w:space="0" w:color="000080"/>
              <w:left w:val="single" w:sz="5" w:space="0" w:color="000080"/>
              <w:bottom w:val="single" w:sz="5" w:space="0" w:color="000080"/>
              <w:right w:val="single" w:sz="5" w:space="0" w:color="000080"/>
            </w:tcBorders>
          </w:tcPr>
          <w:p w14:paraId="15E05171" w14:textId="77777777" w:rsidR="00B87611" w:rsidRDefault="00B87611"/>
        </w:tc>
        <w:tc>
          <w:tcPr>
            <w:tcW w:w="1260" w:type="dxa"/>
            <w:tcBorders>
              <w:top w:val="single" w:sz="5" w:space="0" w:color="000080"/>
              <w:left w:val="single" w:sz="5" w:space="0" w:color="000080"/>
              <w:bottom w:val="single" w:sz="5" w:space="0" w:color="000080"/>
              <w:right w:val="single" w:sz="5" w:space="0" w:color="000080"/>
            </w:tcBorders>
          </w:tcPr>
          <w:p w14:paraId="59A10A81" w14:textId="77777777" w:rsidR="00B87611" w:rsidRDefault="00B87611"/>
        </w:tc>
        <w:tc>
          <w:tcPr>
            <w:tcW w:w="989" w:type="dxa"/>
            <w:tcBorders>
              <w:top w:val="single" w:sz="5" w:space="0" w:color="000080"/>
              <w:left w:val="single" w:sz="5" w:space="0" w:color="000080"/>
              <w:bottom w:val="single" w:sz="5" w:space="0" w:color="000080"/>
              <w:right w:val="single" w:sz="5" w:space="0" w:color="000080"/>
            </w:tcBorders>
          </w:tcPr>
          <w:p w14:paraId="121CE862" w14:textId="77777777" w:rsidR="00B87611" w:rsidRDefault="00B87611"/>
        </w:tc>
        <w:tc>
          <w:tcPr>
            <w:tcW w:w="1532" w:type="dxa"/>
            <w:tcBorders>
              <w:top w:val="single" w:sz="5" w:space="0" w:color="000080"/>
              <w:left w:val="single" w:sz="5" w:space="0" w:color="000080"/>
              <w:bottom w:val="single" w:sz="5" w:space="0" w:color="000080"/>
              <w:right w:val="single" w:sz="5" w:space="0" w:color="000080"/>
            </w:tcBorders>
          </w:tcPr>
          <w:p w14:paraId="7A0BB231" w14:textId="77777777" w:rsidR="00B87611" w:rsidRDefault="00B87611"/>
        </w:tc>
        <w:tc>
          <w:tcPr>
            <w:tcW w:w="989" w:type="dxa"/>
            <w:tcBorders>
              <w:top w:val="single" w:sz="5" w:space="0" w:color="000080"/>
              <w:left w:val="single" w:sz="5" w:space="0" w:color="000080"/>
              <w:bottom w:val="single" w:sz="5" w:space="0" w:color="000080"/>
              <w:right w:val="single" w:sz="5" w:space="0" w:color="000080"/>
            </w:tcBorders>
          </w:tcPr>
          <w:p w14:paraId="2DC003A7" w14:textId="77777777" w:rsidR="00B87611" w:rsidRDefault="00B87611"/>
        </w:tc>
        <w:tc>
          <w:tcPr>
            <w:tcW w:w="790" w:type="dxa"/>
            <w:tcBorders>
              <w:top w:val="single" w:sz="5" w:space="0" w:color="000080"/>
              <w:left w:val="single" w:sz="5" w:space="0" w:color="000080"/>
              <w:bottom w:val="single" w:sz="5" w:space="0" w:color="000080"/>
              <w:right w:val="single" w:sz="8" w:space="0" w:color="FFFFFF"/>
            </w:tcBorders>
          </w:tcPr>
          <w:p w14:paraId="3A58EF44" w14:textId="77777777" w:rsidR="00B87611" w:rsidRDefault="00B87611"/>
        </w:tc>
        <w:tc>
          <w:tcPr>
            <w:tcW w:w="72" w:type="dxa"/>
            <w:tcBorders>
              <w:top w:val="single" w:sz="5" w:space="0" w:color="000080"/>
              <w:left w:val="single" w:sz="8" w:space="0" w:color="FFFFFF"/>
              <w:bottom w:val="single" w:sz="5" w:space="0" w:color="000080"/>
              <w:right w:val="single" w:sz="5" w:space="0" w:color="000080"/>
            </w:tcBorders>
          </w:tcPr>
          <w:p w14:paraId="00DFD621" w14:textId="77777777" w:rsidR="00B87611" w:rsidRDefault="00B87611"/>
        </w:tc>
      </w:tr>
      <w:tr w:rsidR="00B87611" w14:paraId="4EA97636" w14:textId="77777777">
        <w:trPr>
          <w:trHeight w:hRule="exact" w:val="1124"/>
        </w:trPr>
        <w:tc>
          <w:tcPr>
            <w:tcW w:w="105" w:type="dxa"/>
            <w:vMerge/>
            <w:tcBorders>
              <w:left w:val="single" w:sz="5" w:space="0" w:color="000000"/>
              <w:right w:val="single" w:sz="5" w:space="0" w:color="000080"/>
            </w:tcBorders>
          </w:tcPr>
          <w:p w14:paraId="28A32AD6" w14:textId="77777777" w:rsidR="00B87611" w:rsidRDefault="00B87611"/>
        </w:tc>
        <w:tc>
          <w:tcPr>
            <w:tcW w:w="632" w:type="dxa"/>
            <w:tcBorders>
              <w:top w:val="single" w:sz="5" w:space="0" w:color="000080"/>
              <w:left w:val="single" w:sz="5" w:space="0" w:color="000080"/>
              <w:bottom w:val="single" w:sz="5" w:space="0" w:color="000080"/>
              <w:right w:val="single" w:sz="5" w:space="0" w:color="000080"/>
            </w:tcBorders>
          </w:tcPr>
          <w:p w14:paraId="16AF2EBF"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pacing w:val="1"/>
                <w:sz w:val="24"/>
                <w:szCs w:val="24"/>
              </w:rPr>
              <w:t>3.</w:t>
            </w:r>
          </w:p>
        </w:tc>
        <w:tc>
          <w:tcPr>
            <w:tcW w:w="1800" w:type="dxa"/>
            <w:tcBorders>
              <w:top w:val="single" w:sz="5" w:space="0" w:color="000080"/>
              <w:left w:val="single" w:sz="5" w:space="0" w:color="000080"/>
              <w:bottom w:val="single" w:sz="5" w:space="0" w:color="000080"/>
              <w:right w:val="single" w:sz="5" w:space="0" w:color="000080"/>
            </w:tcBorders>
          </w:tcPr>
          <w:p w14:paraId="59A10CCC" w14:textId="77777777" w:rsidR="00B87611" w:rsidRDefault="00B87611">
            <w:r>
              <w:rPr>
                <w:rFonts w:ascii="Trebuchet MS" w:eastAsia="Trebuchet MS" w:hAnsi="Trebuchet MS" w:cs="Trebuchet MS"/>
                <w:sz w:val="20"/>
              </w:rPr>
              <w:t>Prathamesh Kumbhar</w:t>
            </w:r>
          </w:p>
        </w:tc>
        <w:tc>
          <w:tcPr>
            <w:tcW w:w="1441" w:type="dxa"/>
            <w:tcBorders>
              <w:top w:val="single" w:sz="5" w:space="0" w:color="000080"/>
              <w:left w:val="single" w:sz="5" w:space="0" w:color="000080"/>
              <w:bottom w:val="single" w:sz="5" w:space="0" w:color="000080"/>
              <w:right w:val="single" w:sz="5" w:space="0" w:color="000080"/>
            </w:tcBorders>
          </w:tcPr>
          <w:p w14:paraId="1274C12C" w14:textId="77777777" w:rsidR="00B87611" w:rsidRDefault="00B87611"/>
        </w:tc>
        <w:tc>
          <w:tcPr>
            <w:tcW w:w="1440" w:type="dxa"/>
            <w:tcBorders>
              <w:top w:val="single" w:sz="5" w:space="0" w:color="000080"/>
              <w:left w:val="single" w:sz="5" w:space="0" w:color="000080"/>
              <w:bottom w:val="single" w:sz="5" w:space="0" w:color="000080"/>
              <w:right w:val="single" w:sz="5" w:space="0" w:color="000080"/>
            </w:tcBorders>
          </w:tcPr>
          <w:p w14:paraId="242362B1" w14:textId="77777777" w:rsidR="00B87611" w:rsidRDefault="00B87611"/>
        </w:tc>
        <w:tc>
          <w:tcPr>
            <w:tcW w:w="1260" w:type="dxa"/>
            <w:tcBorders>
              <w:top w:val="single" w:sz="5" w:space="0" w:color="000080"/>
              <w:left w:val="single" w:sz="5" w:space="0" w:color="000080"/>
              <w:bottom w:val="single" w:sz="5" w:space="0" w:color="000080"/>
              <w:right w:val="single" w:sz="5" w:space="0" w:color="000080"/>
            </w:tcBorders>
          </w:tcPr>
          <w:p w14:paraId="7C8DF27E" w14:textId="77777777" w:rsidR="00B87611" w:rsidRDefault="00B87611"/>
        </w:tc>
        <w:tc>
          <w:tcPr>
            <w:tcW w:w="989" w:type="dxa"/>
            <w:tcBorders>
              <w:top w:val="single" w:sz="5" w:space="0" w:color="000080"/>
              <w:left w:val="single" w:sz="5" w:space="0" w:color="000080"/>
              <w:bottom w:val="single" w:sz="5" w:space="0" w:color="000080"/>
              <w:right w:val="single" w:sz="5" w:space="0" w:color="000080"/>
            </w:tcBorders>
          </w:tcPr>
          <w:p w14:paraId="6C9CD5F0" w14:textId="77777777" w:rsidR="00B87611" w:rsidRDefault="00B87611"/>
        </w:tc>
        <w:tc>
          <w:tcPr>
            <w:tcW w:w="1532" w:type="dxa"/>
            <w:tcBorders>
              <w:top w:val="single" w:sz="5" w:space="0" w:color="000080"/>
              <w:left w:val="single" w:sz="5" w:space="0" w:color="000080"/>
              <w:bottom w:val="single" w:sz="5" w:space="0" w:color="000080"/>
              <w:right w:val="single" w:sz="5" w:space="0" w:color="000080"/>
            </w:tcBorders>
          </w:tcPr>
          <w:p w14:paraId="57C8564A" w14:textId="77777777" w:rsidR="00B87611" w:rsidRDefault="00B87611"/>
        </w:tc>
        <w:tc>
          <w:tcPr>
            <w:tcW w:w="989" w:type="dxa"/>
            <w:tcBorders>
              <w:top w:val="single" w:sz="5" w:space="0" w:color="000080"/>
              <w:left w:val="single" w:sz="5" w:space="0" w:color="000080"/>
              <w:bottom w:val="single" w:sz="5" w:space="0" w:color="000080"/>
              <w:right w:val="single" w:sz="5" w:space="0" w:color="000080"/>
            </w:tcBorders>
          </w:tcPr>
          <w:p w14:paraId="3BA349B2" w14:textId="77777777" w:rsidR="00B87611" w:rsidRDefault="00B87611"/>
        </w:tc>
        <w:tc>
          <w:tcPr>
            <w:tcW w:w="790" w:type="dxa"/>
            <w:tcBorders>
              <w:top w:val="single" w:sz="5" w:space="0" w:color="000080"/>
              <w:left w:val="single" w:sz="5" w:space="0" w:color="000080"/>
              <w:bottom w:val="single" w:sz="5" w:space="0" w:color="000080"/>
              <w:right w:val="single" w:sz="8" w:space="0" w:color="FFFFFF"/>
            </w:tcBorders>
          </w:tcPr>
          <w:p w14:paraId="024F1253" w14:textId="77777777" w:rsidR="00B87611" w:rsidRDefault="00B87611"/>
        </w:tc>
        <w:tc>
          <w:tcPr>
            <w:tcW w:w="72" w:type="dxa"/>
            <w:tcBorders>
              <w:top w:val="single" w:sz="5" w:space="0" w:color="000080"/>
              <w:left w:val="single" w:sz="8" w:space="0" w:color="FFFFFF"/>
              <w:bottom w:val="single" w:sz="5" w:space="0" w:color="000080"/>
              <w:right w:val="single" w:sz="5" w:space="0" w:color="000080"/>
            </w:tcBorders>
          </w:tcPr>
          <w:p w14:paraId="2E7EB9C5" w14:textId="77777777" w:rsidR="00B87611" w:rsidRDefault="00B87611"/>
        </w:tc>
      </w:tr>
      <w:tr w:rsidR="00B87611" w14:paraId="09C85E50" w14:textId="77777777" w:rsidTr="00975DCC">
        <w:trPr>
          <w:trHeight w:hRule="exact" w:val="706"/>
        </w:trPr>
        <w:tc>
          <w:tcPr>
            <w:tcW w:w="105" w:type="dxa"/>
            <w:vMerge/>
            <w:tcBorders>
              <w:left w:val="single" w:sz="5" w:space="0" w:color="000000"/>
              <w:bottom w:val="nil"/>
              <w:right w:val="single" w:sz="5" w:space="0" w:color="000080"/>
            </w:tcBorders>
          </w:tcPr>
          <w:p w14:paraId="5628D693" w14:textId="77777777" w:rsidR="00B87611" w:rsidRDefault="00B87611"/>
        </w:tc>
        <w:tc>
          <w:tcPr>
            <w:tcW w:w="632" w:type="dxa"/>
            <w:tcBorders>
              <w:top w:val="single" w:sz="5" w:space="0" w:color="000080"/>
              <w:left w:val="single" w:sz="5" w:space="0" w:color="000080"/>
              <w:bottom w:val="single" w:sz="5" w:space="0" w:color="000080"/>
              <w:right w:val="single" w:sz="5" w:space="0" w:color="000080"/>
            </w:tcBorders>
          </w:tcPr>
          <w:p w14:paraId="77BCA0E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pacing w:val="1"/>
                <w:sz w:val="24"/>
                <w:szCs w:val="24"/>
              </w:rPr>
              <w:t>4.</w:t>
            </w:r>
          </w:p>
        </w:tc>
        <w:tc>
          <w:tcPr>
            <w:tcW w:w="1800" w:type="dxa"/>
            <w:tcBorders>
              <w:top w:val="single" w:sz="5" w:space="0" w:color="000080"/>
              <w:left w:val="single" w:sz="5" w:space="0" w:color="000080"/>
              <w:bottom w:val="single" w:sz="5" w:space="0" w:color="000080"/>
              <w:right w:val="single" w:sz="5" w:space="0" w:color="000080"/>
            </w:tcBorders>
          </w:tcPr>
          <w:p w14:paraId="1A751C5A" w14:textId="77777777" w:rsidR="00B87611" w:rsidRDefault="00B87611">
            <w:r>
              <w:rPr>
                <w:rFonts w:ascii="Trebuchet MS" w:eastAsia="Trebuchet MS" w:hAnsi="Trebuchet MS" w:cs="Trebuchet MS"/>
                <w:sz w:val="20"/>
              </w:rPr>
              <w:t>Bikram Ghosh</w:t>
            </w:r>
          </w:p>
        </w:tc>
        <w:tc>
          <w:tcPr>
            <w:tcW w:w="1441" w:type="dxa"/>
            <w:tcBorders>
              <w:top w:val="single" w:sz="5" w:space="0" w:color="000080"/>
              <w:left w:val="single" w:sz="5" w:space="0" w:color="000080"/>
              <w:bottom w:val="single" w:sz="5" w:space="0" w:color="000080"/>
              <w:right w:val="single" w:sz="5" w:space="0" w:color="000080"/>
            </w:tcBorders>
          </w:tcPr>
          <w:p w14:paraId="19CD7427" w14:textId="77777777" w:rsidR="00B87611" w:rsidRDefault="00B87611"/>
        </w:tc>
        <w:tc>
          <w:tcPr>
            <w:tcW w:w="1440" w:type="dxa"/>
            <w:tcBorders>
              <w:top w:val="single" w:sz="5" w:space="0" w:color="000080"/>
              <w:left w:val="single" w:sz="5" w:space="0" w:color="000080"/>
              <w:bottom w:val="single" w:sz="5" w:space="0" w:color="000080"/>
              <w:right w:val="single" w:sz="5" w:space="0" w:color="000080"/>
            </w:tcBorders>
          </w:tcPr>
          <w:p w14:paraId="79EDAC45" w14:textId="77777777" w:rsidR="00B87611" w:rsidRDefault="00B87611"/>
        </w:tc>
        <w:tc>
          <w:tcPr>
            <w:tcW w:w="1260" w:type="dxa"/>
            <w:tcBorders>
              <w:top w:val="single" w:sz="5" w:space="0" w:color="000080"/>
              <w:left w:val="single" w:sz="5" w:space="0" w:color="000080"/>
              <w:bottom w:val="single" w:sz="5" w:space="0" w:color="000080"/>
              <w:right w:val="single" w:sz="5" w:space="0" w:color="000080"/>
            </w:tcBorders>
          </w:tcPr>
          <w:p w14:paraId="2DF6C46F" w14:textId="77777777" w:rsidR="00B87611" w:rsidRDefault="00B87611"/>
        </w:tc>
        <w:tc>
          <w:tcPr>
            <w:tcW w:w="989" w:type="dxa"/>
            <w:tcBorders>
              <w:top w:val="single" w:sz="5" w:space="0" w:color="000080"/>
              <w:left w:val="single" w:sz="5" w:space="0" w:color="000080"/>
              <w:bottom w:val="single" w:sz="5" w:space="0" w:color="000080"/>
              <w:right w:val="single" w:sz="5" w:space="0" w:color="000080"/>
            </w:tcBorders>
          </w:tcPr>
          <w:p w14:paraId="6EDAA96B" w14:textId="77777777" w:rsidR="00B87611" w:rsidRDefault="00B87611"/>
        </w:tc>
        <w:tc>
          <w:tcPr>
            <w:tcW w:w="1532" w:type="dxa"/>
            <w:tcBorders>
              <w:top w:val="single" w:sz="5" w:space="0" w:color="000080"/>
              <w:left w:val="single" w:sz="5" w:space="0" w:color="000080"/>
              <w:bottom w:val="single" w:sz="5" w:space="0" w:color="000080"/>
              <w:right w:val="single" w:sz="5" w:space="0" w:color="000080"/>
            </w:tcBorders>
          </w:tcPr>
          <w:p w14:paraId="55A25891" w14:textId="77777777" w:rsidR="00B87611" w:rsidRDefault="00B87611"/>
        </w:tc>
        <w:tc>
          <w:tcPr>
            <w:tcW w:w="989" w:type="dxa"/>
            <w:tcBorders>
              <w:top w:val="single" w:sz="5" w:space="0" w:color="000080"/>
              <w:left w:val="single" w:sz="5" w:space="0" w:color="000080"/>
              <w:bottom w:val="single" w:sz="5" w:space="0" w:color="000080"/>
              <w:right w:val="single" w:sz="5" w:space="0" w:color="000080"/>
            </w:tcBorders>
          </w:tcPr>
          <w:p w14:paraId="502CA5B1" w14:textId="77777777" w:rsidR="00B87611" w:rsidRDefault="00B87611"/>
        </w:tc>
        <w:tc>
          <w:tcPr>
            <w:tcW w:w="790" w:type="dxa"/>
            <w:tcBorders>
              <w:top w:val="single" w:sz="5" w:space="0" w:color="000080"/>
              <w:left w:val="single" w:sz="5" w:space="0" w:color="000080"/>
              <w:bottom w:val="single" w:sz="5" w:space="0" w:color="000080"/>
              <w:right w:val="single" w:sz="8" w:space="0" w:color="FFFFFF"/>
            </w:tcBorders>
          </w:tcPr>
          <w:p w14:paraId="5BDD4A2C" w14:textId="77777777" w:rsidR="00B87611" w:rsidRDefault="00B87611"/>
        </w:tc>
        <w:tc>
          <w:tcPr>
            <w:tcW w:w="72" w:type="dxa"/>
            <w:tcBorders>
              <w:top w:val="single" w:sz="5" w:space="0" w:color="000080"/>
              <w:left w:val="single" w:sz="8" w:space="0" w:color="FFFFFF"/>
              <w:bottom w:val="single" w:sz="5" w:space="0" w:color="000080"/>
              <w:right w:val="single" w:sz="5" w:space="0" w:color="000080"/>
            </w:tcBorders>
          </w:tcPr>
          <w:p w14:paraId="53734FC7" w14:textId="77777777" w:rsidR="00B87611" w:rsidRDefault="00B87611"/>
        </w:tc>
      </w:tr>
      <w:tr w:rsidR="00B87611" w14:paraId="65AE1304" w14:textId="77777777">
        <w:trPr>
          <w:trHeight w:hRule="exact" w:val="6481"/>
        </w:trPr>
        <w:tc>
          <w:tcPr>
            <w:tcW w:w="10977" w:type="dxa"/>
            <w:gridSpan w:val="10"/>
            <w:tcBorders>
              <w:top w:val="nil"/>
              <w:left w:val="single" w:sz="5" w:space="0" w:color="000000"/>
              <w:bottom w:val="single" w:sz="5" w:space="0" w:color="000000"/>
              <w:right w:val="single" w:sz="8" w:space="0" w:color="FFFFFF"/>
            </w:tcBorders>
          </w:tcPr>
          <w:p w14:paraId="66D6CE72" w14:textId="77777777" w:rsidR="00B87611" w:rsidRDefault="00B87611">
            <w:pPr>
              <w:spacing w:before="10" w:line="100" w:lineRule="exact"/>
              <w:rPr>
                <w:sz w:val="10"/>
                <w:szCs w:val="10"/>
              </w:rPr>
            </w:pPr>
          </w:p>
          <w:p w14:paraId="59BACBC5" w14:textId="77777777" w:rsidR="00B87611" w:rsidRDefault="00B87611">
            <w:pPr>
              <w:spacing w:line="200" w:lineRule="exact"/>
            </w:pPr>
          </w:p>
          <w:p w14:paraId="6E283508" w14:textId="77777777" w:rsidR="00B87611" w:rsidRDefault="00963546">
            <w:pPr>
              <w:ind w:left="621"/>
              <w:rPr>
                <w:rFonts w:ascii="Trebuchet MS" w:eastAsia="Trebuchet MS" w:hAnsi="Trebuchet MS" w:cs="Trebuchet MS"/>
                <w:sz w:val="24"/>
                <w:szCs w:val="24"/>
              </w:rPr>
            </w:pPr>
            <w:r>
              <w:rPr>
                <w:rFonts w:ascii="Trebuchet MS" w:eastAsia="Trebuchet MS" w:hAnsi="Trebuchet MS" w:cs="Trebuchet MS"/>
                <w:b/>
                <w:sz w:val="24"/>
                <w:szCs w:val="24"/>
              </w:rPr>
              <w:t>Name</w:t>
            </w:r>
            <w:r>
              <w:rPr>
                <w:rFonts w:ascii="Trebuchet MS" w:eastAsia="Trebuchet MS" w:hAnsi="Trebuchet MS" w:cs="Trebuchet MS"/>
                <w:b/>
                <w:spacing w:val="-2"/>
                <w:sz w:val="24"/>
                <w:szCs w:val="24"/>
              </w:rPr>
              <w:t xml:space="preserve">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 xml:space="preserve">nd </w:t>
            </w:r>
            <w:r>
              <w:rPr>
                <w:rFonts w:ascii="Trebuchet MS" w:eastAsia="Trebuchet MS" w:hAnsi="Trebuchet MS" w:cs="Trebuchet MS"/>
                <w:b/>
                <w:spacing w:val="-1"/>
                <w:sz w:val="24"/>
                <w:szCs w:val="24"/>
              </w:rPr>
              <w:t>S</w:t>
            </w:r>
            <w:r>
              <w:rPr>
                <w:rFonts w:ascii="Trebuchet MS" w:eastAsia="Trebuchet MS" w:hAnsi="Trebuchet MS" w:cs="Trebuchet MS"/>
                <w:b/>
                <w:sz w:val="24"/>
                <w:szCs w:val="24"/>
              </w:rPr>
              <w:t>ig</w:t>
            </w:r>
            <w:r>
              <w:rPr>
                <w:rFonts w:ascii="Trebuchet MS" w:eastAsia="Trebuchet MS" w:hAnsi="Trebuchet MS" w:cs="Trebuchet MS"/>
                <w:b/>
                <w:spacing w:val="2"/>
                <w:sz w:val="24"/>
                <w:szCs w:val="24"/>
              </w:rPr>
              <w:t>n</w:t>
            </w:r>
            <w:r>
              <w:rPr>
                <w:rFonts w:ascii="Trebuchet MS" w:eastAsia="Trebuchet MS" w:hAnsi="Trebuchet MS" w:cs="Trebuchet MS"/>
                <w:b/>
                <w:sz w:val="24"/>
                <w:szCs w:val="24"/>
              </w:rPr>
              <w:t>ature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of Eva</w:t>
            </w:r>
            <w:r>
              <w:rPr>
                <w:rFonts w:ascii="Trebuchet MS" w:eastAsia="Trebuchet MS" w:hAnsi="Trebuchet MS" w:cs="Trebuchet MS"/>
                <w:b/>
                <w:spacing w:val="-2"/>
                <w:sz w:val="24"/>
                <w:szCs w:val="24"/>
              </w:rPr>
              <w:t>l</w:t>
            </w:r>
            <w:r>
              <w:rPr>
                <w:rFonts w:ascii="Trebuchet MS" w:eastAsia="Trebuchet MS" w:hAnsi="Trebuchet MS" w:cs="Trebuchet MS"/>
                <w:b/>
                <w:sz w:val="24"/>
                <w:szCs w:val="24"/>
              </w:rPr>
              <w:t>u</w:t>
            </w:r>
            <w:r>
              <w:rPr>
                <w:rFonts w:ascii="Trebuchet MS" w:eastAsia="Trebuchet MS" w:hAnsi="Trebuchet MS" w:cs="Trebuchet MS"/>
                <w:b/>
                <w:spacing w:val="-1"/>
                <w:sz w:val="24"/>
                <w:szCs w:val="24"/>
              </w:rPr>
              <w:t>a</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 xml:space="preserve">n </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mmi</w:t>
            </w:r>
            <w:r>
              <w:rPr>
                <w:rFonts w:ascii="Trebuchet MS" w:eastAsia="Trebuchet MS" w:hAnsi="Trebuchet MS" w:cs="Trebuchet MS"/>
                <w:b/>
                <w:spacing w:val="1"/>
                <w:sz w:val="24"/>
                <w:szCs w:val="24"/>
              </w:rPr>
              <w:t>t</w:t>
            </w:r>
            <w:r>
              <w:rPr>
                <w:rFonts w:ascii="Trebuchet MS" w:eastAsia="Trebuchet MS" w:hAnsi="Trebuchet MS" w:cs="Trebuchet MS"/>
                <w:b/>
                <w:spacing w:val="-2"/>
                <w:sz w:val="24"/>
                <w:szCs w:val="24"/>
              </w:rPr>
              <w:t>t</w:t>
            </w:r>
            <w:r>
              <w:rPr>
                <w:rFonts w:ascii="Trebuchet MS" w:eastAsia="Trebuchet MS" w:hAnsi="Trebuchet MS" w:cs="Trebuchet MS"/>
                <w:b/>
                <w:spacing w:val="-1"/>
                <w:sz w:val="24"/>
                <w:szCs w:val="24"/>
              </w:rPr>
              <w:t>ee</w:t>
            </w:r>
            <w:r>
              <w:rPr>
                <w:rFonts w:ascii="Trebuchet MS" w:eastAsia="Trebuchet MS" w:hAnsi="Trebuchet MS" w:cs="Trebuchet MS"/>
                <w:b/>
                <w:sz w:val="24"/>
                <w:szCs w:val="24"/>
              </w:rPr>
              <w:t>:</w:t>
            </w:r>
          </w:p>
          <w:p w14:paraId="17876666" w14:textId="77777777" w:rsidR="00B87611" w:rsidRDefault="00B87611">
            <w:pPr>
              <w:spacing w:line="200" w:lineRule="exact"/>
            </w:pPr>
          </w:p>
          <w:p w14:paraId="40701F83" w14:textId="77777777" w:rsidR="00B87611" w:rsidRDefault="00B87611">
            <w:pPr>
              <w:spacing w:before="20" w:line="200" w:lineRule="exact"/>
            </w:pPr>
          </w:p>
          <w:p w14:paraId="2875B0DE" w14:textId="77777777" w:rsidR="00B87611" w:rsidRDefault="00963546">
            <w:pPr>
              <w:ind w:left="1662" w:right="8305"/>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b/>
                <w:sz w:val="24"/>
                <w:szCs w:val="24"/>
              </w:rPr>
              <w:t>P</w:t>
            </w:r>
            <w:r>
              <w:rPr>
                <w:rFonts w:ascii="Trebuchet MS" w:eastAsia="Trebuchet MS" w:hAnsi="Trebuchet MS" w:cs="Trebuchet MS"/>
                <w:b/>
                <w:spacing w:val="1"/>
                <w:sz w:val="24"/>
                <w:szCs w:val="24"/>
              </w:rPr>
              <w:t>ro</w:t>
            </w:r>
            <w:r>
              <w:rPr>
                <w:rFonts w:ascii="Trebuchet MS" w:eastAsia="Trebuchet MS" w:hAnsi="Trebuchet MS" w:cs="Trebuchet MS"/>
                <w:b/>
                <w:sz w:val="24"/>
                <w:szCs w:val="24"/>
              </w:rPr>
              <w:t>f.</w:t>
            </w:r>
          </w:p>
          <w:p w14:paraId="460F0B0A" w14:textId="77777777" w:rsidR="00B87611" w:rsidRDefault="00B87611">
            <w:pPr>
              <w:spacing w:before="10" w:line="120" w:lineRule="exact"/>
              <w:rPr>
                <w:sz w:val="13"/>
                <w:szCs w:val="13"/>
              </w:rPr>
            </w:pPr>
          </w:p>
          <w:p w14:paraId="4A276908" w14:textId="77777777" w:rsidR="00B87611" w:rsidRDefault="00963546">
            <w:pPr>
              <w:ind w:left="1662" w:right="8305"/>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2</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b/>
                <w:sz w:val="24"/>
                <w:szCs w:val="24"/>
              </w:rPr>
              <w:t>P</w:t>
            </w:r>
            <w:r>
              <w:rPr>
                <w:rFonts w:ascii="Trebuchet MS" w:eastAsia="Trebuchet MS" w:hAnsi="Trebuchet MS" w:cs="Trebuchet MS"/>
                <w:b/>
                <w:spacing w:val="1"/>
                <w:sz w:val="24"/>
                <w:szCs w:val="24"/>
              </w:rPr>
              <w:t>ro</w:t>
            </w:r>
            <w:r>
              <w:rPr>
                <w:rFonts w:ascii="Trebuchet MS" w:eastAsia="Trebuchet MS" w:hAnsi="Trebuchet MS" w:cs="Trebuchet MS"/>
                <w:b/>
                <w:sz w:val="24"/>
                <w:szCs w:val="24"/>
              </w:rPr>
              <w:t>f.</w:t>
            </w:r>
          </w:p>
          <w:p w14:paraId="64F52F0C" w14:textId="77777777" w:rsidR="00B87611" w:rsidRDefault="00B87611">
            <w:pPr>
              <w:spacing w:before="8" w:line="140" w:lineRule="exact"/>
              <w:rPr>
                <w:sz w:val="14"/>
                <w:szCs w:val="14"/>
              </w:rPr>
            </w:pPr>
          </w:p>
          <w:p w14:paraId="2D1AC2B7" w14:textId="77777777" w:rsidR="00B87611" w:rsidRDefault="00963546">
            <w:pPr>
              <w:ind w:left="180" w:right="6815"/>
              <w:jc w:val="center"/>
              <w:rPr>
                <w:rFonts w:ascii="Trebuchet MS" w:eastAsia="Trebuchet MS" w:hAnsi="Trebuchet MS" w:cs="Trebuchet MS"/>
                <w:sz w:val="22"/>
                <w:szCs w:val="22"/>
              </w:rPr>
            </w:pPr>
            <w:r>
              <w:rPr>
                <w:rFonts w:ascii="Trebuchet MS" w:eastAsia="Trebuchet MS" w:hAnsi="Trebuchet MS" w:cs="Trebuchet MS"/>
                <w:b/>
                <w:spacing w:val="-1"/>
                <w:sz w:val="22"/>
                <w:szCs w:val="22"/>
              </w:rPr>
              <w:t>E</w:t>
            </w:r>
            <w:r>
              <w:rPr>
                <w:rFonts w:ascii="Trebuchet MS" w:eastAsia="Trebuchet MS" w:hAnsi="Trebuchet MS" w:cs="Trebuchet MS"/>
                <w:b/>
                <w:sz w:val="22"/>
                <w:szCs w:val="22"/>
              </w:rPr>
              <w:t>xami</w:t>
            </w:r>
            <w:r>
              <w:rPr>
                <w:rFonts w:ascii="Trebuchet MS" w:eastAsia="Trebuchet MS" w:hAnsi="Trebuchet MS" w:cs="Trebuchet MS"/>
                <w:b/>
                <w:spacing w:val="-2"/>
                <w:sz w:val="22"/>
                <w:szCs w:val="22"/>
              </w:rPr>
              <w:t>n</w:t>
            </w:r>
            <w:r>
              <w:rPr>
                <w:rFonts w:ascii="Trebuchet MS" w:eastAsia="Trebuchet MS" w:hAnsi="Trebuchet MS" w:cs="Trebuchet MS"/>
                <w:b/>
                <w:sz w:val="22"/>
                <w:szCs w:val="22"/>
              </w:rPr>
              <w:t>ers</w:t>
            </w:r>
            <w:r>
              <w:rPr>
                <w:rFonts w:ascii="Trebuchet MS" w:eastAsia="Trebuchet MS" w:hAnsi="Trebuchet MS" w:cs="Trebuchet MS"/>
                <w:b/>
                <w:spacing w:val="-1"/>
                <w:sz w:val="22"/>
                <w:szCs w:val="22"/>
              </w:rPr>
              <w:t xml:space="preserve"> </w:t>
            </w:r>
            <w:r>
              <w:rPr>
                <w:rFonts w:ascii="Trebuchet MS" w:eastAsia="Trebuchet MS" w:hAnsi="Trebuchet MS" w:cs="Trebuchet MS"/>
                <w:b/>
                <w:spacing w:val="1"/>
                <w:sz w:val="22"/>
                <w:szCs w:val="22"/>
              </w:rPr>
              <w:t>F</w:t>
            </w:r>
            <w:r>
              <w:rPr>
                <w:rFonts w:ascii="Trebuchet MS" w:eastAsia="Trebuchet MS" w:hAnsi="Trebuchet MS" w:cs="Trebuchet MS"/>
                <w:b/>
                <w:sz w:val="22"/>
                <w:szCs w:val="22"/>
              </w:rPr>
              <w:t>ee</w:t>
            </w:r>
            <w:r>
              <w:rPr>
                <w:rFonts w:ascii="Trebuchet MS" w:eastAsia="Trebuchet MS" w:hAnsi="Trebuchet MS" w:cs="Trebuchet MS"/>
                <w:b/>
                <w:spacing w:val="-3"/>
                <w:sz w:val="22"/>
                <w:szCs w:val="22"/>
              </w:rPr>
              <w:t>d</w:t>
            </w:r>
            <w:r>
              <w:rPr>
                <w:rFonts w:ascii="Trebuchet MS" w:eastAsia="Trebuchet MS" w:hAnsi="Trebuchet MS" w:cs="Trebuchet MS"/>
                <w:b/>
                <w:spacing w:val="1"/>
                <w:sz w:val="22"/>
                <w:szCs w:val="22"/>
              </w:rPr>
              <w:t>b</w:t>
            </w:r>
            <w:r>
              <w:rPr>
                <w:rFonts w:ascii="Trebuchet MS" w:eastAsia="Trebuchet MS" w:hAnsi="Trebuchet MS" w:cs="Trebuchet MS"/>
                <w:b/>
                <w:sz w:val="22"/>
                <w:szCs w:val="22"/>
              </w:rPr>
              <w:t>ack a</w:t>
            </w:r>
            <w:r>
              <w:rPr>
                <w:rFonts w:ascii="Trebuchet MS" w:eastAsia="Trebuchet MS" w:hAnsi="Trebuchet MS" w:cs="Trebuchet MS"/>
                <w:b/>
                <w:spacing w:val="-3"/>
                <w:sz w:val="22"/>
                <w:szCs w:val="22"/>
              </w:rPr>
              <w:t>n</w:t>
            </w:r>
            <w:r>
              <w:rPr>
                <w:rFonts w:ascii="Trebuchet MS" w:eastAsia="Trebuchet MS" w:hAnsi="Trebuchet MS" w:cs="Trebuchet MS"/>
                <w:b/>
                <w:sz w:val="22"/>
                <w:szCs w:val="22"/>
              </w:rPr>
              <w:t>d S</w:t>
            </w:r>
            <w:r>
              <w:rPr>
                <w:rFonts w:ascii="Trebuchet MS" w:eastAsia="Trebuchet MS" w:hAnsi="Trebuchet MS" w:cs="Trebuchet MS"/>
                <w:b/>
                <w:spacing w:val="-1"/>
                <w:sz w:val="22"/>
                <w:szCs w:val="22"/>
              </w:rPr>
              <w:t>u</w:t>
            </w:r>
            <w:r>
              <w:rPr>
                <w:rFonts w:ascii="Trebuchet MS" w:eastAsia="Trebuchet MS" w:hAnsi="Trebuchet MS" w:cs="Trebuchet MS"/>
                <w:b/>
                <w:sz w:val="22"/>
                <w:szCs w:val="22"/>
              </w:rPr>
              <w:t>g</w:t>
            </w:r>
            <w:r>
              <w:rPr>
                <w:rFonts w:ascii="Trebuchet MS" w:eastAsia="Trebuchet MS" w:hAnsi="Trebuchet MS" w:cs="Trebuchet MS"/>
                <w:b/>
                <w:spacing w:val="-1"/>
                <w:sz w:val="22"/>
                <w:szCs w:val="22"/>
              </w:rPr>
              <w:t>g</w:t>
            </w:r>
            <w:r>
              <w:rPr>
                <w:rFonts w:ascii="Trebuchet MS" w:eastAsia="Trebuchet MS" w:hAnsi="Trebuchet MS" w:cs="Trebuchet MS"/>
                <w:b/>
                <w:sz w:val="22"/>
                <w:szCs w:val="22"/>
              </w:rPr>
              <w:t>e</w:t>
            </w:r>
            <w:r>
              <w:rPr>
                <w:rFonts w:ascii="Trebuchet MS" w:eastAsia="Trebuchet MS" w:hAnsi="Trebuchet MS" w:cs="Trebuchet MS"/>
                <w:b/>
                <w:spacing w:val="1"/>
                <w:sz w:val="22"/>
                <w:szCs w:val="22"/>
              </w:rPr>
              <w:t>s</w:t>
            </w:r>
            <w:r>
              <w:rPr>
                <w:rFonts w:ascii="Trebuchet MS" w:eastAsia="Trebuchet MS" w:hAnsi="Trebuchet MS" w:cs="Trebuchet MS"/>
                <w:b/>
                <w:spacing w:val="-1"/>
                <w:sz w:val="22"/>
                <w:szCs w:val="22"/>
              </w:rPr>
              <w:t>ti</w:t>
            </w:r>
            <w:r>
              <w:rPr>
                <w:rFonts w:ascii="Trebuchet MS" w:eastAsia="Trebuchet MS" w:hAnsi="Trebuchet MS" w:cs="Trebuchet MS"/>
                <w:b/>
                <w:sz w:val="22"/>
                <w:szCs w:val="22"/>
              </w:rPr>
              <w:t>o</w:t>
            </w:r>
            <w:r>
              <w:rPr>
                <w:rFonts w:ascii="Trebuchet MS" w:eastAsia="Trebuchet MS" w:hAnsi="Trebuchet MS" w:cs="Trebuchet MS"/>
                <w:b/>
                <w:spacing w:val="-1"/>
                <w:sz w:val="22"/>
                <w:szCs w:val="22"/>
              </w:rPr>
              <w:t>n</w:t>
            </w:r>
            <w:r>
              <w:rPr>
                <w:rFonts w:ascii="Trebuchet MS" w:eastAsia="Trebuchet MS" w:hAnsi="Trebuchet MS" w:cs="Trebuchet MS"/>
                <w:b/>
                <w:spacing w:val="1"/>
                <w:sz w:val="22"/>
                <w:szCs w:val="22"/>
              </w:rPr>
              <w:t>s</w:t>
            </w:r>
            <w:r>
              <w:rPr>
                <w:rFonts w:ascii="Trebuchet MS" w:eastAsia="Trebuchet MS" w:hAnsi="Trebuchet MS" w:cs="Trebuchet MS"/>
                <w:b/>
                <w:sz w:val="22"/>
                <w:szCs w:val="22"/>
              </w:rPr>
              <w:t>:</w:t>
            </w:r>
          </w:p>
          <w:p w14:paraId="76ACBAC6" w14:textId="77777777" w:rsidR="00B87611" w:rsidRDefault="00B87611">
            <w:pPr>
              <w:spacing w:before="8" w:line="140" w:lineRule="exact"/>
              <w:rPr>
                <w:sz w:val="15"/>
                <w:szCs w:val="15"/>
              </w:rPr>
            </w:pPr>
          </w:p>
          <w:p w14:paraId="5B862508" w14:textId="77777777" w:rsidR="00B87611" w:rsidRDefault="00B87611">
            <w:pPr>
              <w:spacing w:line="200" w:lineRule="exact"/>
            </w:pPr>
          </w:p>
          <w:p w14:paraId="44477B59" w14:textId="77777777" w:rsidR="00B87611" w:rsidRDefault="00B87611">
            <w:pPr>
              <w:spacing w:line="200" w:lineRule="exact"/>
            </w:pPr>
          </w:p>
          <w:p w14:paraId="0553DE33" w14:textId="77777777" w:rsidR="00B87611" w:rsidRDefault="00B87611">
            <w:pPr>
              <w:spacing w:line="200" w:lineRule="exact"/>
            </w:pPr>
          </w:p>
          <w:p w14:paraId="7D800E56" w14:textId="77777777" w:rsidR="00B87611" w:rsidRDefault="00B87611">
            <w:pPr>
              <w:spacing w:line="200" w:lineRule="exact"/>
            </w:pPr>
          </w:p>
          <w:p w14:paraId="34B2E1D8" w14:textId="77777777" w:rsidR="00B87611" w:rsidRDefault="00B87611">
            <w:pPr>
              <w:spacing w:line="200" w:lineRule="exact"/>
            </w:pPr>
          </w:p>
          <w:p w14:paraId="4D8EE4D3" w14:textId="77777777" w:rsidR="00B87611" w:rsidRDefault="00B87611">
            <w:pPr>
              <w:spacing w:line="200" w:lineRule="exact"/>
            </w:pPr>
          </w:p>
          <w:p w14:paraId="7DED45D2" w14:textId="77777777" w:rsidR="00B87611" w:rsidRDefault="00B87611">
            <w:pPr>
              <w:spacing w:line="200" w:lineRule="exact"/>
            </w:pPr>
          </w:p>
          <w:p w14:paraId="129C7AF5" w14:textId="77777777" w:rsidR="00B87611" w:rsidRDefault="00B87611">
            <w:pPr>
              <w:spacing w:line="200" w:lineRule="exact"/>
            </w:pPr>
          </w:p>
          <w:p w14:paraId="1825D19D" w14:textId="77777777" w:rsidR="00B87611" w:rsidRDefault="00B87611">
            <w:pPr>
              <w:spacing w:line="200" w:lineRule="exact"/>
            </w:pPr>
          </w:p>
          <w:p w14:paraId="7DE727E2" w14:textId="77777777" w:rsidR="00B87611" w:rsidRDefault="00B87611">
            <w:pPr>
              <w:spacing w:line="200" w:lineRule="exact"/>
            </w:pPr>
          </w:p>
          <w:p w14:paraId="27F1FD9E" w14:textId="77777777" w:rsidR="00B87611" w:rsidRDefault="00B87611">
            <w:pPr>
              <w:spacing w:line="200" w:lineRule="exact"/>
            </w:pPr>
          </w:p>
          <w:p w14:paraId="099B5B43" w14:textId="77777777" w:rsidR="00B87611" w:rsidRDefault="00B87611">
            <w:pPr>
              <w:spacing w:line="200" w:lineRule="exact"/>
            </w:pPr>
          </w:p>
          <w:p w14:paraId="2808CA0C" w14:textId="77777777" w:rsidR="00B87611" w:rsidRDefault="00963546">
            <w:pPr>
              <w:tabs>
                <w:tab w:val="left" w:pos="4300"/>
                <w:tab w:val="left" w:pos="6900"/>
              </w:tabs>
              <w:spacing w:before="0" w:after="0"/>
              <w:ind w:left="1341"/>
              <w:rPr>
                <w:rFonts w:ascii="Trebuchet MS" w:eastAsia="Trebuchet MS" w:hAnsi="Trebuchet MS" w:cs="Trebuchet MS"/>
                <w:sz w:val="24"/>
                <w:szCs w:val="24"/>
              </w:rPr>
            </w:pPr>
            <w:r>
              <w:rPr>
                <w:rFonts w:ascii="Trebuchet MS" w:eastAsia="Trebuchet MS" w:hAnsi="Trebuchet MS" w:cs="Trebuchet MS"/>
                <w:b/>
                <w:sz w:val="24"/>
                <w:szCs w:val="24"/>
              </w:rPr>
              <w:t xml:space="preserve">Signature of Guide</w:t>
            </w:r>
            <w:r>
              <w:rPr>
                <w:rFonts w:ascii="Trebuchet MS" w:eastAsia="Trebuchet MS" w:hAnsi="Trebuchet MS" w:cs="Trebuchet MS"/>
                <w:b/>
                <w:sz w:val="24"/>
                <w:szCs w:val="24"/>
              </w:rPr>
              <w:tab/>
            </w:r>
            <w:r>
              <w:rPr>
                <w:rFonts w:ascii="Trebuchet MS" w:eastAsia="Trebuchet MS" w:hAnsi="Trebuchet MS" w:cs="Trebuchet MS"/>
                <w:b/>
                <w:sz w:val="24"/>
                <w:szCs w:val="24"/>
              </w:rPr>
              <w:t xml:space="preserve">PAC</w:t>
            </w:r>
            <w:r>
              <w:rPr>
                <w:rFonts w:ascii="Trebuchet MS" w:eastAsia="Trebuchet MS" w:hAnsi="Trebuchet MS" w:cs="Trebuchet MS"/>
                <w:b/>
                <w:sz w:val="24"/>
                <w:szCs w:val="24"/>
              </w:rPr>
              <w:tab/>
            </w:r>
            <w:r>
              <w:rPr>
                <w:rFonts w:ascii="Trebuchet MS" w:eastAsia="Trebuchet MS" w:hAnsi="Trebuchet MS" w:cs="Trebuchet MS"/>
                <w:b/>
                <w:sz w:val="24"/>
                <w:szCs w:val="24"/>
              </w:rPr>
              <w:t xml:space="preserve">Signature of Head</w:t>
            </w:r>
          </w:p>
          <w:p w14:paraId="743BE461" w14:textId="77777777" w:rsidR="00B87611" w:rsidRDefault="00963546">
            <w:pPr>
              <w:tabs>
                <w:tab w:val="left" w:pos="4300"/>
                <w:tab w:val="left" w:pos="6900"/>
              </w:tabs>
              <w:spacing w:before="0" w:after="0"/>
              <w:ind w:left="1341"/>
              <w:rPr>
                <w:rFonts w:ascii="Trebuchet MS" w:eastAsia="Trebuchet MS" w:hAnsi="Trebuchet MS" w:cs="Trebuchet MS"/>
                <w:sz w:val="24"/>
                <w:szCs w:val="24"/>
              </w:rPr>
            </w:pPr>
            <w:r>
              <w:rPr>
                <w:rFonts w:ascii="Trebuchet MS" w:eastAsia="Trebuchet MS" w:hAnsi="Trebuchet MS" w:cs="Trebuchet MS"/>
                <w:b/>
                <w:sz w:val="24"/>
                <w:szCs w:val="24"/>
              </w:rPr>
              <w:t xml:space="preserve">Prof. Swapnali Gaikwad</w:t>
            </w:r>
            <w:r>
              <w:rPr>
                <w:rFonts w:ascii="Trebuchet MS" w:eastAsia="Trebuchet MS" w:hAnsi="Trebuchet MS" w:cs="Trebuchet MS"/>
                <w:b/>
                <w:sz w:val="24"/>
                <w:szCs w:val="24"/>
              </w:rPr>
              <w:tab/>
            </w:r>
            <w:r>
              <w:rPr>
                <w:rFonts w:ascii="Trebuchet MS" w:eastAsia="Trebuchet MS" w:hAnsi="Trebuchet MS" w:cs="Trebuchet MS"/>
                <w:b/>
                <w:sz w:val="24"/>
                <w:szCs w:val="24"/>
              </w:rPr>
              <w:tab/>
            </w:r>
            <w:r>
              <w:rPr>
                <w:rFonts w:ascii="Trebuchet MS" w:eastAsia="Trebuchet MS" w:hAnsi="Trebuchet MS" w:cs="Trebuchet MS"/>
                <w:b/>
                <w:sz w:val="24"/>
                <w:szCs w:val="24"/>
              </w:rPr>
              <w:t xml:space="preserve">Dr. Omkaresh Kulkarni</w:t>
            </w:r>
          </w:p>
          <w:p w14:paraId="38B55C05" w14:textId="77777777" w:rsidR="00B87611" w:rsidRDefault="00963546">
            <w:pPr>
              <w:tabs>
                <w:tab w:val="left" w:pos="4300"/>
                <w:tab w:val="left" w:pos="6900"/>
              </w:tabs>
              <w:spacing w:before="0" w:after="0"/>
              <w:ind w:left="1341"/>
              <w:rPr>
                <w:rFonts w:ascii="Trebuchet MS" w:eastAsia="Trebuchet MS" w:hAnsi="Trebuchet MS" w:cs="Trebuchet MS"/>
                <w:sz w:val="24"/>
                <w:szCs w:val="24"/>
              </w:rPr>
            </w:pPr>
            <w:r>
              <w:rPr>
                <w:rFonts w:ascii="Trebuchet MS" w:eastAsia="Trebuchet MS" w:hAnsi="Trebuchet MS" w:cs="Trebuchet MS"/>
                <w:b/>
                <w:sz w:val="24"/>
                <w:szCs w:val="24"/>
              </w:rPr>
              <w:tab/>
            </w:r>
            <w:r>
              <w:rPr>
                <w:rFonts w:ascii="Trebuchet MS" w:eastAsia="Trebuchet MS" w:hAnsi="Trebuchet MS" w:cs="Trebuchet MS"/>
                <w:b/>
                <w:sz w:val="24"/>
                <w:szCs w:val="24"/>
              </w:rPr>
              <w:tab/>
            </w:r>
            <w:r>
              <w:rPr>
                <w:rFonts w:ascii="Trebuchet MS" w:eastAsia="Trebuchet MS" w:hAnsi="Trebuchet MS" w:cs="Trebuchet MS"/>
                <w:b/>
                <w:sz w:val="24"/>
                <w:szCs w:val="24"/>
              </w:rPr>
              <w:t xml:space="preserve">Head of Department</w:t>
            </w:r>
          </w:p>
          <w:p w14:paraId="2097EC2F" w14:textId="77777777" w:rsidR="00B87611" w:rsidRDefault="00B87611">
            <w:pPr>
              <w:spacing w:before="14" w:line="280" w:lineRule="exact"/>
              <w:rPr>
                <w:sz w:val="28"/>
                <w:szCs w:val="28"/>
              </w:rPr>
            </w:pPr>
          </w:p>
          <w:p w14:paraId="7F4C7BAC" w14:textId="77777777" w:rsidR="00B87611" w:rsidRDefault="00963546">
            <w:pPr>
              <w:ind w:left="621"/>
              <w:rPr>
                <w:sz w:val="18"/>
                <w:szCs w:val="18"/>
              </w:r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
                <w:sz w:val="18"/>
                <w:szCs w:val="18"/>
              </w:rPr>
              <w:t xml:space="preserve"> </w:t>
            </w:r>
            <w:r>
              <w:rPr>
                <w:spacing w:val="1"/>
                <w:sz w:val="18"/>
                <w:szCs w:val="18"/>
              </w:rPr>
              <w:t>13</w:t>
            </w:r>
          </w:p>
        </w:tc>
        <w:tc>
          <w:tcPr>
            <w:tcW w:w="72" w:type="dxa"/>
            <w:tcBorders>
              <w:top w:val="single" w:sz="5" w:space="0" w:color="000080"/>
              <w:left w:val="single" w:sz="8" w:space="0" w:color="FFFFFF"/>
              <w:bottom w:val="nil"/>
              <w:right w:val="nil"/>
            </w:tcBorders>
          </w:tcPr>
          <w:p w14:paraId="343162F5" w14:textId="77777777" w:rsidR="00B87611" w:rsidRDefault="00B87611"/>
        </w:tc>
      </w:tr>
    </w:tbl>
    <w:p w14:paraId="621C5B44" w14:textId="77777777" w:rsidR="00B87611" w:rsidRDefault="00B87611">
      <w:pPr>
        <w:sectPr w:rsidR="00B87611" w:rsidSect="00947A67">
          <w:footerReference w:type="default" r:id="rId24"/>
          <w:pgSz w:w="12240" w:h="15840"/>
          <w:pgMar w:top="620" w:right="440" w:bottom="280" w:left="500" w:header="0" w:footer="0" w:gutter="0"/>
          <w:cols w:space="720"/>
        </w:sectPr>
      </w:pPr>
    </w:p>
    <w:p w14:paraId="74E61F3C" w14:textId="640EB12B" w:rsidR="00B87611" w:rsidRDefault="00790719">
      <w:pPr>
        <w:spacing w:before="58"/>
        <w:ind w:left="100"/>
        <w:rPr>
          <w:rFonts w:ascii="Trebuchet MS" w:eastAsia="Trebuchet MS" w:hAnsi="Trebuchet MS" w:cs="Trebuchet MS"/>
          <w:sz w:val="28"/>
          <w:szCs w:val="28"/>
        </w:rPr>
      </w:pPr>
      <w:r>
        <w:rPr>
          <w:noProof/>
        </w:rPr>
        <w:lastRenderedPageBreak/>
        <mc:AlternateContent>
          <mc:Choice Requires="wpg">
            <w:drawing>
              <wp:anchor distT="0" distB="0" distL="114300" distR="114300" simplePos="0" relativeHeight="251655680" behindDoc="1" locked="0" layoutInCell="1" allowOverlap="1" wp14:anchorId="3B3D30BA" wp14:editId="1D8074D4">
                <wp:simplePos x="0" y="0"/>
                <wp:positionH relativeFrom="page">
                  <wp:posOffset>384810</wp:posOffset>
                </wp:positionH>
                <wp:positionV relativeFrom="page">
                  <wp:posOffset>457835</wp:posOffset>
                </wp:positionV>
                <wp:extent cx="7004050" cy="9316085"/>
                <wp:effectExtent l="3810" t="10160" r="2540" b="8255"/>
                <wp:wrapNone/>
                <wp:docPr id="881861229" name="Group 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20877513" name="Freeform 639"/>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9900729" name="Freeform 638"/>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712610" name="Freeform 637"/>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220340" name="Freeform 636"/>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527756" name="Freeform 635"/>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1476723" name="Freeform 634"/>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4963" name="Freeform 633"/>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4743609" name="Freeform 632"/>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378136" name="Freeform 631"/>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5375687" name="Freeform 630"/>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984983" name="Freeform 629"/>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7145255" name="Freeform 628"/>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964242" name="Freeform 627"/>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628434" name="Freeform 626"/>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001347" name="Freeform 625"/>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1854966" name="Freeform 624"/>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353587" name="Freeform 623"/>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401166" name="Freeform 622"/>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747433" name="Freeform 621"/>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8474019" name="Freeform 620"/>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2ECD09" id="Group 619" o:spid="_x0000_s1026" style="position:absolute;margin-left:30.3pt;margin-top:36.05pt;width:551.5pt;height:733.55pt;z-index:-251660800;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">
                <v:shape id="Freeform 639"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" path="m,l29,e" filled="f" strokeweight=".58pt">
                  <v:path arrowok="t" o:connecttype="custom" o:connectlocs="0,0;29,0" o:connectangles="0,0"/>
                </v:shape>
                <v:shape id="Freeform 638"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" path="m,l9,e" filled="f" strokecolor="white" strokeweight="1.06pt">
                  <v:path arrowok="t" o:connecttype="custom" o:connectlocs="0,0;9,0" o:connectangles="0,0"/>
                </v:shape>
                <v:shape id="Freeform 637"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" path="m,l19,e" filled="f" strokecolor="white" strokeweight=".58pt">
                  <v:path arrowok="t" o:connecttype="custom" o:connectlocs="0,0;19,0" o:connectangles="0,0"/>
                </v:shape>
                <v:shape id="Freeform 636"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" path="m,l10961,e" filled="f" strokeweight=".58pt">
                  <v:path arrowok="t" o:connecttype="custom" o:connectlocs="0,0;10961,0" o:connectangles="0,0"/>
                </v:shape>
                <v:shape id="Freeform 635"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" path="m,l10961,e" filled="f" strokeweight=".58pt">
                  <v:path arrowok="t" o:connecttype="custom" o:connectlocs="0,0;10961,0" o:connectangles="0,0"/>
                </v:shape>
                <v:shape id="Freeform 634"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" path="m,l28,e" filled="f" strokeweight=".58pt">
                  <v:path arrowok="t" o:connecttype="custom" o:connectlocs="0,0;28,0" o:connectangles="0,0"/>
                </v:shape>
                <v:shape id="Freeform 633"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" path="m,l10,e" filled="f" strokecolor="white" strokeweight="1.06pt">
                  <v:path arrowok="t" o:connecttype="custom" o:connectlocs="0,0;10,0" o:connectangles="0,0"/>
                </v:shape>
                <v:shape id="Freeform 632"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" path="m,l19,e" filled="f" strokecolor="white" strokeweight=".58pt">
                  <v:path arrowok="t" o:connecttype="custom" o:connectlocs="0,0;19,0" o:connectangles="0,0"/>
                </v:shape>
                <v:shape id="Freeform 631"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" path="m,l,14650e" filled="f" strokeweight=".58pt">
                  <v:path arrowok="t" o:connecttype="custom" o:connectlocs="0,732;0,15382" o:connectangles="0,0"/>
                </v:shape>
                <v:shape id="Freeform 630"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" path="m,l,14611e" filled="f" strokeweight=".58pt">
                  <v:path arrowok="t" o:connecttype="custom" o:connectlocs="0,751;0,15362" o:connectangles="0,0"/>
                </v:shape>
                <v:shape id="Freeform 629"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" path="m,l,14650e" filled="f" strokeweight=".20464mm">
                  <v:path arrowok="t" o:connecttype="custom" o:connectlocs="0,732;0,15382" o:connectangles="0,0"/>
                </v:shape>
                <v:shape id="Freeform 628"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" path="m,l,14611e" filled="f" strokeweight=".58pt">
                  <v:path arrowok="t" o:connecttype="custom" o:connectlocs="0,751;0,15362" o:connectangles="0,0"/>
                </v:shape>
                <v:shape id="Freeform 627"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" path="m,l29,e" filled="f" strokeweight=".58pt">
                  <v:path arrowok="t" o:connecttype="custom" o:connectlocs="0,0;29,0" o:connectangles="0,0"/>
                </v:shape>
                <v:shape id="Freeform 626"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" path="m,l9,e" filled="f" strokecolor="white" strokeweight="1.06pt">
                  <v:path arrowok="t" o:connecttype="custom" o:connectlocs="0,0;9,0" o:connectangles="0,0"/>
                </v:shape>
                <v:shape id="Freeform 625"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" path="m,l19,e" filled="f" strokecolor="white" strokeweight=".58pt">
                  <v:path arrowok="t" o:connecttype="custom" o:connectlocs="0,0;19,0" o:connectangles="0,0"/>
                </v:shape>
                <v:shape id="Freeform 624"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" path="m,l10961,e" filled="f" strokeweight=".58pt">
                  <v:path arrowok="t" o:connecttype="custom" o:connectlocs="0,0;10961,0" o:connectangles="0,0"/>
                </v:shape>
                <v:shape id="Freeform 623"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" path="m,l10961,e" filled="f" strokeweight=".20464mm">
                  <v:path arrowok="t" o:connecttype="custom" o:connectlocs="0,0;10961,0" o:connectangles="0,0"/>
                </v:shape>
                <v:shape id="Freeform 622"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" path="m,l28,e" filled="f" strokeweight=".58pt">
                  <v:path arrowok="t" o:connecttype="custom" o:connectlocs="0,0;28,0" o:connectangles="0,0"/>
                </v:shape>
                <v:shape id="Freeform 621"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" path="m,l10,e" filled="f" strokecolor="white" strokeweight="1.06pt">
                  <v:path arrowok="t" o:connecttype="custom" o:connectlocs="0,0;10,0" o:connectangles="0,0"/>
                </v:shape>
                <v:shape id="Freeform 620"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sz w:val="28"/>
          <w:szCs w:val="28"/>
          <w:u w:val="thick" w:color="000000"/>
        </w:rPr>
        <w:t>7</w:t>
      </w:r>
      <w:r w:rsidR="00963546">
        <w:rPr>
          <w:rFonts w:ascii="Trebuchet MS" w:eastAsia="Trebuchet MS" w:hAnsi="Trebuchet MS" w:cs="Trebuchet MS"/>
          <w:b/>
          <w:sz w:val="28"/>
          <w:szCs w:val="28"/>
          <w:u w:val="thick" w:color="000000"/>
        </w:rPr>
        <w:t>. Pr</w:t>
      </w:r>
      <w:r w:rsidR="00963546">
        <w:rPr>
          <w:rFonts w:ascii="Trebuchet MS" w:eastAsia="Trebuchet MS" w:hAnsi="Trebuchet MS" w:cs="Trebuchet MS"/>
          <w:b/>
          <w:spacing w:val="-3"/>
          <w:sz w:val="28"/>
          <w:szCs w:val="28"/>
          <w:u w:val="thick" w:color="000000"/>
        </w:rPr>
        <w:t>o</w:t>
      </w:r>
      <w:r w:rsidR="00963546">
        <w:rPr>
          <w:rFonts w:ascii="Trebuchet MS" w:eastAsia="Trebuchet MS" w:hAnsi="Trebuchet MS" w:cs="Trebuchet MS"/>
          <w:b/>
          <w:sz w:val="28"/>
          <w:szCs w:val="28"/>
          <w:u w:val="thick" w:color="000000"/>
        </w:rPr>
        <w:t>ject</w:t>
      </w:r>
      <w:r w:rsidR="00963546">
        <w:rPr>
          <w:rFonts w:ascii="Trebuchet MS" w:eastAsia="Trebuchet MS" w:hAnsi="Trebuchet MS" w:cs="Trebuchet MS"/>
          <w:b/>
          <w:spacing w:val="-1"/>
          <w:sz w:val="28"/>
          <w:szCs w:val="28"/>
          <w:u w:val="thick" w:color="000000"/>
        </w:rPr>
        <w:t xml:space="preserve"> </w:t>
      </w:r>
      <w:r w:rsidR="00963546">
        <w:rPr>
          <w:rFonts w:ascii="Trebuchet MS" w:eastAsia="Trebuchet MS" w:hAnsi="Trebuchet MS" w:cs="Trebuchet MS"/>
          <w:b/>
          <w:spacing w:val="-2"/>
          <w:sz w:val="28"/>
          <w:szCs w:val="28"/>
          <w:u w:val="thick" w:color="000000"/>
        </w:rPr>
        <w:t>R</w:t>
      </w:r>
      <w:r w:rsidR="00963546">
        <w:rPr>
          <w:rFonts w:ascii="Trebuchet MS" w:eastAsia="Trebuchet MS" w:hAnsi="Trebuchet MS" w:cs="Trebuchet MS"/>
          <w:b/>
          <w:sz w:val="28"/>
          <w:szCs w:val="28"/>
          <w:u w:val="thick" w:color="000000"/>
        </w:rPr>
        <w:t>eview:</w:t>
      </w:r>
      <w:r w:rsidR="00963546">
        <w:rPr>
          <w:rFonts w:ascii="Trebuchet MS" w:eastAsia="Trebuchet MS" w:hAnsi="Trebuchet MS" w:cs="Trebuchet MS"/>
          <w:b/>
          <w:spacing w:val="81"/>
          <w:sz w:val="28"/>
          <w:szCs w:val="28"/>
          <w:u w:val="thick" w:color="000000"/>
        </w:rPr>
        <w:t xml:space="preserve"> </w:t>
      </w:r>
      <w:r w:rsidR="00963546">
        <w:rPr>
          <w:rFonts w:ascii="Trebuchet MS" w:eastAsia="Trebuchet MS" w:hAnsi="Trebuchet MS" w:cs="Trebuchet MS"/>
          <w:b/>
          <w:sz w:val="28"/>
          <w:szCs w:val="28"/>
          <w:u w:val="thick" w:color="000000"/>
        </w:rPr>
        <w:t>(Se</w:t>
      </w:r>
      <w:r w:rsidR="00963546">
        <w:rPr>
          <w:rFonts w:ascii="Trebuchet MS" w:eastAsia="Trebuchet MS" w:hAnsi="Trebuchet MS" w:cs="Trebuchet MS"/>
          <w:b/>
          <w:spacing w:val="1"/>
          <w:sz w:val="28"/>
          <w:szCs w:val="28"/>
          <w:u w:val="thick" w:color="000000"/>
        </w:rPr>
        <w:t>m</w:t>
      </w:r>
      <w:r w:rsidR="00963546">
        <w:rPr>
          <w:rFonts w:ascii="Trebuchet MS" w:eastAsia="Trebuchet MS" w:hAnsi="Trebuchet MS" w:cs="Trebuchet MS"/>
          <w:b/>
          <w:sz w:val="28"/>
          <w:szCs w:val="28"/>
          <w:u w:val="thick" w:color="000000"/>
        </w:rPr>
        <w:t>e</w:t>
      </w:r>
      <w:r w:rsidR="00963546">
        <w:rPr>
          <w:rFonts w:ascii="Trebuchet MS" w:eastAsia="Trebuchet MS" w:hAnsi="Trebuchet MS" w:cs="Trebuchet MS"/>
          <w:b/>
          <w:spacing w:val="-2"/>
          <w:sz w:val="28"/>
          <w:szCs w:val="28"/>
          <w:u w:val="thick" w:color="000000"/>
        </w:rPr>
        <w:t>s</w:t>
      </w:r>
      <w:r w:rsidR="00963546">
        <w:rPr>
          <w:rFonts w:ascii="Trebuchet MS" w:eastAsia="Trebuchet MS" w:hAnsi="Trebuchet MS" w:cs="Trebuchet MS"/>
          <w:b/>
          <w:sz w:val="28"/>
          <w:szCs w:val="28"/>
          <w:u w:val="thick" w:color="000000"/>
        </w:rPr>
        <w:t>t</w:t>
      </w:r>
      <w:r w:rsidR="00963546">
        <w:rPr>
          <w:rFonts w:ascii="Trebuchet MS" w:eastAsia="Trebuchet MS" w:hAnsi="Trebuchet MS" w:cs="Trebuchet MS"/>
          <w:b/>
          <w:spacing w:val="-1"/>
          <w:sz w:val="28"/>
          <w:szCs w:val="28"/>
          <w:u w:val="thick" w:color="000000"/>
        </w:rPr>
        <w:t>e</w:t>
      </w:r>
      <w:r w:rsidR="00963546">
        <w:rPr>
          <w:rFonts w:ascii="Trebuchet MS" w:eastAsia="Trebuchet MS" w:hAnsi="Trebuchet MS" w:cs="Trebuchet MS"/>
          <w:b/>
          <w:sz w:val="28"/>
          <w:szCs w:val="28"/>
          <w:u w:val="thick" w:color="000000"/>
        </w:rPr>
        <w:t>r I</w:t>
      </w:r>
      <w:r w:rsidR="00963546">
        <w:rPr>
          <w:rFonts w:ascii="Trebuchet MS" w:eastAsia="Trebuchet MS" w:hAnsi="Trebuchet MS" w:cs="Trebuchet MS"/>
          <w:b/>
          <w:spacing w:val="2"/>
          <w:sz w:val="28"/>
          <w:szCs w:val="28"/>
          <w:u w:val="thick" w:color="000000"/>
        </w:rPr>
        <w:t>I</w:t>
      </w:r>
      <w:r w:rsidR="00963546">
        <w:rPr>
          <w:rFonts w:ascii="Trebuchet MS" w:eastAsia="Trebuchet MS" w:hAnsi="Trebuchet MS" w:cs="Trebuchet MS"/>
          <w:b/>
          <w:sz w:val="28"/>
          <w:szCs w:val="28"/>
          <w:u w:val="thick" w:color="000000"/>
        </w:rPr>
        <w:t>)</w:t>
      </w:r>
    </w:p>
    <w:p w14:paraId="3B493157" w14:textId="77777777" w:rsidR="00B87611" w:rsidRDefault="00963546">
      <w:pPr>
        <w:spacing w:before="3" w:line="260" w:lineRule="exact"/>
        <w:ind w:left="100" w:right="88"/>
        <w:rPr>
          <w:rFonts w:ascii="Trebuchet MS" w:eastAsia="Trebuchet MS" w:hAnsi="Trebuchet MS" w:cs="Trebuchet MS"/>
          <w:sz w:val="24"/>
          <w:szCs w:val="24"/>
        </w:rPr>
      </w:pPr>
      <w:r>
        <w:rPr>
          <w:rFonts w:ascii="Trebuchet MS" w:eastAsia="Trebuchet MS" w:hAnsi="Trebuchet MS" w:cs="Trebuchet MS"/>
          <w:sz w:val="24"/>
          <w:szCs w:val="24"/>
        </w:rPr>
        <w:t>The</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gro</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2"/>
          <w:sz w:val="24"/>
          <w:szCs w:val="24"/>
        </w:rPr>
        <w:t>b</w:t>
      </w:r>
      <w:r>
        <w:rPr>
          <w:rFonts w:ascii="Trebuchet MS" w:eastAsia="Trebuchet MS" w:hAnsi="Trebuchet MS" w:cs="Trebuchet MS"/>
          <w:spacing w:val="2"/>
          <w:sz w:val="24"/>
          <w:szCs w:val="24"/>
        </w:rPr>
        <w:t>e</w:t>
      </w:r>
      <w:r>
        <w:rPr>
          <w:rFonts w:ascii="Trebuchet MS" w:eastAsia="Trebuchet MS" w:hAnsi="Trebuchet MS" w:cs="Trebuchet MS"/>
          <w:sz w:val="24"/>
          <w:szCs w:val="24"/>
        </w:rPr>
        <w:t>rs</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0"/>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9"/>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un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9"/>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Jou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ne</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d</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 h</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14:paraId="01F6A9DB" w14:textId="77777777" w:rsidR="00B87611" w:rsidRDefault="00963546">
      <w:pPr>
        <w:spacing w:line="300" w:lineRule="exact"/>
        <w:ind w:left="100"/>
        <w:rPr>
          <w:rFonts w:ascii="Trebuchet MS" w:eastAsia="Trebuchet MS" w:hAnsi="Trebuchet MS" w:cs="Trebuchet MS"/>
          <w:sz w:val="26"/>
          <w:szCs w:val="26"/>
        </w:rPr>
      </w:pPr>
      <w:r>
        <w:rPr>
          <w:rFonts w:ascii="Trebuchet MS" w:eastAsia="Trebuchet MS" w:hAnsi="Trebuchet MS" w:cs="Trebuchet MS"/>
          <w:b/>
          <w:spacing w:val="-1"/>
          <w:sz w:val="26"/>
          <w:szCs w:val="26"/>
        </w:rPr>
        <w:t>7</w:t>
      </w:r>
      <w:r>
        <w:rPr>
          <w:rFonts w:ascii="Trebuchet MS" w:eastAsia="Trebuchet MS" w:hAnsi="Trebuchet MS" w:cs="Trebuchet MS"/>
          <w:b/>
          <w:sz w:val="26"/>
          <w:szCs w:val="26"/>
        </w:rPr>
        <w:t>.1</w:t>
      </w:r>
      <w:r>
        <w:rPr>
          <w:rFonts w:ascii="Trebuchet MS" w:eastAsia="Trebuchet MS" w:hAnsi="Trebuchet MS" w:cs="Trebuchet MS"/>
          <w:b/>
          <w:spacing w:val="-4"/>
          <w:sz w:val="26"/>
          <w:szCs w:val="26"/>
        </w:rPr>
        <w:t xml:space="preserve"> </w:t>
      </w:r>
      <w:r>
        <w:rPr>
          <w:rFonts w:ascii="Trebuchet MS" w:eastAsia="Trebuchet MS" w:hAnsi="Trebuchet MS" w:cs="Trebuchet MS"/>
          <w:b/>
          <w:sz w:val="26"/>
          <w:szCs w:val="26"/>
        </w:rPr>
        <w:t>P</w:t>
      </w:r>
      <w:r>
        <w:rPr>
          <w:rFonts w:ascii="Trebuchet MS" w:eastAsia="Trebuchet MS" w:hAnsi="Trebuchet MS" w:cs="Trebuchet MS"/>
          <w:b/>
          <w:spacing w:val="1"/>
          <w:sz w:val="26"/>
          <w:szCs w:val="26"/>
        </w:rPr>
        <w:t>r</w:t>
      </w:r>
      <w:r>
        <w:rPr>
          <w:rFonts w:ascii="Trebuchet MS" w:eastAsia="Trebuchet MS" w:hAnsi="Trebuchet MS" w:cs="Trebuchet MS"/>
          <w:b/>
          <w:sz w:val="26"/>
          <w:szCs w:val="26"/>
        </w:rPr>
        <w:t>oject</w:t>
      </w:r>
      <w:r>
        <w:rPr>
          <w:rFonts w:ascii="Trebuchet MS" w:eastAsia="Trebuchet MS" w:hAnsi="Trebuchet MS" w:cs="Trebuchet MS"/>
          <w:b/>
          <w:spacing w:val="-8"/>
          <w:sz w:val="26"/>
          <w:szCs w:val="26"/>
        </w:rPr>
        <w:t xml:space="preserve"> </w:t>
      </w:r>
      <w:r>
        <w:rPr>
          <w:rFonts w:ascii="Trebuchet MS" w:eastAsia="Trebuchet MS" w:hAnsi="Trebuchet MS" w:cs="Trebuchet MS"/>
          <w:b/>
          <w:sz w:val="26"/>
          <w:szCs w:val="26"/>
        </w:rPr>
        <w:t>Re</w:t>
      </w:r>
      <w:r>
        <w:rPr>
          <w:rFonts w:ascii="Trebuchet MS" w:eastAsia="Trebuchet MS" w:hAnsi="Trebuchet MS" w:cs="Trebuchet MS"/>
          <w:b/>
          <w:spacing w:val="2"/>
          <w:sz w:val="26"/>
          <w:szCs w:val="26"/>
        </w:rPr>
        <w:t>v</w:t>
      </w:r>
      <w:r>
        <w:rPr>
          <w:rFonts w:ascii="Trebuchet MS" w:eastAsia="Trebuchet MS" w:hAnsi="Trebuchet MS" w:cs="Trebuchet MS"/>
          <w:b/>
          <w:sz w:val="26"/>
          <w:szCs w:val="26"/>
        </w:rPr>
        <w:t>ie</w:t>
      </w:r>
      <w:r>
        <w:rPr>
          <w:rFonts w:ascii="Trebuchet MS" w:eastAsia="Trebuchet MS" w:hAnsi="Trebuchet MS" w:cs="Trebuchet MS"/>
          <w:b/>
          <w:spacing w:val="1"/>
          <w:sz w:val="26"/>
          <w:szCs w:val="26"/>
        </w:rPr>
        <w:t>w-</w:t>
      </w:r>
      <w:r>
        <w:rPr>
          <w:rFonts w:ascii="Trebuchet MS" w:eastAsia="Trebuchet MS" w:hAnsi="Trebuchet MS" w:cs="Trebuchet MS"/>
          <w:b/>
          <w:sz w:val="26"/>
          <w:szCs w:val="26"/>
        </w:rPr>
        <w:t>I:</w:t>
      </w:r>
      <w:r>
        <w:rPr>
          <w:rFonts w:ascii="Trebuchet MS" w:eastAsia="Trebuchet MS" w:hAnsi="Trebuchet MS" w:cs="Trebuchet MS"/>
          <w:b/>
          <w:spacing w:val="-10"/>
          <w:sz w:val="26"/>
          <w:szCs w:val="26"/>
        </w:rPr>
        <w:t xml:space="preserve"> </w:t>
      </w:r>
      <w:r>
        <w:rPr>
          <w:rFonts w:ascii="Trebuchet MS" w:eastAsia="Trebuchet MS" w:hAnsi="Trebuchet MS" w:cs="Trebuchet MS"/>
          <w:b/>
          <w:spacing w:val="-1"/>
          <w:sz w:val="26"/>
          <w:szCs w:val="26"/>
        </w:rPr>
        <w:t>M</w:t>
      </w:r>
      <w:r>
        <w:rPr>
          <w:rFonts w:ascii="Trebuchet MS" w:eastAsia="Trebuchet MS" w:hAnsi="Trebuchet MS" w:cs="Trebuchet MS"/>
          <w:b/>
          <w:sz w:val="26"/>
          <w:szCs w:val="26"/>
        </w:rPr>
        <w:t>odeling</w:t>
      </w:r>
      <w:r>
        <w:rPr>
          <w:rFonts w:ascii="Trebuchet MS" w:eastAsia="Trebuchet MS" w:hAnsi="Trebuchet MS" w:cs="Trebuchet MS"/>
          <w:b/>
          <w:spacing w:val="-10"/>
          <w:sz w:val="26"/>
          <w:szCs w:val="26"/>
        </w:rPr>
        <w:t xml:space="preserve"> </w:t>
      </w:r>
      <w:r>
        <w:rPr>
          <w:rFonts w:ascii="Trebuchet MS" w:eastAsia="Trebuchet MS" w:hAnsi="Trebuchet MS" w:cs="Trebuchet MS"/>
          <w:b/>
          <w:spacing w:val="3"/>
          <w:sz w:val="26"/>
          <w:szCs w:val="26"/>
        </w:rPr>
        <w:t>(</w:t>
      </w:r>
      <w:r>
        <w:rPr>
          <w:rFonts w:ascii="Trebuchet MS" w:eastAsia="Trebuchet MS" w:hAnsi="Trebuchet MS" w:cs="Trebuchet MS"/>
          <w:b/>
          <w:spacing w:val="-1"/>
          <w:sz w:val="26"/>
          <w:szCs w:val="26"/>
        </w:rPr>
        <w:t>M</w:t>
      </w:r>
      <w:r>
        <w:rPr>
          <w:rFonts w:ascii="Trebuchet MS" w:eastAsia="Trebuchet MS" w:hAnsi="Trebuchet MS" w:cs="Trebuchet MS"/>
          <w:b/>
          <w:sz w:val="26"/>
          <w:szCs w:val="26"/>
        </w:rPr>
        <w:t>odel</w:t>
      </w:r>
      <w:r>
        <w:rPr>
          <w:rFonts w:ascii="Trebuchet MS" w:eastAsia="Trebuchet MS" w:hAnsi="Trebuchet MS" w:cs="Trebuchet MS"/>
          <w:b/>
          <w:spacing w:val="-7"/>
          <w:sz w:val="26"/>
          <w:szCs w:val="26"/>
        </w:rPr>
        <w:t xml:space="preserve"> </w:t>
      </w:r>
      <w:r>
        <w:rPr>
          <w:rFonts w:ascii="Trebuchet MS" w:eastAsia="Trebuchet MS" w:hAnsi="Trebuchet MS" w:cs="Trebuchet MS"/>
          <w:b/>
          <w:spacing w:val="2"/>
          <w:sz w:val="26"/>
          <w:szCs w:val="26"/>
        </w:rPr>
        <w:t>R</w:t>
      </w:r>
      <w:r>
        <w:rPr>
          <w:rFonts w:ascii="Trebuchet MS" w:eastAsia="Trebuchet MS" w:hAnsi="Trebuchet MS" w:cs="Trebuchet MS"/>
          <w:b/>
          <w:sz w:val="26"/>
          <w:szCs w:val="26"/>
        </w:rPr>
        <w:t>efinement</w:t>
      </w:r>
      <w:r>
        <w:rPr>
          <w:rFonts w:ascii="Trebuchet MS" w:eastAsia="Trebuchet MS" w:hAnsi="Trebuchet MS" w:cs="Trebuchet MS"/>
          <w:b/>
          <w:spacing w:val="-13"/>
          <w:sz w:val="26"/>
          <w:szCs w:val="26"/>
        </w:rPr>
        <w:t xml:space="preserve"> </w:t>
      </w:r>
      <w:r>
        <w:rPr>
          <w:rFonts w:ascii="Trebuchet MS" w:eastAsia="Trebuchet MS" w:hAnsi="Trebuchet MS" w:cs="Trebuchet MS"/>
          <w:b/>
          <w:spacing w:val="1"/>
          <w:sz w:val="26"/>
          <w:szCs w:val="26"/>
        </w:rPr>
        <w:t>a</w:t>
      </w:r>
      <w:r>
        <w:rPr>
          <w:rFonts w:ascii="Trebuchet MS" w:eastAsia="Trebuchet MS" w:hAnsi="Trebuchet MS" w:cs="Trebuchet MS"/>
          <w:b/>
          <w:sz w:val="26"/>
          <w:szCs w:val="26"/>
        </w:rPr>
        <w:t>nd</w:t>
      </w:r>
      <w:r>
        <w:rPr>
          <w:rFonts w:ascii="Trebuchet MS" w:eastAsia="Trebuchet MS" w:hAnsi="Trebuchet MS" w:cs="Trebuchet MS"/>
          <w:b/>
          <w:spacing w:val="-2"/>
          <w:sz w:val="26"/>
          <w:szCs w:val="26"/>
        </w:rPr>
        <w:t xml:space="preserve"> </w:t>
      </w:r>
      <w:r>
        <w:rPr>
          <w:rFonts w:ascii="Trebuchet MS" w:eastAsia="Trebuchet MS" w:hAnsi="Trebuchet MS" w:cs="Trebuchet MS"/>
          <w:b/>
          <w:spacing w:val="-1"/>
          <w:sz w:val="26"/>
          <w:szCs w:val="26"/>
        </w:rPr>
        <w:t>A</w:t>
      </w:r>
      <w:r>
        <w:rPr>
          <w:rFonts w:ascii="Trebuchet MS" w:eastAsia="Trebuchet MS" w:hAnsi="Trebuchet MS" w:cs="Trebuchet MS"/>
          <w:b/>
          <w:sz w:val="26"/>
          <w:szCs w:val="26"/>
        </w:rPr>
        <w:t>lg</w:t>
      </w:r>
      <w:r>
        <w:rPr>
          <w:rFonts w:ascii="Trebuchet MS" w:eastAsia="Trebuchet MS" w:hAnsi="Trebuchet MS" w:cs="Trebuchet MS"/>
          <w:b/>
          <w:spacing w:val="2"/>
          <w:sz w:val="26"/>
          <w:szCs w:val="26"/>
        </w:rPr>
        <w:t>o</w:t>
      </w:r>
      <w:r>
        <w:rPr>
          <w:rFonts w:ascii="Trebuchet MS" w:eastAsia="Trebuchet MS" w:hAnsi="Trebuchet MS" w:cs="Trebuchet MS"/>
          <w:b/>
          <w:sz w:val="26"/>
          <w:szCs w:val="26"/>
        </w:rPr>
        <w:t>rithm</w:t>
      </w:r>
      <w:r>
        <w:rPr>
          <w:rFonts w:ascii="Trebuchet MS" w:eastAsia="Trebuchet MS" w:hAnsi="Trebuchet MS" w:cs="Trebuchet MS"/>
          <w:b/>
          <w:spacing w:val="-12"/>
          <w:sz w:val="26"/>
          <w:szCs w:val="26"/>
        </w:rPr>
        <w:t xml:space="preserve"> </w:t>
      </w:r>
      <w:r>
        <w:rPr>
          <w:rFonts w:ascii="Trebuchet MS" w:eastAsia="Trebuchet MS" w:hAnsi="Trebuchet MS" w:cs="Trebuchet MS"/>
          <w:b/>
          <w:sz w:val="26"/>
          <w:szCs w:val="26"/>
        </w:rPr>
        <w:t>develo</w:t>
      </w:r>
      <w:r>
        <w:rPr>
          <w:rFonts w:ascii="Trebuchet MS" w:eastAsia="Trebuchet MS" w:hAnsi="Trebuchet MS" w:cs="Trebuchet MS"/>
          <w:b/>
          <w:spacing w:val="3"/>
          <w:sz w:val="26"/>
          <w:szCs w:val="26"/>
        </w:rPr>
        <w:t>p</w:t>
      </w:r>
      <w:r>
        <w:rPr>
          <w:rFonts w:ascii="Trebuchet MS" w:eastAsia="Trebuchet MS" w:hAnsi="Trebuchet MS" w:cs="Trebuchet MS"/>
          <w:b/>
          <w:sz w:val="26"/>
          <w:szCs w:val="26"/>
        </w:rPr>
        <w:t>me</w:t>
      </w:r>
      <w:r>
        <w:rPr>
          <w:rFonts w:ascii="Trebuchet MS" w:eastAsia="Trebuchet MS" w:hAnsi="Trebuchet MS" w:cs="Trebuchet MS"/>
          <w:b/>
          <w:spacing w:val="1"/>
          <w:sz w:val="26"/>
          <w:szCs w:val="26"/>
        </w:rPr>
        <w:t>n</w:t>
      </w:r>
      <w:r>
        <w:rPr>
          <w:rFonts w:ascii="Trebuchet MS" w:eastAsia="Trebuchet MS" w:hAnsi="Trebuchet MS" w:cs="Trebuchet MS"/>
          <w:b/>
          <w:sz w:val="26"/>
          <w:szCs w:val="26"/>
        </w:rPr>
        <w:t>t)</w:t>
      </w:r>
    </w:p>
    <w:p w14:paraId="6EDEE277" w14:textId="77777777" w:rsidR="00B87611" w:rsidRDefault="00963546">
      <w:pPr>
        <w:spacing w:before="51" w:line="260" w:lineRule="exact"/>
        <w:ind w:left="100"/>
        <w:rPr>
          <w:sz w:val="24"/>
          <w:szCs w:val="24"/>
        </w:rPr>
      </w:pPr>
      <w:r>
        <w:rPr>
          <w:spacing w:val="1"/>
          <w:position w:val="-1"/>
          <w:sz w:val="24"/>
          <w:szCs w:val="24"/>
        </w:rPr>
        <w:t>S</w:t>
      </w:r>
      <w:r>
        <w:rPr>
          <w:position w:val="-1"/>
          <w:sz w:val="24"/>
          <w:szCs w:val="24"/>
        </w:rPr>
        <w:t xml:space="preserve">tudent is </w:t>
      </w:r>
      <w:r>
        <w:rPr>
          <w:spacing w:val="-1"/>
          <w:position w:val="-1"/>
          <w:sz w:val="24"/>
          <w:szCs w:val="24"/>
        </w:rPr>
        <w:t>e</w:t>
      </w:r>
      <w:r>
        <w:rPr>
          <w:spacing w:val="2"/>
          <w:position w:val="-1"/>
          <w:sz w:val="24"/>
          <w:szCs w:val="24"/>
        </w:rPr>
        <w:t>x</w:t>
      </w:r>
      <w:r>
        <w:rPr>
          <w:position w:val="-1"/>
          <w:sz w:val="24"/>
          <w:szCs w:val="24"/>
        </w:rPr>
        <w:t>p</w:t>
      </w:r>
      <w:r>
        <w:rPr>
          <w:spacing w:val="-1"/>
          <w:position w:val="-1"/>
          <w:sz w:val="24"/>
          <w:szCs w:val="24"/>
        </w:rPr>
        <w:t>ec</w:t>
      </w:r>
      <w:r>
        <w:rPr>
          <w:position w:val="-1"/>
          <w:sz w:val="24"/>
          <w:szCs w:val="24"/>
        </w:rPr>
        <w:t>ted to d</w:t>
      </w:r>
      <w:r>
        <w:rPr>
          <w:spacing w:val="-1"/>
          <w:position w:val="-1"/>
          <w:sz w:val="24"/>
          <w:szCs w:val="24"/>
        </w:rPr>
        <w:t>e</w:t>
      </w:r>
      <w:r>
        <w:rPr>
          <w:position w:val="-1"/>
          <w:sz w:val="24"/>
          <w:szCs w:val="24"/>
        </w:rPr>
        <w:t>l</w:t>
      </w:r>
      <w:r>
        <w:rPr>
          <w:spacing w:val="1"/>
          <w:position w:val="-1"/>
          <w:sz w:val="24"/>
          <w:szCs w:val="24"/>
        </w:rPr>
        <w:t>i</w:t>
      </w:r>
      <w:r>
        <w:rPr>
          <w:position w:val="-1"/>
          <w:sz w:val="24"/>
          <w:szCs w:val="24"/>
        </w:rPr>
        <w:t>v</w:t>
      </w:r>
      <w:r>
        <w:rPr>
          <w:spacing w:val="-1"/>
          <w:position w:val="-1"/>
          <w:sz w:val="24"/>
          <w:szCs w:val="24"/>
        </w:rPr>
        <w:t>e</w:t>
      </w:r>
      <w:r>
        <w:rPr>
          <w:position w:val="-1"/>
          <w:sz w:val="24"/>
          <w:szCs w:val="24"/>
        </w:rPr>
        <w:t>r p</w:t>
      </w:r>
      <w:r>
        <w:rPr>
          <w:spacing w:val="-1"/>
          <w:position w:val="-1"/>
          <w:sz w:val="24"/>
          <w:szCs w:val="24"/>
        </w:rPr>
        <w:t>re</w:t>
      </w:r>
      <w:r>
        <w:rPr>
          <w:position w:val="-1"/>
          <w:sz w:val="24"/>
          <w:szCs w:val="24"/>
        </w:rPr>
        <w:t>s</w:t>
      </w:r>
      <w:r>
        <w:rPr>
          <w:spacing w:val="-1"/>
          <w:position w:val="-1"/>
          <w:sz w:val="24"/>
          <w:szCs w:val="24"/>
        </w:rPr>
        <w:t>e</w:t>
      </w:r>
      <w:r>
        <w:rPr>
          <w:position w:val="-1"/>
          <w:sz w:val="24"/>
          <w:szCs w:val="24"/>
        </w:rPr>
        <w:t>ntation co</w:t>
      </w:r>
      <w:r>
        <w:rPr>
          <w:spacing w:val="2"/>
          <w:position w:val="-1"/>
          <w:sz w:val="24"/>
          <w:szCs w:val="24"/>
        </w:rPr>
        <w:t>v</w:t>
      </w:r>
      <w:r>
        <w:rPr>
          <w:spacing w:val="-1"/>
          <w:position w:val="-1"/>
          <w:sz w:val="24"/>
          <w:szCs w:val="24"/>
        </w:rPr>
        <w:t>e</w:t>
      </w:r>
      <w:r>
        <w:rPr>
          <w:position w:val="-1"/>
          <w:sz w:val="24"/>
          <w:szCs w:val="24"/>
        </w:rPr>
        <w:t>ri</w:t>
      </w:r>
      <w:r>
        <w:rPr>
          <w:spacing w:val="2"/>
          <w:position w:val="-1"/>
          <w:sz w:val="24"/>
          <w:szCs w:val="24"/>
        </w:rPr>
        <w:t>n</w:t>
      </w:r>
      <w:r>
        <w:rPr>
          <w:position w:val="-1"/>
          <w:sz w:val="24"/>
          <w:szCs w:val="24"/>
        </w:rPr>
        <w:t>g</w:t>
      </w:r>
      <w:r>
        <w:rPr>
          <w:spacing w:val="-2"/>
          <w:position w:val="-1"/>
          <w:sz w:val="24"/>
          <w:szCs w:val="24"/>
        </w:rPr>
        <w:t xml:space="preserve"> </w:t>
      </w:r>
      <w:r>
        <w:rPr>
          <w:position w:val="-1"/>
          <w:sz w:val="24"/>
          <w:szCs w:val="24"/>
        </w:rPr>
        <w:t>M</w:t>
      </w:r>
      <w:r>
        <w:rPr>
          <w:spacing w:val="3"/>
          <w:position w:val="-1"/>
          <w:sz w:val="24"/>
          <w:szCs w:val="24"/>
        </w:rPr>
        <w:t>o</w:t>
      </w:r>
      <w:r>
        <w:rPr>
          <w:position w:val="-1"/>
          <w:sz w:val="24"/>
          <w:szCs w:val="24"/>
        </w:rPr>
        <w:t>d</w:t>
      </w:r>
      <w:r>
        <w:rPr>
          <w:spacing w:val="-1"/>
          <w:position w:val="-1"/>
          <w:sz w:val="24"/>
          <w:szCs w:val="24"/>
        </w:rPr>
        <w:t>e</w:t>
      </w:r>
      <w:r>
        <w:rPr>
          <w:position w:val="-1"/>
          <w:sz w:val="24"/>
          <w:szCs w:val="24"/>
        </w:rPr>
        <w:t>l</w:t>
      </w:r>
      <w:r>
        <w:rPr>
          <w:spacing w:val="1"/>
          <w:position w:val="-1"/>
          <w:sz w:val="24"/>
          <w:szCs w:val="24"/>
        </w:rPr>
        <w:t>i</w:t>
      </w:r>
      <w:r>
        <w:rPr>
          <w:spacing w:val="2"/>
          <w:position w:val="-1"/>
          <w:sz w:val="24"/>
          <w:szCs w:val="24"/>
        </w:rPr>
        <w:t>n</w:t>
      </w:r>
      <w:r>
        <w:rPr>
          <w:position w:val="-1"/>
          <w:sz w:val="24"/>
          <w:szCs w:val="24"/>
        </w:rPr>
        <w:t>g</w:t>
      </w:r>
    </w:p>
    <w:p w14:paraId="77A2DA01" w14:textId="77777777" w:rsidR="00B87611" w:rsidRDefault="00B87611">
      <w:pPr>
        <w:spacing w:before="6" w:line="40" w:lineRule="exact"/>
        <w:rPr>
          <w:sz w:val="4"/>
          <w:szCs w:val="4"/>
        </w:rPr>
      </w:pPr>
    </w:p>
    <w:tbl>
      <w:tblPr>
        <w:tblW w:w="0" w:type="auto"/>
        <w:tblInd w:w="94" w:type="dxa"/>
        <w:tblLayout w:type="fixed"/>
        <w:tblCellMar>
          <w:left w:w="0" w:type="dxa"/>
          <w:right w:w="0" w:type="dxa"/>
        </w:tblCellMar>
        <w:tblLook w:val="01E0" w:firstRow="1" w:lastRow="1" w:firstColumn="1" w:lastColumn="1" w:noHBand="0" w:noVBand="0"/>
      </w:tblPr>
      <w:tblGrid>
        <w:gridCol w:w="876"/>
        <w:gridCol w:w="4590"/>
        <w:gridCol w:w="1260"/>
        <w:gridCol w:w="1532"/>
        <w:gridCol w:w="1378"/>
      </w:tblGrid>
      <w:tr w:rsidR="00B87611" w14:paraId="5DCAB694" w14:textId="77777777">
        <w:trPr>
          <w:trHeight w:hRule="exact" w:val="566"/>
        </w:trPr>
        <w:tc>
          <w:tcPr>
            <w:tcW w:w="876" w:type="dxa"/>
            <w:tcBorders>
              <w:top w:val="single" w:sz="5" w:space="0" w:color="000000"/>
              <w:left w:val="single" w:sz="5" w:space="0" w:color="000000"/>
              <w:bottom w:val="single" w:sz="5" w:space="0" w:color="000000"/>
              <w:right w:val="single" w:sz="5" w:space="0" w:color="000000"/>
            </w:tcBorders>
          </w:tcPr>
          <w:p w14:paraId="3D9242FD"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Sr.</w:t>
            </w:r>
          </w:p>
          <w:p w14:paraId="2F20A9AB"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N</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w:t>
            </w:r>
          </w:p>
        </w:tc>
        <w:tc>
          <w:tcPr>
            <w:tcW w:w="4590" w:type="dxa"/>
            <w:tcBorders>
              <w:top w:val="single" w:sz="5" w:space="0" w:color="000000"/>
              <w:left w:val="single" w:sz="5" w:space="0" w:color="000000"/>
              <w:bottom w:val="single" w:sz="5" w:space="0" w:color="000000"/>
              <w:right w:val="single" w:sz="5" w:space="0" w:color="000000"/>
            </w:tcBorders>
          </w:tcPr>
          <w:p w14:paraId="1319E316"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Qu</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w:t>
            </w:r>
          </w:p>
        </w:tc>
        <w:tc>
          <w:tcPr>
            <w:tcW w:w="1260" w:type="dxa"/>
            <w:tcBorders>
              <w:top w:val="single" w:sz="5" w:space="0" w:color="000000"/>
              <w:left w:val="single" w:sz="5" w:space="0" w:color="000000"/>
              <w:bottom w:val="single" w:sz="5" w:space="0" w:color="000000"/>
              <w:right w:val="single" w:sz="5" w:space="0" w:color="000000"/>
            </w:tcBorders>
          </w:tcPr>
          <w:p w14:paraId="63296DED" w14:textId="77777777" w:rsidR="00B87611" w:rsidRDefault="00963546">
            <w:pPr>
              <w:spacing w:line="260" w:lineRule="exact"/>
              <w:ind w:left="366"/>
              <w:rPr>
                <w:rFonts w:ascii="Trebuchet MS" w:eastAsia="Trebuchet MS" w:hAnsi="Trebuchet MS" w:cs="Trebuchet MS"/>
                <w:sz w:val="24"/>
                <w:szCs w:val="24"/>
              </w:rPr>
            </w:pPr>
            <w:r>
              <w:rPr>
                <w:rFonts w:ascii="Trebuchet MS" w:eastAsia="Trebuchet MS" w:hAnsi="Trebuchet MS" w:cs="Trebuchet MS"/>
                <w:b/>
                <w:spacing w:val="-1"/>
                <w:sz w:val="24"/>
                <w:szCs w:val="24"/>
              </w:rPr>
              <w:t>D</w:t>
            </w:r>
            <w:r>
              <w:rPr>
                <w:rFonts w:ascii="Trebuchet MS" w:eastAsia="Trebuchet MS" w:hAnsi="Trebuchet MS" w:cs="Trebuchet MS"/>
                <w:b/>
                <w:sz w:val="24"/>
                <w:szCs w:val="24"/>
              </w:rPr>
              <w:t>ate</w:t>
            </w:r>
          </w:p>
        </w:tc>
        <w:tc>
          <w:tcPr>
            <w:tcW w:w="1532" w:type="dxa"/>
            <w:tcBorders>
              <w:top w:val="single" w:sz="5" w:space="0" w:color="000000"/>
              <w:left w:val="single" w:sz="5" w:space="0" w:color="000000"/>
              <w:bottom w:val="single" w:sz="5" w:space="0" w:color="000000"/>
              <w:right w:val="single" w:sz="5" w:space="0" w:color="000000"/>
            </w:tcBorders>
          </w:tcPr>
          <w:p w14:paraId="476AFA02" w14:textId="77777777" w:rsidR="00B87611" w:rsidRDefault="00963546">
            <w:pPr>
              <w:spacing w:line="260" w:lineRule="exact"/>
              <w:ind w:left="247" w:right="253"/>
              <w:jc w:val="center"/>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mark/</w:t>
            </w:r>
          </w:p>
          <w:p w14:paraId="6E06018E" w14:textId="77777777" w:rsidR="00B87611" w:rsidRDefault="00963546">
            <w:pPr>
              <w:spacing w:line="260" w:lineRule="exact"/>
              <w:ind w:left="386" w:right="390"/>
              <w:jc w:val="center"/>
              <w:rPr>
                <w:rFonts w:ascii="Trebuchet MS" w:eastAsia="Trebuchet MS" w:hAnsi="Trebuchet MS" w:cs="Trebuchet MS"/>
                <w:sz w:val="24"/>
                <w:szCs w:val="24"/>
              </w:rPr>
            </w:pPr>
            <w:r>
              <w:rPr>
                <w:rFonts w:ascii="Trebuchet MS" w:eastAsia="Trebuchet MS" w:hAnsi="Trebuchet MS" w:cs="Trebuchet MS"/>
                <w:b/>
                <w:sz w:val="24"/>
                <w:szCs w:val="24"/>
              </w:rPr>
              <w:t>Grade</w:t>
            </w:r>
          </w:p>
        </w:tc>
        <w:tc>
          <w:tcPr>
            <w:tcW w:w="1378" w:type="dxa"/>
            <w:tcBorders>
              <w:top w:val="single" w:sz="5" w:space="0" w:color="000000"/>
              <w:left w:val="single" w:sz="5" w:space="0" w:color="000000"/>
              <w:bottom w:val="single" w:sz="5" w:space="0" w:color="000000"/>
              <w:right w:val="single" w:sz="5" w:space="0" w:color="000000"/>
            </w:tcBorders>
          </w:tcPr>
          <w:p w14:paraId="777694D3" w14:textId="77777777" w:rsidR="00B87611" w:rsidRDefault="00963546">
            <w:pPr>
              <w:spacing w:line="260" w:lineRule="exact"/>
              <w:ind w:left="306"/>
              <w:rPr>
                <w:rFonts w:ascii="Trebuchet MS" w:eastAsia="Trebuchet MS" w:hAnsi="Trebuchet MS" w:cs="Trebuchet MS"/>
                <w:sz w:val="24"/>
                <w:szCs w:val="24"/>
              </w:rPr>
            </w:pPr>
            <w:r>
              <w:rPr>
                <w:rFonts w:ascii="Trebuchet MS" w:eastAsia="Trebuchet MS" w:hAnsi="Trebuchet MS" w:cs="Trebuchet MS"/>
                <w:b/>
                <w:sz w:val="24"/>
                <w:szCs w:val="24"/>
              </w:rPr>
              <w:t>Sign of</w:t>
            </w:r>
          </w:p>
          <w:p w14:paraId="1B3866C1" w14:textId="77777777" w:rsidR="00B87611" w:rsidRDefault="00963546">
            <w:pPr>
              <w:spacing w:line="260" w:lineRule="exact"/>
              <w:ind w:left="357"/>
              <w:rPr>
                <w:rFonts w:ascii="Trebuchet MS" w:eastAsia="Trebuchet MS" w:hAnsi="Trebuchet MS" w:cs="Trebuchet MS"/>
                <w:sz w:val="24"/>
                <w:szCs w:val="24"/>
              </w:rPr>
            </w:pPr>
            <w:r>
              <w:rPr>
                <w:rFonts w:ascii="Trebuchet MS" w:eastAsia="Trebuchet MS" w:hAnsi="Trebuchet MS" w:cs="Trebuchet MS"/>
                <w:b/>
                <w:sz w:val="24"/>
                <w:szCs w:val="24"/>
              </w:rPr>
              <w:t>Guide</w:t>
            </w:r>
          </w:p>
        </w:tc>
      </w:tr>
      <w:tr w:rsidR="00B87611" w14:paraId="40FB20F4" w14:textId="77777777">
        <w:trPr>
          <w:trHeight w:hRule="atLeast" w:val="847"/>
        </w:trPr>
        <w:tc>
          <w:tcPr>
            <w:tcW w:w="876" w:type="dxa"/>
            <w:tcBorders>
              <w:top w:val="single" w:sz="5" w:space="0" w:color="000000"/>
              <w:left w:val="single" w:sz="5" w:space="0" w:color="000000"/>
              <w:bottom w:val="single" w:sz="5" w:space="0" w:color="000000"/>
              <w:right w:val="single" w:sz="5" w:space="0" w:color="000000"/>
            </w:tcBorders>
          </w:tcPr>
          <w:p w14:paraId="44CB3C02"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1)</w:t>
            </w:r>
          </w:p>
        </w:tc>
        <w:tc>
          <w:tcPr>
            <w:tcW w:w="4590" w:type="dxa"/>
            <w:tcBorders>
              <w:top w:val="single" w:sz="5" w:space="0" w:color="000000"/>
              <w:left w:val="single" w:sz="5" w:space="0" w:color="000000"/>
              <w:bottom w:val="single" w:sz="5" w:space="0" w:color="000000"/>
              <w:right w:val="single" w:sz="5" w:space="0" w:color="000000"/>
            </w:tcBorders>
          </w:tcPr>
          <w:p w14:paraId="43C9F650"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ic</w:t>
            </w:r>
            <w:r>
              <w:rPr>
                <w:rFonts w:ascii="Trebuchet MS" w:eastAsia="Trebuchet MS" w:hAnsi="Trebuchet MS" w:cs="Trebuchet MS"/>
                <w:sz w:val="24"/>
                <w:szCs w:val="24"/>
              </w:rPr>
              <w:t xml:space="preserve">h </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e </w:t>
            </w:r>
            <w:r>
              <w:rPr>
                <w:rFonts w:ascii="Trebuchet MS" w:eastAsia="Trebuchet MS" w:hAnsi="Trebuchet MS" w:cs="Trebuchet MS"/>
                <w:spacing w:val="46"/>
                <w:sz w:val="24"/>
                <w:szCs w:val="24"/>
              </w:rPr>
              <w:t xml:space="preserve"> </w:t>
            </w:r>
            <w:r>
              <w:rPr>
                <w:rFonts w:ascii="Trebuchet MS" w:eastAsia="Trebuchet MS" w:hAnsi="Trebuchet MS" w:cs="Trebuchet MS"/>
                <w:sz w:val="24"/>
                <w:szCs w:val="24"/>
              </w:rPr>
              <w:t>De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pm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45"/>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p>
          <w:p w14:paraId="35FB2FE2" w14:textId="77777777" w:rsidR="00B87611" w:rsidRDefault="00963546">
            <w:pPr>
              <w:spacing w:before="2" w:line="260" w:lineRule="exact"/>
              <w:ind w:left="102" w:right="65"/>
              <w:rPr>
                <w:rFonts w:ascii="Trebuchet MS" w:eastAsia="Trebuchet MS" w:hAnsi="Trebuchet MS" w:cs="Trebuchet MS"/>
                <w:sz w:val="24"/>
                <w:szCs w:val="24"/>
              </w:rPr>
            </w:pP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l</w:t>
            </w:r>
            <w:r>
              <w:rPr>
                <w:rFonts w:ascii="Trebuchet MS" w:eastAsia="Trebuchet MS" w:hAnsi="Trebuchet MS" w:cs="Trebuchet MS"/>
                <w:spacing w:val="6"/>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6"/>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7"/>
                <w:sz w:val="24"/>
                <w:szCs w:val="24"/>
              </w:rPr>
              <w:t xml:space="preserve"> </w:t>
            </w:r>
            <w:r>
              <w:rPr>
                <w:rFonts w:ascii="Trebuchet MS" w:eastAsia="Trebuchet MS" w:hAnsi="Trebuchet MS" w:cs="Trebuchet MS"/>
                <w:sz w:val="24"/>
                <w:szCs w:val="24"/>
              </w:rPr>
              <w:t>(W</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te</w:t>
            </w:r>
            <w:r>
              <w:rPr>
                <w:rFonts w:ascii="Trebuchet MS" w:eastAsia="Trebuchet MS" w:hAnsi="Trebuchet MS" w:cs="Trebuchet MS"/>
                <w:sz w:val="24"/>
                <w:szCs w:val="24"/>
              </w:rPr>
              <w:t>r</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ll</w:t>
            </w:r>
            <w:r>
              <w:rPr>
                <w:rFonts w:ascii="Trebuchet MS" w:eastAsia="Trebuchet MS" w:hAnsi="Trebuchet MS" w:cs="Trebuchet MS"/>
                <w:sz w:val="24"/>
                <w:szCs w:val="24"/>
              </w:rPr>
              <w:t>,</w:t>
            </w:r>
            <w:r>
              <w:rPr>
                <w:rFonts w:ascii="Trebuchet MS" w:eastAsia="Trebuchet MS" w:hAnsi="Trebuchet MS" w:cs="Trebuchet MS"/>
                <w:spacing w:val="7"/>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nc</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nta</w:t>
            </w:r>
            <w:r>
              <w:rPr>
                <w:rFonts w:ascii="Trebuchet MS" w:eastAsia="Trebuchet MS" w:hAnsi="Trebuchet MS" w:cs="Trebuchet MS"/>
                <w:spacing w:val="-4"/>
                <w:sz w:val="24"/>
                <w:szCs w:val="24"/>
              </w:rPr>
              <w:t>l</w:t>
            </w:r>
            <w:r>
              <w:rPr>
                <w:rFonts w:ascii="Trebuchet MS" w:eastAsia="Trebuchet MS" w:hAnsi="Trebuchet MS" w:cs="Trebuchet MS"/>
                <w:sz w:val="24"/>
                <w:szCs w:val="24"/>
              </w:rPr>
              <w:t>, RA</w:t>
            </w:r>
            <w:r>
              <w:rPr>
                <w:rFonts w:ascii="Trebuchet MS" w:eastAsia="Trebuchet MS" w:hAnsi="Trebuchet MS" w:cs="Trebuchet MS"/>
                <w:spacing w:val="-1"/>
                <w:sz w:val="24"/>
                <w:szCs w:val="24"/>
              </w:rPr>
              <w:t>D</w:t>
            </w:r>
            <w:r>
              <w:rPr>
                <w:rFonts w:ascii="Trebuchet MS" w:eastAsia="Trebuchet MS" w:hAnsi="Trebuchet MS" w:cs="Trebuchet MS"/>
                <w:sz w:val="24"/>
                <w:szCs w:val="24"/>
              </w:rPr>
              <w:t>) Ho</w:t>
            </w:r>
            <w:r>
              <w:rPr>
                <w:rFonts w:ascii="Trebuchet MS" w:eastAsia="Trebuchet MS" w:hAnsi="Trebuchet MS" w:cs="Trebuchet MS"/>
                <w:spacing w:val="-1"/>
                <w:sz w:val="24"/>
                <w:szCs w:val="24"/>
              </w:rPr>
              <w:t>w</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t 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l</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w:t>
            </w:r>
          </w:p>
        </w:tc>
        <w:tc>
          <w:tcPr>
            <w:tcW w:w="1260" w:type="dxa"/>
            <w:tcBorders>
              <w:top w:val="single" w:sz="5" w:space="0" w:color="000000"/>
              <w:left w:val="single" w:sz="5" w:space="0" w:color="000000"/>
              <w:bottom w:val="single" w:sz="5" w:space="0" w:color="000000"/>
              <w:right w:val="single" w:sz="5" w:space="0" w:color="000000"/>
            </w:tcBorders>
          </w:tcPr>
          <w:p w14:paraId="0068BC42"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13-01-2027</w:t>
            </w:r>
          </w:p>
        </w:tc>
        <w:tc>
          <w:tcPr>
            <w:tcW w:w="1532" w:type="dxa"/>
            <w:tcBorders>
              <w:top w:val="single" w:sz="5" w:space="0" w:color="000000"/>
              <w:left w:val="single" w:sz="5" w:space="0" w:color="000000"/>
              <w:bottom w:val="single" w:sz="5" w:space="0" w:color="000000"/>
              <w:right w:val="single" w:sz="5" w:space="0" w:color="000000"/>
            </w:tcBorders>
          </w:tcPr>
          <w:p w14:paraId="4D0AEA92"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Waterfall (dept. format); each phase signed off before the next</w:t>
            </w:r>
          </w:p>
        </w:tc>
        <w:tc>
          <w:tcPr>
            <w:tcW w:w="1378" w:type="dxa"/>
            <w:tcBorders>
              <w:top w:val="single" w:sz="5" w:space="0" w:color="000000"/>
              <w:left w:val="single" w:sz="5" w:space="0" w:color="000000"/>
              <w:bottom w:val="single" w:sz="5" w:space="0" w:color="000000"/>
              <w:right w:val="single" w:sz="5" w:space="0" w:color="000000"/>
            </w:tcBorders>
          </w:tcPr>
          <w:p w14:paraId="36D5BE87" w14:textId="77777777" w:rsidR="00B87611" w:rsidRDefault="00B87611"/>
        </w:tc>
      </w:tr>
      <w:tr w:rsidR="00B87611" w14:paraId="1C0C8575" w14:textId="77777777">
        <w:trPr>
          <w:trHeight w:hRule="atLeast" w:val="845"/>
        </w:trPr>
        <w:tc>
          <w:tcPr>
            <w:tcW w:w="876" w:type="dxa"/>
            <w:tcBorders>
              <w:top w:val="single" w:sz="5" w:space="0" w:color="000000"/>
              <w:left w:val="single" w:sz="5" w:space="0" w:color="000000"/>
              <w:bottom w:val="single" w:sz="5" w:space="0" w:color="000000"/>
              <w:right w:val="single" w:sz="5" w:space="0" w:color="000000"/>
            </w:tcBorders>
          </w:tcPr>
          <w:p w14:paraId="7D2BF74B"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2)</w:t>
            </w:r>
          </w:p>
        </w:tc>
        <w:tc>
          <w:tcPr>
            <w:tcW w:w="4590" w:type="dxa"/>
            <w:tcBorders>
              <w:top w:val="single" w:sz="5" w:space="0" w:color="000000"/>
              <w:left w:val="single" w:sz="5" w:space="0" w:color="000000"/>
              <w:bottom w:val="single" w:sz="5" w:space="0" w:color="000000"/>
              <w:right w:val="single" w:sz="5" w:space="0" w:color="000000"/>
            </w:tcBorders>
          </w:tcPr>
          <w:p w14:paraId="1ABB0377"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Are</w:t>
            </w:r>
            <w:r>
              <w:rPr>
                <w:rFonts w:ascii="Trebuchet MS" w:eastAsia="Trebuchet MS" w:hAnsi="Trebuchet MS" w:cs="Trebuchet MS"/>
                <w:spacing w:val="63"/>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a</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6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ei</w:t>
            </w:r>
            <w:r>
              <w:rPr>
                <w:rFonts w:ascii="Trebuchet MS" w:eastAsia="Trebuchet MS" w:hAnsi="Trebuchet MS" w:cs="Trebuchet MS"/>
                <w:sz w:val="24"/>
                <w:szCs w:val="24"/>
              </w:rPr>
              <w:t>r</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att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ute</w:t>
            </w:r>
            <w:r>
              <w:rPr>
                <w:rFonts w:ascii="Trebuchet MS" w:eastAsia="Trebuchet MS" w:hAnsi="Trebuchet MS" w:cs="Trebuchet MS"/>
                <w:sz w:val="24"/>
                <w:szCs w:val="24"/>
              </w:rPr>
              <w:t>s</w:t>
            </w:r>
            <w:r>
              <w:rPr>
                <w:rFonts w:ascii="Trebuchet MS" w:eastAsia="Trebuchet MS" w:hAnsi="Trebuchet MS" w:cs="Trebuchet MS"/>
                <w:spacing w:val="6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p>
          <w:p w14:paraId="1380B297" w14:textId="77777777" w:rsidR="00B87611" w:rsidRDefault="00963546">
            <w:pPr>
              <w:spacing w:before="3" w:line="260" w:lineRule="exact"/>
              <w:ind w:left="102" w:right="62"/>
              <w:rPr>
                <w:rFonts w:ascii="Trebuchet MS" w:eastAsia="Trebuchet MS" w:hAnsi="Trebuchet MS" w:cs="Trebuchet MS"/>
                <w:sz w:val="24"/>
                <w:szCs w:val="24"/>
              </w:rPr>
            </w:pP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ps  </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ea</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y  </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38"/>
                <w:sz w:val="24"/>
                <w:szCs w:val="24"/>
              </w:rPr>
              <w:t xml:space="preserve"> </w:t>
            </w:r>
            <w:r>
              <w:rPr>
                <w:rFonts w:ascii="Trebuchet MS" w:eastAsia="Trebuchet MS" w:hAnsi="Trebuchet MS" w:cs="Trebuchet MS"/>
                <w:sz w:val="24"/>
                <w:szCs w:val="24"/>
              </w:rPr>
              <w:t xml:space="preserve">(All </w:t>
            </w:r>
            <w:r>
              <w:rPr>
                <w:rFonts w:ascii="Trebuchet MS" w:eastAsia="Trebuchet MS" w:hAnsi="Trebuchet MS" w:cs="Trebuchet MS"/>
                <w:spacing w:val="1"/>
                <w:sz w:val="24"/>
                <w:szCs w:val="24"/>
              </w:rPr>
              <w:t>con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fro</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R</w:t>
            </w:r>
            <w:r>
              <w:rPr>
                <w:rFonts w:ascii="Trebuchet MS" w:eastAsia="Trebuchet MS" w:hAnsi="Trebuchet MS" w:cs="Trebuchet MS"/>
                <w:sz w:val="24"/>
                <w:szCs w:val="24"/>
              </w:rPr>
              <w:t>S are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ca</w:t>
            </w:r>
            <w:r>
              <w:rPr>
                <w:rFonts w:ascii="Trebuchet MS" w:eastAsia="Trebuchet MS" w:hAnsi="Trebuchet MS" w:cs="Trebuchet MS"/>
                <w:sz w:val="24"/>
                <w:szCs w:val="24"/>
              </w:rPr>
              <w:t>p</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or </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ot</w:t>
            </w:r>
            <w:r>
              <w:rPr>
                <w:rFonts w:ascii="Trebuchet MS" w:eastAsia="Trebuchet MS" w:hAnsi="Trebuchet MS" w:cs="Trebuchet MS"/>
                <w:sz w:val="24"/>
                <w:szCs w:val="24"/>
              </w:rPr>
              <w:t>?)</w:t>
            </w:r>
          </w:p>
        </w:tc>
        <w:tc>
          <w:tcPr>
            <w:tcW w:w="1260" w:type="dxa"/>
            <w:tcBorders>
              <w:top w:val="single" w:sz="5" w:space="0" w:color="000000"/>
              <w:left w:val="single" w:sz="5" w:space="0" w:color="000000"/>
              <w:bottom w:val="single" w:sz="5" w:space="0" w:color="000000"/>
              <w:right w:val="single" w:sz="5" w:space="0" w:color="000000"/>
            </w:tcBorders>
          </w:tcPr>
          <w:p w14:paraId="4B5013D6"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13-01-2027</w:t>
            </w:r>
          </w:p>
        </w:tc>
        <w:tc>
          <w:tcPr>
            <w:tcW w:w="1532" w:type="dxa"/>
            <w:tcBorders>
              <w:top w:val="single" w:sz="5" w:space="0" w:color="000000"/>
              <w:left w:val="single" w:sz="5" w:space="0" w:color="000000"/>
              <w:bottom w:val="single" w:sz="5" w:space="0" w:color="000000"/>
              <w:right w:val="single" w:sz="5" w:space="0" w:color="000000"/>
            </w:tcBorders>
          </w:tcPr>
          <w:p w14:paraId="5A15CF6F"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ERD with attributes; SRS limits and consent captured</w:t>
            </w:r>
          </w:p>
        </w:tc>
        <w:tc>
          <w:tcPr>
            <w:tcW w:w="1378" w:type="dxa"/>
            <w:tcBorders>
              <w:top w:val="single" w:sz="5" w:space="0" w:color="000000"/>
              <w:left w:val="single" w:sz="5" w:space="0" w:color="000000"/>
              <w:bottom w:val="single" w:sz="5" w:space="0" w:color="000000"/>
              <w:right w:val="single" w:sz="5" w:space="0" w:color="000000"/>
            </w:tcBorders>
          </w:tcPr>
          <w:p w14:paraId="11C3B53C" w14:textId="77777777" w:rsidR="00B87611" w:rsidRDefault="00B87611"/>
        </w:tc>
      </w:tr>
      <w:tr w:rsidR="00B87611" w14:paraId="66E61376" w14:textId="77777777">
        <w:trPr>
          <w:trHeight w:hRule="atLeast" w:val="569"/>
        </w:trPr>
        <w:tc>
          <w:tcPr>
            <w:tcW w:w="876" w:type="dxa"/>
            <w:tcBorders>
              <w:top w:val="single" w:sz="5" w:space="0" w:color="000000"/>
              <w:left w:val="single" w:sz="5" w:space="0" w:color="000000"/>
              <w:bottom w:val="single" w:sz="5" w:space="0" w:color="000000"/>
              <w:right w:val="single" w:sz="5" w:space="0" w:color="000000"/>
            </w:tcBorders>
          </w:tcPr>
          <w:p w14:paraId="276897FF"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3)</w:t>
            </w:r>
          </w:p>
        </w:tc>
        <w:tc>
          <w:tcPr>
            <w:tcW w:w="4590" w:type="dxa"/>
            <w:tcBorders>
              <w:top w:val="single" w:sz="5" w:space="0" w:color="000000"/>
              <w:left w:val="single" w:sz="5" w:space="0" w:color="000000"/>
              <w:bottom w:val="single" w:sz="5" w:space="0" w:color="000000"/>
              <w:right w:val="single" w:sz="5" w:space="0" w:color="000000"/>
            </w:tcBorders>
          </w:tcPr>
          <w:p w14:paraId="729BD7D7"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ve</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7"/>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b</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ect</w:t>
            </w:r>
            <w:r>
              <w:rPr>
                <w:rFonts w:ascii="Trebuchet MS" w:eastAsia="Trebuchet MS" w:hAnsi="Trebuchet MS" w:cs="Trebuchet MS"/>
                <w:sz w:val="24"/>
                <w:szCs w:val="24"/>
              </w:rPr>
              <w:t>s</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4"/>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v</w:t>
            </w:r>
            <w:r>
              <w:rPr>
                <w:rFonts w:ascii="Trebuchet MS" w:eastAsia="Trebuchet MS" w:hAnsi="Trebuchet MS" w:cs="Trebuchet MS"/>
                <w:sz w:val="24"/>
                <w:szCs w:val="24"/>
              </w:rPr>
              <w:t>e</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p>
          <w:p w14:paraId="5FB45AE0"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i</w:t>
            </w:r>
            <w:r>
              <w:rPr>
                <w:rFonts w:ascii="Trebuchet MS" w:eastAsia="Trebuchet MS" w:hAnsi="Trebuchet MS" w:cs="Trebuchet MS"/>
                <w:sz w:val="24"/>
                <w:szCs w:val="24"/>
              </w:rPr>
              <w:t>r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tc>
        <w:tc>
          <w:tcPr>
            <w:tcW w:w="1260" w:type="dxa"/>
            <w:tcBorders>
              <w:top w:val="single" w:sz="5" w:space="0" w:color="000000"/>
              <w:left w:val="single" w:sz="5" w:space="0" w:color="000000"/>
              <w:bottom w:val="single" w:sz="5" w:space="0" w:color="000000"/>
              <w:right w:val="single" w:sz="5" w:space="0" w:color="000000"/>
            </w:tcBorders>
          </w:tcPr>
          <w:p w14:paraId="250F2250"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13-01-2027</w:t>
            </w:r>
          </w:p>
        </w:tc>
        <w:tc>
          <w:tcPr>
            <w:tcW w:w="1532" w:type="dxa"/>
            <w:tcBorders>
              <w:top w:val="single" w:sz="5" w:space="0" w:color="000000"/>
              <w:left w:val="single" w:sz="5" w:space="0" w:color="000000"/>
              <w:bottom w:val="single" w:sz="5" w:space="0" w:color="000000"/>
              <w:right w:val="single" w:sz="5" w:space="0" w:color="000000"/>
            </w:tcBorders>
          </w:tcPr>
          <w:p w14:paraId="50A40FDC"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class diagram with responsibilities</w:t>
            </w:r>
          </w:p>
        </w:tc>
        <w:tc>
          <w:tcPr>
            <w:tcW w:w="1378" w:type="dxa"/>
            <w:tcBorders>
              <w:top w:val="single" w:sz="5" w:space="0" w:color="000000"/>
              <w:left w:val="single" w:sz="5" w:space="0" w:color="000000"/>
              <w:bottom w:val="single" w:sz="5" w:space="0" w:color="000000"/>
              <w:right w:val="single" w:sz="5" w:space="0" w:color="000000"/>
            </w:tcBorders>
          </w:tcPr>
          <w:p w14:paraId="4101389F" w14:textId="77777777" w:rsidR="00B87611" w:rsidRDefault="00B87611"/>
        </w:tc>
      </w:tr>
      <w:tr w:rsidR="00B87611" w14:paraId="7BDD1FCF" w14:textId="77777777">
        <w:trPr>
          <w:trHeight w:hRule="atLeast" w:val="845"/>
        </w:trPr>
        <w:tc>
          <w:tcPr>
            <w:tcW w:w="876" w:type="dxa"/>
            <w:tcBorders>
              <w:top w:val="single" w:sz="5" w:space="0" w:color="000000"/>
              <w:left w:val="single" w:sz="5" w:space="0" w:color="000000"/>
              <w:bottom w:val="single" w:sz="5" w:space="0" w:color="000000"/>
              <w:right w:val="single" w:sz="5" w:space="0" w:color="000000"/>
            </w:tcBorders>
          </w:tcPr>
          <w:p w14:paraId="23857EB2"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4)</w:t>
            </w:r>
          </w:p>
        </w:tc>
        <w:tc>
          <w:tcPr>
            <w:tcW w:w="4590" w:type="dxa"/>
            <w:tcBorders>
              <w:top w:val="single" w:sz="5" w:space="0" w:color="000000"/>
              <w:left w:val="single" w:sz="5" w:space="0" w:color="000000"/>
              <w:bottom w:val="single" w:sz="5" w:space="0" w:color="000000"/>
              <w:right w:val="single" w:sz="5" w:space="0" w:color="000000"/>
            </w:tcBorders>
          </w:tcPr>
          <w:p w14:paraId="535A2A8F"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ve </w:t>
            </w:r>
            <w:r>
              <w:rPr>
                <w:rFonts w:ascii="Trebuchet MS" w:eastAsia="Trebuchet MS" w:hAnsi="Trebuchet MS" w:cs="Trebuchet MS"/>
                <w:spacing w:val="36"/>
                <w:sz w:val="24"/>
                <w:szCs w:val="24"/>
              </w:rPr>
              <w:t xml:space="preserve"> </w:t>
            </w:r>
            <w:r>
              <w:rPr>
                <w:rFonts w:ascii="Trebuchet MS" w:eastAsia="Trebuchet MS" w:hAnsi="Trebuchet MS" w:cs="Trebuchet MS"/>
                <w:sz w:val="24"/>
                <w:szCs w:val="24"/>
              </w:rPr>
              <w:t xml:space="preserve">you </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na</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
                <w:sz w:val="24"/>
                <w:szCs w:val="24"/>
              </w:rPr>
              <w:t>z</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36"/>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p>
          <w:p w14:paraId="451F9D1F" w14:textId="77777777" w:rsidR="00B87611" w:rsidRDefault="00963546">
            <w:pPr>
              <w:spacing w:before="2" w:line="260" w:lineRule="exact"/>
              <w:ind w:left="102" w:right="65"/>
              <w:rPr>
                <w:rFonts w:ascii="Trebuchet MS" w:eastAsia="Trebuchet MS" w:hAnsi="Trebuchet MS" w:cs="Trebuchet MS"/>
                <w:sz w:val="24"/>
                <w:szCs w:val="24"/>
              </w:rPr>
            </w:pP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n </w:t>
            </w:r>
            <w:r>
              <w:rPr>
                <w:rFonts w:ascii="Trebuchet MS" w:eastAsia="Trebuchet MS" w:hAnsi="Trebuchet MS" w:cs="Trebuchet MS"/>
                <w:spacing w:val="50"/>
                <w:sz w:val="24"/>
                <w:szCs w:val="24"/>
              </w:rPr>
              <w:t xml:space="preserve"> </w:t>
            </w:r>
            <w:r>
              <w:rPr>
                <w:rFonts w:ascii="Trebuchet MS" w:eastAsia="Trebuchet MS" w:hAnsi="Trebuchet MS" w:cs="Trebuchet MS"/>
                <w:spacing w:val="1"/>
                <w:sz w:val="24"/>
                <w:szCs w:val="24"/>
              </w:rPr>
              <w:t>ana</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
                <w:sz w:val="24"/>
                <w:szCs w:val="24"/>
              </w:rPr>
              <w:t>z</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5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50"/>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se</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50"/>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nt</w:t>
            </w:r>
            <w:r>
              <w:rPr>
                <w:rFonts w:ascii="Trebuchet MS" w:eastAsia="Trebuchet MS" w:hAnsi="Trebuchet MS" w:cs="Trebuchet MS"/>
                <w:sz w:val="24"/>
                <w:szCs w:val="24"/>
              </w:rPr>
              <w:t>o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v</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mo</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ls</w:t>
            </w:r>
            <w:r>
              <w:rPr>
                <w:rFonts w:ascii="Trebuchet MS" w:eastAsia="Trebuchet MS" w:hAnsi="Trebuchet MS" w:cs="Trebuchet MS"/>
                <w:sz w:val="24"/>
                <w:szCs w:val="24"/>
              </w:rPr>
              <w:t>?</w:t>
            </w:r>
          </w:p>
        </w:tc>
        <w:tc>
          <w:tcPr>
            <w:tcW w:w="1260" w:type="dxa"/>
            <w:tcBorders>
              <w:top w:val="single" w:sz="5" w:space="0" w:color="000000"/>
              <w:left w:val="single" w:sz="5" w:space="0" w:color="000000"/>
              <w:bottom w:val="single" w:sz="5" w:space="0" w:color="000000"/>
              <w:right w:val="single" w:sz="5" w:space="0" w:color="000000"/>
            </w:tcBorders>
          </w:tcPr>
          <w:p w14:paraId="68DB7AB0"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13-01-2027</w:t>
            </w:r>
          </w:p>
        </w:tc>
        <w:tc>
          <w:tcPr>
            <w:tcW w:w="1532" w:type="dxa"/>
            <w:tcBorders>
              <w:top w:val="single" w:sz="5" w:space="0" w:color="000000"/>
              <w:left w:val="single" w:sz="5" w:space="0" w:color="000000"/>
              <w:bottom w:val="single" w:sz="5" w:space="0" w:color="000000"/>
              <w:right w:val="single" w:sz="5" w:space="0" w:color="000000"/>
            </w:tcBorders>
          </w:tcPr>
          <w:p w14:paraId="46FE9644"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use case, DFD L0/L1, activity, sequence</w:t>
            </w:r>
          </w:p>
        </w:tc>
        <w:tc>
          <w:tcPr>
            <w:tcW w:w="1378" w:type="dxa"/>
            <w:tcBorders>
              <w:top w:val="single" w:sz="5" w:space="0" w:color="000000"/>
              <w:left w:val="single" w:sz="5" w:space="0" w:color="000000"/>
              <w:bottom w:val="single" w:sz="5" w:space="0" w:color="000000"/>
              <w:right w:val="single" w:sz="5" w:space="0" w:color="000000"/>
            </w:tcBorders>
          </w:tcPr>
          <w:p w14:paraId="2FD790DC" w14:textId="77777777" w:rsidR="00B87611" w:rsidRDefault="00B87611"/>
        </w:tc>
      </w:tr>
      <w:tr w:rsidR="00B87611" w14:paraId="440B46B7" w14:textId="77777777">
        <w:trPr>
          <w:trHeight w:hRule="atLeast" w:val="847"/>
        </w:trPr>
        <w:tc>
          <w:tcPr>
            <w:tcW w:w="876" w:type="dxa"/>
            <w:tcBorders>
              <w:top w:val="single" w:sz="5" w:space="0" w:color="000000"/>
              <w:left w:val="single" w:sz="5" w:space="0" w:color="000000"/>
              <w:bottom w:val="single" w:sz="5" w:space="0" w:color="000000"/>
              <w:right w:val="single" w:sz="5" w:space="0" w:color="000000"/>
            </w:tcBorders>
          </w:tcPr>
          <w:p w14:paraId="6D1A4ADF"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5)</w:t>
            </w:r>
          </w:p>
        </w:tc>
        <w:tc>
          <w:tcPr>
            <w:tcW w:w="4590" w:type="dxa"/>
            <w:tcBorders>
              <w:top w:val="single" w:sz="5" w:space="0" w:color="000000"/>
              <w:left w:val="single" w:sz="5" w:space="0" w:color="000000"/>
              <w:bottom w:val="single" w:sz="5" w:space="0" w:color="000000"/>
              <w:right w:val="single" w:sz="5" w:space="0" w:color="000000"/>
            </w:tcBorders>
          </w:tcPr>
          <w:p w14:paraId="24B744D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ve</w:t>
            </w:r>
            <w:r>
              <w:rPr>
                <w:rFonts w:ascii="Trebuchet MS" w:eastAsia="Trebuchet MS" w:hAnsi="Trebuchet MS" w:cs="Trebuchet MS"/>
                <w:spacing w:val="53"/>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5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5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w:t>
            </w:r>
            <w:r>
              <w:rPr>
                <w:rFonts w:ascii="Trebuchet MS" w:eastAsia="Trebuchet MS" w:hAnsi="Trebuchet MS" w:cs="Trebuchet MS"/>
                <w:spacing w:val="5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51"/>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p>
          <w:p w14:paraId="25D81737" w14:textId="77777777" w:rsidR="00B87611" w:rsidRDefault="00963546">
            <w:pPr>
              <w:spacing w:before="2" w:line="260" w:lineRule="exact"/>
              <w:ind w:left="102" w:right="65"/>
              <w:rPr>
                <w:rFonts w:ascii="Trebuchet MS" w:eastAsia="Trebuchet MS" w:hAnsi="Trebuchet MS" w:cs="Trebuchet MS"/>
                <w:sz w:val="24"/>
                <w:szCs w:val="24"/>
              </w:rPr>
            </w:pP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z w:val="24"/>
                <w:szCs w:val="24"/>
              </w:rPr>
              <w:t>ff</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7"/>
                <w:sz w:val="24"/>
                <w:szCs w:val="24"/>
              </w:rPr>
              <w:t xml:space="preserve"> </w:t>
            </w:r>
            <w:r>
              <w:rPr>
                <w:rFonts w:ascii="Trebuchet MS" w:eastAsia="Trebuchet MS" w:hAnsi="Trebuchet MS" w:cs="Trebuchet MS"/>
                <w:spacing w:val="1"/>
                <w:sz w:val="24"/>
                <w:szCs w:val="24"/>
              </w:rPr>
              <w:t>the</w:t>
            </w:r>
            <w:r>
              <w:rPr>
                <w:rFonts w:ascii="Trebuchet MS" w:eastAsia="Trebuchet MS" w:hAnsi="Trebuchet MS" w:cs="Trebuchet MS"/>
                <w:sz w:val="24"/>
                <w:szCs w:val="24"/>
              </w:rPr>
              <w:t>m</w:t>
            </w:r>
            <w:r>
              <w:rPr>
                <w:rFonts w:ascii="Trebuchet MS" w:eastAsia="Trebuchet MS" w:hAnsi="Trebuchet MS" w:cs="Trebuchet MS"/>
                <w:spacing w:val="7"/>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10"/>
                <w:sz w:val="24"/>
                <w:szCs w:val="24"/>
              </w:rPr>
              <w:t xml:space="preserve"> </w:t>
            </w:r>
            <w:r>
              <w:rPr>
                <w:rFonts w:ascii="Trebuchet MS" w:eastAsia="Trebuchet MS" w:hAnsi="Trebuchet MS" w:cs="Trebuchet MS"/>
                <w:spacing w:val="-2"/>
                <w:sz w:val="24"/>
                <w:szCs w:val="24"/>
              </w:rPr>
              <w:t>th</w:t>
            </w:r>
            <w:r>
              <w:rPr>
                <w:rFonts w:ascii="Trebuchet MS" w:eastAsia="Trebuchet MS" w:hAnsi="Trebuchet MS" w:cs="Trebuchet MS"/>
                <w:sz w:val="24"/>
                <w:szCs w:val="24"/>
              </w:rPr>
              <w:t>e 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rm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r</w:t>
            </w:r>
            <w:r>
              <w:rPr>
                <w:rFonts w:ascii="Trebuchet MS" w:eastAsia="Trebuchet MS" w:hAnsi="Trebuchet MS" w:cs="Trebuchet MS"/>
                <w:spacing w:val="1"/>
                <w:sz w:val="24"/>
                <w:szCs w:val="24"/>
              </w:rPr>
              <w:t>an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n d</w:t>
            </w:r>
            <w:r>
              <w:rPr>
                <w:rFonts w:ascii="Trebuchet MS" w:eastAsia="Trebuchet MS" w:hAnsi="Trebuchet MS" w:cs="Trebuchet MS"/>
                <w:spacing w:val="1"/>
                <w:sz w:val="24"/>
                <w:szCs w:val="24"/>
              </w:rPr>
              <w:t>ia</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p>
        </w:tc>
        <w:tc>
          <w:tcPr>
            <w:tcW w:w="1260" w:type="dxa"/>
            <w:tcBorders>
              <w:top w:val="single" w:sz="5" w:space="0" w:color="000000"/>
              <w:left w:val="single" w:sz="5" w:space="0" w:color="000000"/>
              <w:bottom w:val="single" w:sz="5" w:space="0" w:color="000000"/>
              <w:right w:val="single" w:sz="5" w:space="0" w:color="000000"/>
            </w:tcBorders>
          </w:tcPr>
          <w:p w14:paraId="6DFF542C"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13-01-2027</w:t>
            </w:r>
          </w:p>
        </w:tc>
        <w:tc>
          <w:tcPr>
            <w:tcW w:w="1532" w:type="dxa"/>
            <w:tcBorders>
              <w:top w:val="single" w:sz="5" w:space="0" w:color="000000"/>
              <w:left w:val="single" w:sz="5" w:space="0" w:color="000000"/>
              <w:bottom w:val="single" w:sz="5" w:space="0" w:color="000000"/>
              <w:right w:val="single" w:sz="5" w:space="0" w:color="000000"/>
            </w:tcBorders>
          </w:tcPr>
          <w:p w14:paraId="774D08DA"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state transition diagram of a run</w:t>
            </w:r>
          </w:p>
        </w:tc>
        <w:tc>
          <w:tcPr>
            <w:tcW w:w="1378" w:type="dxa"/>
            <w:tcBorders>
              <w:top w:val="single" w:sz="5" w:space="0" w:color="000000"/>
              <w:left w:val="single" w:sz="5" w:space="0" w:color="000000"/>
              <w:bottom w:val="single" w:sz="5" w:space="0" w:color="000000"/>
              <w:right w:val="single" w:sz="5" w:space="0" w:color="000000"/>
            </w:tcBorders>
          </w:tcPr>
          <w:p w14:paraId="6159908C" w14:textId="77777777" w:rsidR="00B87611" w:rsidRDefault="00B87611"/>
        </w:tc>
      </w:tr>
      <w:tr w:rsidR="00B87611" w14:paraId="0B673FC1" w14:textId="77777777">
        <w:trPr>
          <w:trHeight w:hRule="atLeast" w:val="567"/>
        </w:trPr>
        <w:tc>
          <w:tcPr>
            <w:tcW w:w="876" w:type="dxa"/>
            <w:tcBorders>
              <w:top w:val="single" w:sz="5" w:space="0" w:color="000000"/>
              <w:left w:val="single" w:sz="5" w:space="0" w:color="000000"/>
              <w:bottom w:val="single" w:sz="5" w:space="0" w:color="000000"/>
              <w:right w:val="single" w:sz="5" w:space="0" w:color="000000"/>
            </w:tcBorders>
          </w:tcPr>
          <w:p w14:paraId="7FA4BDFB"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6)</w:t>
            </w:r>
          </w:p>
        </w:tc>
        <w:tc>
          <w:tcPr>
            <w:tcW w:w="4590" w:type="dxa"/>
            <w:tcBorders>
              <w:top w:val="single" w:sz="5" w:space="0" w:color="000000"/>
              <w:left w:val="single" w:sz="5" w:space="0" w:color="000000"/>
              <w:bottom w:val="single" w:sz="5" w:space="0" w:color="000000"/>
              <w:right w:val="single" w:sz="5" w:space="0" w:color="000000"/>
            </w:tcBorders>
          </w:tcPr>
          <w:p w14:paraId="6E194EC6"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Do</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15"/>
                <w:sz w:val="24"/>
                <w:szCs w:val="24"/>
              </w:rPr>
              <w:t xml:space="preserve"> </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z w:val="24"/>
                <w:szCs w:val="24"/>
              </w:rPr>
              <w:t xml:space="preserve">l </w:t>
            </w:r>
            <w:r>
              <w:rPr>
                <w:rFonts w:ascii="Trebuchet MS" w:eastAsia="Trebuchet MS" w:hAnsi="Trebuchet MS" w:cs="Trebuchet MS"/>
                <w:spacing w:val="1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l </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ea</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p>
          <w:p w14:paraId="5BF0073A"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pacing w:val="1"/>
                <w:sz w:val="24"/>
                <w:szCs w:val="24"/>
              </w:rPr>
              <w:t>i</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gn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tc>
        <w:tc>
          <w:tcPr>
            <w:tcW w:w="1260" w:type="dxa"/>
            <w:tcBorders>
              <w:top w:val="single" w:sz="5" w:space="0" w:color="000000"/>
              <w:left w:val="single" w:sz="5" w:space="0" w:color="000000"/>
              <w:bottom w:val="single" w:sz="5" w:space="0" w:color="000000"/>
              <w:right w:val="single" w:sz="5" w:space="0" w:color="000000"/>
            </w:tcBorders>
          </w:tcPr>
          <w:p w14:paraId="22521B4E"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13-01-2027</w:t>
            </w:r>
          </w:p>
        </w:tc>
        <w:tc>
          <w:tcPr>
            <w:tcW w:w="1532" w:type="dxa"/>
            <w:tcBorders>
              <w:top w:val="single" w:sz="5" w:space="0" w:color="000000"/>
              <w:left w:val="single" w:sz="5" w:space="0" w:color="000000"/>
              <w:bottom w:val="single" w:sz="5" w:space="0" w:color="000000"/>
              <w:right w:val="single" w:sz="5" w:space="0" w:color="000000"/>
            </w:tcBorders>
          </w:tcPr>
          <w:p w14:paraId="42EE5401"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sets and functions map to modules</w:t>
            </w:r>
          </w:p>
        </w:tc>
        <w:tc>
          <w:tcPr>
            <w:tcW w:w="1378" w:type="dxa"/>
            <w:tcBorders>
              <w:top w:val="single" w:sz="5" w:space="0" w:color="000000"/>
              <w:left w:val="single" w:sz="5" w:space="0" w:color="000000"/>
              <w:bottom w:val="single" w:sz="5" w:space="0" w:color="000000"/>
              <w:right w:val="single" w:sz="5" w:space="0" w:color="000000"/>
            </w:tcBorders>
          </w:tcPr>
          <w:p w14:paraId="4C198DF1" w14:textId="77777777" w:rsidR="00B87611" w:rsidRDefault="00B87611"/>
        </w:tc>
      </w:tr>
      <w:tr w:rsidR="00B87611" w14:paraId="72E37AFE" w14:textId="77777777">
        <w:trPr>
          <w:trHeight w:hRule="atLeast" w:val="569"/>
        </w:trPr>
        <w:tc>
          <w:tcPr>
            <w:tcW w:w="876" w:type="dxa"/>
            <w:tcBorders>
              <w:top w:val="single" w:sz="5" w:space="0" w:color="000000"/>
              <w:left w:val="single" w:sz="5" w:space="0" w:color="000000"/>
              <w:bottom w:val="single" w:sz="5" w:space="0" w:color="000000"/>
              <w:right w:val="single" w:sz="5" w:space="0" w:color="000000"/>
            </w:tcBorders>
          </w:tcPr>
          <w:p w14:paraId="1305837E"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7)</w:t>
            </w:r>
          </w:p>
        </w:tc>
        <w:tc>
          <w:tcPr>
            <w:tcW w:w="4590" w:type="dxa"/>
            <w:tcBorders>
              <w:top w:val="single" w:sz="5" w:space="0" w:color="000000"/>
              <w:left w:val="single" w:sz="5" w:space="0" w:color="000000"/>
              <w:bottom w:val="single" w:sz="5" w:space="0" w:color="000000"/>
              <w:right w:val="single" w:sz="5" w:space="0" w:color="000000"/>
            </w:tcBorders>
          </w:tcPr>
          <w:p w14:paraId="55922AF9"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Do</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15"/>
                <w:sz w:val="24"/>
                <w:szCs w:val="24"/>
              </w:rPr>
              <w:t xml:space="preserve"> </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z w:val="24"/>
                <w:szCs w:val="24"/>
              </w:rPr>
              <w:t xml:space="preserve">l </w:t>
            </w:r>
            <w:r>
              <w:rPr>
                <w:rFonts w:ascii="Trebuchet MS" w:eastAsia="Trebuchet MS" w:hAnsi="Trebuchet MS" w:cs="Trebuchet MS"/>
                <w:spacing w:val="1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l </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ea</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p>
          <w:p w14:paraId="6387871E" w14:textId="77777777" w:rsidR="00B87611" w:rsidRDefault="00963546">
            <w:pPr>
              <w:spacing w:before="2"/>
              <w:ind w:left="102"/>
              <w:rPr>
                <w:rFonts w:ascii="Trebuchet MS" w:eastAsia="Trebuchet MS" w:hAnsi="Trebuchet MS" w:cs="Trebuchet MS"/>
                <w:sz w:val="24"/>
                <w:szCs w:val="24"/>
              </w:rPr>
            </w:pP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g</w:t>
            </w:r>
            <w:r>
              <w:rPr>
                <w:rFonts w:ascii="Trebuchet MS" w:eastAsia="Trebuchet MS" w:hAnsi="Trebuchet MS" w:cs="Trebuchet MS"/>
                <w:spacing w:val="1"/>
                <w:sz w:val="24"/>
                <w:szCs w:val="24"/>
              </w:rPr>
              <w:t>oa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tc>
        <w:tc>
          <w:tcPr>
            <w:tcW w:w="1260" w:type="dxa"/>
            <w:tcBorders>
              <w:top w:val="single" w:sz="5" w:space="0" w:color="000000"/>
              <w:left w:val="single" w:sz="5" w:space="0" w:color="000000"/>
              <w:bottom w:val="single" w:sz="5" w:space="0" w:color="000000"/>
              <w:right w:val="single" w:sz="5" w:space="0" w:color="000000"/>
            </w:tcBorders>
          </w:tcPr>
          <w:p w14:paraId="615782FB"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13-01-2027</w:t>
            </w:r>
          </w:p>
        </w:tc>
        <w:tc>
          <w:tcPr>
            <w:tcW w:w="1532" w:type="dxa"/>
            <w:tcBorders>
              <w:top w:val="single" w:sz="5" w:space="0" w:color="000000"/>
              <w:left w:val="single" w:sz="5" w:space="0" w:color="000000"/>
              <w:bottom w:val="single" w:sz="5" w:space="0" w:color="000000"/>
              <w:right w:val="single" w:sz="5" w:space="0" w:color="000000"/>
            </w:tcBorders>
          </w:tcPr>
          <w:p w14:paraId="7548C566"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goal stated as y = f(x) under a call budget</w:t>
            </w:r>
          </w:p>
        </w:tc>
        <w:tc>
          <w:tcPr>
            <w:tcW w:w="1378" w:type="dxa"/>
            <w:tcBorders>
              <w:top w:val="single" w:sz="5" w:space="0" w:color="000000"/>
              <w:left w:val="single" w:sz="5" w:space="0" w:color="000000"/>
              <w:bottom w:val="single" w:sz="5" w:space="0" w:color="000000"/>
              <w:right w:val="single" w:sz="5" w:space="0" w:color="000000"/>
            </w:tcBorders>
          </w:tcPr>
          <w:p w14:paraId="03C9E1AE" w14:textId="77777777" w:rsidR="00B87611" w:rsidRDefault="00B87611"/>
        </w:tc>
      </w:tr>
      <w:tr w:rsidR="00B87611" w14:paraId="11EF7594" w14:textId="77777777">
        <w:trPr>
          <w:trHeight w:hRule="atLeast" w:val="566"/>
        </w:trPr>
        <w:tc>
          <w:tcPr>
            <w:tcW w:w="876" w:type="dxa"/>
            <w:tcBorders>
              <w:top w:val="single" w:sz="5" w:space="0" w:color="000000"/>
              <w:left w:val="single" w:sz="5" w:space="0" w:color="000000"/>
              <w:bottom w:val="single" w:sz="5" w:space="0" w:color="000000"/>
              <w:right w:val="single" w:sz="5" w:space="0" w:color="000000"/>
            </w:tcBorders>
          </w:tcPr>
          <w:p w14:paraId="1BF2579D"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8)</w:t>
            </w:r>
          </w:p>
        </w:tc>
        <w:tc>
          <w:tcPr>
            <w:tcW w:w="4590" w:type="dxa"/>
            <w:tcBorders>
              <w:top w:val="single" w:sz="5" w:space="0" w:color="000000"/>
              <w:left w:val="single" w:sz="5" w:space="0" w:color="000000"/>
              <w:bottom w:val="single" w:sz="5" w:space="0" w:color="000000"/>
              <w:right w:val="single" w:sz="5" w:space="0" w:color="000000"/>
            </w:tcBorders>
          </w:tcPr>
          <w:p w14:paraId="3B17E6E5"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6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65"/>
                <w:sz w:val="24"/>
                <w:szCs w:val="24"/>
              </w:rPr>
              <w:t xml:space="preserve"> </w:t>
            </w:r>
            <w:r>
              <w:rPr>
                <w:rFonts w:ascii="Trebuchet MS" w:eastAsia="Trebuchet MS" w:hAnsi="Trebuchet MS" w:cs="Trebuchet MS"/>
                <w:spacing w:val="1"/>
                <w:sz w:val="24"/>
                <w:szCs w:val="24"/>
              </w:rPr>
              <w:t>in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rf</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65"/>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ee</w:t>
            </w:r>
            <w:r>
              <w:rPr>
                <w:rFonts w:ascii="Trebuchet MS" w:eastAsia="Trebuchet MS" w:hAnsi="Trebuchet MS" w:cs="Trebuchet MS"/>
                <w:sz w:val="24"/>
                <w:szCs w:val="24"/>
              </w:rPr>
              <w:t>n</w:t>
            </w:r>
            <w:r>
              <w:rPr>
                <w:rFonts w:ascii="Trebuchet MS" w:eastAsia="Trebuchet MS" w:hAnsi="Trebuchet MS" w:cs="Trebuchet MS"/>
                <w:spacing w:val="65"/>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65"/>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p>
          <w:p w14:paraId="1F01B64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ti</w:t>
            </w:r>
            <w:r>
              <w:rPr>
                <w:rFonts w:ascii="Trebuchet MS" w:eastAsia="Trebuchet MS" w:hAnsi="Trebuchet MS" w:cs="Trebuchet MS"/>
                <w:sz w:val="24"/>
                <w:szCs w:val="24"/>
              </w:rPr>
              <w:t>f</w:t>
            </w:r>
            <w:r>
              <w:rPr>
                <w:rFonts w:ascii="Trebuchet MS" w:eastAsia="Trebuchet MS" w:hAnsi="Trebuchet MS" w:cs="Trebuchet MS"/>
                <w:spacing w:val="1"/>
                <w:sz w:val="24"/>
                <w:szCs w:val="24"/>
              </w:rPr>
              <w:t>ie</w:t>
            </w:r>
            <w:r>
              <w:rPr>
                <w:rFonts w:ascii="Trebuchet MS" w:eastAsia="Trebuchet MS" w:hAnsi="Trebuchet MS" w:cs="Trebuchet MS"/>
                <w:spacing w:val="-2"/>
                <w:sz w:val="24"/>
                <w:szCs w:val="24"/>
              </w:rPr>
              <w:t>d</w:t>
            </w:r>
            <w:r>
              <w:rPr>
                <w:rFonts w:ascii="Trebuchet MS" w:eastAsia="Trebuchet MS" w:hAnsi="Trebuchet MS" w:cs="Trebuchet MS"/>
                <w:sz w:val="24"/>
                <w:szCs w:val="24"/>
              </w:rPr>
              <w:t>?</w:t>
            </w:r>
          </w:p>
        </w:tc>
        <w:tc>
          <w:tcPr>
            <w:tcW w:w="1260" w:type="dxa"/>
            <w:tcBorders>
              <w:top w:val="single" w:sz="5" w:space="0" w:color="000000"/>
              <w:left w:val="single" w:sz="5" w:space="0" w:color="000000"/>
              <w:bottom w:val="single" w:sz="5" w:space="0" w:color="000000"/>
              <w:right w:val="single" w:sz="5" w:space="0" w:color="000000"/>
            </w:tcBorders>
          </w:tcPr>
          <w:p w14:paraId="1FB9DE5E"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13-01-2027</w:t>
            </w:r>
          </w:p>
        </w:tc>
        <w:tc>
          <w:tcPr>
            <w:tcW w:w="1532" w:type="dxa"/>
            <w:tcBorders>
              <w:top w:val="single" w:sz="5" w:space="0" w:color="000000"/>
              <w:left w:val="single" w:sz="5" w:space="0" w:color="000000"/>
              <w:bottom w:val="single" w:sz="5" w:space="0" w:color="000000"/>
              <w:right w:val="single" w:sz="5" w:space="0" w:color="000000"/>
            </w:tcBorders>
          </w:tcPr>
          <w:p w14:paraId="38946E34"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typed package interfaces, HTTP/SSE API</w:t>
            </w:r>
          </w:p>
        </w:tc>
        <w:tc>
          <w:tcPr>
            <w:tcW w:w="1378" w:type="dxa"/>
            <w:tcBorders>
              <w:top w:val="single" w:sz="5" w:space="0" w:color="000000"/>
              <w:left w:val="single" w:sz="5" w:space="0" w:color="000000"/>
              <w:bottom w:val="single" w:sz="5" w:space="0" w:color="000000"/>
              <w:right w:val="single" w:sz="5" w:space="0" w:color="000000"/>
            </w:tcBorders>
          </w:tcPr>
          <w:p w14:paraId="31548141" w14:textId="77777777" w:rsidR="00B87611" w:rsidRDefault="00B87611"/>
        </w:tc>
      </w:tr>
      <w:tr w:rsidR="00B87611" w14:paraId="6B6FA8C4" w14:textId="77777777">
        <w:trPr>
          <w:trHeight w:hRule="atLeast" w:val="566"/>
        </w:trPr>
        <w:tc>
          <w:tcPr>
            <w:tcW w:w="876" w:type="dxa"/>
            <w:tcBorders>
              <w:top w:val="single" w:sz="5" w:space="0" w:color="000000"/>
              <w:left w:val="single" w:sz="5" w:space="0" w:color="000000"/>
              <w:bottom w:val="single" w:sz="5" w:space="0" w:color="000000"/>
              <w:right w:val="single" w:sz="5" w:space="0" w:color="000000"/>
            </w:tcBorders>
          </w:tcPr>
          <w:p w14:paraId="2A7E75E0"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9)</w:t>
            </w:r>
          </w:p>
        </w:tc>
        <w:tc>
          <w:tcPr>
            <w:tcW w:w="4590" w:type="dxa"/>
            <w:tcBorders>
              <w:top w:val="single" w:sz="5" w:space="0" w:color="000000"/>
              <w:left w:val="single" w:sz="5" w:space="0" w:color="000000"/>
              <w:bottom w:val="single" w:sz="5" w:space="0" w:color="000000"/>
              <w:right w:val="single" w:sz="5" w:space="0" w:color="000000"/>
            </w:tcBorders>
          </w:tcPr>
          <w:p w14:paraId="507CD450"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Are   </w:t>
            </w:r>
            <w:r>
              <w:rPr>
                <w:rFonts w:ascii="Trebuchet MS" w:eastAsia="Trebuchet MS" w:hAnsi="Trebuchet MS" w:cs="Trebuchet MS"/>
                <w:spacing w:val="69"/>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y   </w:t>
            </w:r>
            <w:r>
              <w:rPr>
                <w:rFonts w:ascii="Trebuchet MS" w:eastAsia="Trebuchet MS" w:hAnsi="Trebuchet MS" w:cs="Trebuchet MS"/>
                <w:spacing w:val="67"/>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67"/>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p>
          <w:p w14:paraId="5FE9D4E8"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 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tc>
        <w:tc>
          <w:tcPr>
            <w:tcW w:w="1260" w:type="dxa"/>
            <w:tcBorders>
              <w:top w:val="single" w:sz="5" w:space="0" w:color="000000"/>
              <w:left w:val="single" w:sz="5" w:space="0" w:color="000000"/>
              <w:bottom w:val="single" w:sz="5" w:space="0" w:color="000000"/>
              <w:right w:val="single" w:sz="5" w:space="0" w:color="000000"/>
            </w:tcBorders>
          </w:tcPr>
          <w:p w14:paraId="2899ABF0"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13-01-2027</w:t>
            </w:r>
          </w:p>
        </w:tc>
        <w:tc>
          <w:tcPr>
            <w:tcW w:w="1532" w:type="dxa"/>
            <w:tcBorders>
              <w:top w:val="single" w:sz="5" w:space="0" w:color="000000"/>
              <w:left w:val="single" w:sz="5" w:space="0" w:color="000000"/>
              <w:bottom w:val="single" w:sz="5" w:space="0" w:color="000000"/>
              <w:right w:val="single" w:sz="5" w:space="0" w:color="000000"/>
            </w:tcBorders>
          </w:tcPr>
          <w:p w14:paraId="2A65DFFE"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functional dependency graph drawn</w:t>
            </w:r>
          </w:p>
        </w:tc>
        <w:tc>
          <w:tcPr>
            <w:tcW w:w="1378" w:type="dxa"/>
            <w:tcBorders>
              <w:top w:val="single" w:sz="5" w:space="0" w:color="000000"/>
              <w:left w:val="single" w:sz="5" w:space="0" w:color="000000"/>
              <w:bottom w:val="single" w:sz="5" w:space="0" w:color="000000"/>
              <w:right w:val="single" w:sz="5" w:space="0" w:color="000000"/>
            </w:tcBorders>
          </w:tcPr>
          <w:p w14:paraId="214EE9E5" w14:textId="77777777" w:rsidR="00B87611" w:rsidRDefault="00B87611"/>
        </w:tc>
      </w:tr>
      <w:tr w:rsidR="00B87611" w14:paraId="6405482B" w14:textId="77777777">
        <w:trPr>
          <w:trHeight w:hRule="atLeast" w:val="569"/>
        </w:trPr>
        <w:tc>
          <w:tcPr>
            <w:tcW w:w="876" w:type="dxa"/>
            <w:tcBorders>
              <w:top w:val="single" w:sz="5" w:space="0" w:color="000000"/>
              <w:left w:val="single" w:sz="5" w:space="0" w:color="000000"/>
              <w:bottom w:val="single" w:sz="5" w:space="0" w:color="000000"/>
              <w:right w:val="single" w:sz="5" w:space="0" w:color="000000"/>
            </w:tcBorders>
          </w:tcPr>
          <w:p w14:paraId="35AA5859" w14:textId="77777777" w:rsidR="00B87611" w:rsidRDefault="00963546">
            <w:pPr>
              <w:spacing w:line="260" w:lineRule="exact"/>
              <w:ind w:left="462" w:right="-26"/>
              <w:rPr>
                <w:rFonts w:ascii="Trebuchet MS" w:eastAsia="Trebuchet MS" w:hAnsi="Trebuchet MS" w:cs="Trebuchet MS"/>
                <w:sz w:val="24"/>
                <w:szCs w:val="24"/>
              </w:rPr>
            </w:pPr>
            <w:r>
              <w:rPr>
                <w:rFonts w:ascii="Trebuchet MS" w:eastAsia="Trebuchet MS" w:hAnsi="Trebuchet MS" w:cs="Trebuchet MS"/>
                <w:b/>
                <w:spacing w:val="1"/>
                <w:sz w:val="24"/>
                <w:szCs w:val="24"/>
              </w:rPr>
              <w:t>10)</w:t>
            </w:r>
          </w:p>
        </w:tc>
        <w:tc>
          <w:tcPr>
            <w:tcW w:w="4590" w:type="dxa"/>
            <w:tcBorders>
              <w:top w:val="single" w:sz="5" w:space="0" w:color="000000"/>
              <w:left w:val="single" w:sz="5" w:space="0" w:color="000000"/>
              <w:bottom w:val="single" w:sz="5" w:space="0" w:color="000000"/>
              <w:right w:val="single" w:sz="5" w:space="0" w:color="000000"/>
            </w:tcBorders>
          </w:tcPr>
          <w:p w14:paraId="630C0C98"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ic</w:t>
            </w:r>
            <w:r>
              <w:rPr>
                <w:rFonts w:ascii="Trebuchet MS" w:eastAsia="Trebuchet MS" w:hAnsi="Trebuchet MS" w:cs="Trebuchet MS"/>
                <w:sz w:val="24"/>
                <w:szCs w:val="24"/>
              </w:rPr>
              <w:t xml:space="preserve">h </w:t>
            </w:r>
            <w:r>
              <w:rPr>
                <w:rFonts w:ascii="Trebuchet MS" w:eastAsia="Trebuchet MS" w:hAnsi="Trebuchet MS" w:cs="Trebuchet MS"/>
                <w:spacing w:val="55"/>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hi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55"/>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l </w:t>
            </w:r>
            <w:r>
              <w:rPr>
                <w:rFonts w:ascii="Trebuchet MS" w:eastAsia="Trebuchet MS" w:hAnsi="Trebuchet MS" w:cs="Trebuchet MS"/>
                <w:spacing w:val="55"/>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oe</w:t>
            </w:r>
            <w:r>
              <w:rPr>
                <w:rFonts w:ascii="Trebuchet MS" w:eastAsia="Trebuchet MS" w:hAnsi="Trebuchet MS" w:cs="Trebuchet MS"/>
                <w:sz w:val="24"/>
                <w:szCs w:val="24"/>
              </w:rPr>
              <w:t xml:space="preserve">s </w:t>
            </w:r>
            <w:r>
              <w:rPr>
                <w:rFonts w:ascii="Trebuchet MS" w:eastAsia="Trebuchet MS" w:hAnsi="Trebuchet MS" w:cs="Trebuchet MS"/>
                <w:spacing w:val="55"/>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p>
          <w:p w14:paraId="604C213F"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pp</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tc>
        <w:tc>
          <w:tcPr>
            <w:tcW w:w="1260" w:type="dxa"/>
            <w:tcBorders>
              <w:top w:val="single" w:sz="5" w:space="0" w:color="000000"/>
              <w:left w:val="single" w:sz="5" w:space="0" w:color="000000"/>
              <w:bottom w:val="single" w:sz="5" w:space="0" w:color="000000"/>
              <w:right w:val="single" w:sz="5" w:space="0" w:color="000000"/>
            </w:tcBorders>
          </w:tcPr>
          <w:p w14:paraId="63A45BA8"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13-01-2027</w:t>
            </w:r>
          </w:p>
        </w:tc>
        <w:tc>
          <w:tcPr>
            <w:tcW w:w="1532" w:type="dxa"/>
            <w:tcBorders>
              <w:top w:val="single" w:sz="5" w:space="0" w:color="000000"/>
              <w:left w:val="single" w:sz="5" w:space="0" w:color="000000"/>
              <w:bottom w:val="single" w:sz="5" w:space="0" w:color="000000"/>
              <w:right w:val="single" w:sz="5" w:space="0" w:color="000000"/>
            </w:tcBorders>
          </w:tcPr>
          <w:p w14:paraId="335D19D8"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Layered: client, server, agent, services</w:t>
            </w:r>
          </w:p>
        </w:tc>
        <w:tc>
          <w:tcPr>
            <w:tcW w:w="1378" w:type="dxa"/>
            <w:tcBorders>
              <w:top w:val="single" w:sz="5" w:space="0" w:color="000000"/>
              <w:left w:val="single" w:sz="5" w:space="0" w:color="000000"/>
              <w:bottom w:val="single" w:sz="5" w:space="0" w:color="000000"/>
              <w:right w:val="single" w:sz="5" w:space="0" w:color="000000"/>
            </w:tcBorders>
          </w:tcPr>
          <w:p w14:paraId="15B536D5" w14:textId="77777777" w:rsidR="00B87611" w:rsidRDefault="00B87611"/>
        </w:tc>
      </w:tr>
      <w:tr w:rsidR="00B87611" w14:paraId="76311009" w14:textId="77777777">
        <w:trPr>
          <w:trHeight w:hRule="atLeast" w:val="567"/>
        </w:trPr>
        <w:tc>
          <w:tcPr>
            <w:tcW w:w="876" w:type="dxa"/>
            <w:tcBorders>
              <w:top w:val="single" w:sz="5" w:space="0" w:color="000000"/>
              <w:left w:val="single" w:sz="5" w:space="0" w:color="000000"/>
              <w:bottom w:val="single" w:sz="5" w:space="0" w:color="000000"/>
              <w:right w:val="single" w:sz="5" w:space="0" w:color="000000"/>
            </w:tcBorders>
          </w:tcPr>
          <w:p w14:paraId="39AE7BB4" w14:textId="77777777" w:rsidR="00B87611" w:rsidRDefault="00963546">
            <w:pPr>
              <w:spacing w:line="260" w:lineRule="exact"/>
              <w:ind w:left="462" w:right="-26"/>
              <w:rPr>
                <w:rFonts w:ascii="Trebuchet MS" w:eastAsia="Trebuchet MS" w:hAnsi="Trebuchet MS" w:cs="Trebuchet MS"/>
                <w:sz w:val="24"/>
                <w:szCs w:val="24"/>
              </w:rPr>
            </w:pPr>
            <w:r>
              <w:rPr>
                <w:rFonts w:ascii="Trebuchet MS" w:eastAsia="Trebuchet MS" w:hAnsi="Trebuchet MS" w:cs="Trebuchet MS"/>
                <w:b/>
                <w:spacing w:val="1"/>
                <w:sz w:val="24"/>
                <w:szCs w:val="24"/>
              </w:rPr>
              <w:t>11)</w:t>
            </w:r>
          </w:p>
        </w:tc>
        <w:tc>
          <w:tcPr>
            <w:tcW w:w="4590" w:type="dxa"/>
            <w:tcBorders>
              <w:top w:val="single" w:sz="5" w:space="0" w:color="000000"/>
              <w:left w:val="single" w:sz="5" w:space="0" w:color="000000"/>
              <w:bottom w:val="single" w:sz="5" w:space="0" w:color="000000"/>
              <w:right w:val="single" w:sz="5" w:space="0" w:color="000000"/>
            </w:tcBorders>
          </w:tcPr>
          <w:p w14:paraId="75CC794F"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36"/>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2"/>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yme</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34"/>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ia</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3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li</w:t>
            </w:r>
            <w:r>
              <w:rPr>
                <w:rFonts w:ascii="Trebuchet MS" w:eastAsia="Trebuchet MS" w:hAnsi="Trebuchet MS" w:cs="Trebuchet MS"/>
                <w:spacing w:val="-2"/>
                <w:sz w:val="24"/>
                <w:szCs w:val="24"/>
              </w:rPr>
              <w:t>n</w:t>
            </w:r>
            <w:r>
              <w:rPr>
                <w:rFonts w:ascii="Trebuchet MS" w:eastAsia="Trebuchet MS" w:hAnsi="Trebuchet MS" w:cs="Trebuchet MS"/>
                <w:sz w:val="24"/>
                <w:szCs w:val="24"/>
              </w:rPr>
              <w:t>e</w:t>
            </w:r>
          </w:p>
          <w:p w14:paraId="4056D27F"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2"/>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tu</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tc>
        <w:tc>
          <w:tcPr>
            <w:tcW w:w="1260" w:type="dxa"/>
            <w:tcBorders>
              <w:top w:val="single" w:sz="5" w:space="0" w:color="000000"/>
              <w:left w:val="single" w:sz="5" w:space="0" w:color="000000"/>
              <w:bottom w:val="single" w:sz="5" w:space="0" w:color="000000"/>
              <w:right w:val="single" w:sz="5" w:space="0" w:color="000000"/>
            </w:tcBorders>
          </w:tcPr>
          <w:p w14:paraId="5DD62348"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13-01-2027</w:t>
            </w:r>
          </w:p>
        </w:tc>
        <w:tc>
          <w:tcPr>
            <w:tcW w:w="1532" w:type="dxa"/>
            <w:tcBorders>
              <w:top w:val="single" w:sz="5" w:space="0" w:color="000000"/>
              <w:left w:val="single" w:sz="5" w:space="0" w:color="000000"/>
              <w:bottom w:val="single" w:sz="5" w:space="0" w:color="000000"/>
              <w:right w:val="single" w:sz="5" w:space="0" w:color="000000"/>
            </w:tcBorders>
          </w:tcPr>
          <w:p w14:paraId="7B14767E"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Deployment view described; no separate diagram</w:t>
            </w:r>
          </w:p>
        </w:tc>
        <w:tc>
          <w:tcPr>
            <w:tcW w:w="1378" w:type="dxa"/>
            <w:tcBorders>
              <w:top w:val="single" w:sz="5" w:space="0" w:color="000000"/>
              <w:left w:val="single" w:sz="5" w:space="0" w:color="000000"/>
              <w:bottom w:val="single" w:sz="5" w:space="0" w:color="000000"/>
              <w:right w:val="single" w:sz="5" w:space="0" w:color="000000"/>
            </w:tcBorders>
          </w:tcPr>
          <w:p w14:paraId="5B12AAD8" w14:textId="77777777" w:rsidR="00B87611" w:rsidRDefault="00B87611"/>
        </w:tc>
      </w:tr>
      <w:tr w:rsidR="00B87611" w14:paraId="3DE5F72C" w14:textId="77777777">
        <w:trPr>
          <w:trHeight w:hRule="atLeast" w:val="847"/>
        </w:trPr>
        <w:tc>
          <w:tcPr>
            <w:tcW w:w="876" w:type="dxa"/>
            <w:tcBorders>
              <w:top w:val="single" w:sz="5" w:space="0" w:color="000000"/>
              <w:left w:val="single" w:sz="5" w:space="0" w:color="000000"/>
              <w:bottom w:val="single" w:sz="5" w:space="0" w:color="000000"/>
              <w:right w:val="single" w:sz="5" w:space="0" w:color="000000"/>
            </w:tcBorders>
          </w:tcPr>
          <w:p w14:paraId="534114DE" w14:textId="77777777" w:rsidR="00B87611" w:rsidRDefault="00963546">
            <w:pPr>
              <w:spacing w:line="260" w:lineRule="exact"/>
              <w:ind w:left="462" w:right="-26"/>
              <w:rPr>
                <w:rFonts w:ascii="Trebuchet MS" w:eastAsia="Trebuchet MS" w:hAnsi="Trebuchet MS" w:cs="Trebuchet MS"/>
                <w:sz w:val="24"/>
                <w:szCs w:val="24"/>
              </w:rPr>
            </w:pPr>
            <w:r>
              <w:rPr>
                <w:rFonts w:ascii="Trebuchet MS" w:eastAsia="Trebuchet MS" w:hAnsi="Trebuchet MS" w:cs="Trebuchet MS"/>
                <w:b/>
                <w:spacing w:val="1"/>
                <w:sz w:val="24"/>
                <w:szCs w:val="24"/>
              </w:rPr>
              <w:t>12)</w:t>
            </w:r>
          </w:p>
        </w:tc>
        <w:tc>
          <w:tcPr>
            <w:tcW w:w="4590" w:type="dxa"/>
            <w:tcBorders>
              <w:top w:val="single" w:sz="5" w:space="0" w:color="000000"/>
              <w:left w:val="single" w:sz="5" w:space="0" w:color="000000"/>
              <w:bottom w:val="single" w:sz="5" w:space="0" w:color="000000"/>
              <w:right w:val="single" w:sz="5" w:space="0" w:color="000000"/>
            </w:tcBorders>
          </w:tcPr>
          <w:p w14:paraId="02CA5C3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l </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 xml:space="preserve">s </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re </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14:paraId="283FB1F2" w14:textId="77777777" w:rsidR="00B87611" w:rsidRDefault="00963546">
            <w:pPr>
              <w:spacing w:before="5" w:line="260" w:lineRule="exact"/>
              <w:ind w:left="102" w:right="6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3"/>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4"/>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4"/>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 d</w:t>
            </w:r>
            <w:r>
              <w:rPr>
                <w:rFonts w:ascii="Trebuchet MS" w:eastAsia="Trebuchet MS" w:hAnsi="Trebuchet MS" w:cs="Trebuchet MS"/>
                <w:spacing w:val="1"/>
                <w:sz w:val="24"/>
                <w:szCs w:val="24"/>
              </w:rPr>
              <w:t>ia</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p>
        </w:tc>
        <w:tc>
          <w:tcPr>
            <w:tcW w:w="1260" w:type="dxa"/>
            <w:tcBorders>
              <w:top w:val="single" w:sz="5" w:space="0" w:color="000000"/>
              <w:left w:val="single" w:sz="5" w:space="0" w:color="000000"/>
              <w:bottom w:val="single" w:sz="5" w:space="0" w:color="000000"/>
              <w:right w:val="single" w:sz="5" w:space="0" w:color="000000"/>
            </w:tcBorders>
          </w:tcPr>
          <w:p w14:paraId="2E9A6B35"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13-01-2027</w:t>
            </w:r>
          </w:p>
        </w:tc>
        <w:tc>
          <w:tcPr>
            <w:tcW w:w="1532" w:type="dxa"/>
            <w:tcBorders>
              <w:top w:val="single" w:sz="5" w:space="0" w:color="000000"/>
              <w:left w:val="single" w:sz="5" w:space="0" w:color="000000"/>
              <w:bottom w:val="single" w:sz="5" w:space="0" w:color="000000"/>
              <w:right w:val="single" w:sz="5" w:space="0" w:color="000000"/>
            </w:tcBorders>
          </w:tcPr>
          <w:p w14:paraId="750F9602"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In architecture and class diagrams; no separate diagram</w:t>
            </w:r>
          </w:p>
        </w:tc>
        <w:tc>
          <w:tcPr>
            <w:tcW w:w="1378" w:type="dxa"/>
            <w:tcBorders>
              <w:top w:val="single" w:sz="5" w:space="0" w:color="000000"/>
              <w:left w:val="single" w:sz="5" w:space="0" w:color="000000"/>
              <w:bottom w:val="single" w:sz="5" w:space="0" w:color="000000"/>
              <w:right w:val="single" w:sz="5" w:space="0" w:color="000000"/>
            </w:tcBorders>
          </w:tcPr>
          <w:p w14:paraId="71FACF0C" w14:textId="77777777" w:rsidR="00B87611" w:rsidRDefault="00B87611"/>
        </w:tc>
      </w:tr>
      <w:tr w:rsidR="00B87611" w14:paraId="6730FD30" w14:textId="77777777">
        <w:trPr>
          <w:trHeight w:hRule="atLeast" w:val="566"/>
        </w:trPr>
        <w:tc>
          <w:tcPr>
            <w:tcW w:w="876" w:type="dxa"/>
            <w:tcBorders>
              <w:top w:val="single" w:sz="5" w:space="0" w:color="000000"/>
              <w:left w:val="single" w:sz="5" w:space="0" w:color="000000"/>
              <w:bottom w:val="single" w:sz="5" w:space="0" w:color="000000"/>
              <w:right w:val="single" w:sz="5" w:space="0" w:color="000000"/>
            </w:tcBorders>
          </w:tcPr>
          <w:p w14:paraId="3A48178B" w14:textId="77777777" w:rsidR="00B87611" w:rsidRDefault="00963546">
            <w:pPr>
              <w:spacing w:line="260" w:lineRule="exact"/>
              <w:ind w:left="462" w:right="-26"/>
              <w:rPr>
                <w:rFonts w:ascii="Trebuchet MS" w:eastAsia="Trebuchet MS" w:hAnsi="Trebuchet MS" w:cs="Trebuchet MS"/>
                <w:sz w:val="24"/>
                <w:szCs w:val="24"/>
              </w:rPr>
            </w:pPr>
            <w:r>
              <w:rPr>
                <w:rFonts w:ascii="Trebuchet MS" w:eastAsia="Trebuchet MS" w:hAnsi="Trebuchet MS" w:cs="Trebuchet MS"/>
                <w:b/>
                <w:spacing w:val="1"/>
                <w:sz w:val="24"/>
                <w:szCs w:val="24"/>
              </w:rPr>
              <w:t>13)</w:t>
            </w:r>
          </w:p>
        </w:tc>
        <w:tc>
          <w:tcPr>
            <w:tcW w:w="4590" w:type="dxa"/>
            <w:tcBorders>
              <w:top w:val="single" w:sz="5" w:space="0" w:color="000000"/>
              <w:left w:val="single" w:sz="5" w:space="0" w:color="000000"/>
              <w:bottom w:val="single" w:sz="5" w:space="0" w:color="000000"/>
              <w:right w:val="single" w:sz="5" w:space="0" w:color="000000"/>
            </w:tcBorders>
          </w:tcPr>
          <w:p w14:paraId="7ABC110D"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7"/>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2"/>
                <w:sz w:val="24"/>
                <w:szCs w:val="24"/>
              </w:rPr>
              <w:t>P</w:t>
            </w:r>
            <w:r>
              <w:rPr>
                <w:rFonts w:ascii="Trebuchet MS" w:eastAsia="Trebuchet MS" w:hAnsi="Trebuchet MS" w:cs="Trebuchet MS"/>
                <w:spacing w:val="-2"/>
                <w:sz w:val="24"/>
                <w:szCs w:val="24"/>
              </w:rPr>
              <w:t>-</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1"/>
                <w:sz w:val="24"/>
                <w:szCs w:val="24"/>
              </w:rPr>
              <w:t>le</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ne</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6"/>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gor</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th</w:t>
            </w:r>
            <w:r>
              <w:rPr>
                <w:rFonts w:ascii="Trebuchet MS" w:eastAsia="Trebuchet MS" w:hAnsi="Trebuchet MS" w:cs="Trebuchet MS"/>
                <w:sz w:val="24"/>
                <w:szCs w:val="24"/>
              </w:rPr>
              <w:t>ms</w:t>
            </w:r>
          </w:p>
          <w:p w14:paraId="1BE70C99"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tc>
        <w:tc>
          <w:tcPr>
            <w:tcW w:w="1260" w:type="dxa"/>
            <w:tcBorders>
              <w:top w:val="single" w:sz="5" w:space="0" w:color="000000"/>
              <w:left w:val="single" w:sz="5" w:space="0" w:color="000000"/>
              <w:bottom w:val="single" w:sz="5" w:space="0" w:color="000000"/>
              <w:right w:val="single" w:sz="5" w:space="0" w:color="000000"/>
            </w:tcBorders>
          </w:tcPr>
          <w:p w14:paraId="09DAFA37"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13-01-2027</w:t>
            </w:r>
          </w:p>
        </w:tc>
        <w:tc>
          <w:tcPr>
            <w:tcW w:w="1532" w:type="dxa"/>
            <w:tcBorders>
              <w:top w:val="single" w:sz="5" w:space="0" w:color="000000"/>
              <w:left w:val="single" w:sz="5" w:space="0" w:color="000000"/>
              <w:bottom w:val="single" w:sz="5" w:space="0" w:color="000000"/>
              <w:right w:val="single" w:sz="5" w:space="0" w:color="000000"/>
            </w:tcBorders>
          </w:tcPr>
          <w:p w14:paraId="30BDBF09"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NP-hard part bounded, solved greedily</w:t>
            </w:r>
          </w:p>
        </w:tc>
        <w:tc>
          <w:tcPr>
            <w:tcW w:w="1378" w:type="dxa"/>
            <w:tcBorders>
              <w:top w:val="single" w:sz="5" w:space="0" w:color="000000"/>
              <w:left w:val="single" w:sz="5" w:space="0" w:color="000000"/>
              <w:bottom w:val="single" w:sz="5" w:space="0" w:color="000000"/>
              <w:right w:val="single" w:sz="5" w:space="0" w:color="000000"/>
            </w:tcBorders>
          </w:tcPr>
          <w:p w14:paraId="7A5698CE" w14:textId="77777777" w:rsidR="00B87611" w:rsidRDefault="00B87611"/>
        </w:tc>
      </w:tr>
      <w:tr w:rsidR="00B87611" w14:paraId="5EF91130" w14:textId="77777777">
        <w:trPr>
          <w:trHeight w:hRule="exact" w:val="1126"/>
        </w:trPr>
        <w:tc>
          <w:tcPr>
            <w:tcW w:w="9635" w:type="dxa"/>
            <w:gridSpan w:val="5"/>
            <w:tcBorders>
              <w:top w:val="nil"/>
              <w:left w:val="single" w:sz="5" w:space="0" w:color="000000"/>
              <w:bottom w:val="single" w:sz="5" w:space="0" w:color="000000"/>
              <w:right w:val="single" w:sz="5" w:space="0" w:color="000000"/>
            </w:tcBorders>
          </w:tcPr>
          <w:p w14:paraId="5D6DF912"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mark and Su</w:t>
            </w:r>
            <w:r>
              <w:rPr>
                <w:rFonts w:ascii="Trebuchet MS" w:eastAsia="Trebuchet MS" w:hAnsi="Trebuchet MS" w:cs="Trebuchet MS"/>
                <w:b/>
                <w:spacing w:val="1"/>
                <w:sz w:val="24"/>
                <w:szCs w:val="24"/>
              </w:rPr>
              <w:t>g</w:t>
            </w:r>
            <w:r>
              <w:rPr>
                <w:rFonts w:ascii="Trebuchet MS" w:eastAsia="Trebuchet MS" w:hAnsi="Trebuchet MS" w:cs="Trebuchet MS"/>
                <w:b/>
                <w:sz w:val="24"/>
                <w:szCs w:val="24"/>
              </w:rPr>
              <w:t>g</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ns:</w:t>
            </w:r>
          </w:p>
        </w:tc>
      </w:tr>
    </w:tbl>
    <w:p w14:paraId="14153CA0" w14:textId="77777777" w:rsidR="00B87611" w:rsidRDefault="00963546">
      <w:pPr>
        <w:spacing w:line="260" w:lineRule="exact"/>
        <w:ind w:left="100"/>
        <w:rPr>
          <w:rFonts w:ascii="Trebuchet MS" w:eastAsia="Trebuchet MS" w:hAnsi="Trebuchet MS" w:cs="Trebuchet MS"/>
          <w:sz w:val="24"/>
          <w:szCs w:val="24"/>
        </w:rPr>
      </w:pPr>
      <w:r>
        <w:rPr>
          <w:rFonts w:ascii="Trebuchet MS" w:eastAsia="Trebuchet MS" w:hAnsi="Trebuchet MS" w:cs="Trebuchet MS"/>
          <w:b/>
          <w:sz w:val="24"/>
          <w:szCs w:val="24"/>
        </w:rPr>
        <w:t>Name</w:t>
      </w:r>
      <w:r>
        <w:rPr>
          <w:rFonts w:ascii="Trebuchet MS" w:eastAsia="Trebuchet MS" w:hAnsi="Trebuchet MS" w:cs="Trebuchet MS"/>
          <w:b/>
          <w:spacing w:val="-2"/>
          <w:sz w:val="24"/>
          <w:szCs w:val="24"/>
        </w:rPr>
        <w:t xml:space="preserve">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 xml:space="preserve">nd </w:t>
      </w:r>
      <w:r>
        <w:rPr>
          <w:rFonts w:ascii="Trebuchet MS" w:eastAsia="Trebuchet MS" w:hAnsi="Trebuchet MS" w:cs="Trebuchet MS"/>
          <w:b/>
          <w:spacing w:val="-1"/>
          <w:sz w:val="24"/>
          <w:szCs w:val="24"/>
        </w:rPr>
        <w:t>S</w:t>
      </w:r>
      <w:r>
        <w:rPr>
          <w:rFonts w:ascii="Trebuchet MS" w:eastAsia="Trebuchet MS" w:hAnsi="Trebuchet MS" w:cs="Trebuchet MS"/>
          <w:b/>
          <w:sz w:val="24"/>
          <w:szCs w:val="24"/>
        </w:rPr>
        <w:t xml:space="preserve">ign of </w:t>
      </w:r>
      <w:r>
        <w:rPr>
          <w:rFonts w:ascii="Trebuchet MS" w:eastAsia="Trebuchet MS" w:hAnsi="Trebuchet MS" w:cs="Trebuchet MS"/>
          <w:b/>
          <w:spacing w:val="2"/>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vi</w:t>
      </w:r>
      <w:r>
        <w:rPr>
          <w:rFonts w:ascii="Trebuchet MS" w:eastAsia="Trebuchet MS" w:hAnsi="Trebuchet MS" w:cs="Trebuchet MS"/>
          <w:b/>
          <w:spacing w:val="-1"/>
          <w:sz w:val="24"/>
          <w:szCs w:val="24"/>
        </w:rPr>
        <w:t>ewe</w:t>
      </w:r>
      <w:r>
        <w:rPr>
          <w:rFonts w:ascii="Trebuchet MS" w:eastAsia="Trebuchet MS" w:hAnsi="Trebuchet MS" w:cs="Trebuchet MS"/>
          <w:b/>
          <w:sz w:val="24"/>
          <w:szCs w:val="24"/>
        </w:rPr>
        <w:t>rs:</w:t>
      </w:r>
    </w:p>
    <w:p w14:paraId="0DC385F8"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z w:val="24"/>
          <w:szCs w:val="24"/>
        </w:rPr>
        <w:t>.</w:t>
      </w:r>
    </w:p>
    <w:p w14:paraId="20F72548" w14:textId="634CE8BA" w:rsidR="00B87611" w:rsidRDefault="00790719">
      <w:pPr>
        <w:spacing w:line="260" w:lineRule="exact"/>
        <w:ind w:left="100"/>
        <w:rPr>
          <w:rFonts w:ascii="Trebuchet MS" w:eastAsia="Trebuchet MS" w:hAnsi="Trebuchet MS" w:cs="Trebuchet MS"/>
          <w:sz w:val="24"/>
          <w:szCs w:val="24"/>
        </w:rPr>
        <w:sectPr w:rsidR="00B87611" w:rsidSect="00947A67">
          <w:footerReference w:type="default" r:id="rId25"/>
          <w:pgSz w:w="12240" w:h="15840"/>
          <w:pgMar w:top="920" w:right="1140" w:bottom="280" w:left="1160" w:header="0" w:footer="920" w:gutter="0"/>
          <w:pgNumType w:start="14"/>
          <w:cols w:space="720"/>
        </w:sectPr>
      </w:pPr>
      <w:r>
        <w:rPr>
          <w:noProof/>
        </w:rPr>
        <mc:AlternateContent>
          <mc:Choice Requires="wpg">
            <w:drawing>
              <wp:anchor distT="0" distB="0" distL="114300" distR="114300" simplePos="0" relativeHeight="251654656" behindDoc="1" locked="0" layoutInCell="1" allowOverlap="1" wp14:anchorId="3583212B" wp14:editId="2B9A8E2C">
                <wp:simplePos x="0" y="0"/>
                <wp:positionH relativeFrom="page">
                  <wp:posOffset>762000</wp:posOffset>
                </wp:positionH>
                <wp:positionV relativeFrom="paragraph">
                  <wp:posOffset>655955</wp:posOffset>
                </wp:positionV>
                <wp:extent cx="6249670" cy="57785"/>
                <wp:effectExtent l="0" t="5715" r="8255" b="3175"/>
                <wp:wrapNone/>
                <wp:docPr id="473638053" name="Group 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033"/>
                          <a:chExt cx="9842" cy="91"/>
                        </a:xfrm>
                      </wpg:grpSpPr>
                      <wps:wsp>
                        <wps:cNvPr id="1162952544" name="Freeform 618"/>
                        <wps:cNvSpPr>
                          <a:spLocks/>
                        </wps:cNvSpPr>
                        <wps:spPr bwMode="auto">
                          <a:xfrm>
                            <a:off x="1231" y="1064"/>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1633914" name="Freeform 617"/>
                        <wps:cNvSpPr>
                          <a:spLocks/>
                        </wps:cNvSpPr>
                        <wps:spPr bwMode="auto">
                          <a:xfrm>
                            <a:off x="1231" y="1115"/>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8BB510" id="Group 616" o:spid="_x0000_s1026" style="position:absolute;margin-left:60pt;margin-top:51.65pt;width:492.1pt;height:4.55pt;z-index:-251661824;mso-position-horizontal-relative:page" coordorigin="1200,1033"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">
                <v:shape id="Freeform 618" o:spid="_x0000_s1027" style="position:absolute;left:1231;top:1064;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" path="m,l9780,e" filled="f" strokecolor="#612322" strokeweight="3.1pt">
                  <v:path arrowok="t" o:connecttype="custom" o:connectlocs="0,0;9780,0" o:connectangles="0,0"/>
                </v:shape>
                <v:shape id="Freeform 617" o:spid="_x0000_s1028" style="position:absolute;left:1231;top:1115;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" path="m,l9780,e" filled="f" strokecolor="#612322" strokeweight=".82pt">
                  <v:path arrowok="t" o:connecttype="custom" o:connectlocs="0,0;9780,0" o:connectangles="0,0"/>
                </v:shape>
                <w10:wrap anchorx="page"/>
              </v:group>
            </w:pict>
          </mc:Fallback>
        </mc:AlternateContent>
      </w:r>
      <w:r w:rsidR="00963546">
        <w:rPr>
          <w:rFonts w:ascii="Trebuchet MS" w:eastAsia="Trebuchet MS" w:hAnsi="Trebuchet MS" w:cs="Trebuchet MS"/>
          <w:b/>
          <w:spacing w:val="1"/>
          <w:sz w:val="24"/>
          <w:szCs w:val="24"/>
        </w:rPr>
        <w:t>2</w:t>
      </w:r>
      <w:r w:rsidR="00963546">
        <w:rPr>
          <w:rFonts w:ascii="Trebuchet MS" w:eastAsia="Trebuchet MS" w:hAnsi="Trebuchet MS" w:cs="Trebuchet MS"/>
          <w:b/>
          <w:sz w:val="24"/>
          <w:szCs w:val="24"/>
        </w:rPr>
        <w:t>.</w:t>
      </w:r>
    </w:p>
    <w:p w14:paraId="445DF8BF" w14:textId="7B5400C0" w:rsidR="00B87611" w:rsidRDefault="00790719">
      <w:pPr>
        <w:spacing w:before="60"/>
        <w:ind w:left="320"/>
        <w:rPr>
          <w:rFonts w:ascii="Trebuchet MS" w:eastAsia="Trebuchet MS" w:hAnsi="Trebuchet MS" w:cs="Trebuchet MS"/>
          <w:sz w:val="26"/>
          <w:szCs w:val="26"/>
        </w:rPr>
      </w:pPr>
      <w:r>
        <w:rPr>
          <w:noProof/>
        </w:rPr>
        <w:lastRenderedPageBreak/>
        <mc:AlternateContent>
          <mc:Choice Requires="wpg">
            <w:drawing>
              <wp:anchor distT="0" distB="0" distL="114300" distR="114300" simplePos="0" relativeHeight="251657728" behindDoc="1" locked="0" layoutInCell="1" allowOverlap="1" wp14:anchorId="029C410C" wp14:editId="522BF49D">
                <wp:simplePos x="0" y="0"/>
                <wp:positionH relativeFrom="page">
                  <wp:posOffset>384810</wp:posOffset>
                </wp:positionH>
                <wp:positionV relativeFrom="page">
                  <wp:posOffset>457835</wp:posOffset>
                </wp:positionV>
                <wp:extent cx="7004050" cy="9316085"/>
                <wp:effectExtent l="3810" t="10160" r="2540" b="8255"/>
                <wp:wrapNone/>
                <wp:docPr id="1880754474" name="Group 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204602252" name="Freeform 615"/>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0347132" name="Freeform 614"/>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187351" name="Freeform 613"/>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0105499" name="Freeform 612"/>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3383020" name="Freeform 611"/>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324950" name="Freeform 610"/>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0594394" name="Freeform 609"/>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7735519" name="Freeform 608"/>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9089698" name="Freeform 607"/>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6468349" name="Freeform 606"/>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547010" name="Freeform 605"/>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689746" name="Freeform 604"/>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833110" name="Freeform 603"/>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790480" name="Freeform 602"/>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7815910" name="Freeform 601"/>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1761422" name="Freeform 600"/>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437871" name="Freeform 599"/>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485557" name="Freeform 598"/>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0414516" name="Freeform 597"/>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8557128" name="Freeform 596"/>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AB4DC4" id="Group 595" o:spid="_x0000_s1026" style="position:absolute;margin-left:30.3pt;margin-top:36.05pt;width:551.5pt;height:733.55pt;z-index:-251658752;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">
                <v:shape id="Freeform 615"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" path="m,l29,e" filled="f" strokeweight=".58pt">
                  <v:path arrowok="t" o:connecttype="custom" o:connectlocs="0,0;29,0" o:connectangles="0,0"/>
                </v:shape>
                <v:shape id="Freeform 614"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" path="m,l9,e" filled="f" strokecolor="white" strokeweight="1.06pt">
                  <v:path arrowok="t" o:connecttype="custom" o:connectlocs="0,0;9,0" o:connectangles="0,0"/>
                </v:shape>
                <v:shape id="Freeform 613"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" path="m,l19,e" filled="f" strokecolor="white" strokeweight=".58pt">
                  <v:path arrowok="t" o:connecttype="custom" o:connectlocs="0,0;19,0" o:connectangles="0,0"/>
                </v:shape>
                <v:shape id="Freeform 612"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" path="m,l10961,e" filled="f" strokeweight=".58pt">
                  <v:path arrowok="t" o:connecttype="custom" o:connectlocs="0,0;10961,0" o:connectangles="0,0"/>
                </v:shape>
                <v:shape id="Freeform 611"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" path="m,l10961,e" filled="f" strokeweight=".58pt">
                  <v:path arrowok="t" o:connecttype="custom" o:connectlocs="0,0;10961,0" o:connectangles="0,0"/>
                </v:shape>
                <v:shape id="Freeform 610"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" path="m,l28,e" filled="f" strokeweight=".58pt">
                  <v:path arrowok="t" o:connecttype="custom" o:connectlocs="0,0;28,0" o:connectangles="0,0"/>
                </v:shape>
                <v:shape id="Freeform 609"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" path="m,l10,e" filled="f" strokecolor="white" strokeweight="1.06pt">
                  <v:path arrowok="t" o:connecttype="custom" o:connectlocs="0,0;10,0" o:connectangles="0,0"/>
                </v:shape>
                <v:shape id="Freeform 608"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" path="m,l19,e" filled="f" strokecolor="white" strokeweight=".58pt">
                  <v:path arrowok="t" o:connecttype="custom" o:connectlocs="0,0;19,0" o:connectangles="0,0"/>
                </v:shape>
                <v:shape id="Freeform 607"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" path="m,l,14650e" filled="f" strokeweight=".58pt">
                  <v:path arrowok="t" o:connecttype="custom" o:connectlocs="0,732;0,15382" o:connectangles="0,0"/>
                </v:shape>
                <v:shape id="Freeform 606"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" path="m,l,14611e" filled="f" strokeweight=".58pt">
                  <v:path arrowok="t" o:connecttype="custom" o:connectlocs="0,751;0,15362" o:connectangles="0,0"/>
                </v:shape>
                <v:shape id="Freeform 605"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" path="m,l,14650e" filled="f" strokeweight=".20464mm">
                  <v:path arrowok="t" o:connecttype="custom" o:connectlocs="0,732;0,15382" o:connectangles="0,0"/>
                </v:shape>
                <v:shape id="Freeform 604"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" path="m,l,14611e" filled="f" strokeweight=".58pt">
                  <v:path arrowok="t" o:connecttype="custom" o:connectlocs="0,751;0,15362" o:connectangles="0,0"/>
                </v:shape>
                <v:shape id="Freeform 603"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" path="m,l29,e" filled="f" strokeweight=".58pt">
                  <v:path arrowok="t" o:connecttype="custom" o:connectlocs="0,0;29,0" o:connectangles="0,0"/>
                </v:shape>
                <v:shape id="Freeform 602"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" path="m,l9,e" filled="f" strokecolor="white" strokeweight="1.06pt">
                  <v:path arrowok="t" o:connecttype="custom" o:connectlocs="0,0;9,0" o:connectangles="0,0"/>
                </v:shape>
                <v:shape id="Freeform 601"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" path="m,l19,e" filled="f" strokecolor="white" strokeweight=".58pt">
                  <v:path arrowok="t" o:connecttype="custom" o:connectlocs="0,0;19,0" o:connectangles="0,0"/>
                </v:shape>
                <v:shape id="Freeform 600"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" path="m,l10961,e" filled="f" strokeweight=".58pt">
                  <v:path arrowok="t" o:connecttype="custom" o:connectlocs="0,0;10961,0" o:connectangles="0,0"/>
                </v:shape>
                <v:shape id="Freeform 599"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" path="m,l10961,e" filled="f" strokeweight=".20464mm">
                  <v:path arrowok="t" o:connecttype="custom" o:connectlocs="0,0;10961,0" o:connectangles="0,0"/>
                </v:shape>
                <v:shape id="Freeform 598"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" path="m,l28,e" filled="f" strokeweight=".58pt">
                  <v:path arrowok="t" o:connecttype="custom" o:connectlocs="0,0;28,0" o:connectangles="0,0"/>
                </v:shape>
                <v:shape id="Freeform 597"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" path="m,l10,e" filled="f" strokecolor="white" strokeweight="1.06pt">
                  <v:path arrowok="t" o:connecttype="custom" o:connectlocs="0,0;10,0" o:connectangles="0,0"/>
                </v:shape>
                <v:shape id="Freeform 596"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sz w:val="26"/>
          <w:szCs w:val="26"/>
        </w:rPr>
        <w:t>7</w:t>
      </w:r>
      <w:r w:rsidR="00963546">
        <w:rPr>
          <w:rFonts w:ascii="Trebuchet MS" w:eastAsia="Trebuchet MS" w:hAnsi="Trebuchet MS" w:cs="Trebuchet MS"/>
          <w:b/>
          <w:sz w:val="26"/>
          <w:szCs w:val="26"/>
        </w:rPr>
        <w:t>.2</w:t>
      </w:r>
      <w:r w:rsidR="00963546">
        <w:rPr>
          <w:rFonts w:ascii="Trebuchet MS" w:eastAsia="Trebuchet MS" w:hAnsi="Trebuchet MS" w:cs="Trebuchet MS"/>
          <w:b/>
          <w:spacing w:val="-4"/>
          <w:sz w:val="26"/>
          <w:szCs w:val="26"/>
        </w:rPr>
        <w:t xml:space="preserve"> </w:t>
      </w:r>
      <w:r w:rsidR="00963546">
        <w:rPr>
          <w:rFonts w:ascii="Trebuchet MS" w:eastAsia="Trebuchet MS" w:hAnsi="Trebuchet MS" w:cs="Trebuchet MS"/>
          <w:b/>
          <w:sz w:val="26"/>
          <w:szCs w:val="26"/>
        </w:rPr>
        <w:t>P</w:t>
      </w:r>
      <w:r w:rsidR="00963546">
        <w:rPr>
          <w:rFonts w:ascii="Trebuchet MS" w:eastAsia="Trebuchet MS" w:hAnsi="Trebuchet MS" w:cs="Trebuchet MS"/>
          <w:b/>
          <w:spacing w:val="1"/>
          <w:sz w:val="26"/>
          <w:szCs w:val="26"/>
        </w:rPr>
        <w:t>r</w:t>
      </w:r>
      <w:r w:rsidR="00963546">
        <w:rPr>
          <w:rFonts w:ascii="Trebuchet MS" w:eastAsia="Trebuchet MS" w:hAnsi="Trebuchet MS" w:cs="Trebuchet MS"/>
          <w:b/>
          <w:sz w:val="26"/>
          <w:szCs w:val="26"/>
        </w:rPr>
        <w:t>oject</w:t>
      </w:r>
      <w:r w:rsidR="00963546">
        <w:rPr>
          <w:rFonts w:ascii="Trebuchet MS" w:eastAsia="Trebuchet MS" w:hAnsi="Trebuchet MS" w:cs="Trebuchet MS"/>
          <w:b/>
          <w:spacing w:val="-8"/>
          <w:sz w:val="26"/>
          <w:szCs w:val="26"/>
        </w:rPr>
        <w:t xml:space="preserve"> </w:t>
      </w:r>
      <w:r w:rsidR="00963546">
        <w:rPr>
          <w:rFonts w:ascii="Trebuchet MS" w:eastAsia="Trebuchet MS" w:hAnsi="Trebuchet MS" w:cs="Trebuchet MS"/>
          <w:b/>
          <w:sz w:val="26"/>
          <w:szCs w:val="26"/>
        </w:rPr>
        <w:t>Re</w:t>
      </w:r>
      <w:r w:rsidR="00963546">
        <w:rPr>
          <w:rFonts w:ascii="Trebuchet MS" w:eastAsia="Trebuchet MS" w:hAnsi="Trebuchet MS" w:cs="Trebuchet MS"/>
          <w:b/>
          <w:spacing w:val="2"/>
          <w:sz w:val="26"/>
          <w:szCs w:val="26"/>
        </w:rPr>
        <w:t>v</w:t>
      </w:r>
      <w:r w:rsidR="00963546">
        <w:rPr>
          <w:rFonts w:ascii="Trebuchet MS" w:eastAsia="Trebuchet MS" w:hAnsi="Trebuchet MS" w:cs="Trebuchet MS"/>
          <w:b/>
          <w:sz w:val="26"/>
          <w:szCs w:val="26"/>
        </w:rPr>
        <w:t>ie</w:t>
      </w:r>
      <w:r w:rsidR="00963546">
        <w:rPr>
          <w:rFonts w:ascii="Trebuchet MS" w:eastAsia="Trebuchet MS" w:hAnsi="Trebuchet MS" w:cs="Trebuchet MS"/>
          <w:b/>
          <w:spacing w:val="1"/>
          <w:sz w:val="26"/>
          <w:szCs w:val="26"/>
        </w:rPr>
        <w:t>w-</w:t>
      </w:r>
      <w:r w:rsidR="00963546">
        <w:rPr>
          <w:rFonts w:ascii="Trebuchet MS" w:eastAsia="Trebuchet MS" w:hAnsi="Trebuchet MS" w:cs="Trebuchet MS"/>
          <w:b/>
          <w:sz w:val="26"/>
          <w:szCs w:val="26"/>
        </w:rPr>
        <w:t>II:</w:t>
      </w:r>
      <w:r w:rsidR="00963546">
        <w:rPr>
          <w:rFonts w:ascii="Trebuchet MS" w:eastAsia="Trebuchet MS" w:hAnsi="Trebuchet MS" w:cs="Trebuchet MS"/>
          <w:b/>
          <w:spacing w:val="-11"/>
          <w:sz w:val="26"/>
          <w:szCs w:val="26"/>
        </w:rPr>
        <w:t xml:space="preserve"> </w:t>
      </w:r>
      <w:r w:rsidR="00963546">
        <w:rPr>
          <w:rFonts w:ascii="Trebuchet MS" w:eastAsia="Trebuchet MS" w:hAnsi="Trebuchet MS" w:cs="Trebuchet MS"/>
          <w:b/>
          <w:sz w:val="26"/>
          <w:szCs w:val="26"/>
        </w:rPr>
        <w:t>Coding</w:t>
      </w:r>
      <w:r w:rsidR="00963546">
        <w:rPr>
          <w:rFonts w:ascii="Trebuchet MS" w:eastAsia="Trebuchet MS" w:hAnsi="Trebuchet MS" w:cs="Trebuchet MS"/>
          <w:b/>
          <w:spacing w:val="-8"/>
          <w:sz w:val="26"/>
          <w:szCs w:val="26"/>
        </w:rPr>
        <w:t xml:space="preserve"> </w:t>
      </w:r>
      <w:r w:rsidR="00963546">
        <w:rPr>
          <w:rFonts w:ascii="Trebuchet MS" w:eastAsia="Trebuchet MS" w:hAnsi="Trebuchet MS" w:cs="Trebuchet MS"/>
          <w:b/>
          <w:sz w:val="26"/>
          <w:szCs w:val="26"/>
        </w:rPr>
        <w:t>/</w:t>
      </w:r>
      <w:r w:rsidR="00963546">
        <w:rPr>
          <w:rFonts w:ascii="Trebuchet MS" w:eastAsia="Trebuchet MS" w:hAnsi="Trebuchet MS" w:cs="Trebuchet MS"/>
          <w:b/>
          <w:spacing w:val="-1"/>
          <w:sz w:val="26"/>
          <w:szCs w:val="26"/>
        </w:rPr>
        <w:t xml:space="preserve"> </w:t>
      </w:r>
      <w:r w:rsidR="00963546">
        <w:rPr>
          <w:rFonts w:ascii="Trebuchet MS" w:eastAsia="Trebuchet MS" w:hAnsi="Trebuchet MS" w:cs="Trebuchet MS"/>
          <w:b/>
          <w:sz w:val="26"/>
          <w:szCs w:val="26"/>
        </w:rPr>
        <w:t>Imp</w:t>
      </w:r>
      <w:r w:rsidR="00963546">
        <w:rPr>
          <w:rFonts w:ascii="Trebuchet MS" w:eastAsia="Trebuchet MS" w:hAnsi="Trebuchet MS" w:cs="Trebuchet MS"/>
          <w:b/>
          <w:spacing w:val="1"/>
          <w:sz w:val="26"/>
          <w:szCs w:val="26"/>
        </w:rPr>
        <w:t>l</w:t>
      </w:r>
      <w:r w:rsidR="00963546">
        <w:rPr>
          <w:rFonts w:ascii="Trebuchet MS" w:eastAsia="Trebuchet MS" w:hAnsi="Trebuchet MS" w:cs="Trebuchet MS"/>
          <w:b/>
          <w:sz w:val="26"/>
          <w:szCs w:val="26"/>
        </w:rPr>
        <w:t>em</w:t>
      </w:r>
      <w:r w:rsidR="00963546">
        <w:rPr>
          <w:rFonts w:ascii="Trebuchet MS" w:eastAsia="Trebuchet MS" w:hAnsi="Trebuchet MS" w:cs="Trebuchet MS"/>
          <w:b/>
          <w:spacing w:val="2"/>
          <w:sz w:val="26"/>
          <w:szCs w:val="26"/>
        </w:rPr>
        <w:t>e</w:t>
      </w:r>
      <w:r w:rsidR="00963546">
        <w:rPr>
          <w:rFonts w:ascii="Trebuchet MS" w:eastAsia="Trebuchet MS" w:hAnsi="Trebuchet MS" w:cs="Trebuchet MS"/>
          <w:b/>
          <w:sz w:val="26"/>
          <w:szCs w:val="26"/>
        </w:rPr>
        <w:t>n</w:t>
      </w:r>
      <w:r w:rsidR="00963546">
        <w:rPr>
          <w:rFonts w:ascii="Trebuchet MS" w:eastAsia="Trebuchet MS" w:hAnsi="Trebuchet MS" w:cs="Trebuchet MS"/>
          <w:b/>
          <w:spacing w:val="1"/>
          <w:sz w:val="26"/>
          <w:szCs w:val="26"/>
        </w:rPr>
        <w:t>ta</w:t>
      </w:r>
      <w:r w:rsidR="00963546">
        <w:rPr>
          <w:rFonts w:ascii="Trebuchet MS" w:eastAsia="Trebuchet MS" w:hAnsi="Trebuchet MS" w:cs="Trebuchet MS"/>
          <w:b/>
          <w:sz w:val="26"/>
          <w:szCs w:val="26"/>
        </w:rPr>
        <w:t>tion</w:t>
      </w:r>
    </w:p>
    <w:p w14:paraId="641C9D10" w14:textId="77777777" w:rsidR="00B87611" w:rsidRDefault="00963546">
      <w:pPr>
        <w:spacing w:before="43" w:line="260" w:lineRule="exact"/>
        <w:ind w:left="320"/>
        <w:rPr>
          <w:rFonts w:ascii="Trebuchet MS" w:eastAsia="Trebuchet MS" w:hAnsi="Trebuchet MS" w:cs="Trebuchet MS"/>
          <w:sz w:val="24"/>
          <w:szCs w:val="24"/>
        </w:rPr>
      </w:pPr>
      <w:r>
        <w:rPr>
          <w:rFonts w:ascii="Trebuchet MS" w:eastAsia="Trebuchet MS" w:hAnsi="Trebuchet MS" w:cs="Trebuchet MS"/>
          <w:position w:val="-1"/>
          <w:sz w:val="24"/>
          <w:szCs w:val="24"/>
        </w:rPr>
        <w:t>St</w:t>
      </w:r>
      <w:r>
        <w:rPr>
          <w:rFonts w:ascii="Trebuchet MS" w:eastAsia="Trebuchet MS" w:hAnsi="Trebuchet MS" w:cs="Trebuchet MS"/>
          <w:spacing w:val="1"/>
          <w:position w:val="-1"/>
          <w:sz w:val="24"/>
          <w:szCs w:val="24"/>
        </w:rPr>
        <w:t>u</w:t>
      </w:r>
      <w:r>
        <w:rPr>
          <w:rFonts w:ascii="Trebuchet MS" w:eastAsia="Trebuchet MS" w:hAnsi="Trebuchet MS" w:cs="Trebuchet MS"/>
          <w:position w:val="-1"/>
          <w:sz w:val="24"/>
          <w:szCs w:val="24"/>
        </w:rPr>
        <w:t>d</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n</w:t>
      </w:r>
      <w:r>
        <w:rPr>
          <w:rFonts w:ascii="Trebuchet MS" w:eastAsia="Trebuchet MS" w:hAnsi="Trebuchet MS" w:cs="Trebuchet MS"/>
          <w:position w:val="-1"/>
          <w:sz w:val="24"/>
          <w:szCs w:val="24"/>
        </w:rPr>
        <w:t xml:space="preserve">t </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s</w:t>
      </w:r>
      <w:r>
        <w:rPr>
          <w:rFonts w:ascii="Trebuchet MS" w:eastAsia="Trebuchet MS" w:hAnsi="Trebuchet MS" w:cs="Trebuchet MS"/>
          <w:spacing w:val="-1"/>
          <w:position w:val="-1"/>
          <w:sz w:val="24"/>
          <w:szCs w:val="24"/>
        </w:rPr>
        <w:t xml:space="preserve"> </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x</w:t>
      </w:r>
      <w:r>
        <w:rPr>
          <w:rFonts w:ascii="Trebuchet MS" w:eastAsia="Trebuchet MS" w:hAnsi="Trebuchet MS" w:cs="Trebuchet MS"/>
          <w:spacing w:val="-2"/>
          <w:position w:val="-1"/>
          <w:sz w:val="24"/>
          <w:szCs w:val="24"/>
        </w:rPr>
        <w:t>p</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c</w:t>
      </w:r>
      <w:r>
        <w:rPr>
          <w:rFonts w:ascii="Trebuchet MS" w:eastAsia="Trebuchet MS" w:hAnsi="Trebuchet MS" w:cs="Trebuchet MS"/>
          <w:spacing w:val="1"/>
          <w:position w:val="-1"/>
          <w:sz w:val="24"/>
          <w:szCs w:val="24"/>
        </w:rPr>
        <w:t>te</w:t>
      </w:r>
      <w:r>
        <w:rPr>
          <w:rFonts w:ascii="Trebuchet MS" w:eastAsia="Trebuchet MS" w:hAnsi="Trebuchet MS" w:cs="Trebuchet MS"/>
          <w:position w:val="-1"/>
          <w:sz w:val="24"/>
          <w:szCs w:val="24"/>
        </w:rPr>
        <w:t>d</w:t>
      </w:r>
      <w:r>
        <w:rPr>
          <w:rFonts w:ascii="Trebuchet MS" w:eastAsia="Trebuchet MS" w:hAnsi="Trebuchet MS" w:cs="Trebuchet MS"/>
          <w:spacing w:val="-2"/>
          <w:position w:val="-1"/>
          <w:sz w:val="24"/>
          <w:szCs w:val="24"/>
        </w:rPr>
        <w:t xml:space="preserve"> </w:t>
      </w:r>
      <w:r>
        <w:rPr>
          <w:rFonts w:ascii="Trebuchet MS" w:eastAsia="Trebuchet MS" w:hAnsi="Trebuchet MS" w:cs="Trebuchet MS"/>
          <w:spacing w:val="1"/>
          <w:position w:val="-1"/>
          <w:sz w:val="24"/>
          <w:szCs w:val="24"/>
        </w:rPr>
        <w:t>t</w:t>
      </w:r>
      <w:r>
        <w:rPr>
          <w:rFonts w:ascii="Trebuchet MS" w:eastAsia="Trebuchet MS" w:hAnsi="Trebuchet MS" w:cs="Trebuchet MS"/>
          <w:position w:val="-1"/>
          <w:sz w:val="24"/>
          <w:szCs w:val="24"/>
        </w:rPr>
        <w:t>o</w:t>
      </w:r>
      <w:r>
        <w:rPr>
          <w:rFonts w:ascii="Trebuchet MS" w:eastAsia="Trebuchet MS" w:hAnsi="Trebuchet MS" w:cs="Trebuchet MS"/>
          <w:spacing w:val="-2"/>
          <w:position w:val="-1"/>
          <w:sz w:val="24"/>
          <w:szCs w:val="24"/>
        </w:rPr>
        <w:t xml:space="preserve"> </w:t>
      </w:r>
      <w:r>
        <w:rPr>
          <w:rFonts w:ascii="Trebuchet MS" w:eastAsia="Trebuchet MS" w:hAnsi="Trebuchet MS" w:cs="Trebuchet MS"/>
          <w:position w:val="-1"/>
          <w:sz w:val="24"/>
          <w:szCs w:val="24"/>
        </w:rPr>
        <w:t>d</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l</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v</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r p</w:t>
      </w:r>
      <w:r>
        <w:rPr>
          <w:rFonts w:ascii="Trebuchet MS" w:eastAsia="Trebuchet MS" w:hAnsi="Trebuchet MS" w:cs="Trebuchet MS"/>
          <w:spacing w:val="-2"/>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s</w:t>
      </w:r>
      <w:r>
        <w:rPr>
          <w:rFonts w:ascii="Trebuchet MS" w:eastAsia="Trebuchet MS" w:hAnsi="Trebuchet MS" w:cs="Trebuchet MS"/>
          <w:spacing w:val="1"/>
          <w:position w:val="-1"/>
          <w:sz w:val="24"/>
          <w:szCs w:val="24"/>
        </w:rPr>
        <w:t>e</w:t>
      </w:r>
      <w:r>
        <w:rPr>
          <w:rFonts w:ascii="Trebuchet MS" w:eastAsia="Trebuchet MS" w:hAnsi="Trebuchet MS" w:cs="Trebuchet MS"/>
          <w:spacing w:val="-2"/>
          <w:position w:val="-1"/>
          <w:sz w:val="24"/>
          <w:szCs w:val="24"/>
        </w:rPr>
        <w:t>n</w:t>
      </w:r>
      <w:r>
        <w:rPr>
          <w:rFonts w:ascii="Trebuchet MS" w:eastAsia="Trebuchet MS" w:hAnsi="Trebuchet MS" w:cs="Trebuchet MS"/>
          <w:spacing w:val="1"/>
          <w:position w:val="-1"/>
          <w:sz w:val="24"/>
          <w:szCs w:val="24"/>
        </w:rPr>
        <w:t>ta</w:t>
      </w:r>
      <w:r>
        <w:rPr>
          <w:rFonts w:ascii="Trebuchet MS" w:eastAsia="Trebuchet MS" w:hAnsi="Trebuchet MS" w:cs="Trebuchet MS"/>
          <w:spacing w:val="-2"/>
          <w:position w:val="-1"/>
          <w:sz w:val="24"/>
          <w:szCs w:val="24"/>
        </w:rPr>
        <w:t>t</w:t>
      </w:r>
      <w:r>
        <w:rPr>
          <w:rFonts w:ascii="Trebuchet MS" w:eastAsia="Trebuchet MS" w:hAnsi="Trebuchet MS" w:cs="Trebuchet MS"/>
          <w:spacing w:val="1"/>
          <w:position w:val="-1"/>
          <w:sz w:val="24"/>
          <w:szCs w:val="24"/>
        </w:rPr>
        <w:t>i</w:t>
      </w:r>
      <w:r>
        <w:rPr>
          <w:rFonts w:ascii="Trebuchet MS" w:eastAsia="Trebuchet MS" w:hAnsi="Trebuchet MS" w:cs="Trebuchet MS"/>
          <w:spacing w:val="-2"/>
          <w:position w:val="-1"/>
          <w:sz w:val="24"/>
          <w:szCs w:val="24"/>
        </w:rPr>
        <w:t>o</w:t>
      </w:r>
      <w:r>
        <w:rPr>
          <w:rFonts w:ascii="Trebuchet MS" w:eastAsia="Trebuchet MS" w:hAnsi="Trebuchet MS" w:cs="Trebuchet MS"/>
          <w:position w:val="-1"/>
          <w:sz w:val="24"/>
          <w:szCs w:val="24"/>
        </w:rPr>
        <w:t xml:space="preserve">n </w:t>
      </w:r>
      <w:r>
        <w:rPr>
          <w:rFonts w:ascii="Trebuchet MS" w:eastAsia="Trebuchet MS" w:hAnsi="Trebuchet MS" w:cs="Trebuchet MS"/>
          <w:spacing w:val="-1"/>
          <w:position w:val="-1"/>
          <w:sz w:val="24"/>
          <w:szCs w:val="24"/>
        </w:rPr>
        <w:t>c</w:t>
      </w:r>
      <w:r>
        <w:rPr>
          <w:rFonts w:ascii="Trebuchet MS" w:eastAsia="Trebuchet MS" w:hAnsi="Trebuchet MS" w:cs="Trebuchet MS"/>
          <w:spacing w:val="1"/>
          <w:position w:val="-1"/>
          <w:sz w:val="24"/>
          <w:szCs w:val="24"/>
        </w:rPr>
        <w:t>o</w:t>
      </w:r>
      <w:r>
        <w:rPr>
          <w:rFonts w:ascii="Trebuchet MS" w:eastAsia="Trebuchet MS" w:hAnsi="Trebuchet MS" w:cs="Trebuchet MS"/>
          <w:position w:val="-1"/>
          <w:sz w:val="24"/>
          <w:szCs w:val="24"/>
        </w:rPr>
        <w:t>v</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i</w:t>
      </w:r>
      <w:r>
        <w:rPr>
          <w:rFonts w:ascii="Trebuchet MS" w:eastAsia="Trebuchet MS" w:hAnsi="Trebuchet MS" w:cs="Trebuchet MS"/>
          <w:spacing w:val="1"/>
          <w:position w:val="-1"/>
          <w:sz w:val="24"/>
          <w:szCs w:val="24"/>
        </w:rPr>
        <w:t>n</w:t>
      </w:r>
      <w:r>
        <w:rPr>
          <w:rFonts w:ascii="Trebuchet MS" w:eastAsia="Trebuchet MS" w:hAnsi="Trebuchet MS" w:cs="Trebuchet MS"/>
          <w:position w:val="-1"/>
          <w:sz w:val="24"/>
          <w:szCs w:val="24"/>
        </w:rPr>
        <w:t>g</w:t>
      </w:r>
      <w:r>
        <w:rPr>
          <w:rFonts w:ascii="Trebuchet MS" w:eastAsia="Trebuchet MS" w:hAnsi="Trebuchet MS" w:cs="Trebuchet MS"/>
          <w:spacing w:val="6"/>
          <w:position w:val="-1"/>
          <w:sz w:val="24"/>
          <w:szCs w:val="24"/>
        </w:rPr>
        <w:t xml:space="preserve"> </w:t>
      </w:r>
      <w:r>
        <w:rPr>
          <w:rFonts w:ascii="Trebuchet MS" w:eastAsia="Trebuchet MS" w:hAnsi="Trebuchet MS" w:cs="Trebuchet MS"/>
          <w:position w:val="-1"/>
          <w:sz w:val="24"/>
          <w:szCs w:val="24"/>
        </w:rPr>
        <w:t>C</w:t>
      </w:r>
      <w:r>
        <w:rPr>
          <w:rFonts w:ascii="Trebuchet MS" w:eastAsia="Trebuchet MS" w:hAnsi="Trebuchet MS" w:cs="Trebuchet MS"/>
          <w:spacing w:val="1"/>
          <w:position w:val="-1"/>
          <w:sz w:val="24"/>
          <w:szCs w:val="24"/>
        </w:rPr>
        <w:t>o</w:t>
      </w:r>
      <w:r>
        <w:rPr>
          <w:rFonts w:ascii="Trebuchet MS" w:eastAsia="Trebuchet MS" w:hAnsi="Trebuchet MS" w:cs="Trebuchet MS"/>
          <w:spacing w:val="-2"/>
          <w:position w:val="-1"/>
          <w:sz w:val="24"/>
          <w:szCs w:val="24"/>
        </w:rPr>
        <w:t>d</w:t>
      </w:r>
      <w:r>
        <w:rPr>
          <w:rFonts w:ascii="Trebuchet MS" w:eastAsia="Trebuchet MS" w:hAnsi="Trebuchet MS" w:cs="Trebuchet MS"/>
          <w:spacing w:val="1"/>
          <w:position w:val="-1"/>
          <w:sz w:val="24"/>
          <w:szCs w:val="24"/>
        </w:rPr>
        <w:t>in</w:t>
      </w:r>
      <w:r>
        <w:rPr>
          <w:rFonts w:ascii="Trebuchet MS" w:eastAsia="Trebuchet MS" w:hAnsi="Trebuchet MS" w:cs="Trebuchet MS"/>
          <w:position w:val="-1"/>
          <w:sz w:val="24"/>
          <w:szCs w:val="24"/>
        </w:rPr>
        <w:t>g /</w:t>
      </w:r>
      <w:r>
        <w:rPr>
          <w:rFonts w:ascii="Trebuchet MS" w:eastAsia="Trebuchet MS" w:hAnsi="Trebuchet MS" w:cs="Trebuchet MS"/>
          <w:spacing w:val="-2"/>
          <w:position w:val="-1"/>
          <w:sz w:val="24"/>
          <w:szCs w:val="24"/>
        </w:rPr>
        <w:t xml:space="preserve"> </w:t>
      </w:r>
      <w:r>
        <w:rPr>
          <w:rFonts w:ascii="Trebuchet MS" w:eastAsia="Trebuchet MS" w:hAnsi="Trebuchet MS" w:cs="Trebuchet MS"/>
          <w:position w:val="-1"/>
          <w:sz w:val="24"/>
          <w:szCs w:val="24"/>
        </w:rPr>
        <w:t>Im</w:t>
      </w:r>
      <w:r>
        <w:rPr>
          <w:rFonts w:ascii="Trebuchet MS" w:eastAsia="Trebuchet MS" w:hAnsi="Trebuchet MS" w:cs="Trebuchet MS"/>
          <w:spacing w:val="1"/>
          <w:position w:val="-1"/>
          <w:sz w:val="24"/>
          <w:szCs w:val="24"/>
        </w:rPr>
        <w:t>p</w:t>
      </w:r>
      <w:r>
        <w:rPr>
          <w:rFonts w:ascii="Trebuchet MS" w:eastAsia="Trebuchet MS" w:hAnsi="Trebuchet MS" w:cs="Trebuchet MS"/>
          <w:spacing w:val="-1"/>
          <w:position w:val="-1"/>
          <w:sz w:val="24"/>
          <w:szCs w:val="24"/>
        </w:rPr>
        <w:t>l</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m</w:t>
      </w:r>
      <w:r>
        <w:rPr>
          <w:rFonts w:ascii="Trebuchet MS" w:eastAsia="Trebuchet MS" w:hAnsi="Trebuchet MS" w:cs="Trebuchet MS"/>
          <w:spacing w:val="1"/>
          <w:position w:val="-1"/>
          <w:sz w:val="24"/>
          <w:szCs w:val="24"/>
        </w:rPr>
        <w:t>e</w:t>
      </w:r>
      <w:r>
        <w:rPr>
          <w:rFonts w:ascii="Trebuchet MS" w:eastAsia="Trebuchet MS" w:hAnsi="Trebuchet MS" w:cs="Trebuchet MS"/>
          <w:spacing w:val="-2"/>
          <w:position w:val="-1"/>
          <w:sz w:val="24"/>
          <w:szCs w:val="24"/>
        </w:rPr>
        <w:t>n</w:t>
      </w:r>
      <w:r>
        <w:rPr>
          <w:rFonts w:ascii="Trebuchet MS" w:eastAsia="Trebuchet MS" w:hAnsi="Trebuchet MS" w:cs="Trebuchet MS"/>
          <w:spacing w:val="1"/>
          <w:position w:val="-1"/>
          <w:sz w:val="24"/>
          <w:szCs w:val="24"/>
        </w:rPr>
        <w:t>ta</w:t>
      </w:r>
      <w:r>
        <w:rPr>
          <w:rFonts w:ascii="Trebuchet MS" w:eastAsia="Trebuchet MS" w:hAnsi="Trebuchet MS" w:cs="Trebuchet MS"/>
          <w:spacing w:val="-2"/>
          <w:position w:val="-1"/>
          <w:sz w:val="24"/>
          <w:szCs w:val="24"/>
        </w:rPr>
        <w:t>t</w:t>
      </w:r>
      <w:r>
        <w:rPr>
          <w:rFonts w:ascii="Trebuchet MS" w:eastAsia="Trebuchet MS" w:hAnsi="Trebuchet MS" w:cs="Trebuchet MS"/>
          <w:spacing w:val="1"/>
          <w:position w:val="-1"/>
          <w:sz w:val="24"/>
          <w:szCs w:val="24"/>
        </w:rPr>
        <w:t>i</w:t>
      </w:r>
      <w:r>
        <w:rPr>
          <w:rFonts w:ascii="Trebuchet MS" w:eastAsia="Trebuchet MS" w:hAnsi="Trebuchet MS" w:cs="Trebuchet MS"/>
          <w:spacing w:val="-2"/>
          <w:position w:val="-1"/>
          <w:sz w:val="24"/>
          <w:szCs w:val="24"/>
        </w:rPr>
        <w:t>o</w:t>
      </w:r>
      <w:r>
        <w:rPr>
          <w:rFonts w:ascii="Trebuchet MS" w:eastAsia="Trebuchet MS" w:hAnsi="Trebuchet MS" w:cs="Trebuchet MS"/>
          <w:position w:val="-1"/>
          <w:sz w:val="24"/>
          <w:szCs w:val="24"/>
        </w:rPr>
        <w:t>n</w:t>
      </w:r>
    </w:p>
    <w:p w14:paraId="38C25B4F" w14:textId="77777777" w:rsidR="00B87611" w:rsidRDefault="00B87611">
      <w:pPr>
        <w:spacing w:before="15" w:line="240" w:lineRule="exact"/>
        <w:rPr>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994"/>
        <w:gridCol w:w="4487"/>
        <w:gridCol w:w="1459"/>
        <w:gridCol w:w="1469"/>
        <w:gridCol w:w="1361"/>
      </w:tblGrid>
      <w:tr w:rsidR="00B87611" w14:paraId="3AF1E11D" w14:textId="77777777">
        <w:trPr>
          <w:trHeight w:hRule="exact" w:val="566"/>
        </w:trPr>
        <w:tc>
          <w:tcPr>
            <w:tcW w:w="994" w:type="dxa"/>
            <w:tcBorders>
              <w:top w:val="single" w:sz="5" w:space="0" w:color="000000"/>
              <w:left w:val="single" w:sz="5" w:space="0" w:color="000000"/>
              <w:bottom w:val="single" w:sz="5" w:space="0" w:color="000000"/>
              <w:right w:val="single" w:sz="5" w:space="0" w:color="000000"/>
            </w:tcBorders>
          </w:tcPr>
          <w:p w14:paraId="1335C024" w14:textId="77777777" w:rsidR="00B87611" w:rsidRDefault="00963546">
            <w:pPr>
              <w:spacing w:line="260" w:lineRule="exact"/>
              <w:ind w:left="105"/>
              <w:rPr>
                <w:rFonts w:ascii="Trebuchet MS" w:eastAsia="Trebuchet MS" w:hAnsi="Trebuchet MS" w:cs="Trebuchet MS"/>
                <w:sz w:val="24"/>
                <w:szCs w:val="24"/>
              </w:rPr>
            </w:pPr>
            <w:r>
              <w:rPr>
                <w:rFonts w:ascii="Trebuchet MS" w:eastAsia="Trebuchet MS" w:hAnsi="Trebuchet MS" w:cs="Trebuchet MS"/>
                <w:b/>
                <w:sz w:val="24"/>
                <w:szCs w:val="24"/>
              </w:rPr>
              <w:t>Sr.</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w:t>
            </w:r>
          </w:p>
        </w:tc>
        <w:tc>
          <w:tcPr>
            <w:tcW w:w="4487" w:type="dxa"/>
            <w:tcBorders>
              <w:top w:val="single" w:sz="5" w:space="0" w:color="000000"/>
              <w:left w:val="single" w:sz="5" w:space="0" w:color="000000"/>
              <w:bottom w:val="single" w:sz="5" w:space="0" w:color="000000"/>
              <w:right w:val="single" w:sz="5" w:space="0" w:color="000000"/>
            </w:tcBorders>
          </w:tcPr>
          <w:p w14:paraId="1018E1C6" w14:textId="77777777" w:rsidR="00B87611" w:rsidRDefault="00963546">
            <w:pPr>
              <w:spacing w:line="260" w:lineRule="exact"/>
              <w:ind w:left="1699" w:right="1702"/>
              <w:jc w:val="center"/>
              <w:rPr>
                <w:rFonts w:ascii="Trebuchet MS" w:eastAsia="Trebuchet MS" w:hAnsi="Trebuchet MS" w:cs="Trebuchet MS"/>
                <w:sz w:val="24"/>
                <w:szCs w:val="24"/>
              </w:rPr>
            </w:pPr>
            <w:r>
              <w:rPr>
                <w:rFonts w:ascii="Trebuchet MS" w:eastAsia="Trebuchet MS" w:hAnsi="Trebuchet MS" w:cs="Trebuchet MS"/>
                <w:b/>
                <w:sz w:val="24"/>
                <w:szCs w:val="24"/>
              </w:rPr>
              <w:t>Qu</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w:t>
            </w:r>
          </w:p>
        </w:tc>
        <w:tc>
          <w:tcPr>
            <w:tcW w:w="1459" w:type="dxa"/>
            <w:tcBorders>
              <w:top w:val="single" w:sz="5" w:space="0" w:color="000000"/>
              <w:left w:val="single" w:sz="5" w:space="0" w:color="000000"/>
              <w:bottom w:val="single" w:sz="5" w:space="0" w:color="000000"/>
              <w:right w:val="single" w:sz="5" w:space="0" w:color="000000"/>
            </w:tcBorders>
          </w:tcPr>
          <w:p w14:paraId="259A215A"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D</w:t>
            </w:r>
            <w:r>
              <w:rPr>
                <w:rFonts w:ascii="Trebuchet MS" w:eastAsia="Trebuchet MS" w:hAnsi="Trebuchet MS" w:cs="Trebuchet MS"/>
                <w:b/>
                <w:sz w:val="24"/>
                <w:szCs w:val="24"/>
              </w:rPr>
              <w:t>ate</w:t>
            </w:r>
          </w:p>
        </w:tc>
        <w:tc>
          <w:tcPr>
            <w:tcW w:w="1469" w:type="dxa"/>
            <w:tcBorders>
              <w:top w:val="single" w:sz="5" w:space="0" w:color="000000"/>
              <w:left w:val="single" w:sz="5" w:space="0" w:color="000000"/>
              <w:bottom w:val="single" w:sz="5" w:space="0" w:color="000000"/>
              <w:right w:val="single" w:sz="5" w:space="0" w:color="000000"/>
            </w:tcBorders>
          </w:tcPr>
          <w:p w14:paraId="24FE4AEB" w14:textId="77777777" w:rsidR="00B87611" w:rsidRDefault="00963546">
            <w:pPr>
              <w:spacing w:line="260" w:lineRule="exact"/>
              <w:ind w:left="218" w:right="219"/>
              <w:jc w:val="center"/>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mark/</w:t>
            </w:r>
          </w:p>
          <w:p w14:paraId="4A8CEF50" w14:textId="77777777" w:rsidR="00B87611" w:rsidRDefault="00963546">
            <w:pPr>
              <w:spacing w:line="260" w:lineRule="exact"/>
              <w:ind w:left="355" w:right="358"/>
              <w:jc w:val="center"/>
              <w:rPr>
                <w:rFonts w:ascii="Trebuchet MS" w:eastAsia="Trebuchet MS" w:hAnsi="Trebuchet MS" w:cs="Trebuchet MS"/>
                <w:sz w:val="24"/>
                <w:szCs w:val="24"/>
              </w:rPr>
            </w:pPr>
            <w:r>
              <w:rPr>
                <w:rFonts w:ascii="Trebuchet MS" w:eastAsia="Trebuchet MS" w:hAnsi="Trebuchet MS" w:cs="Trebuchet MS"/>
                <w:b/>
                <w:sz w:val="24"/>
                <w:szCs w:val="24"/>
              </w:rPr>
              <w:t>Grade</w:t>
            </w:r>
          </w:p>
        </w:tc>
        <w:tc>
          <w:tcPr>
            <w:tcW w:w="1361" w:type="dxa"/>
            <w:tcBorders>
              <w:top w:val="single" w:sz="5" w:space="0" w:color="000000"/>
              <w:left w:val="single" w:sz="5" w:space="0" w:color="000000"/>
              <w:bottom w:val="single" w:sz="5" w:space="0" w:color="000000"/>
              <w:right w:val="single" w:sz="5" w:space="0" w:color="000000"/>
            </w:tcBorders>
          </w:tcPr>
          <w:p w14:paraId="1BC5B704" w14:textId="77777777" w:rsidR="00B87611" w:rsidRDefault="00963546">
            <w:pPr>
              <w:spacing w:line="260" w:lineRule="exact"/>
              <w:ind w:left="297"/>
              <w:rPr>
                <w:rFonts w:ascii="Trebuchet MS" w:eastAsia="Trebuchet MS" w:hAnsi="Trebuchet MS" w:cs="Trebuchet MS"/>
                <w:sz w:val="24"/>
                <w:szCs w:val="24"/>
              </w:rPr>
            </w:pPr>
            <w:r>
              <w:rPr>
                <w:rFonts w:ascii="Trebuchet MS" w:eastAsia="Trebuchet MS" w:hAnsi="Trebuchet MS" w:cs="Trebuchet MS"/>
                <w:b/>
                <w:sz w:val="24"/>
                <w:szCs w:val="24"/>
              </w:rPr>
              <w:t>Sign of</w:t>
            </w:r>
          </w:p>
          <w:p w14:paraId="0B0ADDF6" w14:textId="77777777" w:rsidR="00B87611" w:rsidRDefault="00963546">
            <w:pPr>
              <w:spacing w:line="260" w:lineRule="exact"/>
              <w:ind w:left="347"/>
              <w:rPr>
                <w:rFonts w:ascii="Trebuchet MS" w:eastAsia="Trebuchet MS" w:hAnsi="Trebuchet MS" w:cs="Trebuchet MS"/>
                <w:sz w:val="24"/>
                <w:szCs w:val="24"/>
              </w:rPr>
            </w:pPr>
            <w:r>
              <w:rPr>
                <w:rFonts w:ascii="Trebuchet MS" w:eastAsia="Trebuchet MS" w:hAnsi="Trebuchet MS" w:cs="Trebuchet MS"/>
                <w:b/>
                <w:sz w:val="24"/>
                <w:szCs w:val="24"/>
              </w:rPr>
              <w:t>Guide</w:t>
            </w:r>
          </w:p>
        </w:tc>
      </w:tr>
      <w:tr w:rsidR="00B87611" w14:paraId="5435C846" w14:textId="77777777">
        <w:trPr>
          <w:trHeight w:hRule="atLeast" w:val="569"/>
        </w:trPr>
        <w:tc>
          <w:tcPr>
            <w:tcW w:w="994" w:type="dxa"/>
            <w:tcBorders>
              <w:top w:val="single" w:sz="5" w:space="0" w:color="000000"/>
              <w:left w:val="single" w:sz="5" w:space="0" w:color="000000"/>
              <w:bottom w:val="single" w:sz="5" w:space="0" w:color="000000"/>
              <w:right w:val="single" w:sz="5" w:space="0" w:color="000000"/>
            </w:tcBorders>
          </w:tcPr>
          <w:p w14:paraId="6C55D898" w14:textId="77777777" w:rsidR="00B87611" w:rsidRDefault="00963546">
            <w:pPr>
              <w:spacing w:line="260" w:lineRule="exact"/>
              <w:ind w:left="491"/>
              <w:rPr>
                <w:rFonts w:ascii="Trebuchet MS" w:eastAsia="Trebuchet MS" w:hAnsi="Trebuchet MS" w:cs="Trebuchet MS"/>
                <w:sz w:val="24"/>
                <w:szCs w:val="24"/>
              </w:rPr>
            </w:pPr>
            <w:r>
              <w:rPr>
                <w:rFonts w:ascii="Trebuchet MS" w:eastAsia="Trebuchet MS" w:hAnsi="Trebuchet MS" w:cs="Trebuchet MS"/>
                <w:b/>
                <w:spacing w:val="1"/>
                <w:sz w:val="24"/>
                <w:szCs w:val="24"/>
              </w:rPr>
              <w:t>1)</w:t>
            </w:r>
          </w:p>
        </w:tc>
        <w:tc>
          <w:tcPr>
            <w:tcW w:w="4487" w:type="dxa"/>
            <w:tcBorders>
              <w:top w:val="single" w:sz="5" w:space="0" w:color="000000"/>
              <w:left w:val="single" w:sz="5" w:space="0" w:color="000000"/>
              <w:bottom w:val="single" w:sz="5" w:space="0" w:color="000000"/>
              <w:right w:val="single" w:sz="5" w:space="0" w:color="000000"/>
            </w:tcBorders>
          </w:tcPr>
          <w:p w14:paraId="34632EDD"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Do</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d</w:t>
            </w:r>
            <w:r>
              <w:rPr>
                <w:rFonts w:ascii="Trebuchet MS" w:eastAsia="Trebuchet MS" w:hAnsi="Trebuchet MS" w:cs="Trebuchet MS"/>
                <w:sz w:val="24"/>
                <w:szCs w:val="24"/>
              </w:rPr>
              <w:t xml:space="preserve">e   </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y   </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p>
          <w:p w14:paraId="5C09A0A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co</w:t>
            </w:r>
            <w:r>
              <w:rPr>
                <w:rFonts w:ascii="Trebuchet MS" w:eastAsia="Trebuchet MS" w:hAnsi="Trebuchet MS" w:cs="Trebuchet MS"/>
                <w:sz w:val="24"/>
                <w:szCs w:val="24"/>
              </w:rPr>
              <w:t>r</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ect</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 xml:space="preserve">t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n</w:t>
            </w:r>
            <w:r>
              <w:rPr>
                <w:rFonts w:ascii="Trebuchet MS" w:eastAsia="Trebuchet MS" w:hAnsi="Trebuchet MS" w:cs="Trebuchet MS"/>
                <w:sz w:val="24"/>
                <w:szCs w:val="24"/>
              </w:rPr>
              <w:t>?</w:t>
            </w:r>
          </w:p>
        </w:tc>
        <w:tc>
          <w:tcPr>
            <w:tcW w:w="1459" w:type="dxa"/>
            <w:tcBorders>
              <w:top w:val="single" w:sz="5" w:space="0" w:color="000000"/>
              <w:left w:val="single" w:sz="5" w:space="0" w:color="000000"/>
              <w:bottom w:val="single" w:sz="5" w:space="0" w:color="000000"/>
              <w:right w:val="single" w:sz="5" w:space="0" w:color="000000"/>
            </w:tcBorders>
          </w:tcPr>
          <w:p w14:paraId="78646A93"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10-02-2027</w:t>
            </w:r>
          </w:p>
        </w:tc>
        <w:tc>
          <w:tcPr>
            <w:tcW w:w="1469" w:type="dxa"/>
            <w:tcBorders>
              <w:top w:val="single" w:sz="5" w:space="0" w:color="000000"/>
              <w:left w:val="single" w:sz="5" w:space="0" w:color="000000"/>
              <w:bottom w:val="single" w:sz="5" w:space="0" w:color="000000"/>
              <w:right w:val="single" w:sz="5" w:space="0" w:color="000000"/>
            </w:tcBorders>
          </w:tcPr>
          <w:p w14:paraId="3F596FAE"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all design modules implemented</w:t>
            </w:r>
          </w:p>
        </w:tc>
        <w:tc>
          <w:tcPr>
            <w:tcW w:w="1361" w:type="dxa"/>
            <w:tcBorders>
              <w:top w:val="single" w:sz="5" w:space="0" w:color="000000"/>
              <w:left w:val="single" w:sz="5" w:space="0" w:color="000000"/>
              <w:bottom w:val="single" w:sz="5" w:space="0" w:color="000000"/>
              <w:right w:val="single" w:sz="5" w:space="0" w:color="000000"/>
            </w:tcBorders>
          </w:tcPr>
          <w:p w14:paraId="651E3DCD" w14:textId="77777777" w:rsidR="00B87611" w:rsidRDefault="00B87611"/>
        </w:tc>
      </w:tr>
      <w:tr w:rsidR="00B87611" w14:paraId="0C0A66DF" w14:textId="77777777">
        <w:trPr>
          <w:trHeight w:hRule="atLeast" w:val="566"/>
        </w:trPr>
        <w:tc>
          <w:tcPr>
            <w:tcW w:w="994" w:type="dxa"/>
            <w:tcBorders>
              <w:top w:val="single" w:sz="5" w:space="0" w:color="000000"/>
              <w:left w:val="single" w:sz="5" w:space="0" w:color="000000"/>
              <w:bottom w:val="single" w:sz="5" w:space="0" w:color="000000"/>
              <w:right w:val="single" w:sz="5" w:space="0" w:color="000000"/>
            </w:tcBorders>
          </w:tcPr>
          <w:p w14:paraId="2E51075D"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2)</w:t>
            </w:r>
          </w:p>
        </w:tc>
        <w:tc>
          <w:tcPr>
            <w:tcW w:w="4487" w:type="dxa"/>
            <w:tcBorders>
              <w:top w:val="single" w:sz="5" w:space="0" w:color="000000"/>
              <w:left w:val="single" w:sz="5" w:space="0" w:color="000000"/>
              <w:bottom w:val="single" w:sz="5" w:space="0" w:color="000000"/>
              <w:right w:val="single" w:sz="5" w:space="0" w:color="000000"/>
            </w:tcBorders>
          </w:tcPr>
          <w:p w14:paraId="75943DC5"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Do</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de</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h</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z w:val="24"/>
                <w:szCs w:val="24"/>
              </w:rPr>
              <w:t>g</w:t>
            </w:r>
          </w:p>
          <w:p w14:paraId="5312973E"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tan</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z w:val="24"/>
                <w:szCs w:val="24"/>
              </w:rPr>
              <w:t>?</w:t>
            </w:r>
          </w:p>
        </w:tc>
        <w:tc>
          <w:tcPr>
            <w:tcW w:w="1459" w:type="dxa"/>
            <w:tcBorders>
              <w:top w:val="single" w:sz="5" w:space="0" w:color="000000"/>
              <w:left w:val="single" w:sz="5" w:space="0" w:color="000000"/>
              <w:bottom w:val="single" w:sz="5" w:space="0" w:color="000000"/>
              <w:right w:val="single" w:sz="5" w:space="0" w:color="000000"/>
            </w:tcBorders>
          </w:tcPr>
          <w:p w14:paraId="0B40F5ED"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10-02-2027</w:t>
            </w:r>
          </w:p>
        </w:tc>
        <w:tc>
          <w:tcPr>
            <w:tcW w:w="1469" w:type="dxa"/>
            <w:tcBorders>
              <w:top w:val="single" w:sz="5" w:space="0" w:color="000000"/>
              <w:left w:val="single" w:sz="5" w:space="0" w:color="000000"/>
              <w:bottom w:val="single" w:sz="5" w:space="0" w:color="000000"/>
              <w:right w:val="single" w:sz="5" w:space="0" w:color="000000"/>
            </w:tcBorders>
          </w:tcPr>
          <w:p w14:paraId="562734C0"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strict TypeScript, ESLint in web app</w:t>
            </w:r>
          </w:p>
        </w:tc>
        <w:tc>
          <w:tcPr>
            <w:tcW w:w="1361" w:type="dxa"/>
            <w:tcBorders>
              <w:top w:val="single" w:sz="5" w:space="0" w:color="000000"/>
              <w:left w:val="single" w:sz="5" w:space="0" w:color="000000"/>
              <w:bottom w:val="single" w:sz="5" w:space="0" w:color="000000"/>
              <w:right w:val="single" w:sz="5" w:space="0" w:color="000000"/>
            </w:tcBorders>
          </w:tcPr>
          <w:p w14:paraId="391F97AC" w14:textId="77777777" w:rsidR="00B87611" w:rsidRDefault="00B87611"/>
        </w:tc>
      </w:tr>
      <w:tr w:rsidR="00B87611" w14:paraId="7BA66013" w14:textId="77777777">
        <w:trPr>
          <w:trHeight w:hRule="atLeast" w:val="569"/>
        </w:trPr>
        <w:tc>
          <w:tcPr>
            <w:tcW w:w="994" w:type="dxa"/>
            <w:tcBorders>
              <w:top w:val="single" w:sz="5" w:space="0" w:color="000000"/>
              <w:left w:val="single" w:sz="5" w:space="0" w:color="000000"/>
              <w:bottom w:val="single" w:sz="5" w:space="0" w:color="000000"/>
              <w:right w:val="single" w:sz="5" w:space="0" w:color="000000"/>
            </w:tcBorders>
          </w:tcPr>
          <w:p w14:paraId="06193422"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3)</w:t>
            </w:r>
          </w:p>
        </w:tc>
        <w:tc>
          <w:tcPr>
            <w:tcW w:w="4487" w:type="dxa"/>
            <w:tcBorders>
              <w:top w:val="single" w:sz="5" w:space="0" w:color="000000"/>
              <w:left w:val="single" w:sz="5" w:space="0" w:color="000000"/>
              <w:bottom w:val="single" w:sz="5" w:space="0" w:color="000000"/>
              <w:right w:val="single" w:sz="5" w:space="0" w:color="000000"/>
            </w:tcBorders>
          </w:tcPr>
          <w:p w14:paraId="0FF1BBE5"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2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z w:val="24"/>
                <w:szCs w:val="24"/>
              </w:rPr>
              <w:t>de</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tu</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p>
          <w:p w14:paraId="47C1F4DE"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r>
              <w:rPr>
                <w:rFonts w:ascii="Trebuchet MS" w:eastAsia="Trebuchet MS" w:hAnsi="Trebuchet MS" w:cs="Trebuchet MS"/>
                <w:spacing w:val="-2"/>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4"/>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tc>
        <w:tc>
          <w:tcPr>
            <w:tcW w:w="1459" w:type="dxa"/>
            <w:tcBorders>
              <w:top w:val="single" w:sz="5" w:space="0" w:color="000000"/>
              <w:left w:val="single" w:sz="5" w:space="0" w:color="000000"/>
              <w:bottom w:val="single" w:sz="5" w:space="0" w:color="000000"/>
              <w:right w:val="single" w:sz="5" w:space="0" w:color="000000"/>
            </w:tcBorders>
          </w:tcPr>
          <w:p w14:paraId="76DBB6B8"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10-02-2027</w:t>
            </w:r>
          </w:p>
        </w:tc>
        <w:tc>
          <w:tcPr>
            <w:tcW w:w="1469" w:type="dxa"/>
            <w:tcBorders>
              <w:top w:val="single" w:sz="5" w:space="0" w:color="000000"/>
              <w:left w:val="single" w:sz="5" w:space="0" w:color="000000"/>
              <w:bottom w:val="single" w:sz="5" w:space="0" w:color="000000"/>
              <w:right w:val="single" w:sz="5" w:space="0" w:color="000000"/>
            </w:tcBorders>
          </w:tcPr>
          <w:p w14:paraId="65FDBB62"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npm workspaces, one package per module</w:t>
            </w:r>
          </w:p>
        </w:tc>
        <w:tc>
          <w:tcPr>
            <w:tcW w:w="1361" w:type="dxa"/>
            <w:tcBorders>
              <w:top w:val="single" w:sz="5" w:space="0" w:color="000000"/>
              <w:left w:val="single" w:sz="5" w:space="0" w:color="000000"/>
              <w:bottom w:val="single" w:sz="5" w:space="0" w:color="000000"/>
              <w:right w:val="single" w:sz="5" w:space="0" w:color="000000"/>
            </w:tcBorders>
          </w:tcPr>
          <w:p w14:paraId="520A9942" w14:textId="77777777" w:rsidR="00B87611" w:rsidRDefault="00B87611"/>
        </w:tc>
      </w:tr>
      <w:tr w:rsidR="00B87611" w14:paraId="14E9A15E" w14:textId="77777777">
        <w:trPr>
          <w:trHeight w:hRule="atLeast" w:val="288"/>
        </w:trPr>
        <w:tc>
          <w:tcPr>
            <w:tcW w:w="994" w:type="dxa"/>
            <w:tcBorders>
              <w:top w:val="single" w:sz="5" w:space="0" w:color="000000"/>
              <w:left w:val="single" w:sz="5" w:space="0" w:color="000000"/>
              <w:bottom w:val="single" w:sz="5" w:space="0" w:color="000000"/>
              <w:right w:val="single" w:sz="5" w:space="0" w:color="000000"/>
            </w:tcBorders>
          </w:tcPr>
          <w:p w14:paraId="38C0B6B5"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4)</w:t>
            </w:r>
          </w:p>
        </w:tc>
        <w:tc>
          <w:tcPr>
            <w:tcW w:w="4487" w:type="dxa"/>
            <w:tcBorders>
              <w:top w:val="single" w:sz="5" w:space="0" w:color="000000"/>
              <w:left w:val="single" w:sz="5" w:space="0" w:color="000000"/>
              <w:bottom w:val="single" w:sz="5" w:space="0" w:color="000000"/>
              <w:right w:val="single" w:sz="5" w:space="0" w:color="000000"/>
            </w:tcBorders>
          </w:tcPr>
          <w:p w14:paraId="542E16B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Are</w:t>
            </w:r>
            <w:r>
              <w:rPr>
                <w:rFonts w:ascii="Trebuchet MS" w:eastAsia="Trebuchet MS" w:hAnsi="Trebuchet MS" w:cs="Trebuchet MS"/>
                <w:spacing w:val="1"/>
                <w:sz w:val="24"/>
                <w:szCs w:val="24"/>
              </w:rPr>
              <w:t xml:space="preserve"> 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fu</w:t>
            </w:r>
            <w:r>
              <w:rPr>
                <w:rFonts w:ascii="Trebuchet MS" w:eastAsia="Trebuchet MS" w:hAnsi="Trebuchet MS" w:cs="Trebuchet MS"/>
                <w:spacing w:val="1"/>
                <w:sz w:val="24"/>
                <w:szCs w:val="24"/>
              </w:rPr>
              <w:t>nc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tc>
        <w:tc>
          <w:tcPr>
            <w:tcW w:w="1459" w:type="dxa"/>
            <w:tcBorders>
              <w:top w:val="single" w:sz="5" w:space="0" w:color="000000"/>
              <w:left w:val="single" w:sz="5" w:space="0" w:color="000000"/>
              <w:bottom w:val="single" w:sz="5" w:space="0" w:color="000000"/>
              <w:right w:val="single" w:sz="5" w:space="0" w:color="000000"/>
            </w:tcBorders>
          </w:tcPr>
          <w:p w14:paraId="07297572"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10-02-2027</w:t>
            </w:r>
          </w:p>
        </w:tc>
        <w:tc>
          <w:tcPr>
            <w:tcW w:w="1469" w:type="dxa"/>
            <w:tcBorders>
              <w:top w:val="single" w:sz="5" w:space="0" w:color="000000"/>
              <w:left w:val="single" w:sz="5" w:space="0" w:color="000000"/>
              <w:bottom w:val="single" w:sz="5" w:space="0" w:color="000000"/>
              <w:right w:val="single" w:sz="5" w:space="0" w:color="000000"/>
            </w:tcBorders>
          </w:tcPr>
          <w:p w14:paraId="5C8B5487"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w:t>
            </w:r>
          </w:p>
        </w:tc>
        <w:tc>
          <w:tcPr>
            <w:tcW w:w="1361" w:type="dxa"/>
            <w:tcBorders>
              <w:top w:val="single" w:sz="5" w:space="0" w:color="000000"/>
              <w:left w:val="single" w:sz="5" w:space="0" w:color="000000"/>
              <w:bottom w:val="single" w:sz="5" w:space="0" w:color="000000"/>
              <w:right w:val="single" w:sz="5" w:space="0" w:color="000000"/>
            </w:tcBorders>
          </w:tcPr>
          <w:p w14:paraId="6836AF22" w14:textId="77777777" w:rsidR="00B87611" w:rsidRDefault="00B87611"/>
        </w:tc>
      </w:tr>
      <w:tr w:rsidR="00B87611" w14:paraId="51B83483" w14:textId="77777777">
        <w:trPr>
          <w:trHeight w:hRule="atLeast" w:val="567"/>
        </w:trPr>
        <w:tc>
          <w:tcPr>
            <w:tcW w:w="994" w:type="dxa"/>
            <w:tcBorders>
              <w:top w:val="single" w:sz="5" w:space="0" w:color="000000"/>
              <w:left w:val="single" w:sz="5" w:space="0" w:color="000000"/>
              <w:bottom w:val="single" w:sz="5" w:space="0" w:color="000000"/>
              <w:right w:val="single" w:sz="5" w:space="0" w:color="000000"/>
            </w:tcBorders>
          </w:tcPr>
          <w:p w14:paraId="61E049D8"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5)</w:t>
            </w:r>
          </w:p>
        </w:tc>
        <w:tc>
          <w:tcPr>
            <w:tcW w:w="4487" w:type="dxa"/>
            <w:tcBorders>
              <w:top w:val="single" w:sz="5" w:space="0" w:color="000000"/>
              <w:left w:val="single" w:sz="5" w:space="0" w:color="000000"/>
              <w:bottom w:val="single" w:sz="5" w:space="0" w:color="000000"/>
              <w:right w:val="single" w:sz="5" w:space="0" w:color="000000"/>
            </w:tcBorders>
          </w:tcPr>
          <w:p w14:paraId="747DD43C"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Do</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29"/>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31"/>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d</w:t>
            </w:r>
            <w:r>
              <w:rPr>
                <w:rFonts w:ascii="Trebuchet MS" w:eastAsia="Trebuchet MS" w:hAnsi="Trebuchet MS" w:cs="Trebuchet MS"/>
                <w:sz w:val="24"/>
                <w:szCs w:val="24"/>
              </w:rPr>
              <w:t xml:space="preserve">e </w:t>
            </w:r>
            <w:r>
              <w:rPr>
                <w:rFonts w:ascii="Trebuchet MS" w:eastAsia="Trebuchet MS" w:hAnsi="Trebuchet MS" w:cs="Trebuchet MS"/>
                <w:spacing w:val="3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3"/>
                <w:sz w:val="24"/>
                <w:szCs w:val="24"/>
              </w:rPr>
              <w:t>k</w:t>
            </w:r>
            <w:r>
              <w:rPr>
                <w:rFonts w:ascii="Trebuchet MS" w:eastAsia="Trebuchet MS" w:hAnsi="Trebuchet MS" w:cs="Trebuchet MS"/>
                <w:sz w:val="24"/>
                <w:szCs w:val="24"/>
              </w:rPr>
              <w:t xml:space="preserve">e </w:t>
            </w:r>
            <w:r>
              <w:rPr>
                <w:rFonts w:ascii="Trebuchet MS" w:eastAsia="Trebuchet MS" w:hAnsi="Trebuchet MS" w:cs="Trebuchet MS"/>
                <w:spacing w:val="31"/>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e </w:t>
            </w:r>
            <w:r>
              <w:rPr>
                <w:rFonts w:ascii="Trebuchet MS" w:eastAsia="Trebuchet MS" w:hAnsi="Trebuchet MS" w:cs="Trebuchet MS"/>
                <w:spacing w:val="29"/>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28"/>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p>
          <w:p w14:paraId="1A43E9CD"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tc>
        <w:tc>
          <w:tcPr>
            <w:tcW w:w="1459" w:type="dxa"/>
            <w:tcBorders>
              <w:top w:val="single" w:sz="5" w:space="0" w:color="000000"/>
              <w:left w:val="single" w:sz="5" w:space="0" w:color="000000"/>
              <w:bottom w:val="single" w:sz="5" w:space="0" w:color="000000"/>
              <w:right w:val="single" w:sz="5" w:space="0" w:color="000000"/>
            </w:tcBorders>
          </w:tcPr>
          <w:p w14:paraId="3A6D1572"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10-02-2027</w:t>
            </w:r>
          </w:p>
        </w:tc>
        <w:tc>
          <w:tcPr>
            <w:tcW w:w="1469" w:type="dxa"/>
            <w:tcBorders>
              <w:top w:val="single" w:sz="5" w:space="0" w:color="000000"/>
              <w:left w:val="single" w:sz="5" w:space="0" w:color="000000"/>
              <w:bottom w:val="single" w:sz="5" w:space="0" w:color="000000"/>
              <w:right w:val="single" w:sz="5" w:space="0" w:color="000000"/>
            </w:tcBorders>
          </w:tcPr>
          <w:p w14:paraId="05DC8432"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classes behind interfaces (router, registry)</w:t>
            </w:r>
          </w:p>
        </w:tc>
        <w:tc>
          <w:tcPr>
            <w:tcW w:w="1361" w:type="dxa"/>
            <w:tcBorders>
              <w:top w:val="single" w:sz="5" w:space="0" w:color="000000"/>
              <w:left w:val="single" w:sz="5" w:space="0" w:color="000000"/>
              <w:bottom w:val="single" w:sz="5" w:space="0" w:color="000000"/>
              <w:right w:val="single" w:sz="5" w:space="0" w:color="000000"/>
            </w:tcBorders>
          </w:tcPr>
          <w:p w14:paraId="77C8141A" w14:textId="77777777" w:rsidR="00B87611" w:rsidRDefault="00B87611"/>
        </w:tc>
      </w:tr>
      <w:tr w:rsidR="00B87611" w14:paraId="6AA4CFDA" w14:textId="77777777">
        <w:trPr>
          <w:trHeight w:hRule="atLeast" w:val="290"/>
        </w:trPr>
        <w:tc>
          <w:tcPr>
            <w:tcW w:w="994" w:type="dxa"/>
            <w:tcBorders>
              <w:top w:val="single" w:sz="5" w:space="0" w:color="000000"/>
              <w:left w:val="single" w:sz="5" w:space="0" w:color="000000"/>
              <w:bottom w:val="single" w:sz="5" w:space="0" w:color="000000"/>
              <w:right w:val="single" w:sz="5" w:space="0" w:color="000000"/>
            </w:tcBorders>
          </w:tcPr>
          <w:p w14:paraId="22C3643A"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6)</w:t>
            </w:r>
          </w:p>
        </w:tc>
        <w:tc>
          <w:tcPr>
            <w:tcW w:w="4487" w:type="dxa"/>
            <w:tcBorders>
              <w:top w:val="single" w:sz="5" w:space="0" w:color="000000"/>
              <w:left w:val="single" w:sz="5" w:space="0" w:color="000000"/>
              <w:bottom w:val="single" w:sz="5" w:space="0" w:color="000000"/>
              <w:right w:val="single" w:sz="5" w:space="0" w:color="000000"/>
            </w:tcBorders>
          </w:tcPr>
          <w:p w14:paraId="3CE8C85B"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Do</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de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p</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anu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p>
        </w:tc>
        <w:tc>
          <w:tcPr>
            <w:tcW w:w="1459" w:type="dxa"/>
            <w:tcBorders>
              <w:top w:val="single" w:sz="5" w:space="0" w:color="000000"/>
              <w:left w:val="single" w:sz="5" w:space="0" w:color="000000"/>
              <w:bottom w:val="single" w:sz="5" w:space="0" w:color="000000"/>
              <w:right w:val="single" w:sz="5" w:space="0" w:color="000000"/>
            </w:tcBorders>
          </w:tcPr>
          <w:p w14:paraId="495B293E"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10-02-2027</w:t>
            </w:r>
          </w:p>
        </w:tc>
        <w:tc>
          <w:tcPr>
            <w:tcW w:w="1469" w:type="dxa"/>
            <w:tcBorders>
              <w:top w:val="single" w:sz="5" w:space="0" w:color="000000"/>
              <w:left w:val="single" w:sz="5" w:space="0" w:color="000000"/>
              <w:bottom w:val="single" w:sz="5" w:space="0" w:color="000000"/>
              <w:right w:val="single" w:sz="5" w:space="0" w:color="000000"/>
            </w:tcBorders>
          </w:tcPr>
          <w:p w14:paraId="494A15BA"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small modules</w:t>
            </w:r>
          </w:p>
        </w:tc>
        <w:tc>
          <w:tcPr>
            <w:tcW w:w="1361" w:type="dxa"/>
            <w:tcBorders>
              <w:top w:val="single" w:sz="5" w:space="0" w:color="000000"/>
              <w:left w:val="single" w:sz="5" w:space="0" w:color="000000"/>
              <w:bottom w:val="single" w:sz="5" w:space="0" w:color="000000"/>
              <w:right w:val="single" w:sz="5" w:space="0" w:color="000000"/>
            </w:tcBorders>
          </w:tcPr>
          <w:p w14:paraId="3A30511E" w14:textId="77777777" w:rsidR="00B87611" w:rsidRDefault="00B87611"/>
        </w:tc>
      </w:tr>
      <w:tr w:rsidR="00B87611" w14:paraId="2B3DE988" w14:textId="77777777">
        <w:trPr>
          <w:trHeight w:hRule="atLeast" w:val="845"/>
        </w:trPr>
        <w:tc>
          <w:tcPr>
            <w:tcW w:w="994" w:type="dxa"/>
            <w:tcBorders>
              <w:top w:val="single" w:sz="5" w:space="0" w:color="000000"/>
              <w:left w:val="single" w:sz="5" w:space="0" w:color="000000"/>
              <w:bottom w:val="single" w:sz="5" w:space="0" w:color="000000"/>
              <w:right w:val="single" w:sz="5" w:space="0" w:color="000000"/>
            </w:tcBorders>
          </w:tcPr>
          <w:p w14:paraId="4FC6C3DF"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7)</w:t>
            </w:r>
          </w:p>
        </w:tc>
        <w:tc>
          <w:tcPr>
            <w:tcW w:w="4487" w:type="dxa"/>
            <w:tcBorders>
              <w:top w:val="single" w:sz="5" w:space="0" w:color="000000"/>
              <w:left w:val="single" w:sz="5" w:space="0" w:color="000000"/>
              <w:bottom w:val="single" w:sz="5" w:space="0" w:color="000000"/>
              <w:right w:val="single" w:sz="5" w:space="0" w:color="000000"/>
            </w:tcBorders>
          </w:tcPr>
          <w:p w14:paraId="17552E8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Is  </w:t>
            </w:r>
            <w:r>
              <w:rPr>
                <w:rFonts w:ascii="Trebuchet MS" w:eastAsia="Trebuchet MS" w:hAnsi="Trebuchet MS" w:cs="Trebuchet MS"/>
                <w:spacing w:val="39"/>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40"/>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an</w:t>
            </w:r>
            <w:r>
              <w:rPr>
                <w:rFonts w:ascii="Trebuchet MS" w:eastAsia="Trebuchet MS" w:hAnsi="Trebuchet MS" w:cs="Trebuchet MS"/>
                <w:sz w:val="24"/>
                <w:szCs w:val="24"/>
              </w:rPr>
              <w:t>g</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ge  </w:t>
            </w:r>
            <w:r>
              <w:rPr>
                <w:rFonts w:ascii="Trebuchet MS" w:eastAsia="Trebuchet MS" w:hAnsi="Trebuchet MS" w:cs="Trebuchet MS"/>
                <w:spacing w:val="40"/>
                <w:sz w:val="24"/>
                <w:szCs w:val="24"/>
              </w:rPr>
              <w:t xml:space="preserve"> </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40"/>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40"/>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p>
          <w:p w14:paraId="39E60BAA" w14:textId="77777777" w:rsidR="00B87611" w:rsidRDefault="00963546">
            <w:pPr>
              <w:spacing w:before="2" w:line="260" w:lineRule="exact"/>
              <w:ind w:left="102" w:right="67"/>
              <w:rPr>
                <w:rFonts w:ascii="Trebuchet MS" w:eastAsia="Trebuchet MS" w:hAnsi="Trebuchet MS" w:cs="Trebuchet MS"/>
                <w:sz w:val="24"/>
                <w:szCs w:val="24"/>
              </w:rPr>
            </w:pPr>
            <w:r>
              <w:rPr>
                <w:rFonts w:ascii="Trebuchet MS" w:eastAsia="Trebuchet MS" w:hAnsi="Trebuchet MS" w:cs="Trebuchet MS"/>
                <w:spacing w:val="1"/>
                <w:sz w:val="24"/>
                <w:szCs w:val="24"/>
              </w:rPr>
              <w:t>co</w:t>
            </w:r>
            <w:r>
              <w:rPr>
                <w:rFonts w:ascii="Trebuchet MS" w:eastAsia="Trebuchet MS" w:hAnsi="Trebuchet MS" w:cs="Trebuchet MS"/>
                <w:sz w:val="24"/>
                <w:szCs w:val="24"/>
              </w:rPr>
              <w:t>r</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ect</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y </w:t>
            </w:r>
            <w:r>
              <w:rPr>
                <w:rFonts w:ascii="Trebuchet MS" w:eastAsia="Trebuchet MS" w:hAnsi="Trebuchet MS" w:cs="Trebuchet MS"/>
                <w:spacing w:val="23"/>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ho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n </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s </w:t>
            </w:r>
            <w:r>
              <w:rPr>
                <w:rFonts w:ascii="Trebuchet MS" w:eastAsia="Trebuchet MS" w:hAnsi="Trebuchet MS" w:cs="Trebuchet MS"/>
                <w:spacing w:val="20"/>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2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2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w:t>
            </w:r>
            <w:r>
              <w:rPr>
                <w:rFonts w:ascii="Trebuchet MS" w:eastAsia="Trebuchet MS" w:hAnsi="Trebuchet MS" w:cs="Trebuchet MS"/>
                <w:spacing w:val="-2"/>
                <w:sz w:val="24"/>
                <w:szCs w:val="24"/>
              </w:rPr>
              <w:t>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ne</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tc>
        <w:tc>
          <w:tcPr>
            <w:tcW w:w="1459" w:type="dxa"/>
            <w:tcBorders>
              <w:top w:val="single" w:sz="5" w:space="0" w:color="000000"/>
              <w:left w:val="single" w:sz="5" w:space="0" w:color="000000"/>
              <w:bottom w:val="single" w:sz="5" w:space="0" w:color="000000"/>
              <w:right w:val="single" w:sz="5" w:space="0" w:color="000000"/>
            </w:tcBorders>
          </w:tcPr>
          <w:p w14:paraId="495A5BD0"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10-02-2027</w:t>
            </w:r>
          </w:p>
        </w:tc>
        <w:tc>
          <w:tcPr>
            <w:tcW w:w="1469" w:type="dxa"/>
            <w:tcBorders>
              <w:top w:val="single" w:sz="5" w:space="0" w:color="000000"/>
              <w:left w:val="single" w:sz="5" w:space="0" w:color="000000"/>
              <w:bottom w:val="single" w:sz="5" w:space="0" w:color="000000"/>
              <w:right w:val="single" w:sz="5" w:space="0" w:color="000000"/>
            </w:tcBorders>
          </w:tcPr>
          <w:p w14:paraId="2A811959"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TypeScript for web and agent, Python for memory service</w:t>
            </w:r>
          </w:p>
        </w:tc>
        <w:tc>
          <w:tcPr>
            <w:tcW w:w="1361" w:type="dxa"/>
            <w:tcBorders>
              <w:top w:val="single" w:sz="5" w:space="0" w:color="000000"/>
              <w:left w:val="single" w:sz="5" w:space="0" w:color="000000"/>
              <w:bottom w:val="single" w:sz="5" w:space="0" w:color="000000"/>
              <w:right w:val="single" w:sz="5" w:space="0" w:color="000000"/>
            </w:tcBorders>
          </w:tcPr>
          <w:p w14:paraId="35B63C8E" w14:textId="77777777" w:rsidR="00B87611" w:rsidRDefault="00B87611"/>
        </w:tc>
      </w:tr>
      <w:tr w:rsidR="00B87611" w14:paraId="6736195E" w14:textId="77777777">
        <w:trPr>
          <w:trHeight w:hRule="atLeast" w:val="847"/>
        </w:trPr>
        <w:tc>
          <w:tcPr>
            <w:tcW w:w="994" w:type="dxa"/>
            <w:tcBorders>
              <w:top w:val="single" w:sz="5" w:space="0" w:color="000000"/>
              <w:left w:val="single" w:sz="5" w:space="0" w:color="000000"/>
              <w:bottom w:val="single" w:sz="5" w:space="0" w:color="000000"/>
              <w:right w:val="single" w:sz="5" w:space="0" w:color="000000"/>
            </w:tcBorders>
          </w:tcPr>
          <w:p w14:paraId="0134C700"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8)</w:t>
            </w:r>
          </w:p>
        </w:tc>
        <w:tc>
          <w:tcPr>
            <w:tcW w:w="4487" w:type="dxa"/>
            <w:tcBorders>
              <w:top w:val="single" w:sz="5" w:space="0" w:color="000000"/>
              <w:left w:val="single" w:sz="5" w:space="0" w:color="000000"/>
              <w:bottom w:val="single" w:sz="5" w:space="0" w:color="000000"/>
              <w:right w:val="single" w:sz="5" w:space="0" w:color="000000"/>
            </w:tcBorders>
          </w:tcPr>
          <w:p w14:paraId="60C2EE2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 xml:space="preserve">If </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y </w:t>
            </w:r>
            <w:r>
              <w:rPr>
                <w:rFonts w:ascii="Trebuchet MS" w:eastAsia="Trebuchet MS" w:hAnsi="Trebuchet MS" w:cs="Trebuchet MS"/>
                <w:spacing w:val="37"/>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f-t</w:t>
            </w:r>
            <w:r>
              <w:rPr>
                <w:rFonts w:ascii="Trebuchet MS" w:eastAsia="Trebuchet MS" w:hAnsi="Trebuchet MS" w:cs="Trebuchet MS"/>
                <w:spacing w:val="-2"/>
                <w:sz w:val="24"/>
                <w:szCs w:val="24"/>
              </w:rPr>
              <w:t>h</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he</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f </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 xml:space="preserve">s </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p>
          <w:p w14:paraId="3136BC30" w14:textId="77777777" w:rsidR="00B87611" w:rsidRDefault="00963546">
            <w:pPr>
              <w:spacing w:before="2" w:line="260" w:lineRule="exact"/>
              <w:ind w:left="102" w:right="66"/>
              <w:rPr>
                <w:rFonts w:ascii="Trebuchet MS" w:eastAsia="Trebuchet MS" w:hAnsi="Trebuchet MS" w:cs="Trebuchet MS"/>
                <w:sz w:val="24"/>
                <w:szCs w:val="24"/>
              </w:rPr>
            </w:pP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6"/>
                <w:sz w:val="24"/>
                <w:szCs w:val="24"/>
              </w:rPr>
              <w:t xml:space="preserve"> </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v</w:t>
            </w:r>
            <w:r>
              <w:rPr>
                <w:rFonts w:ascii="Trebuchet MS" w:eastAsia="Trebuchet MS" w:hAnsi="Trebuchet MS" w:cs="Trebuchet MS"/>
                <w:sz w:val="24"/>
                <w:szCs w:val="24"/>
              </w:rPr>
              <w:t xml:space="preserve">e   </w:t>
            </w:r>
            <w:r>
              <w:rPr>
                <w:rFonts w:ascii="Trebuchet MS" w:eastAsia="Trebuchet MS" w:hAnsi="Trebuchet MS" w:cs="Trebuchet MS"/>
                <w:spacing w:val="16"/>
                <w:sz w:val="24"/>
                <w:szCs w:val="24"/>
              </w:rPr>
              <w:t xml:space="preserve"> </w:t>
            </w:r>
            <w:r>
              <w:rPr>
                <w:rFonts w:ascii="Trebuchet MS" w:eastAsia="Trebuchet MS" w:hAnsi="Trebuchet MS" w:cs="Trebuchet MS"/>
                <w:sz w:val="24"/>
                <w:szCs w:val="24"/>
              </w:rPr>
              <w:t xml:space="preserve">you   </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un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too</w:t>
            </w:r>
            <w:r>
              <w:rPr>
                <w:rFonts w:ascii="Trebuchet MS" w:eastAsia="Trebuchet MS" w:hAnsi="Trebuchet MS" w:cs="Trebuchet MS"/>
                <w:sz w:val="24"/>
                <w:szCs w:val="24"/>
              </w:rPr>
              <w:t xml:space="preserve">d   </w:t>
            </w:r>
            <w:r>
              <w:rPr>
                <w:rFonts w:ascii="Trebuchet MS" w:eastAsia="Trebuchet MS" w:hAnsi="Trebuchet MS" w:cs="Trebuchet MS"/>
                <w:spacing w:val="14"/>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 f</w:t>
            </w:r>
            <w:r>
              <w:rPr>
                <w:rFonts w:ascii="Trebuchet MS" w:eastAsia="Trebuchet MS" w:hAnsi="Trebuchet MS" w:cs="Trebuchet MS"/>
                <w:spacing w:val="1"/>
                <w:sz w:val="24"/>
                <w:szCs w:val="24"/>
              </w:rPr>
              <w:t>un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na</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tie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si</w:t>
            </w:r>
            <w:r>
              <w:rPr>
                <w:rFonts w:ascii="Trebuchet MS" w:eastAsia="Trebuchet MS" w:hAnsi="Trebuchet MS" w:cs="Trebuchet MS"/>
                <w:spacing w:val="-2"/>
                <w:sz w:val="24"/>
                <w:szCs w:val="24"/>
              </w:rPr>
              <w:t>n</w:t>
            </w:r>
            <w:r>
              <w:rPr>
                <w:rFonts w:ascii="Trebuchet MS" w:eastAsia="Trebuchet MS" w:hAnsi="Trebuchet MS" w:cs="Trebuchet MS"/>
                <w:sz w:val="24"/>
                <w:szCs w:val="24"/>
              </w:rPr>
              <w:t>g i</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tc>
        <w:tc>
          <w:tcPr>
            <w:tcW w:w="1459" w:type="dxa"/>
            <w:tcBorders>
              <w:top w:val="single" w:sz="5" w:space="0" w:color="000000"/>
              <w:left w:val="single" w:sz="5" w:space="0" w:color="000000"/>
              <w:bottom w:val="single" w:sz="5" w:space="0" w:color="000000"/>
              <w:right w:val="single" w:sz="5" w:space="0" w:color="000000"/>
            </w:tcBorders>
          </w:tcPr>
          <w:p w14:paraId="1BDE4BF7"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10-02-2027</w:t>
            </w:r>
          </w:p>
        </w:tc>
        <w:tc>
          <w:tcPr>
            <w:tcW w:w="1469" w:type="dxa"/>
            <w:tcBorders>
              <w:top w:val="single" w:sz="5" w:space="0" w:color="000000"/>
              <w:left w:val="single" w:sz="5" w:space="0" w:color="000000"/>
              <w:bottom w:val="single" w:sz="5" w:space="0" w:color="000000"/>
              <w:right w:val="single" w:sz="5" w:space="0" w:color="000000"/>
            </w:tcBorders>
          </w:tcPr>
          <w:p w14:paraId="3A1503FE"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Composio, MCP SDK, Firecrawl and FastAPI used through own wrappers</w:t>
            </w:r>
          </w:p>
        </w:tc>
        <w:tc>
          <w:tcPr>
            <w:tcW w:w="1361" w:type="dxa"/>
            <w:tcBorders>
              <w:top w:val="single" w:sz="5" w:space="0" w:color="000000"/>
              <w:left w:val="single" w:sz="5" w:space="0" w:color="000000"/>
              <w:bottom w:val="single" w:sz="5" w:space="0" w:color="000000"/>
              <w:right w:val="single" w:sz="5" w:space="0" w:color="000000"/>
            </w:tcBorders>
          </w:tcPr>
          <w:p w14:paraId="53470921" w14:textId="77777777" w:rsidR="00B87611" w:rsidRDefault="00B87611"/>
        </w:tc>
      </w:tr>
      <w:tr w:rsidR="00B87611" w14:paraId="4B8BFC08" w14:textId="77777777">
        <w:trPr>
          <w:trHeight w:hRule="atLeast" w:val="567"/>
        </w:trPr>
        <w:tc>
          <w:tcPr>
            <w:tcW w:w="994" w:type="dxa"/>
            <w:tcBorders>
              <w:top w:val="single" w:sz="5" w:space="0" w:color="000000"/>
              <w:left w:val="single" w:sz="5" w:space="0" w:color="000000"/>
              <w:bottom w:val="single" w:sz="5" w:space="0" w:color="000000"/>
              <w:right w:val="single" w:sz="5" w:space="0" w:color="000000"/>
            </w:tcBorders>
          </w:tcPr>
          <w:p w14:paraId="217817F2"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9)</w:t>
            </w:r>
          </w:p>
        </w:tc>
        <w:tc>
          <w:tcPr>
            <w:tcW w:w="4487" w:type="dxa"/>
            <w:tcBorders>
              <w:top w:val="single" w:sz="5" w:space="0" w:color="000000"/>
              <w:left w:val="single" w:sz="5" w:space="0" w:color="000000"/>
              <w:bottom w:val="single" w:sz="5" w:space="0" w:color="000000"/>
              <w:right w:val="single" w:sz="5" w:space="0" w:color="000000"/>
            </w:tcBorders>
          </w:tcPr>
          <w:p w14:paraId="173B6EDE"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Are</w:t>
            </w:r>
            <w:r>
              <w:rPr>
                <w:rFonts w:ascii="Trebuchet MS" w:eastAsia="Trebuchet MS" w:hAnsi="Trebuchet MS" w:cs="Trebuchet MS"/>
                <w:spacing w:val="5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48"/>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ent</w:t>
            </w:r>
            <w:r>
              <w:rPr>
                <w:rFonts w:ascii="Trebuchet MS" w:eastAsia="Trebuchet MS" w:hAnsi="Trebuchet MS" w:cs="Trebuchet MS"/>
                <w:sz w:val="24"/>
                <w:szCs w:val="24"/>
              </w:rPr>
              <w:t>s</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ten</w:t>
            </w:r>
            <w:r>
              <w:rPr>
                <w:rFonts w:ascii="Trebuchet MS" w:eastAsia="Trebuchet MS" w:hAnsi="Trebuchet MS" w:cs="Trebuchet MS"/>
                <w:sz w:val="24"/>
                <w:szCs w:val="24"/>
              </w:rPr>
              <w:t>t</w:t>
            </w:r>
            <w:r>
              <w:rPr>
                <w:rFonts w:ascii="Trebuchet MS" w:eastAsia="Trebuchet MS" w:hAnsi="Trebuchet MS" w:cs="Trebuchet MS"/>
                <w:spacing w:val="48"/>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h</w:t>
            </w:r>
            <w:r>
              <w:rPr>
                <w:rFonts w:ascii="Trebuchet MS" w:eastAsia="Trebuchet MS" w:hAnsi="Trebuchet MS" w:cs="Trebuchet MS"/>
                <w:spacing w:val="48"/>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p>
          <w:p w14:paraId="5E18E6DB"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tc>
        <w:tc>
          <w:tcPr>
            <w:tcW w:w="1459" w:type="dxa"/>
            <w:tcBorders>
              <w:top w:val="single" w:sz="5" w:space="0" w:color="000000"/>
              <w:left w:val="single" w:sz="5" w:space="0" w:color="000000"/>
              <w:bottom w:val="single" w:sz="5" w:space="0" w:color="000000"/>
              <w:right w:val="single" w:sz="5" w:space="0" w:color="000000"/>
            </w:tcBorders>
          </w:tcPr>
          <w:p w14:paraId="7C5D3FD7"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10-02-2027</w:t>
            </w:r>
          </w:p>
        </w:tc>
        <w:tc>
          <w:tcPr>
            <w:tcW w:w="1469" w:type="dxa"/>
            <w:tcBorders>
              <w:top w:val="single" w:sz="5" w:space="0" w:color="000000"/>
              <w:left w:val="single" w:sz="5" w:space="0" w:color="000000"/>
              <w:bottom w:val="single" w:sz="5" w:space="0" w:color="000000"/>
              <w:right w:val="single" w:sz="5" w:space="0" w:color="000000"/>
            </w:tcBorders>
          </w:tcPr>
          <w:p w14:paraId="2067049B"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few comments, they state intent</w:t>
            </w:r>
          </w:p>
        </w:tc>
        <w:tc>
          <w:tcPr>
            <w:tcW w:w="1361" w:type="dxa"/>
            <w:tcBorders>
              <w:top w:val="single" w:sz="5" w:space="0" w:color="000000"/>
              <w:left w:val="single" w:sz="5" w:space="0" w:color="000000"/>
              <w:bottom w:val="single" w:sz="5" w:space="0" w:color="000000"/>
              <w:right w:val="single" w:sz="5" w:space="0" w:color="000000"/>
            </w:tcBorders>
          </w:tcPr>
          <w:p w14:paraId="2B287E8F" w14:textId="77777777" w:rsidR="00B87611" w:rsidRDefault="00B87611"/>
        </w:tc>
      </w:tr>
      <w:tr w:rsidR="00B87611" w14:paraId="099E0680" w14:textId="77777777">
        <w:trPr>
          <w:trHeight w:hRule="atLeast" w:val="845"/>
        </w:trPr>
        <w:tc>
          <w:tcPr>
            <w:tcW w:w="994" w:type="dxa"/>
            <w:tcBorders>
              <w:top w:val="single" w:sz="5" w:space="0" w:color="000000"/>
              <w:left w:val="single" w:sz="5" w:space="0" w:color="000000"/>
              <w:bottom w:val="single" w:sz="5" w:space="0" w:color="000000"/>
              <w:right w:val="single" w:sz="5" w:space="0" w:color="000000"/>
            </w:tcBorders>
          </w:tcPr>
          <w:p w14:paraId="54508EB4"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10)</w:t>
            </w:r>
          </w:p>
        </w:tc>
        <w:tc>
          <w:tcPr>
            <w:tcW w:w="4487" w:type="dxa"/>
            <w:tcBorders>
              <w:top w:val="single" w:sz="5" w:space="0" w:color="000000"/>
              <w:left w:val="single" w:sz="5" w:space="0" w:color="000000"/>
              <w:bottom w:val="single" w:sz="5" w:space="0" w:color="000000"/>
              <w:right w:val="single" w:sz="5" w:space="0" w:color="000000"/>
            </w:tcBorders>
          </w:tcPr>
          <w:p w14:paraId="317F7A6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5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de </w:t>
            </w:r>
            <w:r>
              <w:rPr>
                <w:rFonts w:ascii="Trebuchet MS" w:eastAsia="Trebuchet MS" w:hAnsi="Trebuchet MS" w:cs="Trebuchet MS"/>
                <w:spacing w:val="5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5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5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z w:val="24"/>
                <w:szCs w:val="24"/>
              </w:rPr>
              <w:t>e</w:t>
            </w:r>
          </w:p>
          <w:p w14:paraId="0287107E"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B</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gu</w:t>
            </w:r>
            <w:r>
              <w:rPr>
                <w:rFonts w:ascii="Trebuchet MS" w:eastAsia="Trebuchet MS" w:hAnsi="Trebuchet MS" w:cs="Trebuchet MS"/>
                <w:spacing w:val="1"/>
                <w:sz w:val="24"/>
                <w:szCs w:val="24"/>
              </w:rPr>
              <w:t>a</w:t>
            </w:r>
            <w:r>
              <w:rPr>
                <w:rFonts w:ascii="Trebuchet MS" w:eastAsia="Trebuchet MS" w:hAnsi="Trebuchet MS" w:cs="Trebuchet MS"/>
                <w:sz w:val="24"/>
                <w:szCs w:val="24"/>
              </w:rPr>
              <w:t>ge 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at</w:t>
            </w:r>
            <w:r>
              <w:rPr>
                <w:rFonts w:ascii="Trebuchet MS" w:eastAsia="Trebuchet MS" w:hAnsi="Trebuchet MS" w:cs="Trebuchet MS"/>
                <w:spacing w:val="-2"/>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tc>
        <w:tc>
          <w:tcPr>
            <w:tcW w:w="1459" w:type="dxa"/>
            <w:tcBorders>
              <w:top w:val="single" w:sz="5" w:space="0" w:color="000000"/>
              <w:left w:val="single" w:sz="5" w:space="0" w:color="000000"/>
              <w:bottom w:val="single" w:sz="5" w:space="0" w:color="000000"/>
              <w:right w:val="single" w:sz="5" w:space="0" w:color="000000"/>
            </w:tcBorders>
          </w:tcPr>
          <w:p w14:paraId="1290742A"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10-02-2027</w:t>
            </w:r>
          </w:p>
        </w:tc>
        <w:tc>
          <w:tcPr>
            <w:tcW w:w="1469" w:type="dxa"/>
            <w:tcBorders>
              <w:top w:val="single" w:sz="5" w:space="0" w:color="000000"/>
              <w:left w:val="single" w:sz="5" w:space="0" w:color="000000"/>
              <w:bottom w:val="single" w:sz="5" w:space="0" w:color="000000"/>
              <w:right w:val="single" w:sz="5" w:space="0" w:color="000000"/>
            </w:tcBorders>
          </w:tcPr>
          <w:p w14:paraId="4AC52030"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caches, parallel search, bounded model calls</w:t>
            </w:r>
          </w:p>
        </w:tc>
        <w:tc>
          <w:tcPr>
            <w:tcW w:w="1361" w:type="dxa"/>
            <w:tcBorders>
              <w:top w:val="single" w:sz="5" w:space="0" w:color="000000"/>
              <w:left w:val="single" w:sz="5" w:space="0" w:color="000000"/>
              <w:bottom w:val="single" w:sz="5" w:space="0" w:color="000000"/>
              <w:right w:val="single" w:sz="5" w:space="0" w:color="000000"/>
            </w:tcBorders>
          </w:tcPr>
          <w:p w14:paraId="0770B35F" w14:textId="77777777" w:rsidR="00B87611" w:rsidRDefault="00B87611"/>
        </w:tc>
      </w:tr>
      <w:tr w:rsidR="00B87611" w14:paraId="64E6E1E2" w14:textId="77777777">
        <w:trPr>
          <w:trHeight w:hRule="exact" w:val="1964"/>
        </w:trPr>
        <w:tc>
          <w:tcPr>
            <w:tcW w:w="9770" w:type="dxa"/>
            <w:gridSpan w:val="5"/>
            <w:tcBorders>
              <w:top w:val="nil"/>
              <w:left w:val="single" w:sz="5" w:space="0" w:color="000000"/>
              <w:bottom w:val="single" w:sz="5" w:space="0" w:color="000000"/>
              <w:right w:val="single" w:sz="5" w:space="0" w:color="000000"/>
            </w:tcBorders>
          </w:tcPr>
          <w:p w14:paraId="0E6C1ED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mark and Su</w:t>
            </w:r>
            <w:r>
              <w:rPr>
                <w:rFonts w:ascii="Trebuchet MS" w:eastAsia="Trebuchet MS" w:hAnsi="Trebuchet MS" w:cs="Trebuchet MS"/>
                <w:b/>
                <w:spacing w:val="1"/>
                <w:sz w:val="24"/>
                <w:szCs w:val="24"/>
              </w:rPr>
              <w:t>g</w:t>
            </w:r>
            <w:r>
              <w:rPr>
                <w:rFonts w:ascii="Trebuchet MS" w:eastAsia="Trebuchet MS" w:hAnsi="Trebuchet MS" w:cs="Trebuchet MS"/>
                <w:b/>
                <w:sz w:val="24"/>
                <w:szCs w:val="24"/>
              </w:rPr>
              <w:t>g</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ns:</w:t>
            </w:r>
          </w:p>
        </w:tc>
      </w:tr>
    </w:tbl>
    <w:p w14:paraId="08749085" w14:textId="77777777" w:rsidR="00B87611" w:rsidRDefault="00B87611">
      <w:pPr>
        <w:spacing w:before="12" w:line="220" w:lineRule="exact"/>
        <w:rPr>
          <w:sz w:val="22"/>
          <w:szCs w:val="22"/>
        </w:rPr>
      </w:pPr>
    </w:p>
    <w:p w14:paraId="7AD8E3A1" w14:textId="77777777" w:rsidR="00B87611" w:rsidRDefault="00963546">
      <w:pPr>
        <w:spacing w:before="28"/>
        <w:ind w:left="320"/>
        <w:rPr>
          <w:rFonts w:ascii="Trebuchet MS" w:eastAsia="Trebuchet MS" w:hAnsi="Trebuchet MS" w:cs="Trebuchet MS"/>
          <w:sz w:val="24"/>
          <w:szCs w:val="24"/>
        </w:rPr>
      </w:pPr>
      <w:r>
        <w:rPr>
          <w:rFonts w:ascii="Trebuchet MS" w:eastAsia="Trebuchet MS" w:hAnsi="Trebuchet MS" w:cs="Trebuchet MS"/>
          <w:b/>
          <w:sz w:val="24"/>
          <w:szCs w:val="24"/>
        </w:rPr>
        <w:t>Name</w:t>
      </w:r>
      <w:r>
        <w:rPr>
          <w:rFonts w:ascii="Trebuchet MS" w:eastAsia="Trebuchet MS" w:hAnsi="Trebuchet MS" w:cs="Trebuchet MS"/>
          <w:b/>
          <w:spacing w:val="-2"/>
          <w:sz w:val="24"/>
          <w:szCs w:val="24"/>
        </w:rPr>
        <w:t xml:space="preserve">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 xml:space="preserve">nd </w:t>
      </w:r>
      <w:r>
        <w:rPr>
          <w:rFonts w:ascii="Trebuchet MS" w:eastAsia="Trebuchet MS" w:hAnsi="Trebuchet MS" w:cs="Trebuchet MS"/>
          <w:b/>
          <w:spacing w:val="-1"/>
          <w:sz w:val="24"/>
          <w:szCs w:val="24"/>
        </w:rPr>
        <w:t>S</w:t>
      </w:r>
      <w:r>
        <w:rPr>
          <w:rFonts w:ascii="Trebuchet MS" w:eastAsia="Trebuchet MS" w:hAnsi="Trebuchet MS" w:cs="Trebuchet MS"/>
          <w:b/>
          <w:sz w:val="24"/>
          <w:szCs w:val="24"/>
        </w:rPr>
        <w:t xml:space="preserve">ign </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 xml:space="preserve">f </w:t>
      </w:r>
      <w:r>
        <w:rPr>
          <w:rFonts w:ascii="Trebuchet MS" w:eastAsia="Trebuchet MS" w:hAnsi="Trebuchet MS" w:cs="Trebuchet MS"/>
          <w:b/>
          <w:spacing w:val="2"/>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vi</w:t>
      </w:r>
      <w:r>
        <w:rPr>
          <w:rFonts w:ascii="Trebuchet MS" w:eastAsia="Trebuchet MS" w:hAnsi="Trebuchet MS" w:cs="Trebuchet MS"/>
          <w:b/>
          <w:spacing w:val="-1"/>
          <w:sz w:val="24"/>
          <w:szCs w:val="24"/>
        </w:rPr>
        <w:t>ewe</w:t>
      </w:r>
      <w:r>
        <w:rPr>
          <w:rFonts w:ascii="Trebuchet MS" w:eastAsia="Trebuchet MS" w:hAnsi="Trebuchet MS" w:cs="Trebuchet MS"/>
          <w:b/>
          <w:sz w:val="24"/>
          <w:szCs w:val="24"/>
        </w:rPr>
        <w:t>rs:</w:t>
      </w:r>
    </w:p>
    <w:p w14:paraId="6DA182DC" w14:textId="77777777" w:rsidR="00B87611" w:rsidRDefault="00963546">
      <w:pPr>
        <w:spacing w:line="260" w:lineRule="exact"/>
        <w:ind w:left="320"/>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z w:val="24"/>
          <w:szCs w:val="24"/>
        </w:rPr>
        <w:t>.</w:t>
      </w:r>
    </w:p>
    <w:p w14:paraId="682616FF" w14:textId="77777777" w:rsidR="00B87611" w:rsidRDefault="00B87611">
      <w:pPr>
        <w:spacing w:before="7" w:line="140" w:lineRule="exact"/>
        <w:rPr>
          <w:sz w:val="15"/>
          <w:szCs w:val="15"/>
        </w:rPr>
      </w:pPr>
    </w:p>
    <w:p w14:paraId="184D3631" w14:textId="77777777" w:rsidR="00B87611" w:rsidRDefault="00B87611">
      <w:pPr>
        <w:spacing w:line="200" w:lineRule="exact"/>
      </w:pPr>
    </w:p>
    <w:p w14:paraId="6524AB73" w14:textId="77777777" w:rsidR="00B87611" w:rsidRDefault="00B87611">
      <w:pPr>
        <w:spacing w:line="200" w:lineRule="exact"/>
      </w:pPr>
    </w:p>
    <w:p w14:paraId="4AD236B7" w14:textId="3AC5A367" w:rsidR="00B87611" w:rsidRDefault="00790719">
      <w:pPr>
        <w:ind w:left="320"/>
        <w:rPr>
          <w:rFonts w:ascii="Trebuchet MS" w:eastAsia="Trebuchet MS" w:hAnsi="Trebuchet MS" w:cs="Trebuchet MS"/>
          <w:sz w:val="24"/>
          <w:szCs w:val="24"/>
        </w:rPr>
        <w:sectPr w:rsidR="00B87611" w:rsidSect="00947A67">
          <w:pgSz w:w="12240" w:h="15840"/>
          <w:pgMar w:top="920" w:right="1140" w:bottom="280" w:left="940" w:header="0" w:footer="920" w:gutter="0"/>
          <w:cols w:space="720"/>
        </w:sectPr>
      </w:pPr>
      <w:r>
        <w:rPr>
          <w:noProof/>
        </w:rPr>
        <mc:AlternateContent>
          <mc:Choice Requires="wpg">
            <w:drawing>
              <wp:anchor distT="0" distB="0" distL="114300" distR="114300" simplePos="0" relativeHeight="251656704" behindDoc="1" locked="0" layoutInCell="1" allowOverlap="1" wp14:anchorId="3F781558" wp14:editId="4470E9C9">
                <wp:simplePos x="0" y="0"/>
                <wp:positionH relativeFrom="page">
                  <wp:posOffset>762000</wp:posOffset>
                </wp:positionH>
                <wp:positionV relativeFrom="page">
                  <wp:posOffset>9264015</wp:posOffset>
                </wp:positionV>
                <wp:extent cx="6249670" cy="57785"/>
                <wp:effectExtent l="0" t="5715" r="8255" b="3175"/>
                <wp:wrapNone/>
                <wp:docPr id="987280656" name="Group 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21483274" name="Freeform 594"/>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864715" name="Freeform 593"/>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25D4C6" id="Group 592" o:spid="_x0000_s1026" style="position:absolute;margin-left:60pt;margin-top:729.45pt;width:492.1pt;height:4.55pt;z-index:-251659776;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">
                <v:shape id="Freeform 594"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" path="m,l9780,e" filled="f" strokecolor="#612322" strokeweight="3.1pt">
                  <v:path arrowok="t" o:connecttype="custom" o:connectlocs="0,0;9780,0" o:connectangles="0,0"/>
                </v:shape>
                <v:shape id="Freeform 593"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" path="m,l9780,e" filled="f" strokecolor="#612322" strokeweight=".82pt">
                  <v:path arrowok="t" o:connecttype="custom" o:connectlocs="0,0;9780,0" o:connectangles="0,0"/>
                </v:shape>
                <w10:wrap anchorx="page" anchory="page"/>
              </v:group>
            </w:pict>
          </mc:Fallback>
        </mc:AlternateContent>
      </w:r>
      <w:r w:rsidR="00963546">
        <w:rPr>
          <w:rFonts w:ascii="Trebuchet MS" w:eastAsia="Trebuchet MS" w:hAnsi="Trebuchet MS" w:cs="Trebuchet MS"/>
          <w:b/>
          <w:spacing w:val="1"/>
          <w:sz w:val="24"/>
          <w:szCs w:val="24"/>
        </w:rPr>
        <w:t>2</w:t>
      </w:r>
      <w:r w:rsidR="00963546">
        <w:rPr>
          <w:rFonts w:ascii="Trebuchet MS" w:eastAsia="Trebuchet MS" w:hAnsi="Trebuchet MS" w:cs="Trebuchet MS"/>
          <w:b/>
          <w:sz w:val="24"/>
          <w:szCs w:val="24"/>
        </w:rPr>
        <w:t>.</w:t>
      </w:r>
    </w:p>
    <w:p w14:paraId="7D89DF72" w14:textId="70FC6F41" w:rsidR="00B87611" w:rsidRDefault="00790719">
      <w:pPr>
        <w:spacing w:before="60"/>
        <w:ind w:left="320"/>
        <w:rPr>
          <w:rFonts w:ascii="Trebuchet MS" w:eastAsia="Trebuchet MS" w:hAnsi="Trebuchet MS" w:cs="Trebuchet MS"/>
          <w:sz w:val="26"/>
          <w:szCs w:val="26"/>
        </w:rPr>
      </w:pPr>
      <w:r>
        <w:rPr>
          <w:noProof/>
        </w:rPr>
        <w:lastRenderedPageBreak/>
        <mc:AlternateContent>
          <mc:Choice Requires="wpg">
            <w:drawing>
              <wp:anchor distT="0" distB="0" distL="114300" distR="114300" simplePos="0" relativeHeight="251659776" behindDoc="1" locked="0" layoutInCell="1" allowOverlap="1" wp14:anchorId="7CD79C58" wp14:editId="680A5F71">
                <wp:simplePos x="0" y="0"/>
                <wp:positionH relativeFrom="page">
                  <wp:posOffset>384810</wp:posOffset>
                </wp:positionH>
                <wp:positionV relativeFrom="page">
                  <wp:posOffset>457835</wp:posOffset>
                </wp:positionV>
                <wp:extent cx="7004050" cy="9316085"/>
                <wp:effectExtent l="3810" t="10160" r="2540" b="8255"/>
                <wp:wrapNone/>
                <wp:docPr id="1170904163" name="Group 5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474228197" name="Freeform 591"/>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452089" name="Freeform 590"/>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495252" name="Freeform 589"/>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381836" name="Freeform 588"/>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8825967" name="Freeform 587"/>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6486791" name="Freeform 586"/>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554295" name="Freeform 585"/>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8793124" name="Freeform 584"/>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474535" name="Freeform 583"/>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037533" name="Freeform 582"/>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5722443" name="Freeform 581"/>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842942" name="Freeform 580"/>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323599" name="Freeform 579"/>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452421" name="Freeform 578"/>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9005253" name="Freeform 577"/>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305337" name="Freeform 576"/>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48963" name="Freeform 575"/>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4365134" name="Freeform 574"/>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8882421" name="Freeform 573"/>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9867764" name="Freeform 572"/>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FAC9AB" id="Group 571" o:spid="_x0000_s1026" style="position:absolute;margin-left:30.3pt;margin-top:36.05pt;width:551.5pt;height:733.55pt;z-index:-251656704;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">
                <v:shape id="Freeform 591"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" path="m,l29,e" filled="f" strokeweight=".58pt">
                  <v:path arrowok="t" o:connecttype="custom" o:connectlocs="0,0;29,0" o:connectangles="0,0"/>
                </v:shape>
                <v:shape id="Freeform 590"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" path="m,l9,e" filled="f" strokecolor="white" strokeweight="1.06pt">
                  <v:path arrowok="t" o:connecttype="custom" o:connectlocs="0,0;9,0" o:connectangles="0,0"/>
                </v:shape>
                <v:shape id="Freeform 589"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" path="m,l19,e" filled="f" strokecolor="white" strokeweight=".58pt">
                  <v:path arrowok="t" o:connecttype="custom" o:connectlocs="0,0;19,0" o:connectangles="0,0"/>
                </v:shape>
                <v:shape id="Freeform 588"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" path="m,l10961,e" filled="f" strokeweight=".58pt">
                  <v:path arrowok="t" o:connecttype="custom" o:connectlocs="0,0;10961,0" o:connectangles="0,0"/>
                </v:shape>
                <v:shape id="Freeform 587"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" path="m,l10961,e" filled="f" strokeweight=".58pt">
                  <v:path arrowok="t" o:connecttype="custom" o:connectlocs="0,0;10961,0" o:connectangles="0,0"/>
                </v:shape>
                <v:shape id="Freeform 586"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" path="m,l28,e" filled="f" strokeweight=".58pt">
                  <v:path arrowok="t" o:connecttype="custom" o:connectlocs="0,0;28,0" o:connectangles="0,0"/>
                </v:shape>
                <v:shape id="Freeform 585"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" path="m,l10,e" filled="f" strokecolor="white" strokeweight="1.06pt">
                  <v:path arrowok="t" o:connecttype="custom" o:connectlocs="0,0;10,0" o:connectangles="0,0"/>
                </v:shape>
                <v:shape id="Freeform 584"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" path="m,l19,e" filled="f" strokecolor="white" strokeweight=".58pt">
                  <v:path arrowok="t" o:connecttype="custom" o:connectlocs="0,0;19,0" o:connectangles="0,0"/>
                </v:shape>
                <v:shape id="Freeform 583"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" path="m,l,14650e" filled="f" strokeweight=".58pt">
                  <v:path arrowok="t" o:connecttype="custom" o:connectlocs="0,732;0,15382" o:connectangles="0,0"/>
                </v:shape>
                <v:shape id="Freeform 582"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" path="m,l,14611e" filled="f" strokeweight=".58pt">
                  <v:path arrowok="t" o:connecttype="custom" o:connectlocs="0,751;0,15362" o:connectangles="0,0"/>
                </v:shape>
                <v:shape id="Freeform 581"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" path="m,l,14650e" filled="f" strokeweight=".20464mm">
                  <v:path arrowok="t" o:connecttype="custom" o:connectlocs="0,732;0,15382" o:connectangles="0,0"/>
                </v:shape>
                <v:shape id="Freeform 580"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" path="m,l,14611e" filled="f" strokeweight=".58pt">
                  <v:path arrowok="t" o:connecttype="custom" o:connectlocs="0,751;0,15362" o:connectangles="0,0"/>
                </v:shape>
                <v:shape id="Freeform 579"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" path="m,l29,e" filled="f" strokeweight=".58pt">
                  <v:path arrowok="t" o:connecttype="custom" o:connectlocs="0,0;29,0" o:connectangles="0,0"/>
                </v:shape>
                <v:shape id="Freeform 578"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" path="m,l9,e" filled="f" strokecolor="white" strokeweight="1.06pt">
                  <v:path arrowok="t" o:connecttype="custom" o:connectlocs="0,0;9,0" o:connectangles="0,0"/>
                </v:shape>
                <v:shape id="Freeform 577"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" path="m,l19,e" filled="f" strokecolor="white" strokeweight=".58pt">
                  <v:path arrowok="t" o:connecttype="custom" o:connectlocs="0,0;19,0" o:connectangles="0,0"/>
                </v:shape>
                <v:shape id="Freeform 576"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" path="m,l10961,e" filled="f" strokeweight=".58pt">
                  <v:path arrowok="t" o:connecttype="custom" o:connectlocs="0,0;10961,0" o:connectangles="0,0"/>
                </v:shape>
                <v:shape id="Freeform 575"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" path="m,l10961,e" filled="f" strokeweight=".20464mm">
                  <v:path arrowok="t" o:connecttype="custom" o:connectlocs="0,0;10961,0" o:connectangles="0,0"/>
                </v:shape>
                <v:shape id="Freeform 574"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" path="m,l28,e" filled="f" strokeweight=".58pt">
                  <v:path arrowok="t" o:connecttype="custom" o:connectlocs="0,0;28,0" o:connectangles="0,0"/>
                </v:shape>
                <v:shape id="Freeform 573"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" path="m,l10,e" filled="f" strokecolor="white" strokeweight="1.06pt">
                  <v:path arrowok="t" o:connecttype="custom" o:connectlocs="0,0;10,0" o:connectangles="0,0"/>
                </v:shape>
                <v:shape id="Freeform 572"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sz w:val="26"/>
          <w:szCs w:val="26"/>
        </w:rPr>
        <w:t>7</w:t>
      </w:r>
      <w:r w:rsidR="00963546">
        <w:rPr>
          <w:rFonts w:ascii="Trebuchet MS" w:eastAsia="Trebuchet MS" w:hAnsi="Trebuchet MS" w:cs="Trebuchet MS"/>
          <w:b/>
          <w:sz w:val="26"/>
          <w:szCs w:val="26"/>
        </w:rPr>
        <w:t>.3</w:t>
      </w:r>
      <w:r w:rsidR="00963546">
        <w:rPr>
          <w:rFonts w:ascii="Trebuchet MS" w:eastAsia="Trebuchet MS" w:hAnsi="Trebuchet MS" w:cs="Trebuchet MS"/>
          <w:b/>
          <w:spacing w:val="-4"/>
          <w:sz w:val="26"/>
          <w:szCs w:val="26"/>
        </w:rPr>
        <w:t xml:space="preserve"> </w:t>
      </w:r>
      <w:r w:rsidR="00963546">
        <w:rPr>
          <w:rFonts w:ascii="Trebuchet MS" w:eastAsia="Trebuchet MS" w:hAnsi="Trebuchet MS" w:cs="Trebuchet MS"/>
          <w:b/>
          <w:sz w:val="26"/>
          <w:szCs w:val="26"/>
        </w:rPr>
        <w:t>P</w:t>
      </w:r>
      <w:r w:rsidR="00963546">
        <w:rPr>
          <w:rFonts w:ascii="Trebuchet MS" w:eastAsia="Trebuchet MS" w:hAnsi="Trebuchet MS" w:cs="Trebuchet MS"/>
          <w:b/>
          <w:spacing w:val="1"/>
          <w:sz w:val="26"/>
          <w:szCs w:val="26"/>
        </w:rPr>
        <w:t>r</w:t>
      </w:r>
      <w:r w:rsidR="00963546">
        <w:rPr>
          <w:rFonts w:ascii="Trebuchet MS" w:eastAsia="Trebuchet MS" w:hAnsi="Trebuchet MS" w:cs="Trebuchet MS"/>
          <w:b/>
          <w:sz w:val="26"/>
          <w:szCs w:val="26"/>
        </w:rPr>
        <w:t>oject</w:t>
      </w:r>
      <w:r w:rsidR="00963546">
        <w:rPr>
          <w:rFonts w:ascii="Trebuchet MS" w:eastAsia="Trebuchet MS" w:hAnsi="Trebuchet MS" w:cs="Trebuchet MS"/>
          <w:b/>
          <w:spacing w:val="-8"/>
          <w:sz w:val="26"/>
          <w:szCs w:val="26"/>
        </w:rPr>
        <w:t xml:space="preserve"> </w:t>
      </w:r>
      <w:r w:rsidR="00963546">
        <w:rPr>
          <w:rFonts w:ascii="Trebuchet MS" w:eastAsia="Trebuchet MS" w:hAnsi="Trebuchet MS" w:cs="Trebuchet MS"/>
          <w:b/>
          <w:sz w:val="26"/>
          <w:szCs w:val="26"/>
        </w:rPr>
        <w:t>Re</w:t>
      </w:r>
      <w:r w:rsidR="00963546">
        <w:rPr>
          <w:rFonts w:ascii="Trebuchet MS" w:eastAsia="Trebuchet MS" w:hAnsi="Trebuchet MS" w:cs="Trebuchet MS"/>
          <w:b/>
          <w:spacing w:val="2"/>
          <w:sz w:val="26"/>
          <w:szCs w:val="26"/>
        </w:rPr>
        <w:t>v</w:t>
      </w:r>
      <w:r w:rsidR="00963546">
        <w:rPr>
          <w:rFonts w:ascii="Trebuchet MS" w:eastAsia="Trebuchet MS" w:hAnsi="Trebuchet MS" w:cs="Trebuchet MS"/>
          <w:b/>
          <w:sz w:val="26"/>
          <w:szCs w:val="26"/>
        </w:rPr>
        <w:t>ie</w:t>
      </w:r>
      <w:r w:rsidR="00963546">
        <w:rPr>
          <w:rFonts w:ascii="Trebuchet MS" w:eastAsia="Trebuchet MS" w:hAnsi="Trebuchet MS" w:cs="Trebuchet MS"/>
          <w:b/>
          <w:spacing w:val="1"/>
          <w:sz w:val="26"/>
          <w:szCs w:val="26"/>
        </w:rPr>
        <w:t>w-</w:t>
      </w:r>
      <w:r w:rsidR="00963546">
        <w:rPr>
          <w:rFonts w:ascii="Trebuchet MS" w:eastAsia="Trebuchet MS" w:hAnsi="Trebuchet MS" w:cs="Trebuchet MS"/>
          <w:b/>
          <w:sz w:val="26"/>
          <w:szCs w:val="26"/>
        </w:rPr>
        <w:t>III:</w:t>
      </w:r>
      <w:r w:rsidR="00963546">
        <w:rPr>
          <w:rFonts w:ascii="Trebuchet MS" w:eastAsia="Trebuchet MS" w:hAnsi="Trebuchet MS" w:cs="Trebuchet MS"/>
          <w:b/>
          <w:spacing w:val="-12"/>
          <w:sz w:val="26"/>
          <w:szCs w:val="26"/>
        </w:rPr>
        <w:t xml:space="preserve"> </w:t>
      </w:r>
      <w:r w:rsidR="00963546">
        <w:rPr>
          <w:rFonts w:ascii="Trebuchet MS" w:eastAsia="Trebuchet MS" w:hAnsi="Trebuchet MS" w:cs="Trebuchet MS"/>
          <w:b/>
          <w:sz w:val="26"/>
          <w:szCs w:val="26"/>
        </w:rPr>
        <w:t>Va</w:t>
      </w:r>
      <w:r w:rsidR="00963546">
        <w:rPr>
          <w:rFonts w:ascii="Trebuchet MS" w:eastAsia="Trebuchet MS" w:hAnsi="Trebuchet MS" w:cs="Trebuchet MS"/>
          <w:b/>
          <w:spacing w:val="1"/>
          <w:sz w:val="26"/>
          <w:szCs w:val="26"/>
        </w:rPr>
        <w:t>l</w:t>
      </w:r>
      <w:r w:rsidR="00963546">
        <w:rPr>
          <w:rFonts w:ascii="Trebuchet MS" w:eastAsia="Trebuchet MS" w:hAnsi="Trebuchet MS" w:cs="Trebuchet MS"/>
          <w:b/>
          <w:sz w:val="26"/>
          <w:szCs w:val="26"/>
        </w:rPr>
        <w:t>id</w:t>
      </w:r>
      <w:r w:rsidR="00963546">
        <w:rPr>
          <w:rFonts w:ascii="Trebuchet MS" w:eastAsia="Trebuchet MS" w:hAnsi="Trebuchet MS" w:cs="Trebuchet MS"/>
          <w:b/>
          <w:spacing w:val="1"/>
          <w:sz w:val="26"/>
          <w:szCs w:val="26"/>
        </w:rPr>
        <w:t>a</w:t>
      </w:r>
      <w:r w:rsidR="00963546">
        <w:rPr>
          <w:rFonts w:ascii="Trebuchet MS" w:eastAsia="Trebuchet MS" w:hAnsi="Trebuchet MS" w:cs="Trebuchet MS"/>
          <w:b/>
          <w:sz w:val="26"/>
          <w:szCs w:val="26"/>
        </w:rPr>
        <w:t>tion</w:t>
      </w:r>
      <w:r w:rsidR="00963546">
        <w:rPr>
          <w:rFonts w:ascii="Trebuchet MS" w:eastAsia="Trebuchet MS" w:hAnsi="Trebuchet MS" w:cs="Trebuchet MS"/>
          <w:b/>
          <w:spacing w:val="-12"/>
          <w:sz w:val="26"/>
          <w:szCs w:val="26"/>
        </w:rPr>
        <w:t xml:space="preserve"> </w:t>
      </w:r>
      <w:r w:rsidR="00963546">
        <w:rPr>
          <w:rFonts w:ascii="Trebuchet MS" w:eastAsia="Trebuchet MS" w:hAnsi="Trebuchet MS" w:cs="Trebuchet MS"/>
          <w:b/>
          <w:spacing w:val="1"/>
          <w:sz w:val="26"/>
          <w:szCs w:val="26"/>
        </w:rPr>
        <w:t>a</w:t>
      </w:r>
      <w:r w:rsidR="00963546">
        <w:rPr>
          <w:rFonts w:ascii="Trebuchet MS" w:eastAsia="Trebuchet MS" w:hAnsi="Trebuchet MS" w:cs="Trebuchet MS"/>
          <w:b/>
          <w:sz w:val="26"/>
          <w:szCs w:val="26"/>
        </w:rPr>
        <w:t>nd</w:t>
      </w:r>
      <w:r w:rsidR="00963546">
        <w:rPr>
          <w:rFonts w:ascii="Trebuchet MS" w:eastAsia="Trebuchet MS" w:hAnsi="Trebuchet MS" w:cs="Trebuchet MS"/>
          <w:b/>
          <w:spacing w:val="-2"/>
          <w:sz w:val="26"/>
          <w:szCs w:val="26"/>
        </w:rPr>
        <w:t xml:space="preserve"> </w:t>
      </w:r>
      <w:r w:rsidR="00963546">
        <w:rPr>
          <w:rFonts w:ascii="Trebuchet MS" w:eastAsia="Trebuchet MS" w:hAnsi="Trebuchet MS" w:cs="Trebuchet MS"/>
          <w:b/>
          <w:sz w:val="26"/>
          <w:szCs w:val="26"/>
        </w:rPr>
        <w:t>Tes</w:t>
      </w:r>
      <w:r w:rsidR="00963546">
        <w:rPr>
          <w:rFonts w:ascii="Trebuchet MS" w:eastAsia="Trebuchet MS" w:hAnsi="Trebuchet MS" w:cs="Trebuchet MS"/>
          <w:b/>
          <w:spacing w:val="1"/>
          <w:sz w:val="26"/>
          <w:szCs w:val="26"/>
        </w:rPr>
        <w:t>t</w:t>
      </w:r>
      <w:r w:rsidR="00963546">
        <w:rPr>
          <w:rFonts w:ascii="Trebuchet MS" w:eastAsia="Trebuchet MS" w:hAnsi="Trebuchet MS" w:cs="Trebuchet MS"/>
          <w:b/>
          <w:sz w:val="26"/>
          <w:szCs w:val="26"/>
        </w:rPr>
        <w:t>ing</w:t>
      </w:r>
    </w:p>
    <w:p w14:paraId="2D4E17DE" w14:textId="77777777" w:rsidR="00B87611" w:rsidRDefault="00963546">
      <w:pPr>
        <w:spacing w:before="43" w:line="260" w:lineRule="exact"/>
        <w:ind w:left="320"/>
        <w:rPr>
          <w:rFonts w:ascii="Trebuchet MS" w:eastAsia="Trebuchet MS" w:hAnsi="Trebuchet MS" w:cs="Trebuchet MS"/>
          <w:sz w:val="24"/>
          <w:szCs w:val="24"/>
        </w:rPr>
      </w:pPr>
      <w:r>
        <w:rPr>
          <w:rFonts w:ascii="Trebuchet MS" w:eastAsia="Trebuchet MS" w:hAnsi="Trebuchet MS" w:cs="Trebuchet MS"/>
          <w:position w:val="-1"/>
          <w:sz w:val="24"/>
          <w:szCs w:val="24"/>
        </w:rPr>
        <w:t>St</w:t>
      </w:r>
      <w:r>
        <w:rPr>
          <w:rFonts w:ascii="Trebuchet MS" w:eastAsia="Trebuchet MS" w:hAnsi="Trebuchet MS" w:cs="Trebuchet MS"/>
          <w:spacing w:val="1"/>
          <w:position w:val="-1"/>
          <w:sz w:val="24"/>
          <w:szCs w:val="24"/>
        </w:rPr>
        <w:t>u</w:t>
      </w:r>
      <w:r>
        <w:rPr>
          <w:rFonts w:ascii="Trebuchet MS" w:eastAsia="Trebuchet MS" w:hAnsi="Trebuchet MS" w:cs="Trebuchet MS"/>
          <w:position w:val="-1"/>
          <w:sz w:val="24"/>
          <w:szCs w:val="24"/>
        </w:rPr>
        <w:t>d</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n</w:t>
      </w:r>
      <w:r>
        <w:rPr>
          <w:rFonts w:ascii="Trebuchet MS" w:eastAsia="Trebuchet MS" w:hAnsi="Trebuchet MS" w:cs="Trebuchet MS"/>
          <w:position w:val="-1"/>
          <w:sz w:val="24"/>
          <w:szCs w:val="24"/>
        </w:rPr>
        <w:t xml:space="preserve">t </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s</w:t>
      </w:r>
      <w:r>
        <w:rPr>
          <w:rFonts w:ascii="Trebuchet MS" w:eastAsia="Trebuchet MS" w:hAnsi="Trebuchet MS" w:cs="Trebuchet MS"/>
          <w:spacing w:val="-1"/>
          <w:position w:val="-1"/>
          <w:sz w:val="24"/>
          <w:szCs w:val="24"/>
        </w:rPr>
        <w:t xml:space="preserve"> </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x</w:t>
      </w:r>
      <w:r>
        <w:rPr>
          <w:rFonts w:ascii="Trebuchet MS" w:eastAsia="Trebuchet MS" w:hAnsi="Trebuchet MS" w:cs="Trebuchet MS"/>
          <w:spacing w:val="-2"/>
          <w:position w:val="-1"/>
          <w:sz w:val="24"/>
          <w:szCs w:val="24"/>
        </w:rPr>
        <w:t>p</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c</w:t>
      </w:r>
      <w:r>
        <w:rPr>
          <w:rFonts w:ascii="Trebuchet MS" w:eastAsia="Trebuchet MS" w:hAnsi="Trebuchet MS" w:cs="Trebuchet MS"/>
          <w:spacing w:val="1"/>
          <w:position w:val="-1"/>
          <w:sz w:val="24"/>
          <w:szCs w:val="24"/>
        </w:rPr>
        <w:t>te</w:t>
      </w:r>
      <w:r>
        <w:rPr>
          <w:rFonts w:ascii="Trebuchet MS" w:eastAsia="Trebuchet MS" w:hAnsi="Trebuchet MS" w:cs="Trebuchet MS"/>
          <w:position w:val="-1"/>
          <w:sz w:val="24"/>
          <w:szCs w:val="24"/>
        </w:rPr>
        <w:t>d</w:t>
      </w:r>
      <w:r>
        <w:rPr>
          <w:rFonts w:ascii="Trebuchet MS" w:eastAsia="Trebuchet MS" w:hAnsi="Trebuchet MS" w:cs="Trebuchet MS"/>
          <w:spacing w:val="-2"/>
          <w:position w:val="-1"/>
          <w:sz w:val="24"/>
          <w:szCs w:val="24"/>
        </w:rPr>
        <w:t xml:space="preserve"> </w:t>
      </w:r>
      <w:r>
        <w:rPr>
          <w:rFonts w:ascii="Trebuchet MS" w:eastAsia="Trebuchet MS" w:hAnsi="Trebuchet MS" w:cs="Trebuchet MS"/>
          <w:spacing w:val="1"/>
          <w:position w:val="-1"/>
          <w:sz w:val="24"/>
          <w:szCs w:val="24"/>
        </w:rPr>
        <w:t>t</w:t>
      </w:r>
      <w:r>
        <w:rPr>
          <w:rFonts w:ascii="Trebuchet MS" w:eastAsia="Trebuchet MS" w:hAnsi="Trebuchet MS" w:cs="Trebuchet MS"/>
          <w:position w:val="-1"/>
          <w:sz w:val="24"/>
          <w:szCs w:val="24"/>
        </w:rPr>
        <w:t>o</w:t>
      </w:r>
      <w:r>
        <w:rPr>
          <w:rFonts w:ascii="Trebuchet MS" w:eastAsia="Trebuchet MS" w:hAnsi="Trebuchet MS" w:cs="Trebuchet MS"/>
          <w:spacing w:val="-2"/>
          <w:position w:val="-1"/>
          <w:sz w:val="24"/>
          <w:szCs w:val="24"/>
        </w:rPr>
        <w:t xml:space="preserve"> </w:t>
      </w:r>
      <w:r>
        <w:rPr>
          <w:rFonts w:ascii="Trebuchet MS" w:eastAsia="Trebuchet MS" w:hAnsi="Trebuchet MS" w:cs="Trebuchet MS"/>
          <w:position w:val="-1"/>
          <w:sz w:val="24"/>
          <w:szCs w:val="24"/>
        </w:rPr>
        <w:t>d</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l</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v</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r p</w:t>
      </w:r>
      <w:r>
        <w:rPr>
          <w:rFonts w:ascii="Trebuchet MS" w:eastAsia="Trebuchet MS" w:hAnsi="Trebuchet MS" w:cs="Trebuchet MS"/>
          <w:spacing w:val="-2"/>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s</w:t>
      </w:r>
      <w:r>
        <w:rPr>
          <w:rFonts w:ascii="Trebuchet MS" w:eastAsia="Trebuchet MS" w:hAnsi="Trebuchet MS" w:cs="Trebuchet MS"/>
          <w:spacing w:val="1"/>
          <w:position w:val="-1"/>
          <w:sz w:val="24"/>
          <w:szCs w:val="24"/>
        </w:rPr>
        <w:t>e</w:t>
      </w:r>
      <w:r>
        <w:rPr>
          <w:rFonts w:ascii="Trebuchet MS" w:eastAsia="Trebuchet MS" w:hAnsi="Trebuchet MS" w:cs="Trebuchet MS"/>
          <w:spacing w:val="-2"/>
          <w:position w:val="-1"/>
          <w:sz w:val="24"/>
          <w:szCs w:val="24"/>
        </w:rPr>
        <w:t>n</w:t>
      </w:r>
      <w:r>
        <w:rPr>
          <w:rFonts w:ascii="Trebuchet MS" w:eastAsia="Trebuchet MS" w:hAnsi="Trebuchet MS" w:cs="Trebuchet MS"/>
          <w:spacing w:val="1"/>
          <w:position w:val="-1"/>
          <w:sz w:val="24"/>
          <w:szCs w:val="24"/>
        </w:rPr>
        <w:t>ta</w:t>
      </w:r>
      <w:r>
        <w:rPr>
          <w:rFonts w:ascii="Trebuchet MS" w:eastAsia="Trebuchet MS" w:hAnsi="Trebuchet MS" w:cs="Trebuchet MS"/>
          <w:spacing w:val="-2"/>
          <w:position w:val="-1"/>
          <w:sz w:val="24"/>
          <w:szCs w:val="24"/>
        </w:rPr>
        <w:t>t</w:t>
      </w:r>
      <w:r>
        <w:rPr>
          <w:rFonts w:ascii="Trebuchet MS" w:eastAsia="Trebuchet MS" w:hAnsi="Trebuchet MS" w:cs="Trebuchet MS"/>
          <w:spacing w:val="1"/>
          <w:position w:val="-1"/>
          <w:sz w:val="24"/>
          <w:szCs w:val="24"/>
        </w:rPr>
        <w:t>i</w:t>
      </w:r>
      <w:r>
        <w:rPr>
          <w:rFonts w:ascii="Trebuchet MS" w:eastAsia="Trebuchet MS" w:hAnsi="Trebuchet MS" w:cs="Trebuchet MS"/>
          <w:spacing w:val="-2"/>
          <w:position w:val="-1"/>
          <w:sz w:val="24"/>
          <w:szCs w:val="24"/>
        </w:rPr>
        <w:t>o</w:t>
      </w:r>
      <w:r>
        <w:rPr>
          <w:rFonts w:ascii="Trebuchet MS" w:eastAsia="Trebuchet MS" w:hAnsi="Trebuchet MS" w:cs="Trebuchet MS"/>
          <w:position w:val="-1"/>
          <w:sz w:val="24"/>
          <w:szCs w:val="24"/>
        </w:rPr>
        <w:t xml:space="preserve">n </w:t>
      </w:r>
      <w:r>
        <w:rPr>
          <w:rFonts w:ascii="Trebuchet MS" w:eastAsia="Trebuchet MS" w:hAnsi="Trebuchet MS" w:cs="Trebuchet MS"/>
          <w:spacing w:val="-1"/>
          <w:position w:val="-1"/>
          <w:sz w:val="24"/>
          <w:szCs w:val="24"/>
        </w:rPr>
        <w:t>c</w:t>
      </w:r>
      <w:r>
        <w:rPr>
          <w:rFonts w:ascii="Trebuchet MS" w:eastAsia="Trebuchet MS" w:hAnsi="Trebuchet MS" w:cs="Trebuchet MS"/>
          <w:spacing w:val="1"/>
          <w:position w:val="-1"/>
          <w:sz w:val="24"/>
          <w:szCs w:val="24"/>
        </w:rPr>
        <w:t>o</w:t>
      </w:r>
      <w:r>
        <w:rPr>
          <w:rFonts w:ascii="Trebuchet MS" w:eastAsia="Trebuchet MS" w:hAnsi="Trebuchet MS" w:cs="Trebuchet MS"/>
          <w:position w:val="-1"/>
          <w:sz w:val="24"/>
          <w:szCs w:val="24"/>
        </w:rPr>
        <w:t>v</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i</w:t>
      </w:r>
      <w:r>
        <w:rPr>
          <w:rFonts w:ascii="Trebuchet MS" w:eastAsia="Trebuchet MS" w:hAnsi="Trebuchet MS" w:cs="Trebuchet MS"/>
          <w:spacing w:val="1"/>
          <w:position w:val="-1"/>
          <w:sz w:val="24"/>
          <w:szCs w:val="24"/>
        </w:rPr>
        <w:t>n</w:t>
      </w:r>
      <w:r>
        <w:rPr>
          <w:rFonts w:ascii="Trebuchet MS" w:eastAsia="Trebuchet MS" w:hAnsi="Trebuchet MS" w:cs="Trebuchet MS"/>
          <w:position w:val="-1"/>
          <w:sz w:val="24"/>
          <w:szCs w:val="24"/>
        </w:rPr>
        <w:t>g V</w:t>
      </w:r>
      <w:r>
        <w:rPr>
          <w:rFonts w:ascii="Trebuchet MS" w:eastAsia="Trebuchet MS" w:hAnsi="Trebuchet MS" w:cs="Trebuchet MS"/>
          <w:spacing w:val="1"/>
          <w:position w:val="-1"/>
          <w:sz w:val="24"/>
          <w:szCs w:val="24"/>
        </w:rPr>
        <w:t>a</w:t>
      </w:r>
      <w:r>
        <w:rPr>
          <w:rFonts w:ascii="Trebuchet MS" w:eastAsia="Trebuchet MS" w:hAnsi="Trebuchet MS" w:cs="Trebuchet MS"/>
          <w:spacing w:val="-1"/>
          <w:position w:val="-1"/>
          <w:sz w:val="24"/>
          <w:szCs w:val="24"/>
        </w:rPr>
        <w:t>l</w:t>
      </w:r>
      <w:r>
        <w:rPr>
          <w:rFonts w:ascii="Trebuchet MS" w:eastAsia="Trebuchet MS" w:hAnsi="Trebuchet MS" w:cs="Trebuchet MS"/>
          <w:spacing w:val="1"/>
          <w:position w:val="-1"/>
          <w:sz w:val="24"/>
          <w:szCs w:val="24"/>
        </w:rPr>
        <w:t>i</w:t>
      </w:r>
      <w:r>
        <w:rPr>
          <w:rFonts w:ascii="Trebuchet MS" w:eastAsia="Trebuchet MS" w:hAnsi="Trebuchet MS" w:cs="Trebuchet MS"/>
          <w:spacing w:val="-2"/>
          <w:position w:val="-1"/>
          <w:sz w:val="24"/>
          <w:szCs w:val="24"/>
        </w:rPr>
        <w:t>d</w:t>
      </w:r>
      <w:r>
        <w:rPr>
          <w:rFonts w:ascii="Trebuchet MS" w:eastAsia="Trebuchet MS" w:hAnsi="Trebuchet MS" w:cs="Trebuchet MS"/>
          <w:spacing w:val="1"/>
          <w:position w:val="-1"/>
          <w:sz w:val="24"/>
          <w:szCs w:val="24"/>
        </w:rPr>
        <w:t>a</w:t>
      </w:r>
      <w:r>
        <w:rPr>
          <w:rFonts w:ascii="Trebuchet MS" w:eastAsia="Trebuchet MS" w:hAnsi="Trebuchet MS" w:cs="Trebuchet MS"/>
          <w:spacing w:val="-2"/>
          <w:position w:val="-1"/>
          <w:sz w:val="24"/>
          <w:szCs w:val="24"/>
        </w:rPr>
        <w:t>t</w:t>
      </w:r>
      <w:r>
        <w:rPr>
          <w:rFonts w:ascii="Trebuchet MS" w:eastAsia="Trebuchet MS" w:hAnsi="Trebuchet MS" w:cs="Trebuchet MS"/>
          <w:spacing w:val="1"/>
          <w:position w:val="-1"/>
          <w:sz w:val="24"/>
          <w:szCs w:val="24"/>
        </w:rPr>
        <w:t>io</w:t>
      </w:r>
      <w:r>
        <w:rPr>
          <w:rFonts w:ascii="Trebuchet MS" w:eastAsia="Trebuchet MS" w:hAnsi="Trebuchet MS" w:cs="Trebuchet MS"/>
          <w:position w:val="-1"/>
          <w:sz w:val="24"/>
          <w:szCs w:val="24"/>
        </w:rPr>
        <w:t>n</w:t>
      </w:r>
      <w:r>
        <w:rPr>
          <w:rFonts w:ascii="Trebuchet MS" w:eastAsia="Trebuchet MS" w:hAnsi="Trebuchet MS" w:cs="Trebuchet MS"/>
          <w:spacing w:val="-2"/>
          <w:position w:val="-1"/>
          <w:sz w:val="24"/>
          <w:szCs w:val="24"/>
        </w:rPr>
        <w:t xml:space="preserve"> </w:t>
      </w:r>
      <w:r>
        <w:rPr>
          <w:rFonts w:ascii="Trebuchet MS" w:eastAsia="Trebuchet MS" w:hAnsi="Trebuchet MS" w:cs="Trebuchet MS"/>
          <w:spacing w:val="1"/>
          <w:position w:val="-1"/>
          <w:sz w:val="24"/>
          <w:szCs w:val="24"/>
        </w:rPr>
        <w:t>an</w:t>
      </w:r>
      <w:r>
        <w:rPr>
          <w:rFonts w:ascii="Trebuchet MS" w:eastAsia="Trebuchet MS" w:hAnsi="Trebuchet MS" w:cs="Trebuchet MS"/>
          <w:position w:val="-1"/>
          <w:sz w:val="24"/>
          <w:szCs w:val="24"/>
        </w:rPr>
        <w:t>d</w:t>
      </w:r>
      <w:r>
        <w:rPr>
          <w:rFonts w:ascii="Trebuchet MS" w:eastAsia="Trebuchet MS" w:hAnsi="Trebuchet MS" w:cs="Trebuchet MS"/>
          <w:spacing w:val="-2"/>
          <w:position w:val="-1"/>
          <w:sz w:val="24"/>
          <w:szCs w:val="24"/>
        </w:rPr>
        <w:t xml:space="preserve"> </w:t>
      </w:r>
      <w:r>
        <w:rPr>
          <w:rFonts w:ascii="Trebuchet MS" w:eastAsia="Trebuchet MS" w:hAnsi="Trebuchet MS" w:cs="Trebuchet MS"/>
          <w:position w:val="-1"/>
          <w:sz w:val="24"/>
          <w:szCs w:val="24"/>
        </w:rPr>
        <w:t>Test</w:t>
      </w:r>
      <w:r>
        <w:rPr>
          <w:rFonts w:ascii="Trebuchet MS" w:eastAsia="Trebuchet MS" w:hAnsi="Trebuchet MS" w:cs="Trebuchet MS"/>
          <w:spacing w:val="1"/>
          <w:position w:val="-1"/>
          <w:sz w:val="24"/>
          <w:szCs w:val="24"/>
        </w:rPr>
        <w:t>in</w:t>
      </w:r>
      <w:r>
        <w:rPr>
          <w:rFonts w:ascii="Trebuchet MS" w:eastAsia="Trebuchet MS" w:hAnsi="Trebuchet MS" w:cs="Trebuchet MS"/>
          <w:position w:val="-1"/>
          <w:sz w:val="24"/>
          <w:szCs w:val="24"/>
        </w:rPr>
        <w:t>g</w:t>
      </w:r>
    </w:p>
    <w:p w14:paraId="27F67871" w14:textId="77777777" w:rsidR="00B87611" w:rsidRDefault="00B87611">
      <w:pPr>
        <w:spacing w:before="15" w:line="240" w:lineRule="exact"/>
        <w:rPr>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095"/>
        <w:gridCol w:w="4705"/>
        <w:gridCol w:w="1150"/>
        <w:gridCol w:w="1409"/>
        <w:gridCol w:w="1462"/>
      </w:tblGrid>
      <w:tr w:rsidR="00B87611" w14:paraId="143B6313" w14:textId="77777777">
        <w:trPr>
          <w:trHeight w:hRule="exact" w:val="566"/>
        </w:trPr>
        <w:tc>
          <w:tcPr>
            <w:tcW w:w="1095" w:type="dxa"/>
            <w:tcBorders>
              <w:top w:val="single" w:sz="5" w:space="0" w:color="000000"/>
              <w:left w:val="single" w:sz="5" w:space="0" w:color="000000"/>
              <w:bottom w:val="single" w:sz="5" w:space="0" w:color="000000"/>
              <w:right w:val="single" w:sz="5" w:space="0" w:color="000000"/>
            </w:tcBorders>
          </w:tcPr>
          <w:p w14:paraId="357743E5" w14:textId="77777777" w:rsidR="00B87611" w:rsidRDefault="00963546">
            <w:pPr>
              <w:spacing w:line="260" w:lineRule="exact"/>
              <w:ind w:left="155"/>
              <w:rPr>
                <w:rFonts w:ascii="Trebuchet MS" w:eastAsia="Trebuchet MS" w:hAnsi="Trebuchet MS" w:cs="Trebuchet MS"/>
                <w:sz w:val="24"/>
                <w:szCs w:val="24"/>
              </w:rPr>
            </w:pPr>
            <w:r>
              <w:rPr>
                <w:rFonts w:ascii="Trebuchet MS" w:eastAsia="Trebuchet MS" w:hAnsi="Trebuchet MS" w:cs="Trebuchet MS"/>
                <w:b/>
                <w:sz w:val="24"/>
                <w:szCs w:val="24"/>
              </w:rPr>
              <w:t>Sr.</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w:t>
            </w:r>
          </w:p>
        </w:tc>
        <w:tc>
          <w:tcPr>
            <w:tcW w:w="4705" w:type="dxa"/>
            <w:tcBorders>
              <w:top w:val="single" w:sz="5" w:space="0" w:color="000000"/>
              <w:left w:val="single" w:sz="5" w:space="0" w:color="000000"/>
              <w:bottom w:val="single" w:sz="5" w:space="0" w:color="000000"/>
              <w:right w:val="single" w:sz="5" w:space="0" w:color="000000"/>
            </w:tcBorders>
          </w:tcPr>
          <w:p w14:paraId="3B746E8D" w14:textId="77777777" w:rsidR="00B87611" w:rsidRDefault="00963546">
            <w:pPr>
              <w:spacing w:line="260" w:lineRule="exact"/>
              <w:ind w:left="1810" w:right="1810"/>
              <w:jc w:val="center"/>
              <w:rPr>
                <w:rFonts w:ascii="Trebuchet MS" w:eastAsia="Trebuchet MS" w:hAnsi="Trebuchet MS" w:cs="Trebuchet MS"/>
                <w:sz w:val="24"/>
                <w:szCs w:val="24"/>
              </w:rPr>
            </w:pPr>
            <w:r>
              <w:rPr>
                <w:rFonts w:ascii="Trebuchet MS" w:eastAsia="Trebuchet MS" w:hAnsi="Trebuchet MS" w:cs="Trebuchet MS"/>
                <w:b/>
                <w:sz w:val="24"/>
                <w:szCs w:val="24"/>
              </w:rPr>
              <w:t>Qu</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w:t>
            </w:r>
          </w:p>
        </w:tc>
        <w:tc>
          <w:tcPr>
            <w:tcW w:w="1150" w:type="dxa"/>
            <w:tcBorders>
              <w:top w:val="single" w:sz="5" w:space="0" w:color="000000"/>
              <w:left w:val="single" w:sz="5" w:space="0" w:color="000000"/>
              <w:bottom w:val="single" w:sz="5" w:space="0" w:color="000000"/>
              <w:right w:val="single" w:sz="5" w:space="0" w:color="000000"/>
            </w:tcBorders>
          </w:tcPr>
          <w:p w14:paraId="7CC1E033" w14:textId="77777777" w:rsidR="00B87611" w:rsidRDefault="00963546">
            <w:pPr>
              <w:spacing w:line="260" w:lineRule="exact"/>
              <w:ind w:left="311"/>
              <w:rPr>
                <w:rFonts w:ascii="Trebuchet MS" w:eastAsia="Trebuchet MS" w:hAnsi="Trebuchet MS" w:cs="Trebuchet MS"/>
                <w:sz w:val="24"/>
                <w:szCs w:val="24"/>
              </w:rPr>
            </w:pPr>
            <w:r>
              <w:rPr>
                <w:rFonts w:ascii="Trebuchet MS" w:eastAsia="Trebuchet MS" w:hAnsi="Trebuchet MS" w:cs="Trebuchet MS"/>
                <w:b/>
                <w:spacing w:val="-1"/>
                <w:sz w:val="24"/>
                <w:szCs w:val="24"/>
              </w:rPr>
              <w:t>D</w:t>
            </w:r>
            <w:r>
              <w:rPr>
                <w:rFonts w:ascii="Trebuchet MS" w:eastAsia="Trebuchet MS" w:hAnsi="Trebuchet MS" w:cs="Trebuchet MS"/>
                <w:b/>
                <w:sz w:val="24"/>
                <w:szCs w:val="24"/>
              </w:rPr>
              <w:t>ate</w:t>
            </w:r>
          </w:p>
        </w:tc>
        <w:tc>
          <w:tcPr>
            <w:tcW w:w="1409" w:type="dxa"/>
            <w:tcBorders>
              <w:top w:val="single" w:sz="5" w:space="0" w:color="000000"/>
              <w:left w:val="single" w:sz="5" w:space="0" w:color="000000"/>
              <w:bottom w:val="single" w:sz="5" w:space="0" w:color="000000"/>
              <w:right w:val="single" w:sz="5" w:space="0" w:color="000000"/>
            </w:tcBorders>
          </w:tcPr>
          <w:p w14:paraId="34C30195" w14:textId="77777777" w:rsidR="00B87611" w:rsidRDefault="00963546">
            <w:pPr>
              <w:spacing w:line="260" w:lineRule="exact"/>
              <w:ind w:left="187" w:right="190"/>
              <w:jc w:val="center"/>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mark/</w:t>
            </w:r>
          </w:p>
          <w:p w14:paraId="3820911D" w14:textId="77777777" w:rsidR="00B87611" w:rsidRDefault="00963546">
            <w:pPr>
              <w:spacing w:line="260" w:lineRule="exact"/>
              <w:ind w:left="323" w:right="330"/>
              <w:jc w:val="center"/>
              <w:rPr>
                <w:rFonts w:ascii="Trebuchet MS" w:eastAsia="Trebuchet MS" w:hAnsi="Trebuchet MS" w:cs="Trebuchet MS"/>
                <w:sz w:val="24"/>
                <w:szCs w:val="24"/>
              </w:rPr>
            </w:pPr>
            <w:r>
              <w:rPr>
                <w:rFonts w:ascii="Trebuchet MS" w:eastAsia="Trebuchet MS" w:hAnsi="Trebuchet MS" w:cs="Trebuchet MS"/>
                <w:b/>
                <w:sz w:val="24"/>
                <w:szCs w:val="24"/>
              </w:rPr>
              <w:t>Grade</w:t>
            </w:r>
          </w:p>
        </w:tc>
        <w:tc>
          <w:tcPr>
            <w:tcW w:w="1462" w:type="dxa"/>
            <w:tcBorders>
              <w:top w:val="single" w:sz="5" w:space="0" w:color="000000"/>
              <w:left w:val="single" w:sz="5" w:space="0" w:color="000000"/>
              <w:bottom w:val="single" w:sz="5" w:space="0" w:color="000000"/>
              <w:right w:val="single" w:sz="5" w:space="0" w:color="000000"/>
            </w:tcBorders>
          </w:tcPr>
          <w:p w14:paraId="546BD329" w14:textId="77777777" w:rsidR="00B87611" w:rsidRDefault="00963546">
            <w:pPr>
              <w:spacing w:line="260" w:lineRule="exact"/>
              <w:ind w:left="349"/>
              <w:rPr>
                <w:rFonts w:ascii="Trebuchet MS" w:eastAsia="Trebuchet MS" w:hAnsi="Trebuchet MS" w:cs="Trebuchet MS"/>
                <w:sz w:val="24"/>
                <w:szCs w:val="24"/>
              </w:rPr>
            </w:pPr>
            <w:r>
              <w:rPr>
                <w:rFonts w:ascii="Trebuchet MS" w:eastAsia="Trebuchet MS" w:hAnsi="Trebuchet MS" w:cs="Trebuchet MS"/>
                <w:b/>
                <w:sz w:val="24"/>
                <w:szCs w:val="24"/>
              </w:rPr>
              <w:t>Sign of</w:t>
            </w:r>
          </w:p>
          <w:p w14:paraId="4790ACA0" w14:textId="77777777" w:rsidR="00B87611" w:rsidRDefault="00963546">
            <w:pPr>
              <w:spacing w:line="260" w:lineRule="exact"/>
              <w:ind w:left="400"/>
              <w:rPr>
                <w:rFonts w:ascii="Trebuchet MS" w:eastAsia="Trebuchet MS" w:hAnsi="Trebuchet MS" w:cs="Trebuchet MS"/>
                <w:sz w:val="24"/>
                <w:szCs w:val="24"/>
              </w:rPr>
            </w:pPr>
            <w:r>
              <w:rPr>
                <w:rFonts w:ascii="Trebuchet MS" w:eastAsia="Trebuchet MS" w:hAnsi="Trebuchet MS" w:cs="Trebuchet MS"/>
                <w:b/>
                <w:sz w:val="24"/>
                <w:szCs w:val="24"/>
              </w:rPr>
              <w:t>Guide</w:t>
            </w:r>
          </w:p>
        </w:tc>
      </w:tr>
      <w:tr w:rsidR="00B87611" w14:paraId="4F94EEC1" w14:textId="77777777">
        <w:trPr>
          <w:trHeight w:hRule="atLeast" w:val="569"/>
        </w:trPr>
        <w:tc>
          <w:tcPr>
            <w:tcW w:w="1095" w:type="dxa"/>
            <w:tcBorders>
              <w:top w:val="single" w:sz="5" w:space="0" w:color="000000"/>
              <w:left w:val="single" w:sz="5" w:space="0" w:color="000000"/>
              <w:bottom w:val="single" w:sz="5" w:space="0" w:color="000000"/>
              <w:right w:val="single" w:sz="5" w:space="0" w:color="000000"/>
            </w:tcBorders>
          </w:tcPr>
          <w:p w14:paraId="4554876D" w14:textId="77777777" w:rsidR="00B87611" w:rsidRDefault="00963546">
            <w:pPr>
              <w:spacing w:line="260" w:lineRule="exact"/>
              <w:ind w:left="425" w:right="352"/>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1)</w:t>
            </w:r>
          </w:p>
        </w:tc>
        <w:tc>
          <w:tcPr>
            <w:tcW w:w="4705" w:type="dxa"/>
            <w:tcBorders>
              <w:top w:val="single" w:sz="5" w:space="0" w:color="000000"/>
              <w:left w:val="single" w:sz="5" w:space="0" w:color="000000"/>
              <w:bottom w:val="single" w:sz="5" w:space="0" w:color="000000"/>
              <w:right w:val="single" w:sz="5" w:space="0" w:color="000000"/>
            </w:tcBorders>
          </w:tcPr>
          <w:p w14:paraId="56DC2AED"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p</w:t>
            </w:r>
            <w:r>
              <w:rPr>
                <w:rFonts w:ascii="Trebuchet MS" w:eastAsia="Trebuchet MS" w:hAnsi="Trebuchet MS" w:cs="Trebuchet MS"/>
                <w:spacing w:val="1"/>
                <w:sz w:val="24"/>
                <w:szCs w:val="24"/>
              </w:rPr>
              <w:t>h</w:t>
            </w:r>
            <w:r>
              <w:rPr>
                <w:rFonts w:ascii="Trebuchet MS" w:eastAsia="Trebuchet MS" w:hAnsi="Trebuchet MS" w:cs="Trebuchet MS"/>
                <w:sz w:val="24"/>
                <w:szCs w:val="24"/>
              </w:rPr>
              <w:t>a</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 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tc>
        <w:tc>
          <w:tcPr>
            <w:tcW w:w="1150" w:type="dxa"/>
            <w:tcBorders>
              <w:top w:val="single" w:sz="5" w:space="0" w:color="000000"/>
              <w:left w:val="single" w:sz="5" w:space="0" w:color="000000"/>
              <w:bottom w:val="single" w:sz="5" w:space="0" w:color="000000"/>
              <w:right w:val="single" w:sz="5" w:space="0" w:color="000000"/>
            </w:tcBorders>
          </w:tcPr>
          <w:p w14:paraId="5767A721"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24-03-2027</w:t>
            </w:r>
          </w:p>
        </w:tc>
        <w:tc>
          <w:tcPr>
            <w:tcW w:w="1409" w:type="dxa"/>
            <w:tcBorders>
              <w:top w:val="single" w:sz="5" w:space="0" w:color="000000"/>
              <w:left w:val="single" w:sz="5" w:space="0" w:color="000000"/>
              <w:bottom w:val="single" w:sz="5" w:space="0" w:color="000000"/>
              <w:right w:val="single" w:sz="5" w:space="0" w:color="000000"/>
            </w:tcBorders>
          </w:tcPr>
          <w:p w14:paraId="3E837F72"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by the team on the sample workspace</w:t>
            </w:r>
          </w:p>
        </w:tc>
        <w:tc>
          <w:tcPr>
            <w:tcW w:w="1462" w:type="dxa"/>
            <w:tcBorders>
              <w:top w:val="single" w:sz="5" w:space="0" w:color="000000"/>
              <w:left w:val="single" w:sz="5" w:space="0" w:color="000000"/>
              <w:bottom w:val="single" w:sz="5" w:space="0" w:color="000000"/>
              <w:right w:val="single" w:sz="5" w:space="0" w:color="000000"/>
            </w:tcBorders>
          </w:tcPr>
          <w:p w14:paraId="55BD05D0" w14:textId="77777777" w:rsidR="00B87611" w:rsidRDefault="00B87611"/>
        </w:tc>
      </w:tr>
      <w:tr w:rsidR="00B87611" w14:paraId="186A9A81" w14:textId="77777777">
        <w:trPr>
          <w:trHeight w:hRule="atLeast" w:val="566"/>
        </w:trPr>
        <w:tc>
          <w:tcPr>
            <w:tcW w:w="1095" w:type="dxa"/>
            <w:tcBorders>
              <w:top w:val="single" w:sz="5" w:space="0" w:color="000000"/>
              <w:left w:val="single" w:sz="5" w:space="0" w:color="000000"/>
              <w:bottom w:val="single" w:sz="5" w:space="0" w:color="000000"/>
              <w:right w:val="single" w:sz="5" w:space="0" w:color="000000"/>
            </w:tcBorders>
          </w:tcPr>
          <w:p w14:paraId="1F983510" w14:textId="77777777" w:rsidR="00B87611" w:rsidRDefault="00963546">
            <w:pPr>
              <w:spacing w:line="260" w:lineRule="exact"/>
              <w:ind w:left="425" w:right="352"/>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2)</w:t>
            </w:r>
          </w:p>
        </w:tc>
        <w:tc>
          <w:tcPr>
            <w:tcW w:w="4705" w:type="dxa"/>
            <w:tcBorders>
              <w:top w:val="single" w:sz="5" w:space="0" w:color="000000"/>
              <w:left w:val="single" w:sz="5" w:space="0" w:color="000000"/>
              <w:bottom w:val="single" w:sz="5" w:space="0" w:color="000000"/>
              <w:right w:val="single" w:sz="5" w:space="0" w:color="000000"/>
            </w:tcBorders>
          </w:tcPr>
          <w:p w14:paraId="2D385D36"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et</w:t>
            </w:r>
            <w:r>
              <w:rPr>
                <w:rFonts w:ascii="Trebuchet MS" w:eastAsia="Trebuchet MS" w:hAnsi="Trebuchet MS" w:cs="Trebuchet MS"/>
                <w:sz w:val="24"/>
                <w:szCs w:val="24"/>
              </w:rPr>
              <w:t>a</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tin</w:t>
            </w:r>
            <w:r>
              <w:rPr>
                <w:rFonts w:ascii="Trebuchet MS" w:eastAsia="Trebuchet MS" w:hAnsi="Trebuchet MS" w:cs="Trebuchet MS"/>
                <w:sz w:val="24"/>
                <w:szCs w:val="24"/>
              </w:rPr>
              <w:t>g</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n d</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tc>
        <w:tc>
          <w:tcPr>
            <w:tcW w:w="1150" w:type="dxa"/>
            <w:tcBorders>
              <w:top w:val="single" w:sz="5" w:space="0" w:color="000000"/>
              <w:left w:val="single" w:sz="5" w:space="0" w:color="000000"/>
              <w:bottom w:val="single" w:sz="5" w:space="0" w:color="000000"/>
              <w:right w:val="single" w:sz="5" w:space="0" w:color="000000"/>
            </w:tcBorders>
          </w:tcPr>
          <w:p w14:paraId="665CB582"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24-03-2027</w:t>
            </w:r>
          </w:p>
        </w:tc>
        <w:tc>
          <w:tcPr>
            <w:tcW w:w="1409" w:type="dxa"/>
            <w:tcBorders>
              <w:top w:val="single" w:sz="5" w:space="0" w:color="000000"/>
              <w:left w:val="single" w:sz="5" w:space="0" w:color="000000"/>
              <w:bottom w:val="single" w:sz="5" w:space="0" w:color="000000"/>
              <w:right w:val="single" w:sz="5" w:space="0" w:color="000000"/>
            </w:tcBorders>
          </w:tcPr>
          <w:p w14:paraId="0DAC34B7"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No; only team (alpha) testing so far</w:t>
            </w:r>
          </w:p>
        </w:tc>
        <w:tc>
          <w:tcPr>
            <w:tcW w:w="1462" w:type="dxa"/>
            <w:tcBorders>
              <w:top w:val="single" w:sz="5" w:space="0" w:color="000000"/>
              <w:left w:val="single" w:sz="5" w:space="0" w:color="000000"/>
              <w:bottom w:val="single" w:sz="5" w:space="0" w:color="000000"/>
              <w:right w:val="single" w:sz="5" w:space="0" w:color="000000"/>
            </w:tcBorders>
          </w:tcPr>
          <w:p w14:paraId="226F06F5" w14:textId="77777777" w:rsidR="00B87611" w:rsidRDefault="00B87611"/>
        </w:tc>
      </w:tr>
      <w:tr w:rsidR="00B87611" w14:paraId="4FB62C4C" w14:textId="77777777">
        <w:trPr>
          <w:trHeight w:hRule="atLeast" w:val="569"/>
        </w:trPr>
        <w:tc>
          <w:tcPr>
            <w:tcW w:w="1095" w:type="dxa"/>
            <w:tcBorders>
              <w:top w:val="single" w:sz="5" w:space="0" w:color="000000"/>
              <w:left w:val="single" w:sz="5" w:space="0" w:color="000000"/>
              <w:bottom w:val="single" w:sz="5" w:space="0" w:color="000000"/>
              <w:right w:val="single" w:sz="5" w:space="0" w:color="000000"/>
            </w:tcBorders>
          </w:tcPr>
          <w:p w14:paraId="4CB614DD" w14:textId="77777777" w:rsidR="00B87611" w:rsidRDefault="00963546">
            <w:pPr>
              <w:spacing w:line="260" w:lineRule="exact"/>
              <w:ind w:left="425" w:right="352"/>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3)</w:t>
            </w:r>
          </w:p>
        </w:tc>
        <w:tc>
          <w:tcPr>
            <w:tcW w:w="4705" w:type="dxa"/>
            <w:tcBorders>
              <w:top w:val="single" w:sz="5" w:space="0" w:color="000000"/>
              <w:left w:val="single" w:sz="5" w:space="0" w:color="000000"/>
              <w:bottom w:val="single" w:sz="5" w:space="0" w:color="000000"/>
              <w:right w:val="single" w:sz="5" w:space="0" w:color="000000"/>
            </w:tcBorders>
          </w:tcPr>
          <w:p w14:paraId="004B3F80"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ve</w:t>
            </w:r>
            <w:r>
              <w:rPr>
                <w:rFonts w:ascii="Trebuchet MS" w:eastAsia="Trebuchet MS" w:hAnsi="Trebuchet MS" w:cs="Trebuchet MS"/>
                <w:spacing w:val="65"/>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r>
              <w:rPr>
                <w:rFonts w:ascii="Trebuchet MS" w:eastAsia="Trebuchet MS" w:hAnsi="Trebuchet MS" w:cs="Trebuchet MS"/>
                <w:spacing w:val="65"/>
                <w:sz w:val="24"/>
                <w:szCs w:val="24"/>
              </w:rPr>
              <w:t xml:space="preserve"> </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li</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6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65"/>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ent</w:t>
            </w:r>
            <w:r>
              <w:rPr>
                <w:rFonts w:ascii="Trebuchet MS" w:eastAsia="Trebuchet MS" w:hAnsi="Trebuchet MS" w:cs="Trebuchet MS"/>
                <w:spacing w:val="-4"/>
                <w:sz w:val="24"/>
                <w:szCs w:val="24"/>
              </w:rPr>
              <w:t>s</w:t>
            </w:r>
            <w:r>
              <w:rPr>
                <w:rFonts w:ascii="Trebuchet MS" w:eastAsia="Trebuchet MS" w:hAnsi="Trebuchet MS" w:cs="Trebuchet MS"/>
                <w:sz w:val="24"/>
                <w:szCs w:val="24"/>
              </w:rPr>
              <w:t>,</w:t>
            </w:r>
          </w:p>
          <w:p w14:paraId="61CFC37A"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gn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de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tan</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d?</w:t>
            </w:r>
          </w:p>
        </w:tc>
        <w:tc>
          <w:tcPr>
            <w:tcW w:w="1150" w:type="dxa"/>
            <w:tcBorders>
              <w:top w:val="single" w:sz="5" w:space="0" w:color="000000"/>
              <w:left w:val="single" w:sz="5" w:space="0" w:color="000000"/>
              <w:bottom w:val="single" w:sz="5" w:space="0" w:color="000000"/>
              <w:right w:val="single" w:sz="5" w:space="0" w:color="000000"/>
            </w:tcBorders>
          </w:tcPr>
          <w:p w14:paraId="7A8AFF14"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24-03-2027</w:t>
            </w:r>
          </w:p>
        </w:tc>
        <w:tc>
          <w:tcPr>
            <w:tcW w:w="1409" w:type="dxa"/>
            <w:tcBorders>
              <w:top w:val="single" w:sz="5" w:space="0" w:color="000000"/>
              <w:left w:val="single" w:sz="5" w:space="0" w:color="000000"/>
              <w:bottom w:val="single" w:sz="5" w:space="0" w:color="000000"/>
              <w:right w:val="single" w:sz="5" w:space="0" w:color="000000"/>
            </w:tcBorders>
          </w:tcPr>
          <w:p w14:paraId="41688FBC"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acceptance checks vs SRS; 18 tests pass</w:t>
            </w:r>
          </w:p>
        </w:tc>
        <w:tc>
          <w:tcPr>
            <w:tcW w:w="1462" w:type="dxa"/>
            <w:tcBorders>
              <w:top w:val="single" w:sz="5" w:space="0" w:color="000000"/>
              <w:left w:val="single" w:sz="5" w:space="0" w:color="000000"/>
              <w:bottom w:val="single" w:sz="5" w:space="0" w:color="000000"/>
              <w:right w:val="single" w:sz="5" w:space="0" w:color="000000"/>
            </w:tcBorders>
          </w:tcPr>
          <w:p w14:paraId="635F07AC" w14:textId="77777777" w:rsidR="00B87611" w:rsidRDefault="00B87611"/>
        </w:tc>
      </w:tr>
      <w:tr w:rsidR="00B87611" w14:paraId="511EDA4F" w14:textId="77777777">
        <w:trPr>
          <w:trHeight w:hRule="atLeast" w:val="567"/>
        </w:trPr>
        <w:tc>
          <w:tcPr>
            <w:tcW w:w="1095" w:type="dxa"/>
            <w:tcBorders>
              <w:top w:val="single" w:sz="5" w:space="0" w:color="000000"/>
              <w:left w:val="single" w:sz="5" w:space="0" w:color="000000"/>
              <w:bottom w:val="single" w:sz="5" w:space="0" w:color="000000"/>
              <w:right w:val="single" w:sz="5" w:space="0" w:color="000000"/>
            </w:tcBorders>
          </w:tcPr>
          <w:p w14:paraId="1ACE3F25" w14:textId="77777777" w:rsidR="00B87611" w:rsidRDefault="00963546">
            <w:pPr>
              <w:spacing w:line="260" w:lineRule="exact"/>
              <w:ind w:left="425" w:right="352"/>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4)</w:t>
            </w:r>
          </w:p>
        </w:tc>
        <w:tc>
          <w:tcPr>
            <w:tcW w:w="4705" w:type="dxa"/>
            <w:tcBorders>
              <w:top w:val="single" w:sz="5" w:space="0" w:color="000000"/>
              <w:left w:val="single" w:sz="5" w:space="0" w:color="000000"/>
              <w:bottom w:val="single" w:sz="5" w:space="0" w:color="000000"/>
              <w:right w:val="single" w:sz="5" w:space="0" w:color="000000"/>
            </w:tcBorders>
          </w:tcPr>
          <w:p w14:paraId="7559389E"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G</w:t>
            </w:r>
            <w:r>
              <w:rPr>
                <w:rFonts w:ascii="Trebuchet MS" w:eastAsia="Trebuchet MS" w:hAnsi="Trebuchet MS" w:cs="Trebuchet MS"/>
                <w:sz w:val="24"/>
                <w:szCs w:val="24"/>
              </w:rPr>
              <w:t xml:space="preserve">UI   </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t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ee</w:t>
            </w:r>
            <w:r>
              <w:rPr>
                <w:rFonts w:ascii="Trebuchet MS" w:eastAsia="Trebuchet MS" w:hAnsi="Trebuchet MS" w:cs="Trebuchet MS"/>
                <w:sz w:val="24"/>
                <w:szCs w:val="24"/>
              </w:rPr>
              <w:t>n</w:t>
            </w:r>
          </w:p>
          <w:p w14:paraId="7ADDFEDB" w14:textId="77777777" w:rsidR="00B87611" w:rsidRDefault="00963546">
            <w:pPr>
              <w:ind w:left="102"/>
              <w:rPr>
                <w:rFonts w:ascii="Trebuchet MS" w:eastAsia="Trebuchet MS" w:hAnsi="Trebuchet MS" w:cs="Trebuchet MS"/>
                <w:sz w:val="24"/>
                <w:szCs w:val="24"/>
              </w:rPr>
            </w:pP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d? Ho</w:t>
            </w:r>
            <w:r>
              <w:rPr>
                <w:rFonts w:ascii="Trebuchet MS" w:eastAsia="Trebuchet MS" w:hAnsi="Trebuchet MS" w:cs="Trebuchet MS"/>
                <w:spacing w:val="-1"/>
                <w:sz w:val="24"/>
                <w:szCs w:val="24"/>
              </w:rPr>
              <w:t>w</w:t>
            </w:r>
            <w:r>
              <w:rPr>
                <w:rFonts w:ascii="Trebuchet MS" w:eastAsia="Trebuchet MS" w:hAnsi="Trebuchet MS" w:cs="Trebuchet MS"/>
                <w:sz w:val="24"/>
                <w:szCs w:val="24"/>
              </w:rPr>
              <w:t>?</w:t>
            </w:r>
          </w:p>
        </w:tc>
        <w:tc>
          <w:tcPr>
            <w:tcW w:w="1150" w:type="dxa"/>
            <w:tcBorders>
              <w:top w:val="single" w:sz="5" w:space="0" w:color="000000"/>
              <w:left w:val="single" w:sz="5" w:space="0" w:color="000000"/>
              <w:bottom w:val="single" w:sz="5" w:space="0" w:color="000000"/>
              <w:right w:val="single" w:sz="5" w:space="0" w:color="000000"/>
            </w:tcBorders>
          </w:tcPr>
          <w:p w14:paraId="31870255"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24-03-2027</w:t>
            </w:r>
          </w:p>
        </w:tc>
        <w:tc>
          <w:tcPr>
            <w:tcW w:w="1409" w:type="dxa"/>
            <w:tcBorders>
              <w:top w:val="single" w:sz="5" w:space="0" w:color="000000"/>
              <w:left w:val="single" w:sz="5" w:space="0" w:color="000000"/>
              <w:bottom w:val="single" w:sz="5" w:space="0" w:color="000000"/>
              <w:right w:val="single" w:sz="5" w:space="0" w:color="000000"/>
            </w:tcBorders>
          </w:tcPr>
          <w:p w14:paraId="23714A93"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screenshot review, desktop and mobile</w:t>
            </w:r>
          </w:p>
        </w:tc>
        <w:tc>
          <w:tcPr>
            <w:tcW w:w="1462" w:type="dxa"/>
            <w:tcBorders>
              <w:top w:val="single" w:sz="5" w:space="0" w:color="000000"/>
              <w:left w:val="single" w:sz="5" w:space="0" w:color="000000"/>
              <w:bottom w:val="single" w:sz="5" w:space="0" w:color="000000"/>
              <w:right w:val="single" w:sz="5" w:space="0" w:color="000000"/>
            </w:tcBorders>
          </w:tcPr>
          <w:p w14:paraId="4C46BF1F" w14:textId="77777777" w:rsidR="00B87611" w:rsidRDefault="00B87611"/>
        </w:tc>
      </w:tr>
      <w:tr w:rsidR="00B87611" w14:paraId="41E07F8A" w14:textId="77777777">
        <w:trPr>
          <w:trHeight w:hRule="atLeast" w:val="566"/>
        </w:trPr>
        <w:tc>
          <w:tcPr>
            <w:tcW w:w="1095" w:type="dxa"/>
            <w:tcBorders>
              <w:top w:val="single" w:sz="5" w:space="0" w:color="000000"/>
              <w:left w:val="single" w:sz="5" w:space="0" w:color="000000"/>
              <w:bottom w:val="single" w:sz="5" w:space="0" w:color="000000"/>
              <w:right w:val="single" w:sz="5" w:space="0" w:color="000000"/>
            </w:tcBorders>
          </w:tcPr>
          <w:p w14:paraId="27A9DE92" w14:textId="77777777" w:rsidR="00B87611" w:rsidRDefault="00963546">
            <w:pPr>
              <w:spacing w:line="260" w:lineRule="exact"/>
              <w:ind w:left="425" w:right="352"/>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5)</w:t>
            </w:r>
          </w:p>
        </w:tc>
        <w:tc>
          <w:tcPr>
            <w:tcW w:w="4705" w:type="dxa"/>
            <w:tcBorders>
              <w:top w:val="single" w:sz="5" w:space="0" w:color="000000"/>
              <w:left w:val="single" w:sz="5" w:space="0" w:color="000000"/>
              <w:bottom w:val="single" w:sz="5" w:space="0" w:color="000000"/>
              <w:right w:val="single" w:sz="5" w:space="0" w:color="000000"/>
            </w:tcBorders>
          </w:tcPr>
          <w:p w14:paraId="3ACC40A9"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Do</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m  </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y  </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 xml:space="preserve">h  </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si</w:t>
            </w:r>
            <w:r>
              <w:rPr>
                <w:rFonts w:ascii="Trebuchet MS" w:eastAsia="Trebuchet MS" w:hAnsi="Trebuchet MS" w:cs="Trebuchet MS"/>
                <w:sz w:val="24"/>
                <w:szCs w:val="24"/>
              </w:rPr>
              <w:t>c</w:t>
            </w:r>
          </w:p>
          <w:p w14:paraId="48D96105"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tc>
        <w:tc>
          <w:tcPr>
            <w:tcW w:w="1150" w:type="dxa"/>
            <w:tcBorders>
              <w:top w:val="single" w:sz="5" w:space="0" w:color="000000"/>
              <w:left w:val="single" w:sz="5" w:space="0" w:color="000000"/>
              <w:bottom w:val="single" w:sz="5" w:space="0" w:color="000000"/>
              <w:right w:val="single" w:sz="5" w:space="0" w:color="000000"/>
            </w:tcBorders>
          </w:tcPr>
          <w:p w14:paraId="566BDD8C"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24-03-2027</w:t>
            </w:r>
          </w:p>
        </w:tc>
        <w:tc>
          <w:tcPr>
            <w:tcW w:w="1409" w:type="dxa"/>
            <w:tcBorders>
              <w:top w:val="single" w:sz="5" w:space="0" w:color="000000"/>
              <w:left w:val="single" w:sz="5" w:space="0" w:color="000000"/>
              <w:bottom w:val="single" w:sz="5" w:space="0" w:color="000000"/>
              <w:right w:val="single" w:sz="5" w:space="0" w:color="000000"/>
            </w:tcBorders>
          </w:tcPr>
          <w:p w14:paraId="031F30CF"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plain messages, mobile layout</w:t>
            </w:r>
          </w:p>
        </w:tc>
        <w:tc>
          <w:tcPr>
            <w:tcW w:w="1462" w:type="dxa"/>
            <w:tcBorders>
              <w:top w:val="single" w:sz="5" w:space="0" w:color="000000"/>
              <w:left w:val="single" w:sz="5" w:space="0" w:color="000000"/>
              <w:bottom w:val="single" w:sz="5" w:space="0" w:color="000000"/>
              <w:right w:val="single" w:sz="5" w:space="0" w:color="000000"/>
            </w:tcBorders>
          </w:tcPr>
          <w:p w14:paraId="5EA02CB8" w14:textId="77777777" w:rsidR="00B87611" w:rsidRDefault="00B87611"/>
        </w:tc>
      </w:tr>
      <w:tr w:rsidR="00B87611" w14:paraId="67B639CD" w14:textId="77777777">
        <w:trPr>
          <w:trHeight w:hRule="atLeast" w:val="847"/>
        </w:trPr>
        <w:tc>
          <w:tcPr>
            <w:tcW w:w="1095" w:type="dxa"/>
            <w:tcBorders>
              <w:top w:val="single" w:sz="5" w:space="0" w:color="000000"/>
              <w:left w:val="single" w:sz="5" w:space="0" w:color="000000"/>
              <w:bottom w:val="single" w:sz="5" w:space="0" w:color="000000"/>
              <w:right w:val="single" w:sz="5" w:space="0" w:color="000000"/>
            </w:tcBorders>
          </w:tcPr>
          <w:p w14:paraId="5C89A2CE" w14:textId="77777777" w:rsidR="00B87611" w:rsidRDefault="00963546">
            <w:pPr>
              <w:spacing w:line="260" w:lineRule="exact"/>
              <w:ind w:left="425" w:right="352"/>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6)</w:t>
            </w:r>
          </w:p>
        </w:tc>
        <w:tc>
          <w:tcPr>
            <w:tcW w:w="4705" w:type="dxa"/>
            <w:tcBorders>
              <w:top w:val="single" w:sz="5" w:space="0" w:color="000000"/>
              <w:left w:val="single" w:sz="5" w:space="0" w:color="000000"/>
              <w:bottom w:val="single" w:sz="5" w:space="0" w:color="000000"/>
              <w:right w:val="single" w:sz="5" w:space="0" w:color="000000"/>
            </w:tcBorders>
          </w:tcPr>
          <w:p w14:paraId="2737923A"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 xml:space="preserve">de </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es</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d</w:t>
            </w:r>
          </w:p>
          <w:p w14:paraId="19F1894C" w14:textId="77777777" w:rsidR="00B87611" w:rsidRDefault="00963546">
            <w:pPr>
              <w:spacing w:before="2" w:line="260" w:lineRule="exact"/>
              <w:ind w:left="102" w:right="61"/>
              <w:rPr>
                <w:rFonts w:ascii="Trebuchet MS" w:eastAsia="Trebuchet MS" w:hAnsi="Trebuchet MS" w:cs="Trebuchet MS"/>
                <w:sz w:val="24"/>
                <w:szCs w:val="24"/>
              </w:rPr>
            </w:pP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et</w:t>
            </w:r>
            <w:r>
              <w:rPr>
                <w:rFonts w:ascii="Trebuchet MS" w:eastAsia="Trebuchet MS" w:hAnsi="Trebuchet MS" w:cs="Trebuchet MS"/>
                <w:sz w:val="24"/>
                <w:szCs w:val="24"/>
              </w:rPr>
              <w:t xml:space="preserve">s  </w:t>
            </w:r>
            <w:r>
              <w:rPr>
                <w:rFonts w:ascii="Trebuchet MS" w:eastAsia="Trebuchet MS" w:hAnsi="Trebuchet MS" w:cs="Trebuchet MS"/>
                <w:spacing w:val="3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4"/>
                <w:sz w:val="24"/>
                <w:szCs w:val="24"/>
              </w:rPr>
              <w:t>i</w:t>
            </w:r>
            <w:r>
              <w:rPr>
                <w:rFonts w:ascii="Trebuchet MS" w:eastAsia="Trebuchet MS" w:hAnsi="Trebuchet MS" w:cs="Trebuchet MS"/>
                <w:spacing w:val="-1"/>
                <w:sz w:val="24"/>
                <w:szCs w:val="24"/>
              </w:rPr>
              <w:t>la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e  </w:t>
            </w:r>
            <w:r>
              <w:rPr>
                <w:rFonts w:ascii="Trebuchet MS" w:eastAsia="Trebuchet MS" w:hAnsi="Trebuchet MS" w:cs="Trebuchet MS"/>
                <w:spacing w:val="3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33"/>
                <w:sz w:val="24"/>
                <w:szCs w:val="24"/>
              </w:rPr>
              <w:t xml:space="preserve"> </w:t>
            </w:r>
            <w:r>
              <w:rPr>
                <w:rFonts w:ascii="Trebuchet MS" w:eastAsia="Trebuchet MS" w:hAnsi="Trebuchet MS" w:cs="Trebuchet MS"/>
                <w:sz w:val="24"/>
                <w:szCs w:val="24"/>
              </w:rPr>
              <w:t>yo</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r  </w:t>
            </w:r>
            <w:r>
              <w:rPr>
                <w:rFonts w:ascii="Trebuchet MS" w:eastAsia="Trebuchet MS" w:hAnsi="Trebuchet MS" w:cs="Trebuchet MS"/>
                <w:spacing w:val="3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a  </w:t>
            </w:r>
            <w:r>
              <w:rPr>
                <w:rFonts w:ascii="Trebuchet MS" w:eastAsia="Trebuchet MS" w:hAnsi="Trebuchet MS" w:cs="Trebuchet MS"/>
                <w:spacing w:val="3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p>
        </w:tc>
        <w:tc>
          <w:tcPr>
            <w:tcW w:w="1150" w:type="dxa"/>
            <w:tcBorders>
              <w:top w:val="single" w:sz="5" w:space="0" w:color="000000"/>
              <w:left w:val="single" w:sz="5" w:space="0" w:color="000000"/>
              <w:bottom w:val="single" w:sz="5" w:space="0" w:color="000000"/>
              <w:right w:val="single" w:sz="5" w:space="0" w:color="000000"/>
            </w:tcBorders>
          </w:tcPr>
          <w:p w14:paraId="622CF45C"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24-03-2027</w:t>
            </w:r>
          </w:p>
        </w:tc>
        <w:tc>
          <w:tcPr>
            <w:tcW w:w="1409" w:type="dxa"/>
            <w:tcBorders>
              <w:top w:val="single" w:sz="5" w:space="0" w:color="000000"/>
              <w:left w:val="single" w:sz="5" w:space="0" w:color="000000"/>
              <w:bottom w:val="single" w:sz="5" w:space="0" w:color="000000"/>
              <w:right w:val="single" w:sz="5" w:space="0" w:color="000000"/>
            </w:tcBorders>
          </w:tcPr>
          <w:p w14:paraId="71A75FC2"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No standard dataset; 12-question evaluation on sample workspace</w:t>
            </w:r>
          </w:p>
        </w:tc>
        <w:tc>
          <w:tcPr>
            <w:tcW w:w="1462" w:type="dxa"/>
            <w:tcBorders>
              <w:top w:val="single" w:sz="5" w:space="0" w:color="000000"/>
              <w:left w:val="single" w:sz="5" w:space="0" w:color="000000"/>
              <w:bottom w:val="single" w:sz="5" w:space="0" w:color="000000"/>
              <w:right w:val="single" w:sz="5" w:space="0" w:color="000000"/>
            </w:tcBorders>
          </w:tcPr>
          <w:p w14:paraId="3D119CB9" w14:textId="77777777" w:rsidR="00B87611" w:rsidRDefault="00B87611"/>
        </w:tc>
      </w:tr>
      <w:tr w:rsidR="00B87611" w14:paraId="0BA7652F" w14:textId="77777777">
        <w:trPr>
          <w:trHeight w:hRule="atLeast" w:val="566"/>
        </w:trPr>
        <w:tc>
          <w:tcPr>
            <w:tcW w:w="1095" w:type="dxa"/>
            <w:tcBorders>
              <w:top w:val="single" w:sz="5" w:space="0" w:color="000000"/>
              <w:left w:val="single" w:sz="5" w:space="0" w:color="000000"/>
              <w:bottom w:val="single" w:sz="5" w:space="0" w:color="000000"/>
              <w:right w:val="single" w:sz="5" w:space="0" w:color="000000"/>
            </w:tcBorders>
          </w:tcPr>
          <w:p w14:paraId="54D44A15" w14:textId="77777777" w:rsidR="00B87611" w:rsidRDefault="00963546">
            <w:pPr>
              <w:spacing w:line="260" w:lineRule="exact"/>
              <w:ind w:left="425" w:right="352"/>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7)</w:t>
            </w:r>
          </w:p>
        </w:tc>
        <w:tc>
          <w:tcPr>
            <w:tcW w:w="4705" w:type="dxa"/>
            <w:tcBorders>
              <w:top w:val="single" w:sz="5" w:space="0" w:color="000000"/>
              <w:left w:val="single" w:sz="5" w:space="0" w:color="000000"/>
              <w:bottom w:val="single" w:sz="5" w:space="0" w:color="000000"/>
              <w:right w:val="single" w:sz="5" w:space="0" w:color="000000"/>
            </w:tcBorders>
          </w:tcPr>
          <w:p w14:paraId="6F2AF4F2"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s </w:t>
            </w:r>
            <w:r>
              <w:rPr>
                <w:rFonts w:ascii="Trebuchet MS" w:eastAsia="Trebuchet MS" w:hAnsi="Trebuchet MS" w:cs="Trebuchet MS"/>
                <w:spacing w:val="55"/>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9"/>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 xml:space="preserve">de </w:t>
            </w:r>
            <w:r>
              <w:rPr>
                <w:rFonts w:ascii="Trebuchet MS" w:eastAsia="Trebuchet MS" w:hAnsi="Trebuchet MS" w:cs="Trebuchet MS"/>
                <w:spacing w:val="57"/>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26"/>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9"/>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ti</w:t>
            </w:r>
            <w:r>
              <w:rPr>
                <w:rFonts w:ascii="Trebuchet MS" w:eastAsia="Trebuchet MS" w:hAnsi="Trebuchet MS" w:cs="Trebuchet MS"/>
                <w:sz w:val="24"/>
                <w:szCs w:val="24"/>
              </w:rPr>
              <w:t>me</w:t>
            </w:r>
          </w:p>
          <w:p w14:paraId="5E03E8A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en</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on</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p>
        </w:tc>
        <w:tc>
          <w:tcPr>
            <w:tcW w:w="1150" w:type="dxa"/>
            <w:tcBorders>
              <w:top w:val="single" w:sz="5" w:space="0" w:color="000000"/>
              <w:left w:val="single" w:sz="5" w:space="0" w:color="000000"/>
              <w:bottom w:val="single" w:sz="5" w:space="0" w:color="000000"/>
              <w:right w:val="single" w:sz="5" w:space="0" w:color="000000"/>
            </w:tcBorders>
          </w:tcPr>
          <w:p w14:paraId="5700B7D0"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24-03-2027</w:t>
            </w:r>
          </w:p>
        </w:tc>
        <w:tc>
          <w:tcPr>
            <w:tcW w:w="1409" w:type="dxa"/>
            <w:tcBorders>
              <w:top w:val="single" w:sz="5" w:space="0" w:color="000000"/>
              <w:left w:val="single" w:sz="5" w:space="0" w:color="000000"/>
              <w:bottom w:val="single" w:sz="5" w:space="0" w:color="000000"/>
              <w:right w:val="single" w:sz="5" w:space="0" w:color="000000"/>
            </w:tcBorders>
          </w:tcPr>
          <w:p w14:paraId="51989767"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live checks on real APIs</w:t>
            </w:r>
          </w:p>
        </w:tc>
        <w:tc>
          <w:tcPr>
            <w:tcW w:w="1462" w:type="dxa"/>
            <w:tcBorders>
              <w:top w:val="single" w:sz="5" w:space="0" w:color="000000"/>
              <w:left w:val="single" w:sz="5" w:space="0" w:color="000000"/>
              <w:bottom w:val="single" w:sz="5" w:space="0" w:color="000000"/>
              <w:right w:val="single" w:sz="5" w:space="0" w:color="000000"/>
            </w:tcBorders>
          </w:tcPr>
          <w:p w14:paraId="65F53963" w14:textId="77777777" w:rsidR="00B87611" w:rsidRDefault="00B87611"/>
        </w:tc>
      </w:tr>
      <w:tr w:rsidR="00B87611" w14:paraId="5661B51F" w14:textId="77777777">
        <w:trPr>
          <w:trHeight w:hRule="atLeast" w:val="1126"/>
        </w:trPr>
        <w:tc>
          <w:tcPr>
            <w:tcW w:w="1095" w:type="dxa"/>
            <w:tcBorders>
              <w:top w:val="single" w:sz="5" w:space="0" w:color="000000"/>
              <w:left w:val="single" w:sz="5" w:space="0" w:color="000000"/>
              <w:bottom w:val="single" w:sz="5" w:space="0" w:color="000000"/>
              <w:right w:val="single" w:sz="5" w:space="0" w:color="000000"/>
            </w:tcBorders>
          </w:tcPr>
          <w:p w14:paraId="2FE163DD" w14:textId="77777777" w:rsidR="00B87611" w:rsidRDefault="00963546">
            <w:pPr>
              <w:spacing w:line="260" w:lineRule="exact"/>
              <w:ind w:left="425" w:right="352"/>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8)</w:t>
            </w:r>
          </w:p>
        </w:tc>
        <w:tc>
          <w:tcPr>
            <w:tcW w:w="4705" w:type="dxa"/>
            <w:tcBorders>
              <w:top w:val="single" w:sz="5" w:space="0" w:color="000000"/>
              <w:left w:val="single" w:sz="5" w:space="0" w:color="000000"/>
              <w:bottom w:val="single" w:sz="5" w:space="0" w:color="000000"/>
              <w:right w:val="single" w:sz="5" w:space="0" w:color="000000"/>
            </w:tcBorders>
          </w:tcPr>
          <w:p w14:paraId="74C0DA1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Af</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r  </w:t>
            </w:r>
            <w:r>
              <w:rPr>
                <w:rFonts w:ascii="Trebuchet MS" w:eastAsia="Trebuchet MS" w:hAnsi="Trebuchet MS" w:cs="Trebuchet MS"/>
                <w:spacing w:val="26"/>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 xml:space="preserve">n  </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2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l  </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ent</w:t>
            </w:r>
            <w:r>
              <w:rPr>
                <w:rFonts w:ascii="Trebuchet MS" w:eastAsia="Trebuchet MS" w:hAnsi="Trebuchet MS" w:cs="Trebuchet MS"/>
                <w:sz w:val="24"/>
                <w:szCs w:val="24"/>
              </w:rPr>
              <w:t>s</w:t>
            </w:r>
          </w:p>
          <w:p w14:paraId="257AB4A4" w14:textId="77777777" w:rsidR="00B87611" w:rsidRDefault="00963546">
            <w:pPr>
              <w:spacing w:before="2"/>
              <w:ind w:left="102" w:right="63"/>
              <w:rPr>
                <w:rFonts w:ascii="Trebuchet MS" w:eastAsia="Trebuchet MS" w:hAnsi="Trebuchet MS" w:cs="Trebuchet MS"/>
                <w:sz w:val="24"/>
                <w:szCs w:val="24"/>
              </w:rPr>
            </w:pP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het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45"/>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ota</w:t>
            </w:r>
            <w:r>
              <w:rPr>
                <w:rFonts w:ascii="Trebuchet MS" w:eastAsia="Trebuchet MS" w:hAnsi="Trebuchet MS" w:cs="Trebuchet MS"/>
                <w:sz w:val="24"/>
                <w:szCs w:val="24"/>
              </w:rPr>
              <w:t>l</w:t>
            </w:r>
            <w:r>
              <w:rPr>
                <w:rFonts w:ascii="Trebuchet MS" w:eastAsia="Trebuchet MS" w:hAnsi="Trebuchet MS" w:cs="Trebuchet MS"/>
                <w:spacing w:val="44"/>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rf</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m</w:t>
            </w:r>
            <w:r>
              <w:rPr>
                <w:rFonts w:ascii="Trebuchet MS" w:eastAsia="Trebuchet MS" w:hAnsi="Trebuchet MS" w:cs="Trebuchet MS"/>
                <w:spacing w:val="1"/>
                <w:sz w:val="24"/>
                <w:szCs w:val="24"/>
              </w:rPr>
              <w:t>an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45"/>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w:t>
            </w:r>
            <w:r>
              <w:rPr>
                <w:rFonts w:ascii="Trebuchet MS" w:eastAsia="Trebuchet MS" w:hAnsi="Trebuchet MS" w:cs="Trebuchet MS"/>
                <w:spacing w:val="4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ch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tc>
        <w:tc>
          <w:tcPr>
            <w:tcW w:w="1150" w:type="dxa"/>
            <w:tcBorders>
              <w:top w:val="single" w:sz="5" w:space="0" w:color="000000"/>
              <w:left w:val="single" w:sz="5" w:space="0" w:color="000000"/>
              <w:bottom w:val="single" w:sz="5" w:space="0" w:color="000000"/>
              <w:right w:val="single" w:sz="5" w:space="0" w:color="000000"/>
            </w:tcBorders>
          </w:tcPr>
          <w:p w14:paraId="6F70B1CB"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24-03-2027</w:t>
            </w:r>
          </w:p>
        </w:tc>
        <w:tc>
          <w:tcPr>
            <w:tcW w:w="1409" w:type="dxa"/>
            <w:tcBorders>
              <w:top w:val="single" w:sz="5" w:space="0" w:color="000000"/>
              <w:left w:val="single" w:sz="5" w:space="0" w:color="000000"/>
              <w:bottom w:val="single" w:sz="5" w:space="0" w:color="000000"/>
              <w:right w:val="single" w:sz="5" w:space="0" w:color="000000"/>
            </w:tcBorders>
          </w:tcPr>
          <w:p w14:paraId="5161BE1E"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end-to-end evaluation: groundedness 0.88, citation recall 0.92</w:t>
            </w:r>
          </w:p>
        </w:tc>
        <w:tc>
          <w:tcPr>
            <w:tcW w:w="1462" w:type="dxa"/>
            <w:tcBorders>
              <w:top w:val="single" w:sz="5" w:space="0" w:color="000000"/>
              <w:left w:val="single" w:sz="5" w:space="0" w:color="000000"/>
              <w:bottom w:val="single" w:sz="5" w:space="0" w:color="000000"/>
              <w:right w:val="single" w:sz="5" w:space="0" w:color="000000"/>
            </w:tcBorders>
          </w:tcPr>
          <w:p w14:paraId="2DC76B07" w14:textId="77777777" w:rsidR="00B87611" w:rsidRDefault="00B87611"/>
        </w:tc>
      </w:tr>
      <w:tr w:rsidR="00B87611" w14:paraId="5E97E800" w14:textId="77777777">
        <w:trPr>
          <w:trHeight w:hRule="atLeast" w:val="845"/>
        </w:trPr>
        <w:tc>
          <w:tcPr>
            <w:tcW w:w="1095" w:type="dxa"/>
            <w:tcBorders>
              <w:top w:val="single" w:sz="5" w:space="0" w:color="000000"/>
              <w:left w:val="single" w:sz="5" w:space="0" w:color="000000"/>
              <w:bottom w:val="single" w:sz="5" w:space="0" w:color="000000"/>
              <w:right w:val="single" w:sz="5" w:space="0" w:color="000000"/>
            </w:tcBorders>
          </w:tcPr>
          <w:p w14:paraId="7D6E4E55" w14:textId="77777777" w:rsidR="00B87611" w:rsidRDefault="00963546">
            <w:pPr>
              <w:spacing w:line="260" w:lineRule="exact"/>
              <w:ind w:left="425" w:right="352"/>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9)</w:t>
            </w:r>
          </w:p>
        </w:tc>
        <w:tc>
          <w:tcPr>
            <w:tcW w:w="4705" w:type="dxa"/>
            <w:tcBorders>
              <w:top w:val="single" w:sz="5" w:space="0" w:color="000000"/>
              <w:left w:val="single" w:sz="5" w:space="0" w:color="000000"/>
              <w:bottom w:val="single" w:sz="5" w:space="0" w:color="000000"/>
              <w:right w:val="single" w:sz="5" w:space="0" w:color="000000"/>
            </w:tcBorders>
          </w:tcPr>
          <w:p w14:paraId="0BC01E8C"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3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it</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ry </w:t>
            </w:r>
            <w:r>
              <w:rPr>
                <w:rFonts w:ascii="Trebuchet MS" w:eastAsia="Trebuchet MS" w:hAnsi="Trebuchet MS" w:cs="Trebuchet MS"/>
                <w:spacing w:val="30"/>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3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l </w:t>
            </w:r>
            <w:r>
              <w:rPr>
                <w:rFonts w:ascii="Trebuchet MS" w:eastAsia="Trebuchet MS" w:hAnsi="Trebuchet MS" w:cs="Trebuchet MS"/>
                <w:spacing w:val="29"/>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s</w:t>
            </w:r>
          </w:p>
          <w:p w14:paraId="6460AA8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h v</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ion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ocu</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te</w:t>
            </w:r>
            <w:r>
              <w:rPr>
                <w:rFonts w:ascii="Trebuchet MS" w:eastAsia="Trebuchet MS" w:hAnsi="Trebuchet MS" w:cs="Trebuchet MS"/>
                <w:spacing w:val="-2"/>
                <w:sz w:val="24"/>
                <w:szCs w:val="24"/>
              </w:rPr>
              <w:t>d</w:t>
            </w:r>
            <w:r>
              <w:rPr>
                <w:rFonts w:ascii="Trebuchet MS" w:eastAsia="Trebuchet MS" w:hAnsi="Trebuchet MS" w:cs="Trebuchet MS"/>
                <w:sz w:val="24"/>
                <w:szCs w:val="24"/>
              </w:rPr>
              <w:t>?</w:t>
            </w:r>
          </w:p>
        </w:tc>
        <w:tc>
          <w:tcPr>
            <w:tcW w:w="1150" w:type="dxa"/>
            <w:tcBorders>
              <w:top w:val="single" w:sz="5" w:space="0" w:color="000000"/>
              <w:left w:val="single" w:sz="5" w:space="0" w:color="000000"/>
              <w:bottom w:val="single" w:sz="5" w:space="0" w:color="000000"/>
              <w:right w:val="single" w:sz="5" w:space="0" w:color="000000"/>
            </w:tcBorders>
          </w:tcPr>
          <w:p w14:paraId="6B7A52A2"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24-03-2027</w:t>
            </w:r>
          </w:p>
        </w:tc>
        <w:tc>
          <w:tcPr>
            <w:tcW w:w="1409" w:type="dxa"/>
            <w:tcBorders>
              <w:top w:val="single" w:sz="5" w:space="0" w:color="000000"/>
              <w:left w:val="single" w:sz="5" w:space="0" w:color="000000"/>
              <w:bottom w:val="single" w:sz="5" w:space="0" w:color="000000"/>
              <w:right w:val="single" w:sz="5" w:space="0" w:color="000000"/>
            </w:tcBorders>
          </w:tcPr>
          <w:p w14:paraId="4EC0F208"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Git repository; versions in package files</w:t>
            </w:r>
          </w:p>
        </w:tc>
        <w:tc>
          <w:tcPr>
            <w:tcW w:w="1462" w:type="dxa"/>
            <w:tcBorders>
              <w:top w:val="single" w:sz="5" w:space="0" w:color="000000"/>
              <w:left w:val="single" w:sz="5" w:space="0" w:color="000000"/>
              <w:bottom w:val="single" w:sz="5" w:space="0" w:color="000000"/>
              <w:right w:val="single" w:sz="5" w:space="0" w:color="000000"/>
            </w:tcBorders>
          </w:tcPr>
          <w:p w14:paraId="5B120D5F" w14:textId="77777777" w:rsidR="00B87611" w:rsidRDefault="00B87611"/>
        </w:tc>
      </w:tr>
      <w:tr w:rsidR="00B87611" w14:paraId="0389115D" w14:textId="77777777">
        <w:trPr>
          <w:trHeight w:hRule="atLeast" w:val="847"/>
        </w:trPr>
        <w:tc>
          <w:tcPr>
            <w:tcW w:w="1095" w:type="dxa"/>
            <w:tcBorders>
              <w:top w:val="single" w:sz="5" w:space="0" w:color="000000"/>
              <w:left w:val="single" w:sz="5" w:space="0" w:color="000000"/>
              <w:bottom w:val="single" w:sz="5" w:space="0" w:color="000000"/>
              <w:right w:val="single" w:sz="5" w:space="0" w:color="000000"/>
            </w:tcBorders>
          </w:tcPr>
          <w:p w14:paraId="04AC36D3"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10)</w:t>
            </w:r>
          </w:p>
        </w:tc>
        <w:tc>
          <w:tcPr>
            <w:tcW w:w="4705" w:type="dxa"/>
            <w:tcBorders>
              <w:top w:val="single" w:sz="5" w:space="0" w:color="000000"/>
              <w:left w:val="single" w:sz="5" w:space="0" w:color="000000"/>
              <w:bottom w:val="single" w:sz="5" w:space="0" w:color="000000"/>
              <w:right w:val="single" w:sz="5" w:space="0" w:color="000000"/>
            </w:tcBorders>
          </w:tcPr>
          <w:p w14:paraId="5DBFE291"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ve   </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y,   </w:t>
            </w:r>
            <w:r>
              <w:rPr>
                <w:rFonts w:ascii="Trebuchet MS" w:eastAsia="Trebuchet MS" w:hAnsi="Trebuchet MS" w:cs="Trebuchet MS"/>
                <w:spacing w:val="1"/>
                <w:sz w:val="24"/>
                <w:szCs w:val="24"/>
              </w:rPr>
              <w:t xml:space="preserve"> en</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on</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w:t>
            </w:r>
          </w:p>
          <w:p w14:paraId="2563AB12" w14:textId="77777777" w:rsidR="00B87611" w:rsidRDefault="00963546">
            <w:pPr>
              <w:spacing w:before="2" w:line="260" w:lineRule="exact"/>
              <w:ind w:left="102" w:right="65"/>
              <w:rPr>
                <w:rFonts w:ascii="Trebuchet MS" w:eastAsia="Trebuchet MS" w:hAnsi="Trebuchet MS" w:cs="Trebuchet MS"/>
                <w:sz w:val="24"/>
                <w:szCs w:val="24"/>
              </w:rPr>
            </w:pP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3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34"/>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gal</w:t>
            </w:r>
            <w:r>
              <w:rPr>
                <w:rFonts w:ascii="Trebuchet MS" w:eastAsia="Trebuchet MS" w:hAnsi="Trebuchet MS" w:cs="Trebuchet MS"/>
                <w:spacing w:val="30"/>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ue</w:t>
            </w:r>
            <w:r>
              <w:rPr>
                <w:rFonts w:ascii="Trebuchet MS" w:eastAsia="Trebuchet MS" w:hAnsi="Trebuchet MS" w:cs="Trebuchet MS"/>
                <w:sz w:val="24"/>
                <w:szCs w:val="24"/>
              </w:rPr>
              <w:t>s</w:t>
            </w:r>
            <w:r>
              <w:rPr>
                <w:rFonts w:ascii="Trebuchet MS" w:eastAsia="Trebuchet MS" w:hAnsi="Trebuchet MS" w:cs="Trebuchet MS"/>
                <w:spacing w:val="32"/>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r>
              <w:rPr>
                <w:rFonts w:ascii="Trebuchet MS" w:eastAsia="Trebuchet MS" w:hAnsi="Trebuchet MS" w:cs="Trebuchet MS"/>
                <w:spacing w:val="31"/>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hi</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ro</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uti</w:t>
            </w:r>
            <w:r>
              <w:rPr>
                <w:rFonts w:ascii="Trebuchet MS" w:eastAsia="Trebuchet MS" w:hAnsi="Trebuchet MS" w:cs="Trebuchet MS"/>
                <w:spacing w:val="-2"/>
                <w:sz w:val="24"/>
                <w:szCs w:val="24"/>
              </w:rPr>
              <w:t>o</w:t>
            </w:r>
            <w:r>
              <w:rPr>
                <w:rFonts w:ascii="Trebuchet MS" w:eastAsia="Trebuchet MS" w:hAnsi="Trebuchet MS" w:cs="Trebuchet MS"/>
                <w:sz w:val="24"/>
                <w:szCs w:val="24"/>
              </w:rPr>
              <w:t>n to</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p>
        </w:tc>
        <w:tc>
          <w:tcPr>
            <w:tcW w:w="1150" w:type="dxa"/>
            <w:tcBorders>
              <w:top w:val="single" w:sz="5" w:space="0" w:color="000000"/>
              <w:left w:val="single" w:sz="5" w:space="0" w:color="000000"/>
              <w:bottom w:val="single" w:sz="5" w:space="0" w:color="000000"/>
              <w:right w:val="single" w:sz="5" w:space="0" w:color="000000"/>
            </w:tcBorders>
          </w:tcPr>
          <w:p w14:paraId="7BA69592"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24-03-2027</w:t>
            </w:r>
          </w:p>
        </w:tc>
        <w:tc>
          <w:tcPr>
            <w:tcW w:w="1409" w:type="dxa"/>
            <w:tcBorders>
              <w:top w:val="single" w:sz="5" w:space="0" w:color="000000"/>
              <w:left w:val="single" w:sz="5" w:space="0" w:color="000000"/>
              <w:bottom w:val="single" w:sz="5" w:space="0" w:color="000000"/>
              <w:right w:val="single" w:sz="5" w:space="0" w:color="000000"/>
            </w:tcBorders>
          </w:tcPr>
          <w:p w14:paraId="40C4FF8B"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privacy, consent per action, no stored source data</w:t>
            </w:r>
          </w:p>
        </w:tc>
        <w:tc>
          <w:tcPr>
            <w:tcW w:w="1462" w:type="dxa"/>
            <w:tcBorders>
              <w:top w:val="single" w:sz="5" w:space="0" w:color="000000"/>
              <w:left w:val="single" w:sz="5" w:space="0" w:color="000000"/>
              <w:bottom w:val="single" w:sz="5" w:space="0" w:color="000000"/>
              <w:right w:val="single" w:sz="5" w:space="0" w:color="000000"/>
            </w:tcBorders>
          </w:tcPr>
          <w:p w14:paraId="608C5AED" w14:textId="77777777" w:rsidR="00B87611" w:rsidRDefault="00B87611"/>
        </w:tc>
      </w:tr>
      <w:tr w:rsidR="00B87611" w14:paraId="10801C3D" w14:textId="77777777">
        <w:trPr>
          <w:trHeight w:hRule="exact" w:val="1683"/>
        </w:trPr>
        <w:tc>
          <w:tcPr>
            <w:tcW w:w="9820" w:type="dxa"/>
            <w:gridSpan w:val="5"/>
            <w:tcBorders>
              <w:top w:val="nil"/>
              <w:left w:val="single" w:sz="5" w:space="0" w:color="000000"/>
              <w:bottom w:val="single" w:sz="5" w:space="0" w:color="000000"/>
              <w:right w:val="single" w:sz="5" w:space="0" w:color="000000"/>
            </w:tcBorders>
          </w:tcPr>
          <w:p w14:paraId="3C6BD967"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mark and Su</w:t>
            </w:r>
            <w:r>
              <w:rPr>
                <w:rFonts w:ascii="Trebuchet MS" w:eastAsia="Trebuchet MS" w:hAnsi="Trebuchet MS" w:cs="Trebuchet MS"/>
                <w:b/>
                <w:spacing w:val="1"/>
                <w:sz w:val="24"/>
                <w:szCs w:val="24"/>
              </w:rPr>
              <w:t>g</w:t>
            </w:r>
            <w:r>
              <w:rPr>
                <w:rFonts w:ascii="Trebuchet MS" w:eastAsia="Trebuchet MS" w:hAnsi="Trebuchet MS" w:cs="Trebuchet MS"/>
                <w:b/>
                <w:sz w:val="24"/>
                <w:szCs w:val="24"/>
              </w:rPr>
              <w:t>g</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ns:</w:t>
            </w:r>
          </w:p>
        </w:tc>
      </w:tr>
    </w:tbl>
    <w:p w14:paraId="1DC7FF25" w14:textId="77777777" w:rsidR="00B87611" w:rsidRDefault="00B87611">
      <w:pPr>
        <w:spacing w:before="12" w:line="220" w:lineRule="exact"/>
        <w:rPr>
          <w:sz w:val="22"/>
          <w:szCs w:val="22"/>
        </w:rPr>
      </w:pPr>
    </w:p>
    <w:p w14:paraId="1C93DDA6" w14:textId="77777777" w:rsidR="00B87611" w:rsidRDefault="00963546">
      <w:pPr>
        <w:spacing w:before="28"/>
        <w:ind w:left="320"/>
        <w:rPr>
          <w:rFonts w:ascii="Trebuchet MS" w:eastAsia="Trebuchet MS" w:hAnsi="Trebuchet MS" w:cs="Trebuchet MS"/>
          <w:sz w:val="24"/>
          <w:szCs w:val="24"/>
        </w:rPr>
      </w:pPr>
      <w:r>
        <w:rPr>
          <w:rFonts w:ascii="Trebuchet MS" w:eastAsia="Trebuchet MS" w:hAnsi="Trebuchet MS" w:cs="Trebuchet MS"/>
          <w:b/>
          <w:sz w:val="24"/>
          <w:szCs w:val="24"/>
        </w:rPr>
        <w:t>Name</w:t>
      </w:r>
      <w:r>
        <w:rPr>
          <w:rFonts w:ascii="Trebuchet MS" w:eastAsia="Trebuchet MS" w:hAnsi="Trebuchet MS" w:cs="Trebuchet MS"/>
          <w:b/>
          <w:spacing w:val="-2"/>
          <w:sz w:val="24"/>
          <w:szCs w:val="24"/>
        </w:rPr>
        <w:t xml:space="preserve">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 xml:space="preserve">nd </w:t>
      </w:r>
      <w:r>
        <w:rPr>
          <w:rFonts w:ascii="Trebuchet MS" w:eastAsia="Trebuchet MS" w:hAnsi="Trebuchet MS" w:cs="Trebuchet MS"/>
          <w:b/>
          <w:spacing w:val="-1"/>
          <w:sz w:val="24"/>
          <w:szCs w:val="24"/>
        </w:rPr>
        <w:t>S</w:t>
      </w:r>
      <w:r>
        <w:rPr>
          <w:rFonts w:ascii="Trebuchet MS" w:eastAsia="Trebuchet MS" w:hAnsi="Trebuchet MS" w:cs="Trebuchet MS"/>
          <w:b/>
          <w:sz w:val="24"/>
          <w:szCs w:val="24"/>
        </w:rPr>
        <w:t xml:space="preserve">ign of </w:t>
      </w:r>
      <w:r>
        <w:rPr>
          <w:rFonts w:ascii="Trebuchet MS" w:eastAsia="Trebuchet MS" w:hAnsi="Trebuchet MS" w:cs="Trebuchet MS"/>
          <w:b/>
          <w:spacing w:val="2"/>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vi</w:t>
      </w:r>
      <w:r>
        <w:rPr>
          <w:rFonts w:ascii="Trebuchet MS" w:eastAsia="Trebuchet MS" w:hAnsi="Trebuchet MS" w:cs="Trebuchet MS"/>
          <w:b/>
          <w:spacing w:val="-1"/>
          <w:sz w:val="24"/>
          <w:szCs w:val="24"/>
        </w:rPr>
        <w:t>ewe</w:t>
      </w:r>
      <w:r>
        <w:rPr>
          <w:rFonts w:ascii="Trebuchet MS" w:eastAsia="Trebuchet MS" w:hAnsi="Trebuchet MS" w:cs="Trebuchet MS"/>
          <w:b/>
          <w:sz w:val="24"/>
          <w:szCs w:val="24"/>
        </w:rPr>
        <w:t>rs:</w:t>
      </w:r>
    </w:p>
    <w:p w14:paraId="6FAAED69" w14:textId="77777777" w:rsidR="00B87611" w:rsidRDefault="00963546">
      <w:pPr>
        <w:spacing w:line="260" w:lineRule="exact"/>
        <w:ind w:left="320"/>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z w:val="24"/>
          <w:szCs w:val="24"/>
        </w:rPr>
        <w:t>.</w:t>
      </w:r>
    </w:p>
    <w:p w14:paraId="0B62D99F" w14:textId="77777777" w:rsidR="00B87611" w:rsidRDefault="00B87611">
      <w:pPr>
        <w:spacing w:line="200" w:lineRule="exact"/>
      </w:pPr>
    </w:p>
    <w:p w14:paraId="6A4361A1" w14:textId="77777777" w:rsidR="00B87611" w:rsidRDefault="00B87611">
      <w:pPr>
        <w:spacing w:line="200" w:lineRule="exact"/>
      </w:pPr>
    </w:p>
    <w:p w14:paraId="36055885" w14:textId="77777777" w:rsidR="00B87611" w:rsidRDefault="00B87611">
      <w:pPr>
        <w:spacing w:line="200" w:lineRule="exact"/>
      </w:pPr>
    </w:p>
    <w:p w14:paraId="0621C9E6" w14:textId="77777777" w:rsidR="00B87611" w:rsidRDefault="00B87611">
      <w:pPr>
        <w:spacing w:before="17" w:line="220" w:lineRule="exact"/>
        <w:rPr>
          <w:sz w:val="22"/>
          <w:szCs w:val="22"/>
        </w:rPr>
      </w:pPr>
    </w:p>
    <w:p w14:paraId="594B3F64" w14:textId="3B2C140D" w:rsidR="00B87611" w:rsidRDefault="00790719">
      <w:pPr>
        <w:ind w:left="320"/>
        <w:rPr>
          <w:rFonts w:ascii="Trebuchet MS" w:eastAsia="Trebuchet MS" w:hAnsi="Trebuchet MS" w:cs="Trebuchet MS"/>
          <w:sz w:val="24"/>
          <w:szCs w:val="24"/>
        </w:rPr>
        <w:sectPr w:rsidR="00B87611" w:rsidSect="00947A67">
          <w:pgSz w:w="12240" w:h="15840"/>
          <w:pgMar w:top="920" w:right="1140" w:bottom="280" w:left="940" w:header="0" w:footer="920" w:gutter="0"/>
          <w:cols w:space="720"/>
        </w:sectPr>
      </w:pPr>
      <w:r>
        <w:rPr>
          <w:noProof/>
        </w:rPr>
        <mc:AlternateContent>
          <mc:Choice Requires="wpg">
            <w:drawing>
              <wp:anchor distT="0" distB="0" distL="114300" distR="114300" simplePos="0" relativeHeight="251658752" behindDoc="1" locked="0" layoutInCell="1" allowOverlap="1" wp14:anchorId="7695E8D5" wp14:editId="6137F7D8">
                <wp:simplePos x="0" y="0"/>
                <wp:positionH relativeFrom="page">
                  <wp:posOffset>762000</wp:posOffset>
                </wp:positionH>
                <wp:positionV relativeFrom="page">
                  <wp:posOffset>9264015</wp:posOffset>
                </wp:positionV>
                <wp:extent cx="6249670" cy="57785"/>
                <wp:effectExtent l="0" t="5715" r="8255" b="3175"/>
                <wp:wrapNone/>
                <wp:docPr id="716010551"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1644151671" name="Freeform 570"/>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44782" name="Freeform 569"/>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019228" id="Group 568" o:spid="_x0000_s1026" style="position:absolute;margin-left:60pt;margin-top:729.45pt;width:492.1pt;height:4.55pt;z-index:-251657728;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">
                <v:shape id="Freeform 570"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" path="m,l9780,e" filled="f" strokecolor="#612322" strokeweight="3.1pt">
                  <v:path arrowok="t" o:connecttype="custom" o:connectlocs="0,0;9780,0" o:connectangles="0,0"/>
                </v:shape>
                <v:shape id="Freeform 569"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" path="m,l9780,e" filled="f" strokecolor="#612322" strokeweight=".82pt">
                  <v:path arrowok="t" o:connecttype="custom" o:connectlocs="0,0;9780,0" o:connectangles="0,0"/>
                </v:shape>
                <w10:wrap anchorx="page" anchory="page"/>
              </v:group>
            </w:pict>
          </mc:Fallback>
        </mc:AlternateContent>
      </w:r>
      <w:r w:rsidR="00963546">
        <w:rPr>
          <w:rFonts w:ascii="Trebuchet MS" w:eastAsia="Trebuchet MS" w:hAnsi="Trebuchet MS" w:cs="Trebuchet MS"/>
          <w:b/>
          <w:spacing w:val="1"/>
          <w:sz w:val="24"/>
          <w:szCs w:val="24"/>
        </w:rPr>
        <w:t>2</w:t>
      </w:r>
      <w:r w:rsidR="00963546">
        <w:rPr>
          <w:rFonts w:ascii="Trebuchet MS" w:eastAsia="Trebuchet MS" w:hAnsi="Trebuchet MS" w:cs="Trebuchet MS"/>
          <w:b/>
          <w:sz w:val="24"/>
          <w:szCs w:val="24"/>
        </w:rPr>
        <w:t>.</w:t>
      </w:r>
    </w:p>
    <w:p w14:paraId="36CBBA11" w14:textId="6E6E3AD9" w:rsidR="00B87611" w:rsidRDefault="00790719">
      <w:pPr>
        <w:spacing w:before="60"/>
        <w:ind w:left="320"/>
        <w:rPr>
          <w:rFonts w:ascii="Trebuchet MS" w:eastAsia="Trebuchet MS" w:hAnsi="Trebuchet MS" w:cs="Trebuchet MS"/>
          <w:sz w:val="26"/>
          <w:szCs w:val="26"/>
        </w:rPr>
      </w:pPr>
      <w:r>
        <w:rPr>
          <w:noProof/>
        </w:rPr>
        <w:lastRenderedPageBreak/>
        <mc:AlternateContent>
          <mc:Choice Requires="wpg">
            <w:drawing>
              <wp:anchor distT="0" distB="0" distL="114300" distR="114300" simplePos="0" relativeHeight="251661824" behindDoc="1" locked="0" layoutInCell="1" allowOverlap="1" wp14:anchorId="70121FCC" wp14:editId="6189617F">
                <wp:simplePos x="0" y="0"/>
                <wp:positionH relativeFrom="page">
                  <wp:posOffset>384810</wp:posOffset>
                </wp:positionH>
                <wp:positionV relativeFrom="page">
                  <wp:posOffset>457835</wp:posOffset>
                </wp:positionV>
                <wp:extent cx="7004050" cy="9316085"/>
                <wp:effectExtent l="3810" t="10160" r="2540" b="8255"/>
                <wp:wrapNone/>
                <wp:docPr id="635139978" name="Group 5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981505965" name="Freeform 567"/>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5525" name="Freeform 566"/>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403905" name="Freeform 565"/>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826072" name="Freeform 564"/>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9893272" name="Freeform 563"/>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083676" name="Freeform 562"/>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1515112" name="Freeform 561"/>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1989621" name="Freeform 560"/>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7295765" name="Freeform 559"/>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5294846" name="Freeform 558"/>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068397" name="Freeform 557"/>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641834" name="Freeform 556"/>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812795" name="Freeform 555"/>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3661046" name="Freeform 554"/>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273061" name="Freeform 553"/>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7756178" name="Freeform 552"/>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5336335" name="Freeform 551"/>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1467669" name="Freeform 550"/>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1328193" name="Freeform 549"/>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13453" name="Freeform 548"/>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8F9EE7" id="Group 547" o:spid="_x0000_s1026" style="position:absolute;margin-left:30.3pt;margin-top:36.05pt;width:551.5pt;height:733.55pt;z-index:-251654656;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">
                <v:shape id="Freeform 567"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" path="m,l29,e" filled="f" strokeweight=".58pt">
                  <v:path arrowok="t" o:connecttype="custom" o:connectlocs="0,0;29,0" o:connectangles="0,0"/>
                </v:shape>
                <v:shape id="Freeform 566"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" path="m,l9,e" filled="f" strokecolor="white" strokeweight="1.06pt">
                  <v:path arrowok="t" o:connecttype="custom" o:connectlocs="0,0;9,0" o:connectangles="0,0"/>
                </v:shape>
                <v:shape id="Freeform 565"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" path="m,l19,e" filled="f" strokecolor="white" strokeweight=".58pt">
                  <v:path arrowok="t" o:connecttype="custom" o:connectlocs="0,0;19,0" o:connectangles="0,0"/>
                </v:shape>
                <v:shape id="Freeform 564"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" path="m,l10961,e" filled="f" strokeweight=".58pt">
                  <v:path arrowok="t" o:connecttype="custom" o:connectlocs="0,0;10961,0" o:connectangles="0,0"/>
                </v:shape>
                <v:shape id="Freeform 563"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" path="m,l10961,e" filled="f" strokeweight=".58pt">
                  <v:path arrowok="t" o:connecttype="custom" o:connectlocs="0,0;10961,0" o:connectangles="0,0"/>
                </v:shape>
                <v:shape id="Freeform 562"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" path="m,l28,e" filled="f" strokeweight=".58pt">
                  <v:path arrowok="t" o:connecttype="custom" o:connectlocs="0,0;28,0" o:connectangles="0,0"/>
                </v:shape>
                <v:shape id="Freeform 561"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" path="m,l10,e" filled="f" strokecolor="white" strokeweight="1.06pt">
                  <v:path arrowok="t" o:connecttype="custom" o:connectlocs="0,0;10,0" o:connectangles="0,0"/>
                </v:shape>
                <v:shape id="Freeform 560"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" path="m,l19,e" filled="f" strokecolor="white" strokeweight=".58pt">
                  <v:path arrowok="t" o:connecttype="custom" o:connectlocs="0,0;19,0" o:connectangles="0,0"/>
                </v:shape>
                <v:shape id="Freeform 559"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" path="m,l,14650e" filled="f" strokeweight=".58pt">
                  <v:path arrowok="t" o:connecttype="custom" o:connectlocs="0,732;0,15382" o:connectangles="0,0"/>
                </v:shape>
                <v:shape id="Freeform 558"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" path="m,l,14611e" filled="f" strokeweight=".58pt">
                  <v:path arrowok="t" o:connecttype="custom" o:connectlocs="0,751;0,15362" o:connectangles="0,0"/>
                </v:shape>
                <v:shape id="Freeform 557"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" path="m,l,14650e" filled="f" strokeweight=".20464mm">
                  <v:path arrowok="t" o:connecttype="custom" o:connectlocs="0,732;0,15382" o:connectangles="0,0"/>
                </v:shape>
                <v:shape id="Freeform 556"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" path="m,l,14611e" filled="f" strokeweight=".58pt">
                  <v:path arrowok="t" o:connecttype="custom" o:connectlocs="0,751;0,15362" o:connectangles="0,0"/>
                </v:shape>
                <v:shape id="Freeform 555"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" path="m,l29,e" filled="f" strokeweight=".58pt">
                  <v:path arrowok="t" o:connecttype="custom" o:connectlocs="0,0;29,0" o:connectangles="0,0"/>
                </v:shape>
                <v:shape id="Freeform 554"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" path="m,l9,e" filled="f" strokecolor="white" strokeweight="1.06pt">
                  <v:path arrowok="t" o:connecttype="custom" o:connectlocs="0,0;9,0" o:connectangles="0,0"/>
                </v:shape>
                <v:shape id="Freeform 553"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" path="m,l19,e" filled="f" strokecolor="white" strokeweight=".58pt">
                  <v:path arrowok="t" o:connecttype="custom" o:connectlocs="0,0;19,0" o:connectangles="0,0"/>
                </v:shape>
                <v:shape id="Freeform 552"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" path="m,l10961,e" filled="f" strokeweight=".58pt">
                  <v:path arrowok="t" o:connecttype="custom" o:connectlocs="0,0;10961,0" o:connectangles="0,0"/>
                </v:shape>
                <v:shape id="Freeform 551"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" path="m,l10961,e" filled="f" strokeweight=".20464mm">
                  <v:path arrowok="t" o:connecttype="custom" o:connectlocs="0,0;10961,0" o:connectangles="0,0"/>
                </v:shape>
                <v:shape id="Freeform 550"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" path="m,l28,e" filled="f" strokeweight=".58pt">
                  <v:path arrowok="t" o:connecttype="custom" o:connectlocs="0,0;28,0" o:connectangles="0,0"/>
                </v:shape>
                <v:shape id="Freeform 549"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" path="m,l10,e" filled="f" strokecolor="white" strokeweight="1.06pt">
                  <v:path arrowok="t" o:connecttype="custom" o:connectlocs="0,0;10,0" o:connectangles="0,0"/>
                </v:shape>
                <v:shape id="Freeform 548"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sz w:val="26"/>
          <w:szCs w:val="26"/>
        </w:rPr>
        <w:t>7</w:t>
      </w:r>
      <w:r w:rsidR="00963546">
        <w:rPr>
          <w:rFonts w:ascii="Trebuchet MS" w:eastAsia="Trebuchet MS" w:hAnsi="Trebuchet MS" w:cs="Trebuchet MS"/>
          <w:b/>
          <w:sz w:val="26"/>
          <w:szCs w:val="26"/>
        </w:rPr>
        <w:t>.4</w:t>
      </w:r>
      <w:r w:rsidR="00963546">
        <w:rPr>
          <w:rFonts w:ascii="Trebuchet MS" w:eastAsia="Trebuchet MS" w:hAnsi="Trebuchet MS" w:cs="Trebuchet MS"/>
          <w:b/>
          <w:spacing w:val="-4"/>
          <w:sz w:val="26"/>
          <w:szCs w:val="26"/>
        </w:rPr>
        <w:t xml:space="preserve"> </w:t>
      </w:r>
      <w:r w:rsidR="00963546">
        <w:rPr>
          <w:rFonts w:ascii="Trebuchet MS" w:eastAsia="Trebuchet MS" w:hAnsi="Trebuchet MS" w:cs="Trebuchet MS"/>
          <w:b/>
          <w:sz w:val="26"/>
          <w:szCs w:val="26"/>
        </w:rPr>
        <w:t>P</w:t>
      </w:r>
      <w:r w:rsidR="00963546">
        <w:rPr>
          <w:rFonts w:ascii="Trebuchet MS" w:eastAsia="Trebuchet MS" w:hAnsi="Trebuchet MS" w:cs="Trebuchet MS"/>
          <w:b/>
          <w:spacing w:val="1"/>
          <w:sz w:val="26"/>
          <w:szCs w:val="26"/>
        </w:rPr>
        <w:t>r</w:t>
      </w:r>
      <w:r w:rsidR="00963546">
        <w:rPr>
          <w:rFonts w:ascii="Trebuchet MS" w:eastAsia="Trebuchet MS" w:hAnsi="Trebuchet MS" w:cs="Trebuchet MS"/>
          <w:b/>
          <w:sz w:val="26"/>
          <w:szCs w:val="26"/>
        </w:rPr>
        <w:t>oject</w:t>
      </w:r>
      <w:r w:rsidR="00963546">
        <w:rPr>
          <w:rFonts w:ascii="Trebuchet MS" w:eastAsia="Trebuchet MS" w:hAnsi="Trebuchet MS" w:cs="Trebuchet MS"/>
          <w:b/>
          <w:spacing w:val="-8"/>
          <w:sz w:val="26"/>
          <w:szCs w:val="26"/>
        </w:rPr>
        <w:t xml:space="preserve"> </w:t>
      </w:r>
      <w:r w:rsidR="00963546">
        <w:rPr>
          <w:rFonts w:ascii="Trebuchet MS" w:eastAsia="Trebuchet MS" w:hAnsi="Trebuchet MS" w:cs="Trebuchet MS"/>
          <w:b/>
          <w:sz w:val="26"/>
          <w:szCs w:val="26"/>
        </w:rPr>
        <w:t>Re</w:t>
      </w:r>
      <w:r w:rsidR="00963546">
        <w:rPr>
          <w:rFonts w:ascii="Trebuchet MS" w:eastAsia="Trebuchet MS" w:hAnsi="Trebuchet MS" w:cs="Trebuchet MS"/>
          <w:b/>
          <w:spacing w:val="2"/>
          <w:sz w:val="26"/>
          <w:szCs w:val="26"/>
        </w:rPr>
        <w:t>v</w:t>
      </w:r>
      <w:r w:rsidR="00963546">
        <w:rPr>
          <w:rFonts w:ascii="Trebuchet MS" w:eastAsia="Trebuchet MS" w:hAnsi="Trebuchet MS" w:cs="Trebuchet MS"/>
          <w:b/>
          <w:sz w:val="26"/>
          <w:szCs w:val="26"/>
        </w:rPr>
        <w:t>ie</w:t>
      </w:r>
      <w:r w:rsidR="00963546">
        <w:rPr>
          <w:rFonts w:ascii="Trebuchet MS" w:eastAsia="Trebuchet MS" w:hAnsi="Trebuchet MS" w:cs="Trebuchet MS"/>
          <w:b/>
          <w:spacing w:val="1"/>
          <w:sz w:val="26"/>
          <w:szCs w:val="26"/>
        </w:rPr>
        <w:t>w-</w:t>
      </w:r>
      <w:r w:rsidR="00963546">
        <w:rPr>
          <w:rFonts w:ascii="Trebuchet MS" w:eastAsia="Trebuchet MS" w:hAnsi="Trebuchet MS" w:cs="Trebuchet MS"/>
          <w:b/>
          <w:sz w:val="26"/>
          <w:szCs w:val="26"/>
        </w:rPr>
        <w:t>III:</w:t>
      </w:r>
      <w:r w:rsidR="00963546">
        <w:rPr>
          <w:rFonts w:ascii="Trebuchet MS" w:eastAsia="Trebuchet MS" w:hAnsi="Trebuchet MS" w:cs="Trebuchet MS"/>
          <w:b/>
          <w:spacing w:val="-12"/>
          <w:sz w:val="26"/>
          <w:szCs w:val="26"/>
        </w:rPr>
        <w:t xml:space="preserve"> </w:t>
      </w:r>
      <w:r w:rsidR="00963546">
        <w:rPr>
          <w:rFonts w:ascii="Trebuchet MS" w:eastAsia="Trebuchet MS" w:hAnsi="Trebuchet MS" w:cs="Trebuchet MS"/>
          <w:b/>
          <w:sz w:val="26"/>
          <w:szCs w:val="26"/>
        </w:rPr>
        <w:t>Report</w:t>
      </w:r>
      <w:r w:rsidR="00963546">
        <w:rPr>
          <w:rFonts w:ascii="Trebuchet MS" w:eastAsia="Trebuchet MS" w:hAnsi="Trebuchet MS" w:cs="Trebuchet MS"/>
          <w:b/>
          <w:spacing w:val="-8"/>
          <w:sz w:val="26"/>
          <w:szCs w:val="26"/>
        </w:rPr>
        <w:t xml:space="preserve"> </w:t>
      </w:r>
      <w:r w:rsidR="00963546">
        <w:rPr>
          <w:rFonts w:ascii="Trebuchet MS" w:eastAsia="Trebuchet MS" w:hAnsi="Trebuchet MS" w:cs="Trebuchet MS"/>
          <w:b/>
          <w:spacing w:val="1"/>
          <w:sz w:val="26"/>
          <w:szCs w:val="26"/>
        </w:rPr>
        <w:t>W</w:t>
      </w:r>
      <w:r w:rsidR="00963546">
        <w:rPr>
          <w:rFonts w:ascii="Trebuchet MS" w:eastAsia="Trebuchet MS" w:hAnsi="Trebuchet MS" w:cs="Trebuchet MS"/>
          <w:b/>
          <w:sz w:val="26"/>
          <w:szCs w:val="26"/>
        </w:rPr>
        <w:t>riti</w:t>
      </w:r>
      <w:r w:rsidR="00963546">
        <w:rPr>
          <w:rFonts w:ascii="Trebuchet MS" w:eastAsia="Trebuchet MS" w:hAnsi="Trebuchet MS" w:cs="Trebuchet MS"/>
          <w:b/>
          <w:spacing w:val="2"/>
          <w:sz w:val="26"/>
          <w:szCs w:val="26"/>
        </w:rPr>
        <w:t>n</w:t>
      </w:r>
      <w:r w:rsidR="00963546">
        <w:rPr>
          <w:rFonts w:ascii="Trebuchet MS" w:eastAsia="Trebuchet MS" w:hAnsi="Trebuchet MS" w:cs="Trebuchet MS"/>
          <w:b/>
          <w:sz w:val="26"/>
          <w:szCs w:val="26"/>
        </w:rPr>
        <w:t>g</w:t>
      </w:r>
    </w:p>
    <w:p w14:paraId="40ADF6BE" w14:textId="77777777" w:rsidR="00B87611" w:rsidRDefault="00963546">
      <w:pPr>
        <w:spacing w:before="43" w:line="260" w:lineRule="exact"/>
        <w:ind w:left="320"/>
        <w:rPr>
          <w:rFonts w:ascii="Trebuchet MS" w:eastAsia="Trebuchet MS" w:hAnsi="Trebuchet MS" w:cs="Trebuchet MS"/>
          <w:sz w:val="24"/>
          <w:szCs w:val="24"/>
        </w:rPr>
      </w:pPr>
      <w:r>
        <w:rPr>
          <w:rFonts w:ascii="Trebuchet MS" w:eastAsia="Trebuchet MS" w:hAnsi="Trebuchet MS" w:cs="Trebuchet MS"/>
          <w:position w:val="-1"/>
          <w:sz w:val="24"/>
          <w:szCs w:val="24"/>
        </w:rPr>
        <w:t>St</w:t>
      </w:r>
      <w:r>
        <w:rPr>
          <w:rFonts w:ascii="Trebuchet MS" w:eastAsia="Trebuchet MS" w:hAnsi="Trebuchet MS" w:cs="Trebuchet MS"/>
          <w:spacing w:val="1"/>
          <w:position w:val="-1"/>
          <w:sz w:val="24"/>
          <w:szCs w:val="24"/>
        </w:rPr>
        <w:t>u</w:t>
      </w:r>
      <w:r>
        <w:rPr>
          <w:rFonts w:ascii="Trebuchet MS" w:eastAsia="Trebuchet MS" w:hAnsi="Trebuchet MS" w:cs="Trebuchet MS"/>
          <w:position w:val="-1"/>
          <w:sz w:val="24"/>
          <w:szCs w:val="24"/>
        </w:rPr>
        <w:t>d</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n</w:t>
      </w:r>
      <w:r>
        <w:rPr>
          <w:rFonts w:ascii="Trebuchet MS" w:eastAsia="Trebuchet MS" w:hAnsi="Trebuchet MS" w:cs="Trebuchet MS"/>
          <w:position w:val="-1"/>
          <w:sz w:val="24"/>
          <w:szCs w:val="24"/>
        </w:rPr>
        <w:t xml:space="preserve">t </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s</w:t>
      </w:r>
      <w:r>
        <w:rPr>
          <w:rFonts w:ascii="Trebuchet MS" w:eastAsia="Trebuchet MS" w:hAnsi="Trebuchet MS" w:cs="Trebuchet MS"/>
          <w:spacing w:val="-1"/>
          <w:position w:val="-1"/>
          <w:sz w:val="24"/>
          <w:szCs w:val="24"/>
        </w:rPr>
        <w:t xml:space="preserve"> </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x</w:t>
      </w:r>
      <w:r>
        <w:rPr>
          <w:rFonts w:ascii="Trebuchet MS" w:eastAsia="Trebuchet MS" w:hAnsi="Trebuchet MS" w:cs="Trebuchet MS"/>
          <w:spacing w:val="-2"/>
          <w:position w:val="-1"/>
          <w:sz w:val="24"/>
          <w:szCs w:val="24"/>
        </w:rPr>
        <w:t>p</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c</w:t>
      </w:r>
      <w:r>
        <w:rPr>
          <w:rFonts w:ascii="Trebuchet MS" w:eastAsia="Trebuchet MS" w:hAnsi="Trebuchet MS" w:cs="Trebuchet MS"/>
          <w:spacing w:val="1"/>
          <w:position w:val="-1"/>
          <w:sz w:val="24"/>
          <w:szCs w:val="24"/>
        </w:rPr>
        <w:t>te</w:t>
      </w:r>
      <w:r>
        <w:rPr>
          <w:rFonts w:ascii="Trebuchet MS" w:eastAsia="Trebuchet MS" w:hAnsi="Trebuchet MS" w:cs="Trebuchet MS"/>
          <w:position w:val="-1"/>
          <w:sz w:val="24"/>
          <w:szCs w:val="24"/>
        </w:rPr>
        <w:t xml:space="preserve">d </w:t>
      </w:r>
      <w:r>
        <w:rPr>
          <w:rFonts w:ascii="Trebuchet MS" w:eastAsia="Trebuchet MS" w:hAnsi="Trebuchet MS" w:cs="Trebuchet MS"/>
          <w:spacing w:val="1"/>
          <w:position w:val="-1"/>
          <w:sz w:val="24"/>
          <w:szCs w:val="24"/>
        </w:rPr>
        <w:t>t</w:t>
      </w:r>
      <w:r>
        <w:rPr>
          <w:rFonts w:ascii="Trebuchet MS" w:eastAsia="Trebuchet MS" w:hAnsi="Trebuchet MS" w:cs="Trebuchet MS"/>
          <w:position w:val="-1"/>
          <w:sz w:val="24"/>
          <w:szCs w:val="24"/>
        </w:rPr>
        <w:t>o</w:t>
      </w:r>
      <w:r>
        <w:rPr>
          <w:rFonts w:ascii="Trebuchet MS" w:eastAsia="Trebuchet MS" w:hAnsi="Trebuchet MS" w:cs="Trebuchet MS"/>
          <w:spacing w:val="-2"/>
          <w:position w:val="-1"/>
          <w:sz w:val="24"/>
          <w:szCs w:val="24"/>
        </w:rPr>
        <w:t xml:space="preserve"> </w:t>
      </w:r>
      <w:r>
        <w:rPr>
          <w:rFonts w:ascii="Trebuchet MS" w:eastAsia="Trebuchet MS" w:hAnsi="Trebuchet MS" w:cs="Trebuchet MS"/>
          <w:position w:val="-1"/>
          <w:sz w:val="24"/>
          <w:szCs w:val="24"/>
        </w:rPr>
        <w:t>d</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l</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v</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r p</w:t>
      </w:r>
      <w:r>
        <w:rPr>
          <w:rFonts w:ascii="Trebuchet MS" w:eastAsia="Trebuchet MS" w:hAnsi="Trebuchet MS" w:cs="Trebuchet MS"/>
          <w:spacing w:val="-2"/>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s</w:t>
      </w:r>
      <w:r>
        <w:rPr>
          <w:rFonts w:ascii="Trebuchet MS" w:eastAsia="Trebuchet MS" w:hAnsi="Trebuchet MS" w:cs="Trebuchet MS"/>
          <w:spacing w:val="1"/>
          <w:position w:val="-1"/>
          <w:sz w:val="24"/>
          <w:szCs w:val="24"/>
        </w:rPr>
        <w:t>e</w:t>
      </w:r>
      <w:r>
        <w:rPr>
          <w:rFonts w:ascii="Trebuchet MS" w:eastAsia="Trebuchet MS" w:hAnsi="Trebuchet MS" w:cs="Trebuchet MS"/>
          <w:spacing w:val="-2"/>
          <w:position w:val="-1"/>
          <w:sz w:val="24"/>
          <w:szCs w:val="24"/>
        </w:rPr>
        <w:t>n</w:t>
      </w:r>
      <w:r>
        <w:rPr>
          <w:rFonts w:ascii="Trebuchet MS" w:eastAsia="Trebuchet MS" w:hAnsi="Trebuchet MS" w:cs="Trebuchet MS"/>
          <w:spacing w:val="1"/>
          <w:position w:val="-1"/>
          <w:sz w:val="24"/>
          <w:szCs w:val="24"/>
        </w:rPr>
        <w:t>ta</w:t>
      </w:r>
      <w:r>
        <w:rPr>
          <w:rFonts w:ascii="Trebuchet MS" w:eastAsia="Trebuchet MS" w:hAnsi="Trebuchet MS" w:cs="Trebuchet MS"/>
          <w:spacing w:val="-2"/>
          <w:position w:val="-1"/>
          <w:sz w:val="24"/>
          <w:szCs w:val="24"/>
        </w:rPr>
        <w:t>t</w:t>
      </w:r>
      <w:r>
        <w:rPr>
          <w:rFonts w:ascii="Trebuchet MS" w:eastAsia="Trebuchet MS" w:hAnsi="Trebuchet MS" w:cs="Trebuchet MS"/>
          <w:spacing w:val="1"/>
          <w:position w:val="-1"/>
          <w:sz w:val="24"/>
          <w:szCs w:val="24"/>
        </w:rPr>
        <w:t>i</w:t>
      </w:r>
      <w:r>
        <w:rPr>
          <w:rFonts w:ascii="Trebuchet MS" w:eastAsia="Trebuchet MS" w:hAnsi="Trebuchet MS" w:cs="Trebuchet MS"/>
          <w:spacing w:val="-2"/>
          <w:position w:val="-1"/>
          <w:sz w:val="24"/>
          <w:szCs w:val="24"/>
        </w:rPr>
        <w:t>o</w:t>
      </w:r>
      <w:r>
        <w:rPr>
          <w:rFonts w:ascii="Trebuchet MS" w:eastAsia="Trebuchet MS" w:hAnsi="Trebuchet MS" w:cs="Trebuchet MS"/>
          <w:position w:val="-1"/>
          <w:sz w:val="24"/>
          <w:szCs w:val="24"/>
        </w:rPr>
        <w:t xml:space="preserve">n </w:t>
      </w:r>
      <w:r>
        <w:rPr>
          <w:rFonts w:ascii="Trebuchet MS" w:eastAsia="Trebuchet MS" w:hAnsi="Trebuchet MS" w:cs="Trebuchet MS"/>
          <w:spacing w:val="-1"/>
          <w:position w:val="-1"/>
          <w:sz w:val="24"/>
          <w:szCs w:val="24"/>
        </w:rPr>
        <w:t>c</w:t>
      </w:r>
      <w:r>
        <w:rPr>
          <w:rFonts w:ascii="Trebuchet MS" w:eastAsia="Trebuchet MS" w:hAnsi="Trebuchet MS" w:cs="Trebuchet MS"/>
          <w:spacing w:val="1"/>
          <w:position w:val="-1"/>
          <w:sz w:val="24"/>
          <w:szCs w:val="24"/>
        </w:rPr>
        <w:t>o</w:t>
      </w:r>
      <w:r>
        <w:rPr>
          <w:rFonts w:ascii="Trebuchet MS" w:eastAsia="Trebuchet MS" w:hAnsi="Trebuchet MS" w:cs="Trebuchet MS"/>
          <w:position w:val="-1"/>
          <w:sz w:val="24"/>
          <w:szCs w:val="24"/>
        </w:rPr>
        <w:t>v</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i</w:t>
      </w:r>
      <w:r>
        <w:rPr>
          <w:rFonts w:ascii="Trebuchet MS" w:eastAsia="Trebuchet MS" w:hAnsi="Trebuchet MS" w:cs="Trebuchet MS"/>
          <w:spacing w:val="1"/>
          <w:position w:val="-1"/>
          <w:sz w:val="24"/>
          <w:szCs w:val="24"/>
        </w:rPr>
        <w:t>n</w:t>
      </w:r>
      <w:r>
        <w:rPr>
          <w:rFonts w:ascii="Trebuchet MS" w:eastAsia="Trebuchet MS" w:hAnsi="Trebuchet MS" w:cs="Trebuchet MS"/>
          <w:position w:val="-1"/>
          <w:sz w:val="24"/>
          <w:szCs w:val="24"/>
        </w:rPr>
        <w:t xml:space="preserve">g </w:t>
      </w:r>
      <w:r>
        <w:rPr>
          <w:rFonts w:ascii="Trebuchet MS" w:eastAsia="Trebuchet MS" w:hAnsi="Trebuchet MS" w:cs="Trebuchet MS"/>
          <w:spacing w:val="-1"/>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p</w:t>
      </w:r>
      <w:r>
        <w:rPr>
          <w:rFonts w:ascii="Trebuchet MS" w:eastAsia="Trebuchet MS" w:hAnsi="Trebuchet MS" w:cs="Trebuchet MS"/>
          <w:spacing w:val="1"/>
          <w:position w:val="-1"/>
          <w:sz w:val="24"/>
          <w:szCs w:val="24"/>
        </w:rPr>
        <w:t>o</w:t>
      </w:r>
      <w:r>
        <w:rPr>
          <w:rFonts w:ascii="Trebuchet MS" w:eastAsia="Trebuchet MS" w:hAnsi="Trebuchet MS" w:cs="Trebuchet MS"/>
          <w:spacing w:val="-2"/>
          <w:position w:val="-1"/>
          <w:sz w:val="24"/>
          <w:szCs w:val="24"/>
        </w:rPr>
        <w:t>r</w:t>
      </w:r>
      <w:r>
        <w:rPr>
          <w:rFonts w:ascii="Trebuchet MS" w:eastAsia="Trebuchet MS" w:hAnsi="Trebuchet MS" w:cs="Trebuchet MS"/>
          <w:position w:val="-1"/>
          <w:sz w:val="24"/>
          <w:szCs w:val="24"/>
        </w:rPr>
        <w:t xml:space="preserve">t </w:t>
      </w:r>
      <w:r>
        <w:rPr>
          <w:rFonts w:ascii="Trebuchet MS" w:eastAsia="Trebuchet MS" w:hAnsi="Trebuchet MS" w:cs="Trebuchet MS"/>
          <w:spacing w:val="-1"/>
          <w:position w:val="-1"/>
          <w:sz w:val="24"/>
          <w:szCs w:val="24"/>
        </w:rPr>
        <w:t>W</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i</w:t>
      </w:r>
      <w:r>
        <w:rPr>
          <w:rFonts w:ascii="Trebuchet MS" w:eastAsia="Trebuchet MS" w:hAnsi="Trebuchet MS" w:cs="Trebuchet MS"/>
          <w:spacing w:val="-2"/>
          <w:position w:val="-1"/>
          <w:sz w:val="24"/>
          <w:szCs w:val="24"/>
        </w:rPr>
        <w:t>t</w:t>
      </w:r>
      <w:r>
        <w:rPr>
          <w:rFonts w:ascii="Trebuchet MS" w:eastAsia="Trebuchet MS" w:hAnsi="Trebuchet MS" w:cs="Trebuchet MS"/>
          <w:spacing w:val="1"/>
          <w:position w:val="-1"/>
          <w:sz w:val="24"/>
          <w:szCs w:val="24"/>
        </w:rPr>
        <w:t>in</w:t>
      </w:r>
      <w:r>
        <w:rPr>
          <w:rFonts w:ascii="Trebuchet MS" w:eastAsia="Trebuchet MS" w:hAnsi="Trebuchet MS" w:cs="Trebuchet MS"/>
          <w:position w:val="-1"/>
          <w:sz w:val="24"/>
          <w:szCs w:val="24"/>
        </w:rPr>
        <w:t>g</w:t>
      </w:r>
    </w:p>
    <w:p w14:paraId="6CDFA552" w14:textId="77777777" w:rsidR="00B87611" w:rsidRDefault="00B87611">
      <w:pPr>
        <w:spacing w:before="6" w:line="40" w:lineRule="exact"/>
        <w:rPr>
          <w:sz w:val="5"/>
          <w:szCs w:val="5"/>
        </w:rPr>
      </w:pPr>
    </w:p>
    <w:tbl>
      <w:tblPr>
        <w:tblW w:w="0" w:type="auto"/>
        <w:tblInd w:w="110" w:type="dxa"/>
        <w:tblLayout w:type="fixed"/>
        <w:tblCellMar>
          <w:left w:w="0" w:type="dxa"/>
          <w:right w:w="0" w:type="dxa"/>
        </w:tblCellMar>
        <w:tblLook w:val="01E0" w:firstRow="1" w:lastRow="1" w:firstColumn="1" w:lastColumn="1" w:noHBand="0" w:noVBand="0"/>
      </w:tblPr>
      <w:tblGrid>
        <w:gridCol w:w="984"/>
        <w:gridCol w:w="4760"/>
        <w:gridCol w:w="1116"/>
        <w:gridCol w:w="1349"/>
        <w:gridCol w:w="1561"/>
      </w:tblGrid>
      <w:tr w:rsidR="00B87611" w14:paraId="0A60FE61" w14:textId="77777777">
        <w:trPr>
          <w:trHeight w:hRule="exact" w:val="845"/>
        </w:trPr>
        <w:tc>
          <w:tcPr>
            <w:tcW w:w="984" w:type="dxa"/>
            <w:tcBorders>
              <w:top w:val="single" w:sz="5" w:space="0" w:color="000000"/>
              <w:left w:val="single" w:sz="5" w:space="0" w:color="000000"/>
              <w:bottom w:val="single" w:sz="5" w:space="0" w:color="000000"/>
              <w:right w:val="single" w:sz="5" w:space="0" w:color="000000"/>
            </w:tcBorders>
          </w:tcPr>
          <w:p w14:paraId="5AD633DF" w14:textId="77777777" w:rsidR="00B87611" w:rsidRDefault="00963546">
            <w:pPr>
              <w:spacing w:line="260" w:lineRule="exact"/>
              <w:ind w:left="290" w:right="293"/>
              <w:jc w:val="center"/>
              <w:rPr>
                <w:rFonts w:ascii="Trebuchet MS" w:eastAsia="Trebuchet MS" w:hAnsi="Trebuchet MS" w:cs="Trebuchet MS"/>
                <w:sz w:val="24"/>
                <w:szCs w:val="24"/>
              </w:rPr>
            </w:pPr>
            <w:r>
              <w:rPr>
                <w:rFonts w:ascii="Trebuchet MS" w:eastAsia="Trebuchet MS" w:hAnsi="Trebuchet MS" w:cs="Trebuchet MS"/>
                <w:b/>
                <w:sz w:val="24"/>
                <w:szCs w:val="24"/>
              </w:rPr>
              <w:t>Sr.</w:t>
            </w:r>
          </w:p>
          <w:p w14:paraId="6690E03B" w14:textId="77777777" w:rsidR="00B87611" w:rsidRDefault="00963546">
            <w:pPr>
              <w:spacing w:line="260" w:lineRule="exact"/>
              <w:ind w:left="257" w:right="255"/>
              <w:jc w:val="center"/>
              <w:rPr>
                <w:rFonts w:ascii="Trebuchet MS" w:eastAsia="Trebuchet MS" w:hAnsi="Trebuchet MS" w:cs="Trebuchet MS"/>
                <w:sz w:val="24"/>
                <w:szCs w:val="24"/>
              </w:rPr>
            </w:pPr>
            <w:r>
              <w:rPr>
                <w:rFonts w:ascii="Trebuchet MS" w:eastAsia="Trebuchet MS" w:hAnsi="Trebuchet MS" w:cs="Trebuchet MS"/>
                <w:b/>
                <w:sz w:val="24"/>
                <w:szCs w:val="24"/>
              </w:rPr>
              <w:t>N</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w:t>
            </w:r>
          </w:p>
        </w:tc>
        <w:tc>
          <w:tcPr>
            <w:tcW w:w="4760" w:type="dxa"/>
            <w:tcBorders>
              <w:top w:val="single" w:sz="5" w:space="0" w:color="000000"/>
              <w:left w:val="single" w:sz="5" w:space="0" w:color="000000"/>
              <w:bottom w:val="single" w:sz="5" w:space="0" w:color="000000"/>
              <w:right w:val="single" w:sz="5" w:space="0" w:color="000000"/>
            </w:tcBorders>
          </w:tcPr>
          <w:p w14:paraId="5EF718B0" w14:textId="77777777" w:rsidR="00B87611" w:rsidRDefault="00963546">
            <w:pPr>
              <w:spacing w:line="260" w:lineRule="exact"/>
              <w:ind w:left="1836" w:right="1839"/>
              <w:jc w:val="center"/>
              <w:rPr>
                <w:rFonts w:ascii="Trebuchet MS" w:eastAsia="Trebuchet MS" w:hAnsi="Trebuchet MS" w:cs="Trebuchet MS"/>
                <w:sz w:val="24"/>
                <w:szCs w:val="24"/>
              </w:rPr>
            </w:pPr>
            <w:r>
              <w:rPr>
                <w:rFonts w:ascii="Trebuchet MS" w:eastAsia="Trebuchet MS" w:hAnsi="Trebuchet MS" w:cs="Trebuchet MS"/>
                <w:b/>
                <w:sz w:val="24"/>
                <w:szCs w:val="24"/>
              </w:rPr>
              <w:t>Qu</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w:t>
            </w:r>
          </w:p>
        </w:tc>
        <w:tc>
          <w:tcPr>
            <w:tcW w:w="1116" w:type="dxa"/>
            <w:tcBorders>
              <w:top w:val="single" w:sz="5" w:space="0" w:color="000000"/>
              <w:left w:val="single" w:sz="5" w:space="0" w:color="000000"/>
              <w:bottom w:val="single" w:sz="5" w:space="0" w:color="000000"/>
              <w:right w:val="single" w:sz="5" w:space="0" w:color="000000"/>
            </w:tcBorders>
          </w:tcPr>
          <w:p w14:paraId="487B0F4C" w14:textId="77777777" w:rsidR="00B87611" w:rsidRDefault="00963546">
            <w:pPr>
              <w:spacing w:line="260" w:lineRule="exact"/>
              <w:ind w:left="292"/>
              <w:rPr>
                <w:rFonts w:ascii="Trebuchet MS" w:eastAsia="Trebuchet MS" w:hAnsi="Trebuchet MS" w:cs="Trebuchet MS"/>
                <w:sz w:val="24"/>
                <w:szCs w:val="24"/>
              </w:rPr>
            </w:pPr>
            <w:r>
              <w:rPr>
                <w:rFonts w:ascii="Trebuchet MS" w:eastAsia="Trebuchet MS" w:hAnsi="Trebuchet MS" w:cs="Trebuchet MS"/>
                <w:b/>
                <w:spacing w:val="-1"/>
                <w:sz w:val="24"/>
                <w:szCs w:val="24"/>
              </w:rPr>
              <w:t>D</w:t>
            </w:r>
            <w:r>
              <w:rPr>
                <w:rFonts w:ascii="Trebuchet MS" w:eastAsia="Trebuchet MS" w:hAnsi="Trebuchet MS" w:cs="Trebuchet MS"/>
                <w:b/>
                <w:sz w:val="24"/>
                <w:szCs w:val="24"/>
              </w:rPr>
              <w:t>ate</w:t>
            </w:r>
          </w:p>
        </w:tc>
        <w:tc>
          <w:tcPr>
            <w:tcW w:w="1349" w:type="dxa"/>
            <w:tcBorders>
              <w:top w:val="single" w:sz="5" w:space="0" w:color="000000"/>
              <w:left w:val="single" w:sz="5" w:space="0" w:color="000000"/>
              <w:bottom w:val="single" w:sz="5" w:space="0" w:color="000000"/>
              <w:right w:val="single" w:sz="5" w:space="0" w:color="000000"/>
            </w:tcBorders>
          </w:tcPr>
          <w:p w14:paraId="3406BE03" w14:textId="77777777" w:rsidR="00B87611" w:rsidRDefault="00963546">
            <w:pPr>
              <w:spacing w:line="260" w:lineRule="exact"/>
              <w:ind w:left="158" w:right="159"/>
              <w:jc w:val="center"/>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mark/</w:t>
            </w:r>
          </w:p>
          <w:p w14:paraId="01B4460C" w14:textId="77777777" w:rsidR="00B87611" w:rsidRDefault="00963546">
            <w:pPr>
              <w:spacing w:line="260" w:lineRule="exact"/>
              <w:ind w:left="295" w:right="298"/>
              <w:jc w:val="center"/>
              <w:rPr>
                <w:rFonts w:ascii="Trebuchet MS" w:eastAsia="Trebuchet MS" w:hAnsi="Trebuchet MS" w:cs="Trebuchet MS"/>
                <w:sz w:val="24"/>
                <w:szCs w:val="24"/>
              </w:rPr>
            </w:pPr>
            <w:r>
              <w:rPr>
                <w:rFonts w:ascii="Trebuchet MS" w:eastAsia="Trebuchet MS" w:hAnsi="Trebuchet MS" w:cs="Trebuchet MS"/>
                <w:b/>
                <w:sz w:val="24"/>
                <w:szCs w:val="24"/>
              </w:rPr>
              <w:t>Grade</w:t>
            </w:r>
          </w:p>
        </w:tc>
        <w:tc>
          <w:tcPr>
            <w:tcW w:w="1560" w:type="dxa"/>
            <w:tcBorders>
              <w:top w:val="single" w:sz="5" w:space="0" w:color="000000"/>
              <w:left w:val="single" w:sz="5" w:space="0" w:color="000000"/>
              <w:bottom w:val="single" w:sz="5" w:space="0" w:color="000000"/>
              <w:right w:val="single" w:sz="5" w:space="0" w:color="000000"/>
            </w:tcBorders>
          </w:tcPr>
          <w:p w14:paraId="7BEFDC60" w14:textId="77777777" w:rsidR="00B87611" w:rsidRDefault="00963546">
            <w:pPr>
              <w:spacing w:line="260" w:lineRule="exact"/>
              <w:ind w:left="395"/>
              <w:rPr>
                <w:rFonts w:ascii="Trebuchet MS" w:eastAsia="Trebuchet MS" w:hAnsi="Trebuchet MS" w:cs="Trebuchet MS"/>
                <w:sz w:val="24"/>
                <w:szCs w:val="24"/>
              </w:rPr>
            </w:pPr>
            <w:r>
              <w:rPr>
                <w:rFonts w:ascii="Trebuchet MS" w:eastAsia="Trebuchet MS" w:hAnsi="Trebuchet MS" w:cs="Trebuchet MS"/>
                <w:b/>
                <w:sz w:val="24"/>
                <w:szCs w:val="24"/>
              </w:rPr>
              <w:t>Sign of</w:t>
            </w:r>
          </w:p>
          <w:p w14:paraId="3BE63A8D" w14:textId="77777777" w:rsidR="00B87611" w:rsidRDefault="00963546">
            <w:pPr>
              <w:spacing w:line="260" w:lineRule="exact"/>
              <w:ind w:left="445"/>
              <w:rPr>
                <w:rFonts w:ascii="Trebuchet MS" w:eastAsia="Trebuchet MS" w:hAnsi="Trebuchet MS" w:cs="Trebuchet MS"/>
                <w:sz w:val="24"/>
                <w:szCs w:val="24"/>
              </w:rPr>
            </w:pPr>
            <w:r>
              <w:rPr>
                <w:rFonts w:ascii="Trebuchet MS" w:eastAsia="Trebuchet MS" w:hAnsi="Trebuchet MS" w:cs="Trebuchet MS"/>
                <w:b/>
                <w:sz w:val="24"/>
                <w:szCs w:val="24"/>
              </w:rPr>
              <w:t>Guide</w:t>
            </w:r>
          </w:p>
        </w:tc>
      </w:tr>
      <w:tr w:rsidR="00B87611" w14:paraId="46EDCACA" w14:textId="77777777">
        <w:trPr>
          <w:trHeight w:hRule="atLeast" w:val="847"/>
        </w:trPr>
        <w:tc>
          <w:tcPr>
            <w:tcW w:w="984" w:type="dxa"/>
            <w:tcBorders>
              <w:top w:val="single" w:sz="5" w:space="0" w:color="000000"/>
              <w:left w:val="single" w:sz="5" w:space="0" w:color="000000"/>
              <w:bottom w:val="single" w:sz="5" w:space="0" w:color="000000"/>
              <w:right w:val="single" w:sz="5" w:space="0" w:color="000000"/>
            </w:tcBorders>
          </w:tcPr>
          <w:p w14:paraId="460B89D5"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1)</w:t>
            </w:r>
          </w:p>
        </w:tc>
        <w:tc>
          <w:tcPr>
            <w:tcW w:w="4760" w:type="dxa"/>
            <w:tcBorders>
              <w:top w:val="single" w:sz="5" w:space="0" w:color="000000"/>
              <w:left w:val="single" w:sz="5" w:space="0" w:color="000000"/>
              <w:bottom w:val="single" w:sz="5" w:space="0" w:color="000000"/>
              <w:right w:val="single" w:sz="5" w:space="0" w:color="000000"/>
            </w:tcBorders>
          </w:tcPr>
          <w:p w14:paraId="43B38BDE"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p>
          <w:p w14:paraId="5A09952B"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z w:val="24"/>
                <w:szCs w:val="24"/>
              </w:rPr>
              <w:t>d fo</w:t>
            </w:r>
            <w:r>
              <w:rPr>
                <w:rFonts w:ascii="Trebuchet MS" w:eastAsia="Trebuchet MS" w:hAnsi="Trebuchet MS" w:cs="Trebuchet MS"/>
                <w:spacing w:val="1"/>
                <w:sz w:val="24"/>
                <w:szCs w:val="24"/>
              </w:rPr>
              <w:t>r</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tc>
        <w:tc>
          <w:tcPr>
            <w:tcW w:w="1116" w:type="dxa"/>
            <w:tcBorders>
              <w:top w:val="single" w:sz="5" w:space="0" w:color="000000"/>
              <w:left w:val="single" w:sz="5" w:space="0" w:color="000000"/>
              <w:bottom w:val="single" w:sz="5" w:space="0" w:color="000000"/>
              <w:right w:val="single" w:sz="5" w:space="0" w:color="000000"/>
            </w:tcBorders>
          </w:tcPr>
          <w:p w14:paraId="3CAC8470"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02-04-2027</w:t>
            </w:r>
          </w:p>
        </w:tc>
        <w:tc>
          <w:tcPr>
            <w:tcW w:w="1349" w:type="dxa"/>
            <w:tcBorders>
              <w:top w:val="single" w:sz="5" w:space="0" w:color="000000"/>
              <w:left w:val="single" w:sz="5" w:space="0" w:color="000000"/>
              <w:bottom w:val="single" w:sz="5" w:space="0" w:color="000000"/>
              <w:right w:val="single" w:sz="5" w:space="0" w:color="000000"/>
            </w:tcBorders>
          </w:tcPr>
          <w:p w14:paraId="41619328"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SPPU LaTeX format</w:t>
            </w:r>
          </w:p>
        </w:tc>
        <w:tc>
          <w:tcPr>
            <w:tcW w:w="1560" w:type="dxa"/>
            <w:tcBorders>
              <w:top w:val="single" w:sz="5" w:space="0" w:color="000000"/>
              <w:left w:val="single" w:sz="5" w:space="0" w:color="000000"/>
              <w:bottom w:val="single" w:sz="5" w:space="0" w:color="000000"/>
              <w:right w:val="single" w:sz="5" w:space="0" w:color="000000"/>
            </w:tcBorders>
          </w:tcPr>
          <w:p w14:paraId="57573089" w14:textId="77777777" w:rsidR="00B87611" w:rsidRDefault="00B87611"/>
        </w:tc>
      </w:tr>
      <w:tr w:rsidR="00B87611" w14:paraId="4906F280" w14:textId="77777777">
        <w:trPr>
          <w:trHeight w:hRule="atLeast" w:val="566"/>
        </w:trPr>
        <w:tc>
          <w:tcPr>
            <w:tcW w:w="984" w:type="dxa"/>
            <w:tcBorders>
              <w:top w:val="single" w:sz="5" w:space="0" w:color="000000"/>
              <w:left w:val="single" w:sz="5" w:space="0" w:color="000000"/>
              <w:bottom w:val="single" w:sz="5" w:space="0" w:color="000000"/>
              <w:right w:val="single" w:sz="5" w:space="0" w:color="000000"/>
            </w:tcBorders>
          </w:tcPr>
          <w:p w14:paraId="2B898B1D"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2)</w:t>
            </w:r>
          </w:p>
        </w:tc>
        <w:tc>
          <w:tcPr>
            <w:tcW w:w="4760" w:type="dxa"/>
            <w:tcBorders>
              <w:top w:val="single" w:sz="5" w:space="0" w:color="000000"/>
              <w:left w:val="single" w:sz="5" w:space="0" w:color="000000"/>
              <w:bottom w:val="single" w:sz="5" w:space="0" w:color="000000"/>
              <w:right w:val="single" w:sz="5" w:space="0" w:color="000000"/>
            </w:tcBorders>
          </w:tcPr>
          <w:p w14:paraId="56AAA84F"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tc>
        <w:tc>
          <w:tcPr>
            <w:tcW w:w="1116" w:type="dxa"/>
            <w:tcBorders>
              <w:top w:val="single" w:sz="5" w:space="0" w:color="000000"/>
              <w:left w:val="single" w:sz="5" w:space="0" w:color="000000"/>
              <w:bottom w:val="single" w:sz="5" w:space="0" w:color="000000"/>
              <w:right w:val="single" w:sz="5" w:space="0" w:color="000000"/>
            </w:tcBorders>
          </w:tcPr>
          <w:p w14:paraId="6C07B131"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02-04-2027</w:t>
            </w:r>
          </w:p>
        </w:tc>
        <w:tc>
          <w:tcPr>
            <w:tcW w:w="1349" w:type="dxa"/>
            <w:tcBorders>
              <w:top w:val="single" w:sz="5" w:space="0" w:color="000000"/>
              <w:left w:val="single" w:sz="5" w:space="0" w:color="000000"/>
              <w:bottom w:val="single" w:sz="5" w:space="0" w:color="000000"/>
              <w:right w:val="single" w:sz="5" w:space="0" w:color="000000"/>
            </w:tcBorders>
          </w:tcPr>
          <w:p w14:paraId="7E25A47A"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ready by first week of April</w:t>
            </w:r>
          </w:p>
        </w:tc>
        <w:tc>
          <w:tcPr>
            <w:tcW w:w="1560" w:type="dxa"/>
            <w:tcBorders>
              <w:top w:val="single" w:sz="5" w:space="0" w:color="000000"/>
              <w:left w:val="single" w:sz="5" w:space="0" w:color="000000"/>
              <w:bottom w:val="single" w:sz="5" w:space="0" w:color="000000"/>
              <w:right w:val="single" w:sz="5" w:space="0" w:color="000000"/>
            </w:tcBorders>
          </w:tcPr>
          <w:p w14:paraId="0523C9F2" w14:textId="77777777" w:rsidR="00B87611" w:rsidRDefault="00B87611"/>
        </w:tc>
      </w:tr>
      <w:tr w:rsidR="00B87611" w14:paraId="015093C3" w14:textId="77777777">
        <w:trPr>
          <w:trHeight w:hRule="atLeast" w:val="848"/>
        </w:trPr>
        <w:tc>
          <w:tcPr>
            <w:tcW w:w="984" w:type="dxa"/>
            <w:tcBorders>
              <w:top w:val="single" w:sz="5" w:space="0" w:color="000000"/>
              <w:left w:val="single" w:sz="5" w:space="0" w:color="000000"/>
              <w:bottom w:val="single" w:sz="5" w:space="0" w:color="000000"/>
              <w:right w:val="single" w:sz="5" w:space="0" w:color="000000"/>
            </w:tcBorders>
          </w:tcPr>
          <w:p w14:paraId="2A91EB13"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3)</w:t>
            </w:r>
          </w:p>
        </w:tc>
        <w:tc>
          <w:tcPr>
            <w:tcW w:w="4760" w:type="dxa"/>
            <w:tcBorders>
              <w:top w:val="single" w:sz="5" w:space="0" w:color="000000"/>
              <w:left w:val="single" w:sz="5" w:space="0" w:color="000000"/>
              <w:bottom w:val="single" w:sz="5" w:space="0" w:color="000000"/>
              <w:right w:val="single" w:sz="5" w:space="0" w:color="000000"/>
            </w:tcBorders>
          </w:tcPr>
          <w:p w14:paraId="3AF3F1D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rg</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e</w:t>
            </w:r>
            <w:r>
              <w:rPr>
                <w:rFonts w:ascii="Trebuchet MS" w:eastAsia="Trebuchet MS" w:hAnsi="Trebuchet MS" w:cs="Trebuchet MS"/>
                <w:sz w:val="24"/>
                <w:szCs w:val="24"/>
              </w:rPr>
              <w:t>d, sp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14:paraId="3B90EECA"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z w:val="24"/>
                <w:szCs w:val="24"/>
              </w:rPr>
              <w:t>mm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3"/>
                <w:sz w:val="24"/>
                <w:szCs w:val="24"/>
              </w:rPr>
              <w:t>o</w:t>
            </w:r>
            <w:r>
              <w:rPr>
                <w:rFonts w:ascii="Trebuchet MS" w:eastAsia="Trebuchet MS" w:hAnsi="Trebuchet MS" w:cs="Trebuchet MS"/>
                <w:sz w:val="24"/>
                <w:szCs w:val="24"/>
              </w:rPr>
              <w:t>rr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p>
        </w:tc>
        <w:tc>
          <w:tcPr>
            <w:tcW w:w="1116" w:type="dxa"/>
            <w:tcBorders>
              <w:top w:val="single" w:sz="5" w:space="0" w:color="000000"/>
              <w:left w:val="single" w:sz="5" w:space="0" w:color="000000"/>
              <w:bottom w:val="single" w:sz="5" w:space="0" w:color="000000"/>
              <w:right w:val="single" w:sz="5" w:space="0" w:color="000000"/>
            </w:tcBorders>
          </w:tcPr>
          <w:p w14:paraId="42258BA2"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02-04-2027</w:t>
            </w:r>
          </w:p>
        </w:tc>
        <w:tc>
          <w:tcPr>
            <w:tcW w:w="1349" w:type="dxa"/>
            <w:tcBorders>
              <w:top w:val="single" w:sz="5" w:space="0" w:color="000000"/>
              <w:left w:val="single" w:sz="5" w:space="0" w:color="000000"/>
              <w:bottom w:val="single" w:sz="5" w:space="0" w:color="000000"/>
              <w:right w:val="single" w:sz="5" w:space="0" w:color="000000"/>
            </w:tcBorders>
          </w:tcPr>
          <w:p w14:paraId="356A8DEF"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proofread by the team</w:t>
            </w:r>
          </w:p>
        </w:tc>
        <w:tc>
          <w:tcPr>
            <w:tcW w:w="1560" w:type="dxa"/>
            <w:tcBorders>
              <w:top w:val="single" w:sz="5" w:space="0" w:color="000000"/>
              <w:left w:val="single" w:sz="5" w:space="0" w:color="000000"/>
              <w:bottom w:val="single" w:sz="5" w:space="0" w:color="000000"/>
              <w:right w:val="single" w:sz="5" w:space="0" w:color="000000"/>
            </w:tcBorders>
          </w:tcPr>
          <w:p w14:paraId="53D3D99F" w14:textId="77777777" w:rsidR="00B87611" w:rsidRDefault="00B87611"/>
        </w:tc>
      </w:tr>
      <w:tr w:rsidR="00B87611" w14:paraId="53C418B9" w14:textId="77777777">
        <w:trPr>
          <w:trHeight w:hRule="atLeast" w:val="566"/>
        </w:trPr>
        <w:tc>
          <w:tcPr>
            <w:tcW w:w="984" w:type="dxa"/>
            <w:tcBorders>
              <w:top w:val="single" w:sz="5" w:space="0" w:color="000000"/>
              <w:left w:val="single" w:sz="5" w:space="0" w:color="000000"/>
              <w:bottom w:val="single" w:sz="5" w:space="0" w:color="000000"/>
              <w:right w:val="single" w:sz="5" w:space="0" w:color="000000"/>
            </w:tcBorders>
          </w:tcPr>
          <w:p w14:paraId="0B416201"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4)</w:t>
            </w:r>
          </w:p>
        </w:tc>
        <w:tc>
          <w:tcPr>
            <w:tcW w:w="4760" w:type="dxa"/>
            <w:tcBorders>
              <w:top w:val="single" w:sz="5" w:space="0" w:color="000000"/>
              <w:left w:val="single" w:sz="5" w:space="0" w:color="000000"/>
              <w:bottom w:val="single" w:sz="5" w:space="0" w:color="000000"/>
              <w:right w:val="single" w:sz="5" w:space="0" w:color="000000"/>
            </w:tcBorders>
          </w:tcPr>
          <w:p w14:paraId="665982C0"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ia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m fr</w:t>
            </w:r>
            <w:r>
              <w:rPr>
                <w:rFonts w:ascii="Trebuchet MS" w:eastAsia="Trebuchet MS" w:hAnsi="Trebuchet MS" w:cs="Trebuchet MS"/>
                <w:spacing w:val="1"/>
                <w:sz w:val="24"/>
                <w:szCs w:val="24"/>
              </w:rPr>
              <w:t>ee</w:t>
            </w:r>
            <w:r>
              <w:rPr>
                <w:rFonts w:ascii="Trebuchet MS" w:eastAsia="Trebuchet MS" w:hAnsi="Trebuchet MS" w:cs="Trebuchet MS"/>
                <w:sz w:val="24"/>
                <w:szCs w:val="24"/>
              </w:rPr>
              <w:t>?</w:t>
            </w:r>
          </w:p>
        </w:tc>
        <w:tc>
          <w:tcPr>
            <w:tcW w:w="1116" w:type="dxa"/>
            <w:tcBorders>
              <w:top w:val="single" w:sz="5" w:space="0" w:color="000000"/>
              <w:left w:val="single" w:sz="5" w:space="0" w:color="000000"/>
              <w:bottom w:val="single" w:sz="5" w:space="0" w:color="000000"/>
              <w:right w:val="single" w:sz="5" w:space="0" w:color="000000"/>
            </w:tcBorders>
          </w:tcPr>
          <w:p w14:paraId="12F9E28C"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02-04-2027</w:t>
            </w:r>
          </w:p>
        </w:tc>
        <w:tc>
          <w:tcPr>
            <w:tcW w:w="1349" w:type="dxa"/>
            <w:tcBorders>
              <w:top w:val="single" w:sz="5" w:space="0" w:color="000000"/>
              <w:left w:val="single" w:sz="5" w:space="0" w:color="000000"/>
              <w:bottom w:val="single" w:sz="5" w:space="0" w:color="000000"/>
              <w:right w:val="single" w:sz="5" w:space="0" w:color="000000"/>
            </w:tcBorders>
          </w:tcPr>
          <w:p w14:paraId="1774C81D"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Own wording; formal check pending</w:t>
            </w:r>
          </w:p>
        </w:tc>
        <w:tc>
          <w:tcPr>
            <w:tcW w:w="1560" w:type="dxa"/>
            <w:tcBorders>
              <w:top w:val="single" w:sz="5" w:space="0" w:color="000000"/>
              <w:left w:val="single" w:sz="5" w:space="0" w:color="000000"/>
              <w:bottom w:val="single" w:sz="5" w:space="0" w:color="000000"/>
              <w:right w:val="single" w:sz="5" w:space="0" w:color="000000"/>
            </w:tcBorders>
          </w:tcPr>
          <w:p w14:paraId="762DBD4D" w14:textId="77777777" w:rsidR="00B87611" w:rsidRDefault="00B87611"/>
        </w:tc>
      </w:tr>
      <w:tr w:rsidR="00B87611" w14:paraId="092BA1D5" w14:textId="77777777">
        <w:trPr>
          <w:trHeight w:hRule="atLeast" w:val="566"/>
        </w:trPr>
        <w:tc>
          <w:tcPr>
            <w:tcW w:w="984" w:type="dxa"/>
            <w:tcBorders>
              <w:top w:val="single" w:sz="5" w:space="0" w:color="000000"/>
              <w:left w:val="single" w:sz="5" w:space="0" w:color="000000"/>
              <w:bottom w:val="single" w:sz="5" w:space="0" w:color="000000"/>
              <w:right w:val="single" w:sz="5" w:space="0" w:color="000000"/>
            </w:tcBorders>
          </w:tcPr>
          <w:p w14:paraId="24F564D3"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5)</w:t>
            </w:r>
          </w:p>
        </w:tc>
        <w:tc>
          <w:tcPr>
            <w:tcW w:w="4760" w:type="dxa"/>
            <w:tcBorders>
              <w:top w:val="single" w:sz="5" w:space="0" w:color="000000"/>
              <w:left w:val="single" w:sz="5" w:space="0" w:color="000000"/>
              <w:bottom w:val="single" w:sz="5" w:space="0" w:color="000000"/>
              <w:right w:val="single" w:sz="5" w:space="0" w:color="000000"/>
            </w:tcBorders>
          </w:tcPr>
          <w:p w14:paraId="7529B08A"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w</w:t>
            </w:r>
            <w:r>
              <w:rPr>
                <w:rFonts w:ascii="Trebuchet MS" w:eastAsia="Trebuchet MS" w:hAnsi="Trebuchet MS" w:cs="Trebuchet MS"/>
                <w:sz w:val="24"/>
                <w:szCs w:val="24"/>
              </w:rPr>
              <w:t>r</w:t>
            </w:r>
            <w:r>
              <w:rPr>
                <w:rFonts w:ascii="Trebuchet MS" w:eastAsia="Trebuchet MS" w:hAnsi="Trebuchet MS" w:cs="Trebuchet MS"/>
                <w:spacing w:val="1"/>
                <w:sz w:val="24"/>
                <w:szCs w:val="24"/>
              </w:rPr>
              <w:t>it</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t</w:t>
            </w:r>
            <w:r>
              <w:rPr>
                <w:rFonts w:ascii="Trebuchet MS" w:eastAsia="Trebuchet MS" w:hAnsi="Trebuchet MS" w:cs="Trebuchet MS"/>
                <w:sz w:val="24"/>
                <w:szCs w:val="24"/>
              </w:rPr>
              <w:t>o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p>
          <w:p w14:paraId="5B669FAF"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p</w:t>
            </w:r>
            <w:r>
              <w:rPr>
                <w:rFonts w:ascii="Trebuchet MS" w:eastAsia="Trebuchet MS" w:hAnsi="Trebuchet MS" w:cs="Trebuchet MS"/>
                <w:spacing w:val="1"/>
                <w:sz w:val="24"/>
                <w:szCs w:val="24"/>
              </w:rPr>
              <w:t>oi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tc>
        <w:tc>
          <w:tcPr>
            <w:tcW w:w="1116" w:type="dxa"/>
            <w:tcBorders>
              <w:top w:val="single" w:sz="5" w:space="0" w:color="000000"/>
              <w:left w:val="single" w:sz="5" w:space="0" w:color="000000"/>
              <w:bottom w:val="single" w:sz="5" w:space="0" w:color="000000"/>
              <w:right w:val="single" w:sz="5" w:space="0" w:color="000000"/>
            </w:tcBorders>
          </w:tcPr>
          <w:p w14:paraId="0B08D8AA"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02-04-2027</w:t>
            </w:r>
          </w:p>
        </w:tc>
        <w:tc>
          <w:tcPr>
            <w:tcW w:w="1349" w:type="dxa"/>
            <w:tcBorders>
              <w:top w:val="single" w:sz="5" w:space="0" w:color="000000"/>
              <w:left w:val="single" w:sz="5" w:space="0" w:color="000000"/>
              <w:bottom w:val="single" w:sz="5" w:space="0" w:color="000000"/>
              <w:right w:val="single" w:sz="5" w:space="0" w:color="000000"/>
            </w:tcBorders>
          </w:tcPr>
          <w:p w14:paraId="6D6CAE4C"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chapters kept focused</w:t>
            </w:r>
          </w:p>
        </w:tc>
        <w:tc>
          <w:tcPr>
            <w:tcW w:w="1560" w:type="dxa"/>
            <w:tcBorders>
              <w:top w:val="single" w:sz="5" w:space="0" w:color="000000"/>
              <w:left w:val="single" w:sz="5" w:space="0" w:color="000000"/>
              <w:bottom w:val="single" w:sz="5" w:space="0" w:color="000000"/>
              <w:right w:val="single" w:sz="5" w:space="0" w:color="000000"/>
            </w:tcBorders>
          </w:tcPr>
          <w:p w14:paraId="7D6790D1" w14:textId="77777777" w:rsidR="00B87611" w:rsidRDefault="00B87611"/>
        </w:tc>
      </w:tr>
      <w:tr w:rsidR="00B87611" w14:paraId="39E2C10A" w14:textId="77777777">
        <w:trPr>
          <w:trHeight w:hRule="atLeast" w:val="569"/>
        </w:trPr>
        <w:tc>
          <w:tcPr>
            <w:tcW w:w="984" w:type="dxa"/>
            <w:tcBorders>
              <w:top w:val="single" w:sz="5" w:space="0" w:color="000000"/>
              <w:left w:val="single" w:sz="5" w:space="0" w:color="000000"/>
              <w:bottom w:val="single" w:sz="5" w:space="0" w:color="000000"/>
              <w:right w:val="single" w:sz="5" w:space="0" w:color="000000"/>
            </w:tcBorders>
          </w:tcPr>
          <w:p w14:paraId="69EC1E40"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6)</w:t>
            </w:r>
          </w:p>
        </w:tc>
        <w:tc>
          <w:tcPr>
            <w:tcW w:w="4760" w:type="dxa"/>
            <w:tcBorders>
              <w:top w:val="single" w:sz="5" w:space="0" w:color="000000"/>
              <w:left w:val="single" w:sz="5" w:space="0" w:color="000000"/>
              <w:bottom w:val="single" w:sz="5" w:space="0" w:color="000000"/>
              <w:right w:val="single" w:sz="5" w:space="0" w:color="000000"/>
            </w:tcBorders>
          </w:tcPr>
          <w:p w14:paraId="22516E18"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Do</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nt</w:t>
            </w:r>
            <w:r>
              <w:rPr>
                <w:rFonts w:ascii="Trebuchet MS" w:eastAsia="Trebuchet MS" w:hAnsi="Trebuchet MS" w:cs="Trebuchet MS"/>
                <w:spacing w:val="-1"/>
                <w:sz w:val="24"/>
                <w:szCs w:val="24"/>
              </w:rPr>
              <w:t>ai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1"/>
                <w:sz w:val="24"/>
                <w:szCs w:val="24"/>
              </w:rPr>
              <w:t>le</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p>
          <w:p w14:paraId="28F9575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ve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tc>
        <w:tc>
          <w:tcPr>
            <w:tcW w:w="1116" w:type="dxa"/>
            <w:tcBorders>
              <w:top w:val="single" w:sz="5" w:space="0" w:color="000000"/>
              <w:left w:val="single" w:sz="5" w:space="0" w:color="000000"/>
              <w:bottom w:val="single" w:sz="5" w:space="0" w:color="000000"/>
              <w:right w:val="single" w:sz="5" w:space="0" w:color="000000"/>
            </w:tcBorders>
          </w:tcPr>
          <w:p w14:paraId="0097E55F"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02-04-2027</w:t>
            </w:r>
          </w:p>
        </w:tc>
        <w:tc>
          <w:tcPr>
            <w:tcW w:w="1349" w:type="dxa"/>
            <w:tcBorders>
              <w:top w:val="single" w:sz="5" w:space="0" w:color="000000"/>
              <w:left w:val="single" w:sz="5" w:space="0" w:color="000000"/>
              <w:bottom w:val="single" w:sz="5" w:space="0" w:color="000000"/>
              <w:right w:val="single" w:sz="5" w:space="0" w:color="000000"/>
            </w:tcBorders>
          </w:tcPr>
          <w:p w14:paraId="5E47154C"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evaluation table and charts</w:t>
            </w:r>
          </w:p>
        </w:tc>
        <w:tc>
          <w:tcPr>
            <w:tcW w:w="1560" w:type="dxa"/>
            <w:tcBorders>
              <w:top w:val="single" w:sz="5" w:space="0" w:color="000000"/>
              <w:left w:val="single" w:sz="5" w:space="0" w:color="000000"/>
              <w:bottom w:val="single" w:sz="5" w:space="0" w:color="000000"/>
              <w:right w:val="single" w:sz="5" w:space="0" w:color="000000"/>
            </w:tcBorders>
          </w:tcPr>
          <w:p w14:paraId="6808EFC2" w14:textId="77777777" w:rsidR="00B87611" w:rsidRDefault="00B87611"/>
        </w:tc>
      </w:tr>
      <w:tr w:rsidR="00B87611" w14:paraId="75C8B77B" w14:textId="77777777">
        <w:trPr>
          <w:trHeight w:hRule="atLeast" w:val="845"/>
        </w:trPr>
        <w:tc>
          <w:tcPr>
            <w:tcW w:w="984" w:type="dxa"/>
            <w:tcBorders>
              <w:top w:val="single" w:sz="5" w:space="0" w:color="000000"/>
              <w:left w:val="single" w:sz="5" w:space="0" w:color="000000"/>
              <w:bottom w:val="single" w:sz="5" w:space="0" w:color="000000"/>
              <w:right w:val="single" w:sz="5" w:space="0" w:color="000000"/>
            </w:tcBorders>
          </w:tcPr>
          <w:p w14:paraId="4B14751F"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7)</w:t>
            </w:r>
          </w:p>
        </w:tc>
        <w:tc>
          <w:tcPr>
            <w:tcW w:w="4760" w:type="dxa"/>
            <w:tcBorders>
              <w:top w:val="single" w:sz="5" w:space="0" w:color="000000"/>
              <w:left w:val="single" w:sz="5" w:space="0" w:color="000000"/>
              <w:bottom w:val="single" w:sz="5" w:space="0" w:color="000000"/>
              <w:right w:val="single" w:sz="5" w:space="0" w:color="000000"/>
            </w:tcBorders>
          </w:tcPr>
          <w:p w14:paraId="6ADE13F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Are</w:t>
            </w:r>
            <w:r>
              <w:rPr>
                <w:rFonts w:ascii="Trebuchet MS" w:eastAsia="Trebuchet MS" w:hAnsi="Trebuchet MS" w:cs="Trebuchet MS"/>
                <w:spacing w:val="1"/>
                <w:sz w:val="24"/>
                <w:szCs w:val="24"/>
              </w:rPr>
              <w:t xml:space="preserve"> 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gur</w:t>
            </w:r>
            <w:r>
              <w:rPr>
                <w:rFonts w:ascii="Trebuchet MS" w:eastAsia="Trebuchet MS" w:hAnsi="Trebuchet MS" w:cs="Trebuchet MS"/>
                <w:spacing w:val="2"/>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 ta</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p>
          <w:p w14:paraId="64B074D8"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pacing w:val="1"/>
                <w:sz w:val="24"/>
                <w:szCs w:val="24"/>
              </w:rPr>
              <w:t>nu</w:t>
            </w:r>
            <w:r>
              <w:rPr>
                <w:rFonts w:ascii="Trebuchet MS" w:eastAsia="Trebuchet MS" w:hAnsi="Trebuchet MS" w:cs="Trebuchet MS"/>
                <w:sz w:val="24"/>
                <w:szCs w:val="24"/>
              </w:rPr>
              <w:t>mb</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d</w:t>
            </w:r>
            <w:r>
              <w:rPr>
                <w:rFonts w:ascii="Trebuchet MS" w:eastAsia="Trebuchet MS" w:hAnsi="Trebuchet MS" w:cs="Trebuchet MS"/>
                <w:sz w:val="24"/>
                <w:szCs w:val="24"/>
              </w:rPr>
              <w:t>?</w:t>
            </w:r>
          </w:p>
        </w:tc>
        <w:tc>
          <w:tcPr>
            <w:tcW w:w="1116" w:type="dxa"/>
            <w:tcBorders>
              <w:top w:val="single" w:sz="5" w:space="0" w:color="000000"/>
              <w:left w:val="single" w:sz="5" w:space="0" w:color="000000"/>
              <w:bottom w:val="single" w:sz="5" w:space="0" w:color="000000"/>
              <w:right w:val="single" w:sz="5" w:space="0" w:color="000000"/>
            </w:tcBorders>
          </w:tcPr>
          <w:p w14:paraId="607F7063"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02-04-2027</w:t>
            </w:r>
          </w:p>
        </w:tc>
        <w:tc>
          <w:tcPr>
            <w:tcW w:w="1349" w:type="dxa"/>
            <w:tcBorders>
              <w:top w:val="single" w:sz="5" w:space="0" w:color="000000"/>
              <w:left w:val="single" w:sz="5" w:space="0" w:color="000000"/>
              <w:bottom w:val="single" w:sz="5" w:space="0" w:color="000000"/>
              <w:right w:val="single" w:sz="5" w:space="0" w:color="000000"/>
            </w:tcBorders>
          </w:tcPr>
          <w:p w14:paraId="140771B7"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numbered and captioned</w:t>
            </w:r>
          </w:p>
        </w:tc>
        <w:tc>
          <w:tcPr>
            <w:tcW w:w="1560" w:type="dxa"/>
            <w:tcBorders>
              <w:top w:val="single" w:sz="5" w:space="0" w:color="000000"/>
              <w:left w:val="single" w:sz="5" w:space="0" w:color="000000"/>
              <w:bottom w:val="single" w:sz="5" w:space="0" w:color="000000"/>
              <w:right w:val="single" w:sz="5" w:space="0" w:color="000000"/>
            </w:tcBorders>
          </w:tcPr>
          <w:p w14:paraId="7CA23498" w14:textId="77777777" w:rsidR="00B87611" w:rsidRDefault="00B87611"/>
        </w:tc>
      </w:tr>
      <w:tr w:rsidR="00B87611" w14:paraId="457D3607" w14:textId="77777777">
        <w:trPr>
          <w:trHeight w:hRule="atLeast" w:val="569"/>
        </w:trPr>
        <w:tc>
          <w:tcPr>
            <w:tcW w:w="984" w:type="dxa"/>
            <w:tcBorders>
              <w:top w:val="single" w:sz="5" w:space="0" w:color="000000"/>
              <w:left w:val="single" w:sz="5" w:space="0" w:color="000000"/>
              <w:bottom w:val="single" w:sz="5" w:space="0" w:color="000000"/>
              <w:right w:val="single" w:sz="5" w:space="0" w:color="000000"/>
            </w:tcBorders>
          </w:tcPr>
          <w:p w14:paraId="3033EB16"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8)</w:t>
            </w:r>
          </w:p>
        </w:tc>
        <w:tc>
          <w:tcPr>
            <w:tcW w:w="4760" w:type="dxa"/>
            <w:tcBorders>
              <w:top w:val="single" w:sz="5" w:space="0" w:color="000000"/>
              <w:left w:val="single" w:sz="5" w:space="0" w:color="000000"/>
              <w:bottom w:val="single" w:sz="5" w:space="0" w:color="000000"/>
              <w:right w:val="single" w:sz="5" w:space="0" w:color="000000"/>
            </w:tcBorders>
          </w:tcPr>
          <w:p w14:paraId="52CE792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Are</w:t>
            </w:r>
            <w:r>
              <w:rPr>
                <w:rFonts w:ascii="Trebuchet MS" w:eastAsia="Trebuchet MS" w:hAnsi="Trebuchet MS" w:cs="Trebuchet MS"/>
                <w:spacing w:val="1"/>
                <w:sz w:val="24"/>
                <w:szCs w:val="24"/>
              </w:rPr>
              <w:t xml:space="preserve"> 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gur</w:t>
            </w:r>
            <w:r>
              <w:rPr>
                <w:rFonts w:ascii="Trebuchet MS" w:eastAsia="Trebuchet MS" w:hAnsi="Trebuchet MS" w:cs="Trebuchet MS"/>
                <w:spacing w:val="2"/>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nd ta</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tc>
        <w:tc>
          <w:tcPr>
            <w:tcW w:w="1116" w:type="dxa"/>
            <w:tcBorders>
              <w:top w:val="single" w:sz="5" w:space="0" w:color="000000"/>
              <w:left w:val="single" w:sz="5" w:space="0" w:color="000000"/>
              <w:bottom w:val="single" w:sz="5" w:space="0" w:color="000000"/>
              <w:right w:val="single" w:sz="5" w:space="0" w:color="000000"/>
            </w:tcBorders>
          </w:tcPr>
          <w:p w14:paraId="560A4539"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02-04-2027</w:t>
            </w:r>
          </w:p>
        </w:tc>
        <w:tc>
          <w:tcPr>
            <w:tcW w:w="1349" w:type="dxa"/>
            <w:tcBorders>
              <w:top w:val="single" w:sz="5" w:space="0" w:color="000000"/>
              <w:left w:val="single" w:sz="5" w:space="0" w:color="000000"/>
              <w:bottom w:val="single" w:sz="5" w:space="0" w:color="000000"/>
              <w:right w:val="single" w:sz="5" w:space="0" w:color="000000"/>
            </w:tcBorders>
          </w:tcPr>
          <w:p w14:paraId="630E922B"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referred to in the text</w:t>
            </w:r>
          </w:p>
        </w:tc>
        <w:tc>
          <w:tcPr>
            <w:tcW w:w="1560" w:type="dxa"/>
            <w:tcBorders>
              <w:top w:val="single" w:sz="5" w:space="0" w:color="000000"/>
              <w:left w:val="single" w:sz="5" w:space="0" w:color="000000"/>
              <w:bottom w:val="single" w:sz="5" w:space="0" w:color="000000"/>
              <w:right w:val="single" w:sz="5" w:space="0" w:color="000000"/>
            </w:tcBorders>
          </w:tcPr>
          <w:p w14:paraId="410A5C21" w14:textId="77777777" w:rsidR="00B87611" w:rsidRDefault="00B87611"/>
        </w:tc>
      </w:tr>
      <w:tr w:rsidR="00B87611" w14:paraId="1CE80872" w14:textId="77777777">
        <w:trPr>
          <w:trHeight w:hRule="atLeast" w:val="566"/>
        </w:trPr>
        <w:tc>
          <w:tcPr>
            <w:tcW w:w="984" w:type="dxa"/>
            <w:tcBorders>
              <w:top w:val="single" w:sz="5" w:space="0" w:color="000000"/>
              <w:left w:val="single" w:sz="5" w:space="0" w:color="000000"/>
              <w:bottom w:val="single" w:sz="5" w:space="0" w:color="000000"/>
              <w:right w:val="single" w:sz="5" w:space="0" w:color="000000"/>
            </w:tcBorders>
          </w:tcPr>
          <w:p w14:paraId="6F8E94CA" w14:textId="77777777" w:rsidR="00B87611" w:rsidRDefault="00963546">
            <w:pPr>
              <w:spacing w:line="260" w:lineRule="exact"/>
              <w:ind w:left="463"/>
              <w:rPr>
                <w:rFonts w:ascii="Trebuchet MS" w:eastAsia="Trebuchet MS" w:hAnsi="Trebuchet MS" w:cs="Trebuchet MS"/>
                <w:sz w:val="24"/>
                <w:szCs w:val="24"/>
              </w:rPr>
            </w:pPr>
            <w:r>
              <w:rPr>
                <w:rFonts w:ascii="Trebuchet MS" w:eastAsia="Trebuchet MS" w:hAnsi="Trebuchet MS" w:cs="Trebuchet MS"/>
                <w:b/>
                <w:spacing w:val="1"/>
                <w:sz w:val="24"/>
                <w:szCs w:val="24"/>
              </w:rPr>
              <w:t>9)</w:t>
            </w:r>
          </w:p>
        </w:tc>
        <w:tc>
          <w:tcPr>
            <w:tcW w:w="4760" w:type="dxa"/>
            <w:tcBorders>
              <w:top w:val="single" w:sz="5" w:space="0" w:color="000000"/>
              <w:left w:val="single" w:sz="5" w:space="0" w:color="000000"/>
              <w:bottom w:val="single" w:sz="5" w:space="0" w:color="000000"/>
              <w:right w:val="single" w:sz="5" w:space="0" w:color="000000"/>
            </w:tcBorders>
          </w:tcPr>
          <w:p w14:paraId="4BEEF8F3"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sz w:val="24"/>
                <w:szCs w:val="24"/>
              </w:rPr>
              <w:t>We</w:t>
            </w:r>
            <w:r>
              <w:rPr>
                <w:rFonts w:ascii="Trebuchet MS" w:eastAsia="Trebuchet MS" w:hAnsi="Trebuchet MS" w:cs="Trebuchet MS"/>
                <w:spacing w:val="1"/>
                <w:sz w:val="24"/>
                <w:szCs w:val="24"/>
              </w:rPr>
              <w:t>at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r 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ro</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tc>
        <w:tc>
          <w:tcPr>
            <w:tcW w:w="1116" w:type="dxa"/>
            <w:tcBorders>
              <w:top w:val="single" w:sz="5" w:space="0" w:color="000000"/>
              <w:left w:val="single" w:sz="5" w:space="0" w:color="000000"/>
              <w:bottom w:val="single" w:sz="5" w:space="0" w:color="000000"/>
              <w:right w:val="single" w:sz="5" w:space="0" w:color="000000"/>
            </w:tcBorders>
          </w:tcPr>
          <w:p w14:paraId="29D16DF3" w14:textId="77777777" w:rsidR="00B87611" w:rsidRDefault="00B87611">
            <w:pPr>
              <w:spacing w:before="0" w:after="0" w:line="180" w:lineRule="exact"/>
              <w:ind w:left="60" w:right="60"/>
              <w:jc w:val="center"/>
            </w:pPr>
            <w:r>
              <w:rPr>
                <w:rFonts w:ascii="Trebuchet MS" w:eastAsia="Trebuchet MS" w:hAnsi="Trebuchet MS" w:cs="Trebuchet MS"/>
                <w:sz w:val="16"/>
                <w:szCs w:val="16"/>
              </w:rPr>
              <w:t xml:space="preserve">02-04-2027</w:t>
            </w:r>
          </w:p>
        </w:tc>
        <w:tc>
          <w:tcPr>
            <w:tcW w:w="1349" w:type="dxa"/>
            <w:tcBorders>
              <w:top w:val="single" w:sz="5" w:space="0" w:color="000000"/>
              <w:left w:val="single" w:sz="5" w:space="0" w:color="000000"/>
              <w:bottom w:val="single" w:sz="5" w:space="0" w:color="000000"/>
              <w:right w:val="single" w:sz="5" w:space="0" w:color="000000"/>
            </w:tcBorders>
          </w:tcPr>
          <w:p w14:paraId="6273DDCA" w14:textId="77777777" w:rsidR="00B87611" w:rsidRDefault="00B87611">
            <w:pPr>
              <w:spacing w:before="0" w:after="0" w:line="180" w:lineRule="exact"/>
              <w:ind w:left="60" w:right="60"/>
              <w:jc w:val="left"/>
            </w:pPr>
            <w:r>
              <w:rPr>
                <w:rFonts w:ascii="Trebuchet MS" w:eastAsia="Trebuchet MS" w:hAnsi="Trebuchet MS" w:cs="Trebuchet MS"/>
                <w:sz w:val="16"/>
                <w:szCs w:val="16"/>
              </w:rPr>
              <w:t xml:space="preserve">Yes; ACM format</w:t>
            </w:r>
          </w:p>
        </w:tc>
        <w:tc>
          <w:tcPr>
            <w:tcW w:w="1560" w:type="dxa"/>
            <w:tcBorders>
              <w:top w:val="single" w:sz="5" w:space="0" w:color="000000"/>
              <w:left w:val="single" w:sz="5" w:space="0" w:color="000000"/>
              <w:bottom w:val="single" w:sz="5" w:space="0" w:color="000000"/>
              <w:right w:val="single" w:sz="5" w:space="0" w:color="000000"/>
            </w:tcBorders>
          </w:tcPr>
          <w:p w14:paraId="12107869" w14:textId="77777777" w:rsidR="00B87611" w:rsidRDefault="00B87611"/>
        </w:tc>
      </w:tr>
      <w:tr w:rsidR="00B87611" w14:paraId="5D4A7882" w14:textId="77777777">
        <w:trPr>
          <w:trHeight w:hRule="exact" w:val="2149"/>
        </w:trPr>
        <w:tc>
          <w:tcPr>
            <w:tcW w:w="9770" w:type="dxa"/>
            <w:gridSpan w:val="5"/>
            <w:tcBorders>
              <w:top w:val="nil"/>
              <w:left w:val="single" w:sz="5" w:space="0" w:color="000000"/>
              <w:bottom w:val="single" w:sz="5" w:space="0" w:color="000000"/>
              <w:right w:val="single" w:sz="5" w:space="0" w:color="000000"/>
            </w:tcBorders>
          </w:tcPr>
          <w:p w14:paraId="0C98CF04" w14:textId="77777777" w:rsidR="00B87611" w:rsidRDefault="00963546">
            <w:pPr>
              <w:spacing w:line="260" w:lineRule="exact"/>
              <w:ind w:left="102"/>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mark and Su</w:t>
            </w:r>
            <w:r>
              <w:rPr>
                <w:rFonts w:ascii="Trebuchet MS" w:eastAsia="Trebuchet MS" w:hAnsi="Trebuchet MS" w:cs="Trebuchet MS"/>
                <w:b/>
                <w:spacing w:val="1"/>
                <w:sz w:val="24"/>
                <w:szCs w:val="24"/>
              </w:rPr>
              <w:t>g</w:t>
            </w:r>
            <w:r>
              <w:rPr>
                <w:rFonts w:ascii="Trebuchet MS" w:eastAsia="Trebuchet MS" w:hAnsi="Trebuchet MS" w:cs="Trebuchet MS"/>
                <w:b/>
                <w:sz w:val="24"/>
                <w:szCs w:val="24"/>
              </w:rPr>
              <w:t>g</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io</w:t>
            </w:r>
            <w:r>
              <w:rPr>
                <w:rFonts w:ascii="Trebuchet MS" w:eastAsia="Trebuchet MS" w:hAnsi="Trebuchet MS" w:cs="Trebuchet MS"/>
                <w:b/>
                <w:sz w:val="24"/>
                <w:szCs w:val="24"/>
              </w:rPr>
              <w:t>ns:</w:t>
            </w:r>
          </w:p>
        </w:tc>
      </w:tr>
    </w:tbl>
    <w:p w14:paraId="0CFE0BF1" w14:textId="77777777" w:rsidR="00B87611" w:rsidRDefault="00B87611">
      <w:pPr>
        <w:spacing w:before="1" w:line="100" w:lineRule="exact"/>
        <w:rPr>
          <w:sz w:val="11"/>
          <w:szCs w:val="11"/>
        </w:rPr>
      </w:pPr>
    </w:p>
    <w:p w14:paraId="091CC192" w14:textId="77777777" w:rsidR="00B87611" w:rsidRDefault="00B87611">
      <w:pPr>
        <w:spacing w:line="200" w:lineRule="exact"/>
      </w:pPr>
    </w:p>
    <w:p w14:paraId="2F3AA72D" w14:textId="77777777" w:rsidR="00B87611" w:rsidRDefault="00B87611">
      <w:pPr>
        <w:spacing w:line="200" w:lineRule="exact"/>
      </w:pPr>
    </w:p>
    <w:p w14:paraId="782C3878" w14:textId="77777777" w:rsidR="00B87611" w:rsidRDefault="00963546">
      <w:pPr>
        <w:spacing w:before="28"/>
        <w:ind w:left="320"/>
        <w:rPr>
          <w:rFonts w:ascii="Trebuchet MS" w:eastAsia="Trebuchet MS" w:hAnsi="Trebuchet MS" w:cs="Trebuchet MS"/>
          <w:sz w:val="24"/>
          <w:szCs w:val="24"/>
        </w:rPr>
      </w:pPr>
      <w:r>
        <w:rPr>
          <w:rFonts w:ascii="Trebuchet MS" w:eastAsia="Trebuchet MS" w:hAnsi="Trebuchet MS" w:cs="Trebuchet MS"/>
          <w:b/>
          <w:sz w:val="24"/>
          <w:szCs w:val="24"/>
        </w:rPr>
        <w:t>Name</w:t>
      </w:r>
      <w:r>
        <w:rPr>
          <w:rFonts w:ascii="Trebuchet MS" w:eastAsia="Trebuchet MS" w:hAnsi="Trebuchet MS" w:cs="Trebuchet MS"/>
          <w:b/>
          <w:spacing w:val="-2"/>
          <w:sz w:val="24"/>
          <w:szCs w:val="24"/>
        </w:rPr>
        <w:t xml:space="preserve">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 xml:space="preserve">nd </w:t>
      </w:r>
      <w:r>
        <w:rPr>
          <w:rFonts w:ascii="Trebuchet MS" w:eastAsia="Trebuchet MS" w:hAnsi="Trebuchet MS" w:cs="Trebuchet MS"/>
          <w:b/>
          <w:spacing w:val="-1"/>
          <w:sz w:val="24"/>
          <w:szCs w:val="24"/>
        </w:rPr>
        <w:t>S</w:t>
      </w:r>
      <w:r>
        <w:rPr>
          <w:rFonts w:ascii="Trebuchet MS" w:eastAsia="Trebuchet MS" w:hAnsi="Trebuchet MS" w:cs="Trebuchet MS"/>
          <w:b/>
          <w:sz w:val="24"/>
          <w:szCs w:val="24"/>
        </w:rPr>
        <w:t xml:space="preserve">ign of </w:t>
      </w:r>
      <w:r>
        <w:rPr>
          <w:rFonts w:ascii="Trebuchet MS" w:eastAsia="Trebuchet MS" w:hAnsi="Trebuchet MS" w:cs="Trebuchet MS"/>
          <w:b/>
          <w:spacing w:val="2"/>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vi</w:t>
      </w:r>
      <w:r>
        <w:rPr>
          <w:rFonts w:ascii="Trebuchet MS" w:eastAsia="Trebuchet MS" w:hAnsi="Trebuchet MS" w:cs="Trebuchet MS"/>
          <w:b/>
          <w:spacing w:val="-1"/>
          <w:sz w:val="24"/>
          <w:szCs w:val="24"/>
        </w:rPr>
        <w:t>ewe</w:t>
      </w:r>
      <w:r>
        <w:rPr>
          <w:rFonts w:ascii="Trebuchet MS" w:eastAsia="Trebuchet MS" w:hAnsi="Trebuchet MS" w:cs="Trebuchet MS"/>
          <w:b/>
          <w:sz w:val="24"/>
          <w:szCs w:val="24"/>
        </w:rPr>
        <w:t>rs:</w:t>
      </w:r>
    </w:p>
    <w:p w14:paraId="537F4C9A" w14:textId="77777777" w:rsidR="00B87611" w:rsidRDefault="00963546">
      <w:pPr>
        <w:spacing w:line="260" w:lineRule="exact"/>
        <w:ind w:left="320"/>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z w:val="24"/>
          <w:szCs w:val="24"/>
        </w:rPr>
        <w:t>.</w:t>
      </w:r>
    </w:p>
    <w:p w14:paraId="55AA9745" w14:textId="77777777" w:rsidR="00B87611" w:rsidRDefault="00B87611">
      <w:pPr>
        <w:spacing w:before="7" w:line="140" w:lineRule="exact"/>
        <w:rPr>
          <w:sz w:val="15"/>
          <w:szCs w:val="15"/>
        </w:rPr>
      </w:pPr>
    </w:p>
    <w:p w14:paraId="0C7A1E6B" w14:textId="77777777" w:rsidR="00B87611" w:rsidRDefault="00B87611">
      <w:pPr>
        <w:spacing w:line="200" w:lineRule="exact"/>
      </w:pPr>
    </w:p>
    <w:p w14:paraId="43ED9502" w14:textId="77777777" w:rsidR="00B87611" w:rsidRDefault="00B87611">
      <w:pPr>
        <w:spacing w:line="200" w:lineRule="exact"/>
      </w:pPr>
    </w:p>
    <w:p w14:paraId="0C7A5907" w14:textId="5E1940DF" w:rsidR="00B87611" w:rsidRDefault="00790719">
      <w:pPr>
        <w:ind w:left="320"/>
        <w:rPr>
          <w:rFonts w:ascii="Trebuchet MS" w:eastAsia="Trebuchet MS" w:hAnsi="Trebuchet MS" w:cs="Trebuchet MS"/>
          <w:sz w:val="24"/>
          <w:szCs w:val="24"/>
        </w:rPr>
        <w:sectPr w:rsidR="00B87611" w:rsidSect="00947A67">
          <w:pgSz w:w="12240" w:h="15840"/>
          <w:pgMar w:top="920" w:right="1140" w:bottom="280" w:left="940" w:header="0" w:footer="920" w:gutter="0"/>
          <w:cols w:space="720"/>
        </w:sectPr>
      </w:pPr>
      <w:r>
        <w:rPr>
          <w:noProof/>
        </w:rPr>
        <mc:AlternateContent>
          <mc:Choice Requires="wpg">
            <w:drawing>
              <wp:anchor distT="0" distB="0" distL="114300" distR="114300" simplePos="0" relativeHeight="251660800" behindDoc="1" locked="0" layoutInCell="1" allowOverlap="1" wp14:anchorId="025ACF06" wp14:editId="7A2E5253">
                <wp:simplePos x="0" y="0"/>
                <wp:positionH relativeFrom="page">
                  <wp:posOffset>762000</wp:posOffset>
                </wp:positionH>
                <wp:positionV relativeFrom="page">
                  <wp:posOffset>9264015</wp:posOffset>
                </wp:positionV>
                <wp:extent cx="6249670" cy="57785"/>
                <wp:effectExtent l="0" t="5715" r="8255" b="3175"/>
                <wp:wrapNone/>
                <wp:docPr id="1393953328" name="Group 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2092636824" name="Freeform 546"/>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3294547" name="Freeform 545"/>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895953" id="Group 544" o:spid="_x0000_s1026" style="position:absolute;margin-left:60pt;margin-top:729.45pt;width:492.1pt;height:4.55pt;z-index:-251655680;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">
                <v:shape id="Freeform 546"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" path="m,l9780,e" filled="f" strokecolor="#612322" strokeweight="3.1pt">
                  <v:path arrowok="t" o:connecttype="custom" o:connectlocs="0,0;9780,0" o:connectangles="0,0"/>
                </v:shape>
                <v:shape id="Freeform 545"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" path="m,l9780,e" filled="f" strokecolor="#612322" strokeweight=".82pt">
                  <v:path arrowok="t" o:connecttype="custom" o:connectlocs="0,0;9780,0" o:connectangles="0,0"/>
                </v:shape>
                <w10:wrap anchorx="page" anchory="page"/>
              </v:group>
            </w:pict>
          </mc:Fallback>
        </mc:AlternateContent>
      </w:r>
      <w:r w:rsidR="00963546">
        <w:rPr>
          <w:rFonts w:ascii="Trebuchet MS" w:eastAsia="Trebuchet MS" w:hAnsi="Trebuchet MS" w:cs="Trebuchet MS"/>
          <w:b/>
          <w:spacing w:val="1"/>
          <w:sz w:val="24"/>
          <w:szCs w:val="24"/>
        </w:rPr>
        <w:t>2.</w:t>
      </w:r>
    </w:p>
    <w:p w14:paraId="4CB61937" w14:textId="224D65F3" w:rsidR="00B87611" w:rsidRDefault="00790719">
      <w:pPr>
        <w:spacing w:before="6" w:line="80" w:lineRule="exact"/>
        <w:rPr>
          <w:sz w:val="8"/>
          <w:szCs w:val="8"/>
        </w:rPr>
      </w:pPr>
      <w:r>
        <w:rPr>
          <w:noProof/>
        </w:rPr>
        <w:lastRenderedPageBreak/>
        <mc:AlternateContent>
          <mc:Choice Requires="wpg">
            <w:drawing>
              <wp:anchor distT="0" distB="0" distL="114300" distR="114300" simplePos="0" relativeHeight="251663872" behindDoc="1" locked="0" layoutInCell="1" allowOverlap="1" wp14:anchorId="70C4BAAC" wp14:editId="14F551BC">
                <wp:simplePos x="0" y="0"/>
                <wp:positionH relativeFrom="page">
                  <wp:posOffset>586105</wp:posOffset>
                </wp:positionH>
                <wp:positionV relativeFrom="page">
                  <wp:posOffset>7152640</wp:posOffset>
                </wp:positionV>
                <wp:extent cx="6545580" cy="1013460"/>
                <wp:effectExtent l="5080" t="8890" r="2540" b="6350"/>
                <wp:wrapNone/>
                <wp:docPr id="1033206446" name="Group 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45580" cy="1013460"/>
                          <a:chOff x="923" y="11264"/>
                          <a:chExt cx="10308" cy="1596"/>
                        </a:xfrm>
                      </wpg:grpSpPr>
                      <wps:wsp>
                        <wps:cNvPr id="1775155451" name="Freeform 543"/>
                        <wps:cNvSpPr>
                          <a:spLocks/>
                        </wps:cNvSpPr>
                        <wps:spPr bwMode="auto">
                          <a:xfrm>
                            <a:off x="934" y="11275"/>
                            <a:ext cx="10286" cy="0"/>
                          </a:xfrm>
                          <a:custGeom>
                            <a:avLst/>
                            <a:gdLst>
                              <a:gd name="T0" fmla="+- 0 934 934"/>
                              <a:gd name="T1" fmla="*/ T0 w 10286"/>
                              <a:gd name="T2" fmla="+- 0 11220 934"/>
                              <a:gd name="T3" fmla="*/ T2 w 10286"/>
                            </a:gdLst>
                            <a:ahLst/>
                            <a:cxnLst>
                              <a:cxn ang="0">
                                <a:pos x="T1" y="0"/>
                              </a:cxn>
                              <a:cxn ang="0">
                                <a:pos x="T3" y="0"/>
                              </a:cxn>
                            </a:cxnLst>
                            <a:rect l="0" t="0" r="r" b="b"/>
                            <a:pathLst>
                              <a:path w="10286">
                                <a:moveTo>
                                  <a:pt x="0" y="0"/>
                                </a:moveTo>
                                <a:lnTo>
                                  <a:pt x="1028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357688" name="Freeform 542"/>
                        <wps:cNvSpPr>
                          <a:spLocks/>
                        </wps:cNvSpPr>
                        <wps:spPr bwMode="auto">
                          <a:xfrm>
                            <a:off x="929" y="11270"/>
                            <a:ext cx="0" cy="1584"/>
                          </a:xfrm>
                          <a:custGeom>
                            <a:avLst/>
                            <a:gdLst>
                              <a:gd name="T0" fmla="+- 0 11270 11270"/>
                              <a:gd name="T1" fmla="*/ 11270 h 1584"/>
                              <a:gd name="T2" fmla="+- 0 12854 11270"/>
                              <a:gd name="T3" fmla="*/ 12854 h 1584"/>
                            </a:gdLst>
                            <a:ahLst/>
                            <a:cxnLst>
                              <a:cxn ang="0">
                                <a:pos x="0" y="T1"/>
                              </a:cxn>
                              <a:cxn ang="0">
                                <a:pos x="0" y="T3"/>
                              </a:cxn>
                            </a:cxnLst>
                            <a:rect l="0" t="0" r="r" b="b"/>
                            <a:pathLst>
                              <a:path h="1584">
                                <a:moveTo>
                                  <a:pt x="0" y="0"/>
                                </a:moveTo>
                                <a:lnTo>
                                  <a:pt x="0" y="1584"/>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6421504" name="Freeform 541"/>
                        <wps:cNvSpPr>
                          <a:spLocks/>
                        </wps:cNvSpPr>
                        <wps:spPr bwMode="auto">
                          <a:xfrm>
                            <a:off x="934" y="12849"/>
                            <a:ext cx="10286" cy="0"/>
                          </a:xfrm>
                          <a:custGeom>
                            <a:avLst/>
                            <a:gdLst>
                              <a:gd name="T0" fmla="+- 0 934 934"/>
                              <a:gd name="T1" fmla="*/ T0 w 10286"/>
                              <a:gd name="T2" fmla="+- 0 11220 934"/>
                              <a:gd name="T3" fmla="*/ T2 w 10286"/>
                            </a:gdLst>
                            <a:ahLst/>
                            <a:cxnLst>
                              <a:cxn ang="0">
                                <a:pos x="T1" y="0"/>
                              </a:cxn>
                              <a:cxn ang="0">
                                <a:pos x="T3" y="0"/>
                              </a:cxn>
                            </a:cxnLst>
                            <a:rect l="0" t="0" r="r" b="b"/>
                            <a:pathLst>
                              <a:path w="10286">
                                <a:moveTo>
                                  <a:pt x="0" y="0"/>
                                </a:moveTo>
                                <a:lnTo>
                                  <a:pt x="1028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4253731" name="Freeform 540"/>
                        <wps:cNvSpPr>
                          <a:spLocks/>
                        </wps:cNvSpPr>
                        <wps:spPr bwMode="auto">
                          <a:xfrm>
                            <a:off x="11225" y="11270"/>
                            <a:ext cx="0" cy="1584"/>
                          </a:xfrm>
                          <a:custGeom>
                            <a:avLst/>
                            <a:gdLst>
                              <a:gd name="T0" fmla="+- 0 11270 11270"/>
                              <a:gd name="T1" fmla="*/ 11270 h 1584"/>
                              <a:gd name="T2" fmla="+- 0 12854 11270"/>
                              <a:gd name="T3" fmla="*/ 12854 h 1584"/>
                            </a:gdLst>
                            <a:ahLst/>
                            <a:cxnLst>
                              <a:cxn ang="0">
                                <a:pos x="0" y="T1"/>
                              </a:cxn>
                              <a:cxn ang="0">
                                <a:pos x="0" y="T3"/>
                              </a:cxn>
                            </a:cxnLst>
                            <a:rect l="0" t="0" r="r" b="b"/>
                            <a:pathLst>
                              <a:path h="1584">
                                <a:moveTo>
                                  <a:pt x="0" y="0"/>
                                </a:moveTo>
                                <a:lnTo>
                                  <a:pt x="0" y="1584"/>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F0FD4F" id="Group 539" o:spid="_x0000_s1026" style="position:absolute;margin-left:46.15pt;margin-top:563.2pt;width:515.4pt;height:79.8pt;z-index:-251652608;mso-position-horizontal-relative:page;mso-position-vertical-relative:page" coordorigin="923,11264" coordsize="10308,1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">
                <v:shape id="Freeform 543" o:spid="_x0000_s1027" style="position:absolute;left:934;top:11275;width:10286;height:0;visibility:visible;mso-wrap-style:square;v-text-anchor:top" coordsize="10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" path="m,l10286,e" filled="f" strokeweight=".58pt">
                  <v:path arrowok="t" o:connecttype="custom" o:connectlocs="0,0;10286,0" o:connectangles="0,0"/>
                </v:shape>
                <v:shape id="Freeform 542" o:spid="_x0000_s1028" style="position:absolute;left:929;top:11270;width:0;height:1584;visibility:visible;mso-wrap-style:square;v-text-anchor:top" coordsize="0,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" path="m,l,1584e" filled="f" strokeweight=".58pt">
                  <v:path arrowok="t" o:connecttype="custom" o:connectlocs="0,11270;0,12854" o:connectangles="0,0"/>
                </v:shape>
                <v:shape id="Freeform 541" o:spid="_x0000_s1029" style="position:absolute;left:934;top:12849;width:10286;height:0;visibility:visible;mso-wrap-style:square;v-text-anchor:top" coordsize="10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" path="m,l10286,e" filled="f" strokeweight=".58pt">
                  <v:path arrowok="t" o:connecttype="custom" o:connectlocs="0,0;10286,0" o:connectangles="0,0"/>
                </v:shape>
                <v:shape id="Freeform 540" o:spid="_x0000_s1030" style="position:absolute;left:11225;top:11270;width:0;height:1584;visibility:visible;mso-wrap-style:square;v-text-anchor:top" coordsize="0,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" path="m,l,1584e" filled="f" strokeweight=".58pt">
                  <v:path arrowok="t" o:connecttype="custom" o:connectlocs="0,11270;0,12854" o:connectangles="0,0"/>
                </v:shape>
                <w10:wrap anchorx="page" anchory="page"/>
              </v:group>
            </w:pict>
          </mc:Fallback>
        </mc:AlternateContent>
      </w:r>
      <w:r>
        <w:rPr>
          <w:noProof/>
        </w:rPr>
        <mc:AlternateContent>
          <mc:Choice Requires="wpg">
            <w:drawing>
              <wp:anchor distT="0" distB="0" distL="114300" distR="114300" simplePos="0" relativeHeight="251662848" behindDoc="1" locked="0" layoutInCell="1" allowOverlap="1" wp14:anchorId="463A39BE" wp14:editId="408E1FCE">
                <wp:simplePos x="0" y="0"/>
                <wp:positionH relativeFrom="page">
                  <wp:posOffset>762000</wp:posOffset>
                </wp:positionH>
                <wp:positionV relativeFrom="page">
                  <wp:posOffset>9264015</wp:posOffset>
                </wp:positionV>
                <wp:extent cx="6249670" cy="57785"/>
                <wp:effectExtent l="0" t="5715" r="8255" b="3175"/>
                <wp:wrapNone/>
                <wp:docPr id="1888119198" name="Group 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1828749116" name="Freeform 538"/>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0073759" name="Freeform 537"/>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3C227D" id="Group 536" o:spid="_x0000_s1026" style="position:absolute;margin-left:60pt;margin-top:729.45pt;width:492.1pt;height:4.55pt;z-index:-251653632;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">
                <v:shape id="Freeform 538"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" path="m,l9780,e" filled="f" strokecolor="#612322" strokeweight="3.1pt">
                  <v:path arrowok="t" o:connecttype="custom" o:connectlocs="0,0;9780,0" o:connectangles="0,0"/>
                </v:shape>
                <v:shape id="Freeform 537"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" path="m,l9780,e" filled="f" strokecolor="#612322" strokeweight=".82pt">
                  <v:path arrowok="t" o:connecttype="custom" o:connectlocs="0,0;9780,0" o:connectangles="0,0"/>
                </v:shape>
                <w10:wrap anchorx="page" anchory="page"/>
              </v:group>
            </w:pict>
          </mc:Fallback>
        </mc:AlternateContent>
      </w:r>
    </w:p>
    <w:tbl>
      <w:tblPr>
        <w:tblW w:w="0" w:type="auto"/>
        <w:tblInd w:w="106" w:type="dxa"/>
        <w:tblLayout w:type="fixed"/>
        <w:tblCellMar>
          <w:left w:w="0" w:type="dxa"/>
          <w:right w:w="0" w:type="dxa"/>
        </w:tblCellMar>
        <w:tblLook w:val="01E0" w:firstRow="1" w:lastRow="1" w:firstColumn="1" w:lastColumn="1" w:noHBand="0" w:noVBand="0"/>
      </w:tblPr>
      <w:tblGrid>
        <w:gridCol w:w="105"/>
        <w:gridCol w:w="629"/>
        <w:gridCol w:w="1531"/>
        <w:gridCol w:w="1261"/>
        <w:gridCol w:w="1080"/>
        <w:gridCol w:w="1080"/>
        <w:gridCol w:w="1349"/>
        <w:gridCol w:w="901"/>
        <w:gridCol w:w="1171"/>
        <w:gridCol w:w="909"/>
        <w:gridCol w:w="958"/>
      </w:tblGrid>
      <w:tr w:rsidR="00B87611" w14:paraId="5DF8180D" w14:textId="77777777">
        <w:trPr>
          <w:trHeight w:hRule="exact" w:val="583"/>
        </w:trPr>
        <w:tc>
          <w:tcPr>
            <w:tcW w:w="10974" w:type="dxa"/>
            <w:gridSpan w:val="11"/>
            <w:tcBorders>
              <w:top w:val="single" w:sz="5" w:space="0" w:color="000000"/>
              <w:left w:val="single" w:sz="5" w:space="0" w:color="000000"/>
              <w:bottom w:val="nil"/>
              <w:right w:val="single" w:sz="5" w:space="0" w:color="000000"/>
            </w:tcBorders>
          </w:tcPr>
          <w:p w14:paraId="00F22B40" w14:textId="77777777" w:rsidR="00B87611" w:rsidRDefault="00B87611">
            <w:pPr>
              <w:spacing w:before="15" w:line="220" w:lineRule="exact"/>
              <w:rPr>
                <w:sz w:val="22"/>
                <w:szCs w:val="22"/>
              </w:rPr>
            </w:pPr>
          </w:p>
          <w:p w14:paraId="6571E8AD" w14:textId="77777777" w:rsidR="00B87611" w:rsidRDefault="00963546">
            <w:pPr>
              <w:ind w:left="621"/>
              <w:rPr>
                <w:rFonts w:ascii="Trebuchet MS" w:eastAsia="Trebuchet MS" w:hAnsi="Trebuchet MS" w:cs="Trebuchet MS"/>
                <w:sz w:val="28"/>
                <w:szCs w:val="28"/>
              </w:rPr>
            </w:pPr>
            <w:r>
              <w:rPr>
                <w:rFonts w:ascii="Trebuchet MS" w:eastAsia="Trebuchet MS" w:hAnsi="Trebuchet MS" w:cs="Trebuchet MS"/>
                <w:b/>
                <w:spacing w:val="1"/>
                <w:sz w:val="28"/>
                <w:szCs w:val="28"/>
              </w:rPr>
              <w:t>8</w:t>
            </w:r>
            <w:r>
              <w:rPr>
                <w:rFonts w:ascii="Trebuchet MS" w:eastAsia="Trebuchet MS" w:hAnsi="Trebuchet MS" w:cs="Trebuchet MS"/>
                <w:b/>
                <w:sz w:val="28"/>
                <w:szCs w:val="28"/>
              </w:rPr>
              <w:t xml:space="preserve">. </w:t>
            </w:r>
            <w:r>
              <w:rPr>
                <w:rFonts w:ascii="Trebuchet MS" w:eastAsia="Trebuchet MS" w:hAnsi="Trebuchet MS" w:cs="Trebuchet MS"/>
                <w:b/>
                <w:spacing w:val="1"/>
                <w:sz w:val="28"/>
                <w:szCs w:val="28"/>
                <w:u w:val="thick" w:color="000000"/>
              </w:rPr>
              <w:t>I</w:t>
            </w:r>
            <w:r>
              <w:rPr>
                <w:rFonts w:ascii="Trebuchet MS" w:eastAsia="Trebuchet MS" w:hAnsi="Trebuchet MS" w:cs="Trebuchet MS"/>
                <w:b/>
                <w:sz w:val="28"/>
                <w:szCs w:val="28"/>
                <w:u w:val="thick" w:color="000000"/>
              </w:rPr>
              <w:t>n</w:t>
            </w:r>
            <w:r>
              <w:rPr>
                <w:rFonts w:ascii="Trebuchet MS" w:eastAsia="Trebuchet MS" w:hAnsi="Trebuchet MS" w:cs="Trebuchet MS"/>
                <w:b/>
                <w:spacing w:val="-1"/>
                <w:sz w:val="28"/>
                <w:szCs w:val="28"/>
                <w:u w:val="thick" w:color="000000"/>
              </w:rPr>
              <w:t>t</w:t>
            </w:r>
            <w:r>
              <w:rPr>
                <w:rFonts w:ascii="Trebuchet MS" w:eastAsia="Trebuchet MS" w:hAnsi="Trebuchet MS" w:cs="Trebuchet MS"/>
                <w:b/>
                <w:sz w:val="28"/>
                <w:szCs w:val="28"/>
                <w:u w:val="thick" w:color="000000"/>
              </w:rPr>
              <w:t>ern</w:t>
            </w:r>
            <w:r>
              <w:rPr>
                <w:rFonts w:ascii="Trebuchet MS" w:eastAsia="Trebuchet MS" w:hAnsi="Trebuchet MS" w:cs="Trebuchet MS"/>
                <w:b/>
                <w:spacing w:val="-4"/>
                <w:sz w:val="28"/>
                <w:szCs w:val="28"/>
                <w:u w:val="thick" w:color="000000"/>
              </w:rPr>
              <w:t>a</w:t>
            </w:r>
            <w:r>
              <w:rPr>
                <w:rFonts w:ascii="Trebuchet MS" w:eastAsia="Trebuchet MS" w:hAnsi="Trebuchet MS" w:cs="Trebuchet MS"/>
                <w:b/>
                <w:sz w:val="28"/>
                <w:szCs w:val="28"/>
                <w:u w:val="thick" w:color="000000"/>
              </w:rPr>
              <w:t>l</w:t>
            </w:r>
            <w:r>
              <w:rPr>
                <w:rFonts w:ascii="Trebuchet MS" w:eastAsia="Trebuchet MS" w:hAnsi="Trebuchet MS" w:cs="Trebuchet MS"/>
                <w:b/>
                <w:spacing w:val="1"/>
                <w:sz w:val="28"/>
                <w:szCs w:val="28"/>
                <w:u w:val="thick" w:color="000000"/>
              </w:rPr>
              <w:t xml:space="preserve"> </w:t>
            </w:r>
            <w:r>
              <w:rPr>
                <w:rFonts w:ascii="Trebuchet MS" w:eastAsia="Trebuchet MS" w:hAnsi="Trebuchet MS" w:cs="Trebuchet MS"/>
                <w:b/>
                <w:spacing w:val="-2"/>
                <w:sz w:val="28"/>
                <w:szCs w:val="28"/>
                <w:u w:val="thick" w:color="000000"/>
              </w:rPr>
              <w:t>E</w:t>
            </w:r>
            <w:r>
              <w:rPr>
                <w:rFonts w:ascii="Trebuchet MS" w:eastAsia="Trebuchet MS" w:hAnsi="Trebuchet MS" w:cs="Trebuchet MS"/>
                <w:b/>
                <w:sz w:val="28"/>
                <w:szCs w:val="28"/>
                <w:u w:val="thick" w:color="000000"/>
              </w:rPr>
              <w:t>va</w:t>
            </w:r>
            <w:r>
              <w:rPr>
                <w:rFonts w:ascii="Trebuchet MS" w:eastAsia="Trebuchet MS" w:hAnsi="Trebuchet MS" w:cs="Trebuchet MS"/>
                <w:b/>
                <w:spacing w:val="1"/>
                <w:sz w:val="28"/>
                <w:szCs w:val="28"/>
                <w:u w:val="thick" w:color="000000"/>
              </w:rPr>
              <w:t>l</w:t>
            </w:r>
            <w:r>
              <w:rPr>
                <w:rFonts w:ascii="Trebuchet MS" w:eastAsia="Trebuchet MS" w:hAnsi="Trebuchet MS" w:cs="Trebuchet MS"/>
                <w:b/>
                <w:sz w:val="28"/>
                <w:szCs w:val="28"/>
                <w:u w:val="thick" w:color="000000"/>
              </w:rPr>
              <w:t>u</w:t>
            </w:r>
            <w:r>
              <w:rPr>
                <w:rFonts w:ascii="Trebuchet MS" w:eastAsia="Trebuchet MS" w:hAnsi="Trebuchet MS" w:cs="Trebuchet MS"/>
                <w:b/>
                <w:spacing w:val="-1"/>
                <w:sz w:val="28"/>
                <w:szCs w:val="28"/>
                <w:u w:val="thick" w:color="000000"/>
              </w:rPr>
              <w:t>a</w:t>
            </w:r>
            <w:r>
              <w:rPr>
                <w:rFonts w:ascii="Trebuchet MS" w:eastAsia="Trebuchet MS" w:hAnsi="Trebuchet MS" w:cs="Trebuchet MS"/>
                <w:b/>
                <w:spacing w:val="-3"/>
                <w:sz w:val="28"/>
                <w:szCs w:val="28"/>
                <w:u w:val="thick" w:color="000000"/>
              </w:rPr>
              <w:t>t</w:t>
            </w:r>
            <w:r>
              <w:rPr>
                <w:rFonts w:ascii="Trebuchet MS" w:eastAsia="Trebuchet MS" w:hAnsi="Trebuchet MS" w:cs="Trebuchet MS"/>
                <w:b/>
                <w:sz w:val="28"/>
                <w:szCs w:val="28"/>
                <w:u w:val="thick" w:color="000000"/>
              </w:rPr>
              <w:t>ion S</w:t>
            </w:r>
            <w:r>
              <w:rPr>
                <w:rFonts w:ascii="Trebuchet MS" w:eastAsia="Trebuchet MS" w:hAnsi="Trebuchet MS" w:cs="Trebuchet MS"/>
                <w:b/>
                <w:spacing w:val="-1"/>
                <w:sz w:val="28"/>
                <w:szCs w:val="28"/>
                <w:u w:val="thick" w:color="000000"/>
              </w:rPr>
              <w:t>h</w:t>
            </w:r>
            <w:r>
              <w:rPr>
                <w:rFonts w:ascii="Trebuchet MS" w:eastAsia="Trebuchet MS" w:hAnsi="Trebuchet MS" w:cs="Trebuchet MS"/>
                <w:b/>
                <w:sz w:val="28"/>
                <w:szCs w:val="28"/>
                <w:u w:val="thick" w:color="000000"/>
              </w:rPr>
              <w:t>e</w:t>
            </w:r>
            <w:r>
              <w:rPr>
                <w:rFonts w:ascii="Trebuchet MS" w:eastAsia="Trebuchet MS" w:hAnsi="Trebuchet MS" w:cs="Trebuchet MS"/>
                <w:b/>
                <w:spacing w:val="-1"/>
                <w:sz w:val="28"/>
                <w:szCs w:val="28"/>
                <w:u w:val="thick" w:color="000000"/>
              </w:rPr>
              <w:t>e</w:t>
            </w:r>
            <w:r>
              <w:rPr>
                <w:rFonts w:ascii="Trebuchet MS" w:eastAsia="Trebuchet MS" w:hAnsi="Trebuchet MS" w:cs="Trebuchet MS"/>
                <w:b/>
                <w:sz w:val="28"/>
                <w:szCs w:val="28"/>
                <w:u w:val="thick" w:color="000000"/>
              </w:rPr>
              <w:t>t</w:t>
            </w:r>
            <w:r>
              <w:rPr>
                <w:rFonts w:ascii="Trebuchet MS" w:eastAsia="Trebuchet MS" w:hAnsi="Trebuchet MS" w:cs="Trebuchet MS"/>
                <w:b/>
                <w:spacing w:val="-2"/>
                <w:sz w:val="28"/>
                <w:szCs w:val="28"/>
                <w:u w:val="thick" w:color="000000"/>
              </w:rPr>
              <w:t xml:space="preserve"> </w:t>
            </w:r>
            <w:r>
              <w:rPr>
                <w:rFonts w:ascii="Trebuchet MS" w:eastAsia="Trebuchet MS" w:hAnsi="Trebuchet MS" w:cs="Trebuchet MS"/>
                <w:b/>
                <w:sz w:val="28"/>
                <w:szCs w:val="28"/>
                <w:u w:val="thick" w:color="000000"/>
              </w:rPr>
              <w:t>(Se</w:t>
            </w:r>
            <w:r>
              <w:rPr>
                <w:rFonts w:ascii="Trebuchet MS" w:eastAsia="Trebuchet MS" w:hAnsi="Trebuchet MS" w:cs="Trebuchet MS"/>
                <w:b/>
                <w:spacing w:val="1"/>
                <w:sz w:val="28"/>
                <w:szCs w:val="28"/>
                <w:u w:val="thick" w:color="000000"/>
              </w:rPr>
              <w:t>m</w:t>
            </w:r>
            <w:r>
              <w:rPr>
                <w:rFonts w:ascii="Trebuchet MS" w:eastAsia="Trebuchet MS" w:hAnsi="Trebuchet MS" w:cs="Trebuchet MS"/>
                <w:b/>
                <w:sz w:val="28"/>
                <w:szCs w:val="28"/>
                <w:u w:val="thick" w:color="000000"/>
              </w:rPr>
              <w:t>e</w:t>
            </w:r>
            <w:r>
              <w:rPr>
                <w:rFonts w:ascii="Trebuchet MS" w:eastAsia="Trebuchet MS" w:hAnsi="Trebuchet MS" w:cs="Trebuchet MS"/>
                <w:b/>
                <w:spacing w:val="-2"/>
                <w:sz w:val="28"/>
                <w:szCs w:val="28"/>
                <w:u w:val="thick" w:color="000000"/>
              </w:rPr>
              <w:t>s</w:t>
            </w:r>
            <w:r>
              <w:rPr>
                <w:rFonts w:ascii="Trebuchet MS" w:eastAsia="Trebuchet MS" w:hAnsi="Trebuchet MS" w:cs="Trebuchet MS"/>
                <w:b/>
                <w:sz w:val="28"/>
                <w:szCs w:val="28"/>
                <w:u w:val="thick" w:color="000000"/>
              </w:rPr>
              <w:t>t</w:t>
            </w:r>
            <w:r>
              <w:rPr>
                <w:rFonts w:ascii="Trebuchet MS" w:eastAsia="Trebuchet MS" w:hAnsi="Trebuchet MS" w:cs="Trebuchet MS"/>
                <w:b/>
                <w:spacing w:val="-1"/>
                <w:sz w:val="28"/>
                <w:szCs w:val="28"/>
                <w:u w:val="thick" w:color="000000"/>
              </w:rPr>
              <w:t>e</w:t>
            </w:r>
            <w:r>
              <w:rPr>
                <w:rFonts w:ascii="Trebuchet MS" w:eastAsia="Trebuchet MS" w:hAnsi="Trebuchet MS" w:cs="Trebuchet MS"/>
                <w:b/>
                <w:sz w:val="28"/>
                <w:szCs w:val="28"/>
                <w:u w:val="thick" w:color="000000"/>
              </w:rPr>
              <w:t>r I</w:t>
            </w:r>
            <w:r>
              <w:rPr>
                <w:rFonts w:ascii="Trebuchet MS" w:eastAsia="Trebuchet MS" w:hAnsi="Trebuchet MS" w:cs="Trebuchet MS"/>
                <w:b/>
                <w:spacing w:val="2"/>
                <w:sz w:val="28"/>
                <w:szCs w:val="28"/>
                <w:u w:val="thick" w:color="000000"/>
              </w:rPr>
              <w:t>I</w:t>
            </w:r>
            <w:r>
              <w:rPr>
                <w:rFonts w:ascii="Trebuchet MS" w:eastAsia="Trebuchet MS" w:hAnsi="Trebuchet MS" w:cs="Trebuchet MS"/>
                <w:b/>
                <w:sz w:val="28"/>
                <w:szCs w:val="28"/>
                <w:u w:val="thick" w:color="000000"/>
              </w:rPr>
              <w:t>)</w:t>
            </w:r>
          </w:p>
        </w:tc>
      </w:tr>
      <w:tr w:rsidR="00B87611" w14:paraId="7A51BAC3" w14:textId="77777777">
        <w:trPr>
          <w:trHeight w:hRule="exact" w:val="2518"/>
        </w:trPr>
        <w:tc>
          <w:tcPr>
            <w:tcW w:w="105" w:type="dxa"/>
            <w:vMerge w:val="restart"/>
            <w:tcBorders>
              <w:top w:val="nil"/>
              <w:left w:val="single" w:sz="5" w:space="0" w:color="000000"/>
              <w:right w:val="single" w:sz="5" w:space="0" w:color="000080"/>
            </w:tcBorders>
          </w:tcPr>
          <w:p w14:paraId="11BFA2E9" w14:textId="77777777" w:rsidR="00B87611" w:rsidRDefault="00B87611"/>
        </w:tc>
        <w:tc>
          <w:tcPr>
            <w:tcW w:w="629" w:type="dxa"/>
            <w:tcBorders>
              <w:top w:val="single" w:sz="5" w:space="0" w:color="000080"/>
              <w:left w:val="single" w:sz="5" w:space="0" w:color="000080"/>
              <w:bottom w:val="single" w:sz="5" w:space="0" w:color="000080"/>
              <w:right w:val="single" w:sz="5" w:space="0" w:color="000080"/>
            </w:tcBorders>
          </w:tcPr>
          <w:p w14:paraId="7FD9859B" w14:textId="77777777" w:rsidR="00B87611" w:rsidRDefault="00963546">
            <w:pPr>
              <w:spacing w:line="260" w:lineRule="exact"/>
              <w:ind w:left="151"/>
              <w:rPr>
                <w:rFonts w:ascii="Trebuchet MS" w:eastAsia="Trebuchet MS" w:hAnsi="Trebuchet MS" w:cs="Trebuchet MS"/>
                <w:sz w:val="24"/>
                <w:szCs w:val="24"/>
              </w:rPr>
            </w:pPr>
            <w:r>
              <w:rPr>
                <w:rFonts w:ascii="Trebuchet MS" w:eastAsia="Trebuchet MS" w:hAnsi="Trebuchet MS" w:cs="Trebuchet MS"/>
                <w:b/>
                <w:sz w:val="24"/>
                <w:szCs w:val="24"/>
              </w:rPr>
              <w:t>Sr.</w:t>
            </w:r>
          </w:p>
          <w:p w14:paraId="56E777A7" w14:textId="77777777" w:rsidR="00B87611" w:rsidRDefault="00963546">
            <w:pPr>
              <w:spacing w:line="260" w:lineRule="exact"/>
              <w:ind w:left="117"/>
              <w:rPr>
                <w:rFonts w:ascii="Trebuchet MS" w:eastAsia="Trebuchet MS" w:hAnsi="Trebuchet MS" w:cs="Trebuchet MS"/>
                <w:sz w:val="24"/>
                <w:szCs w:val="24"/>
              </w:rPr>
            </w:pPr>
            <w:r>
              <w:rPr>
                <w:rFonts w:ascii="Trebuchet MS" w:eastAsia="Trebuchet MS" w:hAnsi="Trebuchet MS" w:cs="Trebuchet MS"/>
                <w:b/>
                <w:sz w:val="24"/>
                <w:szCs w:val="24"/>
              </w:rPr>
              <w:t>N</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w:t>
            </w:r>
          </w:p>
        </w:tc>
        <w:tc>
          <w:tcPr>
            <w:tcW w:w="1531" w:type="dxa"/>
            <w:tcBorders>
              <w:top w:val="single" w:sz="5" w:space="0" w:color="000080"/>
              <w:left w:val="single" w:sz="5" w:space="0" w:color="000080"/>
              <w:bottom w:val="single" w:sz="5" w:space="0" w:color="000080"/>
              <w:right w:val="single" w:sz="5" w:space="0" w:color="000080"/>
            </w:tcBorders>
          </w:tcPr>
          <w:p w14:paraId="08E634B0" w14:textId="77777777" w:rsidR="00B87611" w:rsidRDefault="00963546">
            <w:pPr>
              <w:spacing w:line="260" w:lineRule="exact"/>
              <w:ind w:left="203" w:right="209"/>
              <w:jc w:val="center"/>
              <w:rPr>
                <w:rFonts w:ascii="Trebuchet MS" w:eastAsia="Trebuchet MS" w:hAnsi="Trebuchet MS" w:cs="Trebuchet MS"/>
                <w:sz w:val="24"/>
                <w:szCs w:val="24"/>
              </w:rPr>
            </w:pPr>
            <w:r>
              <w:rPr>
                <w:rFonts w:ascii="Trebuchet MS" w:eastAsia="Trebuchet MS" w:hAnsi="Trebuchet MS" w:cs="Trebuchet MS"/>
                <w:b/>
                <w:sz w:val="24"/>
                <w:szCs w:val="24"/>
              </w:rPr>
              <w:t>Nam</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s of</w:t>
            </w:r>
          </w:p>
          <w:p w14:paraId="027FF073" w14:textId="77777777" w:rsidR="00B87611" w:rsidRDefault="00963546">
            <w:pPr>
              <w:spacing w:line="260" w:lineRule="exact"/>
              <w:ind w:left="409" w:right="411"/>
              <w:jc w:val="center"/>
              <w:rPr>
                <w:rFonts w:ascii="Trebuchet MS" w:eastAsia="Trebuchet MS" w:hAnsi="Trebuchet MS" w:cs="Trebuchet MS"/>
                <w:sz w:val="24"/>
                <w:szCs w:val="24"/>
              </w:rPr>
            </w:pPr>
            <w:r>
              <w:rPr>
                <w:rFonts w:ascii="Trebuchet MS" w:eastAsia="Trebuchet MS" w:hAnsi="Trebuchet MS" w:cs="Trebuchet MS"/>
                <w:b/>
                <w:sz w:val="24"/>
                <w:szCs w:val="24"/>
              </w:rPr>
              <w:t>T</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am</w:t>
            </w:r>
          </w:p>
          <w:p w14:paraId="01381B36" w14:textId="77777777" w:rsidR="00B87611" w:rsidRDefault="00963546">
            <w:pPr>
              <w:spacing w:line="260" w:lineRule="exact"/>
              <w:ind w:left="218" w:right="221"/>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M</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mb</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rs</w:t>
            </w:r>
          </w:p>
        </w:tc>
        <w:tc>
          <w:tcPr>
            <w:tcW w:w="1261" w:type="dxa"/>
            <w:tcBorders>
              <w:top w:val="single" w:sz="5" w:space="0" w:color="000080"/>
              <w:left w:val="single" w:sz="5" w:space="0" w:color="000080"/>
              <w:bottom w:val="single" w:sz="5" w:space="0" w:color="000080"/>
              <w:right w:val="single" w:sz="5" w:space="0" w:color="000080"/>
            </w:tcBorders>
          </w:tcPr>
          <w:p w14:paraId="60789945" w14:textId="77777777" w:rsidR="00B87611" w:rsidRDefault="00963546">
            <w:pPr>
              <w:spacing w:line="260" w:lineRule="exact"/>
              <w:ind w:left="88" w:right="89"/>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Mo</w:t>
            </w:r>
            <w:r>
              <w:rPr>
                <w:rFonts w:ascii="Trebuchet MS" w:eastAsia="Trebuchet MS" w:hAnsi="Trebuchet MS" w:cs="Trebuchet MS"/>
                <w:b/>
                <w:sz w:val="24"/>
                <w:szCs w:val="24"/>
              </w:rPr>
              <w:t>d</w:t>
            </w:r>
            <w:r>
              <w:rPr>
                <w:rFonts w:ascii="Trebuchet MS" w:eastAsia="Trebuchet MS" w:hAnsi="Trebuchet MS" w:cs="Trebuchet MS"/>
                <w:b/>
                <w:spacing w:val="-1"/>
                <w:sz w:val="24"/>
                <w:szCs w:val="24"/>
              </w:rPr>
              <w:t>el</w:t>
            </w:r>
            <w:r>
              <w:rPr>
                <w:rFonts w:ascii="Trebuchet MS" w:eastAsia="Trebuchet MS" w:hAnsi="Trebuchet MS" w:cs="Trebuchet MS"/>
                <w:b/>
                <w:sz w:val="24"/>
                <w:szCs w:val="24"/>
              </w:rPr>
              <w:t>ing</w:t>
            </w:r>
          </w:p>
          <w:p w14:paraId="0D9CD4D0" w14:textId="77777777" w:rsidR="00B87611" w:rsidRDefault="00963546">
            <w:pPr>
              <w:spacing w:line="260" w:lineRule="exact"/>
              <w:ind w:left="357" w:right="356"/>
              <w:jc w:val="center"/>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10</w:t>
            </w:r>
            <w:r>
              <w:rPr>
                <w:rFonts w:ascii="Trebuchet MS" w:eastAsia="Trebuchet MS" w:hAnsi="Trebuchet MS" w:cs="Trebuchet MS"/>
                <w:b/>
                <w:sz w:val="24"/>
                <w:szCs w:val="24"/>
              </w:rPr>
              <w:t>)</w:t>
            </w:r>
          </w:p>
        </w:tc>
        <w:tc>
          <w:tcPr>
            <w:tcW w:w="1080" w:type="dxa"/>
            <w:tcBorders>
              <w:top w:val="single" w:sz="5" w:space="0" w:color="000080"/>
              <w:left w:val="single" w:sz="5" w:space="0" w:color="000080"/>
              <w:bottom w:val="single" w:sz="5" w:space="0" w:color="000080"/>
              <w:right w:val="single" w:sz="5" w:space="0" w:color="000080"/>
            </w:tcBorders>
          </w:tcPr>
          <w:p w14:paraId="549CF3BF" w14:textId="77777777" w:rsidR="00B87611" w:rsidRDefault="00963546">
            <w:pPr>
              <w:spacing w:line="260" w:lineRule="exact"/>
              <w:ind w:left="117" w:right="119"/>
              <w:jc w:val="center"/>
              <w:rPr>
                <w:rFonts w:ascii="Trebuchet MS" w:eastAsia="Trebuchet MS" w:hAnsi="Trebuchet MS" w:cs="Trebuchet MS"/>
                <w:sz w:val="24"/>
                <w:szCs w:val="24"/>
              </w:rPr>
            </w:pPr>
            <w:r>
              <w:rPr>
                <w:rFonts w:ascii="Trebuchet MS" w:eastAsia="Trebuchet MS" w:hAnsi="Trebuchet MS" w:cs="Trebuchet MS"/>
                <w:b/>
                <w:sz w:val="24"/>
                <w:szCs w:val="24"/>
              </w:rPr>
              <w:t>Cod</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ng</w:t>
            </w:r>
          </w:p>
          <w:p w14:paraId="243FCB78" w14:textId="77777777" w:rsidR="00B87611" w:rsidRDefault="00963546">
            <w:pPr>
              <w:spacing w:before="2" w:line="260" w:lineRule="exact"/>
              <w:ind w:left="98" w:right="103" w:firstLine="6"/>
              <w:jc w:val="center"/>
              <w:rPr>
                <w:rFonts w:ascii="Trebuchet MS" w:eastAsia="Trebuchet MS" w:hAnsi="Trebuchet MS" w:cs="Trebuchet MS"/>
                <w:sz w:val="24"/>
                <w:szCs w:val="24"/>
              </w:rPr>
            </w:pPr>
            <w:r>
              <w:rPr>
                <w:rFonts w:ascii="Trebuchet MS" w:eastAsia="Trebuchet MS" w:hAnsi="Trebuchet MS" w:cs="Trebuchet MS"/>
                <w:b/>
                <w:sz w:val="24"/>
                <w:szCs w:val="24"/>
              </w:rPr>
              <w:t>and Im</w:t>
            </w:r>
            <w:r>
              <w:rPr>
                <w:rFonts w:ascii="Trebuchet MS" w:eastAsia="Trebuchet MS" w:hAnsi="Trebuchet MS" w:cs="Trebuchet MS"/>
                <w:b/>
                <w:spacing w:val="-1"/>
                <w:sz w:val="24"/>
                <w:szCs w:val="24"/>
              </w:rPr>
              <w:t>ple</w:t>
            </w:r>
            <w:r>
              <w:rPr>
                <w:rFonts w:ascii="Trebuchet MS" w:eastAsia="Trebuchet MS" w:hAnsi="Trebuchet MS" w:cs="Trebuchet MS"/>
                <w:b/>
                <w:sz w:val="24"/>
                <w:szCs w:val="24"/>
              </w:rPr>
              <w:t xml:space="preserve">m </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atio</w:t>
            </w:r>
          </w:p>
          <w:p w14:paraId="3E6D6F58" w14:textId="77777777" w:rsidR="00B87611" w:rsidRDefault="00963546">
            <w:pPr>
              <w:ind w:left="421" w:right="424"/>
              <w:jc w:val="center"/>
              <w:rPr>
                <w:rFonts w:ascii="Trebuchet MS" w:eastAsia="Trebuchet MS" w:hAnsi="Trebuchet MS" w:cs="Trebuchet MS"/>
                <w:sz w:val="24"/>
                <w:szCs w:val="24"/>
              </w:rPr>
            </w:pPr>
            <w:r>
              <w:rPr>
                <w:rFonts w:ascii="Trebuchet MS" w:eastAsia="Trebuchet MS" w:hAnsi="Trebuchet MS" w:cs="Trebuchet MS"/>
                <w:b/>
                <w:sz w:val="24"/>
                <w:szCs w:val="24"/>
              </w:rPr>
              <w:t>n</w:t>
            </w:r>
          </w:p>
          <w:p w14:paraId="07555804" w14:textId="77777777" w:rsidR="00B87611" w:rsidRDefault="00963546">
            <w:pPr>
              <w:spacing w:line="260" w:lineRule="exact"/>
              <w:ind w:left="266" w:right="267"/>
              <w:jc w:val="center"/>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40</w:t>
            </w:r>
            <w:r>
              <w:rPr>
                <w:rFonts w:ascii="Trebuchet MS" w:eastAsia="Trebuchet MS" w:hAnsi="Trebuchet MS" w:cs="Trebuchet MS"/>
                <w:b/>
                <w:sz w:val="24"/>
                <w:szCs w:val="24"/>
              </w:rPr>
              <w:t>)</w:t>
            </w:r>
          </w:p>
        </w:tc>
        <w:tc>
          <w:tcPr>
            <w:tcW w:w="1080" w:type="dxa"/>
            <w:tcBorders>
              <w:top w:val="single" w:sz="5" w:space="0" w:color="000080"/>
              <w:left w:val="single" w:sz="5" w:space="0" w:color="000080"/>
              <w:bottom w:val="single" w:sz="5" w:space="0" w:color="000080"/>
              <w:right w:val="single" w:sz="5" w:space="0" w:color="000080"/>
            </w:tcBorders>
          </w:tcPr>
          <w:p w14:paraId="701E4B25" w14:textId="77777777" w:rsidR="00B87611" w:rsidRDefault="00963546">
            <w:pPr>
              <w:spacing w:line="260" w:lineRule="exact"/>
              <w:ind w:left="88" w:right="88"/>
              <w:jc w:val="center"/>
              <w:rPr>
                <w:rFonts w:ascii="Trebuchet MS" w:eastAsia="Trebuchet MS" w:hAnsi="Trebuchet MS" w:cs="Trebuchet MS"/>
                <w:sz w:val="24"/>
                <w:szCs w:val="24"/>
              </w:rPr>
            </w:pPr>
            <w:r>
              <w:rPr>
                <w:rFonts w:ascii="Trebuchet MS" w:eastAsia="Trebuchet MS" w:hAnsi="Trebuchet MS" w:cs="Trebuchet MS"/>
                <w:b/>
                <w:sz w:val="24"/>
                <w:szCs w:val="24"/>
              </w:rPr>
              <w:t>T</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ng</w:t>
            </w:r>
          </w:p>
          <w:p w14:paraId="5535C566" w14:textId="77777777" w:rsidR="00B87611" w:rsidRDefault="00963546">
            <w:pPr>
              <w:spacing w:line="260" w:lineRule="exact"/>
              <w:ind w:left="266" w:right="267"/>
              <w:jc w:val="center"/>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10</w:t>
            </w:r>
            <w:r>
              <w:rPr>
                <w:rFonts w:ascii="Trebuchet MS" w:eastAsia="Trebuchet MS" w:hAnsi="Trebuchet MS" w:cs="Trebuchet MS"/>
                <w:b/>
                <w:sz w:val="24"/>
                <w:szCs w:val="24"/>
              </w:rPr>
              <w:t>)</w:t>
            </w:r>
          </w:p>
        </w:tc>
        <w:tc>
          <w:tcPr>
            <w:tcW w:w="1349" w:type="dxa"/>
            <w:tcBorders>
              <w:top w:val="single" w:sz="5" w:space="0" w:color="000080"/>
              <w:left w:val="single" w:sz="5" w:space="0" w:color="000080"/>
              <w:bottom w:val="single" w:sz="5" w:space="0" w:color="000080"/>
              <w:right w:val="single" w:sz="5" w:space="0" w:color="000080"/>
            </w:tcBorders>
          </w:tcPr>
          <w:p w14:paraId="0AE2B6BF" w14:textId="77777777" w:rsidR="00B87611" w:rsidRDefault="00963546">
            <w:pPr>
              <w:spacing w:line="260" w:lineRule="exact"/>
              <w:ind w:left="124" w:right="126"/>
              <w:jc w:val="center"/>
              <w:rPr>
                <w:rFonts w:ascii="Trebuchet MS" w:eastAsia="Trebuchet MS" w:hAnsi="Trebuchet MS" w:cs="Trebuchet MS"/>
                <w:sz w:val="24"/>
                <w:szCs w:val="24"/>
              </w:rPr>
            </w:pPr>
            <w:r>
              <w:rPr>
                <w:rFonts w:ascii="Trebuchet MS" w:eastAsia="Trebuchet MS" w:hAnsi="Trebuchet MS" w:cs="Trebuchet MS"/>
                <w:b/>
                <w:sz w:val="24"/>
                <w:szCs w:val="24"/>
              </w:rPr>
              <w:t>Und</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rs</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a</w:t>
            </w:r>
          </w:p>
          <w:p w14:paraId="368964F3" w14:textId="77777777" w:rsidR="00B87611" w:rsidRDefault="00963546">
            <w:pPr>
              <w:spacing w:before="2" w:line="260" w:lineRule="exact"/>
              <w:ind w:left="98" w:right="100" w:hanging="1"/>
              <w:jc w:val="center"/>
              <w:rPr>
                <w:rFonts w:ascii="Trebuchet MS" w:eastAsia="Trebuchet MS" w:hAnsi="Trebuchet MS" w:cs="Trebuchet MS"/>
                <w:sz w:val="24"/>
                <w:szCs w:val="24"/>
              </w:rPr>
            </w:pPr>
            <w:r>
              <w:rPr>
                <w:rFonts w:ascii="Trebuchet MS" w:eastAsia="Trebuchet MS" w:hAnsi="Trebuchet MS" w:cs="Trebuchet MS"/>
                <w:b/>
                <w:sz w:val="24"/>
                <w:szCs w:val="24"/>
              </w:rPr>
              <w:t>nding, Individu</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l In</w:t>
            </w:r>
            <w:r>
              <w:rPr>
                <w:rFonts w:ascii="Trebuchet MS" w:eastAsia="Trebuchet MS" w:hAnsi="Trebuchet MS" w:cs="Trebuchet MS"/>
                <w:b/>
                <w:spacing w:val="1"/>
                <w:sz w:val="24"/>
                <w:szCs w:val="24"/>
              </w:rPr>
              <w:t>vo</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v</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w:t>
            </w:r>
          </w:p>
          <w:p w14:paraId="4FF29485" w14:textId="77777777" w:rsidR="00B87611" w:rsidRDefault="00963546">
            <w:pPr>
              <w:spacing w:before="2" w:line="260" w:lineRule="exact"/>
              <w:ind w:left="105" w:right="107" w:hanging="1"/>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e</w:t>
            </w:r>
            <w:r>
              <w:rPr>
                <w:rFonts w:ascii="Trebuchet MS" w:eastAsia="Trebuchet MS" w:hAnsi="Trebuchet MS" w:cs="Trebuchet MS"/>
                <w:b/>
                <w:sz w:val="24"/>
                <w:szCs w:val="24"/>
              </w:rPr>
              <w:t>nt / Con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b</w:t>
            </w:r>
            <w:r>
              <w:rPr>
                <w:rFonts w:ascii="Trebuchet MS" w:eastAsia="Trebuchet MS" w:hAnsi="Trebuchet MS" w:cs="Trebuchet MS"/>
                <w:b/>
                <w:spacing w:val="-1"/>
                <w:sz w:val="24"/>
                <w:szCs w:val="24"/>
              </w:rPr>
              <w:t>u</w:t>
            </w:r>
            <w:r>
              <w:rPr>
                <w:rFonts w:ascii="Trebuchet MS" w:eastAsia="Trebuchet MS" w:hAnsi="Trebuchet MS" w:cs="Trebuchet MS"/>
                <w:b/>
                <w:sz w:val="24"/>
                <w:szCs w:val="24"/>
              </w:rPr>
              <w:t>t 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 xml:space="preserve">n in </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h</w:t>
            </w:r>
            <w:r>
              <w:rPr>
                <w:rFonts w:ascii="Trebuchet MS" w:eastAsia="Trebuchet MS" w:hAnsi="Trebuchet MS" w:cs="Trebuchet MS"/>
                <w:b/>
                <w:sz w:val="24"/>
                <w:szCs w:val="24"/>
              </w:rPr>
              <w:t xml:space="preserve">e </w:t>
            </w:r>
            <w:r>
              <w:rPr>
                <w:rFonts w:ascii="Trebuchet MS" w:eastAsia="Trebuchet MS" w:hAnsi="Trebuchet MS" w:cs="Trebuchet MS"/>
                <w:b/>
                <w:spacing w:val="-1"/>
                <w:sz w:val="24"/>
                <w:szCs w:val="24"/>
              </w:rPr>
              <w:t>p</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je</w:t>
            </w:r>
            <w:r>
              <w:rPr>
                <w:rFonts w:ascii="Trebuchet MS" w:eastAsia="Trebuchet MS" w:hAnsi="Trebuchet MS" w:cs="Trebuchet MS"/>
                <w:b/>
                <w:spacing w:val="-1"/>
                <w:sz w:val="24"/>
                <w:szCs w:val="24"/>
              </w:rPr>
              <w:t>c</w:t>
            </w:r>
            <w:r>
              <w:rPr>
                <w:rFonts w:ascii="Trebuchet MS" w:eastAsia="Trebuchet MS" w:hAnsi="Trebuchet MS" w:cs="Trebuchet MS"/>
                <w:b/>
                <w:sz w:val="24"/>
                <w:szCs w:val="24"/>
              </w:rPr>
              <w:t>t (</w:t>
            </w:r>
            <w:r>
              <w:rPr>
                <w:rFonts w:ascii="Trebuchet MS" w:eastAsia="Trebuchet MS" w:hAnsi="Trebuchet MS" w:cs="Trebuchet MS"/>
                <w:b/>
                <w:spacing w:val="1"/>
                <w:sz w:val="24"/>
                <w:szCs w:val="24"/>
              </w:rPr>
              <w:t>10</w:t>
            </w:r>
            <w:r>
              <w:rPr>
                <w:rFonts w:ascii="Trebuchet MS" w:eastAsia="Trebuchet MS" w:hAnsi="Trebuchet MS" w:cs="Trebuchet MS"/>
                <w:b/>
                <w:sz w:val="24"/>
                <w:szCs w:val="24"/>
              </w:rPr>
              <w:t>)</w:t>
            </w:r>
          </w:p>
        </w:tc>
        <w:tc>
          <w:tcPr>
            <w:tcW w:w="901" w:type="dxa"/>
            <w:tcBorders>
              <w:top w:val="single" w:sz="5" w:space="0" w:color="000080"/>
              <w:left w:val="single" w:sz="5" w:space="0" w:color="000080"/>
              <w:bottom w:val="single" w:sz="5" w:space="0" w:color="000080"/>
              <w:right w:val="single" w:sz="5" w:space="0" w:color="000080"/>
            </w:tcBorders>
          </w:tcPr>
          <w:p w14:paraId="28388EC8" w14:textId="77777777" w:rsidR="00B87611" w:rsidRDefault="00963546">
            <w:pPr>
              <w:spacing w:line="260" w:lineRule="exact"/>
              <w:ind w:left="136"/>
              <w:rPr>
                <w:rFonts w:ascii="Trebuchet MS" w:eastAsia="Trebuchet MS" w:hAnsi="Trebuchet MS" w:cs="Trebuchet MS"/>
                <w:sz w:val="24"/>
                <w:szCs w:val="24"/>
              </w:rPr>
            </w:pPr>
            <w:r>
              <w:rPr>
                <w:rFonts w:ascii="Trebuchet MS" w:eastAsia="Trebuchet MS" w:hAnsi="Trebuchet MS" w:cs="Trebuchet MS"/>
                <w:b/>
                <w:sz w:val="24"/>
                <w:szCs w:val="24"/>
              </w:rPr>
              <w:t>T</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am</w:t>
            </w:r>
          </w:p>
          <w:p w14:paraId="1CCA47AE" w14:textId="77777777" w:rsidR="00B87611" w:rsidRDefault="00963546">
            <w:pPr>
              <w:spacing w:line="260" w:lineRule="exact"/>
              <w:ind w:left="153"/>
              <w:rPr>
                <w:rFonts w:ascii="Trebuchet MS" w:eastAsia="Trebuchet MS" w:hAnsi="Trebuchet MS" w:cs="Trebuchet MS"/>
                <w:sz w:val="24"/>
                <w:szCs w:val="24"/>
              </w:rPr>
            </w:pPr>
            <w:r>
              <w:rPr>
                <w:rFonts w:ascii="Trebuchet MS" w:eastAsia="Trebuchet MS" w:hAnsi="Trebuchet MS" w:cs="Trebuchet MS"/>
                <w:b/>
                <w:spacing w:val="-1"/>
                <w:sz w:val="24"/>
                <w:szCs w:val="24"/>
              </w:rPr>
              <w:t>W</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rk</w:t>
            </w:r>
          </w:p>
          <w:p w14:paraId="172C9A75" w14:textId="77777777" w:rsidR="00B87611" w:rsidRDefault="00963546">
            <w:pPr>
              <w:spacing w:line="260" w:lineRule="exact"/>
              <w:ind w:left="215"/>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10</w:t>
            </w:r>
            <w:r>
              <w:rPr>
                <w:rFonts w:ascii="Trebuchet MS" w:eastAsia="Trebuchet MS" w:hAnsi="Trebuchet MS" w:cs="Trebuchet MS"/>
                <w:b/>
                <w:sz w:val="24"/>
                <w:szCs w:val="24"/>
              </w:rPr>
              <w:t>)</w:t>
            </w:r>
          </w:p>
        </w:tc>
        <w:tc>
          <w:tcPr>
            <w:tcW w:w="1171" w:type="dxa"/>
            <w:tcBorders>
              <w:top w:val="single" w:sz="5" w:space="0" w:color="000080"/>
              <w:left w:val="single" w:sz="5" w:space="0" w:color="000080"/>
              <w:bottom w:val="single" w:sz="5" w:space="0" w:color="000080"/>
              <w:right w:val="single" w:sz="5" w:space="0" w:color="000080"/>
            </w:tcBorders>
          </w:tcPr>
          <w:p w14:paraId="252E2F7B" w14:textId="77777777" w:rsidR="00B87611" w:rsidRDefault="00963546">
            <w:pPr>
              <w:spacing w:line="260" w:lineRule="exact"/>
              <w:ind w:left="100" w:right="105"/>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De</w:t>
            </w:r>
            <w:r>
              <w:rPr>
                <w:rFonts w:ascii="Trebuchet MS" w:eastAsia="Trebuchet MS" w:hAnsi="Trebuchet MS" w:cs="Trebuchet MS"/>
                <w:b/>
                <w:sz w:val="24"/>
                <w:szCs w:val="24"/>
              </w:rPr>
              <w:t>m</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ns</w:t>
            </w:r>
          </w:p>
          <w:p w14:paraId="77E04544" w14:textId="77777777" w:rsidR="00B87611" w:rsidRDefault="00963546">
            <w:pPr>
              <w:spacing w:before="2" w:line="260" w:lineRule="exact"/>
              <w:ind w:left="127" w:right="133"/>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t</w:t>
            </w:r>
            <w:r>
              <w:rPr>
                <w:rFonts w:ascii="Trebuchet MS" w:eastAsia="Trebuchet MS" w:hAnsi="Trebuchet MS" w:cs="Trebuchet MS"/>
                <w:b/>
                <w:sz w:val="24"/>
                <w:szCs w:val="24"/>
              </w:rPr>
              <w:t>ra</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 c</w:t>
            </w:r>
            <w:r>
              <w:rPr>
                <w:rFonts w:ascii="Trebuchet MS" w:eastAsia="Trebuchet MS" w:hAnsi="Trebuchet MS" w:cs="Trebuchet MS"/>
                <w:b/>
                <w:spacing w:val="-1"/>
                <w:sz w:val="24"/>
                <w:szCs w:val="24"/>
              </w:rPr>
              <w:t>u</w:t>
            </w:r>
            <w:r>
              <w:rPr>
                <w:rFonts w:ascii="Trebuchet MS" w:eastAsia="Trebuchet MS" w:hAnsi="Trebuchet MS" w:cs="Trebuchet MS"/>
                <w:b/>
                <w:sz w:val="24"/>
                <w:szCs w:val="24"/>
              </w:rPr>
              <w:t>m P</w:t>
            </w:r>
            <w:r>
              <w:rPr>
                <w:rFonts w:ascii="Trebuchet MS" w:eastAsia="Trebuchet MS" w:hAnsi="Trebuchet MS" w:cs="Trebuchet MS"/>
                <w:b/>
                <w:spacing w:val="1"/>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nt</w:t>
            </w:r>
          </w:p>
          <w:p w14:paraId="71CE3BC2" w14:textId="77777777" w:rsidR="00B87611" w:rsidRDefault="00963546">
            <w:pPr>
              <w:ind w:left="251" w:right="254"/>
              <w:jc w:val="center"/>
              <w:rPr>
                <w:rFonts w:ascii="Trebuchet MS" w:eastAsia="Trebuchet MS" w:hAnsi="Trebuchet MS" w:cs="Trebuchet MS"/>
                <w:sz w:val="24"/>
                <w:szCs w:val="24"/>
              </w:rPr>
            </w:pPr>
            <w:r>
              <w:rPr>
                <w:rFonts w:ascii="Trebuchet MS" w:eastAsia="Trebuchet MS" w:hAnsi="Trebuchet MS" w:cs="Trebuchet MS"/>
                <w:b/>
                <w:sz w:val="24"/>
                <w:szCs w:val="24"/>
              </w:rPr>
              <w:t>ati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w:t>
            </w:r>
          </w:p>
          <w:p w14:paraId="0FD77DA3" w14:textId="77777777" w:rsidR="00B87611" w:rsidRDefault="00963546">
            <w:pPr>
              <w:spacing w:line="260" w:lineRule="exact"/>
              <w:ind w:left="311" w:right="313"/>
              <w:jc w:val="center"/>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10</w:t>
            </w:r>
            <w:r>
              <w:rPr>
                <w:rFonts w:ascii="Trebuchet MS" w:eastAsia="Trebuchet MS" w:hAnsi="Trebuchet MS" w:cs="Trebuchet MS"/>
                <w:b/>
                <w:sz w:val="24"/>
                <w:szCs w:val="24"/>
              </w:rPr>
              <w:t>)</w:t>
            </w:r>
          </w:p>
        </w:tc>
        <w:tc>
          <w:tcPr>
            <w:tcW w:w="909" w:type="dxa"/>
            <w:tcBorders>
              <w:top w:val="single" w:sz="5" w:space="0" w:color="000080"/>
              <w:left w:val="single" w:sz="5" w:space="0" w:color="000080"/>
              <w:bottom w:val="single" w:sz="5" w:space="0" w:color="000080"/>
              <w:right w:val="single" w:sz="5" w:space="0" w:color="000080"/>
            </w:tcBorders>
          </w:tcPr>
          <w:p w14:paraId="58FB88F1" w14:textId="77777777" w:rsidR="00B87611" w:rsidRDefault="00963546">
            <w:pPr>
              <w:spacing w:line="260" w:lineRule="exact"/>
              <w:ind w:left="83" w:right="83"/>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Documents</w:t>
              <w:br/>
              <w:t>&amp; Report</w:t>
              <w:br/>
              <w:t>(10)</w:t>
            </w:r>
          </w:p>
        </w:tc>
        <w:tc>
          <w:tcPr>
            <w:tcW w:w="958" w:type="dxa"/>
            <w:tcBorders>
              <w:top w:val="single" w:sz="5" w:space="0" w:color="000080"/>
              <w:left w:val="single" w:sz="5" w:space="0" w:color="000080"/>
              <w:bottom w:val="single" w:sz="5" w:space="0" w:color="000080"/>
              <w:right w:val="single" w:sz="5" w:space="0" w:color="000000"/>
            </w:tcBorders>
          </w:tcPr>
          <w:p w14:paraId="5E6D8583" w14:textId="77777777" w:rsidR="00B87611" w:rsidRDefault="00963546">
            <w:pPr>
              <w:spacing w:line="260" w:lineRule="exact"/>
              <w:ind w:left="100" w:right="89"/>
              <w:jc w:val="center"/>
              <w:rPr>
                <w:rFonts w:ascii="Trebuchet MS" w:eastAsia="Trebuchet MS" w:hAnsi="Trebuchet MS" w:cs="Trebuchet MS"/>
                <w:sz w:val="24"/>
                <w:szCs w:val="24"/>
              </w:rPr>
            </w:pPr>
            <w:r>
              <w:rPr>
                <w:rFonts w:ascii="Trebuchet MS" w:eastAsia="Trebuchet MS" w:hAnsi="Trebuchet MS" w:cs="Trebuchet MS"/>
                <w:b/>
                <w:sz w:val="24"/>
                <w:szCs w:val="24"/>
              </w:rPr>
              <w:t>Total</w:t>
              <w:br/>
              <w:t>(100)</w:t>
            </w:r>
          </w:p>
        </w:tc>
      </w:tr>
      <w:tr w:rsidR="00B87611" w14:paraId="16089850" w14:textId="77777777">
        <w:trPr>
          <w:trHeight w:hRule="exact" w:val="1405"/>
        </w:trPr>
        <w:tc>
          <w:tcPr>
            <w:tcW w:w="105" w:type="dxa"/>
            <w:vMerge/>
            <w:tcBorders>
              <w:left w:val="single" w:sz="5" w:space="0" w:color="000000"/>
              <w:right w:val="single" w:sz="5" w:space="0" w:color="000080"/>
            </w:tcBorders>
          </w:tcPr>
          <w:p w14:paraId="2C76C258" w14:textId="77777777" w:rsidR="00B87611" w:rsidRDefault="00B87611"/>
        </w:tc>
        <w:tc>
          <w:tcPr>
            <w:tcW w:w="629" w:type="dxa"/>
            <w:tcBorders>
              <w:top w:val="single" w:sz="5" w:space="0" w:color="000080"/>
              <w:left w:val="single" w:sz="5" w:space="0" w:color="000080"/>
              <w:bottom w:val="single" w:sz="5" w:space="0" w:color="000080"/>
              <w:right w:val="single" w:sz="5" w:space="0" w:color="000080"/>
            </w:tcBorders>
          </w:tcPr>
          <w:p w14:paraId="630A69BB" w14:textId="77777777" w:rsidR="00B87611" w:rsidRDefault="00B87611">
            <w:pPr>
              <w:spacing w:before="6" w:line="260" w:lineRule="exact"/>
              <w:rPr>
                <w:sz w:val="26"/>
                <w:szCs w:val="26"/>
              </w:rPr>
            </w:pPr>
          </w:p>
          <w:p w14:paraId="21871AE1" w14:textId="77777777" w:rsidR="00B87611" w:rsidRDefault="00963546">
            <w:pPr>
              <w:ind w:left="103"/>
              <w:rPr>
                <w:rFonts w:ascii="Trebuchet MS" w:eastAsia="Trebuchet MS" w:hAnsi="Trebuchet MS" w:cs="Trebuchet MS"/>
                <w:sz w:val="24"/>
                <w:szCs w:val="24"/>
              </w:rPr>
            </w:pPr>
            <w:r>
              <w:rPr>
                <w:rFonts w:ascii="Trebuchet MS" w:eastAsia="Trebuchet MS" w:hAnsi="Trebuchet MS" w:cs="Trebuchet MS"/>
                <w:b/>
                <w:spacing w:val="1"/>
                <w:sz w:val="24"/>
                <w:szCs w:val="24"/>
              </w:rPr>
              <w:t>1.</w:t>
            </w:r>
          </w:p>
        </w:tc>
        <w:tc>
          <w:tcPr>
            <w:tcW w:w="1531" w:type="dxa"/>
            <w:tcBorders>
              <w:top w:val="single" w:sz="5" w:space="0" w:color="000080"/>
              <w:left w:val="single" w:sz="5" w:space="0" w:color="000080"/>
              <w:bottom w:val="single" w:sz="5" w:space="0" w:color="000080"/>
              <w:right w:val="single" w:sz="5" w:space="0" w:color="000080"/>
            </w:tcBorders>
          </w:tcPr>
          <w:p w14:paraId="571EEB73" w14:textId="77777777" w:rsidR="00B87611" w:rsidRDefault="00B87611">
            <w:r>
              <w:rPr>
                <w:sz w:val="20"/>
              </w:rPr>
              <w:t>Ajit Paraskar</w:t>
            </w:r>
          </w:p>
        </w:tc>
        <w:tc>
          <w:tcPr>
            <w:tcW w:w="1261" w:type="dxa"/>
            <w:tcBorders>
              <w:top w:val="single" w:sz="5" w:space="0" w:color="000080"/>
              <w:left w:val="single" w:sz="5" w:space="0" w:color="000080"/>
              <w:bottom w:val="single" w:sz="5" w:space="0" w:color="000080"/>
              <w:right w:val="single" w:sz="5" w:space="0" w:color="000080"/>
            </w:tcBorders>
          </w:tcPr>
          <w:p w14:paraId="583B8014" w14:textId="77777777" w:rsidR="00B87611" w:rsidRDefault="00B87611"/>
        </w:tc>
        <w:tc>
          <w:tcPr>
            <w:tcW w:w="1080" w:type="dxa"/>
            <w:tcBorders>
              <w:top w:val="single" w:sz="5" w:space="0" w:color="000080"/>
              <w:left w:val="single" w:sz="5" w:space="0" w:color="000080"/>
              <w:bottom w:val="single" w:sz="5" w:space="0" w:color="000080"/>
              <w:right w:val="single" w:sz="5" w:space="0" w:color="000080"/>
            </w:tcBorders>
          </w:tcPr>
          <w:p w14:paraId="7DAD6F48" w14:textId="77777777" w:rsidR="00B87611" w:rsidRDefault="00B87611"/>
        </w:tc>
        <w:tc>
          <w:tcPr>
            <w:tcW w:w="1080" w:type="dxa"/>
            <w:tcBorders>
              <w:top w:val="single" w:sz="5" w:space="0" w:color="000080"/>
              <w:left w:val="single" w:sz="5" w:space="0" w:color="000080"/>
              <w:bottom w:val="single" w:sz="5" w:space="0" w:color="000080"/>
              <w:right w:val="single" w:sz="5" w:space="0" w:color="000080"/>
            </w:tcBorders>
          </w:tcPr>
          <w:p w14:paraId="01930C34" w14:textId="77777777" w:rsidR="00B87611" w:rsidRDefault="00B87611"/>
        </w:tc>
        <w:tc>
          <w:tcPr>
            <w:tcW w:w="1349" w:type="dxa"/>
            <w:tcBorders>
              <w:top w:val="single" w:sz="5" w:space="0" w:color="000080"/>
              <w:left w:val="single" w:sz="5" w:space="0" w:color="000080"/>
              <w:bottom w:val="single" w:sz="5" w:space="0" w:color="000080"/>
              <w:right w:val="single" w:sz="5" w:space="0" w:color="000080"/>
            </w:tcBorders>
          </w:tcPr>
          <w:p w14:paraId="0147E1DD" w14:textId="77777777" w:rsidR="00B87611" w:rsidRDefault="00B87611"/>
        </w:tc>
        <w:tc>
          <w:tcPr>
            <w:tcW w:w="901" w:type="dxa"/>
            <w:tcBorders>
              <w:top w:val="single" w:sz="5" w:space="0" w:color="000080"/>
              <w:left w:val="single" w:sz="5" w:space="0" w:color="000080"/>
              <w:bottom w:val="single" w:sz="5" w:space="0" w:color="000080"/>
              <w:right w:val="single" w:sz="5" w:space="0" w:color="000080"/>
            </w:tcBorders>
          </w:tcPr>
          <w:p w14:paraId="3DB08CE4" w14:textId="77777777" w:rsidR="00B87611" w:rsidRDefault="00B87611"/>
        </w:tc>
        <w:tc>
          <w:tcPr>
            <w:tcW w:w="1171" w:type="dxa"/>
            <w:tcBorders>
              <w:top w:val="single" w:sz="5" w:space="0" w:color="000080"/>
              <w:left w:val="single" w:sz="5" w:space="0" w:color="000080"/>
              <w:bottom w:val="single" w:sz="5" w:space="0" w:color="000080"/>
              <w:right w:val="single" w:sz="5" w:space="0" w:color="000080"/>
            </w:tcBorders>
          </w:tcPr>
          <w:p w14:paraId="3919CF3F" w14:textId="77777777" w:rsidR="00B87611" w:rsidRDefault="00B87611"/>
        </w:tc>
        <w:tc>
          <w:tcPr>
            <w:tcW w:w="909" w:type="dxa"/>
            <w:tcBorders>
              <w:top w:val="single" w:sz="5" w:space="0" w:color="000080"/>
              <w:left w:val="single" w:sz="5" w:space="0" w:color="000080"/>
              <w:bottom w:val="single" w:sz="5" w:space="0" w:color="000080"/>
              <w:right w:val="single" w:sz="5" w:space="0" w:color="000080"/>
            </w:tcBorders>
          </w:tcPr>
          <w:p w14:paraId="2E3068E6" w14:textId="77777777" w:rsidR="00B87611" w:rsidRDefault="00B87611"/>
        </w:tc>
        <w:tc>
          <w:tcPr>
            <w:tcW w:w="958" w:type="dxa"/>
            <w:tcBorders>
              <w:top w:val="single" w:sz="5" w:space="0" w:color="000080"/>
              <w:left w:val="single" w:sz="5" w:space="0" w:color="000080"/>
              <w:bottom w:val="single" w:sz="5" w:space="0" w:color="000080"/>
              <w:right w:val="single" w:sz="5" w:space="0" w:color="000000"/>
            </w:tcBorders>
          </w:tcPr>
          <w:p w14:paraId="1234FE33" w14:textId="77777777" w:rsidR="00B87611" w:rsidRDefault="00B87611"/>
        </w:tc>
      </w:tr>
      <w:tr w:rsidR="00B87611" w14:paraId="7C6F519E" w14:textId="77777777">
        <w:trPr>
          <w:trHeight w:hRule="exact" w:val="1404"/>
        </w:trPr>
        <w:tc>
          <w:tcPr>
            <w:tcW w:w="105" w:type="dxa"/>
            <w:vMerge/>
            <w:tcBorders>
              <w:left w:val="single" w:sz="5" w:space="0" w:color="000000"/>
              <w:right w:val="single" w:sz="5" w:space="0" w:color="000080"/>
            </w:tcBorders>
          </w:tcPr>
          <w:p w14:paraId="62C7E7DD" w14:textId="77777777" w:rsidR="00B87611" w:rsidRDefault="00B87611"/>
        </w:tc>
        <w:tc>
          <w:tcPr>
            <w:tcW w:w="629" w:type="dxa"/>
            <w:tcBorders>
              <w:top w:val="single" w:sz="5" w:space="0" w:color="000080"/>
              <w:left w:val="single" w:sz="5" w:space="0" w:color="000080"/>
              <w:bottom w:val="single" w:sz="5" w:space="0" w:color="000080"/>
              <w:right w:val="single" w:sz="5" w:space="0" w:color="000080"/>
            </w:tcBorders>
          </w:tcPr>
          <w:p w14:paraId="2A16E8F8" w14:textId="77777777" w:rsidR="00B87611" w:rsidRDefault="00963546">
            <w:pPr>
              <w:spacing w:line="260" w:lineRule="exact"/>
              <w:ind w:left="103"/>
              <w:rPr>
                <w:rFonts w:ascii="Trebuchet MS" w:eastAsia="Trebuchet MS" w:hAnsi="Trebuchet MS" w:cs="Trebuchet MS"/>
                <w:sz w:val="24"/>
                <w:szCs w:val="24"/>
              </w:rPr>
            </w:pPr>
            <w:r>
              <w:rPr>
                <w:rFonts w:ascii="Trebuchet MS" w:eastAsia="Trebuchet MS" w:hAnsi="Trebuchet MS" w:cs="Trebuchet MS"/>
                <w:b/>
                <w:spacing w:val="1"/>
                <w:sz w:val="24"/>
                <w:szCs w:val="24"/>
              </w:rPr>
              <w:t>2.</w:t>
            </w:r>
          </w:p>
        </w:tc>
        <w:tc>
          <w:tcPr>
            <w:tcW w:w="1531" w:type="dxa"/>
            <w:tcBorders>
              <w:top w:val="single" w:sz="5" w:space="0" w:color="000080"/>
              <w:left w:val="single" w:sz="5" w:space="0" w:color="000080"/>
              <w:bottom w:val="single" w:sz="5" w:space="0" w:color="000080"/>
              <w:right w:val="single" w:sz="5" w:space="0" w:color="000080"/>
            </w:tcBorders>
          </w:tcPr>
          <w:p w14:paraId="4BF44A36" w14:textId="77777777" w:rsidR="00B87611" w:rsidRDefault="00B87611">
            <w:r>
              <w:rPr>
                <w:rFonts w:ascii="Trebuchet MS" w:eastAsia="Trebuchet MS" w:hAnsi="Trebuchet MS" w:cs="Trebuchet MS"/>
                <w:sz w:val="20"/>
              </w:rPr>
              <w:t>Harshvardhan Patil</w:t>
            </w:r>
          </w:p>
        </w:tc>
        <w:tc>
          <w:tcPr>
            <w:tcW w:w="1261" w:type="dxa"/>
            <w:tcBorders>
              <w:top w:val="single" w:sz="5" w:space="0" w:color="000080"/>
              <w:left w:val="single" w:sz="5" w:space="0" w:color="000080"/>
              <w:bottom w:val="single" w:sz="5" w:space="0" w:color="000080"/>
              <w:right w:val="single" w:sz="5" w:space="0" w:color="000080"/>
            </w:tcBorders>
          </w:tcPr>
          <w:p w14:paraId="75CFC478" w14:textId="77777777" w:rsidR="00B87611" w:rsidRDefault="00B87611"/>
        </w:tc>
        <w:tc>
          <w:tcPr>
            <w:tcW w:w="1080" w:type="dxa"/>
            <w:tcBorders>
              <w:top w:val="single" w:sz="5" w:space="0" w:color="000080"/>
              <w:left w:val="single" w:sz="5" w:space="0" w:color="000080"/>
              <w:bottom w:val="single" w:sz="5" w:space="0" w:color="000080"/>
              <w:right w:val="single" w:sz="5" w:space="0" w:color="000080"/>
            </w:tcBorders>
          </w:tcPr>
          <w:p w14:paraId="3EB11B0B" w14:textId="77777777" w:rsidR="00B87611" w:rsidRDefault="00B87611"/>
        </w:tc>
        <w:tc>
          <w:tcPr>
            <w:tcW w:w="1080" w:type="dxa"/>
            <w:tcBorders>
              <w:top w:val="single" w:sz="5" w:space="0" w:color="000080"/>
              <w:left w:val="single" w:sz="5" w:space="0" w:color="000080"/>
              <w:bottom w:val="single" w:sz="5" w:space="0" w:color="000080"/>
              <w:right w:val="single" w:sz="5" w:space="0" w:color="000080"/>
            </w:tcBorders>
          </w:tcPr>
          <w:p w14:paraId="2B673AC2" w14:textId="77777777" w:rsidR="00B87611" w:rsidRDefault="00B87611"/>
        </w:tc>
        <w:tc>
          <w:tcPr>
            <w:tcW w:w="1349" w:type="dxa"/>
            <w:tcBorders>
              <w:top w:val="single" w:sz="5" w:space="0" w:color="000080"/>
              <w:left w:val="single" w:sz="5" w:space="0" w:color="000080"/>
              <w:bottom w:val="single" w:sz="5" w:space="0" w:color="000080"/>
              <w:right w:val="single" w:sz="5" w:space="0" w:color="000080"/>
            </w:tcBorders>
          </w:tcPr>
          <w:p w14:paraId="3245DC13" w14:textId="77777777" w:rsidR="00B87611" w:rsidRDefault="00B87611"/>
        </w:tc>
        <w:tc>
          <w:tcPr>
            <w:tcW w:w="901" w:type="dxa"/>
            <w:tcBorders>
              <w:top w:val="single" w:sz="5" w:space="0" w:color="000080"/>
              <w:left w:val="single" w:sz="5" w:space="0" w:color="000080"/>
              <w:bottom w:val="single" w:sz="5" w:space="0" w:color="000080"/>
              <w:right w:val="single" w:sz="5" w:space="0" w:color="000080"/>
            </w:tcBorders>
          </w:tcPr>
          <w:p w14:paraId="3D189633" w14:textId="77777777" w:rsidR="00B87611" w:rsidRDefault="00B87611"/>
        </w:tc>
        <w:tc>
          <w:tcPr>
            <w:tcW w:w="1171" w:type="dxa"/>
            <w:tcBorders>
              <w:top w:val="single" w:sz="5" w:space="0" w:color="000080"/>
              <w:left w:val="single" w:sz="5" w:space="0" w:color="000080"/>
              <w:bottom w:val="single" w:sz="5" w:space="0" w:color="000080"/>
              <w:right w:val="single" w:sz="5" w:space="0" w:color="000080"/>
            </w:tcBorders>
          </w:tcPr>
          <w:p w14:paraId="7346FF70" w14:textId="77777777" w:rsidR="00B87611" w:rsidRDefault="00B87611"/>
        </w:tc>
        <w:tc>
          <w:tcPr>
            <w:tcW w:w="909" w:type="dxa"/>
            <w:tcBorders>
              <w:top w:val="single" w:sz="5" w:space="0" w:color="000080"/>
              <w:left w:val="single" w:sz="5" w:space="0" w:color="000080"/>
              <w:bottom w:val="single" w:sz="5" w:space="0" w:color="000080"/>
              <w:right w:val="single" w:sz="5" w:space="0" w:color="000080"/>
            </w:tcBorders>
          </w:tcPr>
          <w:p w14:paraId="05C24E86" w14:textId="77777777" w:rsidR="00B87611" w:rsidRDefault="00B87611"/>
        </w:tc>
        <w:tc>
          <w:tcPr>
            <w:tcW w:w="958" w:type="dxa"/>
            <w:tcBorders>
              <w:top w:val="single" w:sz="5" w:space="0" w:color="000080"/>
              <w:left w:val="single" w:sz="5" w:space="0" w:color="000080"/>
              <w:bottom w:val="single" w:sz="5" w:space="0" w:color="000080"/>
              <w:right w:val="single" w:sz="5" w:space="0" w:color="000000"/>
            </w:tcBorders>
          </w:tcPr>
          <w:p w14:paraId="0A4B0E46" w14:textId="77777777" w:rsidR="00B87611" w:rsidRDefault="00B87611"/>
        </w:tc>
      </w:tr>
      <w:tr w:rsidR="00B87611" w14:paraId="70E591E8" w14:textId="77777777">
        <w:trPr>
          <w:trHeight w:hRule="exact" w:val="1402"/>
        </w:trPr>
        <w:tc>
          <w:tcPr>
            <w:tcW w:w="105" w:type="dxa"/>
            <w:vMerge/>
            <w:tcBorders>
              <w:left w:val="single" w:sz="5" w:space="0" w:color="000000"/>
              <w:right w:val="single" w:sz="5" w:space="0" w:color="000080"/>
            </w:tcBorders>
          </w:tcPr>
          <w:p w14:paraId="559B1175" w14:textId="77777777" w:rsidR="00B87611" w:rsidRDefault="00B87611"/>
        </w:tc>
        <w:tc>
          <w:tcPr>
            <w:tcW w:w="629" w:type="dxa"/>
            <w:tcBorders>
              <w:top w:val="single" w:sz="5" w:space="0" w:color="000080"/>
              <w:left w:val="single" w:sz="5" w:space="0" w:color="000080"/>
              <w:bottom w:val="single" w:sz="5" w:space="0" w:color="000080"/>
              <w:right w:val="single" w:sz="5" w:space="0" w:color="000080"/>
            </w:tcBorders>
          </w:tcPr>
          <w:p w14:paraId="38F9A778" w14:textId="77777777" w:rsidR="00B87611" w:rsidRDefault="00963546">
            <w:pPr>
              <w:spacing w:line="260" w:lineRule="exact"/>
              <w:ind w:left="103"/>
              <w:rPr>
                <w:rFonts w:ascii="Trebuchet MS" w:eastAsia="Trebuchet MS" w:hAnsi="Trebuchet MS" w:cs="Trebuchet MS"/>
                <w:sz w:val="24"/>
                <w:szCs w:val="24"/>
              </w:rPr>
            </w:pPr>
            <w:r>
              <w:rPr>
                <w:rFonts w:ascii="Trebuchet MS" w:eastAsia="Trebuchet MS" w:hAnsi="Trebuchet MS" w:cs="Trebuchet MS"/>
                <w:b/>
                <w:spacing w:val="1"/>
                <w:sz w:val="24"/>
                <w:szCs w:val="24"/>
              </w:rPr>
              <w:t>3.</w:t>
            </w:r>
          </w:p>
        </w:tc>
        <w:tc>
          <w:tcPr>
            <w:tcW w:w="1531" w:type="dxa"/>
            <w:tcBorders>
              <w:top w:val="single" w:sz="5" w:space="0" w:color="000080"/>
              <w:left w:val="single" w:sz="5" w:space="0" w:color="000080"/>
              <w:bottom w:val="single" w:sz="5" w:space="0" w:color="000080"/>
              <w:right w:val="single" w:sz="5" w:space="0" w:color="000080"/>
            </w:tcBorders>
          </w:tcPr>
          <w:p w14:paraId="5C9A8AFF" w14:textId="77777777" w:rsidR="00B87611" w:rsidRDefault="00B87611">
            <w:r>
              <w:rPr>
                <w:rFonts w:ascii="Trebuchet MS" w:eastAsia="Trebuchet MS" w:hAnsi="Trebuchet MS" w:cs="Trebuchet MS"/>
                <w:sz w:val="20"/>
              </w:rPr>
              <w:t>Prathamesh Kumbhar</w:t>
            </w:r>
          </w:p>
        </w:tc>
        <w:tc>
          <w:tcPr>
            <w:tcW w:w="1261" w:type="dxa"/>
            <w:tcBorders>
              <w:top w:val="single" w:sz="5" w:space="0" w:color="000080"/>
              <w:left w:val="single" w:sz="5" w:space="0" w:color="000080"/>
              <w:bottom w:val="single" w:sz="5" w:space="0" w:color="000080"/>
              <w:right w:val="single" w:sz="5" w:space="0" w:color="000080"/>
            </w:tcBorders>
          </w:tcPr>
          <w:p w14:paraId="2FD341C3" w14:textId="77777777" w:rsidR="00B87611" w:rsidRDefault="00B87611"/>
        </w:tc>
        <w:tc>
          <w:tcPr>
            <w:tcW w:w="1080" w:type="dxa"/>
            <w:tcBorders>
              <w:top w:val="single" w:sz="5" w:space="0" w:color="000080"/>
              <w:left w:val="single" w:sz="5" w:space="0" w:color="000080"/>
              <w:bottom w:val="single" w:sz="5" w:space="0" w:color="000080"/>
              <w:right w:val="single" w:sz="5" w:space="0" w:color="000080"/>
            </w:tcBorders>
          </w:tcPr>
          <w:p w14:paraId="568EA99C" w14:textId="77777777" w:rsidR="00B87611" w:rsidRDefault="00B87611"/>
        </w:tc>
        <w:tc>
          <w:tcPr>
            <w:tcW w:w="1080" w:type="dxa"/>
            <w:tcBorders>
              <w:top w:val="single" w:sz="5" w:space="0" w:color="000080"/>
              <w:left w:val="single" w:sz="5" w:space="0" w:color="000080"/>
              <w:bottom w:val="single" w:sz="5" w:space="0" w:color="000080"/>
              <w:right w:val="single" w:sz="5" w:space="0" w:color="000080"/>
            </w:tcBorders>
          </w:tcPr>
          <w:p w14:paraId="3A0DA25C" w14:textId="77777777" w:rsidR="00B87611" w:rsidRDefault="00B87611"/>
        </w:tc>
        <w:tc>
          <w:tcPr>
            <w:tcW w:w="1349" w:type="dxa"/>
            <w:tcBorders>
              <w:top w:val="single" w:sz="5" w:space="0" w:color="000080"/>
              <w:left w:val="single" w:sz="5" w:space="0" w:color="000080"/>
              <w:bottom w:val="single" w:sz="5" w:space="0" w:color="000080"/>
              <w:right w:val="single" w:sz="5" w:space="0" w:color="000080"/>
            </w:tcBorders>
          </w:tcPr>
          <w:p w14:paraId="381A7159" w14:textId="77777777" w:rsidR="00B87611" w:rsidRDefault="00B87611"/>
        </w:tc>
        <w:tc>
          <w:tcPr>
            <w:tcW w:w="901" w:type="dxa"/>
            <w:tcBorders>
              <w:top w:val="single" w:sz="5" w:space="0" w:color="000080"/>
              <w:left w:val="single" w:sz="5" w:space="0" w:color="000080"/>
              <w:bottom w:val="single" w:sz="5" w:space="0" w:color="000080"/>
              <w:right w:val="single" w:sz="5" w:space="0" w:color="000080"/>
            </w:tcBorders>
          </w:tcPr>
          <w:p w14:paraId="697B3993" w14:textId="77777777" w:rsidR="00B87611" w:rsidRDefault="00B87611"/>
        </w:tc>
        <w:tc>
          <w:tcPr>
            <w:tcW w:w="1171" w:type="dxa"/>
            <w:tcBorders>
              <w:top w:val="single" w:sz="5" w:space="0" w:color="000080"/>
              <w:left w:val="single" w:sz="5" w:space="0" w:color="000080"/>
              <w:bottom w:val="single" w:sz="5" w:space="0" w:color="000080"/>
              <w:right w:val="single" w:sz="5" w:space="0" w:color="000080"/>
            </w:tcBorders>
          </w:tcPr>
          <w:p w14:paraId="375C98DD" w14:textId="77777777" w:rsidR="00B87611" w:rsidRDefault="00B87611"/>
        </w:tc>
        <w:tc>
          <w:tcPr>
            <w:tcW w:w="909" w:type="dxa"/>
            <w:tcBorders>
              <w:top w:val="single" w:sz="5" w:space="0" w:color="000080"/>
              <w:left w:val="single" w:sz="5" w:space="0" w:color="000080"/>
              <w:bottom w:val="single" w:sz="5" w:space="0" w:color="000080"/>
              <w:right w:val="single" w:sz="5" w:space="0" w:color="000080"/>
            </w:tcBorders>
          </w:tcPr>
          <w:p w14:paraId="766135AA" w14:textId="77777777" w:rsidR="00B87611" w:rsidRDefault="00B87611"/>
        </w:tc>
        <w:tc>
          <w:tcPr>
            <w:tcW w:w="958" w:type="dxa"/>
            <w:tcBorders>
              <w:top w:val="single" w:sz="5" w:space="0" w:color="000080"/>
              <w:left w:val="single" w:sz="5" w:space="0" w:color="000080"/>
              <w:bottom w:val="single" w:sz="5" w:space="0" w:color="000080"/>
              <w:right w:val="single" w:sz="5" w:space="0" w:color="000000"/>
            </w:tcBorders>
          </w:tcPr>
          <w:p w14:paraId="0A54C3BB" w14:textId="77777777" w:rsidR="00B87611" w:rsidRDefault="00B87611"/>
        </w:tc>
      </w:tr>
      <w:tr w:rsidR="00B87611" w14:paraId="39BE0BF7" w14:textId="77777777">
        <w:trPr>
          <w:trHeight w:hRule="exact" w:val="1404"/>
        </w:trPr>
        <w:tc>
          <w:tcPr>
            <w:tcW w:w="105" w:type="dxa"/>
            <w:vMerge/>
            <w:tcBorders>
              <w:left w:val="single" w:sz="5" w:space="0" w:color="000000"/>
              <w:bottom w:val="nil"/>
              <w:right w:val="single" w:sz="5" w:space="0" w:color="000080"/>
            </w:tcBorders>
          </w:tcPr>
          <w:p w14:paraId="321B5B3B" w14:textId="77777777" w:rsidR="00B87611" w:rsidRDefault="00B87611"/>
        </w:tc>
        <w:tc>
          <w:tcPr>
            <w:tcW w:w="629" w:type="dxa"/>
            <w:tcBorders>
              <w:top w:val="single" w:sz="5" w:space="0" w:color="000080"/>
              <w:left w:val="single" w:sz="5" w:space="0" w:color="000080"/>
              <w:bottom w:val="single" w:sz="5" w:space="0" w:color="000080"/>
              <w:right w:val="single" w:sz="5" w:space="0" w:color="000080"/>
            </w:tcBorders>
          </w:tcPr>
          <w:p w14:paraId="5E87BA47" w14:textId="77777777" w:rsidR="00B87611" w:rsidRDefault="00963546">
            <w:pPr>
              <w:spacing w:line="260" w:lineRule="exact"/>
              <w:ind w:left="103"/>
              <w:rPr>
                <w:rFonts w:ascii="Trebuchet MS" w:eastAsia="Trebuchet MS" w:hAnsi="Trebuchet MS" w:cs="Trebuchet MS"/>
                <w:sz w:val="24"/>
                <w:szCs w:val="24"/>
              </w:rPr>
            </w:pPr>
            <w:r>
              <w:rPr>
                <w:rFonts w:ascii="Trebuchet MS" w:eastAsia="Trebuchet MS" w:hAnsi="Trebuchet MS" w:cs="Trebuchet MS"/>
                <w:b/>
                <w:spacing w:val="1"/>
                <w:sz w:val="24"/>
                <w:szCs w:val="24"/>
              </w:rPr>
              <w:t>4.</w:t>
            </w:r>
          </w:p>
        </w:tc>
        <w:tc>
          <w:tcPr>
            <w:tcW w:w="1531" w:type="dxa"/>
            <w:tcBorders>
              <w:top w:val="single" w:sz="5" w:space="0" w:color="000080"/>
              <w:left w:val="single" w:sz="5" w:space="0" w:color="000080"/>
              <w:bottom w:val="single" w:sz="5" w:space="0" w:color="000080"/>
              <w:right w:val="single" w:sz="5" w:space="0" w:color="000080"/>
            </w:tcBorders>
          </w:tcPr>
          <w:p w14:paraId="18021973" w14:textId="77777777" w:rsidR="00B87611" w:rsidRDefault="00B87611">
            <w:r>
              <w:rPr>
                <w:rFonts w:ascii="Trebuchet MS" w:eastAsia="Trebuchet MS" w:hAnsi="Trebuchet MS" w:cs="Trebuchet MS"/>
                <w:sz w:val="20"/>
              </w:rPr>
              <w:t>Bikram Ghosh</w:t>
            </w:r>
          </w:p>
        </w:tc>
        <w:tc>
          <w:tcPr>
            <w:tcW w:w="1261" w:type="dxa"/>
            <w:tcBorders>
              <w:top w:val="single" w:sz="5" w:space="0" w:color="000080"/>
              <w:left w:val="single" w:sz="5" w:space="0" w:color="000080"/>
              <w:bottom w:val="single" w:sz="5" w:space="0" w:color="000080"/>
              <w:right w:val="single" w:sz="5" w:space="0" w:color="000080"/>
            </w:tcBorders>
          </w:tcPr>
          <w:p w14:paraId="23971A95" w14:textId="77777777" w:rsidR="00B87611" w:rsidRDefault="00B87611"/>
        </w:tc>
        <w:tc>
          <w:tcPr>
            <w:tcW w:w="1080" w:type="dxa"/>
            <w:tcBorders>
              <w:top w:val="single" w:sz="5" w:space="0" w:color="000080"/>
              <w:left w:val="single" w:sz="5" w:space="0" w:color="000080"/>
              <w:bottom w:val="single" w:sz="5" w:space="0" w:color="000080"/>
              <w:right w:val="single" w:sz="5" w:space="0" w:color="000080"/>
            </w:tcBorders>
          </w:tcPr>
          <w:p w14:paraId="76E39CBE" w14:textId="77777777" w:rsidR="00B87611" w:rsidRDefault="00B87611"/>
        </w:tc>
        <w:tc>
          <w:tcPr>
            <w:tcW w:w="1080" w:type="dxa"/>
            <w:tcBorders>
              <w:top w:val="single" w:sz="5" w:space="0" w:color="000080"/>
              <w:left w:val="single" w:sz="5" w:space="0" w:color="000080"/>
              <w:bottom w:val="single" w:sz="5" w:space="0" w:color="000080"/>
              <w:right w:val="single" w:sz="5" w:space="0" w:color="000080"/>
            </w:tcBorders>
          </w:tcPr>
          <w:p w14:paraId="15012454" w14:textId="77777777" w:rsidR="00B87611" w:rsidRDefault="00B87611"/>
        </w:tc>
        <w:tc>
          <w:tcPr>
            <w:tcW w:w="1349" w:type="dxa"/>
            <w:tcBorders>
              <w:top w:val="single" w:sz="5" w:space="0" w:color="000080"/>
              <w:left w:val="single" w:sz="5" w:space="0" w:color="000080"/>
              <w:bottom w:val="single" w:sz="5" w:space="0" w:color="000080"/>
              <w:right w:val="single" w:sz="5" w:space="0" w:color="000080"/>
            </w:tcBorders>
          </w:tcPr>
          <w:p w14:paraId="67DB755E" w14:textId="77777777" w:rsidR="00B87611" w:rsidRDefault="00B87611"/>
        </w:tc>
        <w:tc>
          <w:tcPr>
            <w:tcW w:w="901" w:type="dxa"/>
            <w:tcBorders>
              <w:top w:val="single" w:sz="5" w:space="0" w:color="000080"/>
              <w:left w:val="single" w:sz="5" w:space="0" w:color="000080"/>
              <w:bottom w:val="single" w:sz="5" w:space="0" w:color="000080"/>
              <w:right w:val="single" w:sz="5" w:space="0" w:color="000080"/>
            </w:tcBorders>
          </w:tcPr>
          <w:p w14:paraId="69328298" w14:textId="77777777" w:rsidR="00B87611" w:rsidRDefault="00B87611"/>
        </w:tc>
        <w:tc>
          <w:tcPr>
            <w:tcW w:w="1171" w:type="dxa"/>
            <w:tcBorders>
              <w:top w:val="single" w:sz="5" w:space="0" w:color="000080"/>
              <w:left w:val="single" w:sz="5" w:space="0" w:color="000080"/>
              <w:bottom w:val="single" w:sz="5" w:space="0" w:color="000080"/>
              <w:right w:val="single" w:sz="5" w:space="0" w:color="000080"/>
            </w:tcBorders>
          </w:tcPr>
          <w:p w14:paraId="51C8ED31" w14:textId="77777777" w:rsidR="00B87611" w:rsidRDefault="00B87611"/>
        </w:tc>
        <w:tc>
          <w:tcPr>
            <w:tcW w:w="909" w:type="dxa"/>
            <w:tcBorders>
              <w:top w:val="single" w:sz="5" w:space="0" w:color="000080"/>
              <w:left w:val="single" w:sz="5" w:space="0" w:color="000080"/>
              <w:bottom w:val="single" w:sz="5" w:space="0" w:color="000080"/>
              <w:right w:val="single" w:sz="5" w:space="0" w:color="000080"/>
            </w:tcBorders>
          </w:tcPr>
          <w:p w14:paraId="244040D4" w14:textId="77777777" w:rsidR="00B87611" w:rsidRDefault="00B87611"/>
        </w:tc>
        <w:tc>
          <w:tcPr>
            <w:tcW w:w="958" w:type="dxa"/>
            <w:tcBorders>
              <w:top w:val="single" w:sz="5" w:space="0" w:color="000080"/>
              <w:left w:val="single" w:sz="5" w:space="0" w:color="000080"/>
              <w:bottom w:val="single" w:sz="5" w:space="0" w:color="000080"/>
              <w:right w:val="single" w:sz="5" w:space="0" w:color="000000"/>
            </w:tcBorders>
          </w:tcPr>
          <w:p w14:paraId="5003B831" w14:textId="77777777" w:rsidR="00B87611" w:rsidRDefault="00B87611"/>
        </w:tc>
      </w:tr>
      <w:tr w:rsidR="00B87611" w14:paraId="2F19EACA" w14:textId="77777777">
        <w:trPr>
          <w:trHeight w:hRule="exact" w:val="5924"/>
        </w:trPr>
        <w:tc>
          <w:tcPr>
            <w:tcW w:w="10974" w:type="dxa"/>
            <w:gridSpan w:val="11"/>
            <w:tcBorders>
              <w:top w:val="nil"/>
              <w:left w:val="single" w:sz="5" w:space="0" w:color="000000"/>
              <w:bottom w:val="single" w:sz="5" w:space="0" w:color="000000"/>
              <w:right w:val="single" w:sz="5" w:space="0" w:color="000000"/>
            </w:tcBorders>
          </w:tcPr>
          <w:p w14:paraId="4ADDC63E" w14:textId="77777777" w:rsidR="00B87611" w:rsidRDefault="00B87611">
            <w:pPr>
              <w:spacing w:before="11" w:line="260" w:lineRule="exact"/>
              <w:rPr>
                <w:sz w:val="26"/>
                <w:szCs w:val="26"/>
              </w:rPr>
            </w:pPr>
          </w:p>
          <w:p w14:paraId="390B0540" w14:textId="77777777" w:rsidR="00B87611" w:rsidRDefault="00963546">
            <w:pPr>
              <w:ind w:left="621"/>
              <w:rPr>
                <w:rFonts w:ascii="Trebuchet MS" w:eastAsia="Trebuchet MS" w:hAnsi="Trebuchet MS" w:cs="Trebuchet MS"/>
                <w:sz w:val="24"/>
                <w:szCs w:val="24"/>
              </w:rPr>
            </w:pPr>
            <w:r>
              <w:rPr>
                <w:rFonts w:ascii="Trebuchet MS" w:eastAsia="Trebuchet MS" w:hAnsi="Trebuchet MS" w:cs="Trebuchet MS"/>
                <w:b/>
                <w:sz w:val="24"/>
                <w:szCs w:val="24"/>
              </w:rPr>
              <w:t>Name</w:t>
            </w:r>
            <w:r>
              <w:rPr>
                <w:rFonts w:ascii="Trebuchet MS" w:eastAsia="Trebuchet MS" w:hAnsi="Trebuchet MS" w:cs="Trebuchet MS"/>
                <w:b/>
                <w:spacing w:val="-2"/>
                <w:sz w:val="24"/>
                <w:szCs w:val="24"/>
              </w:rPr>
              <w:t xml:space="preserve">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 xml:space="preserve">nd </w:t>
            </w:r>
            <w:r>
              <w:rPr>
                <w:rFonts w:ascii="Trebuchet MS" w:eastAsia="Trebuchet MS" w:hAnsi="Trebuchet MS" w:cs="Trebuchet MS"/>
                <w:b/>
                <w:spacing w:val="-1"/>
                <w:sz w:val="24"/>
                <w:szCs w:val="24"/>
              </w:rPr>
              <w:t>S</w:t>
            </w:r>
            <w:r>
              <w:rPr>
                <w:rFonts w:ascii="Trebuchet MS" w:eastAsia="Trebuchet MS" w:hAnsi="Trebuchet MS" w:cs="Trebuchet MS"/>
                <w:b/>
                <w:sz w:val="24"/>
                <w:szCs w:val="24"/>
              </w:rPr>
              <w:t>ig</w:t>
            </w:r>
            <w:r>
              <w:rPr>
                <w:rFonts w:ascii="Trebuchet MS" w:eastAsia="Trebuchet MS" w:hAnsi="Trebuchet MS" w:cs="Trebuchet MS"/>
                <w:b/>
                <w:spacing w:val="2"/>
                <w:sz w:val="24"/>
                <w:szCs w:val="24"/>
              </w:rPr>
              <w:t>n</w:t>
            </w:r>
            <w:r>
              <w:rPr>
                <w:rFonts w:ascii="Trebuchet MS" w:eastAsia="Trebuchet MS" w:hAnsi="Trebuchet MS" w:cs="Trebuchet MS"/>
                <w:b/>
                <w:sz w:val="24"/>
                <w:szCs w:val="24"/>
              </w:rPr>
              <w:t>ature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of Eva</w:t>
            </w:r>
            <w:r>
              <w:rPr>
                <w:rFonts w:ascii="Trebuchet MS" w:eastAsia="Trebuchet MS" w:hAnsi="Trebuchet MS" w:cs="Trebuchet MS"/>
                <w:b/>
                <w:spacing w:val="-2"/>
                <w:sz w:val="24"/>
                <w:szCs w:val="24"/>
              </w:rPr>
              <w:t>l</w:t>
            </w:r>
            <w:r>
              <w:rPr>
                <w:rFonts w:ascii="Trebuchet MS" w:eastAsia="Trebuchet MS" w:hAnsi="Trebuchet MS" w:cs="Trebuchet MS"/>
                <w:b/>
                <w:sz w:val="24"/>
                <w:szCs w:val="24"/>
              </w:rPr>
              <w:t>u</w:t>
            </w:r>
            <w:r>
              <w:rPr>
                <w:rFonts w:ascii="Trebuchet MS" w:eastAsia="Trebuchet MS" w:hAnsi="Trebuchet MS" w:cs="Trebuchet MS"/>
                <w:b/>
                <w:spacing w:val="-1"/>
                <w:sz w:val="24"/>
                <w:szCs w:val="24"/>
              </w:rPr>
              <w:t>a</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 xml:space="preserve">n </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mmi</w:t>
            </w:r>
            <w:r>
              <w:rPr>
                <w:rFonts w:ascii="Trebuchet MS" w:eastAsia="Trebuchet MS" w:hAnsi="Trebuchet MS" w:cs="Trebuchet MS"/>
                <w:b/>
                <w:spacing w:val="1"/>
                <w:sz w:val="24"/>
                <w:szCs w:val="24"/>
              </w:rPr>
              <w:t>t</w:t>
            </w:r>
            <w:r>
              <w:rPr>
                <w:rFonts w:ascii="Trebuchet MS" w:eastAsia="Trebuchet MS" w:hAnsi="Trebuchet MS" w:cs="Trebuchet MS"/>
                <w:b/>
                <w:spacing w:val="-2"/>
                <w:sz w:val="24"/>
                <w:szCs w:val="24"/>
              </w:rPr>
              <w:t>t</w:t>
            </w:r>
            <w:r>
              <w:rPr>
                <w:rFonts w:ascii="Trebuchet MS" w:eastAsia="Trebuchet MS" w:hAnsi="Trebuchet MS" w:cs="Trebuchet MS"/>
                <w:b/>
                <w:spacing w:val="-1"/>
                <w:sz w:val="24"/>
                <w:szCs w:val="24"/>
              </w:rPr>
              <w:t>ee</w:t>
            </w:r>
            <w:r>
              <w:rPr>
                <w:rFonts w:ascii="Trebuchet MS" w:eastAsia="Trebuchet MS" w:hAnsi="Trebuchet MS" w:cs="Trebuchet MS"/>
                <w:b/>
                <w:sz w:val="24"/>
                <w:szCs w:val="24"/>
              </w:rPr>
              <w:t>:</w:t>
            </w:r>
          </w:p>
          <w:p w14:paraId="76D54216" w14:textId="77777777" w:rsidR="00B87611" w:rsidRDefault="00B87611">
            <w:pPr>
              <w:spacing w:line="200" w:lineRule="exact"/>
            </w:pPr>
          </w:p>
          <w:p w14:paraId="6E553E06" w14:textId="77777777" w:rsidR="00B87611" w:rsidRDefault="00B87611">
            <w:pPr>
              <w:spacing w:line="220" w:lineRule="exact"/>
              <w:rPr>
                <w:sz w:val="22"/>
                <w:szCs w:val="22"/>
              </w:rPr>
            </w:pPr>
          </w:p>
          <w:p w14:paraId="57396C15" w14:textId="77777777" w:rsidR="00B87611" w:rsidRDefault="00963546">
            <w:pPr>
              <w:ind w:left="1700"/>
              <w:rPr>
                <w:rFonts w:ascii="Trebuchet MS" w:eastAsia="Trebuchet MS" w:hAnsi="Trebuchet MS" w:cs="Trebuchet MS"/>
                <w:sz w:val="24"/>
                <w:szCs w:val="24"/>
              </w:rPr>
            </w:pPr>
            <w:r>
              <w:rPr>
                <w:sz w:val="24"/>
                <w:szCs w:val="24"/>
              </w:rPr>
              <w:t xml:space="preserve">1.   </w:t>
            </w:r>
            <w:r>
              <w:rPr>
                <w:rFonts w:ascii="Trebuchet MS" w:eastAsia="Trebuchet MS" w:hAnsi="Trebuchet MS" w:cs="Trebuchet MS"/>
                <w:b/>
                <w:sz w:val="24"/>
                <w:szCs w:val="24"/>
              </w:rPr>
              <w:t>P</w:t>
            </w:r>
            <w:r>
              <w:rPr>
                <w:rFonts w:ascii="Trebuchet MS" w:eastAsia="Trebuchet MS" w:hAnsi="Trebuchet MS" w:cs="Trebuchet MS"/>
                <w:b/>
                <w:spacing w:val="1"/>
                <w:sz w:val="24"/>
                <w:szCs w:val="24"/>
              </w:rPr>
              <w:t>ro</w:t>
            </w:r>
            <w:r>
              <w:rPr>
                <w:rFonts w:ascii="Trebuchet MS" w:eastAsia="Trebuchet MS" w:hAnsi="Trebuchet MS" w:cs="Trebuchet MS"/>
                <w:b/>
                <w:sz w:val="24"/>
                <w:szCs w:val="24"/>
              </w:rPr>
              <w:t>f.</w:t>
            </w:r>
          </w:p>
          <w:p w14:paraId="50F43DDD" w14:textId="77777777" w:rsidR="00B87611" w:rsidRDefault="00B87611">
            <w:pPr>
              <w:spacing w:before="9" w:line="120" w:lineRule="exact"/>
              <w:rPr>
                <w:sz w:val="13"/>
                <w:szCs w:val="13"/>
              </w:rPr>
            </w:pPr>
          </w:p>
          <w:p w14:paraId="44F63821" w14:textId="77777777" w:rsidR="00B87611" w:rsidRDefault="00963546">
            <w:pPr>
              <w:ind w:left="1700"/>
              <w:rPr>
                <w:rFonts w:ascii="Trebuchet MS" w:eastAsia="Trebuchet MS" w:hAnsi="Trebuchet MS" w:cs="Trebuchet MS"/>
                <w:sz w:val="24"/>
                <w:szCs w:val="24"/>
              </w:rPr>
            </w:pPr>
            <w:r>
              <w:rPr>
                <w:sz w:val="24"/>
                <w:szCs w:val="24"/>
              </w:rPr>
              <w:t xml:space="preserve">2.   </w:t>
            </w:r>
            <w:r>
              <w:rPr>
                <w:rFonts w:ascii="Trebuchet MS" w:eastAsia="Trebuchet MS" w:hAnsi="Trebuchet MS" w:cs="Trebuchet MS"/>
                <w:b/>
                <w:sz w:val="24"/>
                <w:szCs w:val="24"/>
              </w:rPr>
              <w:t>P</w:t>
            </w:r>
            <w:r>
              <w:rPr>
                <w:rFonts w:ascii="Trebuchet MS" w:eastAsia="Trebuchet MS" w:hAnsi="Trebuchet MS" w:cs="Trebuchet MS"/>
                <w:b/>
                <w:spacing w:val="1"/>
                <w:sz w:val="24"/>
                <w:szCs w:val="24"/>
              </w:rPr>
              <w:t>ro</w:t>
            </w:r>
            <w:r>
              <w:rPr>
                <w:rFonts w:ascii="Trebuchet MS" w:eastAsia="Trebuchet MS" w:hAnsi="Trebuchet MS" w:cs="Trebuchet MS"/>
                <w:b/>
                <w:sz w:val="24"/>
                <w:szCs w:val="24"/>
              </w:rPr>
              <w:t>f.</w:t>
            </w:r>
          </w:p>
          <w:p w14:paraId="34D41298" w14:textId="77777777" w:rsidR="00B87611" w:rsidRDefault="00B87611">
            <w:pPr>
              <w:spacing w:before="8" w:line="140" w:lineRule="exact"/>
              <w:rPr>
                <w:sz w:val="14"/>
                <w:szCs w:val="14"/>
              </w:rPr>
            </w:pPr>
          </w:p>
          <w:p w14:paraId="46DA2B6F" w14:textId="77777777" w:rsidR="00B87611" w:rsidRDefault="00963546">
            <w:pPr>
              <w:ind w:left="397"/>
              <w:rPr>
                <w:rFonts w:ascii="Trebuchet MS" w:eastAsia="Trebuchet MS" w:hAnsi="Trebuchet MS" w:cs="Trebuchet MS"/>
                <w:sz w:val="22"/>
                <w:szCs w:val="22"/>
              </w:rPr>
            </w:pPr>
            <w:r>
              <w:rPr>
                <w:rFonts w:ascii="Trebuchet MS" w:eastAsia="Trebuchet MS" w:hAnsi="Trebuchet MS" w:cs="Trebuchet MS"/>
                <w:b/>
                <w:spacing w:val="-1"/>
                <w:sz w:val="22"/>
                <w:szCs w:val="22"/>
              </w:rPr>
              <w:t>E</w:t>
            </w:r>
            <w:r>
              <w:rPr>
                <w:rFonts w:ascii="Trebuchet MS" w:eastAsia="Trebuchet MS" w:hAnsi="Trebuchet MS" w:cs="Trebuchet MS"/>
                <w:b/>
                <w:sz w:val="22"/>
                <w:szCs w:val="22"/>
              </w:rPr>
              <w:t>xami</w:t>
            </w:r>
            <w:r>
              <w:rPr>
                <w:rFonts w:ascii="Trebuchet MS" w:eastAsia="Trebuchet MS" w:hAnsi="Trebuchet MS" w:cs="Trebuchet MS"/>
                <w:b/>
                <w:spacing w:val="-2"/>
                <w:sz w:val="22"/>
                <w:szCs w:val="22"/>
              </w:rPr>
              <w:t>n</w:t>
            </w:r>
            <w:r>
              <w:rPr>
                <w:rFonts w:ascii="Trebuchet MS" w:eastAsia="Trebuchet MS" w:hAnsi="Trebuchet MS" w:cs="Trebuchet MS"/>
                <w:b/>
                <w:sz w:val="22"/>
                <w:szCs w:val="22"/>
              </w:rPr>
              <w:t>ers</w:t>
            </w:r>
            <w:r>
              <w:rPr>
                <w:rFonts w:ascii="Trebuchet MS" w:eastAsia="Trebuchet MS" w:hAnsi="Trebuchet MS" w:cs="Trebuchet MS"/>
                <w:b/>
                <w:spacing w:val="-1"/>
                <w:sz w:val="22"/>
                <w:szCs w:val="22"/>
              </w:rPr>
              <w:t xml:space="preserve"> </w:t>
            </w:r>
            <w:r>
              <w:rPr>
                <w:rFonts w:ascii="Trebuchet MS" w:eastAsia="Trebuchet MS" w:hAnsi="Trebuchet MS" w:cs="Trebuchet MS"/>
                <w:b/>
                <w:spacing w:val="1"/>
                <w:sz w:val="22"/>
                <w:szCs w:val="22"/>
              </w:rPr>
              <w:t>F</w:t>
            </w:r>
            <w:r>
              <w:rPr>
                <w:rFonts w:ascii="Trebuchet MS" w:eastAsia="Trebuchet MS" w:hAnsi="Trebuchet MS" w:cs="Trebuchet MS"/>
                <w:b/>
                <w:sz w:val="22"/>
                <w:szCs w:val="22"/>
              </w:rPr>
              <w:t>ee</w:t>
            </w:r>
            <w:r>
              <w:rPr>
                <w:rFonts w:ascii="Trebuchet MS" w:eastAsia="Trebuchet MS" w:hAnsi="Trebuchet MS" w:cs="Trebuchet MS"/>
                <w:b/>
                <w:spacing w:val="-3"/>
                <w:sz w:val="22"/>
                <w:szCs w:val="22"/>
              </w:rPr>
              <w:t>d</w:t>
            </w:r>
            <w:r>
              <w:rPr>
                <w:rFonts w:ascii="Trebuchet MS" w:eastAsia="Trebuchet MS" w:hAnsi="Trebuchet MS" w:cs="Trebuchet MS"/>
                <w:b/>
                <w:spacing w:val="1"/>
                <w:sz w:val="22"/>
                <w:szCs w:val="22"/>
              </w:rPr>
              <w:t>b</w:t>
            </w:r>
            <w:r>
              <w:rPr>
                <w:rFonts w:ascii="Trebuchet MS" w:eastAsia="Trebuchet MS" w:hAnsi="Trebuchet MS" w:cs="Trebuchet MS"/>
                <w:b/>
                <w:sz w:val="22"/>
                <w:szCs w:val="22"/>
              </w:rPr>
              <w:t>ack a</w:t>
            </w:r>
            <w:r>
              <w:rPr>
                <w:rFonts w:ascii="Trebuchet MS" w:eastAsia="Trebuchet MS" w:hAnsi="Trebuchet MS" w:cs="Trebuchet MS"/>
                <w:b/>
                <w:spacing w:val="-3"/>
                <w:sz w:val="22"/>
                <w:szCs w:val="22"/>
              </w:rPr>
              <w:t>n</w:t>
            </w:r>
            <w:r>
              <w:rPr>
                <w:rFonts w:ascii="Trebuchet MS" w:eastAsia="Trebuchet MS" w:hAnsi="Trebuchet MS" w:cs="Trebuchet MS"/>
                <w:b/>
                <w:sz w:val="22"/>
                <w:szCs w:val="22"/>
              </w:rPr>
              <w:t>d S</w:t>
            </w:r>
            <w:r>
              <w:rPr>
                <w:rFonts w:ascii="Trebuchet MS" w:eastAsia="Trebuchet MS" w:hAnsi="Trebuchet MS" w:cs="Trebuchet MS"/>
                <w:b/>
                <w:spacing w:val="-1"/>
                <w:sz w:val="22"/>
                <w:szCs w:val="22"/>
              </w:rPr>
              <w:t>u</w:t>
            </w:r>
            <w:r>
              <w:rPr>
                <w:rFonts w:ascii="Trebuchet MS" w:eastAsia="Trebuchet MS" w:hAnsi="Trebuchet MS" w:cs="Trebuchet MS"/>
                <w:b/>
                <w:sz w:val="22"/>
                <w:szCs w:val="22"/>
              </w:rPr>
              <w:t>g</w:t>
            </w:r>
            <w:r>
              <w:rPr>
                <w:rFonts w:ascii="Trebuchet MS" w:eastAsia="Trebuchet MS" w:hAnsi="Trebuchet MS" w:cs="Trebuchet MS"/>
                <w:b/>
                <w:spacing w:val="-1"/>
                <w:sz w:val="22"/>
                <w:szCs w:val="22"/>
              </w:rPr>
              <w:t>g</w:t>
            </w:r>
            <w:r>
              <w:rPr>
                <w:rFonts w:ascii="Trebuchet MS" w:eastAsia="Trebuchet MS" w:hAnsi="Trebuchet MS" w:cs="Trebuchet MS"/>
                <w:b/>
                <w:sz w:val="22"/>
                <w:szCs w:val="22"/>
              </w:rPr>
              <w:t>e</w:t>
            </w:r>
            <w:r>
              <w:rPr>
                <w:rFonts w:ascii="Trebuchet MS" w:eastAsia="Trebuchet MS" w:hAnsi="Trebuchet MS" w:cs="Trebuchet MS"/>
                <w:b/>
                <w:spacing w:val="1"/>
                <w:sz w:val="22"/>
                <w:szCs w:val="22"/>
              </w:rPr>
              <w:t>s</w:t>
            </w:r>
            <w:r>
              <w:rPr>
                <w:rFonts w:ascii="Trebuchet MS" w:eastAsia="Trebuchet MS" w:hAnsi="Trebuchet MS" w:cs="Trebuchet MS"/>
                <w:b/>
                <w:spacing w:val="-1"/>
                <w:sz w:val="22"/>
                <w:szCs w:val="22"/>
              </w:rPr>
              <w:t>ti</w:t>
            </w:r>
            <w:r>
              <w:rPr>
                <w:rFonts w:ascii="Trebuchet MS" w:eastAsia="Trebuchet MS" w:hAnsi="Trebuchet MS" w:cs="Trebuchet MS"/>
                <w:b/>
                <w:sz w:val="22"/>
                <w:szCs w:val="22"/>
              </w:rPr>
              <w:t>o</w:t>
            </w:r>
            <w:r>
              <w:rPr>
                <w:rFonts w:ascii="Trebuchet MS" w:eastAsia="Trebuchet MS" w:hAnsi="Trebuchet MS" w:cs="Trebuchet MS"/>
                <w:b/>
                <w:spacing w:val="-1"/>
                <w:sz w:val="22"/>
                <w:szCs w:val="22"/>
              </w:rPr>
              <w:t>n</w:t>
            </w:r>
            <w:r>
              <w:rPr>
                <w:rFonts w:ascii="Trebuchet MS" w:eastAsia="Trebuchet MS" w:hAnsi="Trebuchet MS" w:cs="Trebuchet MS"/>
                <w:b/>
                <w:spacing w:val="1"/>
                <w:sz w:val="22"/>
                <w:szCs w:val="22"/>
              </w:rPr>
              <w:t>s</w:t>
            </w:r>
            <w:r>
              <w:rPr>
                <w:rFonts w:ascii="Trebuchet MS" w:eastAsia="Trebuchet MS" w:hAnsi="Trebuchet MS" w:cs="Trebuchet MS"/>
                <w:b/>
                <w:sz w:val="22"/>
                <w:szCs w:val="22"/>
              </w:rPr>
              <w:t>:</w:t>
            </w:r>
          </w:p>
          <w:p w14:paraId="3AC10F7A" w14:textId="77777777" w:rsidR="00B87611" w:rsidRDefault="00B87611">
            <w:pPr>
              <w:spacing w:line="200" w:lineRule="exact"/>
            </w:pPr>
          </w:p>
          <w:p w14:paraId="1B7B801B" w14:textId="77777777" w:rsidR="00B87611" w:rsidRDefault="00B87611">
            <w:pPr>
              <w:spacing w:line="200" w:lineRule="exact"/>
            </w:pPr>
          </w:p>
          <w:p w14:paraId="6BEE5BE8" w14:textId="77777777" w:rsidR="00B87611" w:rsidRDefault="00B87611">
            <w:pPr>
              <w:spacing w:line="200" w:lineRule="exact"/>
            </w:pPr>
          </w:p>
          <w:p w14:paraId="3248B3CA" w14:textId="77777777" w:rsidR="00B87611" w:rsidRDefault="00B87611">
            <w:pPr>
              <w:spacing w:line="200" w:lineRule="exact"/>
            </w:pPr>
          </w:p>
          <w:p w14:paraId="2A26246D" w14:textId="77777777" w:rsidR="00B87611" w:rsidRDefault="00B87611">
            <w:pPr>
              <w:spacing w:line="200" w:lineRule="exact"/>
            </w:pPr>
          </w:p>
          <w:p w14:paraId="14502D7C" w14:textId="77777777" w:rsidR="00B87611" w:rsidRDefault="00B87611">
            <w:pPr>
              <w:spacing w:line="200" w:lineRule="exact"/>
            </w:pPr>
          </w:p>
          <w:p w14:paraId="62EDB740" w14:textId="77777777" w:rsidR="00B87611" w:rsidRDefault="00B87611">
            <w:pPr>
              <w:spacing w:line="200" w:lineRule="exact"/>
            </w:pPr>
          </w:p>
          <w:p w14:paraId="549BFDD9" w14:textId="77777777" w:rsidR="00B87611" w:rsidRDefault="00B87611">
            <w:pPr>
              <w:spacing w:line="200" w:lineRule="exact"/>
            </w:pPr>
          </w:p>
          <w:p w14:paraId="7F664160" w14:textId="77777777" w:rsidR="00B87611" w:rsidRDefault="00B87611">
            <w:pPr>
              <w:spacing w:before="19" w:line="260" w:lineRule="exact"/>
              <w:rPr>
                <w:sz w:val="26"/>
                <w:szCs w:val="26"/>
              </w:rPr>
            </w:pPr>
          </w:p>
          <w:p w14:paraId="10E6EE06" w14:textId="77777777" w:rsidR="00B87611" w:rsidRDefault="00963546">
            <w:pPr>
              <w:tabs>
                <w:tab w:val="left" w:pos="4300"/>
                <w:tab w:val="left" w:pos="6900"/>
              </w:tabs>
              <w:spacing w:before="0" w:after="0"/>
              <w:ind w:left="1341"/>
              <w:rPr>
                <w:rFonts w:ascii="Trebuchet MS" w:eastAsia="Trebuchet MS" w:hAnsi="Trebuchet MS" w:cs="Trebuchet MS"/>
                <w:sz w:val="24"/>
                <w:szCs w:val="24"/>
              </w:rPr>
            </w:pPr>
            <w:r>
              <w:rPr>
                <w:rFonts w:ascii="Trebuchet MS" w:eastAsia="Trebuchet MS" w:hAnsi="Trebuchet MS" w:cs="Trebuchet MS"/>
                <w:b/>
                <w:sz w:val="24"/>
                <w:szCs w:val="24"/>
              </w:rPr>
              <w:t xml:space="preserve">Signature of Guide</w:t>
            </w:r>
            <w:r>
              <w:rPr>
                <w:rFonts w:ascii="Trebuchet MS" w:eastAsia="Trebuchet MS" w:hAnsi="Trebuchet MS" w:cs="Trebuchet MS"/>
                <w:b/>
                <w:sz w:val="24"/>
                <w:szCs w:val="24"/>
              </w:rPr>
              <w:tab/>
            </w:r>
            <w:r>
              <w:rPr>
                <w:rFonts w:ascii="Trebuchet MS" w:eastAsia="Trebuchet MS" w:hAnsi="Trebuchet MS" w:cs="Trebuchet MS"/>
                <w:b/>
                <w:sz w:val="24"/>
                <w:szCs w:val="24"/>
              </w:rPr>
              <w:t xml:space="preserve">PAC</w:t>
            </w:r>
            <w:r>
              <w:rPr>
                <w:rFonts w:ascii="Trebuchet MS" w:eastAsia="Trebuchet MS" w:hAnsi="Trebuchet MS" w:cs="Trebuchet MS"/>
                <w:b/>
                <w:sz w:val="24"/>
                <w:szCs w:val="24"/>
              </w:rPr>
              <w:tab/>
            </w:r>
            <w:r>
              <w:rPr>
                <w:rFonts w:ascii="Trebuchet MS" w:eastAsia="Trebuchet MS" w:hAnsi="Trebuchet MS" w:cs="Trebuchet MS"/>
                <w:b/>
                <w:sz w:val="24"/>
                <w:szCs w:val="24"/>
              </w:rPr>
              <w:t xml:space="preserve">Signature of Head</w:t>
            </w:r>
          </w:p>
          <w:p w14:paraId="06461042" w14:textId="77777777" w:rsidR="00B87611" w:rsidRDefault="00963546">
            <w:pPr>
              <w:tabs>
                <w:tab w:val="left" w:pos="4300"/>
                <w:tab w:val="left" w:pos="6900"/>
              </w:tabs>
              <w:spacing w:before="0" w:after="0"/>
              <w:ind w:left="1341"/>
              <w:rPr>
                <w:rFonts w:ascii="Trebuchet MS" w:eastAsia="Trebuchet MS" w:hAnsi="Trebuchet MS" w:cs="Trebuchet MS"/>
                <w:sz w:val="24"/>
                <w:szCs w:val="24"/>
              </w:rPr>
            </w:pPr>
            <w:r>
              <w:rPr>
                <w:rFonts w:ascii="Trebuchet MS" w:eastAsia="Trebuchet MS" w:hAnsi="Trebuchet MS" w:cs="Trebuchet MS"/>
                <w:b/>
                <w:sz w:val="24"/>
                <w:szCs w:val="24"/>
              </w:rPr>
              <w:t xml:space="preserve">Prof. Swapnali Gaikwad</w:t>
            </w:r>
            <w:r>
              <w:rPr>
                <w:rFonts w:ascii="Trebuchet MS" w:eastAsia="Trebuchet MS" w:hAnsi="Trebuchet MS" w:cs="Trebuchet MS"/>
                <w:b/>
                <w:sz w:val="24"/>
                <w:szCs w:val="24"/>
              </w:rPr>
              <w:tab/>
            </w:r>
            <w:r>
              <w:rPr>
                <w:rFonts w:ascii="Trebuchet MS" w:eastAsia="Trebuchet MS" w:hAnsi="Trebuchet MS" w:cs="Trebuchet MS"/>
                <w:b/>
                <w:sz w:val="24"/>
                <w:szCs w:val="24"/>
              </w:rPr>
              <w:tab/>
            </w:r>
            <w:r>
              <w:rPr>
                <w:rFonts w:ascii="Trebuchet MS" w:eastAsia="Trebuchet MS" w:hAnsi="Trebuchet MS" w:cs="Trebuchet MS"/>
                <w:b/>
                <w:sz w:val="24"/>
                <w:szCs w:val="24"/>
              </w:rPr>
              <w:t xml:space="preserve">Dr. Omkaresh Kulkarni</w:t>
            </w:r>
          </w:p>
          <w:p w14:paraId="48EA70AB" w14:textId="77777777" w:rsidR="00B87611" w:rsidRDefault="00963546">
            <w:pPr>
              <w:tabs>
                <w:tab w:val="left" w:pos="4300"/>
                <w:tab w:val="left" w:pos="6900"/>
              </w:tabs>
              <w:spacing w:before="0" w:after="0"/>
              <w:ind w:left="1341"/>
              <w:rPr>
                <w:rFonts w:ascii="Trebuchet MS" w:eastAsia="Trebuchet MS" w:hAnsi="Trebuchet MS" w:cs="Trebuchet MS"/>
                <w:sz w:val="24"/>
                <w:szCs w:val="24"/>
              </w:rPr>
            </w:pPr>
            <w:r>
              <w:rPr>
                <w:rFonts w:ascii="Trebuchet MS" w:eastAsia="Trebuchet MS" w:hAnsi="Trebuchet MS" w:cs="Trebuchet MS"/>
                <w:b/>
                <w:sz w:val="24"/>
                <w:szCs w:val="24"/>
              </w:rPr>
              <w:tab/>
            </w:r>
            <w:r>
              <w:rPr>
                <w:rFonts w:ascii="Trebuchet MS" w:eastAsia="Trebuchet MS" w:hAnsi="Trebuchet MS" w:cs="Trebuchet MS"/>
                <w:b/>
                <w:sz w:val="24"/>
                <w:szCs w:val="24"/>
              </w:rPr>
              <w:tab/>
            </w:r>
            <w:r>
              <w:rPr>
                <w:rFonts w:ascii="Trebuchet MS" w:eastAsia="Trebuchet MS" w:hAnsi="Trebuchet MS" w:cs="Trebuchet MS"/>
                <w:b/>
                <w:sz w:val="24"/>
                <w:szCs w:val="24"/>
              </w:rPr>
              <w:t xml:space="preserve">Head of Department</w:t>
            </w:r>
          </w:p>
          <w:p w14:paraId="64F12EE7" w14:textId="77777777" w:rsidR="00B87611" w:rsidRDefault="00B87611">
            <w:pPr>
              <w:spacing w:line="200" w:lineRule="exact"/>
            </w:pPr>
          </w:p>
          <w:p w14:paraId="13A14B82" w14:textId="77777777" w:rsidR="00B87611" w:rsidRDefault="00B87611">
            <w:pPr>
              <w:spacing w:before="17" w:line="240" w:lineRule="exact"/>
              <w:rPr>
                <w:sz w:val="24"/>
                <w:szCs w:val="24"/>
              </w:rPr>
            </w:pPr>
          </w:p>
          <w:p w14:paraId="2DDA69CF" w14:textId="77777777" w:rsidR="00B87611" w:rsidRDefault="00963546">
            <w:pPr>
              <w:ind w:left="621"/>
              <w:rPr>
                <w:sz w:val="18"/>
                <w:szCs w:val="18"/>
              </w:r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
                <w:sz w:val="18"/>
                <w:szCs w:val="18"/>
              </w:rPr>
              <w:t xml:space="preserve"> </w:t>
            </w:r>
            <w:r>
              <w:rPr>
                <w:spacing w:val="1"/>
                <w:sz w:val="18"/>
                <w:szCs w:val="18"/>
              </w:rPr>
              <w:t>18</w:t>
            </w:r>
          </w:p>
        </w:tc>
      </w:tr>
    </w:tbl>
    <w:p w14:paraId="105110E4" w14:textId="77777777" w:rsidR="00B87611" w:rsidRDefault="00B87611">
      <w:pPr>
        <w:sectPr w:rsidR="00B87611" w:rsidSect="00947A67">
          <w:footerReference w:type="default" r:id="rId26"/>
          <w:pgSz w:w="12240" w:h="15840"/>
          <w:pgMar w:top="640" w:right="500" w:bottom="280" w:left="500" w:header="0" w:footer="0" w:gutter="0"/>
          <w:cols w:space="720"/>
        </w:sectPr>
      </w:pPr>
    </w:p>
    <w:p w14:paraId="1101B593" w14:textId="7112FF1D" w:rsidR="00B87611" w:rsidRDefault="00790719">
      <w:pPr>
        <w:spacing w:before="58" w:line="300" w:lineRule="exact"/>
        <w:ind w:left="209"/>
        <w:rPr>
          <w:rFonts w:ascii="Trebuchet MS" w:eastAsia="Trebuchet MS" w:hAnsi="Trebuchet MS" w:cs="Trebuchet MS"/>
          <w:sz w:val="28"/>
          <w:szCs w:val="28"/>
        </w:rPr>
      </w:pPr>
      <w:r>
        <w:rPr>
          <w:noProof/>
        </w:rPr>
        <w:lastRenderedPageBreak/>
        <mc:AlternateContent>
          <mc:Choice Requires="wpg">
            <w:drawing>
              <wp:anchor distT="0" distB="0" distL="114300" distR="114300" simplePos="0" relativeHeight="251665920" behindDoc="1" locked="0" layoutInCell="1" allowOverlap="1" wp14:anchorId="42C61619" wp14:editId="661FE7F8">
                <wp:simplePos x="0" y="0"/>
                <wp:positionH relativeFrom="page">
                  <wp:posOffset>384810</wp:posOffset>
                </wp:positionH>
                <wp:positionV relativeFrom="page">
                  <wp:posOffset>457835</wp:posOffset>
                </wp:positionV>
                <wp:extent cx="7004050" cy="9316085"/>
                <wp:effectExtent l="3810" t="10160" r="2540" b="8255"/>
                <wp:wrapNone/>
                <wp:docPr id="631946860"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1572814662" name="Freeform 535"/>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3411600" name="Freeform 534"/>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903968" name="Freeform 533"/>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123392" name="Freeform 532"/>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0977070" name="Freeform 531"/>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016058" name="Freeform 530"/>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625359" name="Freeform 529"/>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561106" name="Freeform 528"/>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4678164" name="Freeform 527"/>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7597070" name="Freeform 526"/>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0014764" name="Freeform 525"/>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533881" name="Freeform 524"/>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3877471" name="Freeform 523"/>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5837903" name="Freeform 522"/>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826213" name="Freeform 521"/>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5140655" name="Freeform 520"/>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974383" name="Freeform 519"/>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7321314" name="Freeform 518"/>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524492" name="Freeform 517"/>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158301" name="Freeform 516"/>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4616D6" id="Group 515" o:spid="_x0000_s1026" style="position:absolute;margin-left:30.3pt;margin-top:36.05pt;width:551.5pt;height:733.55pt;z-index:-251650560;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">
                <v:shape id="Freeform 535"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" path="m,l29,e" filled="f" strokeweight=".58pt">
                  <v:path arrowok="t" o:connecttype="custom" o:connectlocs="0,0;29,0" o:connectangles="0,0"/>
                </v:shape>
                <v:shape id="Freeform 534"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" path="m,l9,e" filled="f" strokecolor="white" strokeweight="1.06pt">
                  <v:path arrowok="t" o:connecttype="custom" o:connectlocs="0,0;9,0" o:connectangles="0,0"/>
                </v:shape>
                <v:shape id="Freeform 533"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" path="m,l19,e" filled="f" strokecolor="white" strokeweight=".58pt">
                  <v:path arrowok="t" o:connecttype="custom" o:connectlocs="0,0;19,0" o:connectangles="0,0"/>
                </v:shape>
                <v:shape id="Freeform 532"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" path="m,l10961,e" filled="f" strokeweight=".58pt">
                  <v:path arrowok="t" o:connecttype="custom" o:connectlocs="0,0;10961,0" o:connectangles="0,0"/>
                </v:shape>
                <v:shape id="Freeform 531"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" path="m,l10961,e" filled="f" strokeweight=".58pt">
                  <v:path arrowok="t" o:connecttype="custom" o:connectlocs="0,0;10961,0" o:connectangles="0,0"/>
                </v:shape>
                <v:shape id="Freeform 530"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" path="m,l28,e" filled="f" strokeweight=".58pt">
                  <v:path arrowok="t" o:connecttype="custom" o:connectlocs="0,0;28,0" o:connectangles="0,0"/>
                </v:shape>
                <v:shape id="Freeform 529"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" path="m,l10,e" filled="f" strokecolor="white" strokeweight="1.06pt">
                  <v:path arrowok="t" o:connecttype="custom" o:connectlocs="0,0;10,0" o:connectangles="0,0"/>
                </v:shape>
                <v:shape id="Freeform 528"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" path="m,l19,e" filled="f" strokecolor="white" strokeweight=".58pt">
                  <v:path arrowok="t" o:connecttype="custom" o:connectlocs="0,0;19,0" o:connectangles="0,0"/>
                </v:shape>
                <v:shape id="Freeform 527"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" path="m,l,14650e" filled="f" strokeweight=".58pt">
                  <v:path arrowok="t" o:connecttype="custom" o:connectlocs="0,732;0,15382" o:connectangles="0,0"/>
                </v:shape>
                <v:shape id="Freeform 526"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" path="m,l,14611e" filled="f" strokeweight=".58pt">
                  <v:path arrowok="t" o:connecttype="custom" o:connectlocs="0,751;0,15362" o:connectangles="0,0"/>
                </v:shape>
                <v:shape id="Freeform 525"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" path="m,l,14650e" filled="f" strokeweight=".20464mm">
                  <v:path arrowok="t" o:connecttype="custom" o:connectlocs="0,732;0,15382" o:connectangles="0,0"/>
                </v:shape>
                <v:shape id="Freeform 524"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" path="m,l,14611e" filled="f" strokeweight=".58pt">
                  <v:path arrowok="t" o:connecttype="custom" o:connectlocs="0,751;0,15362" o:connectangles="0,0"/>
                </v:shape>
                <v:shape id="Freeform 523"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" path="m,l29,e" filled="f" strokeweight=".58pt">
                  <v:path arrowok="t" o:connecttype="custom" o:connectlocs="0,0;29,0" o:connectangles="0,0"/>
                </v:shape>
                <v:shape id="Freeform 522"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" path="m,l9,e" filled="f" strokecolor="white" strokeweight="1.06pt">
                  <v:path arrowok="t" o:connecttype="custom" o:connectlocs="0,0;9,0" o:connectangles="0,0"/>
                </v:shape>
                <v:shape id="Freeform 521"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" path="m,l19,e" filled="f" strokecolor="white" strokeweight=".58pt">
                  <v:path arrowok="t" o:connecttype="custom" o:connectlocs="0,0;19,0" o:connectangles="0,0"/>
                </v:shape>
                <v:shape id="Freeform 520"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" path="m,l10961,e" filled="f" strokeweight=".58pt">
                  <v:path arrowok="t" o:connecttype="custom" o:connectlocs="0,0;10961,0" o:connectangles="0,0"/>
                </v:shape>
                <v:shape id="Freeform 519"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" path="m,l10961,e" filled="f" strokeweight=".20464mm">
                  <v:path arrowok="t" o:connecttype="custom" o:connectlocs="0,0;10961,0" o:connectangles="0,0"/>
                </v:shape>
                <v:shape id="Freeform 518"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" path="m,l28,e" filled="f" strokeweight=".58pt">
                  <v:path arrowok="t" o:connecttype="custom" o:connectlocs="0,0;28,0" o:connectangles="0,0"/>
                </v:shape>
                <v:shape id="Freeform 517"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" path="m,l10,e" filled="f" strokecolor="white" strokeweight="1.06pt">
                  <v:path arrowok="t" o:connecttype="custom" o:connectlocs="0,0;10,0" o:connectangles="0,0"/>
                </v:shape>
                <v:shape id="Freeform 516"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2"/>
          <w:position w:val="-1"/>
          <w:sz w:val="28"/>
          <w:szCs w:val="28"/>
          <w:u w:val="thick" w:color="000000"/>
        </w:rPr>
        <w:t>9</w:t>
      </w:r>
      <w:r w:rsidR="00963546">
        <w:rPr>
          <w:rFonts w:ascii="Trebuchet MS" w:eastAsia="Trebuchet MS" w:hAnsi="Trebuchet MS" w:cs="Trebuchet MS"/>
          <w:b/>
          <w:position w:val="-1"/>
          <w:sz w:val="28"/>
          <w:szCs w:val="28"/>
          <w:u w:val="thick" w:color="000000"/>
        </w:rPr>
        <w:t>. Cont</w:t>
      </w:r>
      <w:r w:rsidR="00963546">
        <w:rPr>
          <w:rFonts w:ascii="Trebuchet MS" w:eastAsia="Trebuchet MS" w:hAnsi="Trebuchet MS" w:cs="Trebuchet MS"/>
          <w:b/>
          <w:spacing w:val="-1"/>
          <w:position w:val="-1"/>
          <w:sz w:val="28"/>
          <w:szCs w:val="28"/>
          <w:u w:val="thick" w:color="000000"/>
        </w:rPr>
        <w:t>es</w:t>
      </w:r>
      <w:r w:rsidR="00963546">
        <w:rPr>
          <w:rFonts w:ascii="Trebuchet MS" w:eastAsia="Trebuchet MS" w:hAnsi="Trebuchet MS" w:cs="Trebuchet MS"/>
          <w:b/>
          <w:position w:val="-1"/>
          <w:sz w:val="28"/>
          <w:szCs w:val="28"/>
          <w:u w:val="thick" w:color="000000"/>
        </w:rPr>
        <w:t>t</w:t>
      </w:r>
      <w:r w:rsidR="00963546">
        <w:rPr>
          <w:rFonts w:ascii="Trebuchet MS" w:eastAsia="Trebuchet MS" w:hAnsi="Trebuchet MS" w:cs="Trebuchet MS"/>
          <w:b/>
          <w:spacing w:val="-2"/>
          <w:position w:val="-1"/>
          <w:sz w:val="28"/>
          <w:szCs w:val="28"/>
          <w:u w:val="thick" w:color="000000"/>
        </w:rPr>
        <w:t xml:space="preserve"> </w:t>
      </w:r>
      <w:r w:rsidR="00963546">
        <w:rPr>
          <w:rFonts w:ascii="Trebuchet MS" w:eastAsia="Trebuchet MS" w:hAnsi="Trebuchet MS" w:cs="Trebuchet MS"/>
          <w:b/>
          <w:position w:val="-1"/>
          <w:sz w:val="28"/>
          <w:szCs w:val="28"/>
          <w:u w:val="thick" w:color="000000"/>
        </w:rPr>
        <w:t>Partici</w:t>
      </w:r>
      <w:r w:rsidR="00963546">
        <w:rPr>
          <w:rFonts w:ascii="Trebuchet MS" w:eastAsia="Trebuchet MS" w:hAnsi="Trebuchet MS" w:cs="Trebuchet MS"/>
          <w:b/>
          <w:spacing w:val="-3"/>
          <w:position w:val="-1"/>
          <w:sz w:val="28"/>
          <w:szCs w:val="28"/>
          <w:u w:val="thick" w:color="000000"/>
        </w:rPr>
        <w:t>p</w:t>
      </w:r>
      <w:r w:rsidR="00963546">
        <w:rPr>
          <w:rFonts w:ascii="Trebuchet MS" w:eastAsia="Trebuchet MS" w:hAnsi="Trebuchet MS" w:cs="Trebuchet MS"/>
          <w:b/>
          <w:spacing w:val="-1"/>
          <w:position w:val="-1"/>
          <w:sz w:val="28"/>
          <w:szCs w:val="28"/>
          <w:u w:val="thick" w:color="000000"/>
        </w:rPr>
        <w:t>a</w:t>
      </w:r>
      <w:r w:rsidR="00963546">
        <w:rPr>
          <w:rFonts w:ascii="Trebuchet MS" w:eastAsia="Trebuchet MS" w:hAnsi="Trebuchet MS" w:cs="Trebuchet MS"/>
          <w:b/>
          <w:position w:val="-1"/>
          <w:sz w:val="28"/>
          <w:szCs w:val="28"/>
          <w:u w:val="thick" w:color="000000"/>
        </w:rPr>
        <w:t>ti</w:t>
      </w:r>
      <w:r w:rsidR="00963546">
        <w:rPr>
          <w:rFonts w:ascii="Trebuchet MS" w:eastAsia="Trebuchet MS" w:hAnsi="Trebuchet MS" w:cs="Trebuchet MS"/>
          <w:b/>
          <w:spacing w:val="-1"/>
          <w:position w:val="-1"/>
          <w:sz w:val="28"/>
          <w:szCs w:val="28"/>
          <w:u w:val="thick" w:color="000000"/>
        </w:rPr>
        <w:t>o</w:t>
      </w:r>
      <w:r w:rsidR="00963546">
        <w:rPr>
          <w:rFonts w:ascii="Trebuchet MS" w:eastAsia="Trebuchet MS" w:hAnsi="Trebuchet MS" w:cs="Trebuchet MS"/>
          <w:b/>
          <w:position w:val="-1"/>
          <w:sz w:val="28"/>
          <w:szCs w:val="28"/>
          <w:u w:val="thick" w:color="000000"/>
        </w:rPr>
        <w:t xml:space="preserve">n </w:t>
      </w:r>
      <w:r w:rsidR="00963546">
        <w:rPr>
          <w:rFonts w:ascii="Trebuchet MS" w:eastAsia="Trebuchet MS" w:hAnsi="Trebuchet MS" w:cs="Trebuchet MS"/>
          <w:b/>
          <w:spacing w:val="-1"/>
          <w:position w:val="-1"/>
          <w:sz w:val="28"/>
          <w:szCs w:val="28"/>
          <w:u w:val="thick" w:color="000000"/>
        </w:rPr>
        <w:t>D</w:t>
      </w:r>
      <w:r w:rsidR="00963546">
        <w:rPr>
          <w:rFonts w:ascii="Trebuchet MS" w:eastAsia="Trebuchet MS" w:hAnsi="Trebuchet MS" w:cs="Trebuchet MS"/>
          <w:b/>
          <w:position w:val="-1"/>
          <w:sz w:val="28"/>
          <w:szCs w:val="28"/>
          <w:u w:val="thick" w:color="000000"/>
        </w:rPr>
        <w:t>e</w:t>
      </w:r>
      <w:r w:rsidR="00963546">
        <w:rPr>
          <w:rFonts w:ascii="Trebuchet MS" w:eastAsia="Trebuchet MS" w:hAnsi="Trebuchet MS" w:cs="Trebuchet MS"/>
          <w:b/>
          <w:spacing w:val="-1"/>
          <w:position w:val="-1"/>
          <w:sz w:val="28"/>
          <w:szCs w:val="28"/>
          <w:u w:val="thick" w:color="000000"/>
        </w:rPr>
        <w:t>ta</w:t>
      </w:r>
      <w:r w:rsidR="00963546">
        <w:rPr>
          <w:rFonts w:ascii="Trebuchet MS" w:eastAsia="Trebuchet MS" w:hAnsi="Trebuchet MS" w:cs="Trebuchet MS"/>
          <w:b/>
          <w:position w:val="-1"/>
          <w:sz w:val="28"/>
          <w:szCs w:val="28"/>
          <w:u w:val="thick" w:color="000000"/>
        </w:rPr>
        <w:t>i</w:t>
      </w:r>
      <w:r w:rsidR="00963546">
        <w:rPr>
          <w:rFonts w:ascii="Trebuchet MS" w:eastAsia="Trebuchet MS" w:hAnsi="Trebuchet MS" w:cs="Trebuchet MS"/>
          <w:b/>
          <w:spacing w:val="1"/>
          <w:position w:val="-1"/>
          <w:sz w:val="28"/>
          <w:szCs w:val="28"/>
          <w:u w:val="thick" w:color="000000"/>
        </w:rPr>
        <w:t>l</w:t>
      </w:r>
      <w:r w:rsidR="00963546">
        <w:rPr>
          <w:rFonts w:ascii="Trebuchet MS" w:eastAsia="Trebuchet MS" w:hAnsi="Trebuchet MS" w:cs="Trebuchet MS"/>
          <w:b/>
          <w:position w:val="-1"/>
          <w:sz w:val="28"/>
          <w:szCs w:val="28"/>
          <w:u w:val="thick" w:color="000000"/>
        </w:rPr>
        <w:t>s</w:t>
      </w:r>
    </w:p>
    <w:p w14:paraId="099F8B78" w14:textId="77777777" w:rsidR="00B87611" w:rsidRDefault="00B87611">
      <w:pPr>
        <w:spacing w:before="8" w:line="100" w:lineRule="exact"/>
        <w:rPr>
          <w:sz w:val="10"/>
          <w:szCs w:val="10"/>
        </w:rPr>
      </w:pPr>
    </w:p>
    <w:p w14:paraId="48B61D83" w14:textId="77777777" w:rsidR="00B87611" w:rsidRDefault="00B87611">
      <w:pPr>
        <w:spacing w:line="200" w:lineRule="exact"/>
      </w:pPr>
    </w:p>
    <w:p w14:paraId="0D96F6CC" w14:textId="77777777" w:rsidR="00B87611" w:rsidRDefault="00963546">
      <w:pPr>
        <w:spacing w:before="25" w:line="280" w:lineRule="exact"/>
        <w:ind w:left="300"/>
        <w:rPr>
          <w:rFonts w:ascii="Trebuchet MS" w:eastAsia="Trebuchet MS" w:hAnsi="Trebuchet MS" w:cs="Trebuchet MS"/>
          <w:sz w:val="26"/>
          <w:szCs w:val="26"/>
        </w:rPr>
      </w:pPr>
      <w:r>
        <w:rPr>
          <w:rFonts w:ascii="Trebuchet MS" w:eastAsia="Trebuchet MS" w:hAnsi="Trebuchet MS" w:cs="Trebuchet MS"/>
          <w:b/>
          <w:spacing w:val="-1"/>
          <w:position w:val="-1"/>
          <w:sz w:val="26"/>
          <w:szCs w:val="26"/>
        </w:rPr>
        <w:t>9</w:t>
      </w:r>
      <w:r>
        <w:rPr>
          <w:rFonts w:ascii="Trebuchet MS" w:eastAsia="Trebuchet MS" w:hAnsi="Trebuchet MS" w:cs="Trebuchet MS"/>
          <w:b/>
          <w:spacing w:val="1"/>
          <w:position w:val="-1"/>
          <w:sz w:val="26"/>
          <w:szCs w:val="26"/>
        </w:rPr>
        <w:t>.</w:t>
      </w:r>
      <w:r>
        <w:rPr>
          <w:rFonts w:ascii="Trebuchet MS" w:eastAsia="Trebuchet MS" w:hAnsi="Trebuchet MS" w:cs="Trebuchet MS"/>
          <w:b/>
          <w:spacing w:val="-1"/>
          <w:position w:val="-1"/>
          <w:sz w:val="26"/>
          <w:szCs w:val="26"/>
        </w:rPr>
        <w:t>1</w:t>
      </w:r>
      <w:r>
        <w:rPr>
          <w:rFonts w:ascii="Trebuchet MS" w:eastAsia="Trebuchet MS" w:hAnsi="Trebuchet MS" w:cs="Trebuchet MS"/>
          <w:b/>
          <w:position w:val="-1"/>
          <w:sz w:val="26"/>
          <w:szCs w:val="26"/>
        </w:rPr>
        <w:t>.</w:t>
      </w:r>
      <w:r>
        <w:rPr>
          <w:rFonts w:ascii="Trebuchet MS" w:eastAsia="Trebuchet MS" w:hAnsi="Trebuchet MS" w:cs="Trebuchet MS"/>
          <w:b/>
          <w:spacing w:val="-3"/>
          <w:position w:val="-1"/>
          <w:sz w:val="26"/>
          <w:szCs w:val="26"/>
        </w:rPr>
        <w:t xml:space="preserve"> </w:t>
      </w:r>
      <w:r>
        <w:rPr>
          <w:rFonts w:ascii="Trebuchet MS" w:eastAsia="Trebuchet MS" w:hAnsi="Trebuchet MS" w:cs="Trebuchet MS"/>
          <w:b/>
          <w:spacing w:val="-1"/>
          <w:position w:val="-1"/>
          <w:sz w:val="26"/>
          <w:szCs w:val="26"/>
        </w:rPr>
        <w:t>P</w:t>
      </w:r>
      <w:r>
        <w:rPr>
          <w:rFonts w:ascii="Trebuchet MS" w:eastAsia="Trebuchet MS" w:hAnsi="Trebuchet MS" w:cs="Trebuchet MS"/>
          <w:b/>
          <w:spacing w:val="1"/>
          <w:position w:val="-1"/>
          <w:sz w:val="26"/>
          <w:szCs w:val="26"/>
        </w:rPr>
        <w:t>a</w:t>
      </w:r>
      <w:r>
        <w:rPr>
          <w:rFonts w:ascii="Trebuchet MS" w:eastAsia="Trebuchet MS" w:hAnsi="Trebuchet MS" w:cs="Trebuchet MS"/>
          <w:b/>
          <w:position w:val="-1"/>
          <w:sz w:val="26"/>
          <w:szCs w:val="26"/>
        </w:rPr>
        <w:t>rti</w:t>
      </w:r>
      <w:r>
        <w:rPr>
          <w:rFonts w:ascii="Trebuchet MS" w:eastAsia="Trebuchet MS" w:hAnsi="Trebuchet MS" w:cs="Trebuchet MS"/>
          <w:b/>
          <w:spacing w:val="1"/>
          <w:position w:val="-1"/>
          <w:sz w:val="26"/>
          <w:szCs w:val="26"/>
        </w:rPr>
        <w:t>c</w:t>
      </w:r>
      <w:r>
        <w:rPr>
          <w:rFonts w:ascii="Trebuchet MS" w:eastAsia="Trebuchet MS" w:hAnsi="Trebuchet MS" w:cs="Trebuchet MS"/>
          <w:b/>
          <w:position w:val="-1"/>
          <w:sz w:val="26"/>
          <w:szCs w:val="26"/>
        </w:rPr>
        <w:t>ipa</w:t>
      </w:r>
      <w:r>
        <w:rPr>
          <w:rFonts w:ascii="Trebuchet MS" w:eastAsia="Trebuchet MS" w:hAnsi="Trebuchet MS" w:cs="Trebuchet MS"/>
          <w:b/>
          <w:spacing w:val="1"/>
          <w:position w:val="-1"/>
          <w:sz w:val="26"/>
          <w:szCs w:val="26"/>
        </w:rPr>
        <w:t>t</w:t>
      </w:r>
      <w:r>
        <w:rPr>
          <w:rFonts w:ascii="Trebuchet MS" w:eastAsia="Trebuchet MS" w:hAnsi="Trebuchet MS" w:cs="Trebuchet MS"/>
          <w:b/>
          <w:position w:val="-1"/>
          <w:sz w:val="26"/>
          <w:szCs w:val="26"/>
        </w:rPr>
        <w:t>ion</w:t>
      </w:r>
      <w:r>
        <w:rPr>
          <w:rFonts w:ascii="Trebuchet MS" w:eastAsia="Trebuchet MS" w:hAnsi="Trebuchet MS" w:cs="Trebuchet MS"/>
          <w:b/>
          <w:spacing w:val="-16"/>
          <w:position w:val="-1"/>
          <w:sz w:val="26"/>
          <w:szCs w:val="26"/>
        </w:rPr>
        <w:t xml:space="preserve"> </w:t>
      </w:r>
      <w:r>
        <w:rPr>
          <w:rFonts w:ascii="Trebuchet MS" w:eastAsia="Trebuchet MS" w:hAnsi="Trebuchet MS" w:cs="Trebuchet MS"/>
          <w:b/>
          <w:position w:val="-1"/>
          <w:sz w:val="26"/>
          <w:szCs w:val="26"/>
        </w:rPr>
        <w:t>in</w:t>
      </w:r>
      <w:r>
        <w:rPr>
          <w:rFonts w:ascii="Trebuchet MS" w:eastAsia="Trebuchet MS" w:hAnsi="Trebuchet MS" w:cs="Trebuchet MS"/>
          <w:b/>
          <w:spacing w:val="1"/>
          <w:position w:val="-1"/>
          <w:sz w:val="26"/>
          <w:szCs w:val="26"/>
        </w:rPr>
        <w:t xml:space="preserve"> </w:t>
      </w:r>
      <w:r>
        <w:rPr>
          <w:rFonts w:ascii="Trebuchet MS" w:eastAsia="Trebuchet MS" w:hAnsi="Trebuchet MS" w:cs="Trebuchet MS"/>
          <w:b/>
          <w:spacing w:val="-1"/>
          <w:position w:val="-1"/>
          <w:sz w:val="26"/>
          <w:szCs w:val="26"/>
        </w:rPr>
        <w:t>P</w:t>
      </w:r>
      <w:r>
        <w:rPr>
          <w:rFonts w:ascii="Trebuchet MS" w:eastAsia="Trebuchet MS" w:hAnsi="Trebuchet MS" w:cs="Trebuchet MS"/>
          <w:b/>
          <w:position w:val="-1"/>
          <w:sz w:val="26"/>
          <w:szCs w:val="26"/>
        </w:rPr>
        <w:t>roject</w:t>
      </w:r>
      <w:r>
        <w:rPr>
          <w:rFonts w:ascii="Trebuchet MS" w:eastAsia="Trebuchet MS" w:hAnsi="Trebuchet MS" w:cs="Trebuchet MS"/>
          <w:b/>
          <w:spacing w:val="-9"/>
          <w:position w:val="-1"/>
          <w:sz w:val="26"/>
          <w:szCs w:val="26"/>
        </w:rPr>
        <w:t xml:space="preserve"> </w:t>
      </w:r>
      <w:r>
        <w:rPr>
          <w:rFonts w:ascii="Trebuchet MS" w:eastAsia="Trebuchet MS" w:hAnsi="Trebuchet MS" w:cs="Trebuchet MS"/>
          <w:b/>
          <w:position w:val="-1"/>
          <w:sz w:val="26"/>
          <w:szCs w:val="26"/>
        </w:rPr>
        <w:t>C</w:t>
      </w:r>
      <w:r>
        <w:rPr>
          <w:rFonts w:ascii="Trebuchet MS" w:eastAsia="Trebuchet MS" w:hAnsi="Trebuchet MS" w:cs="Trebuchet MS"/>
          <w:b/>
          <w:spacing w:val="2"/>
          <w:position w:val="-1"/>
          <w:sz w:val="26"/>
          <w:szCs w:val="26"/>
        </w:rPr>
        <w:t>o</w:t>
      </w:r>
      <w:r>
        <w:rPr>
          <w:rFonts w:ascii="Trebuchet MS" w:eastAsia="Trebuchet MS" w:hAnsi="Trebuchet MS" w:cs="Trebuchet MS"/>
          <w:b/>
          <w:position w:val="-1"/>
          <w:sz w:val="26"/>
          <w:szCs w:val="26"/>
        </w:rPr>
        <w:t>mpe</w:t>
      </w:r>
      <w:r>
        <w:rPr>
          <w:rFonts w:ascii="Trebuchet MS" w:eastAsia="Trebuchet MS" w:hAnsi="Trebuchet MS" w:cs="Trebuchet MS"/>
          <w:b/>
          <w:spacing w:val="1"/>
          <w:position w:val="-1"/>
          <w:sz w:val="26"/>
          <w:szCs w:val="26"/>
        </w:rPr>
        <w:t>t</w:t>
      </w:r>
      <w:r>
        <w:rPr>
          <w:rFonts w:ascii="Trebuchet MS" w:eastAsia="Trebuchet MS" w:hAnsi="Trebuchet MS" w:cs="Trebuchet MS"/>
          <w:b/>
          <w:position w:val="-1"/>
          <w:sz w:val="26"/>
          <w:szCs w:val="26"/>
        </w:rPr>
        <w:t>it</w:t>
      </w:r>
      <w:r>
        <w:rPr>
          <w:rFonts w:ascii="Trebuchet MS" w:eastAsia="Trebuchet MS" w:hAnsi="Trebuchet MS" w:cs="Trebuchet MS"/>
          <w:b/>
          <w:spacing w:val="2"/>
          <w:position w:val="-1"/>
          <w:sz w:val="26"/>
          <w:szCs w:val="26"/>
        </w:rPr>
        <w:t>io</w:t>
      </w:r>
      <w:r>
        <w:rPr>
          <w:rFonts w:ascii="Trebuchet MS" w:eastAsia="Trebuchet MS" w:hAnsi="Trebuchet MS" w:cs="Trebuchet MS"/>
          <w:b/>
          <w:position w:val="-1"/>
          <w:sz w:val="26"/>
          <w:szCs w:val="26"/>
        </w:rPr>
        <w:t>n</w:t>
      </w:r>
    </w:p>
    <w:p w14:paraId="7386992B" w14:textId="77777777" w:rsidR="00B87611" w:rsidRDefault="00B87611">
      <w:pPr>
        <w:spacing w:before="13" w:line="280" w:lineRule="exact"/>
        <w:rPr>
          <w:sz w:val="28"/>
          <w:szCs w:val="28"/>
        </w:rPr>
      </w:pPr>
    </w:p>
    <w:tbl>
      <w:tblPr>
        <w:tblW w:w="0" w:type="auto"/>
        <w:tblInd w:w="107" w:type="dxa"/>
        <w:tblLayout w:type="fixed"/>
        <w:tblCellMar>
          <w:left w:w="0" w:type="dxa"/>
          <w:right w:w="0" w:type="dxa"/>
        </w:tblCellMar>
        <w:tblLook w:val="01E0" w:firstRow="1" w:lastRow="1" w:firstColumn="1" w:lastColumn="1" w:noHBand="0" w:noVBand="0"/>
      </w:tblPr>
      <w:tblGrid>
        <w:gridCol w:w="773"/>
        <w:gridCol w:w="4119"/>
        <w:gridCol w:w="1428"/>
        <w:gridCol w:w="2765"/>
      </w:tblGrid>
      <w:tr w:rsidR="00B87611" w14:paraId="36AF574E" w14:textId="77777777">
        <w:trPr>
          <w:trHeight w:hRule="exact" w:val="847"/>
        </w:trPr>
        <w:tc>
          <w:tcPr>
            <w:tcW w:w="773" w:type="dxa"/>
            <w:tcBorders>
              <w:top w:val="single" w:sz="5" w:space="0" w:color="000000"/>
              <w:left w:val="single" w:sz="5" w:space="0" w:color="000000"/>
              <w:bottom w:val="single" w:sz="5" w:space="0" w:color="000000"/>
              <w:right w:val="single" w:sz="5" w:space="0" w:color="000000"/>
            </w:tcBorders>
          </w:tcPr>
          <w:p w14:paraId="0DAEF525" w14:textId="77777777" w:rsidR="00B87611" w:rsidRDefault="00963546">
            <w:pPr>
              <w:spacing w:line="260" w:lineRule="exact"/>
              <w:ind w:left="225"/>
              <w:rPr>
                <w:rFonts w:ascii="Trebuchet MS" w:eastAsia="Trebuchet MS" w:hAnsi="Trebuchet MS" w:cs="Trebuchet MS"/>
                <w:sz w:val="24"/>
                <w:szCs w:val="24"/>
              </w:rPr>
            </w:pPr>
            <w:r>
              <w:rPr>
                <w:rFonts w:ascii="Trebuchet MS" w:eastAsia="Trebuchet MS" w:hAnsi="Trebuchet MS" w:cs="Trebuchet MS"/>
                <w:b/>
                <w:sz w:val="24"/>
                <w:szCs w:val="24"/>
              </w:rPr>
              <w:t>Sr.</w:t>
            </w:r>
          </w:p>
          <w:p w14:paraId="0BFF3CEC" w14:textId="77777777" w:rsidR="00B87611" w:rsidRDefault="00963546">
            <w:pPr>
              <w:spacing w:line="260" w:lineRule="exact"/>
              <w:ind w:left="191"/>
              <w:rPr>
                <w:rFonts w:ascii="Trebuchet MS" w:eastAsia="Trebuchet MS" w:hAnsi="Trebuchet MS" w:cs="Trebuchet MS"/>
                <w:sz w:val="24"/>
                <w:szCs w:val="24"/>
              </w:rPr>
            </w:pPr>
            <w:r>
              <w:rPr>
                <w:rFonts w:ascii="Trebuchet MS" w:eastAsia="Trebuchet MS" w:hAnsi="Trebuchet MS" w:cs="Trebuchet MS"/>
                <w:b/>
                <w:sz w:val="24"/>
                <w:szCs w:val="24"/>
              </w:rPr>
              <w:t>N</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w:t>
            </w:r>
          </w:p>
        </w:tc>
        <w:tc>
          <w:tcPr>
            <w:tcW w:w="4119" w:type="dxa"/>
            <w:tcBorders>
              <w:top w:val="single" w:sz="5" w:space="0" w:color="000000"/>
              <w:left w:val="single" w:sz="5" w:space="0" w:color="000000"/>
              <w:bottom w:val="single" w:sz="5" w:space="0" w:color="000000"/>
              <w:right w:val="single" w:sz="5" w:space="0" w:color="000000"/>
            </w:tcBorders>
          </w:tcPr>
          <w:p w14:paraId="59D0F137" w14:textId="77777777" w:rsidR="00B87611" w:rsidRDefault="00963546">
            <w:pPr>
              <w:spacing w:line="260" w:lineRule="exact"/>
              <w:ind w:left="527" w:right="528"/>
              <w:jc w:val="center"/>
              <w:rPr>
                <w:rFonts w:ascii="Trebuchet MS" w:eastAsia="Trebuchet MS" w:hAnsi="Trebuchet MS" w:cs="Trebuchet MS"/>
                <w:sz w:val="24"/>
                <w:szCs w:val="24"/>
              </w:rPr>
            </w:pPr>
            <w:r>
              <w:rPr>
                <w:rFonts w:ascii="Trebuchet MS" w:eastAsia="Trebuchet MS" w:hAnsi="Trebuchet MS" w:cs="Trebuchet MS"/>
                <w:b/>
                <w:sz w:val="24"/>
                <w:szCs w:val="24"/>
              </w:rPr>
              <w:t>Name</w:t>
            </w:r>
            <w:r>
              <w:rPr>
                <w:rFonts w:ascii="Trebuchet MS" w:eastAsia="Trebuchet MS" w:hAnsi="Trebuchet MS" w:cs="Trebuchet MS"/>
                <w:b/>
                <w:spacing w:val="-2"/>
                <w:sz w:val="24"/>
                <w:szCs w:val="24"/>
              </w:rPr>
              <w:t xml:space="preserve">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nd P</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c</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of P</w:t>
            </w:r>
            <w:r>
              <w:rPr>
                <w:rFonts w:ascii="Trebuchet MS" w:eastAsia="Trebuchet MS" w:hAnsi="Trebuchet MS" w:cs="Trebuchet MS"/>
                <w:b/>
                <w:spacing w:val="1"/>
                <w:sz w:val="24"/>
                <w:szCs w:val="24"/>
              </w:rPr>
              <w:t>ro</w:t>
            </w:r>
            <w:r>
              <w:rPr>
                <w:rFonts w:ascii="Trebuchet MS" w:eastAsia="Trebuchet MS" w:hAnsi="Trebuchet MS" w:cs="Trebuchet MS"/>
                <w:b/>
                <w:sz w:val="24"/>
                <w:szCs w:val="24"/>
              </w:rPr>
              <w:t>je</w:t>
            </w:r>
            <w:r>
              <w:rPr>
                <w:rFonts w:ascii="Trebuchet MS" w:eastAsia="Trebuchet MS" w:hAnsi="Trebuchet MS" w:cs="Trebuchet MS"/>
                <w:b/>
                <w:spacing w:val="-1"/>
                <w:sz w:val="24"/>
                <w:szCs w:val="24"/>
              </w:rPr>
              <w:t>c</w:t>
            </w:r>
            <w:r>
              <w:rPr>
                <w:rFonts w:ascii="Trebuchet MS" w:eastAsia="Trebuchet MS" w:hAnsi="Trebuchet MS" w:cs="Trebuchet MS"/>
                <w:b/>
                <w:sz w:val="24"/>
                <w:szCs w:val="24"/>
              </w:rPr>
              <w:t>t</w:t>
            </w:r>
          </w:p>
          <w:p w14:paraId="3FC2AFC2" w14:textId="77777777" w:rsidR="00B87611" w:rsidRDefault="00963546">
            <w:pPr>
              <w:spacing w:line="260" w:lineRule="exact"/>
              <w:ind w:left="1084" w:right="1083"/>
              <w:jc w:val="center"/>
              <w:rPr>
                <w:rFonts w:ascii="Trebuchet MS" w:eastAsia="Trebuchet MS" w:hAnsi="Trebuchet MS" w:cs="Trebuchet MS"/>
                <w:sz w:val="24"/>
                <w:szCs w:val="24"/>
              </w:rPr>
            </w:pPr>
            <w:r>
              <w:rPr>
                <w:rFonts w:ascii="Trebuchet MS" w:eastAsia="Trebuchet MS" w:hAnsi="Trebuchet MS" w:cs="Trebuchet MS"/>
                <w:b/>
                <w:sz w:val="24"/>
                <w:szCs w:val="24"/>
              </w:rPr>
              <w:t>Com</w:t>
            </w:r>
            <w:r>
              <w:rPr>
                <w:rFonts w:ascii="Trebuchet MS" w:eastAsia="Trebuchet MS" w:hAnsi="Trebuchet MS" w:cs="Trebuchet MS"/>
                <w:b/>
                <w:spacing w:val="-1"/>
                <w:sz w:val="24"/>
                <w:szCs w:val="24"/>
              </w:rPr>
              <w:t>pe</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 xml:space="preserve">n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nd</w:t>
            </w:r>
          </w:p>
          <w:p w14:paraId="2ADD8B15" w14:textId="77777777" w:rsidR="00B87611" w:rsidRDefault="00963546">
            <w:pPr>
              <w:spacing w:line="260" w:lineRule="exact"/>
              <w:ind w:left="1449" w:right="1443"/>
              <w:jc w:val="center"/>
              <w:rPr>
                <w:rFonts w:ascii="Trebuchet MS" w:eastAsia="Trebuchet MS" w:hAnsi="Trebuchet MS" w:cs="Trebuchet MS"/>
                <w:sz w:val="24"/>
                <w:szCs w:val="24"/>
              </w:rPr>
            </w:pPr>
            <w:r>
              <w:rPr>
                <w:rFonts w:ascii="Trebuchet MS" w:eastAsia="Trebuchet MS" w:hAnsi="Trebuchet MS" w:cs="Trebuchet MS"/>
                <w:b/>
                <w:sz w:val="24"/>
                <w:szCs w:val="24"/>
              </w:rPr>
              <w:t>Ex</w:t>
            </w:r>
            <w:r>
              <w:rPr>
                <w:rFonts w:ascii="Trebuchet MS" w:eastAsia="Trebuchet MS" w:hAnsi="Trebuchet MS" w:cs="Trebuchet MS"/>
                <w:b/>
                <w:spacing w:val="-1"/>
                <w:sz w:val="24"/>
                <w:szCs w:val="24"/>
              </w:rPr>
              <w:t>h</w:t>
            </w:r>
            <w:r>
              <w:rPr>
                <w:rFonts w:ascii="Trebuchet MS" w:eastAsia="Trebuchet MS" w:hAnsi="Trebuchet MS" w:cs="Trebuchet MS"/>
                <w:b/>
                <w:sz w:val="24"/>
                <w:szCs w:val="24"/>
              </w:rPr>
              <w:t>ibi</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w:t>
            </w:r>
          </w:p>
        </w:tc>
        <w:tc>
          <w:tcPr>
            <w:tcW w:w="1428" w:type="dxa"/>
            <w:tcBorders>
              <w:top w:val="single" w:sz="5" w:space="0" w:color="000000"/>
              <w:left w:val="single" w:sz="5" w:space="0" w:color="000000"/>
              <w:bottom w:val="single" w:sz="5" w:space="0" w:color="000000"/>
              <w:right w:val="single" w:sz="5" w:space="0" w:color="000000"/>
            </w:tcBorders>
          </w:tcPr>
          <w:p w14:paraId="102D63CC" w14:textId="77777777" w:rsidR="00B87611" w:rsidRDefault="00B87611">
            <w:pPr>
              <w:spacing w:before="8" w:line="260" w:lineRule="exact"/>
              <w:rPr>
                <w:sz w:val="26"/>
                <w:szCs w:val="26"/>
              </w:rPr>
            </w:pPr>
          </w:p>
          <w:p w14:paraId="385A414E" w14:textId="77777777" w:rsidR="00B87611" w:rsidRDefault="00963546">
            <w:pPr>
              <w:ind w:left="453"/>
              <w:rPr>
                <w:rFonts w:ascii="Trebuchet MS" w:eastAsia="Trebuchet MS" w:hAnsi="Trebuchet MS" w:cs="Trebuchet MS"/>
                <w:sz w:val="24"/>
                <w:szCs w:val="24"/>
              </w:rPr>
            </w:pPr>
            <w:r>
              <w:rPr>
                <w:rFonts w:ascii="Trebuchet MS" w:eastAsia="Trebuchet MS" w:hAnsi="Trebuchet MS" w:cs="Trebuchet MS"/>
                <w:b/>
                <w:spacing w:val="-1"/>
                <w:sz w:val="24"/>
                <w:szCs w:val="24"/>
              </w:rPr>
              <w:t>D</w:t>
            </w:r>
            <w:r>
              <w:rPr>
                <w:rFonts w:ascii="Trebuchet MS" w:eastAsia="Trebuchet MS" w:hAnsi="Trebuchet MS" w:cs="Trebuchet MS"/>
                <w:b/>
                <w:sz w:val="24"/>
                <w:szCs w:val="24"/>
              </w:rPr>
              <w:t>ate</w:t>
            </w:r>
          </w:p>
        </w:tc>
        <w:tc>
          <w:tcPr>
            <w:tcW w:w="2765" w:type="dxa"/>
            <w:tcBorders>
              <w:top w:val="single" w:sz="5" w:space="0" w:color="000000"/>
              <w:left w:val="single" w:sz="5" w:space="0" w:color="000000"/>
              <w:bottom w:val="single" w:sz="5" w:space="0" w:color="000000"/>
              <w:right w:val="single" w:sz="5" w:space="0" w:color="000000"/>
            </w:tcBorders>
          </w:tcPr>
          <w:p w14:paraId="79883003" w14:textId="77777777" w:rsidR="00B87611" w:rsidRDefault="00963546">
            <w:pPr>
              <w:spacing w:line="260" w:lineRule="exact"/>
              <w:ind w:left="230" w:right="228"/>
              <w:jc w:val="center"/>
              <w:rPr>
                <w:rFonts w:ascii="Trebuchet MS" w:eastAsia="Trebuchet MS" w:hAnsi="Trebuchet MS" w:cs="Trebuchet MS"/>
                <w:sz w:val="24"/>
                <w:szCs w:val="24"/>
              </w:rPr>
            </w:pPr>
            <w:r>
              <w:rPr>
                <w:rFonts w:ascii="Trebuchet MS" w:eastAsia="Trebuchet MS" w:hAnsi="Trebuchet MS" w:cs="Trebuchet MS"/>
                <w:b/>
                <w:sz w:val="24"/>
                <w:szCs w:val="24"/>
              </w:rPr>
              <w:t>C</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if</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c</w:t>
            </w:r>
            <w:r>
              <w:rPr>
                <w:rFonts w:ascii="Trebuchet MS" w:eastAsia="Trebuchet MS" w:hAnsi="Trebuchet MS" w:cs="Trebuchet MS"/>
                <w:b/>
                <w:spacing w:val="-1"/>
                <w:sz w:val="24"/>
                <w:szCs w:val="24"/>
              </w:rPr>
              <w:t>a</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 /</w:t>
            </w:r>
            <w:r>
              <w:rPr>
                <w:rFonts w:ascii="Trebuchet MS" w:eastAsia="Trebuchet MS" w:hAnsi="Trebuchet MS" w:cs="Trebuchet MS"/>
                <w:b/>
                <w:spacing w:val="-1"/>
                <w:sz w:val="24"/>
                <w:szCs w:val="24"/>
              </w:rPr>
              <w:t xml:space="preserve"> p</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zes</w:t>
            </w:r>
          </w:p>
          <w:p w14:paraId="78A6EBC2" w14:textId="77777777" w:rsidR="00B87611" w:rsidRDefault="00963546">
            <w:pPr>
              <w:spacing w:before="2" w:line="260" w:lineRule="exact"/>
              <w:ind w:left="1041" w:right="1041"/>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w</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 if any</w:t>
            </w:r>
          </w:p>
        </w:tc>
      </w:tr>
      <w:tr w:rsidR="00B87611" w14:paraId="1E19A72D" w14:textId="77777777">
        <w:trPr>
          <w:trHeight w:hRule="exact" w:val="1123"/>
        </w:trPr>
        <w:tc>
          <w:tcPr>
            <w:tcW w:w="773" w:type="dxa"/>
            <w:tcBorders>
              <w:top w:val="single" w:sz="5" w:space="0" w:color="000000"/>
              <w:left w:val="single" w:sz="5" w:space="0" w:color="000000"/>
              <w:bottom w:val="single" w:sz="5" w:space="0" w:color="000000"/>
              <w:right w:val="single" w:sz="5" w:space="0" w:color="000000"/>
            </w:tcBorders>
          </w:tcPr>
          <w:p w14:paraId="7FB51F7A" w14:textId="77777777" w:rsidR="00B87611" w:rsidRDefault="00963546">
            <w:pPr>
              <w:spacing w:line="260" w:lineRule="exact"/>
              <w:ind w:left="230" w:right="225"/>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1.</w:t>
            </w:r>
          </w:p>
        </w:tc>
        <w:tc>
          <w:tcPr>
            <w:tcW w:w="4119" w:type="dxa"/>
            <w:tcBorders>
              <w:top w:val="single" w:sz="5" w:space="0" w:color="000000"/>
              <w:left w:val="single" w:sz="5" w:space="0" w:color="000000"/>
              <w:bottom w:val="single" w:sz="5" w:space="0" w:color="000000"/>
              <w:right w:val="single" w:sz="5" w:space="0" w:color="000000"/>
            </w:tcBorders>
          </w:tcPr>
          <w:p w14:paraId="62858AD9" w14:textId="77777777" w:rsidR="00B87611" w:rsidRDefault="00B87611"/>
        </w:tc>
        <w:tc>
          <w:tcPr>
            <w:tcW w:w="1428" w:type="dxa"/>
            <w:tcBorders>
              <w:top w:val="single" w:sz="5" w:space="0" w:color="000000"/>
              <w:left w:val="single" w:sz="5" w:space="0" w:color="000000"/>
              <w:bottom w:val="single" w:sz="5" w:space="0" w:color="000000"/>
              <w:right w:val="single" w:sz="5" w:space="0" w:color="000000"/>
            </w:tcBorders>
          </w:tcPr>
          <w:p w14:paraId="382C86AB" w14:textId="77777777" w:rsidR="00B87611" w:rsidRDefault="00B87611"/>
        </w:tc>
        <w:tc>
          <w:tcPr>
            <w:tcW w:w="2765" w:type="dxa"/>
            <w:tcBorders>
              <w:top w:val="single" w:sz="5" w:space="0" w:color="000000"/>
              <w:left w:val="single" w:sz="5" w:space="0" w:color="000000"/>
              <w:bottom w:val="single" w:sz="5" w:space="0" w:color="000000"/>
              <w:right w:val="single" w:sz="5" w:space="0" w:color="000000"/>
            </w:tcBorders>
          </w:tcPr>
          <w:p w14:paraId="1F370DD0" w14:textId="77777777" w:rsidR="00B87611" w:rsidRDefault="00B87611"/>
        </w:tc>
      </w:tr>
      <w:tr w:rsidR="00B87611" w14:paraId="0831F05F" w14:textId="77777777">
        <w:trPr>
          <w:trHeight w:hRule="exact" w:val="1126"/>
        </w:trPr>
        <w:tc>
          <w:tcPr>
            <w:tcW w:w="773" w:type="dxa"/>
            <w:tcBorders>
              <w:top w:val="single" w:sz="5" w:space="0" w:color="000000"/>
              <w:left w:val="single" w:sz="5" w:space="0" w:color="000000"/>
              <w:bottom w:val="single" w:sz="5" w:space="0" w:color="000000"/>
              <w:right w:val="single" w:sz="5" w:space="0" w:color="000000"/>
            </w:tcBorders>
          </w:tcPr>
          <w:p w14:paraId="592F2F2E" w14:textId="77777777" w:rsidR="00B87611" w:rsidRDefault="00963546">
            <w:pPr>
              <w:spacing w:line="260" w:lineRule="exact"/>
              <w:ind w:left="230" w:right="225"/>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2.</w:t>
            </w:r>
          </w:p>
        </w:tc>
        <w:tc>
          <w:tcPr>
            <w:tcW w:w="4119" w:type="dxa"/>
            <w:tcBorders>
              <w:top w:val="single" w:sz="5" w:space="0" w:color="000000"/>
              <w:left w:val="single" w:sz="5" w:space="0" w:color="000000"/>
              <w:bottom w:val="single" w:sz="5" w:space="0" w:color="000000"/>
              <w:right w:val="single" w:sz="5" w:space="0" w:color="000000"/>
            </w:tcBorders>
          </w:tcPr>
          <w:p w14:paraId="0231DCA5" w14:textId="77777777" w:rsidR="00B87611" w:rsidRDefault="00B87611"/>
        </w:tc>
        <w:tc>
          <w:tcPr>
            <w:tcW w:w="1428" w:type="dxa"/>
            <w:tcBorders>
              <w:top w:val="single" w:sz="5" w:space="0" w:color="000000"/>
              <w:left w:val="single" w:sz="5" w:space="0" w:color="000000"/>
              <w:bottom w:val="single" w:sz="5" w:space="0" w:color="000000"/>
              <w:right w:val="single" w:sz="5" w:space="0" w:color="000000"/>
            </w:tcBorders>
          </w:tcPr>
          <w:p w14:paraId="4DEA4CC1" w14:textId="77777777" w:rsidR="00B87611" w:rsidRDefault="00B87611"/>
        </w:tc>
        <w:tc>
          <w:tcPr>
            <w:tcW w:w="2765" w:type="dxa"/>
            <w:tcBorders>
              <w:top w:val="single" w:sz="5" w:space="0" w:color="000000"/>
              <w:left w:val="single" w:sz="5" w:space="0" w:color="000000"/>
              <w:bottom w:val="single" w:sz="5" w:space="0" w:color="000000"/>
              <w:right w:val="single" w:sz="5" w:space="0" w:color="000000"/>
            </w:tcBorders>
          </w:tcPr>
          <w:p w14:paraId="308F6567" w14:textId="77777777" w:rsidR="00B87611" w:rsidRDefault="00B87611"/>
        </w:tc>
      </w:tr>
      <w:tr w:rsidR="00B87611" w14:paraId="1BD10659" w14:textId="77777777">
        <w:trPr>
          <w:trHeight w:hRule="exact" w:val="1126"/>
        </w:trPr>
        <w:tc>
          <w:tcPr>
            <w:tcW w:w="773" w:type="dxa"/>
            <w:tcBorders>
              <w:top w:val="single" w:sz="5" w:space="0" w:color="000000"/>
              <w:left w:val="single" w:sz="5" w:space="0" w:color="000000"/>
              <w:bottom w:val="single" w:sz="5" w:space="0" w:color="000000"/>
              <w:right w:val="single" w:sz="5" w:space="0" w:color="000000"/>
            </w:tcBorders>
          </w:tcPr>
          <w:p w14:paraId="7EDF18B7" w14:textId="77777777" w:rsidR="00B87611" w:rsidRDefault="00963546">
            <w:pPr>
              <w:spacing w:line="260" w:lineRule="exact"/>
              <w:ind w:left="230" w:right="226"/>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3</w:t>
            </w:r>
            <w:r>
              <w:rPr>
                <w:rFonts w:ascii="Trebuchet MS" w:eastAsia="Trebuchet MS" w:hAnsi="Trebuchet MS" w:cs="Trebuchet MS"/>
                <w:b/>
                <w:sz w:val="24"/>
                <w:szCs w:val="24"/>
              </w:rPr>
              <w:t>.</w:t>
            </w:r>
          </w:p>
        </w:tc>
        <w:tc>
          <w:tcPr>
            <w:tcW w:w="4119" w:type="dxa"/>
            <w:tcBorders>
              <w:top w:val="single" w:sz="5" w:space="0" w:color="000000"/>
              <w:left w:val="single" w:sz="5" w:space="0" w:color="000000"/>
              <w:bottom w:val="single" w:sz="5" w:space="0" w:color="000000"/>
              <w:right w:val="single" w:sz="5" w:space="0" w:color="000000"/>
            </w:tcBorders>
          </w:tcPr>
          <w:p w14:paraId="4FC42B20" w14:textId="77777777" w:rsidR="00B87611" w:rsidRDefault="00B87611"/>
        </w:tc>
        <w:tc>
          <w:tcPr>
            <w:tcW w:w="1428" w:type="dxa"/>
            <w:tcBorders>
              <w:top w:val="single" w:sz="5" w:space="0" w:color="000000"/>
              <w:left w:val="single" w:sz="5" w:space="0" w:color="000000"/>
              <w:bottom w:val="single" w:sz="5" w:space="0" w:color="000000"/>
              <w:right w:val="single" w:sz="5" w:space="0" w:color="000000"/>
            </w:tcBorders>
          </w:tcPr>
          <w:p w14:paraId="33B75433" w14:textId="77777777" w:rsidR="00B87611" w:rsidRDefault="00B87611"/>
        </w:tc>
        <w:tc>
          <w:tcPr>
            <w:tcW w:w="2765" w:type="dxa"/>
            <w:tcBorders>
              <w:top w:val="single" w:sz="5" w:space="0" w:color="000000"/>
              <w:left w:val="single" w:sz="5" w:space="0" w:color="000000"/>
              <w:bottom w:val="single" w:sz="5" w:space="0" w:color="000000"/>
              <w:right w:val="single" w:sz="5" w:space="0" w:color="000000"/>
            </w:tcBorders>
          </w:tcPr>
          <w:p w14:paraId="1B25FFBF" w14:textId="77777777" w:rsidR="00B87611" w:rsidRDefault="00B87611"/>
        </w:tc>
      </w:tr>
      <w:tr w:rsidR="00B87611" w14:paraId="03755E19" w14:textId="77777777">
        <w:trPr>
          <w:trHeight w:hRule="exact" w:val="1124"/>
        </w:trPr>
        <w:tc>
          <w:tcPr>
            <w:tcW w:w="773" w:type="dxa"/>
            <w:tcBorders>
              <w:top w:val="single" w:sz="5" w:space="0" w:color="000000"/>
              <w:left w:val="single" w:sz="5" w:space="0" w:color="000000"/>
              <w:bottom w:val="single" w:sz="5" w:space="0" w:color="000000"/>
              <w:right w:val="single" w:sz="5" w:space="0" w:color="000000"/>
            </w:tcBorders>
          </w:tcPr>
          <w:p w14:paraId="3CED5481" w14:textId="77777777" w:rsidR="00B87611" w:rsidRDefault="00963546">
            <w:pPr>
              <w:spacing w:line="260" w:lineRule="exact"/>
              <w:ind w:left="230" w:right="225"/>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4.</w:t>
            </w:r>
          </w:p>
        </w:tc>
        <w:tc>
          <w:tcPr>
            <w:tcW w:w="4119" w:type="dxa"/>
            <w:tcBorders>
              <w:top w:val="single" w:sz="5" w:space="0" w:color="000000"/>
              <w:left w:val="single" w:sz="5" w:space="0" w:color="000000"/>
              <w:bottom w:val="single" w:sz="5" w:space="0" w:color="000000"/>
              <w:right w:val="single" w:sz="5" w:space="0" w:color="000000"/>
            </w:tcBorders>
          </w:tcPr>
          <w:p w14:paraId="77CFC056" w14:textId="77777777" w:rsidR="00B87611" w:rsidRDefault="00B87611"/>
        </w:tc>
        <w:tc>
          <w:tcPr>
            <w:tcW w:w="1428" w:type="dxa"/>
            <w:tcBorders>
              <w:top w:val="single" w:sz="5" w:space="0" w:color="000000"/>
              <w:left w:val="single" w:sz="5" w:space="0" w:color="000000"/>
              <w:bottom w:val="single" w:sz="5" w:space="0" w:color="000000"/>
              <w:right w:val="single" w:sz="5" w:space="0" w:color="000000"/>
            </w:tcBorders>
          </w:tcPr>
          <w:p w14:paraId="78129D86" w14:textId="77777777" w:rsidR="00B87611" w:rsidRDefault="00B87611"/>
        </w:tc>
        <w:tc>
          <w:tcPr>
            <w:tcW w:w="2765" w:type="dxa"/>
            <w:tcBorders>
              <w:top w:val="single" w:sz="5" w:space="0" w:color="000000"/>
              <w:left w:val="single" w:sz="5" w:space="0" w:color="000000"/>
              <w:bottom w:val="single" w:sz="5" w:space="0" w:color="000000"/>
              <w:right w:val="single" w:sz="5" w:space="0" w:color="000000"/>
            </w:tcBorders>
          </w:tcPr>
          <w:p w14:paraId="7D32084D" w14:textId="77777777" w:rsidR="00B87611" w:rsidRDefault="00B87611"/>
        </w:tc>
      </w:tr>
    </w:tbl>
    <w:p w14:paraId="48A79CC1" w14:textId="77777777" w:rsidR="00B87611" w:rsidRDefault="00963546">
      <w:pPr>
        <w:spacing w:line="260" w:lineRule="exact"/>
        <w:ind w:left="1020"/>
        <w:rPr>
          <w:rFonts w:ascii="Trebuchet MS" w:eastAsia="Trebuchet MS" w:hAnsi="Trebuchet MS" w:cs="Trebuchet MS"/>
          <w:sz w:val="24"/>
          <w:szCs w:val="24"/>
        </w:rPr>
      </w:pPr>
      <w:r>
        <w:rPr>
          <w:rFonts w:ascii="Trebuchet MS" w:eastAsia="Trebuchet MS" w:hAnsi="Trebuchet MS" w:cs="Trebuchet MS"/>
          <w:sz w:val="24"/>
          <w:szCs w:val="24"/>
        </w:rPr>
        <w:t>A</w:t>
      </w:r>
      <w:r>
        <w:rPr>
          <w:rFonts w:ascii="Trebuchet MS" w:eastAsia="Trebuchet MS" w:hAnsi="Trebuchet MS" w:cs="Trebuchet MS"/>
          <w:spacing w:val="1"/>
          <w:sz w:val="24"/>
          <w:szCs w:val="24"/>
        </w:rPr>
        <w:t>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h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tte</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py</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ce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p>
    <w:p w14:paraId="61357061" w14:textId="77777777" w:rsidR="00B87611" w:rsidRDefault="00B87611">
      <w:pPr>
        <w:spacing w:before="3" w:line="240" w:lineRule="exact"/>
        <w:rPr>
          <w:sz w:val="24"/>
          <w:szCs w:val="24"/>
        </w:rPr>
      </w:pPr>
    </w:p>
    <w:p w14:paraId="5A251207" w14:textId="77777777" w:rsidR="00B87611" w:rsidRDefault="00963546">
      <w:pPr>
        <w:spacing w:line="280" w:lineRule="exact"/>
        <w:ind w:left="300"/>
        <w:rPr>
          <w:rFonts w:ascii="Trebuchet MS" w:eastAsia="Trebuchet MS" w:hAnsi="Trebuchet MS" w:cs="Trebuchet MS"/>
          <w:sz w:val="26"/>
          <w:szCs w:val="26"/>
        </w:rPr>
      </w:pPr>
      <w:r>
        <w:rPr>
          <w:rFonts w:ascii="Trebuchet MS" w:eastAsia="Trebuchet MS" w:hAnsi="Trebuchet MS" w:cs="Trebuchet MS"/>
          <w:b/>
          <w:spacing w:val="-1"/>
          <w:position w:val="-1"/>
          <w:sz w:val="26"/>
          <w:szCs w:val="26"/>
        </w:rPr>
        <w:t>9</w:t>
      </w:r>
      <w:r>
        <w:rPr>
          <w:rFonts w:ascii="Trebuchet MS" w:eastAsia="Trebuchet MS" w:hAnsi="Trebuchet MS" w:cs="Trebuchet MS"/>
          <w:b/>
          <w:position w:val="-1"/>
          <w:sz w:val="26"/>
          <w:szCs w:val="26"/>
        </w:rPr>
        <w:t>.2.</w:t>
      </w:r>
      <w:r>
        <w:rPr>
          <w:rFonts w:ascii="Trebuchet MS" w:eastAsia="Trebuchet MS" w:hAnsi="Trebuchet MS" w:cs="Trebuchet MS"/>
          <w:b/>
          <w:spacing w:val="-5"/>
          <w:position w:val="-1"/>
          <w:sz w:val="26"/>
          <w:szCs w:val="26"/>
        </w:rPr>
        <w:t xml:space="preserve"> </w:t>
      </w:r>
      <w:r>
        <w:rPr>
          <w:rFonts w:ascii="Trebuchet MS" w:eastAsia="Trebuchet MS" w:hAnsi="Trebuchet MS" w:cs="Trebuchet MS"/>
          <w:b/>
          <w:spacing w:val="-1"/>
          <w:position w:val="-1"/>
          <w:sz w:val="26"/>
          <w:szCs w:val="26"/>
        </w:rPr>
        <w:t>P</w:t>
      </w:r>
      <w:r>
        <w:rPr>
          <w:rFonts w:ascii="Trebuchet MS" w:eastAsia="Trebuchet MS" w:hAnsi="Trebuchet MS" w:cs="Trebuchet MS"/>
          <w:b/>
          <w:spacing w:val="1"/>
          <w:position w:val="-1"/>
          <w:sz w:val="26"/>
          <w:szCs w:val="26"/>
        </w:rPr>
        <w:t>a</w:t>
      </w:r>
      <w:r>
        <w:rPr>
          <w:rFonts w:ascii="Trebuchet MS" w:eastAsia="Trebuchet MS" w:hAnsi="Trebuchet MS" w:cs="Trebuchet MS"/>
          <w:b/>
          <w:position w:val="-1"/>
          <w:sz w:val="26"/>
          <w:szCs w:val="26"/>
        </w:rPr>
        <w:t>per</w:t>
      </w:r>
      <w:r>
        <w:rPr>
          <w:rFonts w:ascii="Trebuchet MS" w:eastAsia="Trebuchet MS" w:hAnsi="Trebuchet MS" w:cs="Trebuchet MS"/>
          <w:b/>
          <w:spacing w:val="-7"/>
          <w:position w:val="-1"/>
          <w:sz w:val="26"/>
          <w:szCs w:val="26"/>
        </w:rPr>
        <w:t xml:space="preserve"> </w:t>
      </w:r>
      <w:r>
        <w:rPr>
          <w:rFonts w:ascii="Trebuchet MS" w:eastAsia="Trebuchet MS" w:hAnsi="Trebuchet MS" w:cs="Trebuchet MS"/>
          <w:b/>
          <w:position w:val="-1"/>
          <w:sz w:val="26"/>
          <w:szCs w:val="26"/>
        </w:rPr>
        <w:t>P</w:t>
      </w:r>
      <w:r>
        <w:rPr>
          <w:rFonts w:ascii="Trebuchet MS" w:eastAsia="Trebuchet MS" w:hAnsi="Trebuchet MS" w:cs="Trebuchet MS"/>
          <w:b/>
          <w:spacing w:val="1"/>
          <w:position w:val="-1"/>
          <w:sz w:val="26"/>
          <w:szCs w:val="26"/>
        </w:rPr>
        <w:t>u</w:t>
      </w:r>
      <w:r>
        <w:rPr>
          <w:rFonts w:ascii="Trebuchet MS" w:eastAsia="Trebuchet MS" w:hAnsi="Trebuchet MS" w:cs="Trebuchet MS"/>
          <w:b/>
          <w:position w:val="-1"/>
          <w:sz w:val="26"/>
          <w:szCs w:val="26"/>
        </w:rPr>
        <w:t>b</w:t>
      </w:r>
      <w:r>
        <w:rPr>
          <w:rFonts w:ascii="Trebuchet MS" w:eastAsia="Trebuchet MS" w:hAnsi="Trebuchet MS" w:cs="Trebuchet MS"/>
          <w:b/>
          <w:spacing w:val="3"/>
          <w:position w:val="-1"/>
          <w:sz w:val="26"/>
          <w:szCs w:val="26"/>
        </w:rPr>
        <w:t>l</w:t>
      </w:r>
      <w:r>
        <w:rPr>
          <w:rFonts w:ascii="Trebuchet MS" w:eastAsia="Trebuchet MS" w:hAnsi="Trebuchet MS" w:cs="Trebuchet MS"/>
          <w:b/>
          <w:position w:val="-1"/>
          <w:sz w:val="26"/>
          <w:szCs w:val="26"/>
        </w:rPr>
        <w:t>i</w:t>
      </w:r>
      <w:r>
        <w:rPr>
          <w:rFonts w:ascii="Trebuchet MS" w:eastAsia="Trebuchet MS" w:hAnsi="Trebuchet MS" w:cs="Trebuchet MS"/>
          <w:b/>
          <w:spacing w:val="-1"/>
          <w:position w:val="-1"/>
          <w:sz w:val="26"/>
          <w:szCs w:val="26"/>
        </w:rPr>
        <w:t>c</w:t>
      </w:r>
      <w:r>
        <w:rPr>
          <w:rFonts w:ascii="Trebuchet MS" w:eastAsia="Trebuchet MS" w:hAnsi="Trebuchet MS" w:cs="Trebuchet MS"/>
          <w:b/>
          <w:spacing w:val="1"/>
          <w:position w:val="-1"/>
          <w:sz w:val="26"/>
          <w:szCs w:val="26"/>
        </w:rPr>
        <w:t>a</w:t>
      </w:r>
      <w:r>
        <w:rPr>
          <w:rFonts w:ascii="Trebuchet MS" w:eastAsia="Trebuchet MS" w:hAnsi="Trebuchet MS" w:cs="Trebuchet MS"/>
          <w:b/>
          <w:position w:val="-1"/>
          <w:sz w:val="26"/>
          <w:szCs w:val="26"/>
        </w:rPr>
        <w:t>t</w:t>
      </w:r>
      <w:r>
        <w:rPr>
          <w:rFonts w:ascii="Trebuchet MS" w:eastAsia="Trebuchet MS" w:hAnsi="Trebuchet MS" w:cs="Trebuchet MS"/>
          <w:b/>
          <w:spacing w:val="2"/>
          <w:position w:val="-1"/>
          <w:sz w:val="26"/>
          <w:szCs w:val="26"/>
        </w:rPr>
        <w:t>i</w:t>
      </w:r>
      <w:r>
        <w:rPr>
          <w:rFonts w:ascii="Trebuchet MS" w:eastAsia="Trebuchet MS" w:hAnsi="Trebuchet MS" w:cs="Trebuchet MS"/>
          <w:b/>
          <w:position w:val="-1"/>
          <w:sz w:val="26"/>
          <w:szCs w:val="26"/>
        </w:rPr>
        <w:t>on/</w:t>
      </w:r>
      <w:r>
        <w:rPr>
          <w:rFonts w:ascii="Trebuchet MS" w:eastAsia="Trebuchet MS" w:hAnsi="Trebuchet MS" w:cs="Trebuchet MS"/>
          <w:b/>
          <w:spacing w:val="-15"/>
          <w:position w:val="-1"/>
          <w:sz w:val="26"/>
          <w:szCs w:val="26"/>
        </w:rPr>
        <w:t xml:space="preserve"> </w:t>
      </w:r>
      <w:r>
        <w:rPr>
          <w:rFonts w:ascii="Trebuchet MS" w:eastAsia="Trebuchet MS" w:hAnsi="Trebuchet MS" w:cs="Trebuchet MS"/>
          <w:b/>
          <w:spacing w:val="-1"/>
          <w:position w:val="-1"/>
          <w:sz w:val="26"/>
          <w:szCs w:val="26"/>
        </w:rPr>
        <w:t>P</w:t>
      </w:r>
      <w:r>
        <w:rPr>
          <w:rFonts w:ascii="Trebuchet MS" w:eastAsia="Trebuchet MS" w:hAnsi="Trebuchet MS" w:cs="Trebuchet MS"/>
          <w:b/>
          <w:position w:val="-1"/>
          <w:sz w:val="26"/>
          <w:szCs w:val="26"/>
        </w:rPr>
        <w:t>rese</w:t>
      </w:r>
      <w:r>
        <w:rPr>
          <w:rFonts w:ascii="Trebuchet MS" w:eastAsia="Trebuchet MS" w:hAnsi="Trebuchet MS" w:cs="Trebuchet MS"/>
          <w:b/>
          <w:spacing w:val="1"/>
          <w:position w:val="-1"/>
          <w:sz w:val="26"/>
          <w:szCs w:val="26"/>
        </w:rPr>
        <w:t>n</w:t>
      </w:r>
      <w:r>
        <w:rPr>
          <w:rFonts w:ascii="Trebuchet MS" w:eastAsia="Trebuchet MS" w:hAnsi="Trebuchet MS" w:cs="Trebuchet MS"/>
          <w:b/>
          <w:position w:val="-1"/>
          <w:sz w:val="26"/>
          <w:szCs w:val="26"/>
        </w:rPr>
        <w:t>t</w:t>
      </w:r>
      <w:r>
        <w:rPr>
          <w:rFonts w:ascii="Trebuchet MS" w:eastAsia="Trebuchet MS" w:hAnsi="Trebuchet MS" w:cs="Trebuchet MS"/>
          <w:b/>
          <w:spacing w:val="1"/>
          <w:position w:val="-1"/>
          <w:sz w:val="26"/>
          <w:szCs w:val="26"/>
        </w:rPr>
        <w:t>a</w:t>
      </w:r>
      <w:r>
        <w:rPr>
          <w:rFonts w:ascii="Trebuchet MS" w:eastAsia="Trebuchet MS" w:hAnsi="Trebuchet MS" w:cs="Trebuchet MS"/>
          <w:b/>
          <w:position w:val="-1"/>
          <w:sz w:val="26"/>
          <w:szCs w:val="26"/>
        </w:rPr>
        <w:t>tio</w:t>
      </w:r>
      <w:r>
        <w:rPr>
          <w:rFonts w:ascii="Trebuchet MS" w:eastAsia="Trebuchet MS" w:hAnsi="Trebuchet MS" w:cs="Trebuchet MS"/>
          <w:b/>
          <w:spacing w:val="2"/>
          <w:position w:val="-1"/>
          <w:sz w:val="26"/>
          <w:szCs w:val="26"/>
        </w:rPr>
        <w:t>n</w:t>
      </w:r>
      <w:r>
        <w:rPr>
          <w:rFonts w:ascii="Trebuchet MS" w:eastAsia="Trebuchet MS" w:hAnsi="Trebuchet MS" w:cs="Trebuchet MS"/>
          <w:b/>
          <w:position w:val="-1"/>
          <w:sz w:val="26"/>
          <w:szCs w:val="26"/>
        </w:rPr>
        <w:t>/I</w:t>
      </w:r>
      <w:r>
        <w:rPr>
          <w:rFonts w:ascii="Trebuchet MS" w:eastAsia="Trebuchet MS" w:hAnsi="Trebuchet MS" w:cs="Trebuchet MS"/>
          <w:b/>
          <w:spacing w:val="1"/>
          <w:position w:val="-1"/>
          <w:sz w:val="26"/>
          <w:szCs w:val="26"/>
        </w:rPr>
        <w:t>P</w:t>
      </w:r>
      <w:r>
        <w:rPr>
          <w:rFonts w:ascii="Trebuchet MS" w:eastAsia="Trebuchet MS" w:hAnsi="Trebuchet MS" w:cs="Trebuchet MS"/>
          <w:b/>
          <w:position w:val="-1"/>
          <w:sz w:val="26"/>
          <w:szCs w:val="26"/>
        </w:rPr>
        <w:t>R</w:t>
      </w:r>
    </w:p>
    <w:p w14:paraId="5B3179BF" w14:textId="77777777" w:rsidR="00B87611" w:rsidRDefault="00B87611">
      <w:pPr>
        <w:spacing w:before="4" w:line="0" w:lineRule="atLeast"/>
        <w:rPr>
          <w:sz w:val="1"/>
          <w:szCs w:val="1"/>
        </w:rPr>
      </w:pPr>
    </w:p>
    <w:tbl>
      <w:tblPr>
        <w:tblW w:w="0" w:type="auto"/>
        <w:tblInd w:w="107" w:type="dxa"/>
        <w:tblLayout w:type="fixed"/>
        <w:tblCellMar>
          <w:left w:w="0" w:type="dxa"/>
          <w:right w:w="0" w:type="dxa"/>
        </w:tblCellMar>
        <w:tblLook w:val="01E0" w:firstRow="1" w:lastRow="1" w:firstColumn="1" w:lastColumn="1" w:noHBand="0" w:noVBand="0"/>
      </w:tblPr>
      <w:tblGrid>
        <w:gridCol w:w="778"/>
        <w:gridCol w:w="3728"/>
        <w:gridCol w:w="2254"/>
        <w:gridCol w:w="2396"/>
      </w:tblGrid>
      <w:tr w:rsidR="00B87611" w14:paraId="02053BF5" w14:textId="77777777">
        <w:trPr>
          <w:trHeight w:hRule="exact" w:val="847"/>
        </w:trPr>
        <w:tc>
          <w:tcPr>
            <w:tcW w:w="778" w:type="dxa"/>
            <w:tcBorders>
              <w:top w:val="single" w:sz="5" w:space="0" w:color="000000"/>
              <w:left w:val="single" w:sz="5" w:space="0" w:color="000000"/>
              <w:bottom w:val="single" w:sz="5" w:space="0" w:color="000000"/>
              <w:right w:val="single" w:sz="5" w:space="0" w:color="000000"/>
            </w:tcBorders>
          </w:tcPr>
          <w:p w14:paraId="1418811C" w14:textId="77777777" w:rsidR="00B87611" w:rsidRDefault="00B87611">
            <w:pPr>
              <w:spacing w:before="6" w:line="260" w:lineRule="exact"/>
              <w:rPr>
                <w:sz w:val="26"/>
                <w:szCs w:val="26"/>
              </w:rPr>
            </w:pPr>
          </w:p>
          <w:p w14:paraId="0B1DD828" w14:textId="77777777" w:rsidR="00B87611" w:rsidRDefault="00963546">
            <w:pPr>
              <w:ind w:left="194" w:right="146" w:firstLine="34"/>
              <w:rPr>
                <w:rFonts w:ascii="Trebuchet MS" w:eastAsia="Trebuchet MS" w:hAnsi="Trebuchet MS" w:cs="Trebuchet MS"/>
                <w:sz w:val="24"/>
                <w:szCs w:val="24"/>
              </w:rPr>
            </w:pPr>
            <w:r>
              <w:rPr>
                <w:rFonts w:ascii="Trebuchet MS" w:eastAsia="Trebuchet MS" w:hAnsi="Trebuchet MS" w:cs="Trebuchet MS"/>
                <w:b/>
                <w:sz w:val="24"/>
                <w:szCs w:val="24"/>
              </w:rPr>
              <w:t>Sr. N</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w:t>
            </w:r>
          </w:p>
        </w:tc>
        <w:tc>
          <w:tcPr>
            <w:tcW w:w="3728" w:type="dxa"/>
            <w:tcBorders>
              <w:top w:val="single" w:sz="5" w:space="0" w:color="000000"/>
              <w:left w:val="single" w:sz="5" w:space="0" w:color="000000"/>
              <w:bottom w:val="single" w:sz="5" w:space="0" w:color="000000"/>
              <w:right w:val="single" w:sz="5" w:space="0" w:color="000000"/>
            </w:tcBorders>
          </w:tcPr>
          <w:p w14:paraId="12FA26DD" w14:textId="77777777" w:rsidR="00B87611" w:rsidRDefault="00B87611">
            <w:pPr>
              <w:spacing w:before="6" w:line="260" w:lineRule="exact"/>
              <w:rPr>
                <w:sz w:val="26"/>
                <w:szCs w:val="26"/>
              </w:rPr>
            </w:pPr>
          </w:p>
          <w:p w14:paraId="21B1A5D5" w14:textId="77777777" w:rsidR="00B87611" w:rsidRDefault="00963546">
            <w:pPr>
              <w:ind w:left="808"/>
              <w:rPr>
                <w:rFonts w:ascii="Trebuchet MS" w:eastAsia="Trebuchet MS" w:hAnsi="Trebuchet MS" w:cs="Trebuchet MS"/>
                <w:sz w:val="24"/>
                <w:szCs w:val="24"/>
              </w:rPr>
            </w:pPr>
            <w:r>
              <w:rPr>
                <w:rFonts w:ascii="Trebuchet MS" w:eastAsia="Trebuchet MS" w:hAnsi="Trebuchet MS" w:cs="Trebuchet MS"/>
                <w:b/>
                <w:sz w:val="24"/>
                <w:szCs w:val="24"/>
              </w:rPr>
              <w:t>Name</w:t>
            </w:r>
            <w:r>
              <w:rPr>
                <w:rFonts w:ascii="Trebuchet MS" w:eastAsia="Trebuchet MS" w:hAnsi="Trebuchet MS" w:cs="Trebuchet MS"/>
                <w:b/>
                <w:spacing w:val="-2"/>
                <w:sz w:val="24"/>
                <w:szCs w:val="24"/>
              </w:rPr>
              <w:t xml:space="preserve"> </w:t>
            </w:r>
            <w:r>
              <w:rPr>
                <w:rFonts w:ascii="Trebuchet MS" w:eastAsia="Trebuchet MS" w:hAnsi="Trebuchet MS" w:cs="Trebuchet MS"/>
                <w:b/>
                <w:sz w:val="24"/>
                <w:szCs w:val="24"/>
              </w:rPr>
              <w:t xml:space="preserve">of </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rganiz</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w:t>
            </w:r>
          </w:p>
        </w:tc>
        <w:tc>
          <w:tcPr>
            <w:tcW w:w="2254" w:type="dxa"/>
            <w:tcBorders>
              <w:top w:val="single" w:sz="5" w:space="0" w:color="000000"/>
              <w:left w:val="single" w:sz="5" w:space="0" w:color="000000"/>
              <w:bottom w:val="single" w:sz="5" w:space="0" w:color="000000"/>
              <w:right w:val="single" w:sz="5" w:space="0" w:color="000000"/>
            </w:tcBorders>
          </w:tcPr>
          <w:p w14:paraId="3733A30A" w14:textId="77777777" w:rsidR="00B87611" w:rsidRDefault="00B87611">
            <w:pPr>
              <w:spacing w:before="6" w:line="260" w:lineRule="exact"/>
              <w:rPr>
                <w:sz w:val="26"/>
                <w:szCs w:val="26"/>
              </w:rPr>
            </w:pPr>
          </w:p>
          <w:p w14:paraId="5302751F" w14:textId="77777777" w:rsidR="00B87611" w:rsidRDefault="00963546">
            <w:pPr>
              <w:ind w:left="828" w:right="824"/>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D</w:t>
            </w:r>
            <w:r>
              <w:rPr>
                <w:rFonts w:ascii="Trebuchet MS" w:eastAsia="Trebuchet MS" w:hAnsi="Trebuchet MS" w:cs="Trebuchet MS"/>
                <w:b/>
                <w:sz w:val="24"/>
                <w:szCs w:val="24"/>
              </w:rPr>
              <w:t>ate</w:t>
            </w:r>
          </w:p>
        </w:tc>
        <w:tc>
          <w:tcPr>
            <w:tcW w:w="2396" w:type="dxa"/>
            <w:tcBorders>
              <w:top w:val="single" w:sz="5" w:space="0" w:color="000000"/>
              <w:left w:val="single" w:sz="5" w:space="0" w:color="000000"/>
              <w:bottom w:val="single" w:sz="5" w:space="0" w:color="000000"/>
              <w:right w:val="single" w:sz="5" w:space="0" w:color="000000"/>
            </w:tcBorders>
          </w:tcPr>
          <w:p w14:paraId="205412D6" w14:textId="77777777" w:rsidR="00B87611" w:rsidRDefault="00B87611">
            <w:pPr>
              <w:spacing w:before="9" w:line="120" w:lineRule="exact"/>
              <w:rPr>
                <w:sz w:val="12"/>
                <w:szCs w:val="12"/>
              </w:rPr>
            </w:pPr>
          </w:p>
          <w:p w14:paraId="546356C9" w14:textId="77777777" w:rsidR="00B87611" w:rsidRDefault="00963546">
            <w:pPr>
              <w:spacing w:line="260" w:lineRule="exact"/>
              <w:ind w:left="565" w:right="59" w:hanging="446"/>
              <w:rPr>
                <w:rFonts w:ascii="Trebuchet MS" w:eastAsia="Trebuchet MS" w:hAnsi="Trebuchet MS" w:cs="Trebuchet MS"/>
                <w:sz w:val="24"/>
                <w:szCs w:val="24"/>
              </w:rPr>
            </w:pPr>
            <w:r>
              <w:rPr>
                <w:rFonts w:ascii="Trebuchet MS" w:eastAsia="Trebuchet MS" w:hAnsi="Trebuchet MS" w:cs="Trebuchet MS"/>
                <w:b/>
                <w:sz w:val="24"/>
                <w:szCs w:val="24"/>
              </w:rPr>
              <w:t>C</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if</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c</w:t>
            </w:r>
            <w:r>
              <w:rPr>
                <w:rFonts w:ascii="Trebuchet MS" w:eastAsia="Trebuchet MS" w:hAnsi="Trebuchet MS" w:cs="Trebuchet MS"/>
                <w:b/>
                <w:spacing w:val="-1"/>
                <w:sz w:val="24"/>
                <w:szCs w:val="24"/>
              </w:rPr>
              <w:t>a</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 P</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z</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 xml:space="preserve">s </w:t>
            </w:r>
            <w:r>
              <w:rPr>
                <w:rFonts w:ascii="Trebuchet MS" w:eastAsia="Trebuchet MS" w:hAnsi="Trebuchet MS" w:cs="Trebuchet MS"/>
                <w:b/>
                <w:spacing w:val="-1"/>
                <w:sz w:val="24"/>
                <w:szCs w:val="24"/>
              </w:rPr>
              <w:t>w</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 xml:space="preserve">n, </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 xml:space="preserve">f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ny</w:t>
            </w:r>
          </w:p>
        </w:tc>
      </w:tr>
      <w:tr w:rsidR="00B87611" w14:paraId="2F9C10C0" w14:textId="77777777">
        <w:trPr>
          <w:trHeight w:hRule="exact" w:val="845"/>
        </w:trPr>
        <w:tc>
          <w:tcPr>
            <w:tcW w:w="778" w:type="dxa"/>
            <w:tcBorders>
              <w:top w:val="single" w:sz="5" w:space="0" w:color="000000"/>
              <w:left w:val="single" w:sz="5" w:space="0" w:color="000000"/>
              <w:bottom w:val="single" w:sz="5" w:space="0" w:color="000000"/>
              <w:right w:val="single" w:sz="5" w:space="0" w:color="000000"/>
            </w:tcBorders>
          </w:tcPr>
          <w:p w14:paraId="1DD9DECD" w14:textId="77777777" w:rsidR="00B87611" w:rsidRDefault="00963546">
            <w:pPr>
              <w:spacing w:line="260" w:lineRule="exact"/>
              <w:ind w:left="233" w:right="227"/>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1.</w:t>
            </w:r>
          </w:p>
        </w:tc>
        <w:tc>
          <w:tcPr>
            <w:tcW w:w="3728" w:type="dxa"/>
            <w:tcBorders>
              <w:top w:val="single" w:sz="5" w:space="0" w:color="000000"/>
              <w:left w:val="single" w:sz="5" w:space="0" w:color="000000"/>
              <w:bottom w:val="single" w:sz="5" w:space="0" w:color="000000"/>
              <w:right w:val="single" w:sz="5" w:space="0" w:color="000000"/>
            </w:tcBorders>
          </w:tcPr>
          <w:p w14:paraId="4A452C2D" w14:textId="77777777" w:rsidR="00B87611" w:rsidRDefault="00B87611"/>
        </w:tc>
        <w:tc>
          <w:tcPr>
            <w:tcW w:w="2254" w:type="dxa"/>
            <w:tcBorders>
              <w:top w:val="single" w:sz="5" w:space="0" w:color="000000"/>
              <w:left w:val="single" w:sz="5" w:space="0" w:color="000000"/>
              <w:bottom w:val="single" w:sz="5" w:space="0" w:color="000000"/>
              <w:right w:val="single" w:sz="5" w:space="0" w:color="000000"/>
            </w:tcBorders>
          </w:tcPr>
          <w:p w14:paraId="5ABC92B0" w14:textId="77777777" w:rsidR="00B87611" w:rsidRDefault="00B87611"/>
        </w:tc>
        <w:tc>
          <w:tcPr>
            <w:tcW w:w="2396" w:type="dxa"/>
            <w:tcBorders>
              <w:top w:val="single" w:sz="5" w:space="0" w:color="000000"/>
              <w:left w:val="single" w:sz="5" w:space="0" w:color="000000"/>
              <w:bottom w:val="single" w:sz="5" w:space="0" w:color="000000"/>
              <w:right w:val="single" w:sz="5" w:space="0" w:color="000000"/>
            </w:tcBorders>
          </w:tcPr>
          <w:p w14:paraId="0F5449B3" w14:textId="77777777" w:rsidR="00B87611" w:rsidRDefault="00B87611"/>
        </w:tc>
      </w:tr>
      <w:tr w:rsidR="00B87611" w14:paraId="67E9A2E1" w14:textId="77777777">
        <w:trPr>
          <w:trHeight w:hRule="exact" w:val="848"/>
        </w:trPr>
        <w:tc>
          <w:tcPr>
            <w:tcW w:w="778" w:type="dxa"/>
            <w:tcBorders>
              <w:top w:val="single" w:sz="5" w:space="0" w:color="000000"/>
              <w:left w:val="single" w:sz="5" w:space="0" w:color="000000"/>
              <w:bottom w:val="single" w:sz="5" w:space="0" w:color="000000"/>
              <w:right w:val="single" w:sz="5" w:space="0" w:color="000000"/>
            </w:tcBorders>
          </w:tcPr>
          <w:p w14:paraId="113B5C7C" w14:textId="77777777" w:rsidR="00B87611" w:rsidRDefault="00963546">
            <w:pPr>
              <w:spacing w:line="260" w:lineRule="exact"/>
              <w:ind w:left="233" w:right="227"/>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2.</w:t>
            </w:r>
          </w:p>
        </w:tc>
        <w:tc>
          <w:tcPr>
            <w:tcW w:w="3728" w:type="dxa"/>
            <w:tcBorders>
              <w:top w:val="single" w:sz="5" w:space="0" w:color="000000"/>
              <w:left w:val="single" w:sz="5" w:space="0" w:color="000000"/>
              <w:bottom w:val="single" w:sz="5" w:space="0" w:color="000000"/>
              <w:right w:val="single" w:sz="5" w:space="0" w:color="000000"/>
            </w:tcBorders>
          </w:tcPr>
          <w:p w14:paraId="2D57C682" w14:textId="77777777" w:rsidR="00B87611" w:rsidRDefault="00B87611"/>
        </w:tc>
        <w:tc>
          <w:tcPr>
            <w:tcW w:w="2254" w:type="dxa"/>
            <w:tcBorders>
              <w:top w:val="single" w:sz="5" w:space="0" w:color="000000"/>
              <w:left w:val="single" w:sz="5" w:space="0" w:color="000000"/>
              <w:bottom w:val="single" w:sz="5" w:space="0" w:color="000000"/>
              <w:right w:val="single" w:sz="5" w:space="0" w:color="000000"/>
            </w:tcBorders>
          </w:tcPr>
          <w:p w14:paraId="1B672B51" w14:textId="77777777" w:rsidR="00B87611" w:rsidRDefault="00B87611"/>
        </w:tc>
        <w:tc>
          <w:tcPr>
            <w:tcW w:w="2396" w:type="dxa"/>
            <w:tcBorders>
              <w:top w:val="single" w:sz="5" w:space="0" w:color="000000"/>
              <w:left w:val="single" w:sz="5" w:space="0" w:color="000000"/>
              <w:bottom w:val="single" w:sz="5" w:space="0" w:color="000000"/>
              <w:right w:val="single" w:sz="5" w:space="0" w:color="000000"/>
            </w:tcBorders>
          </w:tcPr>
          <w:p w14:paraId="5FF57DD8" w14:textId="77777777" w:rsidR="00B87611" w:rsidRDefault="00B87611"/>
        </w:tc>
      </w:tr>
      <w:tr w:rsidR="00B87611" w14:paraId="4631CC2D" w14:textId="77777777">
        <w:trPr>
          <w:trHeight w:hRule="exact" w:val="845"/>
        </w:trPr>
        <w:tc>
          <w:tcPr>
            <w:tcW w:w="778" w:type="dxa"/>
            <w:tcBorders>
              <w:top w:val="single" w:sz="5" w:space="0" w:color="000000"/>
              <w:left w:val="single" w:sz="5" w:space="0" w:color="000000"/>
              <w:bottom w:val="single" w:sz="5" w:space="0" w:color="000000"/>
              <w:right w:val="single" w:sz="5" w:space="0" w:color="000000"/>
            </w:tcBorders>
          </w:tcPr>
          <w:p w14:paraId="091A82A9" w14:textId="77777777" w:rsidR="00B87611" w:rsidRDefault="00963546">
            <w:pPr>
              <w:spacing w:line="260" w:lineRule="exact"/>
              <w:ind w:left="233" w:right="227"/>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3.</w:t>
            </w:r>
          </w:p>
        </w:tc>
        <w:tc>
          <w:tcPr>
            <w:tcW w:w="3728" w:type="dxa"/>
            <w:tcBorders>
              <w:top w:val="single" w:sz="5" w:space="0" w:color="000000"/>
              <w:left w:val="single" w:sz="5" w:space="0" w:color="000000"/>
              <w:bottom w:val="single" w:sz="5" w:space="0" w:color="000000"/>
              <w:right w:val="single" w:sz="5" w:space="0" w:color="000000"/>
            </w:tcBorders>
          </w:tcPr>
          <w:p w14:paraId="5913369B" w14:textId="77777777" w:rsidR="00B87611" w:rsidRDefault="00B87611"/>
        </w:tc>
        <w:tc>
          <w:tcPr>
            <w:tcW w:w="2254" w:type="dxa"/>
            <w:tcBorders>
              <w:top w:val="single" w:sz="5" w:space="0" w:color="000000"/>
              <w:left w:val="single" w:sz="5" w:space="0" w:color="000000"/>
              <w:bottom w:val="single" w:sz="5" w:space="0" w:color="000000"/>
              <w:right w:val="single" w:sz="5" w:space="0" w:color="000000"/>
            </w:tcBorders>
          </w:tcPr>
          <w:p w14:paraId="5122AE67" w14:textId="77777777" w:rsidR="00B87611" w:rsidRDefault="00B87611"/>
        </w:tc>
        <w:tc>
          <w:tcPr>
            <w:tcW w:w="2396" w:type="dxa"/>
            <w:tcBorders>
              <w:top w:val="single" w:sz="5" w:space="0" w:color="000000"/>
              <w:left w:val="single" w:sz="5" w:space="0" w:color="000000"/>
              <w:bottom w:val="single" w:sz="5" w:space="0" w:color="000000"/>
              <w:right w:val="single" w:sz="5" w:space="0" w:color="000000"/>
            </w:tcBorders>
          </w:tcPr>
          <w:p w14:paraId="3A8973F2" w14:textId="77777777" w:rsidR="00B87611" w:rsidRDefault="00B87611"/>
        </w:tc>
      </w:tr>
      <w:tr w:rsidR="00B87611" w14:paraId="24FC0822" w14:textId="77777777">
        <w:trPr>
          <w:trHeight w:hRule="exact" w:val="847"/>
        </w:trPr>
        <w:tc>
          <w:tcPr>
            <w:tcW w:w="778" w:type="dxa"/>
            <w:tcBorders>
              <w:top w:val="single" w:sz="5" w:space="0" w:color="000000"/>
              <w:left w:val="single" w:sz="5" w:space="0" w:color="000000"/>
              <w:bottom w:val="single" w:sz="5" w:space="0" w:color="000000"/>
              <w:right w:val="single" w:sz="5" w:space="0" w:color="000000"/>
            </w:tcBorders>
          </w:tcPr>
          <w:p w14:paraId="7F72BC33" w14:textId="77777777" w:rsidR="00B87611" w:rsidRDefault="00963546">
            <w:pPr>
              <w:spacing w:line="260" w:lineRule="exact"/>
              <w:ind w:left="233" w:right="227"/>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4.</w:t>
            </w:r>
          </w:p>
        </w:tc>
        <w:tc>
          <w:tcPr>
            <w:tcW w:w="3728" w:type="dxa"/>
            <w:tcBorders>
              <w:top w:val="single" w:sz="5" w:space="0" w:color="000000"/>
              <w:left w:val="single" w:sz="5" w:space="0" w:color="000000"/>
              <w:bottom w:val="single" w:sz="5" w:space="0" w:color="000000"/>
              <w:right w:val="single" w:sz="5" w:space="0" w:color="000000"/>
            </w:tcBorders>
          </w:tcPr>
          <w:p w14:paraId="6FAAF945" w14:textId="77777777" w:rsidR="00B87611" w:rsidRDefault="00B87611"/>
        </w:tc>
        <w:tc>
          <w:tcPr>
            <w:tcW w:w="2254" w:type="dxa"/>
            <w:tcBorders>
              <w:top w:val="single" w:sz="5" w:space="0" w:color="000000"/>
              <w:left w:val="single" w:sz="5" w:space="0" w:color="000000"/>
              <w:bottom w:val="single" w:sz="5" w:space="0" w:color="000000"/>
              <w:right w:val="single" w:sz="5" w:space="0" w:color="000000"/>
            </w:tcBorders>
          </w:tcPr>
          <w:p w14:paraId="0D29B8F1" w14:textId="77777777" w:rsidR="00B87611" w:rsidRDefault="00B87611"/>
        </w:tc>
        <w:tc>
          <w:tcPr>
            <w:tcW w:w="2396" w:type="dxa"/>
            <w:tcBorders>
              <w:top w:val="single" w:sz="5" w:space="0" w:color="000000"/>
              <w:left w:val="single" w:sz="5" w:space="0" w:color="000000"/>
              <w:bottom w:val="single" w:sz="5" w:space="0" w:color="000000"/>
              <w:right w:val="single" w:sz="5" w:space="0" w:color="000000"/>
            </w:tcBorders>
          </w:tcPr>
          <w:p w14:paraId="14A8A62F" w14:textId="77777777" w:rsidR="00B87611" w:rsidRDefault="00B87611"/>
        </w:tc>
      </w:tr>
    </w:tbl>
    <w:p w14:paraId="73D0B686" w14:textId="6110C2A3" w:rsidR="00B87611" w:rsidRDefault="00790719">
      <w:pPr>
        <w:spacing w:line="260" w:lineRule="exact"/>
        <w:ind w:left="300"/>
        <w:rPr>
          <w:rFonts w:ascii="Trebuchet MS" w:eastAsia="Trebuchet MS" w:hAnsi="Trebuchet MS" w:cs="Trebuchet MS"/>
          <w:sz w:val="24"/>
          <w:szCs w:val="24"/>
        </w:rPr>
        <w:sectPr w:rsidR="00B87611" w:rsidSect="00947A67">
          <w:footerReference w:type="default" r:id="rId27"/>
          <w:pgSz w:w="12240" w:h="15840"/>
          <w:pgMar w:top="920" w:right="1140" w:bottom="280" w:left="960" w:header="0" w:footer="920" w:gutter="0"/>
          <w:pgNumType w:start="19"/>
          <w:cols w:space="720"/>
        </w:sectPr>
      </w:pPr>
      <w:r>
        <w:rPr>
          <w:noProof/>
        </w:rPr>
        <mc:AlternateContent>
          <mc:Choice Requires="wpg">
            <w:drawing>
              <wp:anchor distT="0" distB="0" distL="114300" distR="114300" simplePos="0" relativeHeight="251664896" behindDoc="1" locked="0" layoutInCell="1" allowOverlap="1" wp14:anchorId="444AA263" wp14:editId="68996DA8">
                <wp:simplePos x="0" y="0"/>
                <wp:positionH relativeFrom="page">
                  <wp:posOffset>762000</wp:posOffset>
                </wp:positionH>
                <wp:positionV relativeFrom="page">
                  <wp:posOffset>9264015</wp:posOffset>
                </wp:positionV>
                <wp:extent cx="6249670" cy="57785"/>
                <wp:effectExtent l="0" t="5715" r="8255" b="3175"/>
                <wp:wrapNone/>
                <wp:docPr id="729837323"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671465438" name="Freeform 514"/>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00829" name="Freeform 513"/>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D1469C" id="Group 512" o:spid="_x0000_s1026" style="position:absolute;margin-left:60pt;margin-top:729.45pt;width:492.1pt;height:4.55pt;z-index:-251651584;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">
                <v:shape id="Freeform 514"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" path="m,l9780,e" filled="f" strokecolor="#612322" strokeweight="3.1pt">
                  <v:path arrowok="t" o:connecttype="custom" o:connectlocs="0,0;9780,0" o:connectangles="0,0"/>
                </v:shape>
                <v:shape id="Freeform 513"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" path="m,l9780,e" filled="f" strokecolor="#612322" strokeweight=".82pt">
                  <v:path arrowok="t" o:connecttype="custom" o:connectlocs="0,0;9780,0" o:connectangles="0,0"/>
                </v:shape>
                <w10:wrap anchorx="page" anchory="page"/>
              </v:group>
            </w:pict>
          </mc:Fallback>
        </mc:AlternateContent>
      </w:r>
      <w:r w:rsidR="00963546">
        <w:rPr>
          <w:rFonts w:ascii="Trebuchet MS" w:eastAsia="Trebuchet MS" w:hAnsi="Trebuchet MS" w:cs="Trebuchet MS"/>
          <w:sz w:val="24"/>
          <w:szCs w:val="24"/>
        </w:rPr>
        <w:t>A</w:t>
      </w:r>
      <w:r w:rsidR="00963546">
        <w:rPr>
          <w:rFonts w:ascii="Trebuchet MS" w:eastAsia="Trebuchet MS" w:hAnsi="Trebuchet MS" w:cs="Trebuchet MS"/>
          <w:spacing w:val="1"/>
          <w:sz w:val="24"/>
          <w:szCs w:val="24"/>
        </w:rPr>
        <w:t>tt</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c</w:t>
      </w:r>
      <w:r w:rsidR="00963546">
        <w:rPr>
          <w:rFonts w:ascii="Trebuchet MS" w:eastAsia="Trebuchet MS" w:hAnsi="Trebuchet MS" w:cs="Trebuchet MS"/>
          <w:sz w:val="24"/>
          <w:szCs w:val="24"/>
        </w:rPr>
        <w:t xml:space="preserve">h </w:t>
      </w:r>
      <w:r w:rsidR="00963546">
        <w:rPr>
          <w:rFonts w:ascii="Trebuchet MS" w:eastAsia="Trebuchet MS" w:hAnsi="Trebuchet MS" w:cs="Trebuchet MS"/>
          <w:spacing w:val="-2"/>
          <w:sz w:val="24"/>
          <w:szCs w:val="24"/>
        </w:rPr>
        <w:t>a</w:t>
      </w:r>
      <w:r w:rsidR="00963546">
        <w:rPr>
          <w:rFonts w:ascii="Trebuchet MS" w:eastAsia="Trebuchet MS" w:hAnsi="Trebuchet MS" w:cs="Trebuchet MS"/>
          <w:spacing w:val="1"/>
          <w:sz w:val="24"/>
          <w:szCs w:val="24"/>
        </w:rPr>
        <w:t>tte</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py</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 xml:space="preserve">f </w:t>
      </w:r>
      <w:r w:rsidR="00963546">
        <w:rPr>
          <w:rFonts w:ascii="Trebuchet MS" w:eastAsia="Trebuchet MS" w:hAnsi="Trebuchet MS" w:cs="Trebuchet MS"/>
          <w:spacing w:val="1"/>
          <w:sz w:val="24"/>
          <w:szCs w:val="24"/>
        </w:rPr>
        <w:t>ce</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ti</w:t>
      </w:r>
      <w:r w:rsidR="00963546">
        <w:rPr>
          <w:rFonts w:ascii="Trebuchet MS" w:eastAsia="Trebuchet MS" w:hAnsi="Trebuchet MS" w:cs="Trebuchet MS"/>
          <w:spacing w:val="-2"/>
          <w:sz w:val="24"/>
          <w:szCs w:val="24"/>
        </w:rPr>
        <w:t>f</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at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(s)</w:t>
      </w:r>
    </w:p>
    <w:p w14:paraId="28F71909" w14:textId="17AE2650" w:rsidR="00B87611" w:rsidRDefault="00790719">
      <w:pPr>
        <w:spacing w:before="58" w:line="300" w:lineRule="exact"/>
        <w:ind w:left="100"/>
        <w:rPr>
          <w:rFonts w:ascii="Trebuchet MS" w:eastAsia="Trebuchet MS" w:hAnsi="Trebuchet MS" w:cs="Trebuchet MS"/>
          <w:sz w:val="28"/>
          <w:szCs w:val="28"/>
        </w:rPr>
      </w:pPr>
      <w:r>
        <w:rPr>
          <w:noProof/>
        </w:rPr>
        <w:lastRenderedPageBreak/>
        <mc:AlternateContent>
          <mc:Choice Requires="wpg">
            <w:drawing>
              <wp:anchor distT="0" distB="0" distL="114300" distR="114300" simplePos="0" relativeHeight="251667968" behindDoc="1" locked="0" layoutInCell="1" allowOverlap="1" wp14:anchorId="7E44799E" wp14:editId="7DF76A18">
                <wp:simplePos x="0" y="0"/>
                <wp:positionH relativeFrom="page">
                  <wp:posOffset>384810</wp:posOffset>
                </wp:positionH>
                <wp:positionV relativeFrom="page">
                  <wp:posOffset>457835</wp:posOffset>
                </wp:positionV>
                <wp:extent cx="7004050" cy="9316085"/>
                <wp:effectExtent l="3810" t="10160" r="2540" b="8255"/>
                <wp:wrapNone/>
                <wp:docPr id="825916187"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2039949931" name="Freeform 511"/>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821971" name="Freeform 510"/>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3370315" name="Freeform 509"/>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93062" name="Freeform 508"/>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679626" name="Freeform 507"/>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0721753" name="Freeform 506"/>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975883" name="Freeform 505"/>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414858" name="Freeform 504"/>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8866818" name="Freeform 503"/>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1687066" name="Freeform 502"/>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9600552" name="Freeform 501"/>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701725" name="Freeform 500"/>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542680" name="Freeform 499"/>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302166" name="Freeform 498"/>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063971" name="Freeform 497"/>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7652798" name="Freeform 496"/>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3675137" name="Freeform 495"/>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9610213" name="Freeform 494"/>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970286" name="Freeform 493"/>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5548085" name="Freeform 492"/>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4F92D7" id="Group 491" o:spid="_x0000_s1026" style="position:absolute;margin-left:30.3pt;margin-top:36.05pt;width:551.5pt;height:733.55pt;z-index:-251648512;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">
                <v:shape id="Freeform 511"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" path="m,l29,e" filled="f" strokeweight=".58pt">
                  <v:path arrowok="t" o:connecttype="custom" o:connectlocs="0,0;29,0" o:connectangles="0,0"/>
                </v:shape>
                <v:shape id="Freeform 510"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" path="m,l9,e" filled="f" strokecolor="white" strokeweight="1.06pt">
                  <v:path arrowok="t" o:connecttype="custom" o:connectlocs="0,0;9,0" o:connectangles="0,0"/>
                </v:shape>
                <v:shape id="Freeform 509"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" path="m,l19,e" filled="f" strokecolor="white" strokeweight=".58pt">
                  <v:path arrowok="t" o:connecttype="custom" o:connectlocs="0,0;19,0" o:connectangles="0,0"/>
                </v:shape>
                <v:shape id="Freeform 508"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" path="m,l10961,e" filled="f" strokeweight=".58pt">
                  <v:path arrowok="t" o:connecttype="custom" o:connectlocs="0,0;10961,0" o:connectangles="0,0"/>
                </v:shape>
                <v:shape id="Freeform 507"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" path="m,l10961,e" filled="f" strokeweight=".58pt">
                  <v:path arrowok="t" o:connecttype="custom" o:connectlocs="0,0;10961,0" o:connectangles="0,0"/>
                </v:shape>
                <v:shape id="Freeform 506"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" path="m,l28,e" filled="f" strokeweight=".58pt">
                  <v:path arrowok="t" o:connecttype="custom" o:connectlocs="0,0;28,0" o:connectangles="0,0"/>
                </v:shape>
                <v:shape id="Freeform 505"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" path="m,l10,e" filled="f" strokecolor="white" strokeweight="1.06pt">
                  <v:path arrowok="t" o:connecttype="custom" o:connectlocs="0,0;10,0" o:connectangles="0,0"/>
                </v:shape>
                <v:shape id="Freeform 504"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" path="m,l19,e" filled="f" strokecolor="white" strokeweight=".58pt">
                  <v:path arrowok="t" o:connecttype="custom" o:connectlocs="0,0;19,0" o:connectangles="0,0"/>
                </v:shape>
                <v:shape id="Freeform 503"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" path="m,l,14650e" filled="f" strokeweight=".58pt">
                  <v:path arrowok="t" o:connecttype="custom" o:connectlocs="0,732;0,15382" o:connectangles="0,0"/>
                </v:shape>
                <v:shape id="Freeform 502"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" path="m,l,14611e" filled="f" strokeweight=".58pt">
                  <v:path arrowok="t" o:connecttype="custom" o:connectlocs="0,751;0,15362" o:connectangles="0,0"/>
                </v:shape>
                <v:shape id="Freeform 501"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" path="m,l,14650e" filled="f" strokeweight=".20464mm">
                  <v:path arrowok="t" o:connecttype="custom" o:connectlocs="0,732;0,15382" o:connectangles="0,0"/>
                </v:shape>
                <v:shape id="Freeform 500"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" path="m,l,14611e" filled="f" strokeweight=".58pt">
                  <v:path arrowok="t" o:connecttype="custom" o:connectlocs="0,751;0,15362" o:connectangles="0,0"/>
                </v:shape>
                <v:shape id="Freeform 499"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" path="m,l29,e" filled="f" strokeweight=".58pt">
                  <v:path arrowok="t" o:connecttype="custom" o:connectlocs="0,0;29,0" o:connectangles="0,0"/>
                </v:shape>
                <v:shape id="Freeform 498"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" path="m,l9,e" filled="f" strokecolor="white" strokeweight="1.06pt">
                  <v:path arrowok="t" o:connecttype="custom" o:connectlocs="0,0;9,0" o:connectangles="0,0"/>
                </v:shape>
                <v:shape id="Freeform 497"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" path="m,l19,e" filled="f" strokecolor="white" strokeweight=".58pt">
                  <v:path arrowok="t" o:connecttype="custom" o:connectlocs="0,0;19,0" o:connectangles="0,0"/>
                </v:shape>
                <v:shape id="Freeform 496"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" path="m,l10961,e" filled="f" strokeweight=".58pt">
                  <v:path arrowok="t" o:connecttype="custom" o:connectlocs="0,0;10961,0" o:connectangles="0,0"/>
                </v:shape>
                <v:shape id="Freeform 495"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" path="m,l10961,e" filled="f" strokeweight=".20464mm">
                  <v:path arrowok="t" o:connecttype="custom" o:connectlocs="0,0;10961,0" o:connectangles="0,0"/>
                </v:shape>
                <v:shape id="Freeform 494"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" path="m,l28,e" filled="f" strokeweight=".58pt">
                  <v:path arrowok="t" o:connecttype="custom" o:connectlocs="0,0;28,0" o:connectangles="0,0"/>
                </v:shape>
                <v:shape id="Freeform 493"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" path="m,l10,e" filled="f" strokecolor="white" strokeweight="1.06pt">
                  <v:path arrowok="t" o:connecttype="custom" o:connectlocs="0,0;10,0" o:connectangles="0,0"/>
                </v:shape>
                <v:shape id="Freeform 492"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position w:val="-1"/>
          <w:sz w:val="28"/>
          <w:szCs w:val="28"/>
          <w:u w:val="thick" w:color="000000"/>
        </w:rPr>
        <w:t>10</w:t>
      </w:r>
      <w:r w:rsidR="00963546">
        <w:rPr>
          <w:rFonts w:ascii="Trebuchet MS" w:eastAsia="Trebuchet MS" w:hAnsi="Trebuchet MS" w:cs="Trebuchet MS"/>
          <w:b/>
          <w:position w:val="-1"/>
          <w:sz w:val="28"/>
          <w:szCs w:val="28"/>
          <w:u w:val="thick" w:color="000000"/>
        </w:rPr>
        <w:t xml:space="preserve">. </w:t>
      </w:r>
      <w:r w:rsidR="00963546">
        <w:rPr>
          <w:rFonts w:ascii="Trebuchet MS" w:eastAsia="Trebuchet MS" w:hAnsi="Trebuchet MS" w:cs="Trebuchet MS"/>
          <w:b/>
          <w:spacing w:val="-1"/>
          <w:position w:val="-1"/>
          <w:sz w:val="28"/>
          <w:szCs w:val="28"/>
          <w:u w:val="thick" w:color="000000"/>
        </w:rPr>
        <w:t>R</w:t>
      </w:r>
      <w:r w:rsidR="00963546">
        <w:rPr>
          <w:rFonts w:ascii="Trebuchet MS" w:eastAsia="Trebuchet MS" w:hAnsi="Trebuchet MS" w:cs="Trebuchet MS"/>
          <w:b/>
          <w:position w:val="-1"/>
          <w:sz w:val="28"/>
          <w:szCs w:val="28"/>
          <w:u w:val="thick" w:color="000000"/>
        </w:rPr>
        <w:t>ub</w:t>
      </w:r>
      <w:r w:rsidR="00963546">
        <w:rPr>
          <w:rFonts w:ascii="Trebuchet MS" w:eastAsia="Trebuchet MS" w:hAnsi="Trebuchet MS" w:cs="Trebuchet MS"/>
          <w:b/>
          <w:spacing w:val="-3"/>
          <w:position w:val="-1"/>
          <w:sz w:val="28"/>
          <w:szCs w:val="28"/>
          <w:u w:val="thick" w:color="000000"/>
        </w:rPr>
        <w:t>r</w:t>
      </w:r>
      <w:r w:rsidR="00963546">
        <w:rPr>
          <w:rFonts w:ascii="Trebuchet MS" w:eastAsia="Trebuchet MS" w:hAnsi="Trebuchet MS" w:cs="Trebuchet MS"/>
          <w:b/>
          <w:position w:val="-1"/>
          <w:sz w:val="28"/>
          <w:szCs w:val="28"/>
          <w:u w:val="thick" w:color="000000"/>
        </w:rPr>
        <w:t>ics</w:t>
      </w:r>
      <w:r w:rsidR="00963546">
        <w:rPr>
          <w:rFonts w:ascii="Trebuchet MS" w:eastAsia="Trebuchet MS" w:hAnsi="Trebuchet MS" w:cs="Trebuchet MS"/>
          <w:b/>
          <w:spacing w:val="-1"/>
          <w:position w:val="-1"/>
          <w:sz w:val="28"/>
          <w:szCs w:val="28"/>
          <w:u w:val="thick" w:color="000000"/>
        </w:rPr>
        <w:t xml:space="preserve"> </w:t>
      </w:r>
    </w:p>
    <w:p w14:paraId="2A88268B" w14:textId="77777777" w:rsidR="00B87611" w:rsidRDefault="00B87611">
      <w:pPr>
        <w:spacing w:before="3" w:line="140" w:lineRule="exact"/>
        <w:rPr>
          <w:sz w:val="14"/>
          <w:szCs w:val="14"/>
        </w:rPr>
      </w:pPr>
    </w:p>
    <w:p w14:paraId="443B65C8" w14:textId="77777777" w:rsidR="00B87611" w:rsidRDefault="00B87611">
      <w:pPr>
        <w:spacing w:line="200" w:lineRule="exact"/>
      </w:pPr>
    </w:p>
    <w:p w14:paraId="35BC87D8" w14:textId="77777777" w:rsidR="00B87611" w:rsidRDefault="00963546">
      <w:pPr>
        <w:spacing w:before="28" w:line="260" w:lineRule="exact"/>
        <w:ind w:left="460"/>
        <w:rPr>
          <w:rFonts w:ascii="Trebuchet MS" w:eastAsia="Trebuchet MS" w:hAnsi="Trebuchet MS" w:cs="Trebuchet MS"/>
          <w:sz w:val="24"/>
          <w:szCs w:val="24"/>
        </w:rPr>
      </w:pPr>
      <w:r>
        <w:rPr>
          <w:rFonts w:ascii="Trebuchet MS" w:eastAsia="Trebuchet MS" w:hAnsi="Trebuchet MS" w:cs="Trebuchet MS"/>
          <w:b/>
          <w:spacing w:val="-1"/>
          <w:position w:val="-1"/>
          <w:sz w:val="24"/>
          <w:szCs w:val="24"/>
        </w:rPr>
        <w:t>A</w:t>
      </w:r>
      <w:r>
        <w:rPr>
          <w:rFonts w:ascii="Trebuchet MS" w:eastAsia="Trebuchet MS" w:hAnsi="Trebuchet MS" w:cs="Trebuchet MS"/>
          <w:b/>
          <w:position w:val="-1"/>
          <w:sz w:val="24"/>
          <w:szCs w:val="24"/>
          <w:u w:val="thick" w:color="000000"/>
        </w:rPr>
        <w:t xml:space="preserve">. </w:t>
      </w:r>
      <w:r>
        <w:rPr>
          <w:rFonts w:ascii="Trebuchet MS" w:eastAsia="Trebuchet MS" w:hAnsi="Trebuchet MS" w:cs="Trebuchet MS"/>
          <w:b/>
          <w:spacing w:val="1"/>
          <w:position w:val="-1"/>
          <w:sz w:val="24"/>
          <w:szCs w:val="24"/>
          <w:u w:val="thick" w:color="000000"/>
        </w:rPr>
        <w:t>I</w:t>
      </w:r>
      <w:r>
        <w:rPr>
          <w:rFonts w:ascii="Trebuchet MS" w:eastAsia="Trebuchet MS" w:hAnsi="Trebuchet MS" w:cs="Trebuchet MS"/>
          <w:b/>
          <w:position w:val="-1"/>
          <w:sz w:val="24"/>
          <w:szCs w:val="24"/>
          <w:u w:val="thick" w:color="000000"/>
        </w:rPr>
        <w:t>d</w:t>
      </w:r>
      <w:r>
        <w:rPr>
          <w:rFonts w:ascii="Trebuchet MS" w:eastAsia="Trebuchet MS" w:hAnsi="Trebuchet MS" w:cs="Trebuchet MS"/>
          <w:b/>
          <w:spacing w:val="-1"/>
          <w:position w:val="-1"/>
          <w:sz w:val="24"/>
          <w:szCs w:val="24"/>
          <w:u w:val="thick" w:color="000000"/>
        </w:rPr>
        <w:t>e</w:t>
      </w:r>
      <w:r>
        <w:rPr>
          <w:rFonts w:ascii="Trebuchet MS" w:eastAsia="Trebuchet MS" w:hAnsi="Trebuchet MS" w:cs="Trebuchet MS"/>
          <w:b/>
          <w:position w:val="-1"/>
          <w:sz w:val="24"/>
          <w:szCs w:val="24"/>
          <w:u w:val="thick" w:color="000000"/>
        </w:rPr>
        <w:t>a</w:t>
      </w:r>
      <w:r>
        <w:rPr>
          <w:rFonts w:ascii="Trebuchet MS" w:eastAsia="Trebuchet MS" w:hAnsi="Trebuchet MS" w:cs="Trebuchet MS"/>
          <w:b/>
          <w:spacing w:val="-1"/>
          <w:position w:val="-1"/>
          <w:sz w:val="24"/>
          <w:szCs w:val="24"/>
          <w:u w:val="thick" w:color="000000"/>
        </w:rPr>
        <w:t xml:space="preserve"> </w:t>
      </w:r>
      <w:r>
        <w:rPr>
          <w:rFonts w:ascii="Trebuchet MS" w:eastAsia="Trebuchet MS" w:hAnsi="Trebuchet MS" w:cs="Trebuchet MS"/>
          <w:b/>
          <w:position w:val="-1"/>
          <w:sz w:val="24"/>
          <w:szCs w:val="24"/>
          <w:u w:val="thick" w:color="000000"/>
        </w:rPr>
        <w:t>Inc</w:t>
      </w:r>
      <w:r>
        <w:rPr>
          <w:rFonts w:ascii="Trebuchet MS" w:eastAsia="Trebuchet MS" w:hAnsi="Trebuchet MS" w:cs="Trebuchet MS"/>
          <w:b/>
          <w:spacing w:val="1"/>
          <w:position w:val="-1"/>
          <w:sz w:val="24"/>
          <w:szCs w:val="24"/>
          <w:u w:val="thick" w:color="000000"/>
        </w:rPr>
        <w:t>e</w:t>
      </w:r>
      <w:r>
        <w:rPr>
          <w:rFonts w:ascii="Trebuchet MS" w:eastAsia="Trebuchet MS" w:hAnsi="Trebuchet MS" w:cs="Trebuchet MS"/>
          <w:b/>
          <w:spacing w:val="-1"/>
          <w:position w:val="-1"/>
          <w:sz w:val="24"/>
          <w:szCs w:val="24"/>
          <w:u w:val="thick" w:color="000000"/>
        </w:rPr>
        <w:t>p</w:t>
      </w:r>
      <w:r>
        <w:rPr>
          <w:rFonts w:ascii="Trebuchet MS" w:eastAsia="Trebuchet MS" w:hAnsi="Trebuchet MS" w:cs="Trebuchet MS"/>
          <w:b/>
          <w:spacing w:val="1"/>
          <w:position w:val="-1"/>
          <w:sz w:val="24"/>
          <w:szCs w:val="24"/>
          <w:u w:val="thick" w:color="000000"/>
        </w:rPr>
        <w:t>t</w:t>
      </w:r>
      <w:r>
        <w:rPr>
          <w:rFonts w:ascii="Trebuchet MS" w:eastAsia="Trebuchet MS" w:hAnsi="Trebuchet MS" w:cs="Trebuchet MS"/>
          <w:b/>
          <w:position w:val="-1"/>
          <w:sz w:val="24"/>
          <w:szCs w:val="24"/>
          <w:u w:val="thick" w:color="000000"/>
        </w:rPr>
        <w:t>i</w:t>
      </w:r>
      <w:r>
        <w:rPr>
          <w:rFonts w:ascii="Trebuchet MS" w:eastAsia="Trebuchet MS" w:hAnsi="Trebuchet MS" w:cs="Trebuchet MS"/>
          <w:b/>
          <w:spacing w:val="1"/>
          <w:position w:val="-1"/>
          <w:sz w:val="24"/>
          <w:szCs w:val="24"/>
          <w:u w:val="thick" w:color="000000"/>
        </w:rPr>
        <w:t>o</w:t>
      </w:r>
      <w:r>
        <w:rPr>
          <w:rFonts w:ascii="Trebuchet MS" w:eastAsia="Trebuchet MS" w:hAnsi="Trebuchet MS" w:cs="Trebuchet MS"/>
          <w:b/>
          <w:position w:val="-1"/>
          <w:sz w:val="24"/>
          <w:szCs w:val="24"/>
          <w:u w:val="thick" w:color="000000"/>
        </w:rPr>
        <w:t>n</w:t>
      </w:r>
    </w:p>
    <w:p w14:paraId="1CB4294F" w14:textId="77777777" w:rsidR="00B87611" w:rsidRDefault="00B87611">
      <w:pPr>
        <w:spacing w:before="2" w:line="140" w:lineRule="exact"/>
        <w:rPr>
          <w:sz w:val="15"/>
          <w:szCs w:val="15"/>
        </w:rPr>
      </w:pPr>
    </w:p>
    <w:tbl>
      <w:tblPr>
        <w:tblW w:w="0" w:type="auto"/>
        <w:tblInd w:w="377" w:type="dxa"/>
        <w:tblLayout w:type="fixed"/>
        <w:tblCellMar>
          <w:left w:w="0" w:type="dxa"/>
          <w:right w:w="0" w:type="dxa"/>
        </w:tblCellMar>
        <w:tblLook w:val="01E0" w:firstRow="1" w:lastRow="1" w:firstColumn="1" w:lastColumn="1" w:noHBand="0" w:noVBand="0"/>
      </w:tblPr>
      <w:tblGrid>
        <w:gridCol w:w="2989"/>
        <w:gridCol w:w="1529"/>
        <w:gridCol w:w="1712"/>
        <w:gridCol w:w="1621"/>
        <w:gridCol w:w="1757"/>
      </w:tblGrid>
      <w:tr w:rsidR="00B87611" w14:paraId="362E306A" w14:textId="77777777">
        <w:trPr>
          <w:trHeight w:hRule="exact" w:val="569"/>
        </w:trPr>
        <w:tc>
          <w:tcPr>
            <w:tcW w:w="2989" w:type="dxa"/>
            <w:tcBorders>
              <w:top w:val="single" w:sz="5" w:space="0" w:color="000000"/>
              <w:left w:val="single" w:sz="5" w:space="0" w:color="000000"/>
              <w:bottom w:val="single" w:sz="5" w:space="0" w:color="000000"/>
              <w:right w:val="single" w:sz="5" w:space="0" w:color="000000"/>
            </w:tcBorders>
          </w:tcPr>
          <w:p w14:paraId="46A18C3F" w14:textId="77777777" w:rsidR="00B87611" w:rsidRDefault="00963546">
            <w:pPr>
              <w:spacing w:line="260" w:lineRule="exact"/>
              <w:ind w:left="1115" w:right="1117"/>
              <w:jc w:val="center"/>
              <w:rPr>
                <w:rFonts w:ascii="Trebuchet MS" w:eastAsia="Trebuchet MS" w:hAnsi="Trebuchet MS" w:cs="Trebuchet MS"/>
                <w:sz w:val="24"/>
                <w:szCs w:val="24"/>
              </w:rPr>
            </w:pPr>
            <w:r>
              <w:rPr>
                <w:rFonts w:ascii="Trebuchet MS" w:eastAsia="Trebuchet MS" w:hAnsi="Trebuchet MS" w:cs="Trebuchet MS"/>
                <w:b/>
                <w:sz w:val="24"/>
                <w:szCs w:val="24"/>
              </w:rPr>
              <w:t>Grade</w:t>
            </w:r>
          </w:p>
          <w:p w14:paraId="3E8E30D7" w14:textId="77777777" w:rsidR="00B87611" w:rsidRDefault="00963546">
            <w:pPr>
              <w:spacing w:line="260" w:lineRule="exact"/>
              <w:ind w:left="698" w:right="700"/>
              <w:jc w:val="center"/>
              <w:rPr>
                <w:rFonts w:ascii="Trebuchet MS" w:eastAsia="Trebuchet MS" w:hAnsi="Trebuchet MS" w:cs="Trebuchet MS"/>
                <w:sz w:val="24"/>
                <w:szCs w:val="24"/>
              </w:rPr>
            </w:pPr>
            <w:r>
              <w:rPr>
                <w:rFonts w:ascii="Trebuchet MS" w:eastAsia="Trebuchet MS" w:hAnsi="Trebuchet MS" w:cs="Trebuchet MS"/>
                <w:b/>
                <w:sz w:val="24"/>
                <w:szCs w:val="24"/>
              </w:rPr>
              <w:t>(G</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d</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P</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in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w:t>
            </w:r>
          </w:p>
        </w:tc>
        <w:tc>
          <w:tcPr>
            <w:tcW w:w="1529" w:type="dxa"/>
            <w:tcBorders>
              <w:top w:val="single" w:sz="5" w:space="0" w:color="000000"/>
              <w:left w:val="single" w:sz="5" w:space="0" w:color="000000"/>
              <w:bottom w:val="single" w:sz="5" w:space="0" w:color="000000"/>
              <w:right w:val="single" w:sz="5" w:space="0" w:color="000000"/>
            </w:tcBorders>
          </w:tcPr>
          <w:p w14:paraId="6FF48DC8" w14:textId="77777777" w:rsidR="00B87611" w:rsidRDefault="00963546">
            <w:pPr>
              <w:spacing w:line="260" w:lineRule="exact"/>
              <w:ind w:left="196" w:right="202"/>
              <w:jc w:val="center"/>
              <w:rPr>
                <w:rFonts w:ascii="Trebuchet MS" w:eastAsia="Trebuchet MS" w:hAnsi="Trebuchet MS" w:cs="Trebuchet MS"/>
                <w:sz w:val="24"/>
                <w:szCs w:val="24"/>
              </w:rPr>
            </w:pPr>
            <w:r>
              <w:rPr>
                <w:rFonts w:ascii="Trebuchet MS" w:eastAsia="Trebuchet MS" w:hAnsi="Trebuchet MS" w:cs="Trebuchet MS"/>
                <w:b/>
                <w:sz w:val="24"/>
                <w:szCs w:val="24"/>
              </w:rPr>
              <w:t>Ex</w:t>
            </w:r>
            <w:r>
              <w:rPr>
                <w:rFonts w:ascii="Trebuchet MS" w:eastAsia="Trebuchet MS" w:hAnsi="Trebuchet MS" w:cs="Trebuchet MS"/>
                <w:b/>
                <w:spacing w:val="-1"/>
                <w:sz w:val="24"/>
                <w:szCs w:val="24"/>
              </w:rPr>
              <w:t>ce</w:t>
            </w:r>
            <w:r>
              <w:rPr>
                <w:rFonts w:ascii="Trebuchet MS" w:eastAsia="Trebuchet MS" w:hAnsi="Trebuchet MS" w:cs="Trebuchet MS"/>
                <w:b/>
                <w:spacing w:val="1"/>
                <w:sz w:val="24"/>
                <w:szCs w:val="24"/>
              </w:rPr>
              <w:t>l</w:t>
            </w:r>
            <w:r>
              <w:rPr>
                <w:rFonts w:ascii="Trebuchet MS" w:eastAsia="Trebuchet MS" w:hAnsi="Trebuchet MS" w:cs="Trebuchet MS"/>
                <w:b/>
                <w:spacing w:val="-1"/>
                <w:sz w:val="24"/>
                <w:szCs w:val="24"/>
              </w:rPr>
              <w:t>le</w:t>
            </w:r>
            <w:r>
              <w:rPr>
                <w:rFonts w:ascii="Trebuchet MS" w:eastAsia="Trebuchet MS" w:hAnsi="Trebuchet MS" w:cs="Trebuchet MS"/>
                <w:b/>
                <w:sz w:val="24"/>
                <w:szCs w:val="24"/>
              </w:rPr>
              <w:t>nt</w:t>
            </w:r>
          </w:p>
          <w:p w14:paraId="13F01E28" w14:textId="77777777" w:rsidR="00B87611" w:rsidRDefault="00963546">
            <w:pPr>
              <w:spacing w:line="260" w:lineRule="exact"/>
              <w:ind w:left="374" w:right="378"/>
              <w:jc w:val="center"/>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10</w:t>
            </w:r>
            <w:r>
              <w:rPr>
                <w:rFonts w:ascii="Trebuchet MS" w:eastAsia="Trebuchet MS" w:hAnsi="Trebuchet MS" w:cs="Trebuchet MS"/>
                <w:b/>
                <w:spacing w:val="-2"/>
                <w:sz w:val="24"/>
                <w:szCs w:val="24"/>
              </w:rPr>
              <w:t>-</w:t>
            </w:r>
            <w:r>
              <w:rPr>
                <w:rFonts w:ascii="Trebuchet MS" w:eastAsia="Trebuchet MS" w:hAnsi="Trebuchet MS" w:cs="Trebuchet MS"/>
                <w:b/>
                <w:spacing w:val="1"/>
                <w:sz w:val="24"/>
                <w:szCs w:val="24"/>
              </w:rPr>
              <w:t>9)</w:t>
            </w:r>
          </w:p>
        </w:tc>
        <w:tc>
          <w:tcPr>
            <w:tcW w:w="1712" w:type="dxa"/>
            <w:tcBorders>
              <w:top w:val="single" w:sz="5" w:space="0" w:color="000000"/>
              <w:left w:val="single" w:sz="5" w:space="0" w:color="000000"/>
              <w:bottom w:val="single" w:sz="5" w:space="0" w:color="000000"/>
              <w:right w:val="single" w:sz="5" w:space="0" w:color="000000"/>
            </w:tcBorders>
          </w:tcPr>
          <w:p w14:paraId="7DC1989A" w14:textId="77777777" w:rsidR="00B87611" w:rsidRDefault="00963546">
            <w:pPr>
              <w:spacing w:line="260" w:lineRule="exact"/>
              <w:ind w:left="230" w:right="233"/>
              <w:jc w:val="center"/>
              <w:rPr>
                <w:rFonts w:ascii="Trebuchet MS" w:eastAsia="Trebuchet MS" w:hAnsi="Trebuchet MS" w:cs="Trebuchet MS"/>
                <w:sz w:val="24"/>
                <w:szCs w:val="24"/>
              </w:rPr>
            </w:pPr>
            <w:r>
              <w:rPr>
                <w:rFonts w:ascii="Trebuchet MS" w:eastAsia="Trebuchet MS" w:hAnsi="Trebuchet MS" w:cs="Trebuchet MS"/>
                <w:b/>
                <w:sz w:val="24"/>
                <w:szCs w:val="24"/>
              </w:rPr>
              <w:t>V</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 xml:space="preserve">ry </w:t>
            </w:r>
            <w:r>
              <w:rPr>
                <w:rFonts w:ascii="Trebuchet MS" w:eastAsia="Trebuchet MS" w:hAnsi="Trebuchet MS" w:cs="Trebuchet MS"/>
                <w:b/>
                <w:spacing w:val="-1"/>
                <w:sz w:val="24"/>
                <w:szCs w:val="24"/>
              </w:rPr>
              <w:t>G</w:t>
            </w:r>
            <w:r>
              <w:rPr>
                <w:rFonts w:ascii="Trebuchet MS" w:eastAsia="Trebuchet MS" w:hAnsi="Trebuchet MS" w:cs="Trebuchet MS"/>
                <w:b/>
                <w:spacing w:val="1"/>
                <w:sz w:val="24"/>
                <w:szCs w:val="24"/>
              </w:rPr>
              <w:t>oo</w:t>
            </w:r>
            <w:r>
              <w:rPr>
                <w:rFonts w:ascii="Trebuchet MS" w:eastAsia="Trebuchet MS" w:hAnsi="Trebuchet MS" w:cs="Trebuchet MS"/>
                <w:b/>
                <w:sz w:val="24"/>
                <w:szCs w:val="24"/>
              </w:rPr>
              <w:t>d</w:t>
            </w:r>
          </w:p>
          <w:p w14:paraId="0708555E" w14:textId="77777777" w:rsidR="00B87611" w:rsidRDefault="00963546">
            <w:pPr>
              <w:spacing w:line="260" w:lineRule="exact"/>
              <w:ind w:left="537" w:right="542"/>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(6-</w:t>
            </w:r>
            <w:r>
              <w:rPr>
                <w:rFonts w:ascii="Trebuchet MS" w:eastAsia="Trebuchet MS" w:hAnsi="Trebuchet MS" w:cs="Trebuchet MS"/>
                <w:b/>
                <w:spacing w:val="-1"/>
                <w:sz w:val="24"/>
                <w:szCs w:val="24"/>
              </w:rPr>
              <w:t>8)</w:t>
            </w:r>
          </w:p>
        </w:tc>
        <w:tc>
          <w:tcPr>
            <w:tcW w:w="1621" w:type="dxa"/>
            <w:tcBorders>
              <w:top w:val="single" w:sz="5" w:space="0" w:color="000000"/>
              <w:left w:val="single" w:sz="5" w:space="0" w:color="000000"/>
              <w:bottom w:val="single" w:sz="5" w:space="0" w:color="000000"/>
              <w:right w:val="single" w:sz="5" w:space="0" w:color="000000"/>
            </w:tcBorders>
          </w:tcPr>
          <w:p w14:paraId="65BFAFB8" w14:textId="77777777" w:rsidR="00B87611" w:rsidRDefault="00963546">
            <w:pPr>
              <w:spacing w:line="260" w:lineRule="exact"/>
              <w:ind w:left="542" w:right="550"/>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Fa</w:t>
            </w:r>
            <w:r>
              <w:rPr>
                <w:rFonts w:ascii="Trebuchet MS" w:eastAsia="Trebuchet MS" w:hAnsi="Trebuchet MS" w:cs="Trebuchet MS"/>
                <w:b/>
                <w:sz w:val="24"/>
                <w:szCs w:val="24"/>
              </w:rPr>
              <w:t>ir</w:t>
            </w:r>
          </w:p>
          <w:p w14:paraId="05C50502" w14:textId="77777777" w:rsidR="00B87611" w:rsidRDefault="00963546">
            <w:pPr>
              <w:spacing w:line="260" w:lineRule="exact"/>
              <w:ind w:left="491" w:right="497"/>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(3-</w:t>
            </w:r>
            <w:r>
              <w:rPr>
                <w:rFonts w:ascii="Trebuchet MS" w:eastAsia="Trebuchet MS" w:hAnsi="Trebuchet MS" w:cs="Trebuchet MS"/>
                <w:b/>
                <w:spacing w:val="-1"/>
                <w:sz w:val="24"/>
                <w:szCs w:val="24"/>
              </w:rPr>
              <w:t>5)</w:t>
            </w:r>
          </w:p>
        </w:tc>
        <w:tc>
          <w:tcPr>
            <w:tcW w:w="1757" w:type="dxa"/>
            <w:tcBorders>
              <w:top w:val="single" w:sz="5" w:space="0" w:color="000000"/>
              <w:left w:val="single" w:sz="5" w:space="0" w:color="000000"/>
              <w:bottom w:val="single" w:sz="5" w:space="0" w:color="000000"/>
              <w:right w:val="single" w:sz="5" w:space="0" w:color="000000"/>
            </w:tcBorders>
          </w:tcPr>
          <w:p w14:paraId="725DC510" w14:textId="77777777" w:rsidR="00B87611" w:rsidRDefault="00963546">
            <w:pPr>
              <w:spacing w:line="260" w:lineRule="exact"/>
              <w:ind w:left="575" w:right="577"/>
              <w:jc w:val="center"/>
              <w:rPr>
                <w:rFonts w:ascii="Trebuchet MS" w:eastAsia="Trebuchet MS" w:hAnsi="Trebuchet MS" w:cs="Trebuchet MS"/>
                <w:sz w:val="24"/>
                <w:szCs w:val="24"/>
              </w:rPr>
            </w:pPr>
            <w:r>
              <w:rPr>
                <w:rFonts w:ascii="Trebuchet MS" w:eastAsia="Trebuchet MS" w:hAnsi="Trebuchet MS" w:cs="Trebuchet MS"/>
                <w:b/>
                <w:sz w:val="24"/>
                <w:szCs w:val="24"/>
              </w:rPr>
              <w:t>P</w:t>
            </w:r>
            <w:r>
              <w:rPr>
                <w:rFonts w:ascii="Trebuchet MS" w:eastAsia="Trebuchet MS" w:hAnsi="Trebuchet MS" w:cs="Trebuchet MS"/>
                <w:b/>
                <w:spacing w:val="1"/>
                <w:sz w:val="24"/>
                <w:szCs w:val="24"/>
              </w:rPr>
              <w:t>oo</w:t>
            </w:r>
            <w:r>
              <w:rPr>
                <w:rFonts w:ascii="Trebuchet MS" w:eastAsia="Trebuchet MS" w:hAnsi="Trebuchet MS" w:cs="Trebuchet MS"/>
                <w:b/>
                <w:sz w:val="24"/>
                <w:szCs w:val="24"/>
              </w:rPr>
              <w:t>r</w:t>
            </w:r>
          </w:p>
          <w:p w14:paraId="125DDE84" w14:textId="77777777" w:rsidR="00B87611" w:rsidRDefault="00963546">
            <w:pPr>
              <w:spacing w:line="260" w:lineRule="exact"/>
              <w:ind w:left="561" w:right="563"/>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pacing w:val="-1"/>
                <w:sz w:val="24"/>
                <w:szCs w:val="24"/>
              </w:rPr>
              <w:t>2)</w:t>
            </w:r>
          </w:p>
        </w:tc>
      </w:tr>
      <w:tr w:rsidR="00B87611" w14:paraId="1FD9CAE2" w14:textId="77777777">
        <w:trPr>
          <w:trHeight w:hRule="exact" w:val="427"/>
        </w:trPr>
        <w:tc>
          <w:tcPr>
            <w:tcW w:w="2989" w:type="dxa"/>
            <w:tcBorders>
              <w:top w:val="single" w:sz="5" w:space="0" w:color="000000"/>
              <w:left w:val="single" w:sz="5" w:space="0" w:color="000000"/>
              <w:bottom w:val="single" w:sz="5" w:space="0" w:color="000000"/>
              <w:right w:val="single" w:sz="5" w:space="0" w:color="000000"/>
            </w:tcBorders>
          </w:tcPr>
          <w:p w14:paraId="250430C5" w14:textId="77777777" w:rsidR="00B87611" w:rsidRDefault="00963546">
            <w:pPr>
              <w:spacing w:line="260" w:lineRule="exact"/>
              <w:ind w:left="899"/>
              <w:rPr>
                <w:rFonts w:ascii="Trebuchet MS" w:eastAsia="Trebuchet MS" w:hAnsi="Trebuchet MS" w:cs="Trebuchet MS"/>
                <w:sz w:val="24"/>
                <w:szCs w:val="24"/>
              </w:rPr>
            </w:pPr>
            <w:r>
              <w:rPr>
                <w:rFonts w:ascii="Trebuchet MS" w:eastAsia="Trebuchet MS" w:hAnsi="Trebuchet MS" w:cs="Trebuchet MS"/>
                <w:b/>
                <w:sz w:val="24"/>
                <w:szCs w:val="24"/>
              </w:rPr>
              <w:t>Pa</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am</w:t>
            </w:r>
            <w:r>
              <w:rPr>
                <w:rFonts w:ascii="Trebuchet MS" w:eastAsia="Trebuchet MS" w:hAnsi="Trebuchet MS" w:cs="Trebuchet MS"/>
                <w:b/>
                <w:spacing w:val="-2"/>
                <w:sz w:val="24"/>
                <w:szCs w:val="24"/>
              </w:rPr>
              <w:t>e</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w:t>
            </w:r>
          </w:p>
        </w:tc>
        <w:tc>
          <w:tcPr>
            <w:tcW w:w="1529" w:type="dxa"/>
            <w:tcBorders>
              <w:top w:val="single" w:sz="5" w:space="0" w:color="000000"/>
              <w:left w:val="single" w:sz="5" w:space="0" w:color="000000"/>
              <w:bottom w:val="single" w:sz="5" w:space="0" w:color="000000"/>
              <w:right w:val="single" w:sz="5" w:space="0" w:color="000000"/>
            </w:tcBorders>
          </w:tcPr>
          <w:p w14:paraId="2CCFBC60" w14:textId="77777777" w:rsidR="00B87611" w:rsidRDefault="00B87611"/>
        </w:tc>
        <w:tc>
          <w:tcPr>
            <w:tcW w:w="1712" w:type="dxa"/>
            <w:tcBorders>
              <w:top w:val="single" w:sz="5" w:space="0" w:color="000000"/>
              <w:left w:val="single" w:sz="5" w:space="0" w:color="000000"/>
              <w:bottom w:val="single" w:sz="5" w:space="0" w:color="000000"/>
              <w:right w:val="single" w:sz="5" w:space="0" w:color="000000"/>
            </w:tcBorders>
          </w:tcPr>
          <w:p w14:paraId="387A7B4D" w14:textId="77777777" w:rsidR="00B87611" w:rsidRDefault="00B87611"/>
        </w:tc>
        <w:tc>
          <w:tcPr>
            <w:tcW w:w="1621" w:type="dxa"/>
            <w:tcBorders>
              <w:top w:val="single" w:sz="5" w:space="0" w:color="000000"/>
              <w:left w:val="single" w:sz="5" w:space="0" w:color="000000"/>
              <w:bottom w:val="single" w:sz="5" w:space="0" w:color="000000"/>
              <w:right w:val="single" w:sz="5" w:space="0" w:color="000000"/>
            </w:tcBorders>
          </w:tcPr>
          <w:p w14:paraId="4DD91D4D" w14:textId="77777777" w:rsidR="00B87611" w:rsidRDefault="00B87611"/>
        </w:tc>
        <w:tc>
          <w:tcPr>
            <w:tcW w:w="1757" w:type="dxa"/>
            <w:tcBorders>
              <w:top w:val="single" w:sz="5" w:space="0" w:color="000000"/>
              <w:left w:val="single" w:sz="5" w:space="0" w:color="000000"/>
              <w:bottom w:val="single" w:sz="5" w:space="0" w:color="000000"/>
              <w:right w:val="single" w:sz="5" w:space="0" w:color="000000"/>
            </w:tcBorders>
          </w:tcPr>
          <w:p w14:paraId="1D45F522" w14:textId="77777777" w:rsidR="00B87611" w:rsidRDefault="00B87611"/>
        </w:tc>
      </w:tr>
      <w:tr w:rsidR="00B87611" w14:paraId="640AA5C3" w14:textId="77777777">
        <w:trPr>
          <w:trHeight w:hRule="exact" w:val="566"/>
        </w:trPr>
        <w:tc>
          <w:tcPr>
            <w:tcW w:w="2989" w:type="dxa"/>
            <w:tcBorders>
              <w:top w:val="single" w:sz="5" w:space="0" w:color="000000"/>
              <w:left w:val="single" w:sz="5" w:space="0" w:color="000000"/>
              <w:bottom w:val="single" w:sz="5" w:space="0" w:color="000000"/>
              <w:right w:val="single" w:sz="5" w:space="0" w:color="000000"/>
            </w:tcBorders>
          </w:tcPr>
          <w:p w14:paraId="0148F60E" w14:textId="77777777" w:rsidR="00B87611" w:rsidRDefault="00963546">
            <w:pPr>
              <w:spacing w:line="260" w:lineRule="exact"/>
              <w:ind w:left="206" w:right="212"/>
              <w:jc w:val="center"/>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p>
          <w:p w14:paraId="6714222B" w14:textId="77777777" w:rsidR="00B87611" w:rsidRDefault="00963546">
            <w:pPr>
              <w:spacing w:line="260" w:lineRule="exact"/>
              <w:ind w:left="345" w:right="348"/>
              <w:jc w:val="center"/>
              <w:rPr>
                <w:rFonts w:ascii="Trebuchet MS" w:eastAsia="Trebuchet MS" w:hAnsi="Trebuchet MS" w:cs="Trebuchet MS"/>
                <w:sz w:val="24"/>
                <w:szCs w:val="24"/>
              </w:rPr>
            </w:pPr>
            <w:r>
              <w:rPr>
                <w:rFonts w:ascii="Trebuchet MS" w:eastAsia="Trebuchet MS" w:hAnsi="Trebuchet MS" w:cs="Trebuchet MS"/>
                <w:sz w:val="24"/>
                <w:szCs w:val="24"/>
              </w:rPr>
              <w:t>S</w:t>
            </w:r>
            <w:r>
              <w:rPr>
                <w:rFonts w:ascii="Trebuchet MS" w:eastAsia="Trebuchet MS" w:hAnsi="Trebuchet MS" w:cs="Trebuchet MS"/>
                <w:spacing w:val="1"/>
                <w:sz w:val="24"/>
                <w:szCs w:val="24"/>
              </w:rPr>
              <w:t>co</w:t>
            </w:r>
            <w:r>
              <w:rPr>
                <w:rFonts w:ascii="Trebuchet MS" w:eastAsia="Trebuchet MS" w:hAnsi="Trebuchet MS" w:cs="Trebuchet MS"/>
                <w:sz w:val="24"/>
                <w:szCs w:val="24"/>
              </w:rPr>
              <w:t>pe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p>
        </w:tc>
        <w:tc>
          <w:tcPr>
            <w:tcW w:w="1529" w:type="dxa"/>
            <w:tcBorders>
              <w:top w:val="single" w:sz="5" w:space="0" w:color="000000"/>
              <w:left w:val="single" w:sz="5" w:space="0" w:color="000000"/>
              <w:bottom w:val="single" w:sz="5" w:space="0" w:color="000000"/>
              <w:right w:val="single" w:sz="5" w:space="0" w:color="000000"/>
            </w:tcBorders>
          </w:tcPr>
          <w:p w14:paraId="0A6FB679" w14:textId="77777777" w:rsidR="00B87611" w:rsidRDefault="00B87611"/>
        </w:tc>
        <w:tc>
          <w:tcPr>
            <w:tcW w:w="1712" w:type="dxa"/>
            <w:tcBorders>
              <w:top w:val="single" w:sz="5" w:space="0" w:color="000000"/>
              <w:left w:val="single" w:sz="5" w:space="0" w:color="000000"/>
              <w:bottom w:val="single" w:sz="5" w:space="0" w:color="000000"/>
              <w:right w:val="single" w:sz="5" w:space="0" w:color="000000"/>
            </w:tcBorders>
          </w:tcPr>
          <w:p w14:paraId="7AB7FFA5" w14:textId="77777777" w:rsidR="00B87611" w:rsidRDefault="00B87611"/>
        </w:tc>
        <w:tc>
          <w:tcPr>
            <w:tcW w:w="1621" w:type="dxa"/>
            <w:tcBorders>
              <w:top w:val="single" w:sz="5" w:space="0" w:color="000000"/>
              <w:left w:val="single" w:sz="5" w:space="0" w:color="000000"/>
              <w:bottom w:val="single" w:sz="5" w:space="0" w:color="000000"/>
              <w:right w:val="single" w:sz="5" w:space="0" w:color="000000"/>
            </w:tcBorders>
          </w:tcPr>
          <w:p w14:paraId="7FD745EA" w14:textId="77777777" w:rsidR="00B87611" w:rsidRDefault="00B87611"/>
        </w:tc>
        <w:tc>
          <w:tcPr>
            <w:tcW w:w="1757" w:type="dxa"/>
            <w:tcBorders>
              <w:top w:val="single" w:sz="5" w:space="0" w:color="000000"/>
              <w:left w:val="single" w:sz="5" w:space="0" w:color="000000"/>
              <w:bottom w:val="single" w:sz="5" w:space="0" w:color="000000"/>
              <w:right w:val="single" w:sz="5" w:space="0" w:color="000000"/>
            </w:tcBorders>
          </w:tcPr>
          <w:p w14:paraId="00A20E49" w14:textId="77777777" w:rsidR="00B87611" w:rsidRDefault="00B87611"/>
        </w:tc>
      </w:tr>
      <w:tr w:rsidR="00B87611" w14:paraId="23BD2FA5" w14:textId="77777777">
        <w:trPr>
          <w:trHeight w:hRule="exact" w:val="290"/>
        </w:trPr>
        <w:tc>
          <w:tcPr>
            <w:tcW w:w="2989" w:type="dxa"/>
            <w:tcBorders>
              <w:top w:val="single" w:sz="5" w:space="0" w:color="000000"/>
              <w:left w:val="single" w:sz="5" w:space="0" w:color="000000"/>
              <w:bottom w:val="single" w:sz="5" w:space="0" w:color="000000"/>
              <w:right w:val="single" w:sz="5" w:space="0" w:color="000000"/>
            </w:tcBorders>
          </w:tcPr>
          <w:p w14:paraId="0786203B" w14:textId="77777777" w:rsidR="00B87611" w:rsidRDefault="00963546">
            <w:pPr>
              <w:spacing w:line="260" w:lineRule="exact"/>
              <w:ind w:left="553"/>
              <w:rPr>
                <w:rFonts w:ascii="Trebuchet MS" w:eastAsia="Trebuchet MS" w:hAnsi="Trebuchet MS" w:cs="Trebuchet MS"/>
                <w:sz w:val="24"/>
                <w:szCs w:val="24"/>
              </w:rPr>
            </w:pPr>
            <w:r>
              <w:rPr>
                <w:rFonts w:ascii="Trebuchet MS" w:eastAsia="Trebuchet MS" w:hAnsi="Trebuchet MS" w:cs="Trebuchet MS"/>
                <w:spacing w:val="1"/>
                <w:sz w:val="24"/>
                <w:szCs w:val="24"/>
              </w:rPr>
              <w:t>Li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Sur</w:t>
            </w:r>
            <w:r>
              <w:rPr>
                <w:rFonts w:ascii="Trebuchet MS" w:eastAsia="Trebuchet MS" w:hAnsi="Trebuchet MS" w:cs="Trebuchet MS"/>
                <w:spacing w:val="1"/>
                <w:sz w:val="24"/>
                <w:szCs w:val="24"/>
              </w:rPr>
              <w:t>ve</w:t>
            </w:r>
            <w:r>
              <w:rPr>
                <w:rFonts w:ascii="Trebuchet MS" w:eastAsia="Trebuchet MS" w:hAnsi="Trebuchet MS" w:cs="Trebuchet MS"/>
                <w:sz w:val="24"/>
                <w:szCs w:val="24"/>
              </w:rPr>
              <w:t>y</w:t>
            </w:r>
          </w:p>
        </w:tc>
        <w:tc>
          <w:tcPr>
            <w:tcW w:w="1529" w:type="dxa"/>
            <w:tcBorders>
              <w:top w:val="single" w:sz="5" w:space="0" w:color="000000"/>
              <w:left w:val="single" w:sz="5" w:space="0" w:color="000000"/>
              <w:bottom w:val="single" w:sz="5" w:space="0" w:color="000000"/>
              <w:right w:val="single" w:sz="5" w:space="0" w:color="000000"/>
            </w:tcBorders>
          </w:tcPr>
          <w:p w14:paraId="3F8F3613" w14:textId="77777777" w:rsidR="00B87611" w:rsidRDefault="00B87611"/>
        </w:tc>
        <w:tc>
          <w:tcPr>
            <w:tcW w:w="1712" w:type="dxa"/>
            <w:tcBorders>
              <w:top w:val="single" w:sz="5" w:space="0" w:color="000000"/>
              <w:left w:val="single" w:sz="5" w:space="0" w:color="000000"/>
              <w:bottom w:val="single" w:sz="5" w:space="0" w:color="000000"/>
              <w:right w:val="single" w:sz="5" w:space="0" w:color="000000"/>
            </w:tcBorders>
          </w:tcPr>
          <w:p w14:paraId="741A4B0B" w14:textId="77777777" w:rsidR="00B87611" w:rsidRDefault="00B87611"/>
        </w:tc>
        <w:tc>
          <w:tcPr>
            <w:tcW w:w="1621" w:type="dxa"/>
            <w:tcBorders>
              <w:top w:val="single" w:sz="5" w:space="0" w:color="000000"/>
              <w:left w:val="single" w:sz="5" w:space="0" w:color="000000"/>
              <w:bottom w:val="single" w:sz="5" w:space="0" w:color="000000"/>
              <w:right w:val="single" w:sz="5" w:space="0" w:color="000000"/>
            </w:tcBorders>
          </w:tcPr>
          <w:p w14:paraId="2FBDE486" w14:textId="77777777" w:rsidR="00B87611" w:rsidRDefault="00B87611"/>
        </w:tc>
        <w:tc>
          <w:tcPr>
            <w:tcW w:w="1757" w:type="dxa"/>
            <w:tcBorders>
              <w:top w:val="single" w:sz="5" w:space="0" w:color="000000"/>
              <w:left w:val="single" w:sz="5" w:space="0" w:color="000000"/>
              <w:bottom w:val="single" w:sz="5" w:space="0" w:color="000000"/>
              <w:right w:val="single" w:sz="5" w:space="0" w:color="000000"/>
            </w:tcBorders>
          </w:tcPr>
          <w:p w14:paraId="22F4C884" w14:textId="77777777" w:rsidR="00B87611" w:rsidRDefault="00B87611"/>
        </w:tc>
      </w:tr>
      <w:tr w:rsidR="00B87611" w14:paraId="465E21E5" w14:textId="77777777">
        <w:trPr>
          <w:trHeight w:hRule="exact" w:val="567"/>
        </w:trPr>
        <w:tc>
          <w:tcPr>
            <w:tcW w:w="2989" w:type="dxa"/>
            <w:tcBorders>
              <w:top w:val="single" w:sz="5" w:space="0" w:color="000000"/>
              <w:left w:val="single" w:sz="5" w:space="0" w:color="000000"/>
              <w:bottom w:val="single" w:sz="5" w:space="0" w:color="000000"/>
              <w:right w:val="single" w:sz="5" w:space="0" w:color="000000"/>
            </w:tcBorders>
          </w:tcPr>
          <w:p w14:paraId="2BD98F8E" w14:textId="77777777" w:rsidR="00B87611" w:rsidRDefault="00963546">
            <w:pPr>
              <w:spacing w:line="260" w:lineRule="exact"/>
              <w:ind w:left="307" w:right="309"/>
              <w:jc w:val="center"/>
              <w:rPr>
                <w:rFonts w:ascii="Trebuchet MS" w:eastAsia="Trebuchet MS" w:hAnsi="Trebuchet MS" w:cs="Trebuchet MS"/>
                <w:sz w:val="24"/>
                <w:szCs w:val="24"/>
              </w:rPr>
            </w:pPr>
            <w:r>
              <w:rPr>
                <w:rFonts w:ascii="Trebuchet MS" w:eastAsia="Trebuchet MS" w:hAnsi="Trebuchet MS" w:cs="Trebuchet MS"/>
                <w:sz w:val="24"/>
                <w:szCs w:val="24"/>
              </w:rPr>
              <w:t>Sof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z w:val="24"/>
                <w:szCs w:val="24"/>
              </w:rPr>
              <w:t>g</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ne</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p>
          <w:p w14:paraId="5465006B" w14:textId="77777777" w:rsidR="00B87611" w:rsidRDefault="00963546">
            <w:pPr>
              <w:ind w:left="945" w:right="947"/>
              <w:jc w:val="center"/>
              <w:rPr>
                <w:rFonts w:ascii="Trebuchet MS" w:eastAsia="Trebuchet MS" w:hAnsi="Trebuchet MS" w:cs="Trebuchet MS"/>
                <w:sz w:val="24"/>
                <w:szCs w:val="24"/>
              </w:rPr>
            </w:pPr>
            <w:r>
              <w:rPr>
                <w:rFonts w:ascii="Trebuchet MS" w:eastAsia="Trebuchet MS" w:hAnsi="Trebuchet MS" w:cs="Trebuchet MS"/>
                <w:sz w:val="24"/>
                <w:szCs w:val="24"/>
              </w:rPr>
              <w:t>Appr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h</w:t>
            </w:r>
          </w:p>
        </w:tc>
        <w:tc>
          <w:tcPr>
            <w:tcW w:w="1529" w:type="dxa"/>
            <w:tcBorders>
              <w:top w:val="single" w:sz="5" w:space="0" w:color="000000"/>
              <w:left w:val="single" w:sz="5" w:space="0" w:color="000000"/>
              <w:bottom w:val="single" w:sz="5" w:space="0" w:color="000000"/>
              <w:right w:val="single" w:sz="5" w:space="0" w:color="000000"/>
            </w:tcBorders>
          </w:tcPr>
          <w:p w14:paraId="41CDEDCD" w14:textId="77777777" w:rsidR="00B87611" w:rsidRDefault="00B87611"/>
        </w:tc>
        <w:tc>
          <w:tcPr>
            <w:tcW w:w="1712" w:type="dxa"/>
            <w:tcBorders>
              <w:top w:val="single" w:sz="5" w:space="0" w:color="000000"/>
              <w:left w:val="single" w:sz="5" w:space="0" w:color="000000"/>
              <w:bottom w:val="single" w:sz="5" w:space="0" w:color="000000"/>
              <w:right w:val="single" w:sz="5" w:space="0" w:color="000000"/>
            </w:tcBorders>
          </w:tcPr>
          <w:p w14:paraId="14289EA7" w14:textId="77777777" w:rsidR="00B87611" w:rsidRDefault="00B87611"/>
        </w:tc>
        <w:tc>
          <w:tcPr>
            <w:tcW w:w="1621" w:type="dxa"/>
            <w:tcBorders>
              <w:top w:val="single" w:sz="5" w:space="0" w:color="000000"/>
              <w:left w:val="single" w:sz="5" w:space="0" w:color="000000"/>
              <w:bottom w:val="single" w:sz="5" w:space="0" w:color="000000"/>
              <w:right w:val="single" w:sz="5" w:space="0" w:color="000000"/>
            </w:tcBorders>
          </w:tcPr>
          <w:p w14:paraId="755B2396" w14:textId="77777777" w:rsidR="00B87611" w:rsidRDefault="00B87611"/>
        </w:tc>
        <w:tc>
          <w:tcPr>
            <w:tcW w:w="1757" w:type="dxa"/>
            <w:tcBorders>
              <w:top w:val="single" w:sz="5" w:space="0" w:color="000000"/>
              <w:left w:val="single" w:sz="5" w:space="0" w:color="000000"/>
              <w:bottom w:val="single" w:sz="5" w:space="0" w:color="000000"/>
              <w:right w:val="single" w:sz="5" w:space="0" w:color="000000"/>
            </w:tcBorders>
          </w:tcPr>
          <w:p w14:paraId="4471372A" w14:textId="77777777" w:rsidR="00B87611" w:rsidRDefault="00B87611"/>
        </w:tc>
      </w:tr>
      <w:tr w:rsidR="00B87611" w14:paraId="28077E8C" w14:textId="77777777">
        <w:trPr>
          <w:trHeight w:hRule="exact" w:val="288"/>
        </w:trPr>
        <w:tc>
          <w:tcPr>
            <w:tcW w:w="2989" w:type="dxa"/>
            <w:tcBorders>
              <w:top w:val="single" w:sz="5" w:space="0" w:color="000000"/>
              <w:left w:val="single" w:sz="5" w:space="0" w:color="000000"/>
              <w:bottom w:val="single" w:sz="5" w:space="0" w:color="000000"/>
              <w:right w:val="single" w:sz="5" w:space="0" w:color="000000"/>
            </w:tcBorders>
          </w:tcPr>
          <w:p w14:paraId="24472DA7" w14:textId="77777777" w:rsidR="00B87611" w:rsidRDefault="00963546">
            <w:pPr>
              <w:spacing w:line="260" w:lineRule="exact"/>
              <w:ind w:left="333"/>
              <w:rPr>
                <w:rFonts w:ascii="Trebuchet MS" w:eastAsia="Trebuchet MS" w:hAnsi="Trebuchet MS" w:cs="Trebuchet MS"/>
                <w:sz w:val="24"/>
                <w:szCs w:val="24"/>
              </w:rPr>
            </w:pPr>
            <w:r>
              <w:rPr>
                <w:rFonts w:ascii="Trebuchet MS" w:eastAsia="Trebuchet MS" w:hAnsi="Trebuchet MS" w:cs="Trebuchet MS"/>
                <w:sz w:val="24"/>
                <w:szCs w:val="24"/>
              </w:rPr>
              <w:t>Re</w:t>
            </w:r>
            <w:r>
              <w:rPr>
                <w:rFonts w:ascii="Trebuchet MS" w:eastAsia="Trebuchet MS" w:hAnsi="Trebuchet MS" w:cs="Trebuchet MS"/>
                <w:spacing w:val="1"/>
                <w:sz w:val="24"/>
                <w:szCs w:val="24"/>
              </w:rPr>
              <w:t>qui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 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p>
        </w:tc>
        <w:tc>
          <w:tcPr>
            <w:tcW w:w="1529" w:type="dxa"/>
            <w:tcBorders>
              <w:top w:val="single" w:sz="5" w:space="0" w:color="000000"/>
              <w:left w:val="single" w:sz="5" w:space="0" w:color="000000"/>
              <w:bottom w:val="single" w:sz="5" w:space="0" w:color="000000"/>
              <w:right w:val="single" w:sz="5" w:space="0" w:color="000000"/>
            </w:tcBorders>
          </w:tcPr>
          <w:p w14:paraId="59AF22E1" w14:textId="77777777" w:rsidR="00B87611" w:rsidRDefault="00B87611"/>
        </w:tc>
        <w:tc>
          <w:tcPr>
            <w:tcW w:w="1712" w:type="dxa"/>
            <w:tcBorders>
              <w:top w:val="single" w:sz="5" w:space="0" w:color="000000"/>
              <w:left w:val="single" w:sz="5" w:space="0" w:color="000000"/>
              <w:bottom w:val="single" w:sz="5" w:space="0" w:color="000000"/>
              <w:right w:val="single" w:sz="5" w:space="0" w:color="000000"/>
            </w:tcBorders>
          </w:tcPr>
          <w:p w14:paraId="2ED9E8F5" w14:textId="77777777" w:rsidR="00B87611" w:rsidRDefault="00B87611"/>
        </w:tc>
        <w:tc>
          <w:tcPr>
            <w:tcW w:w="1621" w:type="dxa"/>
            <w:tcBorders>
              <w:top w:val="single" w:sz="5" w:space="0" w:color="000000"/>
              <w:left w:val="single" w:sz="5" w:space="0" w:color="000000"/>
              <w:bottom w:val="single" w:sz="5" w:space="0" w:color="000000"/>
              <w:right w:val="single" w:sz="5" w:space="0" w:color="000000"/>
            </w:tcBorders>
          </w:tcPr>
          <w:p w14:paraId="78CAC2F6" w14:textId="77777777" w:rsidR="00B87611" w:rsidRDefault="00B87611"/>
        </w:tc>
        <w:tc>
          <w:tcPr>
            <w:tcW w:w="1757" w:type="dxa"/>
            <w:tcBorders>
              <w:top w:val="single" w:sz="5" w:space="0" w:color="000000"/>
              <w:left w:val="single" w:sz="5" w:space="0" w:color="000000"/>
              <w:bottom w:val="single" w:sz="5" w:space="0" w:color="000000"/>
              <w:right w:val="single" w:sz="5" w:space="0" w:color="000000"/>
            </w:tcBorders>
          </w:tcPr>
          <w:p w14:paraId="15A64DE8" w14:textId="77777777" w:rsidR="00B87611" w:rsidRDefault="00B87611"/>
        </w:tc>
      </w:tr>
    </w:tbl>
    <w:p w14:paraId="428E7C5A" w14:textId="77777777" w:rsidR="00B87611" w:rsidRDefault="00B87611">
      <w:pPr>
        <w:spacing w:before="15" w:line="220" w:lineRule="exact"/>
        <w:rPr>
          <w:sz w:val="22"/>
          <w:szCs w:val="22"/>
        </w:rPr>
      </w:pPr>
    </w:p>
    <w:p w14:paraId="6F456B13" w14:textId="77777777" w:rsidR="00B87611" w:rsidRDefault="00963546">
      <w:pPr>
        <w:spacing w:before="28" w:line="260" w:lineRule="exact"/>
        <w:ind w:left="460"/>
        <w:rPr>
          <w:rFonts w:ascii="Trebuchet MS" w:eastAsia="Trebuchet MS" w:hAnsi="Trebuchet MS" w:cs="Trebuchet MS"/>
          <w:sz w:val="24"/>
          <w:szCs w:val="24"/>
        </w:rPr>
      </w:pPr>
      <w:r>
        <w:rPr>
          <w:rFonts w:ascii="Trebuchet MS" w:eastAsia="Trebuchet MS" w:hAnsi="Trebuchet MS" w:cs="Trebuchet MS"/>
          <w:b/>
          <w:spacing w:val="1"/>
          <w:position w:val="-1"/>
          <w:sz w:val="24"/>
          <w:szCs w:val="24"/>
        </w:rPr>
        <w:t>B</w:t>
      </w:r>
      <w:r>
        <w:rPr>
          <w:rFonts w:ascii="Trebuchet MS" w:eastAsia="Trebuchet MS" w:hAnsi="Trebuchet MS" w:cs="Trebuchet MS"/>
          <w:b/>
          <w:position w:val="-1"/>
          <w:sz w:val="24"/>
          <w:szCs w:val="24"/>
        </w:rPr>
        <w:t>.</w:t>
      </w:r>
      <w:r>
        <w:rPr>
          <w:rFonts w:ascii="Trebuchet MS" w:eastAsia="Trebuchet MS" w:hAnsi="Trebuchet MS" w:cs="Trebuchet MS"/>
          <w:b/>
          <w:spacing w:val="55"/>
          <w:position w:val="-1"/>
          <w:sz w:val="24"/>
          <w:szCs w:val="24"/>
        </w:rPr>
        <w:t xml:space="preserve"> </w:t>
      </w:r>
      <w:r>
        <w:rPr>
          <w:rFonts w:ascii="Trebuchet MS" w:eastAsia="Trebuchet MS" w:hAnsi="Trebuchet MS" w:cs="Trebuchet MS"/>
          <w:b/>
          <w:position w:val="-1"/>
          <w:sz w:val="24"/>
          <w:szCs w:val="24"/>
          <w:u w:val="thick" w:color="000000"/>
        </w:rPr>
        <w:t>Imp</w:t>
      </w:r>
      <w:r>
        <w:rPr>
          <w:rFonts w:ascii="Trebuchet MS" w:eastAsia="Trebuchet MS" w:hAnsi="Trebuchet MS" w:cs="Trebuchet MS"/>
          <w:b/>
          <w:spacing w:val="-1"/>
          <w:position w:val="-1"/>
          <w:sz w:val="24"/>
          <w:szCs w:val="24"/>
          <w:u w:val="thick" w:color="000000"/>
        </w:rPr>
        <w:t>le</w:t>
      </w:r>
      <w:r>
        <w:rPr>
          <w:rFonts w:ascii="Trebuchet MS" w:eastAsia="Trebuchet MS" w:hAnsi="Trebuchet MS" w:cs="Trebuchet MS"/>
          <w:b/>
          <w:position w:val="-1"/>
          <w:sz w:val="24"/>
          <w:szCs w:val="24"/>
          <w:u w:val="thick" w:color="000000"/>
        </w:rPr>
        <w:t>m</w:t>
      </w:r>
      <w:r>
        <w:rPr>
          <w:rFonts w:ascii="Trebuchet MS" w:eastAsia="Trebuchet MS" w:hAnsi="Trebuchet MS" w:cs="Trebuchet MS"/>
          <w:b/>
          <w:spacing w:val="-1"/>
          <w:position w:val="-1"/>
          <w:sz w:val="24"/>
          <w:szCs w:val="24"/>
          <w:u w:val="thick" w:color="000000"/>
        </w:rPr>
        <w:t>e</w:t>
      </w:r>
      <w:r>
        <w:rPr>
          <w:rFonts w:ascii="Trebuchet MS" w:eastAsia="Trebuchet MS" w:hAnsi="Trebuchet MS" w:cs="Trebuchet MS"/>
          <w:b/>
          <w:position w:val="-1"/>
          <w:sz w:val="24"/>
          <w:szCs w:val="24"/>
          <w:u w:val="thick" w:color="000000"/>
        </w:rPr>
        <w:t>n</w:t>
      </w:r>
      <w:r>
        <w:rPr>
          <w:rFonts w:ascii="Trebuchet MS" w:eastAsia="Trebuchet MS" w:hAnsi="Trebuchet MS" w:cs="Trebuchet MS"/>
          <w:b/>
          <w:spacing w:val="1"/>
          <w:position w:val="-1"/>
          <w:sz w:val="24"/>
          <w:szCs w:val="24"/>
          <w:u w:val="thick" w:color="000000"/>
        </w:rPr>
        <w:t>t</w:t>
      </w:r>
      <w:r>
        <w:rPr>
          <w:rFonts w:ascii="Trebuchet MS" w:eastAsia="Trebuchet MS" w:hAnsi="Trebuchet MS" w:cs="Trebuchet MS"/>
          <w:b/>
          <w:position w:val="-1"/>
          <w:sz w:val="24"/>
          <w:szCs w:val="24"/>
          <w:u w:val="thick" w:color="000000"/>
        </w:rPr>
        <w:t>ati</w:t>
      </w:r>
      <w:r>
        <w:rPr>
          <w:rFonts w:ascii="Trebuchet MS" w:eastAsia="Trebuchet MS" w:hAnsi="Trebuchet MS" w:cs="Trebuchet MS"/>
          <w:b/>
          <w:spacing w:val="1"/>
          <w:position w:val="-1"/>
          <w:sz w:val="24"/>
          <w:szCs w:val="24"/>
          <w:u w:val="thick" w:color="000000"/>
        </w:rPr>
        <w:t>o</w:t>
      </w:r>
      <w:r>
        <w:rPr>
          <w:rFonts w:ascii="Trebuchet MS" w:eastAsia="Trebuchet MS" w:hAnsi="Trebuchet MS" w:cs="Trebuchet MS"/>
          <w:b/>
          <w:position w:val="-1"/>
          <w:sz w:val="24"/>
          <w:szCs w:val="24"/>
          <w:u w:val="thick" w:color="000000"/>
        </w:rPr>
        <w:t>n</w:t>
      </w:r>
    </w:p>
    <w:p w14:paraId="5529A4B2" w14:textId="77777777" w:rsidR="00B87611" w:rsidRDefault="00B87611">
      <w:pPr>
        <w:spacing w:before="3" w:line="0" w:lineRule="atLeast"/>
        <w:rPr>
          <w:sz w:val="1"/>
          <w:szCs w:val="1"/>
        </w:rPr>
      </w:pPr>
    </w:p>
    <w:tbl>
      <w:tblPr>
        <w:tblW w:w="0" w:type="auto"/>
        <w:tblInd w:w="377" w:type="dxa"/>
        <w:tblLayout w:type="fixed"/>
        <w:tblCellMar>
          <w:left w:w="0" w:type="dxa"/>
          <w:right w:w="0" w:type="dxa"/>
        </w:tblCellMar>
        <w:tblLook w:val="01E0" w:firstRow="1" w:lastRow="1" w:firstColumn="1" w:lastColumn="1" w:noHBand="0" w:noVBand="0"/>
      </w:tblPr>
      <w:tblGrid>
        <w:gridCol w:w="3068"/>
        <w:gridCol w:w="1990"/>
        <w:gridCol w:w="1891"/>
        <w:gridCol w:w="1261"/>
        <w:gridCol w:w="1397"/>
      </w:tblGrid>
      <w:tr w:rsidR="00B87611" w14:paraId="58966252" w14:textId="77777777">
        <w:trPr>
          <w:trHeight w:hRule="exact" w:val="566"/>
        </w:trPr>
        <w:tc>
          <w:tcPr>
            <w:tcW w:w="3068" w:type="dxa"/>
            <w:tcBorders>
              <w:top w:val="single" w:sz="5" w:space="0" w:color="000000"/>
              <w:left w:val="single" w:sz="5" w:space="0" w:color="000000"/>
              <w:bottom w:val="single" w:sz="5" w:space="0" w:color="000000"/>
              <w:right w:val="single" w:sz="5" w:space="0" w:color="000000"/>
            </w:tcBorders>
          </w:tcPr>
          <w:p w14:paraId="39A036FA" w14:textId="77777777" w:rsidR="00B87611" w:rsidRDefault="00963546">
            <w:pPr>
              <w:spacing w:line="260" w:lineRule="exact"/>
              <w:ind w:left="405"/>
              <w:rPr>
                <w:rFonts w:ascii="Trebuchet MS" w:eastAsia="Trebuchet MS" w:hAnsi="Trebuchet MS" w:cs="Trebuchet MS"/>
                <w:sz w:val="24"/>
                <w:szCs w:val="24"/>
              </w:rPr>
            </w:pPr>
            <w:r>
              <w:rPr>
                <w:rFonts w:ascii="Trebuchet MS" w:eastAsia="Trebuchet MS" w:hAnsi="Trebuchet MS" w:cs="Trebuchet MS"/>
                <w:b/>
                <w:sz w:val="24"/>
                <w:szCs w:val="24"/>
              </w:rPr>
              <w:t>Grade</w:t>
            </w:r>
            <w:r>
              <w:rPr>
                <w:rFonts w:ascii="Trebuchet MS" w:eastAsia="Trebuchet MS" w:hAnsi="Trebuchet MS" w:cs="Trebuchet MS"/>
                <w:b/>
                <w:spacing w:val="-2"/>
                <w:sz w:val="24"/>
                <w:szCs w:val="24"/>
              </w:rPr>
              <w:t xml:space="preserve"> </w:t>
            </w:r>
            <w:r>
              <w:rPr>
                <w:rFonts w:ascii="Trebuchet MS" w:eastAsia="Trebuchet MS" w:hAnsi="Trebuchet MS" w:cs="Trebuchet MS"/>
                <w:b/>
                <w:sz w:val="24"/>
                <w:szCs w:val="24"/>
              </w:rPr>
              <w:t>(G</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d</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P</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in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w:t>
            </w:r>
          </w:p>
        </w:tc>
        <w:tc>
          <w:tcPr>
            <w:tcW w:w="1990" w:type="dxa"/>
            <w:tcBorders>
              <w:top w:val="single" w:sz="5" w:space="0" w:color="000000"/>
              <w:left w:val="single" w:sz="5" w:space="0" w:color="000000"/>
              <w:bottom w:val="single" w:sz="5" w:space="0" w:color="000000"/>
              <w:right w:val="single" w:sz="5" w:space="0" w:color="000000"/>
            </w:tcBorders>
          </w:tcPr>
          <w:p w14:paraId="5269E764" w14:textId="77777777" w:rsidR="00B87611" w:rsidRDefault="00963546">
            <w:pPr>
              <w:spacing w:line="260" w:lineRule="exact"/>
              <w:ind w:left="429" w:right="430"/>
              <w:jc w:val="center"/>
              <w:rPr>
                <w:rFonts w:ascii="Trebuchet MS" w:eastAsia="Trebuchet MS" w:hAnsi="Trebuchet MS" w:cs="Trebuchet MS"/>
                <w:sz w:val="24"/>
                <w:szCs w:val="24"/>
              </w:rPr>
            </w:pPr>
            <w:r>
              <w:rPr>
                <w:rFonts w:ascii="Trebuchet MS" w:eastAsia="Trebuchet MS" w:hAnsi="Trebuchet MS" w:cs="Trebuchet MS"/>
                <w:b/>
                <w:sz w:val="24"/>
                <w:szCs w:val="24"/>
              </w:rPr>
              <w:t>Ex</w:t>
            </w:r>
            <w:r>
              <w:rPr>
                <w:rFonts w:ascii="Trebuchet MS" w:eastAsia="Trebuchet MS" w:hAnsi="Trebuchet MS" w:cs="Trebuchet MS"/>
                <w:b/>
                <w:spacing w:val="-1"/>
                <w:sz w:val="24"/>
                <w:szCs w:val="24"/>
              </w:rPr>
              <w:t>ce</w:t>
            </w:r>
            <w:r>
              <w:rPr>
                <w:rFonts w:ascii="Trebuchet MS" w:eastAsia="Trebuchet MS" w:hAnsi="Trebuchet MS" w:cs="Trebuchet MS"/>
                <w:b/>
                <w:spacing w:val="1"/>
                <w:sz w:val="24"/>
                <w:szCs w:val="24"/>
              </w:rPr>
              <w:t>l</w:t>
            </w:r>
            <w:r>
              <w:rPr>
                <w:rFonts w:ascii="Trebuchet MS" w:eastAsia="Trebuchet MS" w:hAnsi="Trebuchet MS" w:cs="Trebuchet MS"/>
                <w:b/>
                <w:spacing w:val="-1"/>
                <w:sz w:val="24"/>
                <w:szCs w:val="24"/>
              </w:rPr>
              <w:t>le</w:t>
            </w:r>
            <w:r>
              <w:rPr>
                <w:rFonts w:ascii="Trebuchet MS" w:eastAsia="Trebuchet MS" w:hAnsi="Trebuchet MS" w:cs="Trebuchet MS"/>
                <w:b/>
                <w:sz w:val="24"/>
                <w:szCs w:val="24"/>
              </w:rPr>
              <w:t>nt</w:t>
            </w:r>
          </w:p>
          <w:p w14:paraId="43DEC79C" w14:textId="77777777" w:rsidR="00B87611" w:rsidRDefault="00963546">
            <w:pPr>
              <w:spacing w:line="260" w:lineRule="exact"/>
              <w:ind w:left="607" w:right="607"/>
              <w:jc w:val="center"/>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10</w:t>
            </w:r>
            <w:r>
              <w:rPr>
                <w:rFonts w:ascii="Trebuchet MS" w:eastAsia="Trebuchet MS" w:hAnsi="Trebuchet MS" w:cs="Trebuchet MS"/>
                <w:b/>
                <w:spacing w:val="-2"/>
                <w:sz w:val="24"/>
                <w:szCs w:val="24"/>
              </w:rPr>
              <w:t>-</w:t>
            </w:r>
            <w:r>
              <w:rPr>
                <w:rFonts w:ascii="Trebuchet MS" w:eastAsia="Trebuchet MS" w:hAnsi="Trebuchet MS" w:cs="Trebuchet MS"/>
                <w:b/>
                <w:spacing w:val="1"/>
                <w:sz w:val="24"/>
                <w:szCs w:val="24"/>
              </w:rPr>
              <w:t>9)</w:t>
            </w:r>
          </w:p>
        </w:tc>
        <w:tc>
          <w:tcPr>
            <w:tcW w:w="1891" w:type="dxa"/>
            <w:tcBorders>
              <w:top w:val="single" w:sz="5" w:space="0" w:color="000000"/>
              <w:left w:val="single" w:sz="5" w:space="0" w:color="000000"/>
              <w:bottom w:val="single" w:sz="5" w:space="0" w:color="000000"/>
              <w:right w:val="single" w:sz="5" w:space="0" w:color="000000"/>
            </w:tcBorders>
          </w:tcPr>
          <w:p w14:paraId="549C952C" w14:textId="77777777" w:rsidR="00B87611" w:rsidRDefault="00963546">
            <w:pPr>
              <w:spacing w:line="260" w:lineRule="exact"/>
              <w:ind w:left="319" w:right="324"/>
              <w:jc w:val="center"/>
              <w:rPr>
                <w:rFonts w:ascii="Trebuchet MS" w:eastAsia="Trebuchet MS" w:hAnsi="Trebuchet MS" w:cs="Trebuchet MS"/>
                <w:sz w:val="24"/>
                <w:szCs w:val="24"/>
              </w:rPr>
            </w:pPr>
            <w:r>
              <w:rPr>
                <w:rFonts w:ascii="Trebuchet MS" w:eastAsia="Trebuchet MS" w:hAnsi="Trebuchet MS" w:cs="Trebuchet MS"/>
                <w:b/>
                <w:sz w:val="24"/>
                <w:szCs w:val="24"/>
              </w:rPr>
              <w:t>V</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 xml:space="preserve">ry </w:t>
            </w:r>
            <w:r>
              <w:rPr>
                <w:rFonts w:ascii="Trebuchet MS" w:eastAsia="Trebuchet MS" w:hAnsi="Trebuchet MS" w:cs="Trebuchet MS"/>
                <w:b/>
                <w:spacing w:val="-1"/>
                <w:sz w:val="24"/>
                <w:szCs w:val="24"/>
              </w:rPr>
              <w:t>G</w:t>
            </w:r>
            <w:r>
              <w:rPr>
                <w:rFonts w:ascii="Trebuchet MS" w:eastAsia="Trebuchet MS" w:hAnsi="Trebuchet MS" w:cs="Trebuchet MS"/>
                <w:b/>
                <w:spacing w:val="1"/>
                <w:sz w:val="24"/>
                <w:szCs w:val="24"/>
              </w:rPr>
              <w:t>oo</w:t>
            </w:r>
            <w:r>
              <w:rPr>
                <w:rFonts w:ascii="Trebuchet MS" w:eastAsia="Trebuchet MS" w:hAnsi="Trebuchet MS" w:cs="Trebuchet MS"/>
                <w:b/>
                <w:sz w:val="24"/>
                <w:szCs w:val="24"/>
              </w:rPr>
              <w:t>d</w:t>
            </w:r>
          </w:p>
          <w:p w14:paraId="1613893C" w14:textId="77777777" w:rsidR="00B87611" w:rsidRDefault="00963546">
            <w:pPr>
              <w:spacing w:line="260" w:lineRule="exact"/>
              <w:ind w:left="664" w:right="594"/>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(6-</w:t>
            </w:r>
            <w:r>
              <w:rPr>
                <w:rFonts w:ascii="Trebuchet MS" w:eastAsia="Trebuchet MS" w:hAnsi="Trebuchet MS" w:cs="Trebuchet MS"/>
                <w:b/>
                <w:spacing w:val="-1"/>
                <w:sz w:val="24"/>
                <w:szCs w:val="24"/>
              </w:rPr>
              <w:t>8)</w:t>
            </w:r>
          </w:p>
        </w:tc>
        <w:tc>
          <w:tcPr>
            <w:tcW w:w="1261" w:type="dxa"/>
            <w:tcBorders>
              <w:top w:val="single" w:sz="5" w:space="0" w:color="000000"/>
              <w:left w:val="single" w:sz="5" w:space="0" w:color="000000"/>
              <w:bottom w:val="single" w:sz="5" w:space="0" w:color="000000"/>
              <w:right w:val="single" w:sz="5" w:space="0" w:color="000000"/>
            </w:tcBorders>
          </w:tcPr>
          <w:p w14:paraId="06848AE2" w14:textId="77777777" w:rsidR="00B87611" w:rsidRDefault="00963546">
            <w:pPr>
              <w:spacing w:line="260" w:lineRule="exact"/>
              <w:ind w:left="400"/>
              <w:rPr>
                <w:rFonts w:ascii="Trebuchet MS" w:eastAsia="Trebuchet MS" w:hAnsi="Trebuchet MS" w:cs="Trebuchet MS"/>
                <w:sz w:val="24"/>
                <w:szCs w:val="24"/>
              </w:rPr>
            </w:pPr>
            <w:r>
              <w:rPr>
                <w:rFonts w:ascii="Trebuchet MS" w:eastAsia="Trebuchet MS" w:hAnsi="Trebuchet MS" w:cs="Trebuchet MS"/>
                <w:b/>
                <w:spacing w:val="-1"/>
                <w:sz w:val="24"/>
                <w:szCs w:val="24"/>
              </w:rPr>
              <w:t>F</w:t>
            </w:r>
            <w:r>
              <w:rPr>
                <w:rFonts w:ascii="Trebuchet MS" w:eastAsia="Trebuchet MS" w:hAnsi="Trebuchet MS" w:cs="Trebuchet MS"/>
                <w:b/>
                <w:sz w:val="24"/>
                <w:szCs w:val="24"/>
              </w:rPr>
              <w:t>air</w:t>
            </w:r>
          </w:p>
          <w:p w14:paraId="25D0A98A" w14:textId="77777777" w:rsidR="00B87611" w:rsidRDefault="00963546">
            <w:pPr>
              <w:spacing w:line="260" w:lineRule="exact"/>
              <w:ind w:left="350"/>
              <w:rPr>
                <w:rFonts w:ascii="Trebuchet MS" w:eastAsia="Trebuchet MS" w:hAnsi="Trebuchet MS" w:cs="Trebuchet MS"/>
                <w:sz w:val="24"/>
                <w:szCs w:val="24"/>
              </w:rPr>
            </w:pPr>
            <w:r>
              <w:rPr>
                <w:rFonts w:ascii="Trebuchet MS" w:eastAsia="Trebuchet MS" w:hAnsi="Trebuchet MS" w:cs="Trebuchet MS"/>
                <w:b/>
                <w:spacing w:val="1"/>
                <w:sz w:val="24"/>
                <w:szCs w:val="24"/>
              </w:rPr>
              <w:t>(3-</w:t>
            </w:r>
            <w:r>
              <w:rPr>
                <w:rFonts w:ascii="Trebuchet MS" w:eastAsia="Trebuchet MS" w:hAnsi="Trebuchet MS" w:cs="Trebuchet MS"/>
                <w:b/>
                <w:spacing w:val="-1"/>
                <w:sz w:val="24"/>
                <w:szCs w:val="24"/>
              </w:rPr>
              <w:t>5)</w:t>
            </w:r>
          </w:p>
        </w:tc>
        <w:tc>
          <w:tcPr>
            <w:tcW w:w="1397" w:type="dxa"/>
            <w:tcBorders>
              <w:top w:val="single" w:sz="5" w:space="0" w:color="000000"/>
              <w:left w:val="single" w:sz="5" w:space="0" w:color="000000"/>
              <w:bottom w:val="single" w:sz="5" w:space="0" w:color="000000"/>
              <w:right w:val="single" w:sz="5" w:space="0" w:color="000000"/>
            </w:tcBorders>
          </w:tcPr>
          <w:p w14:paraId="5104D7C4" w14:textId="77777777" w:rsidR="00B87611" w:rsidRDefault="00963546">
            <w:pPr>
              <w:spacing w:line="260" w:lineRule="exact"/>
              <w:ind w:left="433"/>
              <w:rPr>
                <w:rFonts w:ascii="Trebuchet MS" w:eastAsia="Trebuchet MS" w:hAnsi="Trebuchet MS" w:cs="Trebuchet MS"/>
                <w:sz w:val="24"/>
                <w:szCs w:val="24"/>
              </w:rPr>
            </w:pPr>
            <w:r>
              <w:rPr>
                <w:rFonts w:ascii="Trebuchet MS" w:eastAsia="Trebuchet MS" w:hAnsi="Trebuchet MS" w:cs="Trebuchet MS"/>
                <w:b/>
                <w:sz w:val="24"/>
                <w:szCs w:val="24"/>
              </w:rPr>
              <w:t>P</w:t>
            </w:r>
            <w:r>
              <w:rPr>
                <w:rFonts w:ascii="Trebuchet MS" w:eastAsia="Trebuchet MS" w:hAnsi="Trebuchet MS" w:cs="Trebuchet MS"/>
                <w:b/>
                <w:spacing w:val="1"/>
                <w:sz w:val="24"/>
                <w:szCs w:val="24"/>
              </w:rPr>
              <w:t>oo</w:t>
            </w:r>
            <w:r>
              <w:rPr>
                <w:rFonts w:ascii="Trebuchet MS" w:eastAsia="Trebuchet MS" w:hAnsi="Trebuchet MS" w:cs="Trebuchet MS"/>
                <w:b/>
                <w:sz w:val="24"/>
                <w:szCs w:val="24"/>
              </w:rPr>
              <w:t>r</w:t>
            </w:r>
          </w:p>
          <w:p w14:paraId="41D662BA" w14:textId="77777777" w:rsidR="00B87611" w:rsidRDefault="00963546">
            <w:pPr>
              <w:spacing w:line="260" w:lineRule="exact"/>
              <w:ind w:left="419"/>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pacing w:val="-1"/>
                <w:sz w:val="24"/>
                <w:szCs w:val="24"/>
              </w:rPr>
              <w:t>2)</w:t>
            </w:r>
          </w:p>
        </w:tc>
      </w:tr>
      <w:tr w:rsidR="00B87611" w14:paraId="24F4DC3D" w14:textId="77777777">
        <w:trPr>
          <w:trHeight w:hRule="exact" w:val="288"/>
        </w:trPr>
        <w:tc>
          <w:tcPr>
            <w:tcW w:w="3068" w:type="dxa"/>
            <w:tcBorders>
              <w:top w:val="single" w:sz="5" w:space="0" w:color="000000"/>
              <w:left w:val="single" w:sz="5" w:space="0" w:color="000000"/>
              <w:bottom w:val="single" w:sz="5" w:space="0" w:color="000000"/>
              <w:right w:val="single" w:sz="5" w:space="0" w:color="000000"/>
            </w:tcBorders>
          </w:tcPr>
          <w:p w14:paraId="1C46BB15" w14:textId="77777777" w:rsidR="00B87611" w:rsidRDefault="00963546">
            <w:pPr>
              <w:spacing w:line="260" w:lineRule="exact"/>
              <w:ind w:left="937"/>
              <w:rPr>
                <w:rFonts w:ascii="Trebuchet MS" w:eastAsia="Trebuchet MS" w:hAnsi="Trebuchet MS" w:cs="Trebuchet MS"/>
                <w:sz w:val="24"/>
                <w:szCs w:val="24"/>
              </w:rPr>
            </w:pPr>
            <w:r>
              <w:rPr>
                <w:rFonts w:ascii="Trebuchet MS" w:eastAsia="Trebuchet MS" w:hAnsi="Trebuchet MS" w:cs="Trebuchet MS"/>
                <w:b/>
                <w:sz w:val="24"/>
                <w:szCs w:val="24"/>
              </w:rPr>
              <w:t>Pa</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am</w:t>
            </w:r>
            <w:r>
              <w:rPr>
                <w:rFonts w:ascii="Trebuchet MS" w:eastAsia="Trebuchet MS" w:hAnsi="Trebuchet MS" w:cs="Trebuchet MS"/>
                <w:b/>
                <w:spacing w:val="-2"/>
                <w:sz w:val="24"/>
                <w:szCs w:val="24"/>
              </w:rPr>
              <w:t>e</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w:t>
            </w:r>
          </w:p>
        </w:tc>
        <w:tc>
          <w:tcPr>
            <w:tcW w:w="1990" w:type="dxa"/>
            <w:tcBorders>
              <w:top w:val="single" w:sz="5" w:space="0" w:color="000000"/>
              <w:left w:val="single" w:sz="5" w:space="0" w:color="000000"/>
              <w:bottom w:val="single" w:sz="5" w:space="0" w:color="000000"/>
              <w:right w:val="single" w:sz="5" w:space="0" w:color="000000"/>
            </w:tcBorders>
          </w:tcPr>
          <w:p w14:paraId="6083DF8E" w14:textId="77777777" w:rsidR="00B87611" w:rsidRDefault="00B87611"/>
        </w:tc>
        <w:tc>
          <w:tcPr>
            <w:tcW w:w="1891" w:type="dxa"/>
            <w:tcBorders>
              <w:top w:val="single" w:sz="5" w:space="0" w:color="000000"/>
              <w:left w:val="single" w:sz="5" w:space="0" w:color="000000"/>
              <w:bottom w:val="single" w:sz="5" w:space="0" w:color="000000"/>
              <w:right w:val="single" w:sz="5" w:space="0" w:color="000000"/>
            </w:tcBorders>
          </w:tcPr>
          <w:p w14:paraId="3E243D00"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0F4510DB" w14:textId="77777777" w:rsidR="00B87611" w:rsidRDefault="00B87611"/>
        </w:tc>
        <w:tc>
          <w:tcPr>
            <w:tcW w:w="1397" w:type="dxa"/>
            <w:tcBorders>
              <w:top w:val="single" w:sz="5" w:space="0" w:color="000000"/>
              <w:left w:val="single" w:sz="5" w:space="0" w:color="000000"/>
              <w:bottom w:val="single" w:sz="5" w:space="0" w:color="000000"/>
              <w:right w:val="single" w:sz="5" w:space="0" w:color="000000"/>
            </w:tcBorders>
          </w:tcPr>
          <w:p w14:paraId="67A44B97" w14:textId="77777777" w:rsidR="00B87611" w:rsidRDefault="00B87611"/>
        </w:tc>
      </w:tr>
      <w:tr w:rsidR="00B87611" w14:paraId="6D8E9C6D" w14:textId="77777777">
        <w:trPr>
          <w:trHeight w:hRule="exact" w:val="569"/>
        </w:trPr>
        <w:tc>
          <w:tcPr>
            <w:tcW w:w="3068" w:type="dxa"/>
            <w:tcBorders>
              <w:top w:val="single" w:sz="5" w:space="0" w:color="000000"/>
              <w:left w:val="single" w:sz="5" w:space="0" w:color="000000"/>
              <w:bottom w:val="single" w:sz="5" w:space="0" w:color="000000"/>
              <w:right w:val="single" w:sz="5" w:space="0" w:color="000000"/>
            </w:tcBorders>
          </w:tcPr>
          <w:p w14:paraId="60B1D7B7" w14:textId="77777777" w:rsidR="00B87611" w:rsidRDefault="00963546">
            <w:pPr>
              <w:spacing w:line="260" w:lineRule="exact"/>
              <w:ind w:left="163" w:right="167"/>
              <w:jc w:val="center"/>
              <w:rPr>
                <w:rFonts w:ascii="Trebuchet MS" w:eastAsia="Trebuchet MS" w:hAnsi="Trebuchet MS" w:cs="Trebuchet MS"/>
                <w:sz w:val="24"/>
                <w:szCs w:val="24"/>
              </w:rPr>
            </w:pPr>
            <w:r>
              <w:rPr>
                <w:rFonts w:ascii="Trebuchet MS" w:eastAsia="Trebuchet MS" w:hAnsi="Trebuchet MS" w:cs="Trebuchet MS"/>
                <w:sz w:val="24"/>
                <w:szCs w:val="24"/>
              </w:rPr>
              <w:t>Im</w:t>
            </w:r>
            <w:r>
              <w:rPr>
                <w:rFonts w:ascii="Trebuchet MS" w:eastAsia="Trebuchet MS" w:hAnsi="Trebuchet MS" w:cs="Trebuchet MS"/>
                <w:spacing w:val="1"/>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2"/>
                <w:sz w:val="24"/>
                <w:szCs w:val="24"/>
              </w:rPr>
              <w:t>n</w:t>
            </w:r>
            <w:r>
              <w:rPr>
                <w:rFonts w:ascii="Trebuchet MS" w:eastAsia="Trebuchet MS" w:hAnsi="Trebuchet MS" w:cs="Trebuchet MS"/>
                <w:sz w:val="24"/>
                <w:szCs w:val="24"/>
              </w:rPr>
              <w:t>- De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n</w:t>
            </w:r>
            <w:r>
              <w:rPr>
                <w:rFonts w:ascii="Trebuchet MS" w:eastAsia="Trebuchet MS" w:hAnsi="Trebuchet MS" w:cs="Trebuchet MS"/>
                <w:sz w:val="24"/>
                <w:szCs w:val="24"/>
              </w:rPr>
              <w:t>,</w:t>
            </w:r>
          </w:p>
          <w:p w14:paraId="21AD733B" w14:textId="77777777" w:rsidR="00B87611" w:rsidRDefault="00963546">
            <w:pPr>
              <w:spacing w:line="260" w:lineRule="exact"/>
              <w:ind w:left="544" w:right="550"/>
              <w:jc w:val="center"/>
              <w:rPr>
                <w:rFonts w:ascii="Trebuchet MS" w:eastAsia="Trebuchet MS" w:hAnsi="Trebuchet MS" w:cs="Trebuchet MS"/>
                <w:sz w:val="24"/>
                <w:szCs w:val="24"/>
              </w:rPr>
            </w:pP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at</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p>
        </w:tc>
        <w:tc>
          <w:tcPr>
            <w:tcW w:w="1990" w:type="dxa"/>
            <w:tcBorders>
              <w:top w:val="single" w:sz="5" w:space="0" w:color="000000"/>
              <w:left w:val="single" w:sz="5" w:space="0" w:color="000000"/>
              <w:bottom w:val="single" w:sz="5" w:space="0" w:color="000000"/>
              <w:right w:val="single" w:sz="5" w:space="0" w:color="000000"/>
            </w:tcBorders>
          </w:tcPr>
          <w:p w14:paraId="162A598E" w14:textId="77777777" w:rsidR="00B87611" w:rsidRDefault="00B87611"/>
        </w:tc>
        <w:tc>
          <w:tcPr>
            <w:tcW w:w="1891" w:type="dxa"/>
            <w:tcBorders>
              <w:top w:val="single" w:sz="5" w:space="0" w:color="000000"/>
              <w:left w:val="single" w:sz="5" w:space="0" w:color="000000"/>
              <w:bottom w:val="single" w:sz="5" w:space="0" w:color="000000"/>
              <w:right w:val="single" w:sz="5" w:space="0" w:color="000000"/>
            </w:tcBorders>
          </w:tcPr>
          <w:p w14:paraId="71BA5C1F"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156D12AA" w14:textId="77777777" w:rsidR="00B87611" w:rsidRDefault="00B87611"/>
        </w:tc>
        <w:tc>
          <w:tcPr>
            <w:tcW w:w="1397" w:type="dxa"/>
            <w:tcBorders>
              <w:top w:val="single" w:sz="5" w:space="0" w:color="000000"/>
              <w:left w:val="single" w:sz="5" w:space="0" w:color="000000"/>
              <w:bottom w:val="single" w:sz="5" w:space="0" w:color="000000"/>
              <w:right w:val="single" w:sz="5" w:space="0" w:color="000000"/>
            </w:tcBorders>
          </w:tcPr>
          <w:p w14:paraId="1471D1E9" w14:textId="77777777" w:rsidR="00B87611" w:rsidRDefault="00B87611"/>
        </w:tc>
      </w:tr>
      <w:tr w:rsidR="00B87611" w14:paraId="00B148FF" w14:textId="77777777">
        <w:trPr>
          <w:trHeight w:hRule="exact" w:val="845"/>
        </w:trPr>
        <w:tc>
          <w:tcPr>
            <w:tcW w:w="3068" w:type="dxa"/>
            <w:tcBorders>
              <w:top w:val="single" w:sz="5" w:space="0" w:color="000000"/>
              <w:left w:val="single" w:sz="5" w:space="0" w:color="000000"/>
              <w:bottom w:val="single" w:sz="5" w:space="0" w:color="000000"/>
              <w:right w:val="single" w:sz="5" w:space="0" w:color="000000"/>
            </w:tcBorders>
          </w:tcPr>
          <w:p w14:paraId="1313F810" w14:textId="77777777" w:rsidR="00B87611" w:rsidRDefault="00963546">
            <w:pPr>
              <w:spacing w:line="260" w:lineRule="exact"/>
              <w:ind w:left="794" w:right="797"/>
              <w:jc w:val="center"/>
              <w:rPr>
                <w:rFonts w:ascii="Trebuchet MS" w:eastAsia="Trebuchet MS" w:hAnsi="Trebuchet MS" w:cs="Trebuchet MS"/>
                <w:sz w:val="24"/>
                <w:szCs w:val="24"/>
              </w:rPr>
            </w:pP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ti</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p>
          <w:p w14:paraId="00203809" w14:textId="77777777" w:rsidR="00B87611" w:rsidRDefault="00963546">
            <w:pPr>
              <w:spacing w:before="2" w:line="260" w:lineRule="exact"/>
              <w:ind w:left="127" w:right="132"/>
              <w:jc w:val="center"/>
              <w:rPr>
                <w:rFonts w:ascii="Trebuchet MS" w:eastAsia="Trebuchet MS" w:hAnsi="Trebuchet MS" w:cs="Trebuchet MS"/>
                <w:sz w:val="24"/>
                <w:szCs w:val="24"/>
              </w:rPr>
            </w:pPr>
            <w:r>
              <w:rPr>
                <w:rFonts w:ascii="Trebuchet MS" w:eastAsia="Trebuchet MS" w:hAnsi="Trebuchet MS" w:cs="Trebuchet MS"/>
                <w:spacing w:val="1"/>
                <w:sz w:val="24"/>
                <w:szCs w:val="24"/>
              </w:rPr>
              <w:t>con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1"/>
                <w:sz w:val="24"/>
                <w:szCs w:val="24"/>
              </w:rPr>
              <w:t>Me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y, </w:t>
            </w:r>
            <w:r>
              <w:rPr>
                <w:rFonts w:ascii="Trebuchet MS" w:eastAsia="Trebuchet MS" w:hAnsi="Trebuchet MS" w:cs="Trebuchet MS"/>
                <w:spacing w:val="1"/>
                <w:sz w:val="24"/>
                <w:szCs w:val="24"/>
              </w:rPr>
              <w:t>ti</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ou</w:t>
            </w:r>
            <w:r>
              <w:rPr>
                <w:rFonts w:ascii="Trebuchet MS" w:eastAsia="Trebuchet MS" w:hAnsi="Trebuchet MS" w:cs="Trebuchet MS"/>
                <w:sz w:val="24"/>
                <w:szCs w:val="24"/>
              </w:rPr>
              <w:t>r</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p>
        </w:tc>
        <w:tc>
          <w:tcPr>
            <w:tcW w:w="1990" w:type="dxa"/>
            <w:tcBorders>
              <w:top w:val="single" w:sz="5" w:space="0" w:color="000000"/>
              <w:left w:val="single" w:sz="5" w:space="0" w:color="000000"/>
              <w:bottom w:val="single" w:sz="5" w:space="0" w:color="000000"/>
              <w:right w:val="single" w:sz="5" w:space="0" w:color="000000"/>
            </w:tcBorders>
          </w:tcPr>
          <w:p w14:paraId="6F1269EA" w14:textId="77777777" w:rsidR="00B87611" w:rsidRDefault="00B87611"/>
        </w:tc>
        <w:tc>
          <w:tcPr>
            <w:tcW w:w="1891" w:type="dxa"/>
            <w:tcBorders>
              <w:top w:val="single" w:sz="5" w:space="0" w:color="000000"/>
              <w:left w:val="single" w:sz="5" w:space="0" w:color="000000"/>
              <w:bottom w:val="single" w:sz="5" w:space="0" w:color="000000"/>
              <w:right w:val="single" w:sz="5" w:space="0" w:color="000000"/>
            </w:tcBorders>
          </w:tcPr>
          <w:p w14:paraId="30761C23"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3E2242C2" w14:textId="77777777" w:rsidR="00B87611" w:rsidRDefault="00B87611"/>
        </w:tc>
        <w:tc>
          <w:tcPr>
            <w:tcW w:w="1397" w:type="dxa"/>
            <w:tcBorders>
              <w:top w:val="single" w:sz="5" w:space="0" w:color="000000"/>
              <w:left w:val="single" w:sz="5" w:space="0" w:color="000000"/>
              <w:bottom w:val="single" w:sz="5" w:space="0" w:color="000000"/>
              <w:right w:val="single" w:sz="5" w:space="0" w:color="000000"/>
            </w:tcBorders>
          </w:tcPr>
          <w:p w14:paraId="4367D05D" w14:textId="77777777" w:rsidR="00B87611" w:rsidRDefault="00B87611"/>
        </w:tc>
      </w:tr>
      <w:tr w:rsidR="00B87611" w14:paraId="2C214AB1" w14:textId="77777777">
        <w:trPr>
          <w:trHeight w:hRule="exact" w:val="569"/>
        </w:trPr>
        <w:tc>
          <w:tcPr>
            <w:tcW w:w="3068" w:type="dxa"/>
            <w:tcBorders>
              <w:top w:val="single" w:sz="5" w:space="0" w:color="000000"/>
              <w:left w:val="single" w:sz="5" w:space="0" w:color="000000"/>
              <w:bottom w:val="single" w:sz="5" w:space="0" w:color="000000"/>
              <w:right w:val="single" w:sz="5" w:space="0" w:color="000000"/>
            </w:tcBorders>
          </w:tcPr>
          <w:p w14:paraId="2C49FD82" w14:textId="77777777" w:rsidR="00B87611" w:rsidRDefault="00963546">
            <w:pPr>
              <w:spacing w:line="260" w:lineRule="exact"/>
              <w:ind w:left="244" w:right="248"/>
              <w:jc w:val="center"/>
              <w:rPr>
                <w:rFonts w:ascii="Trebuchet MS" w:eastAsia="Trebuchet MS" w:hAnsi="Trebuchet MS" w:cs="Trebuchet MS"/>
                <w:sz w:val="24"/>
                <w:szCs w:val="24"/>
              </w:rPr>
            </w:pPr>
            <w:r>
              <w:rPr>
                <w:rFonts w:ascii="Trebuchet MS" w:eastAsia="Trebuchet MS" w:hAnsi="Trebuchet MS" w:cs="Trebuchet MS"/>
                <w:sz w:val="24"/>
                <w:szCs w:val="24"/>
              </w:rPr>
              <w:t>Th</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ou</w:t>
            </w:r>
            <w:r>
              <w:rPr>
                <w:rFonts w:ascii="Trebuchet MS" w:eastAsia="Trebuchet MS" w:hAnsi="Trebuchet MS" w:cs="Trebuchet MS"/>
                <w:spacing w:val="-3"/>
                <w:sz w:val="24"/>
                <w:szCs w:val="24"/>
              </w:rPr>
              <w:t>g</w:t>
            </w:r>
            <w:r>
              <w:rPr>
                <w:rFonts w:ascii="Trebuchet MS" w:eastAsia="Trebuchet MS" w:hAnsi="Trebuchet MS" w:cs="Trebuchet MS"/>
                <w:sz w:val="24"/>
                <w:szCs w:val="24"/>
              </w:rPr>
              <w:t>h Test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g of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p>
          <w:p w14:paraId="2D8F37C6" w14:textId="77777777" w:rsidR="00B87611" w:rsidRDefault="00963546">
            <w:pPr>
              <w:spacing w:before="2"/>
              <w:ind w:left="1043" w:right="1044"/>
              <w:jc w:val="center"/>
              <w:rPr>
                <w:rFonts w:ascii="Trebuchet MS" w:eastAsia="Trebuchet MS" w:hAnsi="Trebuchet MS" w:cs="Trebuchet MS"/>
                <w:sz w:val="24"/>
                <w:szCs w:val="24"/>
              </w:rPr>
            </w:pP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p>
        </w:tc>
        <w:tc>
          <w:tcPr>
            <w:tcW w:w="1990" w:type="dxa"/>
            <w:tcBorders>
              <w:top w:val="single" w:sz="5" w:space="0" w:color="000000"/>
              <w:left w:val="single" w:sz="5" w:space="0" w:color="000000"/>
              <w:bottom w:val="single" w:sz="5" w:space="0" w:color="000000"/>
              <w:right w:val="single" w:sz="5" w:space="0" w:color="000000"/>
            </w:tcBorders>
          </w:tcPr>
          <w:p w14:paraId="6A5B7A36" w14:textId="77777777" w:rsidR="00B87611" w:rsidRDefault="00B87611"/>
        </w:tc>
        <w:tc>
          <w:tcPr>
            <w:tcW w:w="1891" w:type="dxa"/>
            <w:tcBorders>
              <w:top w:val="single" w:sz="5" w:space="0" w:color="000000"/>
              <w:left w:val="single" w:sz="5" w:space="0" w:color="000000"/>
              <w:bottom w:val="single" w:sz="5" w:space="0" w:color="000000"/>
              <w:right w:val="single" w:sz="5" w:space="0" w:color="000000"/>
            </w:tcBorders>
          </w:tcPr>
          <w:p w14:paraId="526C528E"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20A7E728" w14:textId="77777777" w:rsidR="00B87611" w:rsidRDefault="00B87611"/>
        </w:tc>
        <w:tc>
          <w:tcPr>
            <w:tcW w:w="1397" w:type="dxa"/>
            <w:tcBorders>
              <w:top w:val="single" w:sz="5" w:space="0" w:color="000000"/>
              <w:left w:val="single" w:sz="5" w:space="0" w:color="000000"/>
              <w:bottom w:val="single" w:sz="5" w:space="0" w:color="000000"/>
              <w:right w:val="single" w:sz="5" w:space="0" w:color="000000"/>
            </w:tcBorders>
          </w:tcPr>
          <w:p w14:paraId="645BADA4" w14:textId="77777777" w:rsidR="00B87611" w:rsidRDefault="00B87611"/>
        </w:tc>
      </w:tr>
      <w:tr w:rsidR="00B87611" w14:paraId="4C6379CD" w14:textId="77777777">
        <w:trPr>
          <w:trHeight w:hRule="exact" w:val="566"/>
        </w:trPr>
        <w:tc>
          <w:tcPr>
            <w:tcW w:w="3068" w:type="dxa"/>
            <w:tcBorders>
              <w:top w:val="single" w:sz="5" w:space="0" w:color="000000"/>
              <w:left w:val="single" w:sz="5" w:space="0" w:color="000000"/>
              <w:bottom w:val="single" w:sz="5" w:space="0" w:color="000000"/>
              <w:right w:val="single" w:sz="5" w:space="0" w:color="000000"/>
            </w:tcBorders>
          </w:tcPr>
          <w:p w14:paraId="143B212D" w14:textId="77777777" w:rsidR="00B87611" w:rsidRDefault="00963546">
            <w:pPr>
              <w:spacing w:line="260" w:lineRule="exact"/>
              <w:ind w:left="306"/>
              <w:rPr>
                <w:rFonts w:ascii="Trebuchet MS" w:eastAsia="Trebuchet MS" w:hAnsi="Trebuchet MS" w:cs="Trebuchet MS"/>
                <w:sz w:val="24"/>
                <w:szCs w:val="24"/>
              </w:rPr>
            </w:pPr>
            <w:r>
              <w:rPr>
                <w:rFonts w:ascii="Trebuchet MS" w:eastAsia="Trebuchet MS" w:hAnsi="Trebuchet MS" w:cs="Trebuchet MS"/>
                <w:sz w:val="24"/>
                <w:szCs w:val="24"/>
              </w:rPr>
              <w:t>I</w:t>
            </w:r>
            <w:r>
              <w:rPr>
                <w:rFonts w:ascii="Trebuchet MS" w:eastAsia="Trebuchet MS" w:hAnsi="Trebuchet MS" w:cs="Trebuchet MS"/>
                <w:spacing w:val="1"/>
                <w:sz w:val="24"/>
                <w:szCs w:val="24"/>
              </w:rPr>
              <w:t>nte</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 xml:space="preserve">n of </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p>
          <w:p w14:paraId="3B7469A7" w14:textId="77777777" w:rsidR="00B87611" w:rsidRDefault="00963546">
            <w:pPr>
              <w:spacing w:line="260" w:lineRule="exact"/>
              <w:ind w:left="397"/>
              <w:rPr>
                <w:rFonts w:ascii="Trebuchet MS" w:eastAsia="Trebuchet MS" w:hAnsi="Trebuchet MS" w:cs="Trebuchet MS"/>
                <w:sz w:val="24"/>
                <w:szCs w:val="24"/>
              </w:rPr>
            </w:pPr>
            <w:r>
              <w:rPr>
                <w:rFonts w:ascii="Trebuchet MS" w:eastAsia="Trebuchet MS" w:hAnsi="Trebuchet MS" w:cs="Trebuchet MS"/>
                <w:spacing w:val="1"/>
                <w:sz w:val="24"/>
                <w:szCs w:val="24"/>
              </w:rPr>
              <w:t>an</w:t>
            </w:r>
            <w:r>
              <w:rPr>
                <w:rFonts w:ascii="Trebuchet MS" w:eastAsia="Trebuchet MS" w:hAnsi="Trebuchet MS" w:cs="Trebuchet MS"/>
                <w:sz w:val="24"/>
                <w:szCs w:val="24"/>
              </w:rPr>
              <w:t>d 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w:t>
            </w:r>
            <w:r>
              <w:rPr>
                <w:rFonts w:ascii="Trebuchet MS" w:eastAsia="Trebuchet MS" w:hAnsi="Trebuchet MS" w:cs="Trebuchet MS"/>
                <w:spacing w:val="1"/>
                <w:sz w:val="24"/>
                <w:szCs w:val="24"/>
              </w:rPr>
              <w:t>ho</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p>
        </w:tc>
        <w:tc>
          <w:tcPr>
            <w:tcW w:w="1990" w:type="dxa"/>
            <w:tcBorders>
              <w:top w:val="single" w:sz="5" w:space="0" w:color="000000"/>
              <w:left w:val="single" w:sz="5" w:space="0" w:color="000000"/>
              <w:bottom w:val="single" w:sz="5" w:space="0" w:color="000000"/>
              <w:right w:val="single" w:sz="5" w:space="0" w:color="000000"/>
            </w:tcBorders>
          </w:tcPr>
          <w:p w14:paraId="7C060F3F" w14:textId="77777777" w:rsidR="00B87611" w:rsidRDefault="00B87611"/>
        </w:tc>
        <w:tc>
          <w:tcPr>
            <w:tcW w:w="1891" w:type="dxa"/>
            <w:tcBorders>
              <w:top w:val="single" w:sz="5" w:space="0" w:color="000000"/>
              <w:left w:val="single" w:sz="5" w:space="0" w:color="000000"/>
              <w:bottom w:val="single" w:sz="5" w:space="0" w:color="000000"/>
              <w:right w:val="single" w:sz="5" w:space="0" w:color="000000"/>
            </w:tcBorders>
          </w:tcPr>
          <w:p w14:paraId="0F83CD17"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4E5F9FBB" w14:textId="77777777" w:rsidR="00B87611" w:rsidRDefault="00B87611"/>
        </w:tc>
        <w:tc>
          <w:tcPr>
            <w:tcW w:w="1397" w:type="dxa"/>
            <w:tcBorders>
              <w:top w:val="single" w:sz="5" w:space="0" w:color="000000"/>
              <w:left w:val="single" w:sz="5" w:space="0" w:color="000000"/>
              <w:bottom w:val="single" w:sz="5" w:space="0" w:color="000000"/>
              <w:right w:val="single" w:sz="5" w:space="0" w:color="000000"/>
            </w:tcBorders>
          </w:tcPr>
          <w:p w14:paraId="457FA180" w14:textId="77777777" w:rsidR="00B87611" w:rsidRDefault="00B87611"/>
        </w:tc>
      </w:tr>
    </w:tbl>
    <w:p w14:paraId="1F448032" w14:textId="77777777" w:rsidR="00B87611" w:rsidRDefault="00B87611">
      <w:pPr>
        <w:spacing w:before="10" w:line="220" w:lineRule="exact"/>
        <w:rPr>
          <w:sz w:val="22"/>
          <w:szCs w:val="22"/>
        </w:rPr>
      </w:pPr>
    </w:p>
    <w:p w14:paraId="21F6C606" w14:textId="15403377" w:rsidR="00B87611" w:rsidRDefault="00790719">
      <w:pPr>
        <w:spacing w:before="28"/>
        <w:ind w:left="388"/>
        <w:rPr>
          <w:rFonts w:ascii="Trebuchet MS" w:eastAsia="Trebuchet MS" w:hAnsi="Trebuchet MS" w:cs="Trebuchet MS"/>
          <w:sz w:val="24"/>
          <w:szCs w:val="24"/>
        </w:rPr>
      </w:pPr>
      <w:r>
        <w:rPr>
          <w:noProof/>
        </w:rPr>
        <mc:AlternateContent>
          <mc:Choice Requires="wpg">
            <w:drawing>
              <wp:anchor distT="0" distB="0" distL="114300" distR="114300" simplePos="0" relativeHeight="251666944" behindDoc="1" locked="0" layoutInCell="1" allowOverlap="1" wp14:anchorId="23FA9172" wp14:editId="7B555F91">
                <wp:simplePos x="0" y="0"/>
                <wp:positionH relativeFrom="page">
                  <wp:posOffset>762000</wp:posOffset>
                </wp:positionH>
                <wp:positionV relativeFrom="page">
                  <wp:posOffset>9264015</wp:posOffset>
                </wp:positionV>
                <wp:extent cx="6249670" cy="57785"/>
                <wp:effectExtent l="0" t="5715" r="8255" b="3175"/>
                <wp:wrapNone/>
                <wp:docPr id="165436317"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1238570531" name="Freeform 490"/>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8368149" name="Freeform 489"/>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1F9D2A" id="Group 488" o:spid="_x0000_s1026" style="position:absolute;margin-left:60pt;margin-top:729.45pt;width:492.1pt;height:4.55pt;z-index:-251649536;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">
                <v:shape id="Freeform 490"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" path="m,l9780,e" filled="f" strokecolor="#612322" strokeweight="3.1pt">
                  <v:path arrowok="t" o:connecttype="custom" o:connectlocs="0,0;9780,0" o:connectangles="0,0"/>
                </v:shape>
                <v:shape id="Freeform 489"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" path="m,l9780,e" filled="f" strokecolor="#612322" strokeweight=".82pt">
                  <v:path arrowok="t" o:connecttype="custom" o:connectlocs="0,0;9780,0" o:connectangles="0,0"/>
                </v:shape>
                <w10:wrap anchorx="page" anchory="page"/>
              </v:group>
            </w:pict>
          </mc:Fallback>
        </mc:AlternateContent>
      </w:r>
      <w:r w:rsidR="00963546">
        <w:rPr>
          <w:rFonts w:ascii="Trebuchet MS" w:eastAsia="Trebuchet MS" w:hAnsi="Trebuchet MS" w:cs="Trebuchet MS"/>
          <w:b/>
          <w:sz w:val="24"/>
          <w:szCs w:val="24"/>
        </w:rPr>
        <w:t xml:space="preserve">C. </w:t>
      </w:r>
      <w:r w:rsidR="00963546">
        <w:rPr>
          <w:rFonts w:ascii="Trebuchet MS" w:eastAsia="Trebuchet MS" w:hAnsi="Trebuchet MS" w:cs="Trebuchet MS"/>
          <w:b/>
          <w:spacing w:val="-1"/>
          <w:sz w:val="24"/>
          <w:szCs w:val="24"/>
          <w:u w:val="thick" w:color="000000"/>
        </w:rPr>
        <w:t>D</w:t>
      </w:r>
      <w:r w:rsidR="00963546">
        <w:rPr>
          <w:rFonts w:ascii="Trebuchet MS" w:eastAsia="Trebuchet MS" w:hAnsi="Trebuchet MS" w:cs="Trebuchet MS"/>
          <w:b/>
          <w:spacing w:val="1"/>
          <w:sz w:val="24"/>
          <w:szCs w:val="24"/>
          <w:u w:val="thick" w:color="000000"/>
        </w:rPr>
        <w:t>o</w:t>
      </w:r>
      <w:r w:rsidR="00963546">
        <w:rPr>
          <w:rFonts w:ascii="Trebuchet MS" w:eastAsia="Trebuchet MS" w:hAnsi="Trebuchet MS" w:cs="Trebuchet MS"/>
          <w:b/>
          <w:sz w:val="24"/>
          <w:szCs w:val="24"/>
          <w:u w:val="thick" w:color="000000"/>
        </w:rPr>
        <w:t>c</w:t>
      </w:r>
      <w:r w:rsidR="00963546">
        <w:rPr>
          <w:rFonts w:ascii="Trebuchet MS" w:eastAsia="Trebuchet MS" w:hAnsi="Trebuchet MS" w:cs="Trebuchet MS"/>
          <w:b/>
          <w:spacing w:val="-1"/>
          <w:sz w:val="24"/>
          <w:szCs w:val="24"/>
          <w:u w:val="thick" w:color="000000"/>
        </w:rPr>
        <w:t>u</w:t>
      </w:r>
      <w:r w:rsidR="00963546">
        <w:rPr>
          <w:rFonts w:ascii="Trebuchet MS" w:eastAsia="Trebuchet MS" w:hAnsi="Trebuchet MS" w:cs="Trebuchet MS"/>
          <w:b/>
          <w:sz w:val="24"/>
          <w:szCs w:val="24"/>
          <w:u w:val="thick" w:color="000000"/>
        </w:rPr>
        <w:t>m</w:t>
      </w:r>
      <w:r w:rsidR="00963546">
        <w:rPr>
          <w:rFonts w:ascii="Trebuchet MS" w:eastAsia="Trebuchet MS" w:hAnsi="Trebuchet MS" w:cs="Trebuchet MS"/>
          <w:b/>
          <w:spacing w:val="-1"/>
          <w:sz w:val="24"/>
          <w:szCs w:val="24"/>
          <w:u w:val="thick" w:color="000000"/>
        </w:rPr>
        <w:t>e</w:t>
      </w:r>
      <w:r w:rsidR="00963546">
        <w:rPr>
          <w:rFonts w:ascii="Trebuchet MS" w:eastAsia="Trebuchet MS" w:hAnsi="Trebuchet MS" w:cs="Trebuchet MS"/>
          <w:b/>
          <w:sz w:val="24"/>
          <w:szCs w:val="24"/>
          <w:u w:val="thick" w:color="000000"/>
        </w:rPr>
        <w:t>n</w:t>
      </w:r>
      <w:r w:rsidR="00963546">
        <w:rPr>
          <w:rFonts w:ascii="Trebuchet MS" w:eastAsia="Trebuchet MS" w:hAnsi="Trebuchet MS" w:cs="Trebuchet MS"/>
          <w:b/>
          <w:spacing w:val="1"/>
          <w:sz w:val="24"/>
          <w:szCs w:val="24"/>
          <w:u w:val="thick" w:color="000000"/>
        </w:rPr>
        <w:t>t</w:t>
      </w:r>
      <w:r w:rsidR="00963546">
        <w:rPr>
          <w:rFonts w:ascii="Trebuchet MS" w:eastAsia="Trebuchet MS" w:hAnsi="Trebuchet MS" w:cs="Trebuchet MS"/>
          <w:b/>
          <w:sz w:val="24"/>
          <w:szCs w:val="24"/>
          <w:u w:val="thick" w:color="000000"/>
        </w:rPr>
        <w:t>ati</w:t>
      </w:r>
      <w:r w:rsidR="00963546">
        <w:rPr>
          <w:rFonts w:ascii="Trebuchet MS" w:eastAsia="Trebuchet MS" w:hAnsi="Trebuchet MS" w:cs="Trebuchet MS"/>
          <w:b/>
          <w:spacing w:val="1"/>
          <w:sz w:val="24"/>
          <w:szCs w:val="24"/>
          <w:u w:val="thick" w:color="000000"/>
        </w:rPr>
        <w:t>o</w:t>
      </w:r>
      <w:r w:rsidR="00963546">
        <w:rPr>
          <w:rFonts w:ascii="Trebuchet MS" w:eastAsia="Trebuchet MS" w:hAnsi="Trebuchet MS" w:cs="Trebuchet MS"/>
          <w:b/>
          <w:sz w:val="24"/>
          <w:szCs w:val="24"/>
          <w:u w:val="thick" w:color="000000"/>
        </w:rPr>
        <w:t>n</w:t>
      </w:r>
    </w:p>
    <w:tbl>
      <w:tblPr>
        <w:tblW w:w="0" w:type="auto"/>
        <w:tblInd w:w="377" w:type="dxa"/>
        <w:tblLayout w:type="fixed"/>
        <w:tblCellMar>
          <w:left w:w="0" w:type="dxa"/>
          <w:right w:w="0" w:type="dxa"/>
        </w:tblCellMar>
        <w:tblLook w:val="01E0" w:firstRow="1" w:lastRow="1" w:firstColumn="1" w:lastColumn="1" w:noHBand="0" w:noVBand="0"/>
      </w:tblPr>
      <w:tblGrid>
        <w:gridCol w:w="3077"/>
        <w:gridCol w:w="1980"/>
        <w:gridCol w:w="1891"/>
        <w:gridCol w:w="1261"/>
        <w:gridCol w:w="1397"/>
      </w:tblGrid>
      <w:tr w:rsidR="00B87611" w14:paraId="515F64EC" w14:textId="77777777">
        <w:trPr>
          <w:trHeight w:hRule="exact" w:val="562"/>
        </w:trPr>
        <w:tc>
          <w:tcPr>
            <w:tcW w:w="3077" w:type="dxa"/>
            <w:tcBorders>
              <w:top w:val="single" w:sz="5" w:space="0" w:color="000000"/>
              <w:left w:val="single" w:sz="5" w:space="0" w:color="000000"/>
              <w:bottom w:val="single" w:sz="5" w:space="0" w:color="000000"/>
              <w:right w:val="single" w:sz="5" w:space="0" w:color="000000"/>
            </w:tcBorders>
          </w:tcPr>
          <w:p w14:paraId="13178F14" w14:textId="77777777" w:rsidR="00B87611" w:rsidRDefault="00963546">
            <w:pPr>
              <w:spacing w:line="260" w:lineRule="exact"/>
              <w:ind w:left="412"/>
              <w:rPr>
                <w:rFonts w:ascii="Trebuchet MS" w:eastAsia="Trebuchet MS" w:hAnsi="Trebuchet MS" w:cs="Trebuchet MS"/>
                <w:sz w:val="24"/>
                <w:szCs w:val="24"/>
              </w:rPr>
            </w:pPr>
            <w:r>
              <w:rPr>
                <w:rFonts w:ascii="Trebuchet MS" w:eastAsia="Trebuchet MS" w:hAnsi="Trebuchet MS" w:cs="Trebuchet MS"/>
                <w:b/>
                <w:sz w:val="24"/>
                <w:szCs w:val="24"/>
              </w:rPr>
              <w:t>Grade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(G</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d</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P</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in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w:t>
            </w:r>
          </w:p>
        </w:tc>
        <w:tc>
          <w:tcPr>
            <w:tcW w:w="1980" w:type="dxa"/>
            <w:tcBorders>
              <w:top w:val="single" w:sz="5" w:space="0" w:color="000000"/>
              <w:left w:val="single" w:sz="5" w:space="0" w:color="000000"/>
              <w:bottom w:val="single" w:sz="5" w:space="0" w:color="000000"/>
              <w:right w:val="single" w:sz="5" w:space="0" w:color="000000"/>
            </w:tcBorders>
          </w:tcPr>
          <w:p w14:paraId="09D89CE7" w14:textId="77777777" w:rsidR="00B87611" w:rsidRDefault="00963546">
            <w:pPr>
              <w:spacing w:line="260" w:lineRule="exact"/>
              <w:ind w:left="472" w:right="475"/>
              <w:jc w:val="center"/>
              <w:rPr>
                <w:sz w:val="24"/>
                <w:szCs w:val="24"/>
              </w:rPr>
            </w:pPr>
            <w:r>
              <w:rPr>
                <w:b/>
                <w:sz w:val="24"/>
                <w:szCs w:val="24"/>
              </w:rPr>
              <w:t>Ex</w:t>
            </w:r>
            <w:r>
              <w:rPr>
                <w:b/>
                <w:spacing w:val="-1"/>
                <w:sz w:val="24"/>
                <w:szCs w:val="24"/>
              </w:rPr>
              <w:t>ce</w:t>
            </w:r>
            <w:r>
              <w:rPr>
                <w:b/>
                <w:sz w:val="24"/>
                <w:szCs w:val="24"/>
              </w:rPr>
              <w:t>l</w:t>
            </w:r>
            <w:r>
              <w:rPr>
                <w:b/>
                <w:spacing w:val="1"/>
                <w:sz w:val="24"/>
                <w:szCs w:val="24"/>
              </w:rPr>
              <w:t>l</w:t>
            </w:r>
            <w:r>
              <w:rPr>
                <w:b/>
                <w:spacing w:val="-1"/>
                <w:sz w:val="24"/>
                <w:szCs w:val="24"/>
              </w:rPr>
              <w:t>e</w:t>
            </w:r>
            <w:r>
              <w:rPr>
                <w:b/>
                <w:spacing w:val="1"/>
                <w:sz w:val="24"/>
                <w:szCs w:val="24"/>
              </w:rPr>
              <w:t>n</w:t>
            </w:r>
            <w:r>
              <w:rPr>
                <w:b/>
                <w:sz w:val="24"/>
                <w:szCs w:val="24"/>
              </w:rPr>
              <w:t>t</w:t>
            </w:r>
          </w:p>
          <w:p w14:paraId="56080AF4" w14:textId="77777777" w:rsidR="00B87611" w:rsidRDefault="00963546">
            <w:pPr>
              <w:ind w:left="645" w:right="649"/>
              <w:jc w:val="center"/>
              <w:rPr>
                <w:sz w:val="24"/>
                <w:szCs w:val="24"/>
              </w:rPr>
            </w:pPr>
            <w:r>
              <w:rPr>
                <w:b/>
                <w:sz w:val="24"/>
                <w:szCs w:val="24"/>
              </w:rPr>
              <w:t>(1</w:t>
            </w:r>
            <w:r>
              <w:rPr>
                <w:b/>
                <w:spacing w:val="-1"/>
                <w:sz w:val="24"/>
                <w:szCs w:val="24"/>
              </w:rPr>
              <w:t>0-</w:t>
            </w:r>
            <w:r>
              <w:rPr>
                <w:b/>
                <w:sz w:val="24"/>
                <w:szCs w:val="24"/>
              </w:rPr>
              <w:t>9)</w:t>
            </w:r>
          </w:p>
        </w:tc>
        <w:tc>
          <w:tcPr>
            <w:tcW w:w="1891" w:type="dxa"/>
            <w:tcBorders>
              <w:top w:val="single" w:sz="5" w:space="0" w:color="000000"/>
              <w:left w:val="single" w:sz="5" w:space="0" w:color="000000"/>
              <w:bottom w:val="single" w:sz="5" w:space="0" w:color="000000"/>
              <w:right w:val="single" w:sz="5" w:space="0" w:color="000000"/>
            </w:tcBorders>
          </w:tcPr>
          <w:p w14:paraId="0D9925F5" w14:textId="77777777" w:rsidR="00B87611" w:rsidRDefault="00963546">
            <w:pPr>
              <w:spacing w:line="260" w:lineRule="exact"/>
              <w:ind w:left="338" w:right="341"/>
              <w:jc w:val="center"/>
              <w:rPr>
                <w:sz w:val="24"/>
                <w:szCs w:val="24"/>
              </w:rPr>
            </w:pPr>
            <w:r>
              <w:rPr>
                <w:b/>
                <w:sz w:val="24"/>
                <w:szCs w:val="24"/>
              </w:rPr>
              <w:t>V</w:t>
            </w:r>
            <w:r>
              <w:rPr>
                <w:b/>
                <w:spacing w:val="-1"/>
                <w:sz w:val="24"/>
                <w:szCs w:val="24"/>
              </w:rPr>
              <w:t>er</w:t>
            </w:r>
            <w:r>
              <w:rPr>
                <w:b/>
                <w:sz w:val="24"/>
                <w:szCs w:val="24"/>
              </w:rPr>
              <w:t>y</w:t>
            </w:r>
            <w:r>
              <w:rPr>
                <w:b/>
                <w:spacing w:val="2"/>
                <w:sz w:val="24"/>
                <w:szCs w:val="24"/>
              </w:rPr>
              <w:t xml:space="preserve"> </w:t>
            </w:r>
            <w:r>
              <w:rPr>
                <w:b/>
                <w:spacing w:val="-2"/>
                <w:sz w:val="24"/>
                <w:szCs w:val="24"/>
              </w:rPr>
              <w:t>G</w:t>
            </w:r>
            <w:r>
              <w:rPr>
                <w:b/>
                <w:sz w:val="24"/>
                <w:szCs w:val="24"/>
              </w:rPr>
              <w:t>ood</w:t>
            </w:r>
          </w:p>
          <w:p w14:paraId="4751F062" w14:textId="77777777" w:rsidR="00B87611" w:rsidRDefault="00963546">
            <w:pPr>
              <w:ind w:left="691" w:right="635"/>
              <w:jc w:val="center"/>
              <w:rPr>
                <w:sz w:val="24"/>
                <w:szCs w:val="24"/>
              </w:rPr>
            </w:pPr>
            <w:r>
              <w:rPr>
                <w:b/>
                <w:spacing w:val="-1"/>
                <w:sz w:val="24"/>
                <w:szCs w:val="24"/>
              </w:rPr>
              <w:t>(</w:t>
            </w:r>
            <w:r>
              <w:rPr>
                <w:b/>
                <w:sz w:val="24"/>
                <w:szCs w:val="24"/>
              </w:rPr>
              <w:t>6</w:t>
            </w:r>
            <w:r>
              <w:rPr>
                <w:b/>
                <w:spacing w:val="-1"/>
                <w:sz w:val="24"/>
                <w:szCs w:val="24"/>
              </w:rPr>
              <w:t>-</w:t>
            </w:r>
            <w:r>
              <w:rPr>
                <w:b/>
                <w:sz w:val="24"/>
                <w:szCs w:val="24"/>
              </w:rPr>
              <w:t>8)</w:t>
            </w:r>
          </w:p>
        </w:tc>
        <w:tc>
          <w:tcPr>
            <w:tcW w:w="1261" w:type="dxa"/>
            <w:tcBorders>
              <w:top w:val="single" w:sz="5" w:space="0" w:color="000000"/>
              <w:left w:val="single" w:sz="5" w:space="0" w:color="000000"/>
              <w:bottom w:val="single" w:sz="5" w:space="0" w:color="000000"/>
              <w:right w:val="single" w:sz="5" w:space="0" w:color="000000"/>
            </w:tcBorders>
          </w:tcPr>
          <w:p w14:paraId="2D7FCB46" w14:textId="77777777" w:rsidR="00B87611" w:rsidRDefault="00963546">
            <w:pPr>
              <w:spacing w:line="260" w:lineRule="exact"/>
              <w:ind w:left="403"/>
              <w:rPr>
                <w:sz w:val="24"/>
                <w:szCs w:val="24"/>
              </w:rPr>
            </w:pPr>
            <w:r>
              <w:rPr>
                <w:b/>
                <w:spacing w:val="-3"/>
                <w:sz w:val="24"/>
                <w:szCs w:val="24"/>
              </w:rPr>
              <w:t>F</w:t>
            </w:r>
            <w:r>
              <w:rPr>
                <w:b/>
                <w:sz w:val="24"/>
                <w:szCs w:val="24"/>
              </w:rPr>
              <w:t>air</w:t>
            </w:r>
          </w:p>
          <w:p w14:paraId="1AA616F2" w14:textId="77777777" w:rsidR="00B87611" w:rsidRDefault="00963546">
            <w:pPr>
              <w:ind w:left="381"/>
              <w:rPr>
                <w:sz w:val="24"/>
                <w:szCs w:val="24"/>
              </w:rPr>
            </w:pPr>
            <w:r>
              <w:rPr>
                <w:b/>
                <w:spacing w:val="-1"/>
                <w:sz w:val="24"/>
                <w:szCs w:val="24"/>
              </w:rPr>
              <w:t>(</w:t>
            </w:r>
            <w:r>
              <w:rPr>
                <w:b/>
                <w:sz w:val="24"/>
                <w:szCs w:val="24"/>
              </w:rPr>
              <w:t>3</w:t>
            </w:r>
            <w:r>
              <w:rPr>
                <w:b/>
                <w:spacing w:val="-1"/>
                <w:sz w:val="24"/>
                <w:szCs w:val="24"/>
              </w:rPr>
              <w:t>-</w:t>
            </w:r>
            <w:r>
              <w:rPr>
                <w:b/>
                <w:sz w:val="24"/>
                <w:szCs w:val="24"/>
              </w:rPr>
              <w:t>5)</w:t>
            </w:r>
          </w:p>
        </w:tc>
        <w:tc>
          <w:tcPr>
            <w:tcW w:w="1397" w:type="dxa"/>
            <w:tcBorders>
              <w:top w:val="single" w:sz="5" w:space="0" w:color="000000"/>
              <w:left w:val="single" w:sz="5" w:space="0" w:color="000000"/>
              <w:bottom w:val="single" w:sz="5" w:space="0" w:color="000000"/>
              <w:right w:val="single" w:sz="5" w:space="0" w:color="000000"/>
            </w:tcBorders>
          </w:tcPr>
          <w:p w14:paraId="70CB0592" w14:textId="77777777" w:rsidR="00B87611" w:rsidRDefault="00963546">
            <w:pPr>
              <w:spacing w:line="260" w:lineRule="exact"/>
              <w:ind w:left="445"/>
              <w:rPr>
                <w:sz w:val="24"/>
                <w:szCs w:val="24"/>
              </w:rPr>
            </w:pPr>
            <w:r>
              <w:rPr>
                <w:b/>
                <w:spacing w:val="-3"/>
                <w:sz w:val="24"/>
                <w:szCs w:val="24"/>
              </w:rPr>
              <w:t>P</w:t>
            </w:r>
            <w:r>
              <w:rPr>
                <w:b/>
                <w:sz w:val="24"/>
                <w:szCs w:val="24"/>
              </w:rPr>
              <w:t>oor</w:t>
            </w:r>
          </w:p>
          <w:p w14:paraId="37A1B311" w14:textId="77777777" w:rsidR="00B87611" w:rsidRDefault="00963546">
            <w:pPr>
              <w:ind w:left="450"/>
              <w:rPr>
                <w:sz w:val="24"/>
                <w:szCs w:val="24"/>
              </w:rPr>
            </w:pPr>
            <w:r>
              <w:rPr>
                <w:b/>
                <w:spacing w:val="-1"/>
                <w:sz w:val="24"/>
                <w:szCs w:val="24"/>
              </w:rPr>
              <w:t>(</w:t>
            </w:r>
            <w:r>
              <w:rPr>
                <w:b/>
                <w:sz w:val="24"/>
                <w:szCs w:val="24"/>
              </w:rPr>
              <w:t>1</w:t>
            </w:r>
            <w:r>
              <w:rPr>
                <w:b/>
                <w:spacing w:val="-1"/>
                <w:sz w:val="24"/>
                <w:szCs w:val="24"/>
              </w:rPr>
              <w:t>-</w:t>
            </w:r>
            <w:r>
              <w:rPr>
                <w:b/>
                <w:sz w:val="24"/>
                <w:szCs w:val="24"/>
              </w:rPr>
              <w:t>2)</w:t>
            </w:r>
          </w:p>
        </w:tc>
      </w:tr>
      <w:tr w:rsidR="00B87611" w14:paraId="0D0ADCF5" w14:textId="77777777">
        <w:trPr>
          <w:trHeight w:hRule="exact" w:val="290"/>
        </w:trPr>
        <w:tc>
          <w:tcPr>
            <w:tcW w:w="3077" w:type="dxa"/>
            <w:tcBorders>
              <w:top w:val="single" w:sz="5" w:space="0" w:color="000000"/>
              <w:left w:val="single" w:sz="5" w:space="0" w:color="000000"/>
              <w:bottom w:val="single" w:sz="5" w:space="0" w:color="000000"/>
              <w:right w:val="single" w:sz="5" w:space="0" w:color="000000"/>
            </w:tcBorders>
          </w:tcPr>
          <w:p w14:paraId="53AF9217" w14:textId="77777777" w:rsidR="00B87611" w:rsidRDefault="00963546">
            <w:pPr>
              <w:spacing w:line="260" w:lineRule="exact"/>
              <w:ind w:left="945"/>
              <w:rPr>
                <w:rFonts w:ascii="Trebuchet MS" w:eastAsia="Trebuchet MS" w:hAnsi="Trebuchet MS" w:cs="Trebuchet MS"/>
                <w:sz w:val="24"/>
                <w:szCs w:val="24"/>
              </w:rPr>
            </w:pPr>
            <w:r>
              <w:rPr>
                <w:rFonts w:ascii="Trebuchet MS" w:eastAsia="Trebuchet MS" w:hAnsi="Trebuchet MS" w:cs="Trebuchet MS"/>
                <w:b/>
                <w:sz w:val="24"/>
                <w:szCs w:val="24"/>
              </w:rPr>
              <w:t>Pa</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am</w:t>
            </w:r>
            <w:r>
              <w:rPr>
                <w:rFonts w:ascii="Trebuchet MS" w:eastAsia="Trebuchet MS" w:hAnsi="Trebuchet MS" w:cs="Trebuchet MS"/>
                <w:b/>
                <w:spacing w:val="-2"/>
                <w:sz w:val="24"/>
                <w:szCs w:val="24"/>
              </w:rPr>
              <w:t>e</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w:t>
            </w:r>
          </w:p>
        </w:tc>
        <w:tc>
          <w:tcPr>
            <w:tcW w:w="1980" w:type="dxa"/>
            <w:tcBorders>
              <w:top w:val="single" w:sz="5" w:space="0" w:color="000000"/>
              <w:left w:val="single" w:sz="5" w:space="0" w:color="000000"/>
              <w:bottom w:val="single" w:sz="5" w:space="0" w:color="000000"/>
              <w:right w:val="single" w:sz="5" w:space="0" w:color="000000"/>
            </w:tcBorders>
          </w:tcPr>
          <w:p w14:paraId="11846CD3" w14:textId="77777777" w:rsidR="00B87611" w:rsidRDefault="00B87611"/>
        </w:tc>
        <w:tc>
          <w:tcPr>
            <w:tcW w:w="1891" w:type="dxa"/>
            <w:tcBorders>
              <w:top w:val="single" w:sz="5" w:space="0" w:color="000000"/>
              <w:left w:val="single" w:sz="5" w:space="0" w:color="000000"/>
              <w:bottom w:val="single" w:sz="5" w:space="0" w:color="000000"/>
              <w:right w:val="single" w:sz="5" w:space="0" w:color="000000"/>
            </w:tcBorders>
          </w:tcPr>
          <w:p w14:paraId="204FA6C8"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2ABE0F1D" w14:textId="77777777" w:rsidR="00B87611" w:rsidRDefault="00B87611"/>
        </w:tc>
        <w:tc>
          <w:tcPr>
            <w:tcW w:w="1397" w:type="dxa"/>
            <w:tcBorders>
              <w:top w:val="single" w:sz="5" w:space="0" w:color="000000"/>
              <w:left w:val="single" w:sz="5" w:space="0" w:color="000000"/>
              <w:bottom w:val="single" w:sz="5" w:space="0" w:color="000000"/>
              <w:right w:val="single" w:sz="5" w:space="0" w:color="000000"/>
            </w:tcBorders>
          </w:tcPr>
          <w:p w14:paraId="585697D0" w14:textId="77777777" w:rsidR="00B87611" w:rsidRDefault="00B87611"/>
        </w:tc>
      </w:tr>
      <w:tr w:rsidR="00B87611" w14:paraId="574B6B67" w14:textId="77777777">
        <w:trPr>
          <w:trHeight w:hRule="exact" w:val="567"/>
        </w:trPr>
        <w:tc>
          <w:tcPr>
            <w:tcW w:w="3077" w:type="dxa"/>
            <w:tcBorders>
              <w:top w:val="single" w:sz="5" w:space="0" w:color="000000"/>
              <w:left w:val="single" w:sz="5" w:space="0" w:color="000000"/>
              <w:bottom w:val="single" w:sz="5" w:space="0" w:color="000000"/>
              <w:right w:val="single" w:sz="5" w:space="0" w:color="000000"/>
            </w:tcBorders>
          </w:tcPr>
          <w:p w14:paraId="74CB6709" w14:textId="77777777" w:rsidR="00B87611" w:rsidRDefault="00963546">
            <w:pPr>
              <w:spacing w:line="260" w:lineRule="exact"/>
              <w:ind w:left="1039" w:right="1037"/>
              <w:jc w:val="center"/>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p>
        </w:tc>
        <w:tc>
          <w:tcPr>
            <w:tcW w:w="1980" w:type="dxa"/>
            <w:tcBorders>
              <w:top w:val="single" w:sz="5" w:space="0" w:color="000000"/>
              <w:left w:val="single" w:sz="5" w:space="0" w:color="000000"/>
              <w:bottom w:val="single" w:sz="5" w:space="0" w:color="000000"/>
              <w:right w:val="single" w:sz="5" w:space="0" w:color="000000"/>
            </w:tcBorders>
          </w:tcPr>
          <w:p w14:paraId="3A3CC1C6" w14:textId="77777777" w:rsidR="00B87611" w:rsidRDefault="00B87611"/>
        </w:tc>
        <w:tc>
          <w:tcPr>
            <w:tcW w:w="1891" w:type="dxa"/>
            <w:tcBorders>
              <w:top w:val="single" w:sz="5" w:space="0" w:color="000000"/>
              <w:left w:val="single" w:sz="5" w:space="0" w:color="000000"/>
              <w:bottom w:val="single" w:sz="5" w:space="0" w:color="000000"/>
              <w:right w:val="single" w:sz="5" w:space="0" w:color="000000"/>
            </w:tcBorders>
          </w:tcPr>
          <w:p w14:paraId="47E2AC5C"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5DFB20AF" w14:textId="77777777" w:rsidR="00B87611" w:rsidRDefault="00B87611"/>
        </w:tc>
        <w:tc>
          <w:tcPr>
            <w:tcW w:w="1397" w:type="dxa"/>
            <w:tcBorders>
              <w:top w:val="single" w:sz="5" w:space="0" w:color="000000"/>
              <w:left w:val="single" w:sz="5" w:space="0" w:color="000000"/>
              <w:bottom w:val="single" w:sz="5" w:space="0" w:color="000000"/>
              <w:right w:val="single" w:sz="5" w:space="0" w:color="000000"/>
            </w:tcBorders>
          </w:tcPr>
          <w:p w14:paraId="0621BC8F" w14:textId="77777777" w:rsidR="00B87611" w:rsidRDefault="00B87611"/>
        </w:tc>
      </w:tr>
      <w:tr w:rsidR="00B87611" w14:paraId="358A03B9" w14:textId="77777777">
        <w:trPr>
          <w:trHeight w:hRule="exact" w:val="569"/>
        </w:trPr>
        <w:tc>
          <w:tcPr>
            <w:tcW w:w="3077" w:type="dxa"/>
            <w:tcBorders>
              <w:top w:val="single" w:sz="5" w:space="0" w:color="000000"/>
              <w:left w:val="single" w:sz="5" w:space="0" w:color="000000"/>
              <w:bottom w:val="single" w:sz="5" w:space="0" w:color="000000"/>
              <w:right w:val="single" w:sz="5" w:space="0" w:color="000000"/>
            </w:tcBorders>
          </w:tcPr>
          <w:p w14:paraId="036423C4" w14:textId="77777777" w:rsidR="00B87611" w:rsidRDefault="00963546">
            <w:pPr>
              <w:spacing w:line="260" w:lineRule="exact"/>
              <w:ind w:left="743"/>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1"/>
                <w:sz w:val="24"/>
                <w:szCs w:val="24"/>
              </w:rPr>
              <w:t>Re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t</w:t>
            </w:r>
          </w:p>
        </w:tc>
        <w:tc>
          <w:tcPr>
            <w:tcW w:w="1980" w:type="dxa"/>
            <w:tcBorders>
              <w:top w:val="single" w:sz="5" w:space="0" w:color="000000"/>
              <w:left w:val="single" w:sz="5" w:space="0" w:color="000000"/>
              <w:bottom w:val="single" w:sz="5" w:space="0" w:color="000000"/>
              <w:right w:val="single" w:sz="5" w:space="0" w:color="000000"/>
            </w:tcBorders>
          </w:tcPr>
          <w:p w14:paraId="33BCC569" w14:textId="77777777" w:rsidR="00B87611" w:rsidRDefault="00B87611"/>
        </w:tc>
        <w:tc>
          <w:tcPr>
            <w:tcW w:w="1891" w:type="dxa"/>
            <w:tcBorders>
              <w:top w:val="single" w:sz="5" w:space="0" w:color="000000"/>
              <w:left w:val="single" w:sz="5" w:space="0" w:color="000000"/>
              <w:bottom w:val="single" w:sz="5" w:space="0" w:color="000000"/>
              <w:right w:val="single" w:sz="5" w:space="0" w:color="000000"/>
            </w:tcBorders>
          </w:tcPr>
          <w:p w14:paraId="6BEE1141"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2718C8BA" w14:textId="77777777" w:rsidR="00B87611" w:rsidRDefault="00B87611"/>
        </w:tc>
        <w:tc>
          <w:tcPr>
            <w:tcW w:w="1397" w:type="dxa"/>
            <w:tcBorders>
              <w:top w:val="single" w:sz="5" w:space="0" w:color="000000"/>
              <w:left w:val="single" w:sz="5" w:space="0" w:color="000000"/>
              <w:bottom w:val="single" w:sz="5" w:space="0" w:color="000000"/>
              <w:right w:val="single" w:sz="5" w:space="0" w:color="000000"/>
            </w:tcBorders>
          </w:tcPr>
          <w:p w14:paraId="7CD94070" w14:textId="77777777" w:rsidR="00B87611" w:rsidRDefault="00B87611"/>
        </w:tc>
      </w:tr>
      <w:tr w:rsidR="00B87611" w14:paraId="402FE1AB" w14:textId="77777777">
        <w:trPr>
          <w:trHeight w:hRule="exact" w:val="566"/>
        </w:trPr>
        <w:tc>
          <w:tcPr>
            <w:tcW w:w="3077" w:type="dxa"/>
            <w:tcBorders>
              <w:top w:val="single" w:sz="5" w:space="0" w:color="000000"/>
              <w:left w:val="single" w:sz="5" w:space="0" w:color="000000"/>
              <w:bottom w:val="single" w:sz="5" w:space="0" w:color="000000"/>
              <w:right w:val="single" w:sz="5" w:space="0" w:color="000000"/>
            </w:tcBorders>
          </w:tcPr>
          <w:p w14:paraId="0ABD8D94" w14:textId="77777777" w:rsidR="00B87611" w:rsidRDefault="00963546">
            <w:pPr>
              <w:spacing w:line="260" w:lineRule="exact"/>
              <w:ind w:left="623"/>
              <w:rPr>
                <w:rFonts w:ascii="Trebuchet MS" w:eastAsia="Trebuchet MS" w:hAnsi="Trebuchet MS" w:cs="Trebuchet MS"/>
                <w:sz w:val="24"/>
                <w:szCs w:val="24"/>
              </w:rPr>
            </w:pPr>
            <w:r>
              <w:rPr>
                <w:rFonts w:ascii="Trebuchet MS" w:eastAsia="Trebuchet MS" w:hAnsi="Trebuchet MS" w:cs="Trebuchet MS"/>
                <w:spacing w:val="1"/>
                <w:sz w:val="24"/>
                <w:szCs w:val="24"/>
              </w:rPr>
              <w:t>Qu</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ce</w:t>
            </w:r>
            <w:r>
              <w:rPr>
                <w:rFonts w:ascii="Trebuchet MS" w:eastAsia="Trebuchet MS" w:hAnsi="Trebuchet MS" w:cs="Trebuchet MS"/>
                <w:sz w:val="24"/>
                <w:szCs w:val="24"/>
              </w:rPr>
              <w:t>s</w:t>
            </w:r>
          </w:p>
        </w:tc>
        <w:tc>
          <w:tcPr>
            <w:tcW w:w="1980" w:type="dxa"/>
            <w:tcBorders>
              <w:top w:val="single" w:sz="5" w:space="0" w:color="000000"/>
              <w:left w:val="single" w:sz="5" w:space="0" w:color="000000"/>
              <w:bottom w:val="single" w:sz="5" w:space="0" w:color="000000"/>
              <w:right w:val="single" w:sz="5" w:space="0" w:color="000000"/>
            </w:tcBorders>
          </w:tcPr>
          <w:p w14:paraId="24ED112D" w14:textId="77777777" w:rsidR="00B87611" w:rsidRDefault="00B87611"/>
        </w:tc>
        <w:tc>
          <w:tcPr>
            <w:tcW w:w="1891" w:type="dxa"/>
            <w:tcBorders>
              <w:top w:val="single" w:sz="5" w:space="0" w:color="000000"/>
              <w:left w:val="single" w:sz="5" w:space="0" w:color="000000"/>
              <w:bottom w:val="single" w:sz="5" w:space="0" w:color="000000"/>
              <w:right w:val="single" w:sz="5" w:space="0" w:color="000000"/>
            </w:tcBorders>
          </w:tcPr>
          <w:p w14:paraId="35B8BDD8"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0B57E0C9" w14:textId="77777777" w:rsidR="00B87611" w:rsidRDefault="00B87611"/>
        </w:tc>
        <w:tc>
          <w:tcPr>
            <w:tcW w:w="1397" w:type="dxa"/>
            <w:tcBorders>
              <w:top w:val="single" w:sz="5" w:space="0" w:color="000000"/>
              <w:left w:val="single" w:sz="5" w:space="0" w:color="000000"/>
              <w:bottom w:val="single" w:sz="5" w:space="0" w:color="000000"/>
              <w:right w:val="single" w:sz="5" w:space="0" w:color="000000"/>
            </w:tcBorders>
          </w:tcPr>
          <w:p w14:paraId="45574647" w14:textId="77777777" w:rsidR="00B87611" w:rsidRDefault="00B87611"/>
        </w:tc>
      </w:tr>
      <w:tr w:rsidR="00B87611" w14:paraId="7156D685" w14:textId="77777777">
        <w:trPr>
          <w:trHeight w:hRule="exact" w:val="566"/>
        </w:trPr>
        <w:tc>
          <w:tcPr>
            <w:tcW w:w="3077" w:type="dxa"/>
            <w:tcBorders>
              <w:top w:val="single" w:sz="5" w:space="0" w:color="000000"/>
              <w:left w:val="single" w:sz="5" w:space="0" w:color="000000"/>
              <w:bottom w:val="single" w:sz="5" w:space="0" w:color="000000"/>
              <w:right w:val="single" w:sz="5" w:space="0" w:color="000000"/>
            </w:tcBorders>
          </w:tcPr>
          <w:p w14:paraId="07F128BA" w14:textId="77777777" w:rsidR="00B87611" w:rsidRDefault="00963546">
            <w:pPr>
              <w:spacing w:line="260" w:lineRule="exact"/>
              <w:ind w:left="726"/>
              <w:rPr>
                <w:rFonts w:ascii="Trebuchet MS" w:eastAsia="Trebuchet MS" w:hAnsi="Trebuchet MS" w:cs="Trebuchet MS"/>
                <w:sz w:val="24"/>
                <w:szCs w:val="24"/>
              </w:rPr>
            </w:pPr>
            <w:r>
              <w:rPr>
                <w:rFonts w:ascii="Trebuchet MS" w:eastAsia="Trebuchet MS" w:hAnsi="Trebuchet MS" w:cs="Trebuchet MS"/>
                <w:sz w:val="24"/>
                <w:szCs w:val="24"/>
              </w:rPr>
              <w:t>S</w:t>
            </w:r>
            <w:r>
              <w:rPr>
                <w:rFonts w:ascii="Trebuchet MS" w:eastAsia="Trebuchet MS" w:hAnsi="Trebuchet MS" w:cs="Trebuchet MS"/>
                <w:spacing w:val="-1"/>
                <w:sz w:val="24"/>
                <w:szCs w:val="24"/>
              </w:rPr>
              <w:t>ys</w:t>
            </w:r>
            <w:r>
              <w:rPr>
                <w:rFonts w:ascii="Trebuchet MS" w:eastAsia="Trebuchet MS" w:hAnsi="Trebuchet MS" w:cs="Trebuchet MS"/>
                <w:spacing w:val="1"/>
                <w:sz w:val="24"/>
                <w:szCs w:val="24"/>
              </w:rPr>
              <w:t>te</w:t>
            </w:r>
            <w:r>
              <w:rPr>
                <w:rFonts w:ascii="Trebuchet MS" w:eastAsia="Trebuchet MS" w:hAnsi="Trebuchet MS" w:cs="Trebuchet MS"/>
                <w:sz w:val="24"/>
                <w:szCs w:val="24"/>
              </w:rPr>
              <w:t>m m</w:t>
            </w:r>
            <w:r>
              <w:rPr>
                <w:rFonts w:ascii="Trebuchet MS" w:eastAsia="Trebuchet MS" w:hAnsi="Trebuchet MS" w:cs="Trebuchet MS"/>
                <w:spacing w:val="1"/>
                <w:sz w:val="24"/>
                <w:szCs w:val="24"/>
              </w:rPr>
              <w:t>anua</w:t>
            </w:r>
            <w:r>
              <w:rPr>
                <w:rFonts w:ascii="Trebuchet MS" w:eastAsia="Trebuchet MS" w:hAnsi="Trebuchet MS" w:cs="Trebuchet MS"/>
                <w:sz w:val="24"/>
                <w:szCs w:val="24"/>
              </w:rPr>
              <w:t>l</w:t>
            </w:r>
          </w:p>
        </w:tc>
        <w:tc>
          <w:tcPr>
            <w:tcW w:w="1980" w:type="dxa"/>
            <w:tcBorders>
              <w:top w:val="single" w:sz="5" w:space="0" w:color="000000"/>
              <w:left w:val="single" w:sz="5" w:space="0" w:color="000000"/>
              <w:bottom w:val="single" w:sz="5" w:space="0" w:color="000000"/>
              <w:right w:val="single" w:sz="5" w:space="0" w:color="000000"/>
            </w:tcBorders>
          </w:tcPr>
          <w:p w14:paraId="49B4259C" w14:textId="77777777" w:rsidR="00B87611" w:rsidRDefault="00B87611"/>
        </w:tc>
        <w:tc>
          <w:tcPr>
            <w:tcW w:w="1891" w:type="dxa"/>
            <w:tcBorders>
              <w:top w:val="single" w:sz="5" w:space="0" w:color="000000"/>
              <w:left w:val="single" w:sz="5" w:space="0" w:color="000000"/>
              <w:bottom w:val="single" w:sz="5" w:space="0" w:color="000000"/>
              <w:right w:val="single" w:sz="5" w:space="0" w:color="000000"/>
            </w:tcBorders>
          </w:tcPr>
          <w:p w14:paraId="1F13BACC"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52F1F7E1" w14:textId="77777777" w:rsidR="00B87611" w:rsidRDefault="00B87611"/>
        </w:tc>
        <w:tc>
          <w:tcPr>
            <w:tcW w:w="1397" w:type="dxa"/>
            <w:tcBorders>
              <w:top w:val="single" w:sz="5" w:space="0" w:color="000000"/>
              <w:left w:val="single" w:sz="5" w:space="0" w:color="000000"/>
              <w:bottom w:val="single" w:sz="5" w:space="0" w:color="000000"/>
              <w:right w:val="single" w:sz="5" w:space="0" w:color="000000"/>
            </w:tcBorders>
          </w:tcPr>
          <w:p w14:paraId="27BF4F6D" w14:textId="77777777" w:rsidR="00B87611" w:rsidRDefault="00B87611"/>
        </w:tc>
      </w:tr>
      <w:tr w:rsidR="00B87611" w14:paraId="4E37A3FE" w14:textId="77777777">
        <w:trPr>
          <w:trHeight w:hRule="exact" w:val="569"/>
        </w:trPr>
        <w:tc>
          <w:tcPr>
            <w:tcW w:w="3077" w:type="dxa"/>
            <w:tcBorders>
              <w:top w:val="single" w:sz="5" w:space="0" w:color="000000"/>
              <w:left w:val="single" w:sz="5" w:space="0" w:color="000000"/>
              <w:bottom w:val="single" w:sz="5" w:space="0" w:color="000000"/>
              <w:right w:val="single" w:sz="5" w:space="0" w:color="000000"/>
            </w:tcBorders>
          </w:tcPr>
          <w:p w14:paraId="2B70A8EC" w14:textId="77777777" w:rsidR="00B87611" w:rsidRDefault="00963546">
            <w:pPr>
              <w:spacing w:line="260" w:lineRule="exact"/>
              <w:ind w:left="580"/>
              <w:rPr>
                <w:rFonts w:ascii="Trebuchet MS" w:eastAsia="Trebuchet MS" w:hAnsi="Trebuchet MS" w:cs="Trebuchet MS"/>
                <w:sz w:val="24"/>
                <w:szCs w:val="24"/>
              </w:rPr>
            </w:pPr>
            <w:r>
              <w:rPr>
                <w:rFonts w:ascii="Trebuchet MS" w:eastAsia="Trebuchet MS" w:hAnsi="Trebuchet MS" w:cs="Trebuchet MS"/>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ati</w:t>
            </w:r>
            <w:r>
              <w:rPr>
                <w:rFonts w:ascii="Trebuchet MS" w:eastAsia="Trebuchet MS" w:hAnsi="Trebuchet MS" w:cs="Trebuchet MS"/>
                <w:spacing w:val="-2"/>
                <w:sz w:val="24"/>
                <w:szCs w:val="24"/>
              </w:rPr>
              <w:t>o</w:t>
            </w:r>
            <w:r>
              <w:rPr>
                <w:rFonts w:ascii="Trebuchet MS" w:eastAsia="Trebuchet MS" w:hAnsi="Trebuchet MS" w:cs="Trebuchet MS"/>
                <w:sz w:val="24"/>
                <w:szCs w:val="24"/>
              </w:rPr>
              <w:t>n G</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p>
        </w:tc>
        <w:tc>
          <w:tcPr>
            <w:tcW w:w="1980" w:type="dxa"/>
            <w:tcBorders>
              <w:top w:val="single" w:sz="5" w:space="0" w:color="000000"/>
              <w:left w:val="single" w:sz="5" w:space="0" w:color="000000"/>
              <w:bottom w:val="single" w:sz="5" w:space="0" w:color="000000"/>
              <w:right w:val="single" w:sz="5" w:space="0" w:color="000000"/>
            </w:tcBorders>
          </w:tcPr>
          <w:p w14:paraId="1C0D4246" w14:textId="77777777" w:rsidR="00B87611" w:rsidRDefault="00B87611"/>
        </w:tc>
        <w:tc>
          <w:tcPr>
            <w:tcW w:w="1891" w:type="dxa"/>
            <w:tcBorders>
              <w:top w:val="single" w:sz="5" w:space="0" w:color="000000"/>
              <w:left w:val="single" w:sz="5" w:space="0" w:color="000000"/>
              <w:bottom w:val="single" w:sz="5" w:space="0" w:color="000000"/>
              <w:right w:val="single" w:sz="5" w:space="0" w:color="000000"/>
            </w:tcBorders>
          </w:tcPr>
          <w:p w14:paraId="43B4376B"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73BEE25A" w14:textId="77777777" w:rsidR="00B87611" w:rsidRDefault="00B87611"/>
        </w:tc>
        <w:tc>
          <w:tcPr>
            <w:tcW w:w="1397" w:type="dxa"/>
            <w:tcBorders>
              <w:top w:val="single" w:sz="5" w:space="0" w:color="000000"/>
              <w:left w:val="single" w:sz="5" w:space="0" w:color="000000"/>
              <w:bottom w:val="single" w:sz="5" w:space="0" w:color="000000"/>
              <w:right w:val="single" w:sz="5" w:space="0" w:color="000000"/>
            </w:tcBorders>
          </w:tcPr>
          <w:p w14:paraId="7CFE98C4" w14:textId="77777777" w:rsidR="00B87611" w:rsidRDefault="00B87611"/>
        </w:tc>
      </w:tr>
      <w:tr w:rsidR="00B87611" w14:paraId="1151AE43" w14:textId="77777777">
        <w:trPr>
          <w:trHeight w:hRule="exact" w:val="432"/>
        </w:trPr>
        <w:tc>
          <w:tcPr>
            <w:tcW w:w="3077" w:type="dxa"/>
            <w:tcBorders>
              <w:top w:val="single" w:sz="5" w:space="0" w:color="000000"/>
              <w:left w:val="single" w:sz="5" w:space="0" w:color="000000"/>
              <w:bottom w:val="single" w:sz="5" w:space="0" w:color="000000"/>
              <w:right w:val="single" w:sz="5" w:space="0" w:color="000000"/>
            </w:tcBorders>
          </w:tcPr>
          <w:p w14:paraId="479B2CCD" w14:textId="77777777" w:rsidR="00B87611" w:rsidRDefault="00963546">
            <w:pPr>
              <w:spacing w:line="260" w:lineRule="exact"/>
              <w:ind w:left="966"/>
              <w:rPr>
                <w:rFonts w:ascii="Trebuchet MS" w:eastAsia="Trebuchet MS" w:hAnsi="Trebuchet MS" w:cs="Trebuchet MS"/>
                <w:sz w:val="24"/>
                <w:szCs w:val="24"/>
              </w:rPr>
            </w:pPr>
            <w:r>
              <w:rPr>
                <w:rFonts w:ascii="Trebuchet MS" w:eastAsia="Trebuchet MS" w:hAnsi="Trebuchet MS" w:cs="Trebuchet MS"/>
                <w:sz w:val="24"/>
                <w:szCs w:val="24"/>
              </w:rPr>
              <w:t>Work B</w:t>
            </w:r>
            <w:r>
              <w:rPr>
                <w:rFonts w:ascii="Trebuchet MS" w:eastAsia="Trebuchet MS" w:hAnsi="Trebuchet MS" w:cs="Trebuchet MS"/>
                <w:spacing w:val="1"/>
                <w:sz w:val="24"/>
                <w:szCs w:val="24"/>
              </w:rPr>
              <w:t>oo</w:t>
            </w:r>
            <w:r>
              <w:rPr>
                <w:rFonts w:ascii="Trebuchet MS" w:eastAsia="Trebuchet MS" w:hAnsi="Trebuchet MS" w:cs="Trebuchet MS"/>
                <w:sz w:val="24"/>
                <w:szCs w:val="24"/>
              </w:rPr>
              <w:t>k</w:t>
            </w:r>
          </w:p>
        </w:tc>
        <w:tc>
          <w:tcPr>
            <w:tcW w:w="1980" w:type="dxa"/>
            <w:tcBorders>
              <w:top w:val="single" w:sz="5" w:space="0" w:color="000000"/>
              <w:left w:val="single" w:sz="5" w:space="0" w:color="000000"/>
              <w:bottom w:val="single" w:sz="5" w:space="0" w:color="000000"/>
              <w:right w:val="single" w:sz="5" w:space="0" w:color="000000"/>
            </w:tcBorders>
          </w:tcPr>
          <w:p w14:paraId="27129309" w14:textId="77777777" w:rsidR="00B87611" w:rsidRDefault="00B87611"/>
        </w:tc>
        <w:tc>
          <w:tcPr>
            <w:tcW w:w="1891" w:type="dxa"/>
            <w:tcBorders>
              <w:top w:val="single" w:sz="5" w:space="0" w:color="000000"/>
              <w:left w:val="single" w:sz="5" w:space="0" w:color="000000"/>
              <w:bottom w:val="single" w:sz="5" w:space="0" w:color="000000"/>
              <w:right w:val="single" w:sz="5" w:space="0" w:color="000000"/>
            </w:tcBorders>
          </w:tcPr>
          <w:p w14:paraId="0E9F7C97"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177B68CD" w14:textId="77777777" w:rsidR="00B87611" w:rsidRDefault="00B87611"/>
        </w:tc>
        <w:tc>
          <w:tcPr>
            <w:tcW w:w="1397" w:type="dxa"/>
            <w:tcBorders>
              <w:top w:val="single" w:sz="5" w:space="0" w:color="000000"/>
              <w:left w:val="single" w:sz="5" w:space="0" w:color="000000"/>
              <w:bottom w:val="single" w:sz="5" w:space="0" w:color="000000"/>
              <w:right w:val="single" w:sz="5" w:space="0" w:color="000000"/>
            </w:tcBorders>
          </w:tcPr>
          <w:p w14:paraId="74703FEF" w14:textId="77777777" w:rsidR="00B87611" w:rsidRDefault="00B87611"/>
        </w:tc>
      </w:tr>
    </w:tbl>
    <w:p w14:paraId="0596EC54" w14:textId="77777777" w:rsidR="00B87611" w:rsidRDefault="00B87611">
      <w:pPr>
        <w:sectPr w:rsidR="00B87611" w:rsidSect="00947A67">
          <w:pgSz w:w="12240" w:h="15840"/>
          <w:pgMar w:top="920" w:right="980" w:bottom="280" w:left="1160" w:header="0" w:footer="920" w:gutter="0"/>
          <w:cols w:space="720"/>
        </w:sectPr>
      </w:pPr>
    </w:p>
    <w:p w14:paraId="09F4F789" w14:textId="523F15FA" w:rsidR="00B87611" w:rsidRDefault="00790719">
      <w:pPr>
        <w:spacing w:before="59" w:line="260" w:lineRule="exact"/>
        <w:ind w:left="460"/>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70016" behindDoc="1" locked="0" layoutInCell="1" allowOverlap="1" wp14:anchorId="5EAA7D62" wp14:editId="3080A4CD">
                <wp:simplePos x="0" y="0"/>
                <wp:positionH relativeFrom="page">
                  <wp:posOffset>384810</wp:posOffset>
                </wp:positionH>
                <wp:positionV relativeFrom="page">
                  <wp:posOffset>457835</wp:posOffset>
                </wp:positionV>
                <wp:extent cx="7004050" cy="9316085"/>
                <wp:effectExtent l="3810" t="10160" r="2540" b="8255"/>
                <wp:wrapNone/>
                <wp:docPr id="135313992"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2036887398" name="Freeform 487"/>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9680392" name="Freeform 486"/>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1630073" name="Freeform 485"/>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827358" name="Freeform 484"/>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4366639" name="Freeform 483"/>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82246" name="Freeform 482"/>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092021" name="Freeform 481"/>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794146" name="Freeform 480"/>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894687" name="Freeform 479"/>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1738246" name="Freeform 478"/>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3699070" name="Freeform 477"/>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7820103" name="Freeform 476"/>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6339992" name="Freeform 475"/>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798843" name="Freeform 474"/>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481651" name="Freeform 473"/>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953075" name="Freeform 472"/>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9710046" name="Freeform 471"/>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5220347" name="Freeform 470"/>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599561" name="Freeform 469"/>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1770247" name="Freeform 468"/>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6F538C" id="Group 467" o:spid="_x0000_s1026" style="position:absolute;margin-left:30.3pt;margin-top:36.05pt;width:551.5pt;height:733.55pt;z-index:-251646464;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">
                <v:shape id="Freeform 487"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" path="m,l29,e" filled="f" strokeweight=".58pt">
                  <v:path arrowok="t" o:connecttype="custom" o:connectlocs="0,0;29,0" o:connectangles="0,0"/>
                </v:shape>
                <v:shape id="Freeform 486"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" path="m,l9,e" filled="f" strokecolor="white" strokeweight="1.06pt">
                  <v:path arrowok="t" o:connecttype="custom" o:connectlocs="0,0;9,0" o:connectangles="0,0"/>
                </v:shape>
                <v:shape id="Freeform 485"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" path="m,l19,e" filled="f" strokecolor="white" strokeweight=".58pt">
                  <v:path arrowok="t" o:connecttype="custom" o:connectlocs="0,0;19,0" o:connectangles="0,0"/>
                </v:shape>
                <v:shape id="Freeform 484"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" path="m,l10961,e" filled="f" strokeweight=".58pt">
                  <v:path arrowok="t" o:connecttype="custom" o:connectlocs="0,0;10961,0" o:connectangles="0,0"/>
                </v:shape>
                <v:shape id="Freeform 483"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" path="m,l10961,e" filled="f" strokeweight=".58pt">
                  <v:path arrowok="t" o:connecttype="custom" o:connectlocs="0,0;10961,0" o:connectangles="0,0"/>
                </v:shape>
                <v:shape id="Freeform 482"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" path="m,l28,e" filled="f" strokeweight=".58pt">
                  <v:path arrowok="t" o:connecttype="custom" o:connectlocs="0,0;28,0" o:connectangles="0,0"/>
                </v:shape>
                <v:shape id="Freeform 481"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" path="m,l10,e" filled="f" strokecolor="white" strokeweight="1.06pt">
                  <v:path arrowok="t" o:connecttype="custom" o:connectlocs="0,0;10,0" o:connectangles="0,0"/>
                </v:shape>
                <v:shape id="Freeform 480"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" path="m,l19,e" filled="f" strokecolor="white" strokeweight=".58pt">
                  <v:path arrowok="t" o:connecttype="custom" o:connectlocs="0,0;19,0" o:connectangles="0,0"/>
                </v:shape>
                <v:shape id="Freeform 479"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" path="m,l,14650e" filled="f" strokeweight=".58pt">
                  <v:path arrowok="t" o:connecttype="custom" o:connectlocs="0,732;0,15382" o:connectangles="0,0"/>
                </v:shape>
                <v:shape id="Freeform 478"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" path="m,l,14611e" filled="f" strokeweight=".58pt">
                  <v:path arrowok="t" o:connecttype="custom" o:connectlocs="0,751;0,15362" o:connectangles="0,0"/>
                </v:shape>
                <v:shape id="Freeform 477"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" path="m,l,14650e" filled="f" strokeweight=".20464mm">
                  <v:path arrowok="t" o:connecttype="custom" o:connectlocs="0,732;0,15382" o:connectangles="0,0"/>
                </v:shape>
                <v:shape id="Freeform 476"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" path="m,l,14611e" filled="f" strokeweight=".58pt">
                  <v:path arrowok="t" o:connecttype="custom" o:connectlocs="0,751;0,15362" o:connectangles="0,0"/>
                </v:shape>
                <v:shape id="Freeform 475"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" path="m,l29,e" filled="f" strokeweight=".58pt">
                  <v:path arrowok="t" o:connecttype="custom" o:connectlocs="0,0;29,0" o:connectangles="0,0"/>
                </v:shape>
                <v:shape id="Freeform 474"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" path="m,l9,e" filled="f" strokecolor="white" strokeweight="1.06pt">
                  <v:path arrowok="t" o:connecttype="custom" o:connectlocs="0,0;9,0" o:connectangles="0,0"/>
                </v:shape>
                <v:shape id="Freeform 473"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" path="m,l19,e" filled="f" strokecolor="white" strokeweight=".58pt">
                  <v:path arrowok="t" o:connecttype="custom" o:connectlocs="0,0;19,0" o:connectangles="0,0"/>
                </v:shape>
                <v:shape id="Freeform 472"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" path="m,l10961,e" filled="f" strokeweight=".58pt">
                  <v:path arrowok="t" o:connecttype="custom" o:connectlocs="0,0;10961,0" o:connectangles="0,0"/>
                </v:shape>
                <v:shape id="Freeform 471"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" path="m,l10961,e" filled="f" strokeweight=".20464mm">
                  <v:path arrowok="t" o:connecttype="custom" o:connectlocs="0,0;10961,0" o:connectangles="0,0"/>
                </v:shape>
                <v:shape id="Freeform 470"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" path="m,l28,e" filled="f" strokeweight=".58pt">
                  <v:path arrowok="t" o:connecttype="custom" o:connectlocs="0,0;28,0" o:connectangles="0,0"/>
                </v:shape>
                <v:shape id="Freeform 469"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" path="m,l10,e" filled="f" strokecolor="white" strokeweight="1.06pt">
                  <v:path arrowok="t" o:connecttype="custom" o:connectlocs="0,0;10,0" o:connectangles="0,0"/>
                </v:shape>
                <v:shape id="Freeform 468"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position w:val="-1"/>
          <w:sz w:val="24"/>
          <w:szCs w:val="24"/>
          <w:u w:val="thick" w:color="000000"/>
        </w:rPr>
        <w:t>D</w:t>
      </w:r>
      <w:r w:rsidR="00963546">
        <w:rPr>
          <w:rFonts w:ascii="Trebuchet MS" w:eastAsia="Trebuchet MS" w:hAnsi="Trebuchet MS" w:cs="Trebuchet MS"/>
          <w:b/>
          <w:position w:val="-1"/>
          <w:sz w:val="24"/>
          <w:szCs w:val="24"/>
          <w:u w:val="thick" w:color="000000"/>
        </w:rPr>
        <w:t>. D</w:t>
      </w:r>
      <w:r w:rsidR="00963546">
        <w:rPr>
          <w:rFonts w:ascii="Trebuchet MS" w:eastAsia="Trebuchet MS" w:hAnsi="Trebuchet MS" w:cs="Trebuchet MS"/>
          <w:b/>
          <w:spacing w:val="-1"/>
          <w:position w:val="-1"/>
          <w:sz w:val="24"/>
          <w:szCs w:val="24"/>
          <w:u w:val="thick" w:color="000000"/>
        </w:rPr>
        <w:t>e</w:t>
      </w:r>
      <w:r w:rsidR="00963546">
        <w:rPr>
          <w:rFonts w:ascii="Trebuchet MS" w:eastAsia="Trebuchet MS" w:hAnsi="Trebuchet MS" w:cs="Trebuchet MS"/>
          <w:b/>
          <w:position w:val="-1"/>
          <w:sz w:val="24"/>
          <w:szCs w:val="24"/>
          <w:u w:val="thick" w:color="000000"/>
        </w:rPr>
        <w:t>m</w:t>
      </w:r>
      <w:r w:rsidR="00963546">
        <w:rPr>
          <w:rFonts w:ascii="Trebuchet MS" w:eastAsia="Trebuchet MS" w:hAnsi="Trebuchet MS" w:cs="Trebuchet MS"/>
          <w:b/>
          <w:spacing w:val="1"/>
          <w:position w:val="-1"/>
          <w:sz w:val="24"/>
          <w:szCs w:val="24"/>
          <w:u w:val="thick" w:color="000000"/>
        </w:rPr>
        <w:t>o</w:t>
      </w:r>
      <w:r w:rsidR="00963546">
        <w:rPr>
          <w:rFonts w:ascii="Trebuchet MS" w:eastAsia="Trebuchet MS" w:hAnsi="Trebuchet MS" w:cs="Trebuchet MS"/>
          <w:b/>
          <w:position w:val="-1"/>
          <w:sz w:val="24"/>
          <w:szCs w:val="24"/>
          <w:u w:val="thick" w:color="000000"/>
        </w:rPr>
        <w:t>nstra</w:t>
      </w:r>
      <w:r w:rsidR="00963546">
        <w:rPr>
          <w:rFonts w:ascii="Trebuchet MS" w:eastAsia="Trebuchet MS" w:hAnsi="Trebuchet MS" w:cs="Trebuchet MS"/>
          <w:b/>
          <w:spacing w:val="1"/>
          <w:position w:val="-1"/>
          <w:sz w:val="24"/>
          <w:szCs w:val="24"/>
          <w:u w:val="thick" w:color="000000"/>
        </w:rPr>
        <w:t>t</w:t>
      </w:r>
      <w:r w:rsidR="00963546">
        <w:rPr>
          <w:rFonts w:ascii="Trebuchet MS" w:eastAsia="Trebuchet MS" w:hAnsi="Trebuchet MS" w:cs="Trebuchet MS"/>
          <w:b/>
          <w:position w:val="-1"/>
          <w:sz w:val="24"/>
          <w:szCs w:val="24"/>
          <w:u w:val="thick" w:color="000000"/>
        </w:rPr>
        <w:t>i</w:t>
      </w:r>
      <w:r w:rsidR="00963546">
        <w:rPr>
          <w:rFonts w:ascii="Trebuchet MS" w:eastAsia="Trebuchet MS" w:hAnsi="Trebuchet MS" w:cs="Trebuchet MS"/>
          <w:b/>
          <w:spacing w:val="1"/>
          <w:position w:val="-1"/>
          <w:sz w:val="24"/>
          <w:szCs w:val="24"/>
          <w:u w:val="thick" w:color="000000"/>
        </w:rPr>
        <w:t>o</w:t>
      </w:r>
      <w:r w:rsidR="00963546">
        <w:rPr>
          <w:rFonts w:ascii="Trebuchet MS" w:eastAsia="Trebuchet MS" w:hAnsi="Trebuchet MS" w:cs="Trebuchet MS"/>
          <w:b/>
          <w:position w:val="-1"/>
          <w:sz w:val="24"/>
          <w:szCs w:val="24"/>
          <w:u w:val="thick" w:color="000000"/>
        </w:rPr>
        <w:t>n</w:t>
      </w:r>
    </w:p>
    <w:p w14:paraId="15C8EBE8" w14:textId="77777777" w:rsidR="00B87611" w:rsidRDefault="00B87611">
      <w:pPr>
        <w:spacing w:before="3" w:line="0" w:lineRule="atLeast"/>
        <w:rPr>
          <w:sz w:val="1"/>
          <w:szCs w:val="1"/>
        </w:rPr>
      </w:pPr>
    </w:p>
    <w:tbl>
      <w:tblPr>
        <w:tblW w:w="0" w:type="auto"/>
        <w:tblInd w:w="377" w:type="dxa"/>
        <w:tblLayout w:type="fixed"/>
        <w:tblCellMar>
          <w:left w:w="0" w:type="dxa"/>
          <w:right w:w="0" w:type="dxa"/>
        </w:tblCellMar>
        <w:tblLook w:val="01E0" w:firstRow="1" w:lastRow="1" w:firstColumn="1" w:lastColumn="1" w:noHBand="0" w:noVBand="0"/>
      </w:tblPr>
      <w:tblGrid>
        <w:gridCol w:w="2717"/>
        <w:gridCol w:w="2072"/>
        <w:gridCol w:w="2069"/>
        <w:gridCol w:w="1261"/>
        <w:gridCol w:w="1488"/>
      </w:tblGrid>
      <w:tr w:rsidR="00B87611" w14:paraId="29BCAC42" w14:textId="77777777">
        <w:trPr>
          <w:trHeight w:hRule="exact" w:val="567"/>
        </w:trPr>
        <w:tc>
          <w:tcPr>
            <w:tcW w:w="2717" w:type="dxa"/>
            <w:tcBorders>
              <w:top w:val="single" w:sz="5" w:space="0" w:color="000000"/>
              <w:left w:val="single" w:sz="5" w:space="0" w:color="000000"/>
              <w:bottom w:val="single" w:sz="5" w:space="0" w:color="000000"/>
              <w:right w:val="single" w:sz="5" w:space="0" w:color="000000"/>
            </w:tcBorders>
          </w:tcPr>
          <w:p w14:paraId="580EF268" w14:textId="77777777" w:rsidR="00B87611" w:rsidRDefault="00963546">
            <w:pPr>
              <w:spacing w:line="260" w:lineRule="exact"/>
              <w:ind w:left="232"/>
              <w:rPr>
                <w:rFonts w:ascii="Trebuchet MS" w:eastAsia="Trebuchet MS" w:hAnsi="Trebuchet MS" w:cs="Trebuchet MS"/>
                <w:sz w:val="24"/>
                <w:szCs w:val="24"/>
              </w:rPr>
            </w:pPr>
            <w:r>
              <w:rPr>
                <w:rFonts w:ascii="Trebuchet MS" w:eastAsia="Trebuchet MS" w:hAnsi="Trebuchet MS" w:cs="Trebuchet MS"/>
                <w:b/>
                <w:sz w:val="24"/>
                <w:szCs w:val="24"/>
              </w:rPr>
              <w:t>Grade</w:t>
            </w:r>
            <w:r>
              <w:rPr>
                <w:rFonts w:ascii="Trebuchet MS" w:eastAsia="Trebuchet MS" w:hAnsi="Trebuchet MS" w:cs="Trebuchet MS"/>
                <w:b/>
                <w:spacing w:val="-2"/>
                <w:sz w:val="24"/>
                <w:szCs w:val="24"/>
              </w:rPr>
              <w:t xml:space="preserve"> </w:t>
            </w:r>
            <w:r>
              <w:rPr>
                <w:rFonts w:ascii="Trebuchet MS" w:eastAsia="Trebuchet MS" w:hAnsi="Trebuchet MS" w:cs="Trebuchet MS"/>
                <w:b/>
                <w:sz w:val="24"/>
                <w:szCs w:val="24"/>
              </w:rPr>
              <w:t>(G</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d</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P</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in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w:t>
            </w:r>
          </w:p>
        </w:tc>
        <w:tc>
          <w:tcPr>
            <w:tcW w:w="2072" w:type="dxa"/>
            <w:tcBorders>
              <w:top w:val="single" w:sz="5" w:space="0" w:color="000000"/>
              <w:left w:val="single" w:sz="5" w:space="0" w:color="000000"/>
              <w:bottom w:val="single" w:sz="5" w:space="0" w:color="000000"/>
              <w:right w:val="single" w:sz="5" w:space="0" w:color="000000"/>
            </w:tcBorders>
          </w:tcPr>
          <w:p w14:paraId="5076526D" w14:textId="77777777" w:rsidR="00B87611" w:rsidRDefault="00963546">
            <w:pPr>
              <w:spacing w:line="260" w:lineRule="exact"/>
              <w:ind w:left="467" w:right="473"/>
              <w:jc w:val="center"/>
              <w:rPr>
                <w:rFonts w:ascii="Trebuchet MS" w:eastAsia="Trebuchet MS" w:hAnsi="Trebuchet MS" w:cs="Trebuchet MS"/>
                <w:sz w:val="24"/>
                <w:szCs w:val="24"/>
              </w:rPr>
            </w:pPr>
            <w:r>
              <w:rPr>
                <w:rFonts w:ascii="Trebuchet MS" w:eastAsia="Trebuchet MS" w:hAnsi="Trebuchet MS" w:cs="Trebuchet MS"/>
                <w:b/>
                <w:sz w:val="24"/>
                <w:szCs w:val="24"/>
              </w:rPr>
              <w:t>Ex</w:t>
            </w:r>
            <w:r>
              <w:rPr>
                <w:rFonts w:ascii="Trebuchet MS" w:eastAsia="Trebuchet MS" w:hAnsi="Trebuchet MS" w:cs="Trebuchet MS"/>
                <w:b/>
                <w:spacing w:val="-1"/>
                <w:sz w:val="24"/>
                <w:szCs w:val="24"/>
              </w:rPr>
              <w:t>ce</w:t>
            </w:r>
            <w:r>
              <w:rPr>
                <w:rFonts w:ascii="Trebuchet MS" w:eastAsia="Trebuchet MS" w:hAnsi="Trebuchet MS" w:cs="Trebuchet MS"/>
                <w:b/>
                <w:spacing w:val="1"/>
                <w:sz w:val="24"/>
                <w:szCs w:val="24"/>
              </w:rPr>
              <w:t>l</w:t>
            </w:r>
            <w:r>
              <w:rPr>
                <w:rFonts w:ascii="Trebuchet MS" w:eastAsia="Trebuchet MS" w:hAnsi="Trebuchet MS" w:cs="Trebuchet MS"/>
                <w:b/>
                <w:spacing w:val="-1"/>
                <w:sz w:val="24"/>
                <w:szCs w:val="24"/>
              </w:rPr>
              <w:t>le</w:t>
            </w:r>
            <w:r>
              <w:rPr>
                <w:rFonts w:ascii="Trebuchet MS" w:eastAsia="Trebuchet MS" w:hAnsi="Trebuchet MS" w:cs="Trebuchet MS"/>
                <w:b/>
                <w:sz w:val="24"/>
                <w:szCs w:val="24"/>
              </w:rPr>
              <w:t>nt</w:t>
            </w:r>
          </w:p>
          <w:p w14:paraId="664506D9" w14:textId="77777777" w:rsidR="00B87611" w:rsidRDefault="00963546">
            <w:pPr>
              <w:spacing w:line="260" w:lineRule="exact"/>
              <w:ind w:left="647" w:right="648"/>
              <w:jc w:val="center"/>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10</w:t>
            </w:r>
            <w:r>
              <w:rPr>
                <w:rFonts w:ascii="Trebuchet MS" w:eastAsia="Trebuchet MS" w:hAnsi="Trebuchet MS" w:cs="Trebuchet MS"/>
                <w:b/>
                <w:spacing w:val="-2"/>
                <w:sz w:val="24"/>
                <w:szCs w:val="24"/>
              </w:rPr>
              <w:t>-</w:t>
            </w:r>
            <w:r>
              <w:rPr>
                <w:rFonts w:ascii="Trebuchet MS" w:eastAsia="Trebuchet MS" w:hAnsi="Trebuchet MS" w:cs="Trebuchet MS"/>
                <w:b/>
                <w:spacing w:val="1"/>
                <w:sz w:val="24"/>
                <w:szCs w:val="24"/>
              </w:rPr>
              <w:t>9)</w:t>
            </w:r>
          </w:p>
        </w:tc>
        <w:tc>
          <w:tcPr>
            <w:tcW w:w="2069" w:type="dxa"/>
            <w:tcBorders>
              <w:top w:val="single" w:sz="5" w:space="0" w:color="000000"/>
              <w:left w:val="single" w:sz="5" w:space="0" w:color="000000"/>
              <w:bottom w:val="single" w:sz="5" w:space="0" w:color="000000"/>
              <w:right w:val="single" w:sz="5" w:space="0" w:color="000000"/>
            </w:tcBorders>
          </w:tcPr>
          <w:p w14:paraId="01249837" w14:textId="77777777" w:rsidR="00B87611" w:rsidRDefault="00963546">
            <w:pPr>
              <w:spacing w:line="260" w:lineRule="exact"/>
              <w:ind w:left="407" w:right="413"/>
              <w:jc w:val="center"/>
              <w:rPr>
                <w:rFonts w:ascii="Trebuchet MS" w:eastAsia="Trebuchet MS" w:hAnsi="Trebuchet MS" w:cs="Trebuchet MS"/>
                <w:sz w:val="24"/>
                <w:szCs w:val="24"/>
              </w:rPr>
            </w:pPr>
            <w:r>
              <w:rPr>
                <w:rFonts w:ascii="Trebuchet MS" w:eastAsia="Trebuchet MS" w:hAnsi="Trebuchet MS" w:cs="Trebuchet MS"/>
                <w:b/>
                <w:sz w:val="24"/>
                <w:szCs w:val="24"/>
              </w:rPr>
              <w:t>V</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 xml:space="preserve">ry </w:t>
            </w:r>
            <w:r>
              <w:rPr>
                <w:rFonts w:ascii="Trebuchet MS" w:eastAsia="Trebuchet MS" w:hAnsi="Trebuchet MS" w:cs="Trebuchet MS"/>
                <w:b/>
                <w:spacing w:val="-1"/>
                <w:sz w:val="24"/>
                <w:szCs w:val="24"/>
              </w:rPr>
              <w:t>G</w:t>
            </w:r>
            <w:r>
              <w:rPr>
                <w:rFonts w:ascii="Trebuchet MS" w:eastAsia="Trebuchet MS" w:hAnsi="Trebuchet MS" w:cs="Trebuchet MS"/>
                <w:b/>
                <w:spacing w:val="1"/>
                <w:sz w:val="24"/>
                <w:szCs w:val="24"/>
              </w:rPr>
              <w:t>oo</w:t>
            </w:r>
            <w:r>
              <w:rPr>
                <w:rFonts w:ascii="Trebuchet MS" w:eastAsia="Trebuchet MS" w:hAnsi="Trebuchet MS" w:cs="Trebuchet MS"/>
                <w:b/>
                <w:sz w:val="24"/>
                <w:szCs w:val="24"/>
              </w:rPr>
              <w:t>d</w:t>
            </w:r>
          </w:p>
          <w:p w14:paraId="73F0203D" w14:textId="77777777" w:rsidR="00B87611" w:rsidRDefault="00963546">
            <w:pPr>
              <w:spacing w:line="260" w:lineRule="exact"/>
              <w:ind w:left="715" w:right="722"/>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(6-</w:t>
            </w:r>
            <w:r>
              <w:rPr>
                <w:rFonts w:ascii="Trebuchet MS" w:eastAsia="Trebuchet MS" w:hAnsi="Trebuchet MS" w:cs="Trebuchet MS"/>
                <w:b/>
                <w:spacing w:val="-1"/>
                <w:sz w:val="24"/>
                <w:szCs w:val="24"/>
              </w:rPr>
              <w:t>8)</w:t>
            </w:r>
          </w:p>
        </w:tc>
        <w:tc>
          <w:tcPr>
            <w:tcW w:w="1261" w:type="dxa"/>
            <w:tcBorders>
              <w:top w:val="single" w:sz="5" w:space="0" w:color="000000"/>
              <w:left w:val="single" w:sz="5" w:space="0" w:color="000000"/>
              <w:bottom w:val="single" w:sz="5" w:space="0" w:color="000000"/>
              <w:right w:val="single" w:sz="5" w:space="0" w:color="000000"/>
            </w:tcBorders>
          </w:tcPr>
          <w:p w14:paraId="5E11AF15" w14:textId="77777777" w:rsidR="00B87611" w:rsidRDefault="00963546">
            <w:pPr>
              <w:spacing w:line="260" w:lineRule="exact"/>
              <w:ind w:left="403"/>
              <w:rPr>
                <w:rFonts w:ascii="Trebuchet MS" w:eastAsia="Trebuchet MS" w:hAnsi="Trebuchet MS" w:cs="Trebuchet MS"/>
                <w:sz w:val="24"/>
                <w:szCs w:val="24"/>
              </w:rPr>
            </w:pPr>
            <w:r>
              <w:rPr>
                <w:rFonts w:ascii="Trebuchet MS" w:eastAsia="Trebuchet MS" w:hAnsi="Trebuchet MS" w:cs="Trebuchet MS"/>
                <w:b/>
                <w:spacing w:val="-1"/>
                <w:sz w:val="24"/>
                <w:szCs w:val="24"/>
              </w:rPr>
              <w:t>F</w:t>
            </w:r>
            <w:r>
              <w:rPr>
                <w:rFonts w:ascii="Trebuchet MS" w:eastAsia="Trebuchet MS" w:hAnsi="Trebuchet MS" w:cs="Trebuchet MS"/>
                <w:b/>
                <w:sz w:val="24"/>
                <w:szCs w:val="24"/>
              </w:rPr>
              <w:t>air</w:t>
            </w:r>
          </w:p>
          <w:p w14:paraId="6776A5CC" w14:textId="77777777" w:rsidR="00B87611" w:rsidRDefault="00963546">
            <w:pPr>
              <w:spacing w:line="260" w:lineRule="exact"/>
              <w:ind w:left="352"/>
              <w:rPr>
                <w:rFonts w:ascii="Trebuchet MS" w:eastAsia="Trebuchet MS" w:hAnsi="Trebuchet MS" w:cs="Trebuchet MS"/>
                <w:sz w:val="24"/>
                <w:szCs w:val="24"/>
              </w:rPr>
            </w:pPr>
            <w:r>
              <w:rPr>
                <w:rFonts w:ascii="Trebuchet MS" w:eastAsia="Trebuchet MS" w:hAnsi="Trebuchet MS" w:cs="Trebuchet MS"/>
                <w:b/>
                <w:spacing w:val="1"/>
                <w:sz w:val="24"/>
                <w:szCs w:val="24"/>
              </w:rPr>
              <w:t>(3-</w:t>
            </w:r>
            <w:r>
              <w:rPr>
                <w:rFonts w:ascii="Trebuchet MS" w:eastAsia="Trebuchet MS" w:hAnsi="Trebuchet MS" w:cs="Trebuchet MS"/>
                <w:b/>
                <w:spacing w:val="-1"/>
                <w:sz w:val="24"/>
                <w:szCs w:val="24"/>
              </w:rPr>
              <w:t>5)</w:t>
            </w:r>
          </w:p>
        </w:tc>
        <w:tc>
          <w:tcPr>
            <w:tcW w:w="1488" w:type="dxa"/>
            <w:tcBorders>
              <w:top w:val="single" w:sz="5" w:space="0" w:color="000000"/>
              <w:left w:val="single" w:sz="5" w:space="0" w:color="000000"/>
              <w:bottom w:val="single" w:sz="5" w:space="0" w:color="000000"/>
              <w:right w:val="single" w:sz="5" w:space="0" w:color="000000"/>
            </w:tcBorders>
          </w:tcPr>
          <w:p w14:paraId="4DC375E6" w14:textId="77777777" w:rsidR="00B87611" w:rsidRDefault="00963546">
            <w:pPr>
              <w:spacing w:line="260" w:lineRule="exact"/>
              <w:ind w:left="479"/>
              <w:rPr>
                <w:rFonts w:ascii="Trebuchet MS" w:eastAsia="Trebuchet MS" w:hAnsi="Trebuchet MS" w:cs="Trebuchet MS"/>
                <w:sz w:val="24"/>
                <w:szCs w:val="24"/>
              </w:rPr>
            </w:pPr>
            <w:r>
              <w:rPr>
                <w:rFonts w:ascii="Trebuchet MS" w:eastAsia="Trebuchet MS" w:hAnsi="Trebuchet MS" w:cs="Trebuchet MS"/>
                <w:b/>
                <w:sz w:val="24"/>
                <w:szCs w:val="24"/>
              </w:rPr>
              <w:t>P</w:t>
            </w:r>
            <w:r>
              <w:rPr>
                <w:rFonts w:ascii="Trebuchet MS" w:eastAsia="Trebuchet MS" w:hAnsi="Trebuchet MS" w:cs="Trebuchet MS"/>
                <w:b/>
                <w:spacing w:val="1"/>
                <w:sz w:val="24"/>
                <w:szCs w:val="24"/>
              </w:rPr>
              <w:t>oo</w:t>
            </w:r>
            <w:r>
              <w:rPr>
                <w:rFonts w:ascii="Trebuchet MS" w:eastAsia="Trebuchet MS" w:hAnsi="Trebuchet MS" w:cs="Trebuchet MS"/>
                <w:b/>
                <w:sz w:val="24"/>
                <w:szCs w:val="24"/>
              </w:rPr>
              <w:t>r</w:t>
            </w:r>
          </w:p>
          <w:p w14:paraId="5E8EDCE2" w14:textId="77777777" w:rsidR="00B87611" w:rsidRDefault="00963546">
            <w:pPr>
              <w:spacing w:line="260" w:lineRule="exact"/>
              <w:ind w:left="465"/>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pacing w:val="-1"/>
                <w:sz w:val="24"/>
                <w:szCs w:val="24"/>
              </w:rPr>
              <w:t>2)</w:t>
            </w:r>
          </w:p>
        </w:tc>
      </w:tr>
      <w:tr w:rsidR="00B87611" w14:paraId="1AA72BEE" w14:textId="77777777">
        <w:trPr>
          <w:trHeight w:hRule="exact" w:val="288"/>
        </w:trPr>
        <w:tc>
          <w:tcPr>
            <w:tcW w:w="2717" w:type="dxa"/>
            <w:tcBorders>
              <w:top w:val="single" w:sz="5" w:space="0" w:color="000000"/>
              <w:left w:val="single" w:sz="5" w:space="0" w:color="000000"/>
              <w:bottom w:val="single" w:sz="5" w:space="0" w:color="000000"/>
              <w:right w:val="single" w:sz="5" w:space="0" w:color="000000"/>
            </w:tcBorders>
          </w:tcPr>
          <w:p w14:paraId="462937DE" w14:textId="77777777" w:rsidR="00B87611" w:rsidRDefault="00963546">
            <w:pPr>
              <w:spacing w:line="260" w:lineRule="exact"/>
              <w:ind w:left="765"/>
              <w:rPr>
                <w:rFonts w:ascii="Trebuchet MS" w:eastAsia="Trebuchet MS" w:hAnsi="Trebuchet MS" w:cs="Trebuchet MS"/>
                <w:sz w:val="24"/>
                <w:szCs w:val="24"/>
              </w:rPr>
            </w:pPr>
            <w:r>
              <w:rPr>
                <w:rFonts w:ascii="Trebuchet MS" w:eastAsia="Trebuchet MS" w:hAnsi="Trebuchet MS" w:cs="Trebuchet MS"/>
                <w:b/>
                <w:sz w:val="24"/>
                <w:szCs w:val="24"/>
              </w:rPr>
              <w:t>Pa</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am</w:t>
            </w:r>
            <w:r>
              <w:rPr>
                <w:rFonts w:ascii="Trebuchet MS" w:eastAsia="Trebuchet MS" w:hAnsi="Trebuchet MS" w:cs="Trebuchet MS"/>
                <w:b/>
                <w:spacing w:val="-2"/>
                <w:sz w:val="24"/>
                <w:szCs w:val="24"/>
              </w:rPr>
              <w:t>e</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w:t>
            </w:r>
          </w:p>
        </w:tc>
        <w:tc>
          <w:tcPr>
            <w:tcW w:w="2072" w:type="dxa"/>
            <w:tcBorders>
              <w:top w:val="single" w:sz="5" w:space="0" w:color="000000"/>
              <w:left w:val="single" w:sz="5" w:space="0" w:color="000000"/>
              <w:bottom w:val="single" w:sz="5" w:space="0" w:color="000000"/>
              <w:right w:val="single" w:sz="5" w:space="0" w:color="000000"/>
            </w:tcBorders>
          </w:tcPr>
          <w:p w14:paraId="36511BF6" w14:textId="77777777" w:rsidR="00B87611" w:rsidRDefault="00B87611"/>
        </w:tc>
        <w:tc>
          <w:tcPr>
            <w:tcW w:w="2069" w:type="dxa"/>
            <w:tcBorders>
              <w:top w:val="single" w:sz="5" w:space="0" w:color="000000"/>
              <w:left w:val="single" w:sz="5" w:space="0" w:color="000000"/>
              <w:bottom w:val="single" w:sz="5" w:space="0" w:color="000000"/>
              <w:right w:val="single" w:sz="5" w:space="0" w:color="000000"/>
            </w:tcBorders>
          </w:tcPr>
          <w:p w14:paraId="60AA7DD0"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07A97F6A"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0C89B9BC" w14:textId="77777777" w:rsidR="00B87611" w:rsidRDefault="00B87611"/>
        </w:tc>
      </w:tr>
      <w:tr w:rsidR="00B87611" w14:paraId="4BF9B4E3" w14:textId="77777777">
        <w:trPr>
          <w:trHeight w:hRule="exact" w:val="1404"/>
        </w:trPr>
        <w:tc>
          <w:tcPr>
            <w:tcW w:w="2717" w:type="dxa"/>
            <w:tcBorders>
              <w:top w:val="single" w:sz="5" w:space="0" w:color="000000"/>
              <w:left w:val="single" w:sz="5" w:space="0" w:color="000000"/>
              <w:bottom w:val="single" w:sz="5" w:space="0" w:color="000000"/>
              <w:right w:val="single" w:sz="5" w:space="0" w:color="000000"/>
            </w:tcBorders>
          </w:tcPr>
          <w:p w14:paraId="1A4CF9A4" w14:textId="77777777" w:rsidR="00B87611" w:rsidRDefault="00963546">
            <w:pPr>
              <w:spacing w:line="260" w:lineRule="exact"/>
              <w:ind w:left="203" w:right="204"/>
              <w:jc w:val="center"/>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p>
          <w:p w14:paraId="1611DA8D" w14:textId="77777777" w:rsidR="00B87611" w:rsidRDefault="00963546">
            <w:pPr>
              <w:spacing w:before="5" w:line="260" w:lineRule="exact"/>
              <w:ind w:left="115" w:right="113" w:hanging="4"/>
              <w:jc w:val="center"/>
              <w:rPr>
                <w:rFonts w:ascii="Trebuchet MS" w:eastAsia="Trebuchet MS" w:hAnsi="Trebuchet MS" w:cs="Trebuchet MS"/>
                <w:sz w:val="24"/>
                <w:szCs w:val="24"/>
              </w:rPr>
            </w:pPr>
            <w:r>
              <w:rPr>
                <w:rFonts w:ascii="Trebuchet MS" w:eastAsia="Trebuchet MS" w:hAnsi="Trebuchet MS" w:cs="Trebuchet MS"/>
                <w:spacing w:val="1"/>
                <w:sz w:val="24"/>
                <w:szCs w:val="24"/>
              </w:rPr>
              <w:t>an</w:t>
            </w:r>
            <w:r>
              <w:rPr>
                <w:rFonts w:ascii="Trebuchet MS" w:eastAsia="Trebuchet MS" w:hAnsi="Trebuchet MS" w:cs="Trebuchet MS"/>
                <w:sz w:val="24"/>
                <w:szCs w:val="24"/>
              </w:rPr>
              <w:t>d Dem</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r I</w:t>
            </w:r>
            <w:r>
              <w:rPr>
                <w:rFonts w:ascii="Trebuchet MS" w:eastAsia="Trebuchet MS" w:hAnsi="Trebuchet MS" w:cs="Trebuchet MS"/>
                <w:spacing w:val="1"/>
                <w:sz w:val="24"/>
                <w:szCs w:val="24"/>
              </w:rPr>
              <w:t>nte</w:t>
            </w:r>
            <w:r>
              <w:rPr>
                <w:rFonts w:ascii="Trebuchet MS" w:eastAsia="Trebuchet MS" w:hAnsi="Trebuchet MS" w:cs="Trebuchet MS"/>
                <w:sz w:val="24"/>
                <w:szCs w:val="24"/>
              </w:rPr>
              <w:t>r</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p>
        </w:tc>
        <w:tc>
          <w:tcPr>
            <w:tcW w:w="2072" w:type="dxa"/>
            <w:tcBorders>
              <w:top w:val="single" w:sz="5" w:space="0" w:color="000000"/>
              <w:left w:val="single" w:sz="5" w:space="0" w:color="000000"/>
              <w:bottom w:val="single" w:sz="5" w:space="0" w:color="000000"/>
              <w:right w:val="single" w:sz="5" w:space="0" w:color="000000"/>
            </w:tcBorders>
          </w:tcPr>
          <w:p w14:paraId="45FA221F" w14:textId="77777777" w:rsidR="00B87611" w:rsidRDefault="00B87611"/>
        </w:tc>
        <w:tc>
          <w:tcPr>
            <w:tcW w:w="2069" w:type="dxa"/>
            <w:tcBorders>
              <w:top w:val="single" w:sz="5" w:space="0" w:color="000000"/>
              <w:left w:val="single" w:sz="5" w:space="0" w:color="000000"/>
              <w:bottom w:val="single" w:sz="5" w:space="0" w:color="000000"/>
              <w:right w:val="single" w:sz="5" w:space="0" w:color="000000"/>
            </w:tcBorders>
          </w:tcPr>
          <w:p w14:paraId="27FBE35E"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054E5A67"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29EEDF4F" w14:textId="77777777" w:rsidR="00B87611" w:rsidRDefault="00B87611"/>
        </w:tc>
      </w:tr>
      <w:tr w:rsidR="00B87611" w14:paraId="3D134693" w14:textId="77777777">
        <w:trPr>
          <w:trHeight w:hRule="exact" w:val="1126"/>
        </w:trPr>
        <w:tc>
          <w:tcPr>
            <w:tcW w:w="2717" w:type="dxa"/>
            <w:tcBorders>
              <w:top w:val="single" w:sz="5" w:space="0" w:color="000000"/>
              <w:left w:val="single" w:sz="5" w:space="0" w:color="000000"/>
              <w:bottom w:val="single" w:sz="5" w:space="0" w:color="000000"/>
              <w:right w:val="single" w:sz="5" w:space="0" w:color="000000"/>
            </w:tcBorders>
          </w:tcPr>
          <w:p w14:paraId="459D447A" w14:textId="77777777" w:rsidR="00B87611" w:rsidRDefault="00963546">
            <w:pPr>
              <w:spacing w:line="260" w:lineRule="exact"/>
              <w:ind w:left="539" w:right="541"/>
              <w:jc w:val="center"/>
              <w:rPr>
                <w:rFonts w:ascii="Trebuchet MS" w:eastAsia="Trebuchet MS" w:hAnsi="Trebuchet MS" w:cs="Trebuchet MS"/>
                <w:sz w:val="24"/>
                <w:szCs w:val="24"/>
              </w:rPr>
            </w:pPr>
            <w:r>
              <w:rPr>
                <w:rFonts w:ascii="Trebuchet MS" w:eastAsia="Trebuchet MS" w:hAnsi="Trebuchet MS" w:cs="Trebuchet MS"/>
                <w:sz w:val="24"/>
                <w:szCs w:val="24"/>
              </w:rPr>
              <w:t>U</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p>
          <w:p w14:paraId="3D58D842" w14:textId="77777777" w:rsidR="00B87611" w:rsidRDefault="00963546">
            <w:pPr>
              <w:spacing w:line="260" w:lineRule="exact"/>
              <w:ind w:left="176" w:right="180"/>
              <w:jc w:val="center"/>
              <w:rPr>
                <w:rFonts w:ascii="Trebuchet MS" w:eastAsia="Trebuchet MS" w:hAnsi="Trebuchet MS" w:cs="Trebuchet MS"/>
                <w:sz w:val="24"/>
                <w:szCs w:val="24"/>
              </w:rPr>
            </w:pPr>
            <w:r>
              <w:rPr>
                <w:rFonts w:ascii="Trebuchet MS" w:eastAsia="Trebuchet MS" w:hAnsi="Trebuchet MS" w:cs="Trebuchet MS"/>
                <w:spacing w:val="1"/>
                <w:sz w:val="24"/>
                <w:szCs w:val="24"/>
              </w:rPr>
              <w:t>in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ua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c</w:t>
            </w:r>
            <w:r>
              <w:rPr>
                <w:rFonts w:ascii="Trebuchet MS" w:eastAsia="Trebuchet MS" w:hAnsi="Trebuchet MS" w:cs="Trebuchet MS"/>
                <w:spacing w:val="1"/>
                <w:sz w:val="24"/>
                <w:szCs w:val="24"/>
              </w:rPr>
              <w:t>a</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&amp;</w:t>
            </w:r>
          </w:p>
          <w:p w14:paraId="146D30F3" w14:textId="77777777" w:rsidR="00B87611" w:rsidRDefault="00963546">
            <w:pPr>
              <w:spacing w:line="280" w:lineRule="exact"/>
              <w:ind w:left="319" w:right="323"/>
              <w:jc w:val="center"/>
              <w:rPr>
                <w:rFonts w:ascii="Trebuchet MS" w:eastAsia="Trebuchet MS" w:hAnsi="Trebuchet MS" w:cs="Trebuchet MS"/>
                <w:sz w:val="24"/>
                <w:szCs w:val="24"/>
              </w:rPr>
            </w:pPr>
            <w:r>
              <w:rPr>
                <w:rFonts w:ascii="Trebuchet MS" w:eastAsia="Trebuchet MS" w:hAnsi="Trebuchet MS" w:cs="Trebuchet MS"/>
                <w:spacing w:val="1"/>
                <w:sz w:val="24"/>
                <w:szCs w:val="24"/>
              </w:rPr>
              <w:t>in</w:t>
            </w:r>
            <w:r>
              <w:rPr>
                <w:rFonts w:ascii="Trebuchet MS" w:eastAsia="Trebuchet MS" w:hAnsi="Trebuchet MS" w:cs="Trebuchet MS"/>
                <w:sz w:val="24"/>
                <w:szCs w:val="24"/>
              </w:rPr>
              <w:t>v</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t</w:t>
            </w:r>
          </w:p>
        </w:tc>
        <w:tc>
          <w:tcPr>
            <w:tcW w:w="2072" w:type="dxa"/>
            <w:tcBorders>
              <w:top w:val="single" w:sz="5" w:space="0" w:color="000000"/>
              <w:left w:val="single" w:sz="5" w:space="0" w:color="000000"/>
              <w:bottom w:val="single" w:sz="5" w:space="0" w:color="000000"/>
              <w:right w:val="single" w:sz="5" w:space="0" w:color="000000"/>
            </w:tcBorders>
          </w:tcPr>
          <w:p w14:paraId="3BFB8D01" w14:textId="77777777" w:rsidR="00B87611" w:rsidRDefault="00B87611"/>
        </w:tc>
        <w:tc>
          <w:tcPr>
            <w:tcW w:w="2069" w:type="dxa"/>
            <w:tcBorders>
              <w:top w:val="single" w:sz="5" w:space="0" w:color="000000"/>
              <w:left w:val="single" w:sz="5" w:space="0" w:color="000000"/>
              <w:bottom w:val="single" w:sz="5" w:space="0" w:color="000000"/>
              <w:right w:val="single" w:sz="5" w:space="0" w:color="000000"/>
            </w:tcBorders>
          </w:tcPr>
          <w:p w14:paraId="3C5D3814"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5F3D3380"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49EDA657" w14:textId="77777777" w:rsidR="00B87611" w:rsidRDefault="00B87611"/>
        </w:tc>
      </w:tr>
      <w:tr w:rsidR="00B87611" w14:paraId="7309E612" w14:textId="77777777">
        <w:trPr>
          <w:trHeight w:hRule="exact" w:val="1402"/>
        </w:trPr>
        <w:tc>
          <w:tcPr>
            <w:tcW w:w="2717" w:type="dxa"/>
            <w:tcBorders>
              <w:top w:val="single" w:sz="5" w:space="0" w:color="000000"/>
              <w:left w:val="single" w:sz="5" w:space="0" w:color="000000"/>
              <w:bottom w:val="single" w:sz="5" w:space="0" w:color="000000"/>
              <w:right w:val="single" w:sz="5" w:space="0" w:color="000000"/>
            </w:tcBorders>
          </w:tcPr>
          <w:p w14:paraId="27874F9E" w14:textId="77777777" w:rsidR="00B87611" w:rsidRDefault="00963546">
            <w:pPr>
              <w:spacing w:line="260" w:lineRule="exact"/>
              <w:ind w:left="707" w:right="706"/>
              <w:jc w:val="center"/>
              <w:rPr>
                <w:rFonts w:ascii="Trebuchet MS" w:eastAsia="Trebuchet MS" w:hAnsi="Trebuchet MS" w:cs="Trebuchet MS"/>
                <w:sz w:val="24"/>
                <w:szCs w:val="24"/>
              </w:rPr>
            </w:pPr>
            <w:r>
              <w:rPr>
                <w:rFonts w:ascii="Trebuchet MS" w:eastAsia="Trebuchet MS" w:hAnsi="Trebuchet MS" w:cs="Trebuchet MS"/>
                <w:sz w:val="24"/>
                <w:szCs w:val="24"/>
              </w:rPr>
              <w:t>T</w:t>
            </w:r>
            <w:r>
              <w:rPr>
                <w:rFonts w:ascii="Trebuchet MS" w:eastAsia="Trebuchet MS" w:hAnsi="Trebuchet MS" w:cs="Trebuchet MS"/>
                <w:spacing w:val="1"/>
                <w:sz w:val="24"/>
                <w:szCs w:val="24"/>
              </w:rPr>
              <w:t>ea</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p>
          <w:p w14:paraId="0D062E8D" w14:textId="77777777" w:rsidR="00B87611" w:rsidRDefault="00963546">
            <w:pPr>
              <w:spacing w:before="2" w:line="260" w:lineRule="exact"/>
              <w:ind w:left="172" w:right="173"/>
              <w:jc w:val="center"/>
              <w:rPr>
                <w:rFonts w:ascii="Trebuchet MS" w:eastAsia="Trebuchet MS" w:hAnsi="Trebuchet MS" w:cs="Trebuchet MS"/>
                <w:sz w:val="24"/>
                <w:szCs w:val="24"/>
              </w:rPr>
            </w:pP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ut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of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k</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int</w:t>
            </w:r>
            <w:r>
              <w:rPr>
                <w:rFonts w:ascii="Trebuchet MS" w:eastAsia="Trebuchet MS" w:hAnsi="Trebuchet MS" w:cs="Trebuchet MS"/>
                <w:spacing w:val="-2"/>
                <w:sz w:val="24"/>
                <w:szCs w:val="24"/>
              </w:rPr>
              <w:t>r</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ea</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co</w:t>
            </w:r>
            <w:r>
              <w:rPr>
                <w:rFonts w:ascii="Trebuchet MS" w:eastAsia="Trebuchet MS" w:hAnsi="Trebuchet MS" w:cs="Trebuchet MS"/>
                <w:sz w:val="24"/>
                <w:szCs w:val="24"/>
              </w:rPr>
              <w:t>mm</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ni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to</w:t>
            </w:r>
            <w:r>
              <w:rPr>
                <w:rFonts w:ascii="Trebuchet MS" w:eastAsia="Trebuchet MS" w:hAnsi="Trebuchet MS" w:cs="Trebuchet MS"/>
                <w:sz w:val="24"/>
                <w:szCs w:val="24"/>
              </w:rPr>
              <w:t>ge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ne</w:t>
            </w:r>
            <w:r>
              <w:rPr>
                <w:rFonts w:ascii="Trebuchet MS" w:eastAsia="Trebuchet MS" w:hAnsi="Trebuchet MS" w:cs="Trebuchet MS"/>
                <w:spacing w:val="-1"/>
                <w:sz w:val="24"/>
                <w:szCs w:val="24"/>
              </w:rPr>
              <w:t>ss</w:t>
            </w:r>
            <w:r>
              <w:rPr>
                <w:rFonts w:ascii="Trebuchet MS" w:eastAsia="Trebuchet MS" w:hAnsi="Trebuchet MS" w:cs="Trebuchet MS"/>
                <w:sz w:val="24"/>
                <w:szCs w:val="24"/>
              </w:rPr>
              <w:t>)</w:t>
            </w:r>
          </w:p>
        </w:tc>
        <w:tc>
          <w:tcPr>
            <w:tcW w:w="2072" w:type="dxa"/>
            <w:tcBorders>
              <w:top w:val="single" w:sz="5" w:space="0" w:color="000000"/>
              <w:left w:val="single" w:sz="5" w:space="0" w:color="000000"/>
              <w:bottom w:val="single" w:sz="5" w:space="0" w:color="000000"/>
              <w:right w:val="single" w:sz="5" w:space="0" w:color="000000"/>
            </w:tcBorders>
          </w:tcPr>
          <w:p w14:paraId="41349C02" w14:textId="77777777" w:rsidR="00B87611" w:rsidRDefault="00B87611"/>
        </w:tc>
        <w:tc>
          <w:tcPr>
            <w:tcW w:w="2069" w:type="dxa"/>
            <w:tcBorders>
              <w:top w:val="single" w:sz="5" w:space="0" w:color="000000"/>
              <w:left w:val="single" w:sz="5" w:space="0" w:color="000000"/>
              <w:bottom w:val="single" w:sz="5" w:space="0" w:color="000000"/>
              <w:right w:val="single" w:sz="5" w:space="0" w:color="000000"/>
            </w:tcBorders>
          </w:tcPr>
          <w:p w14:paraId="1A51C8D4"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4E922729"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57F527EF" w14:textId="77777777" w:rsidR="00B87611" w:rsidRDefault="00B87611"/>
        </w:tc>
      </w:tr>
      <w:tr w:rsidR="00B87611" w14:paraId="30163F0B" w14:textId="77777777">
        <w:trPr>
          <w:trHeight w:hRule="exact" w:val="290"/>
        </w:trPr>
        <w:tc>
          <w:tcPr>
            <w:tcW w:w="2717" w:type="dxa"/>
            <w:tcBorders>
              <w:top w:val="single" w:sz="5" w:space="0" w:color="000000"/>
              <w:left w:val="single" w:sz="5" w:space="0" w:color="000000"/>
              <w:bottom w:val="single" w:sz="5" w:space="0" w:color="000000"/>
              <w:right w:val="single" w:sz="5" w:space="0" w:color="000000"/>
            </w:tcBorders>
          </w:tcPr>
          <w:p w14:paraId="5DCC301B" w14:textId="77777777" w:rsidR="00B87611" w:rsidRDefault="00963546">
            <w:pPr>
              <w:spacing w:line="260" w:lineRule="exact"/>
              <w:ind w:left="220"/>
              <w:rPr>
                <w:rFonts w:ascii="Trebuchet MS" w:eastAsia="Trebuchet MS" w:hAnsi="Trebuchet MS" w:cs="Trebuchet MS"/>
                <w:sz w:val="24"/>
                <w:szCs w:val="24"/>
              </w:rPr>
            </w:pP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utco</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p>
        </w:tc>
        <w:tc>
          <w:tcPr>
            <w:tcW w:w="2072" w:type="dxa"/>
            <w:tcBorders>
              <w:top w:val="single" w:sz="5" w:space="0" w:color="000000"/>
              <w:left w:val="single" w:sz="5" w:space="0" w:color="000000"/>
              <w:bottom w:val="single" w:sz="5" w:space="0" w:color="000000"/>
              <w:right w:val="single" w:sz="5" w:space="0" w:color="000000"/>
            </w:tcBorders>
          </w:tcPr>
          <w:p w14:paraId="7D5E677A" w14:textId="77777777" w:rsidR="00B87611" w:rsidRDefault="00B87611"/>
        </w:tc>
        <w:tc>
          <w:tcPr>
            <w:tcW w:w="2069" w:type="dxa"/>
            <w:tcBorders>
              <w:top w:val="single" w:sz="5" w:space="0" w:color="000000"/>
              <w:left w:val="single" w:sz="5" w:space="0" w:color="000000"/>
              <w:bottom w:val="single" w:sz="5" w:space="0" w:color="000000"/>
              <w:right w:val="single" w:sz="5" w:space="0" w:color="000000"/>
            </w:tcBorders>
          </w:tcPr>
          <w:p w14:paraId="29B4B433"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1471CC31"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6CB32819" w14:textId="77777777" w:rsidR="00B87611" w:rsidRDefault="00B87611"/>
        </w:tc>
      </w:tr>
    </w:tbl>
    <w:p w14:paraId="607D5B7E" w14:textId="77777777" w:rsidR="00B87611" w:rsidRDefault="00B87611">
      <w:pPr>
        <w:spacing w:before="12" w:line="220" w:lineRule="exact"/>
        <w:rPr>
          <w:sz w:val="22"/>
          <w:szCs w:val="22"/>
        </w:rPr>
      </w:pPr>
    </w:p>
    <w:p w14:paraId="442BCA17" w14:textId="77777777" w:rsidR="00B87611" w:rsidRDefault="00963546">
      <w:pPr>
        <w:spacing w:before="28" w:line="260" w:lineRule="exact"/>
        <w:ind w:left="552"/>
        <w:rPr>
          <w:rFonts w:ascii="Trebuchet MS" w:eastAsia="Trebuchet MS" w:hAnsi="Trebuchet MS" w:cs="Trebuchet MS"/>
          <w:sz w:val="24"/>
          <w:szCs w:val="24"/>
        </w:rPr>
      </w:pPr>
      <w:r>
        <w:rPr>
          <w:rFonts w:ascii="Trebuchet MS" w:eastAsia="Trebuchet MS" w:hAnsi="Trebuchet MS" w:cs="Trebuchet MS"/>
          <w:b/>
          <w:position w:val="-1"/>
          <w:sz w:val="24"/>
          <w:szCs w:val="24"/>
        </w:rPr>
        <w:t>E.</w:t>
      </w:r>
      <w:r>
        <w:rPr>
          <w:rFonts w:ascii="Trebuchet MS" w:eastAsia="Trebuchet MS" w:hAnsi="Trebuchet MS" w:cs="Trebuchet MS"/>
          <w:b/>
          <w:spacing w:val="-28"/>
          <w:position w:val="-1"/>
          <w:sz w:val="24"/>
          <w:szCs w:val="24"/>
        </w:rPr>
        <w:t xml:space="preserve"> </w:t>
      </w:r>
      <w:r>
        <w:rPr>
          <w:rFonts w:ascii="Trebuchet MS" w:eastAsia="Trebuchet MS" w:hAnsi="Trebuchet MS" w:cs="Trebuchet MS"/>
          <w:b/>
          <w:position w:val="-1"/>
          <w:sz w:val="24"/>
          <w:szCs w:val="24"/>
          <w:u w:val="thick" w:color="000000"/>
        </w:rPr>
        <w:t>Con</w:t>
      </w:r>
      <w:r>
        <w:rPr>
          <w:rFonts w:ascii="Trebuchet MS" w:eastAsia="Trebuchet MS" w:hAnsi="Trebuchet MS" w:cs="Trebuchet MS"/>
          <w:b/>
          <w:spacing w:val="1"/>
          <w:position w:val="-1"/>
          <w:sz w:val="24"/>
          <w:szCs w:val="24"/>
          <w:u w:val="thick" w:color="000000"/>
        </w:rPr>
        <w:t>t</w:t>
      </w:r>
      <w:r>
        <w:rPr>
          <w:rFonts w:ascii="Trebuchet MS" w:eastAsia="Trebuchet MS" w:hAnsi="Trebuchet MS" w:cs="Trebuchet MS"/>
          <w:b/>
          <w:spacing w:val="-1"/>
          <w:position w:val="-1"/>
          <w:sz w:val="24"/>
          <w:szCs w:val="24"/>
          <w:u w:val="thick" w:color="000000"/>
        </w:rPr>
        <w:t>e</w:t>
      </w:r>
      <w:r>
        <w:rPr>
          <w:rFonts w:ascii="Trebuchet MS" w:eastAsia="Trebuchet MS" w:hAnsi="Trebuchet MS" w:cs="Trebuchet MS"/>
          <w:b/>
          <w:position w:val="-1"/>
          <w:sz w:val="24"/>
          <w:szCs w:val="24"/>
          <w:u w:val="thick" w:color="000000"/>
        </w:rPr>
        <w:t xml:space="preserve">st </w:t>
      </w:r>
      <w:r>
        <w:rPr>
          <w:rFonts w:ascii="Trebuchet MS" w:eastAsia="Trebuchet MS" w:hAnsi="Trebuchet MS" w:cs="Trebuchet MS"/>
          <w:b/>
          <w:spacing w:val="1"/>
          <w:position w:val="-1"/>
          <w:sz w:val="24"/>
          <w:szCs w:val="24"/>
          <w:u w:val="thick" w:color="000000"/>
        </w:rPr>
        <w:t>P</w:t>
      </w:r>
      <w:r>
        <w:rPr>
          <w:rFonts w:ascii="Trebuchet MS" w:eastAsia="Trebuchet MS" w:hAnsi="Trebuchet MS" w:cs="Trebuchet MS"/>
          <w:b/>
          <w:position w:val="-1"/>
          <w:sz w:val="24"/>
          <w:szCs w:val="24"/>
          <w:u w:val="thick" w:color="000000"/>
        </w:rPr>
        <w:t>ar</w:t>
      </w:r>
      <w:r>
        <w:rPr>
          <w:rFonts w:ascii="Trebuchet MS" w:eastAsia="Trebuchet MS" w:hAnsi="Trebuchet MS" w:cs="Trebuchet MS"/>
          <w:b/>
          <w:spacing w:val="1"/>
          <w:position w:val="-1"/>
          <w:sz w:val="24"/>
          <w:szCs w:val="24"/>
          <w:u w:val="thick" w:color="000000"/>
        </w:rPr>
        <w:t>t</w:t>
      </w:r>
      <w:r>
        <w:rPr>
          <w:rFonts w:ascii="Trebuchet MS" w:eastAsia="Trebuchet MS" w:hAnsi="Trebuchet MS" w:cs="Trebuchet MS"/>
          <w:b/>
          <w:position w:val="-1"/>
          <w:sz w:val="24"/>
          <w:szCs w:val="24"/>
          <w:u w:val="thick" w:color="000000"/>
        </w:rPr>
        <w:t>icip</w:t>
      </w:r>
      <w:r>
        <w:rPr>
          <w:rFonts w:ascii="Trebuchet MS" w:eastAsia="Trebuchet MS" w:hAnsi="Trebuchet MS" w:cs="Trebuchet MS"/>
          <w:b/>
          <w:spacing w:val="-1"/>
          <w:position w:val="-1"/>
          <w:sz w:val="24"/>
          <w:szCs w:val="24"/>
          <w:u w:val="thick" w:color="000000"/>
        </w:rPr>
        <w:t>a</w:t>
      </w:r>
      <w:r>
        <w:rPr>
          <w:rFonts w:ascii="Trebuchet MS" w:eastAsia="Trebuchet MS" w:hAnsi="Trebuchet MS" w:cs="Trebuchet MS"/>
          <w:b/>
          <w:spacing w:val="1"/>
          <w:position w:val="-1"/>
          <w:sz w:val="24"/>
          <w:szCs w:val="24"/>
          <w:u w:val="thick" w:color="000000"/>
        </w:rPr>
        <w:t>t</w:t>
      </w:r>
      <w:r>
        <w:rPr>
          <w:rFonts w:ascii="Trebuchet MS" w:eastAsia="Trebuchet MS" w:hAnsi="Trebuchet MS" w:cs="Trebuchet MS"/>
          <w:b/>
          <w:position w:val="-1"/>
          <w:sz w:val="24"/>
          <w:szCs w:val="24"/>
          <w:u w:val="thick" w:color="000000"/>
        </w:rPr>
        <w:t>i</w:t>
      </w:r>
      <w:r>
        <w:rPr>
          <w:rFonts w:ascii="Trebuchet MS" w:eastAsia="Trebuchet MS" w:hAnsi="Trebuchet MS" w:cs="Trebuchet MS"/>
          <w:b/>
          <w:spacing w:val="1"/>
          <w:position w:val="-1"/>
          <w:sz w:val="24"/>
          <w:szCs w:val="24"/>
          <w:u w:val="thick" w:color="000000"/>
        </w:rPr>
        <w:t>o</w:t>
      </w:r>
      <w:r>
        <w:rPr>
          <w:rFonts w:ascii="Trebuchet MS" w:eastAsia="Trebuchet MS" w:hAnsi="Trebuchet MS" w:cs="Trebuchet MS"/>
          <w:b/>
          <w:position w:val="-1"/>
          <w:sz w:val="24"/>
          <w:szCs w:val="24"/>
          <w:u w:val="thick" w:color="000000"/>
        </w:rPr>
        <w:t>n</w:t>
      </w:r>
      <w:r>
        <w:rPr>
          <w:rFonts w:ascii="Trebuchet MS" w:eastAsia="Trebuchet MS" w:hAnsi="Trebuchet MS" w:cs="Trebuchet MS"/>
          <w:b/>
          <w:spacing w:val="-3"/>
          <w:position w:val="-1"/>
          <w:sz w:val="24"/>
          <w:szCs w:val="24"/>
          <w:u w:val="thick" w:color="000000"/>
        </w:rPr>
        <w:t xml:space="preserve"> </w:t>
      </w:r>
      <w:r>
        <w:rPr>
          <w:rFonts w:ascii="Trebuchet MS" w:eastAsia="Trebuchet MS" w:hAnsi="Trebuchet MS" w:cs="Trebuchet MS"/>
          <w:b/>
          <w:position w:val="-1"/>
          <w:sz w:val="24"/>
          <w:szCs w:val="24"/>
          <w:u w:val="thick" w:color="000000"/>
        </w:rPr>
        <w:t xml:space="preserve">/ </w:t>
      </w:r>
      <w:r>
        <w:rPr>
          <w:rFonts w:ascii="Trebuchet MS" w:eastAsia="Trebuchet MS" w:hAnsi="Trebuchet MS" w:cs="Trebuchet MS"/>
          <w:b/>
          <w:spacing w:val="-1"/>
          <w:position w:val="-1"/>
          <w:sz w:val="24"/>
          <w:szCs w:val="24"/>
          <w:u w:val="thick" w:color="000000"/>
        </w:rPr>
        <w:t>Aw</w:t>
      </w:r>
      <w:r>
        <w:rPr>
          <w:rFonts w:ascii="Trebuchet MS" w:eastAsia="Trebuchet MS" w:hAnsi="Trebuchet MS" w:cs="Trebuchet MS"/>
          <w:b/>
          <w:position w:val="-1"/>
          <w:sz w:val="24"/>
          <w:szCs w:val="24"/>
          <w:u w:val="thick" w:color="000000"/>
        </w:rPr>
        <w:t xml:space="preserve">ards, </w:t>
      </w:r>
      <w:r>
        <w:rPr>
          <w:rFonts w:ascii="Trebuchet MS" w:eastAsia="Trebuchet MS" w:hAnsi="Trebuchet MS" w:cs="Trebuchet MS"/>
          <w:b/>
          <w:spacing w:val="1"/>
          <w:position w:val="-1"/>
          <w:sz w:val="24"/>
          <w:szCs w:val="24"/>
          <w:u w:val="thick" w:color="000000"/>
        </w:rPr>
        <w:t>P</w:t>
      </w:r>
      <w:r>
        <w:rPr>
          <w:rFonts w:ascii="Trebuchet MS" w:eastAsia="Trebuchet MS" w:hAnsi="Trebuchet MS" w:cs="Trebuchet MS"/>
          <w:b/>
          <w:position w:val="-1"/>
          <w:sz w:val="24"/>
          <w:szCs w:val="24"/>
          <w:u w:val="thick" w:color="000000"/>
        </w:rPr>
        <w:t>u</w:t>
      </w:r>
      <w:r>
        <w:rPr>
          <w:rFonts w:ascii="Trebuchet MS" w:eastAsia="Trebuchet MS" w:hAnsi="Trebuchet MS" w:cs="Trebuchet MS"/>
          <w:b/>
          <w:spacing w:val="-1"/>
          <w:position w:val="-1"/>
          <w:sz w:val="24"/>
          <w:szCs w:val="24"/>
          <w:u w:val="thick" w:color="000000"/>
        </w:rPr>
        <w:t>bl</w:t>
      </w:r>
      <w:r>
        <w:rPr>
          <w:rFonts w:ascii="Trebuchet MS" w:eastAsia="Trebuchet MS" w:hAnsi="Trebuchet MS" w:cs="Trebuchet MS"/>
          <w:b/>
          <w:position w:val="-1"/>
          <w:sz w:val="24"/>
          <w:szCs w:val="24"/>
          <w:u w:val="thick" w:color="000000"/>
        </w:rPr>
        <w:t>i</w:t>
      </w:r>
      <w:r>
        <w:rPr>
          <w:rFonts w:ascii="Trebuchet MS" w:eastAsia="Trebuchet MS" w:hAnsi="Trebuchet MS" w:cs="Trebuchet MS"/>
          <w:b/>
          <w:spacing w:val="2"/>
          <w:position w:val="-1"/>
          <w:sz w:val="24"/>
          <w:szCs w:val="24"/>
          <w:u w:val="thick" w:color="000000"/>
        </w:rPr>
        <w:t>c</w:t>
      </w:r>
      <w:r>
        <w:rPr>
          <w:rFonts w:ascii="Trebuchet MS" w:eastAsia="Trebuchet MS" w:hAnsi="Trebuchet MS" w:cs="Trebuchet MS"/>
          <w:b/>
          <w:position w:val="-1"/>
          <w:sz w:val="24"/>
          <w:szCs w:val="24"/>
          <w:u w:val="thick" w:color="000000"/>
        </w:rPr>
        <w:t>ati</w:t>
      </w:r>
      <w:r>
        <w:rPr>
          <w:rFonts w:ascii="Trebuchet MS" w:eastAsia="Trebuchet MS" w:hAnsi="Trebuchet MS" w:cs="Trebuchet MS"/>
          <w:b/>
          <w:spacing w:val="1"/>
          <w:position w:val="-1"/>
          <w:sz w:val="24"/>
          <w:szCs w:val="24"/>
          <w:u w:val="thick" w:color="000000"/>
        </w:rPr>
        <w:t>o</w:t>
      </w:r>
      <w:r>
        <w:rPr>
          <w:rFonts w:ascii="Trebuchet MS" w:eastAsia="Trebuchet MS" w:hAnsi="Trebuchet MS" w:cs="Trebuchet MS"/>
          <w:b/>
          <w:position w:val="-1"/>
          <w:sz w:val="24"/>
          <w:szCs w:val="24"/>
          <w:u w:val="thick" w:color="000000"/>
        </w:rPr>
        <w:t xml:space="preserve">ns </w:t>
      </w:r>
      <w:r>
        <w:rPr>
          <w:rFonts w:ascii="Trebuchet MS" w:eastAsia="Trebuchet MS" w:hAnsi="Trebuchet MS" w:cs="Trebuchet MS"/>
          <w:b/>
          <w:spacing w:val="-1"/>
          <w:position w:val="-1"/>
          <w:sz w:val="24"/>
          <w:szCs w:val="24"/>
          <w:u w:val="thick" w:color="000000"/>
        </w:rPr>
        <w:t>a</w:t>
      </w:r>
      <w:r>
        <w:rPr>
          <w:rFonts w:ascii="Trebuchet MS" w:eastAsia="Trebuchet MS" w:hAnsi="Trebuchet MS" w:cs="Trebuchet MS"/>
          <w:b/>
          <w:position w:val="-1"/>
          <w:sz w:val="24"/>
          <w:szCs w:val="24"/>
          <w:u w:val="thick" w:color="000000"/>
        </w:rPr>
        <w:t>nd IPR</w:t>
      </w:r>
    </w:p>
    <w:p w14:paraId="5EF49B9C" w14:textId="77777777" w:rsidR="00B87611" w:rsidRDefault="00B87611">
      <w:pPr>
        <w:spacing w:before="3" w:line="0" w:lineRule="atLeast"/>
        <w:rPr>
          <w:sz w:val="1"/>
          <w:szCs w:val="1"/>
        </w:rPr>
      </w:pPr>
    </w:p>
    <w:tbl>
      <w:tblPr>
        <w:tblW w:w="0" w:type="auto"/>
        <w:tblInd w:w="377" w:type="dxa"/>
        <w:tblLayout w:type="fixed"/>
        <w:tblCellMar>
          <w:left w:w="0" w:type="dxa"/>
          <w:right w:w="0" w:type="dxa"/>
        </w:tblCellMar>
        <w:tblLook w:val="01E0" w:firstRow="1" w:lastRow="1" w:firstColumn="1" w:lastColumn="1" w:noHBand="0" w:noVBand="0"/>
      </w:tblPr>
      <w:tblGrid>
        <w:gridCol w:w="2989"/>
        <w:gridCol w:w="1709"/>
        <w:gridCol w:w="2160"/>
        <w:gridCol w:w="1261"/>
        <w:gridCol w:w="1488"/>
      </w:tblGrid>
      <w:tr w:rsidR="00B87611" w14:paraId="2B01CFE5" w14:textId="77777777">
        <w:trPr>
          <w:trHeight w:hRule="exact" w:val="567"/>
        </w:trPr>
        <w:tc>
          <w:tcPr>
            <w:tcW w:w="2989" w:type="dxa"/>
            <w:tcBorders>
              <w:top w:val="single" w:sz="5" w:space="0" w:color="000000"/>
              <w:left w:val="single" w:sz="5" w:space="0" w:color="000000"/>
              <w:bottom w:val="single" w:sz="5" w:space="0" w:color="000000"/>
              <w:right w:val="single" w:sz="5" w:space="0" w:color="000000"/>
            </w:tcBorders>
          </w:tcPr>
          <w:p w14:paraId="6902A5E8" w14:textId="77777777" w:rsidR="00B87611" w:rsidRDefault="00963546">
            <w:pPr>
              <w:spacing w:line="260" w:lineRule="exact"/>
              <w:ind w:left="1115" w:right="1117"/>
              <w:jc w:val="center"/>
              <w:rPr>
                <w:rFonts w:ascii="Trebuchet MS" w:eastAsia="Trebuchet MS" w:hAnsi="Trebuchet MS" w:cs="Trebuchet MS"/>
                <w:sz w:val="24"/>
                <w:szCs w:val="24"/>
              </w:rPr>
            </w:pPr>
            <w:r>
              <w:rPr>
                <w:rFonts w:ascii="Trebuchet MS" w:eastAsia="Trebuchet MS" w:hAnsi="Trebuchet MS" w:cs="Trebuchet MS"/>
                <w:b/>
                <w:sz w:val="24"/>
                <w:szCs w:val="24"/>
              </w:rPr>
              <w:t>Grade</w:t>
            </w:r>
          </w:p>
          <w:p w14:paraId="25A3A740" w14:textId="77777777" w:rsidR="00B87611" w:rsidRDefault="00963546">
            <w:pPr>
              <w:ind w:left="734" w:right="664"/>
              <w:jc w:val="center"/>
              <w:rPr>
                <w:rFonts w:ascii="Trebuchet MS" w:eastAsia="Trebuchet MS" w:hAnsi="Trebuchet MS" w:cs="Trebuchet MS"/>
                <w:sz w:val="24"/>
                <w:szCs w:val="24"/>
              </w:rPr>
            </w:pPr>
            <w:r>
              <w:rPr>
                <w:rFonts w:ascii="Trebuchet MS" w:eastAsia="Trebuchet MS" w:hAnsi="Trebuchet MS" w:cs="Trebuchet MS"/>
                <w:b/>
                <w:sz w:val="24"/>
                <w:szCs w:val="24"/>
              </w:rPr>
              <w:t>(G</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d</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P</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in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w:t>
            </w:r>
          </w:p>
        </w:tc>
        <w:tc>
          <w:tcPr>
            <w:tcW w:w="1709" w:type="dxa"/>
            <w:tcBorders>
              <w:top w:val="single" w:sz="5" w:space="0" w:color="000000"/>
              <w:left w:val="single" w:sz="5" w:space="0" w:color="000000"/>
              <w:bottom w:val="single" w:sz="5" w:space="0" w:color="000000"/>
              <w:right w:val="single" w:sz="5" w:space="0" w:color="000000"/>
            </w:tcBorders>
          </w:tcPr>
          <w:p w14:paraId="1254004B" w14:textId="77777777" w:rsidR="00B87611" w:rsidRDefault="00963546">
            <w:pPr>
              <w:spacing w:line="260" w:lineRule="exact"/>
              <w:ind w:left="285" w:right="294"/>
              <w:jc w:val="center"/>
              <w:rPr>
                <w:rFonts w:ascii="Trebuchet MS" w:eastAsia="Trebuchet MS" w:hAnsi="Trebuchet MS" w:cs="Trebuchet MS"/>
                <w:sz w:val="24"/>
                <w:szCs w:val="24"/>
              </w:rPr>
            </w:pPr>
            <w:r>
              <w:rPr>
                <w:rFonts w:ascii="Trebuchet MS" w:eastAsia="Trebuchet MS" w:hAnsi="Trebuchet MS" w:cs="Trebuchet MS"/>
                <w:b/>
                <w:sz w:val="24"/>
                <w:szCs w:val="24"/>
              </w:rPr>
              <w:t>Ex</w:t>
            </w:r>
            <w:r>
              <w:rPr>
                <w:rFonts w:ascii="Trebuchet MS" w:eastAsia="Trebuchet MS" w:hAnsi="Trebuchet MS" w:cs="Trebuchet MS"/>
                <w:b/>
                <w:spacing w:val="-1"/>
                <w:sz w:val="24"/>
                <w:szCs w:val="24"/>
              </w:rPr>
              <w:t>ce</w:t>
            </w:r>
            <w:r>
              <w:rPr>
                <w:rFonts w:ascii="Trebuchet MS" w:eastAsia="Trebuchet MS" w:hAnsi="Trebuchet MS" w:cs="Trebuchet MS"/>
                <w:b/>
                <w:spacing w:val="1"/>
                <w:sz w:val="24"/>
                <w:szCs w:val="24"/>
              </w:rPr>
              <w:t>l</w:t>
            </w:r>
            <w:r>
              <w:rPr>
                <w:rFonts w:ascii="Trebuchet MS" w:eastAsia="Trebuchet MS" w:hAnsi="Trebuchet MS" w:cs="Trebuchet MS"/>
                <w:b/>
                <w:spacing w:val="-1"/>
                <w:sz w:val="24"/>
                <w:szCs w:val="24"/>
              </w:rPr>
              <w:t>le</w:t>
            </w:r>
            <w:r>
              <w:rPr>
                <w:rFonts w:ascii="Trebuchet MS" w:eastAsia="Trebuchet MS" w:hAnsi="Trebuchet MS" w:cs="Trebuchet MS"/>
                <w:b/>
                <w:sz w:val="24"/>
                <w:szCs w:val="24"/>
              </w:rPr>
              <w:t>nt</w:t>
            </w:r>
          </w:p>
          <w:p w14:paraId="3B9C0002" w14:textId="77777777" w:rsidR="00B87611" w:rsidRDefault="00963546">
            <w:pPr>
              <w:ind w:left="465" w:right="468"/>
              <w:jc w:val="center"/>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10</w:t>
            </w:r>
            <w:r>
              <w:rPr>
                <w:rFonts w:ascii="Trebuchet MS" w:eastAsia="Trebuchet MS" w:hAnsi="Trebuchet MS" w:cs="Trebuchet MS"/>
                <w:b/>
                <w:spacing w:val="-2"/>
                <w:sz w:val="24"/>
                <w:szCs w:val="24"/>
              </w:rPr>
              <w:t>-</w:t>
            </w:r>
            <w:r>
              <w:rPr>
                <w:rFonts w:ascii="Trebuchet MS" w:eastAsia="Trebuchet MS" w:hAnsi="Trebuchet MS" w:cs="Trebuchet MS"/>
                <w:b/>
                <w:spacing w:val="1"/>
                <w:sz w:val="24"/>
                <w:szCs w:val="24"/>
              </w:rPr>
              <w:t>9)</w:t>
            </w:r>
          </w:p>
        </w:tc>
        <w:tc>
          <w:tcPr>
            <w:tcW w:w="2160" w:type="dxa"/>
            <w:tcBorders>
              <w:top w:val="single" w:sz="5" w:space="0" w:color="000000"/>
              <w:left w:val="single" w:sz="5" w:space="0" w:color="000000"/>
              <w:bottom w:val="single" w:sz="5" w:space="0" w:color="000000"/>
              <w:right w:val="single" w:sz="5" w:space="0" w:color="000000"/>
            </w:tcBorders>
          </w:tcPr>
          <w:p w14:paraId="6AB9207E" w14:textId="77777777" w:rsidR="00B87611" w:rsidRDefault="00963546">
            <w:pPr>
              <w:spacing w:line="260" w:lineRule="exact"/>
              <w:ind w:left="455" w:right="456"/>
              <w:jc w:val="center"/>
              <w:rPr>
                <w:rFonts w:ascii="Trebuchet MS" w:eastAsia="Trebuchet MS" w:hAnsi="Trebuchet MS" w:cs="Trebuchet MS"/>
                <w:sz w:val="24"/>
                <w:szCs w:val="24"/>
              </w:rPr>
            </w:pPr>
            <w:r>
              <w:rPr>
                <w:rFonts w:ascii="Trebuchet MS" w:eastAsia="Trebuchet MS" w:hAnsi="Trebuchet MS" w:cs="Trebuchet MS"/>
                <w:b/>
                <w:sz w:val="24"/>
                <w:szCs w:val="24"/>
              </w:rPr>
              <w:t>V</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 xml:space="preserve">ry </w:t>
            </w:r>
            <w:r>
              <w:rPr>
                <w:rFonts w:ascii="Trebuchet MS" w:eastAsia="Trebuchet MS" w:hAnsi="Trebuchet MS" w:cs="Trebuchet MS"/>
                <w:b/>
                <w:spacing w:val="-1"/>
                <w:sz w:val="24"/>
                <w:szCs w:val="24"/>
              </w:rPr>
              <w:t>G</w:t>
            </w:r>
            <w:r>
              <w:rPr>
                <w:rFonts w:ascii="Trebuchet MS" w:eastAsia="Trebuchet MS" w:hAnsi="Trebuchet MS" w:cs="Trebuchet MS"/>
                <w:b/>
                <w:spacing w:val="1"/>
                <w:sz w:val="24"/>
                <w:szCs w:val="24"/>
              </w:rPr>
              <w:t>oo</w:t>
            </w:r>
            <w:r>
              <w:rPr>
                <w:rFonts w:ascii="Trebuchet MS" w:eastAsia="Trebuchet MS" w:hAnsi="Trebuchet MS" w:cs="Trebuchet MS"/>
                <w:b/>
                <w:sz w:val="24"/>
                <w:szCs w:val="24"/>
              </w:rPr>
              <w:t>d</w:t>
            </w:r>
          </w:p>
          <w:p w14:paraId="5B2084D2" w14:textId="77777777" w:rsidR="00B87611" w:rsidRDefault="00963546">
            <w:pPr>
              <w:ind w:left="763" w:right="765"/>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(6-</w:t>
            </w:r>
            <w:r>
              <w:rPr>
                <w:rFonts w:ascii="Trebuchet MS" w:eastAsia="Trebuchet MS" w:hAnsi="Trebuchet MS" w:cs="Trebuchet MS"/>
                <w:b/>
                <w:spacing w:val="-1"/>
                <w:sz w:val="24"/>
                <w:szCs w:val="24"/>
              </w:rPr>
              <w:t>8)</w:t>
            </w:r>
          </w:p>
        </w:tc>
        <w:tc>
          <w:tcPr>
            <w:tcW w:w="1261" w:type="dxa"/>
            <w:tcBorders>
              <w:top w:val="single" w:sz="5" w:space="0" w:color="000000"/>
              <w:left w:val="single" w:sz="5" w:space="0" w:color="000000"/>
              <w:bottom w:val="single" w:sz="5" w:space="0" w:color="000000"/>
              <w:right w:val="single" w:sz="5" w:space="0" w:color="000000"/>
            </w:tcBorders>
          </w:tcPr>
          <w:p w14:paraId="09946095" w14:textId="77777777" w:rsidR="00B87611" w:rsidRDefault="00963546">
            <w:pPr>
              <w:spacing w:line="260" w:lineRule="exact"/>
              <w:ind w:left="403"/>
              <w:rPr>
                <w:rFonts w:ascii="Trebuchet MS" w:eastAsia="Trebuchet MS" w:hAnsi="Trebuchet MS" w:cs="Trebuchet MS"/>
                <w:sz w:val="24"/>
                <w:szCs w:val="24"/>
              </w:rPr>
            </w:pPr>
            <w:r>
              <w:rPr>
                <w:rFonts w:ascii="Trebuchet MS" w:eastAsia="Trebuchet MS" w:hAnsi="Trebuchet MS" w:cs="Trebuchet MS"/>
                <w:b/>
                <w:spacing w:val="-1"/>
                <w:sz w:val="24"/>
                <w:szCs w:val="24"/>
              </w:rPr>
              <w:t>F</w:t>
            </w:r>
            <w:r>
              <w:rPr>
                <w:rFonts w:ascii="Trebuchet MS" w:eastAsia="Trebuchet MS" w:hAnsi="Trebuchet MS" w:cs="Trebuchet MS"/>
                <w:b/>
                <w:sz w:val="24"/>
                <w:szCs w:val="24"/>
              </w:rPr>
              <w:t>air</w:t>
            </w:r>
          </w:p>
          <w:p w14:paraId="1C49E403" w14:textId="77777777" w:rsidR="00B87611" w:rsidRDefault="00963546">
            <w:pPr>
              <w:ind w:left="352"/>
              <w:rPr>
                <w:rFonts w:ascii="Trebuchet MS" w:eastAsia="Trebuchet MS" w:hAnsi="Trebuchet MS" w:cs="Trebuchet MS"/>
                <w:sz w:val="24"/>
                <w:szCs w:val="24"/>
              </w:rPr>
            </w:pPr>
            <w:r>
              <w:rPr>
                <w:rFonts w:ascii="Trebuchet MS" w:eastAsia="Trebuchet MS" w:hAnsi="Trebuchet MS" w:cs="Trebuchet MS"/>
                <w:b/>
                <w:spacing w:val="1"/>
                <w:sz w:val="24"/>
                <w:szCs w:val="24"/>
              </w:rPr>
              <w:t>(3-</w:t>
            </w:r>
            <w:r>
              <w:rPr>
                <w:rFonts w:ascii="Trebuchet MS" w:eastAsia="Trebuchet MS" w:hAnsi="Trebuchet MS" w:cs="Trebuchet MS"/>
                <w:b/>
                <w:spacing w:val="-1"/>
                <w:sz w:val="24"/>
                <w:szCs w:val="24"/>
              </w:rPr>
              <w:t>5)</w:t>
            </w:r>
          </w:p>
        </w:tc>
        <w:tc>
          <w:tcPr>
            <w:tcW w:w="1488" w:type="dxa"/>
            <w:tcBorders>
              <w:top w:val="single" w:sz="5" w:space="0" w:color="000000"/>
              <w:left w:val="single" w:sz="5" w:space="0" w:color="000000"/>
              <w:bottom w:val="single" w:sz="5" w:space="0" w:color="000000"/>
              <w:right w:val="single" w:sz="5" w:space="0" w:color="000000"/>
            </w:tcBorders>
          </w:tcPr>
          <w:p w14:paraId="59BCFD30" w14:textId="77777777" w:rsidR="00B87611" w:rsidRDefault="00963546">
            <w:pPr>
              <w:spacing w:line="260" w:lineRule="exact"/>
              <w:ind w:left="479"/>
              <w:rPr>
                <w:rFonts w:ascii="Trebuchet MS" w:eastAsia="Trebuchet MS" w:hAnsi="Trebuchet MS" w:cs="Trebuchet MS"/>
                <w:sz w:val="24"/>
                <w:szCs w:val="24"/>
              </w:rPr>
            </w:pPr>
            <w:r>
              <w:rPr>
                <w:rFonts w:ascii="Trebuchet MS" w:eastAsia="Trebuchet MS" w:hAnsi="Trebuchet MS" w:cs="Trebuchet MS"/>
                <w:b/>
                <w:sz w:val="24"/>
                <w:szCs w:val="24"/>
              </w:rPr>
              <w:t>P</w:t>
            </w:r>
            <w:r>
              <w:rPr>
                <w:rFonts w:ascii="Trebuchet MS" w:eastAsia="Trebuchet MS" w:hAnsi="Trebuchet MS" w:cs="Trebuchet MS"/>
                <w:b/>
                <w:spacing w:val="1"/>
                <w:sz w:val="24"/>
                <w:szCs w:val="24"/>
              </w:rPr>
              <w:t>oo</w:t>
            </w:r>
            <w:r>
              <w:rPr>
                <w:rFonts w:ascii="Trebuchet MS" w:eastAsia="Trebuchet MS" w:hAnsi="Trebuchet MS" w:cs="Trebuchet MS"/>
                <w:b/>
                <w:sz w:val="24"/>
                <w:szCs w:val="24"/>
              </w:rPr>
              <w:t>r</w:t>
            </w:r>
          </w:p>
          <w:p w14:paraId="4249F9D2" w14:textId="77777777" w:rsidR="00B87611" w:rsidRDefault="00963546">
            <w:pPr>
              <w:ind w:left="465"/>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pacing w:val="-1"/>
                <w:sz w:val="24"/>
                <w:szCs w:val="24"/>
              </w:rPr>
              <w:t>2)</w:t>
            </w:r>
          </w:p>
        </w:tc>
      </w:tr>
      <w:tr w:rsidR="00B87611" w14:paraId="5803BCF2" w14:textId="77777777">
        <w:trPr>
          <w:trHeight w:hRule="exact" w:val="290"/>
        </w:trPr>
        <w:tc>
          <w:tcPr>
            <w:tcW w:w="2989" w:type="dxa"/>
            <w:tcBorders>
              <w:top w:val="single" w:sz="5" w:space="0" w:color="000000"/>
              <w:left w:val="single" w:sz="5" w:space="0" w:color="000000"/>
              <w:bottom w:val="single" w:sz="5" w:space="0" w:color="000000"/>
              <w:right w:val="single" w:sz="5" w:space="0" w:color="000000"/>
            </w:tcBorders>
          </w:tcPr>
          <w:p w14:paraId="7F915F87" w14:textId="77777777" w:rsidR="00B87611" w:rsidRDefault="00963546">
            <w:pPr>
              <w:spacing w:line="260" w:lineRule="exact"/>
              <w:ind w:left="899"/>
              <w:rPr>
                <w:rFonts w:ascii="Trebuchet MS" w:eastAsia="Trebuchet MS" w:hAnsi="Trebuchet MS" w:cs="Trebuchet MS"/>
                <w:sz w:val="24"/>
                <w:szCs w:val="24"/>
              </w:rPr>
            </w:pPr>
            <w:r>
              <w:rPr>
                <w:rFonts w:ascii="Trebuchet MS" w:eastAsia="Trebuchet MS" w:hAnsi="Trebuchet MS" w:cs="Trebuchet MS"/>
                <w:b/>
                <w:sz w:val="24"/>
                <w:szCs w:val="24"/>
              </w:rPr>
              <w:t>Pa</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am</w:t>
            </w:r>
            <w:r>
              <w:rPr>
                <w:rFonts w:ascii="Trebuchet MS" w:eastAsia="Trebuchet MS" w:hAnsi="Trebuchet MS" w:cs="Trebuchet MS"/>
                <w:b/>
                <w:spacing w:val="-2"/>
                <w:sz w:val="24"/>
                <w:szCs w:val="24"/>
              </w:rPr>
              <w:t>e</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w:t>
            </w:r>
          </w:p>
        </w:tc>
        <w:tc>
          <w:tcPr>
            <w:tcW w:w="1709" w:type="dxa"/>
            <w:tcBorders>
              <w:top w:val="single" w:sz="5" w:space="0" w:color="000000"/>
              <w:left w:val="single" w:sz="5" w:space="0" w:color="000000"/>
              <w:bottom w:val="single" w:sz="5" w:space="0" w:color="000000"/>
              <w:right w:val="single" w:sz="5" w:space="0" w:color="000000"/>
            </w:tcBorders>
          </w:tcPr>
          <w:p w14:paraId="070AA7FF" w14:textId="77777777" w:rsidR="00B87611" w:rsidRDefault="00B87611"/>
        </w:tc>
        <w:tc>
          <w:tcPr>
            <w:tcW w:w="2160" w:type="dxa"/>
            <w:tcBorders>
              <w:top w:val="single" w:sz="5" w:space="0" w:color="000000"/>
              <w:left w:val="single" w:sz="5" w:space="0" w:color="000000"/>
              <w:bottom w:val="single" w:sz="5" w:space="0" w:color="000000"/>
              <w:right w:val="single" w:sz="5" w:space="0" w:color="000000"/>
            </w:tcBorders>
          </w:tcPr>
          <w:p w14:paraId="3EDB8F1E"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080E558F"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28F4F264" w14:textId="77777777" w:rsidR="00B87611" w:rsidRDefault="00B87611"/>
        </w:tc>
      </w:tr>
      <w:tr w:rsidR="00B87611" w14:paraId="176A2A64" w14:textId="77777777">
        <w:trPr>
          <w:trHeight w:hRule="exact" w:val="566"/>
        </w:trPr>
        <w:tc>
          <w:tcPr>
            <w:tcW w:w="2989" w:type="dxa"/>
            <w:tcBorders>
              <w:top w:val="single" w:sz="5" w:space="0" w:color="000000"/>
              <w:left w:val="single" w:sz="5" w:space="0" w:color="000000"/>
              <w:bottom w:val="single" w:sz="5" w:space="0" w:color="000000"/>
              <w:right w:val="single" w:sz="5" w:space="0" w:color="000000"/>
            </w:tcBorders>
          </w:tcPr>
          <w:p w14:paraId="227468DB" w14:textId="77777777" w:rsidR="00B87611" w:rsidRDefault="00963546">
            <w:pPr>
              <w:spacing w:line="260" w:lineRule="exact"/>
              <w:ind w:left="837"/>
              <w:rPr>
                <w:rFonts w:ascii="Trebuchet MS" w:eastAsia="Trebuchet MS" w:hAnsi="Trebuchet MS" w:cs="Trebuchet MS"/>
                <w:sz w:val="24"/>
                <w:szCs w:val="24"/>
              </w:rPr>
            </w:pP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p>
          <w:p w14:paraId="66E76456" w14:textId="77777777" w:rsidR="00B87611" w:rsidRDefault="00963546">
            <w:pPr>
              <w:spacing w:line="260" w:lineRule="exact"/>
              <w:ind w:left="803"/>
              <w:rPr>
                <w:rFonts w:ascii="Trebuchet MS" w:eastAsia="Trebuchet MS" w:hAnsi="Trebuchet MS" w:cs="Trebuchet MS"/>
                <w:sz w:val="24"/>
                <w:szCs w:val="24"/>
              </w:rPr>
            </w:pP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p>
        </w:tc>
        <w:tc>
          <w:tcPr>
            <w:tcW w:w="1709" w:type="dxa"/>
            <w:tcBorders>
              <w:top w:val="single" w:sz="5" w:space="0" w:color="000000"/>
              <w:left w:val="single" w:sz="5" w:space="0" w:color="000000"/>
              <w:bottom w:val="single" w:sz="5" w:space="0" w:color="000000"/>
              <w:right w:val="single" w:sz="5" w:space="0" w:color="000000"/>
            </w:tcBorders>
          </w:tcPr>
          <w:p w14:paraId="56011BB8" w14:textId="77777777" w:rsidR="00B87611" w:rsidRDefault="00B87611"/>
        </w:tc>
        <w:tc>
          <w:tcPr>
            <w:tcW w:w="2160" w:type="dxa"/>
            <w:tcBorders>
              <w:top w:val="single" w:sz="5" w:space="0" w:color="000000"/>
              <w:left w:val="single" w:sz="5" w:space="0" w:color="000000"/>
              <w:bottom w:val="single" w:sz="5" w:space="0" w:color="000000"/>
              <w:right w:val="single" w:sz="5" w:space="0" w:color="000000"/>
            </w:tcBorders>
          </w:tcPr>
          <w:p w14:paraId="039151F1"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790133D5"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3E2E75CE" w14:textId="77777777" w:rsidR="00B87611" w:rsidRDefault="00B87611"/>
        </w:tc>
      </w:tr>
      <w:tr w:rsidR="00B87611" w14:paraId="487B3F1A" w14:textId="77777777">
        <w:trPr>
          <w:trHeight w:hRule="exact" w:val="569"/>
        </w:trPr>
        <w:tc>
          <w:tcPr>
            <w:tcW w:w="2989" w:type="dxa"/>
            <w:tcBorders>
              <w:top w:val="single" w:sz="5" w:space="0" w:color="000000"/>
              <w:left w:val="single" w:sz="5" w:space="0" w:color="000000"/>
              <w:bottom w:val="single" w:sz="5" w:space="0" w:color="000000"/>
              <w:right w:val="single" w:sz="5" w:space="0" w:color="000000"/>
            </w:tcBorders>
          </w:tcPr>
          <w:p w14:paraId="5EE90DE7" w14:textId="77777777" w:rsidR="00B87611" w:rsidRDefault="00963546">
            <w:pPr>
              <w:spacing w:line="260" w:lineRule="exact"/>
              <w:ind w:left="712" w:right="355"/>
              <w:jc w:val="center"/>
              <w:rPr>
                <w:rFonts w:ascii="Trebuchet MS" w:eastAsia="Trebuchet MS" w:hAnsi="Trebuchet MS" w:cs="Trebuchet MS"/>
                <w:sz w:val="24"/>
                <w:szCs w:val="24"/>
              </w:rPr>
            </w:pPr>
            <w:r>
              <w:rPr>
                <w:rFonts w:ascii="Trebuchet MS" w:eastAsia="Trebuchet MS" w:hAnsi="Trebuchet MS" w:cs="Trebuchet MS"/>
                <w:sz w:val="24"/>
                <w:szCs w:val="24"/>
              </w:rPr>
              <w:t>A</w:t>
            </w:r>
            <w:r>
              <w:rPr>
                <w:rFonts w:ascii="Trebuchet MS" w:eastAsia="Trebuchet MS" w:hAnsi="Trebuchet MS" w:cs="Trebuchet MS"/>
                <w:spacing w:val="1"/>
                <w:sz w:val="24"/>
                <w:szCs w:val="24"/>
              </w:rPr>
              <w:t>p</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p>
          <w:p w14:paraId="2DC72D03" w14:textId="77777777" w:rsidR="00B87611" w:rsidRDefault="00963546">
            <w:pPr>
              <w:spacing w:line="260" w:lineRule="exact"/>
              <w:ind w:left="1245" w:right="885"/>
              <w:jc w:val="center"/>
              <w:rPr>
                <w:rFonts w:ascii="Trebuchet MS" w:eastAsia="Trebuchet MS" w:hAnsi="Trebuchet MS" w:cs="Trebuchet MS"/>
                <w:sz w:val="24"/>
                <w:szCs w:val="24"/>
              </w:rPr>
            </w:pPr>
            <w:r>
              <w:rPr>
                <w:rFonts w:ascii="Trebuchet MS" w:eastAsia="Trebuchet MS" w:hAnsi="Trebuchet MS" w:cs="Trebuchet MS"/>
                <w:sz w:val="24"/>
                <w:szCs w:val="24"/>
              </w:rPr>
              <w:t>A</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z w:val="24"/>
                <w:szCs w:val="24"/>
              </w:rPr>
              <w:t>s</w:t>
            </w:r>
          </w:p>
        </w:tc>
        <w:tc>
          <w:tcPr>
            <w:tcW w:w="1709" w:type="dxa"/>
            <w:tcBorders>
              <w:top w:val="single" w:sz="5" w:space="0" w:color="000000"/>
              <w:left w:val="single" w:sz="5" w:space="0" w:color="000000"/>
              <w:bottom w:val="single" w:sz="5" w:space="0" w:color="000000"/>
              <w:right w:val="single" w:sz="5" w:space="0" w:color="000000"/>
            </w:tcBorders>
          </w:tcPr>
          <w:p w14:paraId="4D169A9D" w14:textId="77777777" w:rsidR="00B87611" w:rsidRDefault="00B87611"/>
        </w:tc>
        <w:tc>
          <w:tcPr>
            <w:tcW w:w="2160" w:type="dxa"/>
            <w:tcBorders>
              <w:top w:val="single" w:sz="5" w:space="0" w:color="000000"/>
              <w:left w:val="single" w:sz="5" w:space="0" w:color="000000"/>
              <w:bottom w:val="single" w:sz="5" w:space="0" w:color="000000"/>
              <w:right w:val="single" w:sz="5" w:space="0" w:color="000000"/>
            </w:tcBorders>
          </w:tcPr>
          <w:p w14:paraId="773660A8"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7C27153F"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02671AC9" w14:textId="77777777" w:rsidR="00B87611" w:rsidRDefault="00B87611"/>
        </w:tc>
      </w:tr>
      <w:tr w:rsidR="00B87611" w14:paraId="068B23E3" w14:textId="77777777">
        <w:trPr>
          <w:trHeight w:hRule="exact" w:val="288"/>
        </w:trPr>
        <w:tc>
          <w:tcPr>
            <w:tcW w:w="2989" w:type="dxa"/>
            <w:tcBorders>
              <w:top w:val="single" w:sz="5" w:space="0" w:color="000000"/>
              <w:left w:val="single" w:sz="5" w:space="0" w:color="000000"/>
              <w:bottom w:val="single" w:sz="5" w:space="0" w:color="000000"/>
              <w:right w:val="single" w:sz="5" w:space="0" w:color="000000"/>
            </w:tcBorders>
          </w:tcPr>
          <w:p w14:paraId="3B30971F" w14:textId="77777777" w:rsidR="00B87611" w:rsidRDefault="00963546">
            <w:pPr>
              <w:spacing w:line="260" w:lineRule="exact"/>
              <w:ind w:left="837"/>
              <w:rPr>
                <w:rFonts w:ascii="Trebuchet MS" w:eastAsia="Trebuchet MS" w:hAnsi="Trebuchet MS" w:cs="Trebuchet MS"/>
                <w:sz w:val="24"/>
                <w:szCs w:val="24"/>
              </w:rPr>
            </w:pPr>
            <w:r>
              <w:rPr>
                <w:rFonts w:ascii="Trebuchet MS" w:eastAsia="Trebuchet MS" w:hAnsi="Trebuchet MS" w:cs="Trebuchet MS"/>
                <w:sz w:val="24"/>
                <w:szCs w:val="24"/>
              </w:rPr>
              <w:t>P</w:t>
            </w:r>
            <w:r>
              <w:rPr>
                <w:rFonts w:ascii="Trebuchet MS" w:eastAsia="Trebuchet MS" w:hAnsi="Trebuchet MS" w:cs="Trebuchet MS"/>
                <w:spacing w:val="1"/>
                <w:sz w:val="24"/>
                <w:szCs w:val="24"/>
              </w:rPr>
              <w:t>u</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ion</w:t>
            </w:r>
            <w:r>
              <w:rPr>
                <w:rFonts w:ascii="Trebuchet MS" w:eastAsia="Trebuchet MS" w:hAnsi="Trebuchet MS" w:cs="Trebuchet MS"/>
                <w:sz w:val="24"/>
                <w:szCs w:val="24"/>
              </w:rPr>
              <w:t>s</w:t>
            </w:r>
          </w:p>
        </w:tc>
        <w:tc>
          <w:tcPr>
            <w:tcW w:w="1709" w:type="dxa"/>
            <w:tcBorders>
              <w:top w:val="single" w:sz="5" w:space="0" w:color="000000"/>
              <w:left w:val="single" w:sz="5" w:space="0" w:color="000000"/>
              <w:bottom w:val="single" w:sz="5" w:space="0" w:color="000000"/>
              <w:right w:val="single" w:sz="5" w:space="0" w:color="000000"/>
            </w:tcBorders>
          </w:tcPr>
          <w:p w14:paraId="52226677" w14:textId="77777777" w:rsidR="00B87611" w:rsidRDefault="00B87611"/>
        </w:tc>
        <w:tc>
          <w:tcPr>
            <w:tcW w:w="2160" w:type="dxa"/>
            <w:tcBorders>
              <w:top w:val="single" w:sz="5" w:space="0" w:color="000000"/>
              <w:left w:val="single" w:sz="5" w:space="0" w:color="000000"/>
              <w:bottom w:val="single" w:sz="5" w:space="0" w:color="000000"/>
              <w:right w:val="single" w:sz="5" w:space="0" w:color="000000"/>
            </w:tcBorders>
          </w:tcPr>
          <w:p w14:paraId="0CC1B3C8"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7E1ABD3E"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62DAFF90" w14:textId="77777777" w:rsidR="00B87611" w:rsidRDefault="00B87611"/>
        </w:tc>
      </w:tr>
      <w:tr w:rsidR="00B87611" w14:paraId="7CDE0BAA" w14:textId="77777777">
        <w:trPr>
          <w:trHeight w:hRule="exact" w:val="360"/>
        </w:trPr>
        <w:tc>
          <w:tcPr>
            <w:tcW w:w="2989" w:type="dxa"/>
            <w:tcBorders>
              <w:top w:val="single" w:sz="5" w:space="0" w:color="000000"/>
              <w:left w:val="single" w:sz="5" w:space="0" w:color="000000"/>
              <w:bottom w:val="single" w:sz="5" w:space="0" w:color="000000"/>
              <w:right w:val="single" w:sz="5" w:space="0" w:color="000000"/>
            </w:tcBorders>
          </w:tcPr>
          <w:p w14:paraId="22EC7683" w14:textId="77777777" w:rsidR="00B87611" w:rsidRDefault="00963546">
            <w:pPr>
              <w:spacing w:line="260" w:lineRule="exact"/>
              <w:ind w:left="1151"/>
              <w:rPr>
                <w:rFonts w:ascii="Trebuchet MS" w:eastAsia="Trebuchet MS" w:hAnsi="Trebuchet MS" w:cs="Trebuchet MS"/>
                <w:sz w:val="24"/>
                <w:szCs w:val="24"/>
              </w:rPr>
            </w:pP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pyrig</w:t>
            </w:r>
            <w:r>
              <w:rPr>
                <w:rFonts w:ascii="Trebuchet MS" w:eastAsia="Trebuchet MS" w:hAnsi="Trebuchet MS" w:cs="Trebuchet MS"/>
                <w:spacing w:val="-2"/>
                <w:sz w:val="24"/>
                <w:szCs w:val="24"/>
              </w:rPr>
              <w:t>h</w:t>
            </w:r>
            <w:r>
              <w:rPr>
                <w:rFonts w:ascii="Trebuchet MS" w:eastAsia="Trebuchet MS" w:hAnsi="Trebuchet MS" w:cs="Trebuchet MS"/>
                <w:sz w:val="24"/>
                <w:szCs w:val="24"/>
              </w:rPr>
              <w:t>t</w:t>
            </w:r>
          </w:p>
        </w:tc>
        <w:tc>
          <w:tcPr>
            <w:tcW w:w="1709" w:type="dxa"/>
            <w:tcBorders>
              <w:top w:val="single" w:sz="5" w:space="0" w:color="000000"/>
              <w:left w:val="single" w:sz="5" w:space="0" w:color="000000"/>
              <w:bottom w:val="single" w:sz="5" w:space="0" w:color="000000"/>
              <w:right w:val="single" w:sz="5" w:space="0" w:color="000000"/>
            </w:tcBorders>
          </w:tcPr>
          <w:p w14:paraId="648B3829" w14:textId="77777777" w:rsidR="00B87611" w:rsidRDefault="00B87611"/>
        </w:tc>
        <w:tc>
          <w:tcPr>
            <w:tcW w:w="2160" w:type="dxa"/>
            <w:tcBorders>
              <w:top w:val="single" w:sz="5" w:space="0" w:color="000000"/>
              <w:left w:val="single" w:sz="5" w:space="0" w:color="000000"/>
              <w:bottom w:val="single" w:sz="5" w:space="0" w:color="000000"/>
              <w:right w:val="single" w:sz="5" w:space="0" w:color="000000"/>
            </w:tcBorders>
          </w:tcPr>
          <w:p w14:paraId="4BF65C0E"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453652C9"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5012D0B8" w14:textId="77777777" w:rsidR="00B87611" w:rsidRDefault="00B87611"/>
        </w:tc>
      </w:tr>
      <w:tr w:rsidR="00B87611" w14:paraId="2E7E032B" w14:textId="77777777">
        <w:trPr>
          <w:trHeight w:hRule="exact" w:val="288"/>
        </w:trPr>
        <w:tc>
          <w:tcPr>
            <w:tcW w:w="2989" w:type="dxa"/>
            <w:tcBorders>
              <w:top w:val="single" w:sz="5" w:space="0" w:color="000000"/>
              <w:left w:val="single" w:sz="5" w:space="0" w:color="000000"/>
              <w:bottom w:val="single" w:sz="5" w:space="0" w:color="000000"/>
              <w:right w:val="single" w:sz="5" w:space="0" w:color="000000"/>
            </w:tcBorders>
          </w:tcPr>
          <w:p w14:paraId="6D727D61" w14:textId="77777777" w:rsidR="00B87611" w:rsidRDefault="00963546">
            <w:pPr>
              <w:spacing w:line="260" w:lineRule="exact"/>
              <w:ind w:left="1312"/>
              <w:rPr>
                <w:rFonts w:ascii="Trebuchet MS" w:eastAsia="Trebuchet MS" w:hAnsi="Trebuchet MS" w:cs="Trebuchet MS"/>
                <w:sz w:val="24"/>
                <w:szCs w:val="24"/>
              </w:rPr>
            </w:pPr>
            <w:r>
              <w:rPr>
                <w:rFonts w:ascii="Trebuchet MS" w:eastAsia="Trebuchet MS" w:hAnsi="Trebuchet MS" w:cs="Trebuchet MS"/>
                <w:sz w:val="24"/>
                <w:szCs w:val="24"/>
              </w:rPr>
              <w:t>P</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p>
        </w:tc>
        <w:tc>
          <w:tcPr>
            <w:tcW w:w="1709" w:type="dxa"/>
            <w:tcBorders>
              <w:top w:val="single" w:sz="5" w:space="0" w:color="000000"/>
              <w:left w:val="single" w:sz="5" w:space="0" w:color="000000"/>
              <w:bottom w:val="single" w:sz="5" w:space="0" w:color="000000"/>
              <w:right w:val="single" w:sz="5" w:space="0" w:color="000000"/>
            </w:tcBorders>
          </w:tcPr>
          <w:p w14:paraId="5C40DF8F" w14:textId="77777777" w:rsidR="00B87611" w:rsidRDefault="00B87611"/>
        </w:tc>
        <w:tc>
          <w:tcPr>
            <w:tcW w:w="2160" w:type="dxa"/>
            <w:tcBorders>
              <w:top w:val="single" w:sz="5" w:space="0" w:color="000000"/>
              <w:left w:val="single" w:sz="5" w:space="0" w:color="000000"/>
              <w:bottom w:val="single" w:sz="5" w:space="0" w:color="000000"/>
              <w:right w:val="single" w:sz="5" w:space="0" w:color="000000"/>
            </w:tcBorders>
          </w:tcPr>
          <w:p w14:paraId="3FCD4B63"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41D1F805"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2F24B69A" w14:textId="77777777" w:rsidR="00B87611" w:rsidRDefault="00B87611"/>
        </w:tc>
      </w:tr>
      <w:tr w:rsidR="00B87611" w14:paraId="6D5F7DE2" w14:textId="77777777">
        <w:trPr>
          <w:trHeight w:hRule="exact" w:val="848"/>
        </w:trPr>
        <w:tc>
          <w:tcPr>
            <w:tcW w:w="2989" w:type="dxa"/>
            <w:tcBorders>
              <w:top w:val="single" w:sz="5" w:space="0" w:color="000000"/>
              <w:left w:val="single" w:sz="5" w:space="0" w:color="000000"/>
              <w:bottom w:val="single" w:sz="5" w:space="0" w:color="000000"/>
              <w:right w:val="single" w:sz="5" w:space="0" w:color="000000"/>
            </w:tcBorders>
          </w:tcPr>
          <w:p w14:paraId="334C5E91" w14:textId="77777777" w:rsidR="00B87611" w:rsidRDefault="00963546">
            <w:pPr>
              <w:spacing w:line="260" w:lineRule="exact"/>
              <w:ind w:left="664" w:right="310"/>
              <w:jc w:val="center"/>
              <w:rPr>
                <w:rFonts w:ascii="Trebuchet MS" w:eastAsia="Trebuchet MS" w:hAnsi="Trebuchet MS" w:cs="Trebuchet MS"/>
                <w:sz w:val="24"/>
                <w:szCs w:val="24"/>
              </w:rPr>
            </w:pP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cia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2"/>
                <w:sz w:val="24"/>
                <w:szCs w:val="24"/>
              </w:rPr>
              <w:t>u</w:t>
            </w:r>
            <w:r>
              <w:rPr>
                <w:rFonts w:ascii="Trebuchet MS" w:eastAsia="Trebuchet MS" w:hAnsi="Trebuchet MS" w:cs="Trebuchet MS"/>
                <w:sz w:val="24"/>
                <w:szCs w:val="24"/>
              </w:rPr>
              <w:t>e</w:t>
            </w:r>
          </w:p>
          <w:p w14:paraId="13D4A144" w14:textId="77777777" w:rsidR="00B87611" w:rsidRDefault="00963546">
            <w:pPr>
              <w:spacing w:before="3" w:line="260" w:lineRule="exact"/>
              <w:ind w:left="556" w:right="200"/>
              <w:jc w:val="center"/>
              <w:rPr>
                <w:rFonts w:ascii="Trebuchet MS" w:eastAsia="Trebuchet MS" w:hAnsi="Trebuchet MS" w:cs="Trebuchet MS"/>
                <w:sz w:val="24"/>
                <w:szCs w:val="24"/>
              </w:rPr>
            </w:pPr>
            <w:r>
              <w:rPr>
                <w:rFonts w:ascii="Trebuchet MS" w:eastAsia="Trebuchet MS" w:hAnsi="Trebuchet MS" w:cs="Trebuchet MS"/>
                <w:spacing w:val="-1"/>
                <w:sz w:val="24"/>
                <w:szCs w:val="24"/>
              </w:rPr>
              <w:t>/</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7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p>
        </w:tc>
        <w:tc>
          <w:tcPr>
            <w:tcW w:w="1709" w:type="dxa"/>
            <w:tcBorders>
              <w:top w:val="single" w:sz="5" w:space="0" w:color="000000"/>
              <w:left w:val="single" w:sz="5" w:space="0" w:color="000000"/>
              <w:bottom w:val="single" w:sz="5" w:space="0" w:color="000000"/>
              <w:right w:val="single" w:sz="5" w:space="0" w:color="000000"/>
            </w:tcBorders>
          </w:tcPr>
          <w:p w14:paraId="5F3B7735" w14:textId="77777777" w:rsidR="00B87611" w:rsidRDefault="00B87611"/>
        </w:tc>
        <w:tc>
          <w:tcPr>
            <w:tcW w:w="2160" w:type="dxa"/>
            <w:tcBorders>
              <w:top w:val="single" w:sz="5" w:space="0" w:color="000000"/>
              <w:left w:val="single" w:sz="5" w:space="0" w:color="000000"/>
              <w:bottom w:val="single" w:sz="5" w:space="0" w:color="000000"/>
              <w:right w:val="single" w:sz="5" w:space="0" w:color="000000"/>
            </w:tcBorders>
          </w:tcPr>
          <w:p w14:paraId="07590D5D"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7E626BD8"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20D02D1D" w14:textId="77777777" w:rsidR="00B87611" w:rsidRDefault="00B87611"/>
        </w:tc>
      </w:tr>
    </w:tbl>
    <w:p w14:paraId="036D4AD4" w14:textId="77777777" w:rsidR="00B87611" w:rsidRDefault="00B87611">
      <w:pPr>
        <w:spacing w:before="10" w:line="220" w:lineRule="exact"/>
        <w:rPr>
          <w:sz w:val="22"/>
          <w:szCs w:val="22"/>
        </w:rPr>
      </w:pPr>
    </w:p>
    <w:p w14:paraId="12DC6715" w14:textId="3F77FE3E" w:rsidR="00B87611" w:rsidRDefault="00790719">
      <w:pPr>
        <w:spacing w:before="28"/>
        <w:ind w:left="100"/>
        <w:rPr>
          <w:rFonts w:ascii="Trebuchet MS" w:eastAsia="Trebuchet MS" w:hAnsi="Trebuchet MS" w:cs="Trebuchet MS"/>
          <w:sz w:val="24"/>
          <w:szCs w:val="24"/>
        </w:rPr>
      </w:pPr>
      <w:r>
        <w:rPr>
          <w:noProof/>
        </w:rPr>
        <mc:AlternateContent>
          <mc:Choice Requires="wpg">
            <w:drawing>
              <wp:anchor distT="0" distB="0" distL="114300" distR="114300" simplePos="0" relativeHeight="251668992" behindDoc="1" locked="0" layoutInCell="1" allowOverlap="1" wp14:anchorId="4D98F091" wp14:editId="462974F0">
                <wp:simplePos x="0" y="0"/>
                <wp:positionH relativeFrom="page">
                  <wp:posOffset>762000</wp:posOffset>
                </wp:positionH>
                <wp:positionV relativeFrom="page">
                  <wp:posOffset>9264015</wp:posOffset>
                </wp:positionV>
                <wp:extent cx="6249670" cy="57785"/>
                <wp:effectExtent l="0" t="5715" r="8255" b="3175"/>
                <wp:wrapNone/>
                <wp:docPr id="1480373864"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365628158" name="Freeform 466"/>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302786" name="Freeform 465"/>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04727C" id="Group 464" o:spid="_x0000_s1026" style="position:absolute;margin-left:60pt;margin-top:729.45pt;width:492.1pt;height:4.55pt;z-index:-251647488;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">
                <v:shape id="Freeform 466"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" path="m,l9780,e" filled="f" strokecolor="#612322" strokeweight="3.1pt">
                  <v:path arrowok="t" o:connecttype="custom" o:connectlocs="0,0;9780,0" o:connectangles="0,0"/>
                </v:shape>
                <v:shape id="Freeform 465"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" path="m,l9780,e" filled="f" strokecolor="#612322" strokeweight=".82pt">
                  <v:path arrowok="t" o:connecttype="custom" o:connectlocs="0,0;9780,0" o:connectangles="0,0"/>
                </v:shape>
                <w10:wrap anchorx="page" anchory="page"/>
              </v:group>
            </w:pict>
          </mc:Fallback>
        </mc:AlternateContent>
      </w:r>
      <w:r w:rsidR="00963546">
        <w:rPr>
          <w:rFonts w:ascii="Trebuchet MS" w:eastAsia="Trebuchet MS" w:hAnsi="Trebuchet MS" w:cs="Trebuchet MS"/>
          <w:b/>
          <w:spacing w:val="-1"/>
          <w:sz w:val="24"/>
          <w:szCs w:val="24"/>
        </w:rPr>
        <w:t>F</w:t>
      </w:r>
      <w:r w:rsidR="00963546">
        <w:rPr>
          <w:rFonts w:ascii="Trebuchet MS" w:eastAsia="Trebuchet MS" w:hAnsi="Trebuchet MS" w:cs="Trebuchet MS"/>
          <w:b/>
          <w:sz w:val="24"/>
          <w:szCs w:val="24"/>
        </w:rPr>
        <w:t xml:space="preserve">.  </w:t>
      </w:r>
      <w:r w:rsidR="00963546">
        <w:rPr>
          <w:rFonts w:ascii="Trebuchet MS" w:eastAsia="Trebuchet MS" w:hAnsi="Trebuchet MS" w:cs="Trebuchet MS"/>
          <w:b/>
          <w:sz w:val="24"/>
          <w:szCs w:val="24"/>
          <w:u w:val="thick" w:color="000000"/>
        </w:rPr>
        <w:t xml:space="preserve"> En</w:t>
      </w:r>
      <w:r w:rsidR="00963546">
        <w:rPr>
          <w:rFonts w:ascii="Trebuchet MS" w:eastAsia="Trebuchet MS" w:hAnsi="Trebuchet MS" w:cs="Trebuchet MS"/>
          <w:b/>
          <w:spacing w:val="1"/>
          <w:sz w:val="24"/>
          <w:szCs w:val="24"/>
          <w:u w:val="thick" w:color="000000"/>
        </w:rPr>
        <w:t>v</w:t>
      </w:r>
      <w:r w:rsidR="00963546">
        <w:rPr>
          <w:rFonts w:ascii="Trebuchet MS" w:eastAsia="Trebuchet MS" w:hAnsi="Trebuchet MS" w:cs="Trebuchet MS"/>
          <w:b/>
          <w:sz w:val="24"/>
          <w:szCs w:val="24"/>
          <w:u w:val="thick" w:color="000000"/>
        </w:rPr>
        <w:t>i</w:t>
      </w:r>
      <w:r w:rsidR="00963546">
        <w:rPr>
          <w:rFonts w:ascii="Trebuchet MS" w:eastAsia="Trebuchet MS" w:hAnsi="Trebuchet MS" w:cs="Trebuchet MS"/>
          <w:b/>
          <w:spacing w:val="1"/>
          <w:sz w:val="24"/>
          <w:szCs w:val="24"/>
          <w:u w:val="thick" w:color="000000"/>
        </w:rPr>
        <w:t>ro</w:t>
      </w:r>
      <w:r w:rsidR="00963546">
        <w:rPr>
          <w:rFonts w:ascii="Trebuchet MS" w:eastAsia="Trebuchet MS" w:hAnsi="Trebuchet MS" w:cs="Trebuchet MS"/>
          <w:b/>
          <w:sz w:val="24"/>
          <w:szCs w:val="24"/>
          <w:u w:val="thick" w:color="000000"/>
        </w:rPr>
        <w:t>nm</w:t>
      </w:r>
      <w:r w:rsidR="00963546">
        <w:rPr>
          <w:rFonts w:ascii="Trebuchet MS" w:eastAsia="Trebuchet MS" w:hAnsi="Trebuchet MS" w:cs="Trebuchet MS"/>
          <w:b/>
          <w:spacing w:val="-1"/>
          <w:sz w:val="24"/>
          <w:szCs w:val="24"/>
          <w:u w:val="thick" w:color="000000"/>
        </w:rPr>
        <w:t>e</w:t>
      </w:r>
      <w:r w:rsidR="00963546">
        <w:rPr>
          <w:rFonts w:ascii="Trebuchet MS" w:eastAsia="Trebuchet MS" w:hAnsi="Trebuchet MS" w:cs="Trebuchet MS"/>
          <w:b/>
          <w:sz w:val="24"/>
          <w:szCs w:val="24"/>
          <w:u w:val="thick" w:color="000000"/>
        </w:rPr>
        <w:t>nt</w:t>
      </w:r>
      <w:r w:rsidR="00963546">
        <w:rPr>
          <w:rFonts w:ascii="Trebuchet MS" w:eastAsia="Trebuchet MS" w:hAnsi="Trebuchet MS" w:cs="Trebuchet MS"/>
          <w:b/>
          <w:spacing w:val="1"/>
          <w:sz w:val="24"/>
          <w:szCs w:val="24"/>
          <w:u w:val="thick" w:color="000000"/>
        </w:rPr>
        <w:t xml:space="preserve"> </w:t>
      </w:r>
      <w:r w:rsidR="00963546">
        <w:rPr>
          <w:rFonts w:ascii="Trebuchet MS" w:eastAsia="Trebuchet MS" w:hAnsi="Trebuchet MS" w:cs="Trebuchet MS"/>
          <w:b/>
          <w:sz w:val="24"/>
          <w:szCs w:val="24"/>
          <w:u w:val="thick" w:color="000000"/>
        </w:rPr>
        <w:t>&amp; E</w:t>
      </w:r>
      <w:r w:rsidR="00963546">
        <w:rPr>
          <w:rFonts w:ascii="Trebuchet MS" w:eastAsia="Trebuchet MS" w:hAnsi="Trebuchet MS" w:cs="Trebuchet MS"/>
          <w:b/>
          <w:spacing w:val="-2"/>
          <w:sz w:val="24"/>
          <w:szCs w:val="24"/>
          <w:u w:val="thick" w:color="000000"/>
        </w:rPr>
        <w:t>t</w:t>
      </w:r>
      <w:r w:rsidR="00963546">
        <w:rPr>
          <w:rFonts w:ascii="Trebuchet MS" w:eastAsia="Trebuchet MS" w:hAnsi="Trebuchet MS" w:cs="Trebuchet MS"/>
          <w:b/>
          <w:spacing w:val="-1"/>
          <w:sz w:val="24"/>
          <w:szCs w:val="24"/>
          <w:u w:val="thick" w:color="000000"/>
        </w:rPr>
        <w:t>h</w:t>
      </w:r>
      <w:r w:rsidR="00963546">
        <w:rPr>
          <w:rFonts w:ascii="Trebuchet MS" w:eastAsia="Trebuchet MS" w:hAnsi="Trebuchet MS" w:cs="Trebuchet MS"/>
          <w:b/>
          <w:sz w:val="24"/>
          <w:szCs w:val="24"/>
          <w:u w:val="thick" w:color="000000"/>
        </w:rPr>
        <w:t>ics (s</w:t>
      </w:r>
      <w:r w:rsidR="00963546">
        <w:rPr>
          <w:rFonts w:ascii="Trebuchet MS" w:eastAsia="Trebuchet MS" w:hAnsi="Trebuchet MS" w:cs="Trebuchet MS"/>
          <w:b/>
          <w:spacing w:val="1"/>
          <w:sz w:val="24"/>
          <w:szCs w:val="24"/>
          <w:u w:val="thick" w:color="000000"/>
        </w:rPr>
        <w:t>o</w:t>
      </w:r>
      <w:r w:rsidR="00963546">
        <w:rPr>
          <w:rFonts w:ascii="Trebuchet MS" w:eastAsia="Trebuchet MS" w:hAnsi="Trebuchet MS" w:cs="Trebuchet MS"/>
          <w:b/>
          <w:spacing w:val="-1"/>
          <w:sz w:val="24"/>
          <w:szCs w:val="24"/>
          <w:u w:val="thick" w:color="000000"/>
        </w:rPr>
        <w:t>l</w:t>
      </w:r>
      <w:r w:rsidR="00963546">
        <w:rPr>
          <w:rFonts w:ascii="Trebuchet MS" w:eastAsia="Trebuchet MS" w:hAnsi="Trebuchet MS" w:cs="Trebuchet MS"/>
          <w:b/>
          <w:sz w:val="24"/>
          <w:szCs w:val="24"/>
          <w:u w:val="thick" w:color="000000"/>
        </w:rPr>
        <w:t>uti</w:t>
      </w:r>
      <w:r w:rsidR="00963546">
        <w:rPr>
          <w:rFonts w:ascii="Trebuchet MS" w:eastAsia="Trebuchet MS" w:hAnsi="Trebuchet MS" w:cs="Trebuchet MS"/>
          <w:b/>
          <w:spacing w:val="1"/>
          <w:sz w:val="24"/>
          <w:szCs w:val="24"/>
          <w:u w:val="thick" w:color="000000"/>
        </w:rPr>
        <w:t>o</w:t>
      </w:r>
      <w:r w:rsidR="00963546">
        <w:rPr>
          <w:rFonts w:ascii="Trebuchet MS" w:eastAsia="Trebuchet MS" w:hAnsi="Trebuchet MS" w:cs="Trebuchet MS"/>
          <w:b/>
          <w:sz w:val="24"/>
          <w:szCs w:val="24"/>
          <w:u w:val="thick" w:color="000000"/>
        </w:rPr>
        <w:t>n to</w:t>
      </w:r>
      <w:r w:rsidR="00963546">
        <w:rPr>
          <w:rFonts w:ascii="Trebuchet MS" w:eastAsia="Trebuchet MS" w:hAnsi="Trebuchet MS" w:cs="Trebuchet MS"/>
          <w:b/>
          <w:spacing w:val="1"/>
          <w:sz w:val="24"/>
          <w:szCs w:val="24"/>
          <w:u w:val="thick" w:color="000000"/>
        </w:rPr>
        <w:t xml:space="preserve"> </w:t>
      </w:r>
      <w:r w:rsidR="00963546">
        <w:rPr>
          <w:rFonts w:ascii="Trebuchet MS" w:eastAsia="Trebuchet MS" w:hAnsi="Trebuchet MS" w:cs="Trebuchet MS"/>
          <w:b/>
          <w:spacing w:val="-1"/>
          <w:sz w:val="24"/>
          <w:szCs w:val="24"/>
          <w:u w:val="thick" w:color="000000"/>
        </w:rPr>
        <w:t>p</w:t>
      </w:r>
      <w:r w:rsidR="00963546">
        <w:rPr>
          <w:rFonts w:ascii="Trebuchet MS" w:eastAsia="Trebuchet MS" w:hAnsi="Trebuchet MS" w:cs="Trebuchet MS"/>
          <w:b/>
          <w:sz w:val="24"/>
          <w:szCs w:val="24"/>
          <w:u w:val="thick" w:color="000000"/>
        </w:rPr>
        <w:t>r</w:t>
      </w:r>
      <w:r w:rsidR="00963546">
        <w:rPr>
          <w:rFonts w:ascii="Trebuchet MS" w:eastAsia="Trebuchet MS" w:hAnsi="Trebuchet MS" w:cs="Trebuchet MS"/>
          <w:b/>
          <w:spacing w:val="1"/>
          <w:sz w:val="24"/>
          <w:szCs w:val="24"/>
          <w:u w:val="thick" w:color="000000"/>
        </w:rPr>
        <w:t>o</w:t>
      </w:r>
      <w:r w:rsidR="00963546">
        <w:rPr>
          <w:rFonts w:ascii="Trebuchet MS" w:eastAsia="Trebuchet MS" w:hAnsi="Trebuchet MS" w:cs="Trebuchet MS"/>
          <w:b/>
          <w:spacing w:val="-3"/>
          <w:sz w:val="24"/>
          <w:szCs w:val="24"/>
          <w:u w:val="thick" w:color="000000"/>
        </w:rPr>
        <w:t>b</w:t>
      </w:r>
      <w:r w:rsidR="00963546">
        <w:rPr>
          <w:rFonts w:ascii="Trebuchet MS" w:eastAsia="Trebuchet MS" w:hAnsi="Trebuchet MS" w:cs="Trebuchet MS"/>
          <w:b/>
          <w:spacing w:val="-1"/>
          <w:sz w:val="24"/>
          <w:szCs w:val="24"/>
          <w:u w:val="thick" w:color="000000"/>
        </w:rPr>
        <w:t>le</w:t>
      </w:r>
      <w:r w:rsidR="00963546">
        <w:rPr>
          <w:rFonts w:ascii="Trebuchet MS" w:eastAsia="Trebuchet MS" w:hAnsi="Trebuchet MS" w:cs="Trebuchet MS"/>
          <w:b/>
          <w:sz w:val="24"/>
          <w:szCs w:val="24"/>
          <w:u w:val="thick" w:color="000000"/>
        </w:rPr>
        <w:t xml:space="preserve">ms </w:t>
      </w:r>
      <w:r w:rsidR="00963546">
        <w:rPr>
          <w:rFonts w:ascii="Trebuchet MS" w:eastAsia="Trebuchet MS" w:hAnsi="Trebuchet MS" w:cs="Trebuchet MS"/>
          <w:b/>
          <w:spacing w:val="-1"/>
          <w:sz w:val="24"/>
          <w:szCs w:val="24"/>
          <w:u w:val="thick" w:color="000000"/>
        </w:rPr>
        <w:t>c</w:t>
      </w:r>
      <w:r w:rsidR="00963546">
        <w:rPr>
          <w:rFonts w:ascii="Trebuchet MS" w:eastAsia="Trebuchet MS" w:hAnsi="Trebuchet MS" w:cs="Trebuchet MS"/>
          <w:b/>
          <w:spacing w:val="1"/>
          <w:sz w:val="24"/>
          <w:szCs w:val="24"/>
          <w:u w:val="thick" w:color="000000"/>
        </w:rPr>
        <w:t>o</w:t>
      </w:r>
      <w:r w:rsidR="00963546">
        <w:rPr>
          <w:rFonts w:ascii="Trebuchet MS" w:eastAsia="Trebuchet MS" w:hAnsi="Trebuchet MS" w:cs="Trebuchet MS"/>
          <w:b/>
          <w:sz w:val="24"/>
          <w:szCs w:val="24"/>
          <w:u w:val="thick" w:color="000000"/>
        </w:rPr>
        <w:t>nsid</w:t>
      </w:r>
      <w:r w:rsidR="00963546">
        <w:rPr>
          <w:rFonts w:ascii="Trebuchet MS" w:eastAsia="Trebuchet MS" w:hAnsi="Trebuchet MS" w:cs="Trebuchet MS"/>
          <w:b/>
          <w:spacing w:val="-1"/>
          <w:sz w:val="24"/>
          <w:szCs w:val="24"/>
          <w:u w:val="thick" w:color="000000"/>
        </w:rPr>
        <w:t>e</w:t>
      </w:r>
      <w:r w:rsidR="00963546">
        <w:rPr>
          <w:rFonts w:ascii="Trebuchet MS" w:eastAsia="Trebuchet MS" w:hAnsi="Trebuchet MS" w:cs="Trebuchet MS"/>
          <w:b/>
          <w:sz w:val="24"/>
          <w:szCs w:val="24"/>
          <w:u w:val="thick" w:color="000000"/>
        </w:rPr>
        <w:t>r</w:t>
      </w:r>
      <w:r w:rsidR="00963546">
        <w:rPr>
          <w:rFonts w:ascii="Trebuchet MS" w:eastAsia="Trebuchet MS" w:hAnsi="Trebuchet MS" w:cs="Trebuchet MS"/>
          <w:b/>
          <w:spacing w:val="1"/>
          <w:sz w:val="24"/>
          <w:szCs w:val="24"/>
          <w:u w:val="thick" w:color="000000"/>
        </w:rPr>
        <w:t>i</w:t>
      </w:r>
      <w:r w:rsidR="00963546">
        <w:rPr>
          <w:rFonts w:ascii="Trebuchet MS" w:eastAsia="Trebuchet MS" w:hAnsi="Trebuchet MS" w:cs="Trebuchet MS"/>
          <w:b/>
          <w:sz w:val="24"/>
          <w:szCs w:val="24"/>
          <w:u w:val="thick" w:color="000000"/>
        </w:rPr>
        <w:t>ng)</w:t>
      </w:r>
    </w:p>
    <w:p w14:paraId="2C6B4FB8" w14:textId="77777777" w:rsidR="00B87611" w:rsidRDefault="00B87611">
      <w:pPr>
        <w:spacing w:before="2" w:line="280" w:lineRule="exact"/>
        <w:rPr>
          <w:sz w:val="28"/>
          <w:szCs w:val="28"/>
        </w:rPr>
      </w:pPr>
    </w:p>
    <w:tbl>
      <w:tblPr>
        <w:tblW w:w="0" w:type="auto"/>
        <w:tblInd w:w="377" w:type="dxa"/>
        <w:tblLayout w:type="fixed"/>
        <w:tblCellMar>
          <w:left w:w="0" w:type="dxa"/>
          <w:right w:w="0" w:type="dxa"/>
        </w:tblCellMar>
        <w:tblLook w:val="01E0" w:firstRow="1" w:lastRow="1" w:firstColumn="1" w:lastColumn="1" w:noHBand="0" w:noVBand="0"/>
      </w:tblPr>
      <w:tblGrid>
        <w:gridCol w:w="2989"/>
        <w:gridCol w:w="1709"/>
        <w:gridCol w:w="2160"/>
        <w:gridCol w:w="1261"/>
        <w:gridCol w:w="1488"/>
      </w:tblGrid>
      <w:tr w:rsidR="00B87611" w14:paraId="1D9767DA" w14:textId="77777777">
        <w:trPr>
          <w:trHeight w:hRule="exact" w:val="566"/>
        </w:trPr>
        <w:tc>
          <w:tcPr>
            <w:tcW w:w="2989" w:type="dxa"/>
            <w:tcBorders>
              <w:top w:val="single" w:sz="5" w:space="0" w:color="000000"/>
              <w:left w:val="single" w:sz="5" w:space="0" w:color="000000"/>
              <w:bottom w:val="single" w:sz="5" w:space="0" w:color="000000"/>
              <w:right w:val="single" w:sz="5" w:space="0" w:color="000000"/>
            </w:tcBorders>
          </w:tcPr>
          <w:p w14:paraId="2BDE1D70" w14:textId="77777777" w:rsidR="00B87611" w:rsidRDefault="00963546">
            <w:pPr>
              <w:spacing w:line="260" w:lineRule="exact"/>
              <w:ind w:left="1115" w:right="1117"/>
              <w:jc w:val="center"/>
              <w:rPr>
                <w:rFonts w:ascii="Trebuchet MS" w:eastAsia="Trebuchet MS" w:hAnsi="Trebuchet MS" w:cs="Trebuchet MS"/>
                <w:sz w:val="24"/>
                <w:szCs w:val="24"/>
              </w:rPr>
            </w:pPr>
            <w:r>
              <w:rPr>
                <w:rFonts w:ascii="Trebuchet MS" w:eastAsia="Trebuchet MS" w:hAnsi="Trebuchet MS" w:cs="Trebuchet MS"/>
                <w:b/>
                <w:sz w:val="24"/>
                <w:szCs w:val="24"/>
              </w:rPr>
              <w:t>Grade</w:t>
            </w:r>
          </w:p>
          <w:p w14:paraId="031C1221" w14:textId="77777777" w:rsidR="00B87611" w:rsidRDefault="00963546">
            <w:pPr>
              <w:spacing w:line="260" w:lineRule="exact"/>
              <w:ind w:left="734" w:right="664"/>
              <w:jc w:val="center"/>
              <w:rPr>
                <w:rFonts w:ascii="Trebuchet MS" w:eastAsia="Trebuchet MS" w:hAnsi="Trebuchet MS" w:cs="Trebuchet MS"/>
                <w:sz w:val="24"/>
                <w:szCs w:val="24"/>
              </w:rPr>
            </w:pPr>
            <w:r>
              <w:rPr>
                <w:rFonts w:ascii="Trebuchet MS" w:eastAsia="Trebuchet MS" w:hAnsi="Trebuchet MS" w:cs="Trebuchet MS"/>
                <w:b/>
                <w:sz w:val="24"/>
                <w:szCs w:val="24"/>
              </w:rPr>
              <w:t>(G</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d</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P</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in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w:t>
            </w:r>
          </w:p>
        </w:tc>
        <w:tc>
          <w:tcPr>
            <w:tcW w:w="1709" w:type="dxa"/>
            <w:tcBorders>
              <w:top w:val="single" w:sz="5" w:space="0" w:color="000000"/>
              <w:left w:val="single" w:sz="5" w:space="0" w:color="000000"/>
              <w:bottom w:val="single" w:sz="5" w:space="0" w:color="000000"/>
              <w:right w:val="single" w:sz="5" w:space="0" w:color="000000"/>
            </w:tcBorders>
          </w:tcPr>
          <w:p w14:paraId="66F0378E" w14:textId="77777777" w:rsidR="00B87611" w:rsidRDefault="00963546">
            <w:pPr>
              <w:spacing w:line="260" w:lineRule="exact"/>
              <w:ind w:left="285" w:right="294"/>
              <w:jc w:val="center"/>
              <w:rPr>
                <w:rFonts w:ascii="Trebuchet MS" w:eastAsia="Trebuchet MS" w:hAnsi="Trebuchet MS" w:cs="Trebuchet MS"/>
                <w:sz w:val="24"/>
                <w:szCs w:val="24"/>
              </w:rPr>
            </w:pPr>
            <w:r>
              <w:rPr>
                <w:rFonts w:ascii="Trebuchet MS" w:eastAsia="Trebuchet MS" w:hAnsi="Trebuchet MS" w:cs="Trebuchet MS"/>
                <w:b/>
                <w:sz w:val="24"/>
                <w:szCs w:val="24"/>
              </w:rPr>
              <w:t>Ex</w:t>
            </w:r>
            <w:r>
              <w:rPr>
                <w:rFonts w:ascii="Trebuchet MS" w:eastAsia="Trebuchet MS" w:hAnsi="Trebuchet MS" w:cs="Trebuchet MS"/>
                <w:b/>
                <w:spacing w:val="-1"/>
                <w:sz w:val="24"/>
                <w:szCs w:val="24"/>
              </w:rPr>
              <w:t>ce</w:t>
            </w:r>
            <w:r>
              <w:rPr>
                <w:rFonts w:ascii="Trebuchet MS" w:eastAsia="Trebuchet MS" w:hAnsi="Trebuchet MS" w:cs="Trebuchet MS"/>
                <w:b/>
                <w:spacing w:val="1"/>
                <w:sz w:val="24"/>
                <w:szCs w:val="24"/>
              </w:rPr>
              <w:t>l</w:t>
            </w:r>
            <w:r>
              <w:rPr>
                <w:rFonts w:ascii="Trebuchet MS" w:eastAsia="Trebuchet MS" w:hAnsi="Trebuchet MS" w:cs="Trebuchet MS"/>
                <w:b/>
                <w:spacing w:val="-1"/>
                <w:sz w:val="24"/>
                <w:szCs w:val="24"/>
              </w:rPr>
              <w:t>le</w:t>
            </w:r>
            <w:r>
              <w:rPr>
                <w:rFonts w:ascii="Trebuchet MS" w:eastAsia="Trebuchet MS" w:hAnsi="Trebuchet MS" w:cs="Trebuchet MS"/>
                <w:b/>
                <w:sz w:val="24"/>
                <w:szCs w:val="24"/>
              </w:rPr>
              <w:t>nt</w:t>
            </w:r>
          </w:p>
          <w:p w14:paraId="28902BF0" w14:textId="77777777" w:rsidR="00B87611" w:rsidRDefault="00963546">
            <w:pPr>
              <w:spacing w:line="260" w:lineRule="exact"/>
              <w:ind w:left="465" w:right="468"/>
              <w:jc w:val="center"/>
              <w:rPr>
                <w:rFonts w:ascii="Trebuchet MS" w:eastAsia="Trebuchet MS" w:hAnsi="Trebuchet MS" w:cs="Trebuchet MS"/>
                <w:sz w:val="24"/>
                <w:szCs w:val="24"/>
              </w:rPr>
            </w:pPr>
            <w:r>
              <w:rPr>
                <w:rFonts w:ascii="Trebuchet MS" w:eastAsia="Trebuchet MS" w:hAnsi="Trebuchet MS" w:cs="Trebuchet MS"/>
                <w:b/>
                <w:sz w:val="24"/>
                <w:szCs w:val="24"/>
              </w:rPr>
              <w:t>(</w:t>
            </w:r>
            <w:r>
              <w:rPr>
                <w:rFonts w:ascii="Trebuchet MS" w:eastAsia="Trebuchet MS" w:hAnsi="Trebuchet MS" w:cs="Trebuchet MS"/>
                <w:b/>
                <w:spacing w:val="1"/>
                <w:sz w:val="24"/>
                <w:szCs w:val="24"/>
              </w:rPr>
              <w:t>10</w:t>
            </w:r>
            <w:r>
              <w:rPr>
                <w:rFonts w:ascii="Trebuchet MS" w:eastAsia="Trebuchet MS" w:hAnsi="Trebuchet MS" w:cs="Trebuchet MS"/>
                <w:b/>
                <w:spacing w:val="-2"/>
                <w:sz w:val="24"/>
                <w:szCs w:val="24"/>
              </w:rPr>
              <w:t>-</w:t>
            </w:r>
            <w:r>
              <w:rPr>
                <w:rFonts w:ascii="Trebuchet MS" w:eastAsia="Trebuchet MS" w:hAnsi="Trebuchet MS" w:cs="Trebuchet MS"/>
                <w:b/>
                <w:spacing w:val="1"/>
                <w:sz w:val="24"/>
                <w:szCs w:val="24"/>
              </w:rPr>
              <w:t>9)</w:t>
            </w:r>
          </w:p>
        </w:tc>
        <w:tc>
          <w:tcPr>
            <w:tcW w:w="2160" w:type="dxa"/>
            <w:tcBorders>
              <w:top w:val="single" w:sz="5" w:space="0" w:color="000000"/>
              <w:left w:val="single" w:sz="5" w:space="0" w:color="000000"/>
              <w:bottom w:val="single" w:sz="5" w:space="0" w:color="000000"/>
              <w:right w:val="single" w:sz="5" w:space="0" w:color="000000"/>
            </w:tcBorders>
          </w:tcPr>
          <w:p w14:paraId="3DF26F81" w14:textId="77777777" w:rsidR="00B87611" w:rsidRDefault="00963546">
            <w:pPr>
              <w:spacing w:line="260" w:lineRule="exact"/>
              <w:ind w:left="455" w:right="456"/>
              <w:jc w:val="center"/>
              <w:rPr>
                <w:rFonts w:ascii="Trebuchet MS" w:eastAsia="Trebuchet MS" w:hAnsi="Trebuchet MS" w:cs="Trebuchet MS"/>
                <w:sz w:val="24"/>
                <w:szCs w:val="24"/>
              </w:rPr>
            </w:pPr>
            <w:r>
              <w:rPr>
                <w:rFonts w:ascii="Trebuchet MS" w:eastAsia="Trebuchet MS" w:hAnsi="Trebuchet MS" w:cs="Trebuchet MS"/>
                <w:b/>
                <w:sz w:val="24"/>
                <w:szCs w:val="24"/>
              </w:rPr>
              <w:t>V</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 xml:space="preserve">ry </w:t>
            </w:r>
            <w:r>
              <w:rPr>
                <w:rFonts w:ascii="Trebuchet MS" w:eastAsia="Trebuchet MS" w:hAnsi="Trebuchet MS" w:cs="Trebuchet MS"/>
                <w:b/>
                <w:spacing w:val="-1"/>
                <w:sz w:val="24"/>
                <w:szCs w:val="24"/>
              </w:rPr>
              <w:t>G</w:t>
            </w:r>
            <w:r>
              <w:rPr>
                <w:rFonts w:ascii="Trebuchet MS" w:eastAsia="Trebuchet MS" w:hAnsi="Trebuchet MS" w:cs="Trebuchet MS"/>
                <w:b/>
                <w:spacing w:val="1"/>
                <w:sz w:val="24"/>
                <w:szCs w:val="24"/>
              </w:rPr>
              <w:t>oo</w:t>
            </w:r>
            <w:r>
              <w:rPr>
                <w:rFonts w:ascii="Trebuchet MS" w:eastAsia="Trebuchet MS" w:hAnsi="Trebuchet MS" w:cs="Trebuchet MS"/>
                <w:b/>
                <w:sz w:val="24"/>
                <w:szCs w:val="24"/>
              </w:rPr>
              <w:t>d</w:t>
            </w:r>
          </w:p>
          <w:p w14:paraId="18AC6F1F" w14:textId="77777777" w:rsidR="00B87611" w:rsidRDefault="00963546">
            <w:pPr>
              <w:spacing w:line="260" w:lineRule="exact"/>
              <w:ind w:left="763" w:right="765"/>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(6-</w:t>
            </w:r>
            <w:r>
              <w:rPr>
                <w:rFonts w:ascii="Trebuchet MS" w:eastAsia="Trebuchet MS" w:hAnsi="Trebuchet MS" w:cs="Trebuchet MS"/>
                <w:b/>
                <w:spacing w:val="-1"/>
                <w:sz w:val="24"/>
                <w:szCs w:val="24"/>
              </w:rPr>
              <w:t>8)</w:t>
            </w:r>
          </w:p>
        </w:tc>
        <w:tc>
          <w:tcPr>
            <w:tcW w:w="1261" w:type="dxa"/>
            <w:tcBorders>
              <w:top w:val="single" w:sz="5" w:space="0" w:color="000000"/>
              <w:left w:val="single" w:sz="5" w:space="0" w:color="000000"/>
              <w:bottom w:val="single" w:sz="5" w:space="0" w:color="000000"/>
              <w:right w:val="single" w:sz="5" w:space="0" w:color="000000"/>
            </w:tcBorders>
          </w:tcPr>
          <w:p w14:paraId="2A2FC823" w14:textId="77777777" w:rsidR="00B87611" w:rsidRDefault="00963546">
            <w:pPr>
              <w:spacing w:line="260" w:lineRule="exact"/>
              <w:ind w:left="403"/>
              <w:rPr>
                <w:rFonts w:ascii="Trebuchet MS" w:eastAsia="Trebuchet MS" w:hAnsi="Trebuchet MS" w:cs="Trebuchet MS"/>
                <w:sz w:val="24"/>
                <w:szCs w:val="24"/>
              </w:rPr>
            </w:pPr>
            <w:r>
              <w:rPr>
                <w:rFonts w:ascii="Trebuchet MS" w:eastAsia="Trebuchet MS" w:hAnsi="Trebuchet MS" w:cs="Trebuchet MS"/>
                <w:b/>
                <w:spacing w:val="-1"/>
                <w:sz w:val="24"/>
                <w:szCs w:val="24"/>
              </w:rPr>
              <w:t>F</w:t>
            </w:r>
            <w:r>
              <w:rPr>
                <w:rFonts w:ascii="Trebuchet MS" w:eastAsia="Trebuchet MS" w:hAnsi="Trebuchet MS" w:cs="Trebuchet MS"/>
                <w:b/>
                <w:sz w:val="24"/>
                <w:szCs w:val="24"/>
              </w:rPr>
              <w:t>air</w:t>
            </w:r>
          </w:p>
          <w:p w14:paraId="061DB252" w14:textId="77777777" w:rsidR="00B87611" w:rsidRDefault="00963546">
            <w:pPr>
              <w:spacing w:line="260" w:lineRule="exact"/>
              <w:ind w:left="352"/>
              <w:rPr>
                <w:rFonts w:ascii="Trebuchet MS" w:eastAsia="Trebuchet MS" w:hAnsi="Trebuchet MS" w:cs="Trebuchet MS"/>
                <w:sz w:val="24"/>
                <w:szCs w:val="24"/>
              </w:rPr>
            </w:pPr>
            <w:r>
              <w:rPr>
                <w:rFonts w:ascii="Trebuchet MS" w:eastAsia="Trebuchet MS" w:hAnsi="Trebuchet MS" w:cs="Trebuchet MS"/>
                <w:b/>
                <w:spacing w:val="1"/>
                <w:sz w:val="24"/>
                <w:szCs w:val="24"/>
              </w:rPr>
              <w:t>(3-</w:t>
            </w:r>
            <w:r>
              <w:rPr>
                <w:rFonts w:ascii="Trebuchet MS" w:eastAsia="Trebuchet MS" w:hAnsi="Trebuchet MS" w:cs="Trebuchet MS"/>
                <w:b/>
                <w:spacing w:val="-1"/>
                <w:sz w:val="24"/>
                <w:szCs w:val="24"/>
              </w:rPr>
              <w:t>5)</w:t>
            </w:r>
          </w:p>
        </w:tc>
        <w:tc>
          <w:tcPr>
            <w:tcW w:w="1488" w:type="dxa"/>
            <w:tcBorders>
              <w:top w:val="single" w:sz="5" w:space="0" w:color="000000"/>
              <w:left w:val="single" w:sz="5" w:space="0" w:color="000000"/>
              <w:bottom w:val="single" w:sz="5" w:space="0" w:color="000000"/>
              <w:right w:val="single" w:sz="5" w:space="0" w:color="000000"/>
            </w:tcBorders>
          </w:tcPr>
          <w:p w14:paraId="3C4EB1D5" w14:textId="77777777" w:rsidR="00B87611" w:rsidRDefault="00963546">
            <w:pPr>
              <w:spacing w:line="260" w:lineRule="exact"/>
              <w:ind w:left="479"/>
              <w:rPr>
                <w:rFonts w:ascii="Trebuchet MS" w:eastAsia="Trebuchet MS" w:hAnsi="Trebuchet MS" w:cs="Trebuchet MS"/>
                <w:sz w:val="24"/>
                <w:szCs w:val="24"/>
              </w:rPr>
            </w:pPr>
            <w:r>
              <w:rPr>
                <w:rFonts w:ascii="Trebuchet MS" w:eastAsia="Trebuchet MS" w:hAnsi="Trebuchet MS" w:cs="Trebuchet MS"/>
                <w:b/>
                <w:sz w:val="24"/>
                <w:szCs w:val="24"/>
              </w:rPr>
              <w:t>P</w:t>
            </w:r>
            <w:r>
              <w:rPr>
                <w:rFonts w:ascii="Trebuchet MS" w:eastAsia="Trebuchet MS" w:hAnsi="Trebuchet MS" w:cs="Trebuchet MS"/>
                <w:b/>
                <w:spacing w:val="1"/>
                <w:sz w:val="24"/>
                <w:szCs w:val="24"/>
              </w:rPr>
              <w:t>oo</w:t>
            </w:r>
            <w:r>
              <w:rPr>
                <w:rFonts w:ascii="Trebuchet MS" w:eastAsia="Trebuchet MS" w:hAnsi="Trebuchet MS" w:cs="Trebuchet MS"/>
                <w:b/>
                <w:sz w:val="24"/>
                <w:szCs w:val="24"/>
              </w:rPr>
              <w:t>r</w:t>
            </w:r>
          </w:p>
          <w:p w14:paraId="3208FB24" w14:textId="77777777" w:rsidR="00B87611" w:rsidRDefault="00963546">
            <w:pPr>
              <w:spacing w:line="260" w:lineRule="exact"/>
              <w:ind w:left="465"/>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pacing w:val="-1"/>
                <w:sz w:val="24"/>
                <w:szCs w:val="24"/>
              </w:rPr>
              <w:t>2)</w:t>
            </w:r>
          </w:p>
        </w:tc>
      </w:tr>
      <w:tr w:rsidR="00B87611" w14:paraId="0671E7B0" w14:textId="77777777">
        <w:trPr>
          <w:trHeight w:hRule="exact" w:val="290"/>
        </w:trPr>
        <w:tc>
          <w:tcPr>
            <w:tcW w:w="2989" w:type="dxa"/>
            <w:tcBorders>
              <w:top w:val="single" w:sz="5" w:space="0" w:color="000000"/>
              <w:left w:val="single" w:sz="5" w:space="0" w:color="000000"/>
              <w:bottom w:val="single" w:sz="5" w:space="0" w:color="000000"/>
              <w:right w:val="single" w:sz="5" w:space="0" w:color="000000"/>
            </w:tcBorders>
          </w:tcPr>
          <w:p w14:paraId="5477CC84" w14:textId="77777777" w:rsidR="00B87611" w:rsidRDefault="00963546">
            <w:pPr>
              <w:spacing w:line="260" w:lineRule="exact"/>
              <w:ind w:left="899"/>
              <w:rPr>
                <w:rFonts w:ascii="Trebuchet MS" w:eastAsia="Trebuchet MS" w:hAnsi="Trebuchet MS" w:cs="Trebuchet MS"/>
                <w:sz w:val="24"/>
                <w:szCs w:val="24"/>
              </w:rPr>
            </w:pPr>
            <w:r>
              <w:rPr>
                <w:rFonts w:ascii="Trebuchet MS" w:eastAsia="Trebuchet MS" w:hAnsi="Trebuchet MS" w:cs="Trebuchet MS"/>
                <w:b/>
                <w:sz w:val="24"/>
                <w:szCs w:val="24"/>
              </w:rPr>
              <w:t>Pa</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am</w:t>
            </w:r>
            <w:r>
              <w:rPr>
                <w:rFonts w:ascii="Trebuchet MS" w:eastAsia="Trebuchet MS" w:hAnsi="Trebuchet MS" w:cs="Trebuchet MS"/>
                <w:b/>
                <w:spacing w:val="-2"/>
                <w:sz w:val="24"/>
                <w:szCs w:val="24"/>
              </w:rPr>
              <w:t>e</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w:t>
            </w:r>
          </w:p>
        </w:tc>
        <w:tc>
          <w:tcPr>
            <w:tcW w:w="1709" w:type="dxa"/>
            <w:tcBorders>
              <w:top w:val="single" w:sz="5" w:space="0" w:color="000000"/>
              <w:left w:val="single" w:sz="5" w:space="0" w:color="000000"/>
              <w:bottom w:val="single" w:sz="5" w:space="0" w:color="000000"/>
              <w:right w:val="single" w:sz="5" w:space="0" w:color="000000"/>
            </w:tcBorders>
          </w:tcPr>
          <w:p w14:paraId="12EDD83F" w14:textId="77777777" w:rsidR="00B87611" w:rsidRDefault="00B87611"/>
        </w:tc>
        <w:tc>
          <w:tcPr>
            <w:tcW w:w="2160" w:type="dxa"/>
            <w:tcBorders>
              <w:top w:val="single" w:sz="5" w:space="0" w:color="000000"/>
              <w:left w:val="single" w:sz="5" w:space="0" w:color="000000"/>
              <w:bottom w:val="single" w:sz="5" w:space="0" w:color="000000"/>
              <w:right w:val="single" w:sz="5" w:space="0" w:color="000000"/>
            </w:tcBorders>
          </w:tcPr>
          <w:p w14:paraId="498D98C4"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582A73AA"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6FA42024" w14:textId="77777777" w:rsidR="00B87611" w:rsidRDefault="00B87611"/>
        </w:tc>
      </w:tr>
      <w:tr w:rsidR="00B87611" w14:paraId="26A38F45" w14:textId="77777777">
        <w:trPr>
          <w:trHeight w:hRule="exact" w:val="288"/>
        </w:trPr>
        <w:tc>
          <w:tcPr>
            <w:tcW w:w="2989" w:type="dxa"/>
            <w:tcBorders>
              <w:top w:val="single" w:sz="5" w:space="0" w:color="000000"/>
              <w:left w:val="single" w:sz="5" w:space="0" w:color="000000"/>
              <w:bottom w:val="single" w:sz="5" w:space="0" w:color="000000"/>
              <w:right w:val="single" w:sz="5" w:space="0" w:color="000000"/>
            </w:tcBorders>
          </w:tcPr>
          <w:p w14:paraId="5AD1FFE9"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z w:val="24"/>
                <w:szCs w:val="24"/>
              </w:rPr>
              <w:t>s</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ci</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l</w:t>
            </w:r>
          </w:p>
        </w:tc>
        <w:tc>
          <w:tcPr>
            <w:tcW w:w="1709" w:type="dxa"/>
            <w:tcBorders>
              <w:top w:val="single" w:sz="5" w:space="0" w:color="000000"/>
              <w:left w:val="single" w:sz="5" w:space="0" w:color="000000"/>
              <w:bottom w:val="single" w:sz="5" w:space="0" w:color="000000"/>
              <w:right w:val="single" w:sz="5" w:space="0" w:color="000000"/>
            </w:tcBorders>
          </w:tcPr>
          <w:p w14:paraId="45537798" w14:textId="77777777" w:rsidR="00B87611" w:rsidRDefault="00B87611"/>
        </w:tc>
        <w:tc>
          <w:tcPr>
            <w:tcW w:w="2160" w:type="dxa"/>
            <w:tcBorders>
              <w:top w:val="single" w:sz="5" w:space="0" w:color="000000"/>
              <w:left w:val="single" w:sz="5" w:space="0" w:color="000000"/>
              <w:bottom w:val="single" w:sz="5" w:space="0" w:color="000000"/>
              <w:right w:val="single" w:sz="5" w:space="0" w:color="000000"/>
            </w:tcBorders>
          </w:tcPr>
          <w:p w14:paraId="2E1FD5EA"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165E47BB"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39F27C9E" w14:textId="77777777" w:rsidR="00B87611" w:rsidRDefault="00B87611"/>
        </w:tc>
      </w:tr>
      <w:tr w:rsidR="00B87611" w14:paraId="78D8F0C1" w14:textId="77777777">
        <w:trPr>
          <w:trHeight w:hRule="exact" w:val="288"/>
        </w:trPr>
        <w:tc>
          <w:tcPr>
            <w:tcW w:w="2989" w:type="dxa"/>
            <w:tcBorders>
              <w:top w:val="single" w:sz="5" w:space="0" w:color="000000"/>
              <w:left w:val="single" w:sz="5" w:space="0" w:color="000000"/>
              <w:bottom w:val="single" w:sz="5" w:space="0" w:color="000000"/>
              <w:right w:val="single" w:sz="5" w:space="0" w:color="000000"/>
            </w:tcBorders>
          </w:tcPr>
          <w:p w14:paraId="6BBC03AF"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z w:val="24"/>
                <w:szCs w:val="24"/>
              </w:rPr>
              <w:t>s</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f</w:t>
            </w:r>
            <w:r>
              <w:rPr>
                <w:rFonts w:ascii="Trebuchet MS" w:eastAsia="Trebuchet MS" w:hAnsi="Trebuchet MS" w:cs="Trebuchet MS"/>
                <w:b/>
                <w:spacing w:val="-1"/>
                <w:sz w:val="24"/>
                <w:szCs w:val="24"/>
              </w:rPr>
              <w:t>e</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y</w:t>
            </w:r>
          </w:p>
        </w:tc>
        <w:tc>
          <w:tcPr>
            <w:tcW w:w="1709" w:type="dxa"/>
            <w:tcBorders>
              <w:top w:val="single" w:sz="5" w:space="0" w:color="000000"/>
              <w:left w:val="single" w:sz="5" w:space="0" w:color="000000"/>
              <w:bottom w:val="single" w:sz="5" w:space="0" w:color="000000"/>
              <w:right w:val="single" w:sz="5" w:space="0" w:color="000000"/>
            </w:tcBorders>
          </w:tcPr>
          <w:p w14:paraId="26E64491" w14:textId="77777777" w:rsidR="00B87611" w:rsidRDefault="00B87611"/>
        </w:tc>
        <w:tc>
          <w:tcPr>
            <w:tcW w:w="2160" w:type="dxa"/>
            <w:tcBorders>
              <w:top w:val="single" w:sz="5" w:space="0" w:color="000000"/>
              <w:left w:val="single" w:sz="5" w:space="0" w:color="000000"/>
              <w:bottom w:val="single" w:sz="5" w:space="0" w:color="000000"/>
              <w:right w:val="single" w:sz="5" w:space="0" w:color="000000"/>
            </w:tcBorders>
          </w:tcPr>
          <w:p w14:paraId="6AE1290B"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5AF077F1"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56363696" w14:textId="77777777" w:rsidR="00B87611" w:rsidRDefault="00B87611"/>
        </w:tc>
      </w:tr>
      <w:tr w:rsidR="00B87611" w14:paraId="4DFDD6AC" w14:textId="77777777">
        <w:trPr>
          <w:trHeight w:hRule="exact" w:val="288"/>
        </w:trPr>
        <w:tc>
          <w:tcPr>
            <w:tcW w:w="2989" w:type="dxa"/>
            <w:tcBorders>
              <w:top w:val="single" w:sz="5" w:space="0" w:color="000000"/>
              <w:left w:val="single" w:sz="5" w:space="0" w:color="000000"/>
              <w:bottom w:val="single" w:sz="5" w:space="0" w:color="000000"/>
              <w:right w:val="single" w:sz="5" w:space="0" w:color="000000"/>
            </w:tcBorders>
          </w:tcPr>
          <w:p w14:paraId="35991B44"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e</w:t>
            </w:r>
            <w:r>
              <w:rPr>
                <w:rFonts w:ascii="Trebuchet MS" w:eastAsia="Trebuchet MS" w:hAnsi="Trebuchet MS" w:cs="Trebuchet MS"/>
                <w:b/>
                <w:sz w:val="24"/>
                <w:szCs w:val="24"/>
              </w:rPr>
              <w:t>nvi</w:t>
            </w:r>
            <w:r>
              <w:rPr>
                <w:rFonts w:ascii="Trebuchet MS" w:eastAsia="Trebuchet MS" w:hAnsi="Trebuchet MS" w:cs="Trebuchet MS"/>
                <w:b/>
                <w:spacing w:val="1"/>
                <w:sz w:val="24"/>
                <w:szCs w:val="24"/>
              </w:rPr>
              <w:t>ro</w:t>
            </w:r>
            <w:r>
              <w:rPr>
                <w:rFonts w:ascii="Trebuchet MS" w:eastAsia="Trebuchet MS" w:hAnsi="Trebuchet MS" w:cs="Trebuchet MS"/>
                <w:b/>
                <w:sz w:val="24"/>
                <w:szCs w:val="24"/>
              </w:rPr>
              <w:t>nm</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al</w:t>
            </w:r>
          </w:p>
        </w:tc>
        <w:tc>
          <w:tcPr>
            <w:tcW w:w="1709" w:type="dxa"/>
            <w:tcBorders>
              <w:top w:val="single" w:sz="5" w:space="0" w:color="000000"/>
              <w:left w:val="single" w:sz="5" w:space="0" w:color="000000"/>
              <w:bottom w:val="single" w:sz="5" w:space="0" w:color="000000"/>
              <w:right w:val="single" w:sz="5" w:space="0" w:color="000000"/>
            </w:tcBorders>
          </w:tcPr>
          <w:p w14:paraId="4DB7E2FC" w14:textId="77777777" w:rsidR="00B87611" w:rsidRDefault="00B87611"/>
        </w:tc>
        <w:tc>
          <w:tcPr>
            <w:tcW w:w="2160" w:type="dxa"/>
            <w:tcBorders>
              <w:top w:val="single" w:sz="5" w:space="0" w:color="000000"/>
              <w:left w:val="single" w:sz="5" w:space="0" w:color="000000"/>
              <w:bottom w:val="single" w:sz="5" w:space="0" w:color="000000"/>
              <w:right w:val="single" w:sz="5" w:space="0" w:color="000000"/>
            </w:tcBorders>
          </w:tcPr>
          <w:p w14:paraId="228BAAE0"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6327183B"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6DD98CDC" w14:textId="77777777" w:rsidR="00B87611" w:rsidRDefault="00B87611"/>
        </w:tc>
      </w:tr>
      <w:tr w:rsidR="00B87611" w14:paraId="5D7653BD" w14:textId="77777777">
        <w:trPr>
          <w:trHeight w:hRule="exact" w:val="360"/>
        </w:trPr>
        <w:tc>
          <w:tcPr>
            <w:tcW w:w="2989" w:type="dxa"/>
            <w:tcBorders>
              <w:top w:val="single" w:sz="5" w:space="0" w:color="000000"/>
              <w:left w:val="single" w:sz="5" w:space="0" w:color="000000"/>
              <w:bottom w:val="single" w:sz="5" w:space="0" w:color="000000"/>
              <w:right w:val="single" w:sz="5" w:space="0" w:color="000000"/>
            </w:tcBorders>
          </w:tcPr>
          <w:p w14:paraId="1E215CFA"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pacing w:val="-1"/>
                <w:sz w:val="24"/>
                <w:szCs w:val="24"/>
              </w:rPr>
              <w:t>e</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h</w:t>
            </w:r>
            <w:r>
              <w:rPr>
                <w:rFonts w:ascii="Trebuchet MS" w:eastAsia="Trebuchet MS" w:hAnsi="Trebuchet MS" w:cs="Trebuchet MS"/>
                <w:b/>
                <w:sz w:val="24"/>
                <w:szCs w:val="24"/>
              </w:rPr>
              <w:t>ic</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l</w:t>
            </w:r>
          </w:p>
        </w:tc>
        <w:tc>
          <w:tcPr>
            <w:tcW w:w="1709" w:type="dxa"/>
            <w:tcBorders>
              <w:top w:val="single" w:sz="5" w:space="0" w:color="000000"/>
              <w:left w:val="single" w:sz="5" w:space="0" w:color="000000"/>
              <w:bottom w:val="single" w:sz="5" w:space="0" w:color="000000"/>
              <w:right w:val="single" w:sz="5" w:space="0" w:color="000000"/>
            </w:tcBorders>
          </w:tcPr>
          <w:p w14:paraId="00F8AA28" w14:textId="77777777" w:rsidR="00B87611" w:rsidRDefault="00B87611"/>
        </w:tc>
        <w:tc>
          <w:tcPr>
            <w:tcW w:w="2160" w:type="dxa"/>
            <w:tcBorders>
              <w:top w:val="single" w:sz="5" w:space="0" w:color="000000"/>
              <w:left w:val="single" w:sz="5" w:space="0" w:color="000000"/>
              <w:bottom w:val="single" w:sz="5" w:space="0" w:color="000000"/>
              <w:right w:val="single" w:sz="5" w:space="0" w:color="000000"/>
            </w:tcBorders>
          </w:tcPr>
          <w:p w14:paraId="5EA47102"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65904792"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6B169C48" w14:textId="77777777" w:rsidR="00B87611" w:rsidRDefault="00B87611"/>
        </w:tc>
      </w:tr>
      <w:tr w:rsidR="00B87611" w14:paraId="034ED2C8" w14:textId="77777777">
        <w:trPr>
          <w:trHeight w:hRule="exact" w:val="290"/>
        </w:trPr>
        <w:tc>
          <w:tcPr>
            <w:tcW w:w="2989" w:type="dxa"/>
            <w:tcBorders>
              <w:top w:val="single" w:sz="5" w:space="0" w:color="000000"/>
              <w:left w:val="single" w:sz="5" w:space="0" w:color="000000"/>
              <w:bottom w:val="single" w:sz="5" w:space="0" w:color="000000"/>
              <w:right w:val="single" w:sz="5" w:space="0" w:color="000000"/>
            </w:tcBorders>
          </w:tcPr>
          <w:p w14:paraId="1F7774EB" w14:textId="77777777" w:rsidR="00B87611" w:rsidRDefault="00963546">
            <w:pPr>
              <w:spacing w:line="260" w:lineRule="exact"/>
              <w:ind w:left="462"/>
              <w:rPr>
                <w:rFonts w:ascii="Trebuchet MS" w:eastAsia="Trebuchet MS" w:hAnsi="Trebuchet MS" w:cs="Trebuchet MS"/>
                <w:sz w:val="24"/>
                <w:szCs w:val="24"/>
              </w:rPr>
            </w:pPr>
            <w:r>
              <w:rPr>
                <w:rFonts w:ascii="Trebuchet MS" w:eastAsia="Trebuchet MS" w:hAnsi="Trebuchet MS" w:cs="Trebuchet MS"/>
                <w:b/>
                <w:sz w:val="24"/>
                <w:szCs w:val="24"/>
              </w:rPr>
              <w:t>L</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g</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l</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issu</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w:t>
            </w:r>
          </w:p>
        </w:tc>
        <w:tc>
          <w:tcPr>
            <w:tcW w:w="1709" w:type="dxa"/>
            <w:tcBorders>
              <w:top w:val="single" w:sz="5" w:space="0" w:color="000000"/>
              <w:left w:val="single" w:sz="5" w:space="0" w:color="000000"/>
              <w:bottom w:val="single" w:sz="5" w:space="0" w:color="000000"/>
              <w:right w:val="single" w:sz="5" w:space="0" w:color="000000"/>
            </w:tcBorders>
          </w:tcPr>
          <w:p w14:paraId="44CD2D7E" w14:textId="77777777" w:rsidR="00B87611" w:rsidRDefault="00B87611"/>
        </w:tc>
        <w:tc>
          <w:tcPr>
            <w:tcW w:w="2160" w:type="dxa"/>
            <w:tcBorders>
              <w:top w:val="single" w:sz="5" w:space="0" w:color="000000"/>
              <w:left w:val="single" w:sz="5" w:space="0" w:color="000000"/>
              <w:bottom w:val="single" w:sz="5" w:space="0" w:color="000000"/>
              <w:right w:val="single" w:sz="5" w:space="0" w:color="000000"/>
            </w:tcBorders>
          </w:tcPr>
          <w:p w14:paraId="0E57179D" w14:textId="77777777" w:rsidR="00B87611" w:rsidRDefault="00B87611"/>
        </w:tc>
        <w:tc>
          <w:tcPr>
            <w:tcW w:w="1261" w:type="dxa"/>
            <w:tcBorders>
              <w:top w:val="single" w:sz="5" w:space="0" w:color="000000"/>
              <w:left w:val="single" w:sz="5" w:space="0" w:color="000000"/>
              <w:bottom w:val="single" w:sz="5" w:space="0" w:color="000000"/>
              <w:right w:val="single" w:sz="5" w:space="0" w:color="000000"/>
            </w:tcBorders>
          </w:tcPr>
          <w:p w14:paraId="3E319789" w14:textId="77777777" w:rsidR="00B87611" w:rsidRDefault="00B87611"/>
        </w:tc>
        <w:tc>
          <w:tcPr>
            <w:tcW w:w="1488" w:type="dxa"/>
            <w:tcBorders>
              <w:top w:val="single" w:sz="5" w:space="0" w:color="000000"/>
              <w:left w:val="single" w:sz="5" w:space="0" w:color="000000"/>
              <w:bottom w:val="single" w:sz="5" w:space="0" w:color="000000"/>
              <w:right w:val="single" w:sz="5" w:space="0" w:color="000000"/>
            </w:tcBorders>
          </w:tcPr>
          <w:p w14:paraId="0F8F30C6" w14:textId="77777777" w:rsidR="00B87611" w:rsidRDefault="00B87611"/>
        </w:tc>
      </w:tr>
    </w:tbl>
    <w:p w14:paraId="01F8F4A3" w14:textId="77777777" w:rsidR="00B87611" w:rsidRDefault="00B87611">
      <w:pPr>
        <w:sectPr w:rsidR="00B87611" w:rsidSect="00947A67">
          <w:pgSz w:w="12240" w:h="15840"/>
          <w:pgMar w:top="920" w:right="980" w:bottom="280" w:left="1160" w:header="0" w:footer="920" w:gutter="0"/>
          <w:cols w:space="720"/>
        </w:sectPr>
      </w:pPr>
    </w:p>
    <w:p w14:paraId="46CDCA9D" w14:textId="69389D84" w:rsidR="00B87611" w:rsidRDefault="00790719">
      <w:pPr>
        <w:spacing w:before="59"/>
        <w:ind w:left="100"/>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72064" behindDoc="1" locked="0" layoutInCell="1" allowOverlap="1" wp14:anchorId="7F51CDF4" wp14:editId="2DD54158">
                <wp:simplePos x="0" y="0"/>
                <wp:positionH relativeFrom="page">
                  <wp:posOffset>384810</wp:posOffset>
                </wp:positionH>
                <wp:positionV relativeFrom="page">
                  <wp:posOffset>457835</wp:posOffset>
                </wp:positionV>
                <wp:extent cx="7004050" cy="9316085"/>
                <wp:effectExtent l="3810" t="10160" r="2540" b="8255"/>
                <wp:wrapNone/>
                <wp:docPr id="765052764" name="Group 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340404461" name="Freeform 463"/>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243773" name="Freeform 462"/>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170358" name="Freeform 461"/>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7704586" name="Freeform 460"/>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6763373" name="Freeform 459"/>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012799" name="Freeform 458"/>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840042" name="Freeform 457"/>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13824" name="Freeform 456"/>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0315548" name="Freeform 455"/>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9026634" name="Freeform 454"/>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4087573" name="Freeform 453"/>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282006" name="Freeform 452"/>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489977" name="Freeform 451"/>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3009804" name="Freeform 450"/>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341364" name="Freeform 449"/>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8576518" name="Freeform 448"/>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584385" name="Freeform 447"/>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4520036" name="Freeform 446"/>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2795030" name="Freeform 445"/>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1385493" name="Freeform 444"/>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C538ED" id="Group 443" o:spid="_x0000_s1026" style="position:absolute;margin-left:30.3pt;margin-top:36.05pt;width:551.5pt;height:733.55pt;z-index:-251644416;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">
                <v:shape id="Freeform 463"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" path="m,l29,e" filled="f" strokeweight=".58pt">
                  <v:path arrowok="t" o:connecttype="custom" o:connectlocs="0,0;29,0" o:connectangles="0,0"/>
                </v:shape>
                <v:shape id="Freeform 462"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" path="m,l9,e" filled="f" strokecolor="white" strokeweight="1.06pt">
                  <v:path arrowok="t" o:connecttype="custom" o:connectlocs="0,0;9,0" o:connectangles="0,0"/>
                </v:shape>
                <v:shape id="Freeform 461"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" path="m,l19,e" filled="f" strokecolor="white" strokeweight=".58pt">
                  <v:path arrowok="t" o:connecttype="custom" o:connectlocs="0,0;19,0" o:connectangles="0,0"/>
                </v:shape>
                <v:shape id="Freeform 460"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" path="m,l10961,e" filled="f" strokeweight=".58pt">
                  <v:path arrowok="t" o:connecttype="custom" o:connectlocs="0,0;10961,0" o:connectangles="0,0"/>
                </v:shape>
                <v:shape id="Freeform 459"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" path="m,l10961,e" filled="f" strokeweight=".58pt">
                  <v:path arrowok="t" o:connecttype="custom" o:connectlocs="0,0;10961,0" o:connectangles="0,0"/>
                </v:shape>
                <v:shape id="Freeform 458"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" path="m,l28,e" filled="f" strokeweight=".58pt">
                  <v:path arrowok="t" o:connecttype="custom" o:connectlocs="0,0;28,0" o:connectangles="0,0"/>
                </v:shape>
                <v:shape id="Freeform 457"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" path="m,l10,e" filled="f" strokecolor="white" strokeweight="1.06pt">
                  <v:path arrowok="t" o:connecttype="custom" o:connectlocs="0,0;10,0" o:connectangles="0,0"/>
                </v:shape>
                <v:shape id="Freeform 456"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" path="m,l19,e" filled="f" strokecolor="white" strokeweight=".58pt">
                  <v:path arrowok="t" o:connecttype="custom" o:connectlocs="0,0;19,0" o:connectangles="0,0"/>
                </v:shape>
                <v:shape id="Freeform 455"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" path="m,l,14650e" filled="f" strokeweight=".58pt">
                  <v:path arrowok="t" o:connecttype="custom" o:connectlocs="0,732;0,15382" o:connectangles="0,0"/>
                </v:shape>
                <v:shape id="Freeform 454"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" path="m,l,14611e" filled="f" strokeweight=".58pt">
                  <v:path arrowok="t" o:connecttype="custom" o:connectlocs="0,751;0,15362" o:connectangles="0,0"/>
                </v:shape>
                <v:shape id="Freeform 453"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" path="m,l,14650e" filled="f" strokeweight=".20464mm">
                  <v:path arrowok="t" o:connecttype="custom" o:connectlocs="0,732;0,15382" o:connectangles="0,0"/>
                </v:shape>
                <v:shape id="Freeform 452"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" path="m,l,14611e" filled="f" strokeweight=".58pt">
                  <v:path arrowok="t" o:connecttype="custom" o:connectlocs="0,751;0,15362" o:connectangles="0,0"/>
                </v:shape>
                <v:shape id="Freeform 451"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" path="m,l29,e" filled="f" strokeweight=".58pt">
                  <v:path arrowok="t" o:connecttype="custom" o:connectlocs="0,0;29,0" o:connectangles="0,0"/>
                </v:shape>
                <v:shape id="Freeform 450"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" path="m,l9,e" filled="f" strokecolor="white" strokeweight="1.06pt">
                  <v:path arrowok="t" o:connecttype="custom" o:connectlocs="0,0;9,0" o:connectangles="0,0"/>
                </v:shape>
                <v:shape id="Freeform 449"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" path="m,l19,e" filled="f" strokecolor="white" strokeweight=".58pt">
                  <v:path arrowok="t" o:connecttype="custom" o:connectlocs="0,0;19,0" o:connectangles="0,0"/>
                </v:shape>
                <v:shape id="Freeform 448"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" path="m,l10961,e" filled="f" strokeweight=".58pt">
                  <v:path arrowok="t" o:connecttype="custom" o:connectlocs="0,0;10961,0" o:connectangles="0,0"/>
                </v:shape>
                <v:shape id="Freeform 447"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" path="m,l10961,e" filled="f" strokeweight=".20464mm">
                  <v:path arrowok="t" o:connecttype="custom" o:connectlocs="0,0;10961,0" o:connectangles="0,0"/>
                </v:shape>
                <v:shape id="Freeform 446"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" path="m,l28,e" filled="f" strokeweight=".58pt">
                  <v:path arrowok="t" o:connecttype="custom" o:connectlocs="0,0;28,0" o:connectangles="0,0"/>
                </v:shape>
                <v:shape id="Freeform 445"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" path="m,l10,e" filled="f" strokecolor="white" strokeweight="1.06pt">
                  <v:path arrowok="t" o:connecttype="custom" o:connectlocs="0,0;10,0" o:connectangles="0,0"/>
                </v:shape>
                <v:shape id="Freeform 444"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sz w:val="24"/>
          <w:szCs w:val="24"/>
          <w:u w:val="thick" w:color="000000"/>
        </w:rPr>
        <w:t>A</w:t>
      </w:r>
      <w:r w:rsidR="00963546">
        <w:rPr>
          <w:rFonts w:ascii="Trebuchet MS" w:eastAsia="Trebuchet MS" w:hAnsi="Trebuchet MS" w:cs="Trebuchet MS"/>
          <w:b/>
          <w:sz w:val="24"/>
          <w:szCs w:val="24"/>
          <w:u w:val="thick" w:color="000000"/>
        </w:rPr>
        <w:t>nn</w:t>
      </w:r>
      <w:r w:rsidR="00963546">
        <w:rPr>
          <w:rFonts w:ascii="Trebuchet MS" w:eastAsia="Trebuchet MS" w:hAnsi="Trebuchet MS" w:cs="Trebuchet MS"/>
          <w:b/>
          <w:spacing w:val="-1"/>
          <w:sz w:val="24"/>
          <w:szCs w:val="24"/>
          <w:u w:val="thick" w:color="000000"/>
        </w:rPr>
        <w:t>e</w:t>
      </w:r>
      <w:r w:rsidR="00963546">
        <w:rPr>
          <w:rFonts w:ascii="Trebuchet MS" w:eastAsia="Trebuchet MS" w:hAnsi="Trebuchet MS" w:cs="Trebuchet MS"/>
          <w:b/>
          <w:sz w:val="24"/>
          <w:szCs w:val="24"/>
          <w:u w:val="thick" w:color="000000"/>
        </w:rPr>
        <w:t>x</w:t>
      </w:r>
      <w:r w:rsidR="00963546">
        <w:rPr>
          <w:rFonts w:ascii="Trebuchet MS" w:eastAsia="Trebuchet MS" w:hAnsi="Trebuchet MS" w:cs="Trebuchet MS"/>
          <w:b/>
          <w:spacing w:val="-1"/>
          <w:sz w:val="24"/>
          <w:szCs w:val="24"/>
          <w:u w:val="thick" w:color="000000"/>
        </w:rPr>
        <w:t>u</w:t>
      </w:r>
      <w:r w:rsidR="00963546">
        <w:rPr>
          <w:rFonts w:ascii="Trebuchet MS" w:eastAsia="Trebuchet MS" w:hAnsi="Trebuchet MS" w:cs="Trebuchet MS"/>
          <w:b/>
          <w:sz w:val="24"/>
          <w:szCs w:val="24"/>
          <w:u w:val="thick" w:color="000000"/>
        </w:rPr>
        <w:t>re</w:t>
      </w:r>
      <w:r w:rsidR="00963546">
        <w:rPr>
          <w:rFonts w:ascii="Trebuchet MS" w:eastAsia="Trebuchet MS" w:hAnsi="Trebuchet MS" w:cs="Trebuchet MS"/>
          <w:b/>
          <w:spacing w:val="2"/>
          <w:sz w:val="24"/>
          <w:szCs w:val="24"/>
          <w:u w:val="thick" w:color="000000"/>
        </w:rPr>
        <w:t xml:space="preserve"> </w:t>
      </w:r>
      <w:r w:rsidR="00963546">
        <w:rPr>
          <w:rFonts w:ascii="Trebuchet MS" w:eastAsia="Trebuchet MS" w:hAnsi="Trebuchet MS" w:cs="Trebuchet MS"/>
          <w:b/>
          <w:sz w:val="24"/>
          <w:szCs w:val="24"/>
          <w:u w:val="thick" w:color="000000"/>
        </w:rPr>
        <w:t>I:</w:t>
      </w:r>
      <w:r w:rsidR="00963546">
        <w:rPr>
          <w:rFonts w:ascii="Trebuchet MS" w:eastAsia="Trebuchet MS" w:hAnsi="Trebuchet MS" w:cs="Trebuchet MS"/>
          <w:b/>
          <w:spacing w:val="1"/>
          <w:sz w:val="24"/>
          <w:szCs w:val="24"/>
          <w:u w:val="thick" w:color="000000"/>
        </w:rPr>
        <w:t xml:space="preserve"> </w:t>
      </w:r>
      <w:r w:rsidR="00963546">
        <w:rPr>
          <w:rFonts w:ascii="Trebuchet MS" w:eastAsia="Trebuchet MS" w:hAnsi="Trebuchet MS" w:cs="Trebuchet MS"/>
          <w:b/>
          <w:spacing w:val="-1"/>
          <w:sz w:val="24"/>
          <w:szCs w:val="24"/>
          <w:u w:val="thick" w:color="000000"/>
        </w:rPr>
        <w:t>F</w:t>
      </w:r>
      <w:r w:rsidR="00963546">
        <w:rPr>
          <w:rFonts w:ascii="Trebuchet MS" w:eastAsia="Trebuchet MS" w:hAnsi="Trebuchet MS" w:cs="Trebuchet MS"/>
          <w:b/>
          <w:spacing w:val="1"/>
          <w:sz w:val="24"/>
          <w:szCs w:val="24"/>
          <w:u w:val="thick" w:color="000000"/>
        </w:rPr>
        <w:t>o</w:t>
      </w:r>
      <w:r w:rsidR="00963546">
        <w:rPr>
          <w:rFonts w:ascii="Trebuchet MS" w:eastAsia="Trebuchet MS" w:hAnsi="Trebuchet MS" w:cs="Trebuchet MS"/>
          <w:b/>
          <w:sz w:val="24"/>
          <w:szCs w:val="24"/>
          <w:u w:val="thick" w:color="000000"/>
        </w:rPr>
        <w:t>r</w:t>
      </w:r>
      <w:r w:rsidR="00963546">
        <w:rPr>
          <w:rFonts w:ascii="Trebuchet MS" w:eastAsia="Trebuchet MS" w:hAnsi="Trebuchet MS" w:cs="Trebuchet MS"/>
          <w:b/>
          <w:spacing w:val="1"/>
          <w:sz w:val="24"/>
          <w:szCs w:val="24"/>
          <w:u w:val="thick" w:color="000000"/>
        </w:rPr>
        <w:t>m</w:t>
      </w:r>
      <w:r w:rsidR="00963546">
        <w:rPr>
          <w:rFonts w:ascii="Trebuchet MS" w:eastAsia="Trebuchet MS" w:hAnsi="Trebuchet MS" w:cs="Trebuchet MS"/>
          <w:b/>
          <w:sz w:val="24"/>
          <w:szCs w:val="24"/>
          <w:u w:val="thick" w:color="000000"/>
        </w:rPr>
        <w:t>at f</w:t>
      </w:r>
      <w:r w:rsidR="00963546">
        <w:rPr>
          <w:rFonts w:ascii="Trebuchet MS" w:eastAsia="Trebuchet MS" w:hAnsi="Trebuchet MS" w:cs="Trebuchet MS"/>
          <w:b/>
          <w:spacing w:val="1"/>
          <w:sz w:val="24"/>
          <w:szCs w:val="24"/>
          <w:u w:val="thick" w:color="000000"/>
        </w:rPr>
        <w:t>o</w:t>
      </w:r>
      <w:r w:rsidR="00963546">
        <w:rPr>
          <w:rFonts w:ascii="Trebuchet MS" w:eastAsia="Trebuchet MS" w:hAnsi="Trebuchet MS" w:cs="Trebuchet MS"/>
          <w:b/>
          <w:sz w:val="24"/>
          <w:szCs w:val="24"/>
          <w:u w:val="thick" w:color="000000"/>
        </w:rPr>
        <w:t>r</w:t>
      </w:r>
      <w:r w:rsidR="00963546">
        <w:rPr>
          <w:rFonts w:ascii="Trebuchet MS" w:eastAsia="Trebuchet MS" w:hAnsi="Trebuchet MS" w:cs="Trebuchet MS"/>
          <w:b/>
          <w:spacing w:val="2"/>
          <w:sz w:val="24"/>
          <w:szCs w:val="24"/>
          <w:u w:val="thick" w:color="000000"/>
        </w:rPr>
        <w:t xml:space="preserve"> </w:t>
      </w:r>
      <w:r w:rsidR="00963546">
        <w:rPr>
          <w:rFonts w:ascii="Trebuchet MS" w:eastAsia="Trebuchet MS" w:hAnsi="Trebuchet MS" w:cs="Trebuchet MS"/>
          <w:b/>
          <w:spacing w:val="-1"/>
          <w:sz w:val="24"/>
          <w:szCs w:val="24"/>
          <w:u w:val="thick" w:color="000000"/>
        </w:rPr>
        <w:t>F</w:t>
      </w:r>
      <w:r w:rsidR="00963546">
        <w:rPr>
          <w:rFonts w:ascii="Trebuchet MS" w:eastAsia="Trebuchet MS" w:hAnsi="Trebuchet MS" w:cs="Trebuchet MS"/>
          <w:b/>
          <w:sz w:val="24"/>
          <w:szCs w:val="24"/>
          <w:u w:val="thick" w:color="000000"/>
        </w:rPr>
        <w:t>inal</w:t>
      </w:r>
      <w:r w:rsidR="00963546">
        <w:rPr>
          <w:rFonts w:ascii="Trebuchet MS" w:eastAsia="Trebuchet MS" w:hAnsi="Trebuchet MS" w:cs="Trebuchet MS"/>
          <w:b/>
          <w:spacing w:val="-2"/>
          <w:sz w:val="24"/>
          <w:szCs w:val="24"/>
          <w:u w:val="thick" w:color="000000"/>
        </w:rPr>
        <w:t xml:space="preserve"> </w:t>
      </w:r>
      <w:r w:rsidR="00963546">
        <w:rPr>
          <w:rFonts w:ascii="Trebuchet MS" w:eastAsia="Trebuchet MS" w:hAnsi="Trebuchet MS" w:cs="Trebuchet MS"/>
          <w:b/>
          <w:sz w:val="24"/>
          <w:szCs w:val="24"/>
          <w:u w:val="thick" w:color="000000"/>
        </w:rPr>
        <w:t>P</w:t>
      </w:r>
      <w:r w:rsidR="00963546">
        <w:rPr>
          <w:rFonts w:ascii="Trebuchet MS" w:eastAsia="Trebuchet MS" w:hAnsi="Trebuchet MS" w:cs="Trebuchet MS"/>
          <w:b/>
          <w:spacing w:val="1"/>
          <w:sz w:val="24"/>
          <w:szCs w:val="24"/>
          <w:u w:val="thick" w:color="000000"/>
        </w:rPr>
        <w:t>ro</w:t>
      </w:r>
      <w:r w:rsidR="00963546">
        <w:rPr>
          <w:rFonts w:ascii="Trebuchet MS" w:eastAsia="Trebuchet MS" w:hAnsi="Trebuchet MS" w:cs="Trebuchet MS"/>
          <w:b/>
          <w:spacing w:val="-1"/>
          <w:sz w:val="24"/>
          <w:szCs w:val="24"/>
          <w:u w:val="thick" w:color="000000"/>
        </w:rPr>
        <w:t>p</w:t>
      </w:r>
      <w:r w:rsidR="00963546">
        <w:rPr>
          <w:rFonts w:ascii="Trebuchet MS" w:eastAsia="Trebuchet MS" w:hAnsi="Trebuchet MS" w:cs="Trebuchet MS"/>
          <w:b/>
          <w:spacing w:val="1"/>
          <w:sz w:val="24"/>
          <w:szCs w:val="24"/>
          <w:u w:val="thick" w:color="000000"/>
        </w:rPr>
        <w:t>o</w:t>
      </w:r>
      <w:r w:rsidR="00963546">
        <w:rPr>
          <w:rFonts w:ascii="Trebuchet MS" w:eastAsia="Trebuchet MS" w:hAnsi="Trebuchet MS" w:cs="Trebuchet MS"/>
          <w:b/>
          <w:sz w:val="24"/>
          <w:szCs w:val="24"/>
          <w:u w:val="thick" w:color="000000"/>
        </w:rPr>
        <w:t>s</w:t>
      </w:r>
      <w:r w:rsidR="00963546">
        <w:rPr>
          <w:rFonts w:ascii="Trebuchet MS" w:eastAsia="Trebuchet MS" w:hAnsi="Trebuchet MS" w:cs="Trebuchet MS"/>
          <w:b/>
          <w:spacing w:val="-1"/>
          <w:sz w:val="24"/>
          <w:szCs w:val="24"/>
          <w:u w:val="thick" w:color="000000"/>
        </w:rPr>
        <w:t>a</w:t>
      </w:r>
      <w:r w:rsidR="00963546">
        <w:rPr>
          <w:rFonts w:ascii="Trebuchet MS" w:eastAsia="Trebuchet MS" w:hAnsi="Trebuchet MS" w:cs="Trebuchet MS"/>
          <w:b/>
          <w:sz w:val="24"/>
          <w:szCs w:val="24"/>
          <w:u w:val="thick" w:color="000000"/>
        </w:rPr>
        <w:t xml:space="preserve">l </w:t>
      </w:r>
      <w:r w:rsidR="00963546">
        <w:rPr>
          <w:rFonts w:ascii="Trebuchet MS" w:eastAsia="Trebuchet MS" w:hAnsi="Trebuchet MS" w:cs="Trebuchet MS"/>
          <w:b/>
          <w:spacing w:val="1"/>
          <w:sz w:val="24"/>
          <w:szCs w:val="24"/>
          <w:u w:val="thick" w:color="000000"/>
        </w:rPr>
        <w:t xml:space="preserve"> </w:t>
      </w:r>
    </w:p>
    <w:p w14:paraId="5FE2B8C1" w14:textId="77777777" w:rsidR="00B87611" w:rsidRDefault="00B87611">
      <w:pPr>
        <w:spacing w:before="9" w:line="120" w:lineRule="exact"/>
        <w:rPr>
          <w:sz w:val="13"/>
          <w:szCs w:val="13"/>
        </w:rPr>
      </w:pPr>
    </w:p>
    <w:p w14:paraId="17D6A081"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b/>
          <w:sz w:val="24"/>
          <w:szCs w:val="24"/>
        </w:rPr>
        <w:t>Ti</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Pa</w:t>
      </w:r>
      <w:r>
        <w:rPr>
          <w:rFonts w:ascii="Trebuchet MS" w:eastAsia="Trebuchet MS" w:hAnsi="Trebuchet MS" w:cs="Trebuchet MS"/>
          <w:b/>
          <w:spacing w:val="-1"/>
          <w:sz w:val="24"/>
          <w:szCs w:val="24"/>
        </w:rPr>
        <w:t>g</w:t>
      </w:r>
      <w:r>
        <w:rPr>
          <w:rFonts w:ascii="Trebuchet MS" w:eastAsia="Trebuchet MS" w:hAnsi="Trebuchet MS" w:cs="Trebuchet MS"/>
          <w:b/>
          <w:sz w:val="24"/>
          <w:szCs w:val="24"/>
        </w:rPr>
        <w:t>e</w:t>
      </w:r>
    </w:p>
    <w:p w14:paraId="1FD826EB" w14:textId="77777777" w:rsidR="00B87611" w:rsidRDefault="00963546">
      <w:pPr>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u</w:t>
      </w:r>
      <w:r>
        <w:rPr>
          <w:rFonts w:ascii="Trebuchet MS" w:eastAsia="Trebuchet MS" w:hAnsi="Trebuchet MS" w:cs="Trebuchet MS"/>
          <w:sz w:val="24"/>
          <w:szCs w:val="24"/>
        </w:rPr>
        <w:t>p ID</w:t>
      </w:r>
    </w:p>
    <w:p w14:paraId="4259C5BC"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it</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p>
    <w:p w14:paraId="09039843" w14:textId="77777777" w:rsidR="00B87611" w:rsidRDefault="00963546">
      <w:pPr>
        <w:tabs>
          <w:tab w:val="left" w:pos="820"/>
        </w:tabs>
        <w:spacing w:before="41" w:line="273" w:lineRule="auto"/>
        <w:ind w:left="820" w:right="352"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Dom</w:t>
      </w:r>
      <w:r>
        <w:rPr>
          <w:rFonts w:ascii="Trebuchet MS" w:eastAsia="Trebuchet MS" w:hAnsi="Trebuchet MS" w:cs="Trebuchet MS"/>
          <w:spacing w:val="1"/>
          <w:sz w:val="24"/>
          <w:szCs w:val="24"/>
        </w:rPr>
        <w:t>ai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D</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D</w:t>
      </w:r>
      <w:r>
        <w:rPr>
          <w:rFonts w:ascii="Trebuchet MS" w:eastAsia="Trebuchet MS" w:hAnsi="Trebuchet MS" w:cs="Trebuchet MS"/>
          <w:spacing w:val="1"/>
          <w:sz w:val="24"/>
          <w:szCs w:val="24"/>
        </w:rPr>
        <w:t>at</w:t>
      </w:r>
      <w:r>
        <w:rPr>
          <w:rFonts w:ascii="Trebuchet MS" w:eastAsia="Trebuchet MS" w:hAnsi="Trebuchet MS" w:cs="Trebuchet MS"/>
          <w:sz w:val="24"/>
          <w:szCs w:val="24"/>
        </w:rPr>
        <w:t>a</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 Im</w:t>
      </w:r>
      <w:r>
        <w:rPr>
          <w:rFonts w:ascii="Trebuchet MS" w:eastAsia="Trebuchet MS" w:hAnsi="Trebuchet MS" w:cs="Trebuchet MS"/>
          <w:spacing w:val="-1"/>
          <w:sz w:val="24"/>
          <w:szCs w:val="24"/>
        </w:rPr>
        <w:t>a</w:t>
      </w:r>
      <w:r>
        <w:rPr>
          <w:rFonts w:ascii="Trebuchet MS" w:eastAsia="Trebuchet MS" w:hAnsi="Trebuchet MS" w:cs="Trebuchet MS"/>
          <w:sz w:val="24"/>
          <w:szCs w:val="24"/>
        </w:rPr>
        <w:t>ge p</w:t>
      </w:r>
      <w:r>
        <w:rPr>
          <w:rFonts w:ascii="Trebuchet MS" w:eastAsia="Trebuchet MS" w:hAnsi="Trebuchet MS" w:cs="Trebuchet MS"/>
          <w:spacing w:val="1"/>
          <w:sz w:val="24"/>
          <w:szCs w:val="24"/>
        </w:rPr>
        <w:t>ro</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in</w:t>
      </w:r>
      <w:r>
        <w:rPr>
          <w:rFonts w:ascii="Trebuchet MS" w:eastAsia="Trebuchet MS" w:hAnsi="Trebuchet MS" w:cs="Trebuchet MS"/>
          <w:sz w:val="24"/>
          <w:szCs w:val="24"/>
        </w:rPr>
        <w:t>g, WSN, W</w:t>
      </w:r>
      <w:r>
        <w:rPr>
          <w:rFonts w:ascii="Trebuchet MS" w:eastAsia="Trebuchet MS" w:hAnsi="Trebuchet MS" w:cs="Trebuchet MS"/>
          <w:spacing w:val="1"/>
          <w:sz w:val="24"/>
          <w:szCs w:val="24"/>
        </w:rPr>
        <w:t>e</w:t>
      </w:r>
      <w:r>
        <w:rPr>
          <w:rFonts w:ascii="Trebuchet MS" w:eastAsia="Trebuchet MS" w:hAnsi="Trebuchet MS" w:cs="Trebuchet MS"/>
          <w:sz w:val="24"/>
          <w:szCs w:val="24"/>
        </w:rPr>
        <w:t>b</w:t>
      </w:r>
      <w:r>
        <w:rPr>
          <w:rFonts w:ascii="Trebuchet MS" w:eastAsia="Trebuchet MS" w:hAnsi="Trebuchet MS" w:cs="Trebuchet MS"/>
          <w:spacing w:val="7"/>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no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gy </w:t>
      </w:r>
      <w:r>
        <w:rPr>
          <w:rFonts w:ascii="Trebuchet MS" w:eastAsia="Trebuchet MS" w:hAnsi="Trebuchet MS" w:cs="Trebuchet MS"/>
          <w:spacing w:val="1"/>
          <w:sz w:val="24"/>
          <w:szCs w:val="24"/>
        </w:rPr>
        <w:t>et</w:t>
      </w:r>
      <w:r>
        <w:rPr>
          <w:rFonts w:ascii="Trebuchet MS" w:eastAsia="Trebuchet MS" w:hAnsi="Trebuchet MS" w:cs="Trebuchet MS"/>
          <w:spacing w:val="-1"/>
          <w:sz w:val="24"/>
          <w:szCs w:val="24"/>
        </w:rPr>
        <w:t>c</w:t>
      </w:r>
      <w:r>
        <w:rPr>
          <w:rFonts w:ascii="Trebuchet MS" w:eastAsia="Trebuchet MS" w:hAnsi="Trebuchet MS" w:cs="Trebuchet MS"/>
          <w:sz w:val="24"/>
          <w:szCs w:val="24"/>
        </w:rPr>
        <w:t>.</w:t>
      </w:r>
    </w:p>
    <w:p w14:paraId="69F50972" w14:textId="77777777" w:rsidR="00B87611" w:rsidRDefault="00963546">
      <w:pPr>
        <w:spacing w:before="5"/>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ea</w:t>
      </w:r>
      <w:r>
        <w:rPr>
          <w:rFonts w:ascii="Trebuchet MS" w:eastAsia="Trebuchet MS" w:hAnsi="Trebuchet MS" w:cs="Trebuchet MS"/>
          <w:sz w:val="24"/>
          <w:szCs w:val="24"/>
        </w:rPr>
        <w:t>m M</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e</w:t>
      </w:r>
      <w:r>
        <w:rPr>
          <w:rFonts w:ascii="Trebuchet MS" w:eastAsia="Trebuchet MS" w:hAnsi="Trebuchet MS" w:cs="Trebuchet MS"/>
          <w:sz w:val="24"/>
          <w:szCs w:val="24"/>
        </w:rPr>
        <w:t>r (</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2"/>
          <w:sz w:val="24"/>
          <w:szCs w:val="24"/>
        </w:rPr>
        <w:t>N</w:t>
      </w:r>
      <w:r>
        <w:rPr>
          <w:rFonts w:ascii="Trebuchet MS" w:eastAsia="Trebuchet MS" w:hAnsi="Trebuchet MS" w:cs="Trebuchet MS"/>
          <w:sz w:val="24"/>
          <w:szCs w:val="24"/>
        </w:rPr>
        <w:t>, 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Na</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 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w:t>
      </w:r>
      <w:r>
        <w:rPr>
          <w:rFonts w:ascii="Trebuchet MS" w:eastAsia="Trebuchet MS" w:hAnsi="Trebuchet MS" w:cs="Trebuchet MS"/>
          <w:sz w:val="24"/>
          <w:szCs w:val="24"/>
        </w:rPr>
        <w:t>T</w:t>
      </w:r>
      <w:r>
        <w:rPr>
          <w:rFonts w:ascii="Trebuchet MS" w:eastAsia="Trebuchet MS" w:hAnsi="Trebuchet MS" w:cs="Trebuchet MS"/>
          <w:spacing w:val="-1"/>
          <w:sz w:val="24"/>
          <w:szCs w:val="24"/>
        </w:rPr>
        <w:t>as</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as</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ai</w:t>
      </w:r>
      <w:r>
        <w:rPr>
          <w:rFonts w:ascii="Trebuchet MS" w:eastAsia="Trebuchet MS" w:hAnsi="Trebuchet MS" w:cs="Trebuchet MS"/>
          <w:spacing w:val="-1"/>
          <w:sz w:val="24"/>
          <w:szCs w:val="24"/>
        </w:rPr>
        <w:t>l</w:t>
      </w:r>
      <w:r>
        <w:rPr>
          <w:rFonts w:ascii="Trebuchet MS" w:eastAsia="Trebuchet MS" w:hAnsi="Trebuchet MS" w:cs="Trebuchet MS"/>
          <w:sz w:val="24"/>
          <w:szCs w:val="24"/>
        </w:rPr>
        <w:t>, m</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&amp;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w:t>
      </w:r>
    </w:p>
    <w:p w14:paraId="787842B6"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Sp</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hi</w:t>
      </w:r>
      <w:r>
        <w:rPr>
          <w:rFonts w:ascii="Trebuchet MS" w:eastAsia="Trebuchet MS" w:hAnsi="Trebuchet MS" w:cs="Trebuchet MS"/>
          <w:sz w:val="24"/>
          <w:szCs w:val="24"/>
        </w:rPr>
        <w:t>p</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ai</w:t>
      </w:r>
      <w:r>
        <w:rPr>
          <w:rFonts w:ascii="Trebuchet MS" w:eastAsia="Trebuchet MS" w:hAnsi="Trebuchet MS" w:cs="Trebuchet MS"/>
          <w:spacing w:val="-1"/>
          <w:sz w:val="24"/>
          <w:szCs w:val="24"/>
        </w:rPr>
        <w:t>ls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Na</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3"/>
          <w:sz w:val="24"/>
          <w:szCs w:val="24"/>
        </w:rPr>
        <w:t>x</w:t>
      </w:r>
      <w:r>
        <w:rPr>
          <w:rFonts w:ascii="Trebuchet MS" w:eastAsia="Trebuchet MS" w:hAnsi="Trebuchet MS" w:cs="Trebuchet MS"/>
          <w:spacing w:val="1"/>
          <w:sz w:val="24"/>
          <w:szCs w:val="24"/>
        </w:rPr>
        <w:t>te</w:t>
      </w:r>
      <w:r>
        <w:rPr>
          <w:rFonts w:ascii="Trebuchet MS" w:eastAsia="Trebuchet MS" w:hAnsi="Trebuchet MS" w:cs="Trebuchet MS"/>
          <w:sz w:val="24"/>
          <w:szCs w:val="24"/>
        </w:rPr>
        <w:t>r</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G</w:t>
      </w:r>
      <w:r>
        <w:rPr>
          <w:rFonts w:ascii="Trebuchet MS" w:eastAsia="Trebuchet MS" w:hAnsi="Trebuchet MS" w:cs="Trebuchet MS"/>
          <w:spacing w:val="1"/>
          <w:sz w:val="24"/>
          <w:szCs w:val="24"/>
        </w:rPr>
        <w:t>ui</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m</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a</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h</w:t>
      </w:r>
    </w:p>
    <w:p w14:paraId="38A43A53" w14:textId="77777777" w:rsidR="00B87611" w:rsidRDefault="00963546">
      <w:pPr>
        <w:spacing w:before="40"/>
        <w:ind w:left="782" w:right="6807"/>
        <w:jc w:val="center"/>
        <w:rPr>
          <w:rFonts w:ascii="Trebuchet MS" w:eastAsia="Trebuchet MS" w:hAnsi="Trebuchet MS" w:cs="Trebuchet MS"/>
          <w:sz w:val="24"/>
          <w:szCs w:val="24"/>
        </w:rPr>
      </w:pPr>
      <w:r>
        <w:rPr>
          <w:rFonts w:ascii="Trebuchet MS" w:eastAsia="Trebuchet MS" w:hAnsi="Trebuchet MS" w:cs="Trebuchet MS"/>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ai</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ID)</w:t>
      </w:r>
    </w:p>
    <w:p w14:paraId="0F5E65E3" w14:textId="77777777" w:rsidR="00B87611" w:rsidRDefault="00963546">
      <w:pPr>
        <w:spacing w:before="43"/>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nte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G</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si</w:t>
      </w:r>
      <w:r>
        <w:rPr>
          <w:rFonts w:ascii="Trebuchet MS" w:eastAsia="Trebuchet MS" w:hAnsi="Trebuchet MS" w:cs="Trebuchet MS"/>
          <w:sz w:val="24"/>
          <w:szCs w:val="24"/>
        </w:rPr>
        <w:t>gn</w:t>
      </w:r>
      <w:r>
        <w:rPr>
          <w:rFonts w:ascii="Trebuchet MS" w:eastAsia="Trebuchet MS" w:hAnsi="Trebuchet MS" w:cs="Trebuchet MS"/>
          <w:spacing w:val="1"/>
          <w:sz w:val="24"/>
          <w:szCs w:val="24"/>
        </w:rPr>
        <w:t>atu</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a</w:t>
      </w:r>
      <w:r>
        <w:rPr>
          <w:rFonts w:ascii="Trebuchet MS" w:eastAsia="Trebuchet MS" w:hAnsi="Trebuchet MS" w:cs="Trebuchet MS"/>
          <w:sz w:val="24"/>
          <w:szCs w:val="24"/>
        </w:rPr>
        <w:t>ppr</w:t>
      </w:r>
      <w:r>
        <w:rPr>
          <w:rFonts w:ascii="Trebuchet MS" w:eastAsia="Trebuchet MS" w:hAnsi="Trebuchet MS" w:cs="Trebuchet MS"/>
          <w:spacing w:val="-1"/>
          <w:sz w:val="24"/>
          <w:szCs w:val="24"/>
        </w:rPr>
        <w:t>o</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w:t>
      </w:r>
    </w:p>
    <w:p w14:paraId="33775FE0" w14:textId="77777777" w:rsidR="00B87611" w:rsidRDefault="00963546">
      <w:pPr>
        <w:spacing w:before="42"/>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y</w:t>
      </w:r>
      <w:r>
        <w:rPr>
          <w:rFonts w:ascii="Trebuchet MS" w:eastAsia="Trebuchet MS" w:hAnsi="Trebuchet MS" w:cs="Trebuchet MS"/>
          <w:sz w:val="24"/>
          <w:szCs w:val="24"/>
        </w:rPr>
        <w:t>pe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p>
    <w:p w14:paraId="05A5E6E0"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w:t>
      </w:r>
      <w:r>
        <w:rPr>
          <w:rFonts w:ascii="Trebuchet MS" w:eastAsia="Trebuchet MS" w:hAnsi="Trebuchet MS" w:cs="Trebuchet MS"/>
          <w:spacing w:val="-2"/>
          <w:sz w:val="24"/>
          <w:szCs w:val="24"/>
        </w:rPr>
        <w:t>P</w:t>
      </w:r>
      <w:r>
        <w:rPr>
          <w:rFonts w:ascii="Trebuchet MS" w:eastAsia="Trebuchet MS" w:hAnsi="Trebuchet MS" w:cs="Trebuchet MS"/>
          <w:sz w:val="24"/>
          <w:szCs w:val="24"/>
        </w:rPr>
        <w:t>G St</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ent/</w:t>
      </w:r>
      <w:r>
        <w:rPr>
          <w:rFonts w:ascii="Trebuchet MS" w:eastAsia="Trebuchet MS" w:hAnsi="Trebuchet MS" w:cs="Trebuchet MS"/>
          <w:sz w:val="24"/>
          <w:szCs w:val="24"/>
        </w:rPr>
        <w:t>A</w:t>
      </w:r>
      <w:r>
        <w:rPr>
          <w:rFonts w:ascii="Trebuchet MS" w:eastAsia="Trebuchet MS" w:hAnsi="Trebuchet MS" w:cs="Trebuchet MS"/>
          <w:spacing w:val="-4"/>
          <w:sz w:val="24"/>
          <w:szCs w:val="24"/>
        </w:rPr>
        <w:t>l</w:t>
      </w:r>
      <w:r>
        <w:rPr>
          <w:rFonts w:ascii="Trebuchet MS" w:eastAsia="Trebuchet MS" w:hAnsi="Trebuchet MS" w:cs="Trebuchet MS"/>
          <w:spacing w:val="1"/>
          <w:sz w:val="24"/>
          <w:szCs w:val="24"/>
        </w:rPr>
        <w:t>u</w:t>
      </w:r>
      <w:r>
        <w:rPr>
          <w:rFonts w:ascii="Trebuchet MS" w:eastAsia="Trebuchet MS" w:hAnsi="Trebuchet MS" w:cs="Trebuchet MS"/>
          <w:sz w:val="24"/>
          <w:szCs w:val="24"/>
        </w:rPr>
        <w:t>m</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he</w:t>
      </w:r>
      <w:r>
        <w:rPr>
          <w:rFonts w:ascii="Trebuchet MS" w:eastAsia="Trebuchet MS" w:hAnsi="Trebuchet MS" w:cs="Trebuchet MS"/>
          <w:spacing w:val="-2"/>
          <w:sz w:val="24"/>
          <w:szCs w:val="24"/>
        </w:rPr>
        <w:t>r</w:t>
      </w:r>
      <w:r>
        <w:rPr>
          <w:rFonts w:ascii="Trebuchet MS" w:eastAsia="Trebuchet MS" w:hAnsi="Trebuchet MS" w:cs="Trebuchet MS"/>
          <w:sz w:val="24"/>
          <w:szCs w:val="24"/>
        </w:rPr>
        <w:t>)</w:t>
      </w:r>
    </w:p>
    <w:p w14:paraId="4896D253"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 xml:space="preserve">TE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oc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ith</w:t>
      </w:r>
      <w:r>
        <w:rPr>
          <w:rFonts w:ascii="Trebuchet MS" w:eastAsia="Trebuchet MS" w:hAnsi="Trebuchet MS" w:cs="Trebuchet MS"/>
          <w:sz w:val="24"/>
          <w:szCs w:val="24"/>
        </w:rPr>
        <w:t>:</w:t>
      </w:r>
      <w:r>
        <w:rPr>
          <w:rFonts w:ascii="Trebuchet MS" w:eastAsia="Trebuchet MS" w:hAnsi="Trebuchet MS" w:cs="Trebuchet MS"/>
          <w:spacing w:val="1"/>
          <w:sz w:val="24"/>
          <w:szCs w:val="24"/>
        </w:rPr>
        <w:t>(</w:t>
      </w:r>
      <w:r>
        <w:rPr>
          <w:rFonts w:ascii="Trebuchet MS" w:eastAsia="Trebuchet MS" w:hAnsi="Trebuchet MS" w:cs="Trebuchet MS"/>
          <w:sz w:val="24"/>
          <w:szCs w:val="24"/>
        </w:rPr>
        <w:t>Ro</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Na</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5D0FA7C5" w14:textId="77777777" w:rsidR="00B87611" w:rsidRDefault="00B87611">
      <w:pPr>
        <w:spacing w:before="14" w:line="240" w:lineRule="exact"/>
        <w:rPr>
          <w:sz w:val="24"/>
          <w:szCs w:val="24"/>
        </w:rPr>
      </w:pPr>
    </w:p>
    <w:p w14:paraId="3CA426CE"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b/>
          <w:sz w:val="24"/>
          <w:szCs w:val="24"/>
        </w:rPr>
        <w:t>Inn</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 xml:space="preserve">r </w:t>
      </w:r>
      <w:r>
        <w:rPr>
          <w:rFonts w:ascii="Trebuchet MS" w:eastAsia="Trebuchet MS" w:hAnsi="Trebuchet MS" w:cs="Trebuchet MS"/>
          <w:b/>
          <w:spacing w:val="1"/>
          <w:sz w:val="24"/>
          <w:szCs w:val="24"/>
        </w:rPr>
        <w:t>P</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ge</w:t>
      </w:r>
      <w:r>
        <w:rPr>
          <w:rFonts w:ascii="Trebuchet MS" w:eastAsia="Trebuchet MS" w:hAnsi="Trebuchet MS" w:cs="Trebuchet MS"/>
          <w:b/>
          <w:sz w:val="24"/>
          <w:szCs w:val="24"/>
        </w:rPr>
        <w:t>s:</w:t>
      </w:r>
    </w:p>
    <w:p w14:paraId="00717871" w14:textId="77777777" w:rsidR="00B87611" w:rsidRDefault="00963546">
      <w:pPr>
        <w:spacing w:before="43"/>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pacing w:val="1"/>
          <w:sz w:val="24"/>
          <w:szCs w:val="24"/>
        </w:rPr>
        <w:t>Ke</w:t>
      </w:r>
      <w:r>
        <w:rPr>
          <w:rFonts w:ascii="Trebuchet MS" w:eastAsia="Trebuchet MS" w:hAnsi="Trebuchet MS" w:cs="Trebuchet MS"/>
          <w:sz w:val="24"/>
          <w:szCs w:val="24"/>
        </w:rPr>
        <w:t>y</w:t>
      </w:r>
      <w:r>
        <w:rPr>
          <w:rFonts w:ascii="Trebuchet MS" w:eastAsia="Trebuchet MS" w:hAnsi="Trebuchet MS" w:cs="Trebuchet MS"/>
          <w:spacing w:val="-2"/>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e</w:t>
      </w:r>
      <w:r>
        <w:rPr>
          <w:rFonts w:ascii="Trebuchet MS" w:eastAsia="Trebuchet MS" w:hAnsi="Trebuchet MS" w:cs="Trebuchet MS"/>
          <w:sz w:val="24"/>
          <w:szCs w:val="24"/>
        </w:rPr>
        <w:t>y</w:t>
      </w:r>
      <w:r>
        <w:rPr>
          <w:rFonts w:ascii="Trebuchet MS" w:eastAsia="Trebuchet MS" w:hAnsi="Trebuchet MS" w:cs="Trebuchet MS"/>
          <w:spacing w:val="-2"/>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1C264518"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p>
    <w:p w14:paraId="03356C7C"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Ab</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p>
    <w:p w14:paraId="338F89F5"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D</w:t>
      </w:r>
      <w:r>
        <w:rPr>
          <w:rFonts w:ascii="Trebuchet MS" w:eastAsia="Trebuchet MS" w:hAnsi="Trebuchet MS" w:cs="Trebuchet MS"/>
          <w:spacing w:val="1"/>
          <w:sz w:val="24"/>
          <w:szCs w:val="24"/>
        </w:rPr>
        <w:t>ia</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z w:val="24"/>
          <w:szCs w:val="24"/>
        </w:rPr>
        <w:t>m, S</w:t>
      </w:r>
      <w:r>
        <w:rPr>
          <w:rFonts w:ascii="Trebuchet MS" w:eastAsia="Trebuchet MS" w:hAnsi="Trebuchet MS" w:cs="Trebuchet MS"/>
          <w:spacing w:val="-1"/>
          <w:sz w:val="24"/>
          <w:szCs w:val="24"/>
        </w:rPr>
        <w:t>ys</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ctu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mo</w:t>
      </w:r>
      <w:r>
        <w:rPr>
          <w:rFonts w:ascii="Trebuchet MS" w:eastAsia="Trebuchet MS" w:hAnsi="Trebuchet MS" w:cs="Trebuchet MS"/>
          <w:spacing w:val="1"/>
          <w:sz w:val="24"/>
          <w:szCs w:val="24"/>
        </w:rPr>
        <w:t>du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and f</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nc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ie</w:t>
      </w:r>
      <w:r>
        <w:rPr>
          <w:rFonts w:ascii="Trebuchet MS" w:eastAsia="Trebuchet MS" w:hAnsi="Trebuchet MS" w:cs="Trebuchet MS"/>
          <w:sz w:val="24"/>
          <w:szCs w:val="24"/>
        </w:rPr>
        <w:t>s</w:t>
      </w:r>
    </w:p>
    <w:p w14:paraId="24AC40FB" w14:textId="77777777" w:rsidR="00B87611" w:rsidRDefault="00963546">
      <w:pPr>
        <w:tabs>
          <w:tab w:val="left" w:pos="820"/>
        </w:tabs>
        <w:spacing w:before="44" w:line="273" w:lineRule="auto"/>
        <w:ind w:left="820" w:right="79"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pacing w:val="1"/>
          <w:sz w:val="24"/>
          <w:szCs w:val="24"/>
        </w:rPr>
        <w:t>Li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e </w:t>
      </w:r>
      <w:r>
        <w:rPr>
          <w:rFonts w:ascii="Trebuchet MS" w:eastAsia="Trebuchet MS" w:hAnsi="Trebuchet MS" w:cs="Trebuchet MS"/>
          <w:spacing w:val="67"/>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rv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y </w:t>
      </w:r>
      <w:r>
        <w:rPr>
          <w:rFonts w:ascii="Trebuchet MS" w:eastAsia="Trebuchet MS" w:hAnsi="Trebuchet MS" w:cs="Trebuchet MS"/>
          <w:spacing w:val="68"/>
          <w:sz w:val="24"/>
          <w:szCs w:val="24"/>
        </w:rPr>
        <w:t xml:space="preserve"> </w:t>
      </w:r>
      <w:r>
        <w:rPr>
          <w:rFonts w:ascii="Trebuchet MS" w:eastAsia="Trebuchet MS" w:hAnsi="Trebuchet MS" w:cs="Trebuchet MS"/>
          <w:spacing w:val="1"/>
          <w:sz w:val="24"/>
          <w:szCs w:val="24"/>
        </w:rPr>
        <w:t>(</w:t>
      </w:r>
      <w:r>
        <w:rPr>
          <w:rFonts w:ascii="Trebuchet MS" w:eastAsia="Trebuchet MS" w:hAnsi="Trebuchet MS" w:cs="Trebuchet MS"/>
          <w:spacing w:val="-3"/>
          <w:sz w:val="24"/>
          <w:szCs w:val="24"/>
        </w:rPr>
        <w:t>S</w:t>
      </w:r>
      <w:r>
        <w:rPr>
          <w:rFonts w:ascii="Trebuchet MS" w:eastAsia="Trebuchet MS" w:hAnsi="Trebuchet MS" w:cs="Trebuchet MS"/>
          <w:spacing w:val="1"/>
          <w:sz w:val="24"/>
          <w:szCs w:val="24"/>
        </w:rPr>
        <w:t>tu</w:t>
      </w:r>
      <w:r>
        <w:rPr>
          <w:rFonts w:ascii="Trebuchet MS" w:eastAsia="Trebuchet MS" w:hAnsi="Trebuchet MS" w:cs="Trebuchet MS"/>
          <w:sz w:val="24"/>
          <w:szCs w:val="24"/>
        </w:rPr>
        <w:t xml:space="preserve">dy, </w:t>
      </w:r>
      <w:r>
        <w:rPr>
          <w:rFonts w:ascii="Trebuchet MS" w:eastAsia="Trebuchet MS" w:hAnsi="Trebuchet MS" w:cs="Trebuchet MS"/>
          <w:spacing w:val="66"/>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u</w:t>
      </w:r>
      <w:r>
        <w:rPr>
          <w:rFonts w:ascii="Trebuchet MS" w:eastAsia="Trebuchet MS" w:hAnsi="Trebuchet MS" w:cs="Trebuchet MS"/>
          <w:sz w:val="24"/>
          <w:szCs w:val="24"/>
        </w:rPr>
        <w:t>rr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67"/>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3"/>
          <w:sz w:val="24"/>
          <w:szCs w:val="24"/>
        </w:rPr>
        <w:t>k</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t </w:t>
      </w:r>
      <w:r>
        <w:rPr>
          <w:rFonts w:ascii="Trebuchet MS" w:eastAsia="Trebuchet MS" w:hAnsi="Trebuchet MS" w:cs="Trebuchet MS"/>
          <w:spacing w:val="67"/>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4"/>
          <w:sz w:val="24"/>
          <w:szCs w:val="24"/>
        </w:rPr>
        <w:t>u</w:t>
      </w:r>
      <w:r>
        <w:rPr>
          <w:rFonts w:ascii="Trebuchet MS" w:eastAsia="Trebuchet MS" w:hAnsi="Trebuchet MS" w:cs="Trebuchet MS"/>
          <w:sz w:val="24"/>
          <w:szCs w:val="24"/>
        </w:rPr>
        <w:t>rv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y: </w:t>
      </w:r>
      <w:r>
        <w:rPr>
          <w:rFonts w:ascii="Trebuchet MS" w:eastAsia="Trebuchet MS" w:hAnsi="Trebuchet MS" w:cs="Trebuchet MS"/>
          <w:spacing w:val="66"/>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r </w:t>
      </w:r>
      <w:r>
        <w:rPr>
          <w:rFonts w:ascii="Trebuchet MS" w:eastAsia="Trebuchet MS" w:hAnsi="Trebuchet MS" w:cs="Trebuchet MS"/>
          <w:spacing w:val="6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w:t>
      </w:r>
      <w:r>
        <w:rPr>
          <w:rFonts w:ascii="Trebuchet MS" w:eastAsia="Trebuchet MS" w:hAnsi="Trebuchet MS" w:cs="Trebuchet MS"/>
          <w:spacing w:val="-1"/>
          <w:sz w:val="24"/>
          <w:szCs w:val="24"/>
        </w:rPr>
        <w:t>s/</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uct</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a</w:t>
      </w:r>
      <w:r>
        <w:rPr>
          <w:rFonts w:ascii="Trebuchet MS" w:eastAsia="Trebuchet MS" w:hAnsi="Trebuchet MS" w:cs="Trebuchet MS"/>
          <w:sz w:val="24"/>
          <w:szCs w:val="24"/>
        </w:rPr>
        <w:t>v</w:t>
      </w:r>
      <w:r>
        <w:rPr>
          <w:rFonts w:ascii="Trebuchet MS" w:eastAsia="Trebuchet MS" w:hAnsi="Trebuchet MS" w:cs="Trebuchet MS"/>
          <w:spacing w:val="1"/>
          <w:sz w:val="24"/>
          <w:szCs w:val="24"/>
        </w:rPr>
        <w:t>ai</w:t>
      </w:r>
      <w:r>
        <w:rPr>
          <w:rFonts w:ascii="Trebuchet MS" w:eastAsia="Trebuchet MS" w:hAnsi="Trebuchet MS" w:cs="Trebuchet MS"/>
          <w:spacing w:val="-1"/>
          <w:sz w:val="24"/>
          <w:szCs w:val="24"/>
        </w:rPr>
        <w:t>la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ei</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7F459C28" w14:textId="77777777" w:rsidR="00B87611" w:rsidRDefault="00963546">
      <w:pPr>
        <w:spacing w:before="3"/>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bj</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p>
    <w:p w14:paraId="2C84B137"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co</w:t>
      </w:r>
      <w:r>
        <w:rPr>
          <w:rFonts w:ascii="Trebuchet MS" w:eastAsia="Trebuchet MS" w:hAnsi="Trebuchet MS" w:cs="Trebuchet MS"/>
          <w:sz w:val="24"/>
          <w:szCs w:val="24"/>
        </w:rPr>
        <w:t>pe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w:t>
      </w:r>
      <w:r>
        <w:rPr>
          <w:rFonts w:ascii="Trebuchet MS" w:eastAsia="Trebuchet MS" w:hAnsi="Trebuchet MS" w:cs="Trebuchet MS"/>
          <w:spacing w:val="-2"/>
          <w:sz w:val="24"/>
          <w:szCs w:val="24"/>
        </w:rPr>
        <w:t>o</w:t>
      </w:r>
      <w:r>
        <w:rPr>
          <w:rFonts w:ascii="Trebuchet MS" w:eastAsia="Trebuchet MS" w:hAnsi="Trebuchet MS" w:cs="Trebuchet MS"/>
          <w:sz w:val="24"/>
          <w:szCs w:val="24"/>
        </w:rPr>
        <w:t>ject</w:t>
      </w:r>
    </w:p>
    <w:p w14:paraId="798F64D1" w14:textId="77777777" w:rsidR="00B87611" w:rsidRDefault="00963546">
      <w:pPr>
        <w:spacing w:before="43"/>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Sof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q</w:t>
      </w:r>
      <w:r>
        <w:rPr>
          <w:rFonts w:ascii="Trebuchet MS" w:eastAsia="Trebuchet MS" w:hAnsi="Trebuchet MS" w:cs="Trebuchet MS"/>
          <w:spacing w:val="1"/>
          <w:sz w:val="24"/>
          <w:szCs w:val="24"/>
        </w:rPr>
        <w:t>ui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p>
    <w:p w14:paraId="0D1B9DF7"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ut</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p>
    <w:p w14:paraId="7787BFE7" w14:textId="77777777" w:rsidR="00B87611" w:rsidRDefault="00963546">
      <w:pPr>
        <w:spacing w:before="4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etio</w:t>
      </w:r>
      <w:r>
        <w:rPr>
          <w:rFonts w:ascii="Trebuchet MS" w:eastAsia="Trebuchet MS" w:hAnsi="Trebuchet MS" w:cs="Trebuchet MS"/>
          <w:sz w:val="24"/>
          <w:szCs w:val="24"/>
        </w:rPr>
        <w:t>n</w:t>
      </w:r>
    </w:p>
    <w:p w14:paraId="2DDA0372" w14:textId="3A028BC1" w:rsidR="00B87611" w:rsidRDefault="00790719">
      <w:pPr>
        <w:tabs>
          <w:tab w:val="left" w:pos="820"/>
        </w:tabs>
        <w:spacing w:before="41" w:line="273" w:lineRule="auto"/>
        <w:ind w:left="820" w:right="113" w:hanging="360"/>
        <w:rPr>
          <w:rFonts w:ascii="Trebuchet MS" w:eastAsia="Trebuchet MS" w:hAnsi="Trebuchet MS" w:cs="Trebuchet MS"/>
          <w:sz w:val="24"/>
          <w:szCs w:val="24"/>
        </w:rPr>
        <w:sectPr w:rsidR="00B87611" w:rsidSect="00947A67">
          <w:pgSz w:w="12240" w:h="15840"/>
          <w:pgMar w:top="920" w:right="1140" w:bottom="280" w:left="1160" w:header="0" w:footer="920" w:gutter="0"/>
          <w:cols w:space="720"/>
        </w:sectPr>
      </w:pPr>
      <w:r>
        <w:rPr>
          <w:noProof/>
        </w:rPr>
        <mc:AlternateContent>
          <mc:Choice Requires="wpg">
            <w:drawing>
              <wp:anchor distT="0" distB="0" distL="114300" distR="114300" simplePos="0" relativeHeight="251671040" behindDoc="1" locked="0" layoutInCell="1" allowOverlap="1" wp14:anchorId="0056FD56" wp14:editId="75683693">
                <wp:simplePos x="0" y="0"/>
                <wp:positionH relativeFrom="page">
                  <wp:posOffset>762000</wp:posOffset>
                </wp:positionH>
                <wp:positionV relativeFrom="page">
                  <wp:posOffset>9264015</wp:posOffset>
                </wp:positionV>
                <wp:extent cx="6249670" cy="57785"/>
                <wp:effectExtent l="0" t="5715" r="8255" b="3175"/>
                <wp:wrapNone/>
                <wp:docPr id="909701346" name="Group 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2022558749" name="Freeform 442"/>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0710774" name="Freeform 441"/>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29775D" id="Group 440" o:spid="_x0000_s1026" style="position:absolute;margin-left:60pt;margin-top:729.45pt;width:492.1pt;height:4.55pt;z-index:-251645440;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">
                <v:shape id="Freeform 442"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" path="m,l9780,e" filled="f" strokecolor="#612322" strokeweight="3.1pt">
                  <v:path arrowok="t" o:connecttype="custom" o:connectlocs="0,0;9780,0" o:connectangles="0,0"/>
                </v:shape>
                <v:shape id="Freeform 441"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" path="m,l9780,e" filled="f" strokecolor="#612322" strokeweight=".82pt">
                  <v:path arrowok="t" o:connecttype="custom" o:connectlocs="0,0;9780,0" o:connectangles="0,0"/>
                </v:shape>
                <w10:wrap anchorx="page" anchory="page"/>
              </v:group>
            </w:pict>
          </mc:Fallback>
        </mc:AlternateContent>
      </w:r>
      <w:r w:rsidR="00963546">
        <w:rPr>
          <w:rFonts w:ascii="Symbol" w:eastAsia="Symbol" w:hAnsi="Symbol" w:cs="Symbol"/>
          <w:sz w:val="24"/>
          <w:szCs w:val="24"/>
        </w:rPr>
        <w:t></w:t>
      </w:r>
      <w:r w:rsidR="00963546">
        <w:rPr>
          <w:sz w:val="24"/>
          <w:szCs w:val="24"/>
        </w:rPr>
        <w:tab/>
      </w:r>
      <w:r w:rsidR="00963546">
        <w:rPr>
          <w:rFonts w:ascii="Trebuchet MS" w:eastAsia="Trebuchet MS" w:hAnsi="Trebuchet MS" w:cs="Trebuchet MS"/>
          <w:sz w:val="24"/>
          <w:szCs w:val="24"/>
        </w:rPr>
        <w:t>Ref</w:t>
      </w:r>
      <w:r w:rsidR="00963546">
        <w:rPr>
          <w:rFonts w:ascii="Trebuchet MS" w:eastAsia="Trebuchet MS" w:hAnsi="Trebuchet MS" w:cs="Trebuchet MS"/>
          <w:spacing w:val="2"/>
          <w:sz w:val="24"/>
          <w:szCs w:val="24"/>
        </w:rPr>
        <w:t>e</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(T</w:t>
      </w:r>
      <w:r w:rsidR="00963546">
        <w:rPr>
          <w:rFonts w:ascii="Trebuchet MS" w:eastAsia="Trebuchet MS" w:hAnsi="Trebuchet MS" w:cs="Trebuchet MS"/>
          <w:spacing w:val="1"/>
          <w:sz w:val="24"/>
          <w:szCs w:val="24"/>
        </w:rPr>
        <w:t>hi</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s</w:t>
      </w:r>
      <w:r w:rsidR="00963546">
        <w:rPr>
          <w:rFonts w:ascii="Trebuchet MS" w:eastAsia="Trebuchet MS" w:hAnsi="Trebuchet MS" w:cs="Trebuchet MS"/>
          <w:spacing w:val="1"/>
          <w:sz w:val="24"/>
          <w:szCs w:val="24"/>
        </w:rPr>
        <w:t>hou</w:t>
      </w:r>
      <w:r w:rsidR="00963546">
        <w:rPr>
          <w:rFonts w:ascii="Trebuchet MS" w:eastAsia="Trebuchet MS" w:hAnsi="Trebuchet MS" w:cs="Trebuchet MS"/>
          <w:spacing w:val="-4"/>
          <w:sz w:val="24"/>
          <w:szCs w:val="24"/>
        </w:rPr>
        <w:t>l</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1"/>
          <w:sz w:val="24"/>
          <w:szCs w:val="24"/>
        </w:rPr>
        <w:t>inc</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2"/>
          <w:sz w:val="24"/>
          <w:szCs w:val="24"/>
        </w:rPr>
        <w:t>u</w:t>
      </w:r>
      <w:r w:rsidR="00963546">
        <w:rPr>
          <w:rFonts w:ascii="Trebuchet MS" w:eastAsia="Trebuchet MS" w:hAnsi="Trebuchet MS" w:cs="Trebuchet MS"/>
          <w:sz w:val="24"/>
          <w:szCs w:val="24"/>
        </w:rPr>
        <w:t>de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 xml:space="preserve">t of </w:t>
      </w:r>
      <w:r w:rsidR="00963546">
        <w:rPr>
          <w:rFonts w:ascii="Trebuchet MS" w:eastAsia="Trebuchet MS" w:hAnsi="Trebuchet MS" w:cs="Trebuchet MS"/>
          <w:spacing w:val="-1"/>
          <w:sz w:val="24"/>
          <w:szCs w:val="24"/>
        </w:rPr>
        <w:t>b</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ks</w:t>
      </w:r>
      <w:r w:rsidR="00963546">
        <w:rPr>
          <w:rFonts w:ascii="Trebuchet MS" w:eastAsia="Trebuchet MS" w:hAnsi="Trebuchet MS" w:cs="Trebuchet MS"/>
          <w:sz w:val="24"/>
          <w:szCs w:val="24"/>
        </w:rPr>
        <w:t>, m</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ga</w:t>
      </w:r>
      <w:r w:rsidR="00963546">
        <w:rPr>
          <w:rFonts w:ascii="Trebuchet MS" w:eastAsia="Trebuchet MS" w:hAnsi="Trebuchet MS" w:cs="Trebuchet MS"/>
          <w:spacing w:val="-1"/>
          <w:sz w:val="24"/>
          <w:szCs w:val="24"/>
        </w:rPr>
        <w:t>z</w:t>
      </w:r>
      <w:r w:rsidR="00963546">
        <w:rPr>
          <w:rFonts w:ascii="Trebuchet MS" w:eastAsia="Trebuchet MS" w:hAnsi="Trebuchet MS" w:cs="Trebuchet MS"/>
          <w:spacing w:val="1"/>
          <w:sz w:val="24"/>
          <w:szCs w:val="24"/>
        </w:rPr>
        <w:t>ine</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
          <w:sz w:val="24"/>
          <w:szCs w:val="24"/>
        </w:rPr>
        <w:t>re</w:t>
      </w:r>
      <w:r w:rsidR="00963546">
        <w:rPr>
          <w:rFonts w:ascii="Trebuchet MS" w:eastAsia="Trebuchet MS" w:hAnsi="Trebuchet MS" w:cs="Trebuchet MS"/>
          <w:spacing w:val="-1"/>
          <w:sz w:val="24"/>
          <w:szCs w:val="24"/>
        </w:rPr>
        <w:t>se</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c</w:t>
      </w:r>
      <w:r w:rsidR="00963546">
        <w:rPr>
          <w:rFonts w:ascii="Trebuchet MS" w:eastAsia="Trebuchet MS" w:hAnsi="Trebuchet MS" w:cs="Trebuchet MS"/>
          <w:sz w:val="24"/>
          <w:szCs w:val="24"/>
        </w:rPr>
        <w:t>h p</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9"/>
          <w:sz w:val="24"/>
          <w:szCs w:val="24"/>
        </w:rPr>
        <w:t>r</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 xml:space="preserve">, web </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in</w:t>
      </w:r>
      <w:r w:rsidR="00963546">
        <w:rPr>
          <w:rFonts w:ascii="Trebuchet MS" w:eastAsia="Trebuchet MS" w:hAnsi="Trebuchet MS" w:cs="Trebuchet MS"/>
          <w:spacing w:val="-1"/>
          <w:sz w:val="24"/>
          <w:szCs w:val="24"/>
        </w:rPr>
        <w:t>k</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et</w:t>
      </w:r>
      <w:r w:rsidR="00963546">
        <w:rPr>
          <w:rFonts w:ascii="Trebuchet MS" w:eastAsia="Trebuchet MS" w:hAnsi="Trebuchet MS" w:cs="Trebuchet MS"/>
          <w:spacing w:val="2"/>
          <w:sz w:val="24"/>
          <w:szCs w:val="24"/>
        </w:rPr>
        <w:t>c</w:t>
      </w:r>
      <w:r w:rsidR="00963546">
        <w:rPr>
          <w:rFonts w:ascii="Trebuchet MS" w:eastAsia="Trebuchet MS" w:hAnsi="Trebuchet MS" w:cs="Trebuchet MS"/>
          <w:sz w:val="24"/>
          <w:szCs w:val="24"/>
        </w:rPr>
        <w:t>. 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f</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d by </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tu</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ent</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w:t>
      </w:r>
    </w:p>
    <w:p w14:paraId="1FC2F014" w14:textId="5F9168CF" w:rsidR="00B87611" w:rsidRDefault="00790719">
      <w:pPr>
        <w:spacing w:before="59"/>
        <w:ind w:left="100" w:right="4501"/>
        <w:jc w:val="both"/>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74112" behindDoc="1" locked="0" layoutInCell="1" allowOverlap="1" wp14:anchorId="24416ABD" wp14:editId="43564492">
                <wp:simplePos x="0" y="0"/>
                <wp:positionH relativeFrom="page">
                  <wp:posOffset>384810</wp:posOffset>
                </wp:positionH>
                <wp:positionV relativeFrom="page">
                  <wp:posOffset>457835</wp:posOffset>
                </wp:positionV>
                <wp:extent cx="7004050" cy="9316085"/>
                <wp:effectExtent l="3810" t="10160" r="2540" b="8255"/>
                <wp:wrapNone/>
                <wp:docPr id="1735349373"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368602717" name="Freeform 439"/>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6550728" name="Freeform 438"/>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6458284" name="Freeform 437"/>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61134" name="Freeform 436"/>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576996" name="Freeform 435"/>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4984573" name="Freeform 434"/>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310262" name="Freeform 433"/>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7950938" name="Freeform 432"/>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278839" name="Freeform 431"/>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3993344" name="Freeform 430"/>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159817" name="Freeform 429"/>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866450" name="Freeform 428"/>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157748" name="Freeform 427"/>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8277570" name="Freeform 426"/>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665450" name="Freeform 425"/>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2646053" name="Freeform 424"/>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5464831" name="Freeform 423"/>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8443389" name="Freeform 422"/>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2332937" name="Freeform 421"/>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0924743" name="Freeform 420"/>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A8E84F" id="Group 419" o:spid="_x0000_s1026" style="position:absolute;margin-left:30.3pt;margin-top:36.05pt;width:551.5pt;height:733.55pt;z-index:-251642368;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">
                <v:shape id="Freeform 439"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" path="m,l29,e" filled="f" strokeweight=".58pt">
                  <v:path arrowok="t" o:connecttype="custom" o:connectlocs="0,0;29,0" o:connectangles="0,0"/>
                </v:shape>
                <v:shape id="Freeform 438"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" path="m,l9,e" filled="f" strokecolor="white" strokeweight="1.06pt">
                  <v:path arrowok="t" o:connecttype="custom" o:connectlocs="0,0;9,0" o:connectangles="0,0"/>
                </v:shape>
                <v:shape id="Freeform 437"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" path="m,l19,e" filled="f" strokecolor="white" strokeweight=".58pt">
                  <v:path arrowok="t" o:connecttype="custom" o:connectlocs="0,0;19,0" o:connectangles="0,0"/>
                </v:shape>
                <v:shape id="Freeform 436"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" path="m,l10961,e" filled="f" strokeweight=".58pt">
                  <v:path arrowok="t" o:connecttype="custom" o:connectlocs="0,0;10961,0" o:connectangles="0,0"/>
                </v:shape>
                <v:shape id="Freeform 435"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" path="m,l10961,e" filled="f" strokeweight=".58pt">
                  <v:path arrowok="t" o:connecttype="custom" o:connectlocs="0,0;10961,0" o:connectangles="0,0"/>
                </v:shape>
                <v:shape id="Freeform 434"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" path="m,l28,e" filled="f" strokeweight=".58pt">
                  <v:path arrowok="t" o:connecttype="custom" o:connectlocs="0,0;28,0" o:connectangles="0,0"/>
                </v:shape>
                <v:shape id="Freeform 433"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" path="m,l10,e" filled="f" strokecolor="white" strokeweight="1.06pt">
                  <v:path arrowok="t" o:connecttype="custom" o:connectlocs="0,0;10,0" o:connectangles="0,0"/>
                </v:shape>
                <v:shape id="Freeform 432"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" path="m,l19,e" filled="f" strokecolor="white" strokeweight=".58pt">
                  <v:path arrowok="t" o:connecttype="custom" o:connectlocs="0,0;19,0" o:connectangles="0,0"/>
                </v:shape>
                <v:shape id="Freeform 431"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" path="m,l,14650e" filled="f" strokeweight=".58pt">
                  <v:path arrowok="t" o:connecttype="custom" o:connectlocs="0,732;0,15382" o:connectangles="0,0"/>
                </v:shape>
                <v:shape id="Freeform 430"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" path="m,l,14611e" filled="f" strokeweight=".58pt">
                  <v:path arrowok="t" o:connecttype="custom" o:connectlocs="0,751;0,15362" o:connectangles="0,0"/>
                </v:shape>
                <v:shape id="Freeform 429"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" path="m,l,14650e" filled="f" strokeweight=".20464mm">
                  <v:path arrowok="t" o:connecttype="custom" o:connectlocs="0,732;0,15382" o:connectangles="0,0"/>
                </v:shape>
                <v:shape id="Freeform 428"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" path="m,l,14611e" filled="f" strokeweight=".58pt">
                  <v:path arrowok="t" o:connecttype="custom" o:connectlocs="0,751;0,15362" o:connectangles="0,0"/>
                </v:shape>
                <v:shape id="Freeform 427"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" path="m,l29,e" filled="f" strokeweight=".58pt">
                  <v:path arrowok="t" o:connecttype="custom" o:connectlocs="0,0;29,0" o:connectangles="0,0"/>
                </v:shape>
                <v:shape id="Freeform 426"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" path="m,l9,e" filled="f" strokecolor="white" strokeweight="1.06pt">
                  <v:path arrowok="t" o:connecttype="custom" o:connectlocs="0,0;9,0" o:connectangles="0,0"/>
                </v:shape>
                <v:shape id="Freeform 425"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" path="m,l19,e" filled="f" strokecolor="white" strokeweight=".58pt">
                  <v:path arrowok="t" o:connecttype="custom" o:connectlocs="0,0;19,0" o:connectangles="0,0"/>
                </v:shape>
                <v:shape id="Freeform 424"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" path="m,l10961,e" filled="f" strokeweight=".58pt">
                  <v:path arrowok="t" o:connecttype="custom" o:connectlocs="0,0;10961,0" o:connectangles="0,0"/>
                </v:shape>
                <v:shape id="Freeform 423"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" path="m,l10961,e" filled="f" strokeweight=".20464mm">
                  <v:path arrowok="t" o:connecttype="custom" o:connectlocs="0,0;10961,0" o:connectangles="0,0"/>
                </v:shape>
                <v:shape id="Freeform 422"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" path="m,l28,e" filled="f" strokeweight=".58pt">
                  <v:path arrowok="t" o:connecttype="custom" o:connectlocs="0,0;28,0" o:connectangles="0,0"/>
                </v:shape>
                <v:shape id="Freeform 421"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" path="m,l10,e" filled="f" strokecolor="white" strokeweight="1.06pt">
                  <v:path arrowok="t" o:connecttype="custom" o:connectlocs="0,0;10,0" o:connectangles="0,0"/>
                </v:shape>
                <v:shape id="Freeform 420"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sz w:val="24"/>
          <w:szCs w:val="24"/>
          <w:u w:val="thick" w:color="000000"/>
        </w:rPr>
        <w:t>A</w:t>
      </w:r>
      <w:r w:rsidR="00963546">
        <w:rPr>
          <w:rFonts w:ascii="Trebuchet MS" w:eastAsia="Trebuchet MS" w:hAnsi="Trebuchet MS" w:cs="Trebuchet MS"/>
          <w:b/>
          <w:sz w:val="24"/>
          <w:szCs w:val="24"/>
          <w:u w:val="thick" w:color="000000"/>
        </w:rPr>
        <w:t>nn</w:t>
      </w:r>
      <w:r w:rsidR="00963546">
        <w:rPr>
          <w:rFonts w:ascii="Trebuchet MS" w:eastAsia="Trebuchet MS" w:hAnsi="Trebuchet MS" w:cs="Trebuchet MS"/>
          <w:b/>
          <w:spacing w:val="-1"/>
          <w:sz w:val="24"/>
          <w:szCs w:val="24"/>
          <w:u w:val="thick" w:color="000000"/>
        </w:rPr>
        <w:t>e</w:t>
      </w:r>
      <w:r w:rsidR="00963546">
        <w:rPr>
          <w:rFonts w:ascii="Trebuchet MS" w:eastAsia="Trebuchet MS" w:hAnsi="Trebuchet MS" w:cs="Trebuchet MS"/>
          <w:b/>
          <w:sz w:val="24"/>
          <w:szCs w:val="24"/>
          <w:u w:val="thick" w:color="000000"/>
        </w:rPr>
        <w:t>x</w:t>
      </w:r>
      <w:r w:rsidR="00963546">
        <w:rPr>
          <w:rFonts w:ascii="Trebuchet MS" w:eastAsia="Trebuchet MS" w:hAnsi="Trebuchet MS" w:cs="Trebuchet MS"/>
          <w:b/>
          <w:spacing w:val="-1"/>
          <w:sz w:val="24"/>
          <w:szCs w:val="24"/>
          <w:u w:val="thick" w:color="000000"/>
        </w:rPr>
        <w:t>u</w:t>
      </w:r>
      <w:r w:rsidR="00963546">
        <w:rPr>
          <w:rFonts w:ascii="Trebuchet MS" w:eastAsia="Trebuchet MS" w:hAnsi="Trebuchet MS" w:cs="Trebuchet MS"/>
          <w:b/>
          <w:sz w:val="24"/>
          <w:szCs w:val="24"/>
          <w:u w:val="thick" w:color="000000"/>
        </w:rPr>
        <w:t>re</w:t>
      </w:r>
      <w:r w:rsidR="00963546">
        <w:rPr>
          <w:rFonts w:ascii="Trebuchet MS" w:eastAsia="Trebuchet MS" w:hAnsi="Trebuchet MS" w:cs="Trebuchet MS"/>
          <w:b/>
          <w:spacing w:val="2"/>
          <w:sz w:val="24"/>
          <w:szCs w:val="24"/>
          <w:u w:val="thick" w:color="000000"/>
        </w:rPr>
        <w:t xml:space="preserve"> </w:t>
      </w:r>
      <w:r w:rsidR="00963546">
        <w:rPr>
          <w:rFonts w:ascii="Trebuchet MS" w:eastAsia="Trebuchet MS" w:hAnsi="Trebuchet MS" w:cs="Trebuchet MS"/>
          <w:b/>
          <w:sz w:val="24"/>
          <w:szCs w:val="24"/>
          <w:u w:val="thick" w:color="000000"/>
        </w:rPr>
        <w:t>II:</w:t>
      </w:r>
      <w:r w:rsidR="00963546">
        <w:rPr>
          <w:rFonts w:ascii="Trebuchet MS" w:eastAsia="Trebuchet MS" w:hAnsi="Trebuchet MS" w:cs="Trebuchet MS"/>
          <w:b/>
          <w:spacing w:val="1"/>
          <w:sz w:val="24"/>
          <w:szCs w:val="24"/>
          <w:u w:val="thick" w:color="000000"/>
        </w:rPr>
        <w:t xml:space="preserve"> </w:t>
      </w:r>
      <w:r w:rsidR="00963546">
        <w:rPr>
          <w:rFonts w:ascii="Trebuchet MS" w:eastAsia="Trebuchet MS" w:hAnsi="Trebuchet MS" w:cs="Trebuchet MS"/>
          <w:b/>
          <w:sz w:val="24"/>
          <w:szCs w:val="24"/>
          <w:u w:val="thick" w:color="000000"/>
        </w:rPr>
        <w:t>S</w:t>
      </w:r>
      <w:r w:rsidR="00963546">
        <w:rPr>
          <w:rFonts w:ascii="Trebuchet MS" w:eastAsia="Trebuchet MS" w:hAnsi="Trebuchet MS" w:cs="Trebuchet MS"/>
          <w:b/>
          <w:spacing w:val="-1"/>
          <w:sz w:val="24"/>
          <w:szCs w:val="24"/>
          <w:u w:val="thick" w:color="000000"/>
        </w:rPr>
        <w:t>y</w:t>
      </w:r>
      <w:r w:rsidR="00963546">
        <w:rPr>
          <w:rFonts w:ascii="Trebuchet MS" w:eastAsia="Trebuchet MS" w:hAnsi="Trebuchet MS" w:cs="Trebuchet MS"/>
          <w:b/>
          <w:sz w:val="24"/>
          <w:szCs w:val="24"/>
          <w:u w:val="thick" w:color="000000"/>
        </w:rPr>
        <w:t>stem</w:t>
      </w:r>
      <w:r w:rsidR="00963546">
        <w:rPr>
          <w:rFonts w:ascii="Trebuchet MS" w:eastAsia="Trebuchet MS" w:hAnsi="Trebuchet MS" w:cs="Trebuchet MS"/>
          <w:b/>
          <w:spacing w:val="2"/>
          <w:sz w:val="24"/>
          <w:szCs w:val="24"/>
          <w:u w:val="thick" w:color="000000"/>
        </w:rPr>
        <w:t xml:space="preserve"> </w:t>
      </w:r>
      <w:r w:rsidR="00963546">
        <w:rPr>
          <w:rFonts w:ascii="Trebuchet MS" w:eastAsia="Trebuchet MS" w:hAnsi="Trebuchet MS" w:cs="Trebuchet MS"/>
          <w:b/>
          <w:sz w:val="24"/>
          <w:szCs w:val="24"/>
          <w:u w:val="thick" w:color="000000"/>
        </w:rPr>
        <w:t>R</w:t>
      </w:r>
      <w:r w:rsidR="00963546">
        <w:rPr>
          <w:rFonts w:ascii="Trebuchet MS" w:eastAsia="Trebuchet MS" w:hAnsi="Trebuchet MS" w:cs="Trebuchet MS"/>
          <w:b/>
          <w:spacing w:val="-1"/>
          <w:sz w:val="24"/>
          <w:szCs w:val="24"/>
          <w:u w:val="thick" w:color="000000"/>
        </w:rPr>
        <w:t>eq</w:t>
      </w:r>
      <w:r w:rsidR="00963546">
        <w:rPr>
          <w:rFonts w:ascii="Trebuchet MS" w:eastAsia="Trebuchet MS" w:hAnsi="Trebuchet MS" w:cs="Trebuchet MS"/>
          <w:b/>
          <w:sz w:val="24"/>
          <w:szCs w:val="24"/>
          <w:u w:val="thick" w:color="000000"/>
        </w:rPr>
        <w:t>ui</w:t>
      </w:r>
      <w:r w:rsidR="00963546">
        <w:rPr>
          <w:rFonts w:ascii="Trebuchet MS" w:eastAsia="Trebuchet MS" w:hAnsi="Trebuchet MS" w:cs="Trebuchet MS"/>
          <w:b/>
          <w:spacing w:val="1"/>
          <w:sz w:val="24"/>
          <w:szCs w:val="24"/>
          <w:u w:val="thick" w:color="000000"/>
        </w:rPr>
        <w:t>r</w:t>
      </w:r>
      <w:r w:rsidR="00963546">
        <w:rPr>
          <w:rFonts w:ascii="Trebuchet MS" w:eastAsia="Trebuchet MS" w:hAnsi="Trebuchet MS" w:cs="Trebuchet MS"/>
          <w:b/>
          <w:spacing w:val="-1"/>
          <w:sz w:val="24"/>
          <w:szCs w:val="24"/>
          <w:u w:val="thick" w:color="000000"/>
        </w:rPr>
        <w:t>e</w:t>
      </w:r>
      <w:r w:rsidR="00963546">
        <w:rPr>
          <w:rFonts w:ascii="Trebuchet MS" w:eastAsia="Trebuchet MS" w:hAnsi="Trebuchet MS" w:cs="Trebuchet MS"/>
          <w:b/>
          <w:spacing w:val="2"/>
          <w:sz w:val="24"/>
          <w:szCs w:val="24"/>
          <w:u w:val="thick" w:color="000000"/>
        </w:rPr>
        <w:t>m</w:t>
      </w:r>
      <w:r w:rsidR="00963546">
        <w:rPr>
          <w:rFonts w:ascii="Trebuchet MS" w:eastAsia="Trebuchet MS" w:hAnsi="Trebuchet MS" w:cs="Trebuchet MS"/>
          <w:b/>
          <w:spacing w:val="-1"/>
          <w:sz w:val="24"/>
          <w:szCs w:val="24"/>
          <w:u w:val="thick" w:color="000000"/>
        </w:rPr>
        <w:t>e</w:t>
      </w:r>
      <w:r w:rsidR="00963546">
        <w:rPr>
          <w:rFonts w:ascii="Trebuchet MS" w:eastAsia="Trebuchet MS" w:hAnsi="Trebuchet MS" w:cs="Trebuchet MS"/>
          <w:b/>
          <w:sz w:val="24"/>
          <w:szCs w:val="24"/>
          <w:u w:val="thick" w:color="000000"/>
        </w:rPr>
        <w:t>nt</w:t>
      </w:r>
      <w:r w:rsidR="00963546">
        <w:rPr>
          <w:rFonts w:ascii="Trebuchet MS" w:eastAsia="Trebuchet MS" w:hAnsi="Trebuchet MS" w:cs="Trebuchet MS"/>
          <w:b/>
          <w:spacing w:val="1"/>
          <w:sz w:val="24"/>
          <w:szCs w:val="24"/>
          <w:u w:val="thick" w:color="000000"/>
        </w:rPr>
        <w:t xml:space="preserve"> </w:t>
      </w:r>
      <w:r w:rsidR="00963546">
        <w:rPr>
          <w:rFonts w:ascii="Trebuchet MS" w:eastAsia="Trebuchet MS" w:hAnsi="Trebuchet MS" w:cs="Trebuchet MS"/>
          <w:b/>
          <w:sz w:val="24"/>
          <w:szCs w:val="24"/>
          <w:u w:val="thick" w:color="000000"/>
        </w:rPr>
        <w:t>S</w:t>
      </w:r>
      <w:r w:rsidR="00963546">
        <w:rPr>
          <w:rFonts w:ascii="Trebuchet MS" w:eastAsia="Trebuchet MS" w:hAnsi="Trebuchet MS" w:cs="Trebuchet MS"/>
          <w:b/>
          <w:spacing w:val="-1"/>
          <w:sz w:val="24"/>
          <w:szCs w:val="24"/>
          <w:u w:val="thick" w:color="000000"/>
        </w:rPr>
        <w:t>pe</w:t>
      </w:r>
      <w:r w:rsidR="00963546">
        <w:rPr>
          <w:rFonts w:ascii="Trebuchet MS" w:eastAsia="Trebuchet MS" w:hAnsi="Trebuchet MS" w:cs="Trebuchet MS"/>
          <w:b/>
          <w:sz w:val="24"/>
          <w:szCs w:val="24"/>
          <w:u w:val="thick" w:color="000000"/>
        </w:rPr>
        <w:t>cifi</w:t>
      </w:r>
      <w:r w:rsidR="00963546">
        <w:rPr>
          <w:rFonts w:ascii="Trebuchet MS" w:eastAsia="Trebuchet MS" w:hAnsi="Trebuchet MS" w:cs="Trebuchet MS"/>
          <w:b/>
          <w:spacing w:val="2"/>
          <w:sz w:val="24"/>
          <w:szCs w:val="24"/>
          <w:u w:val="thick" w:color="000000"/>
        </w:rPr>
        <w:t>c</w:t>
      </w:r>
      <w:r w:rsidR="00963546">
        <w:rPr>
          <w:rFonts w:ascii="Trebuchet MS" w:eastAsia="Trebuchet MS" w:hAnsi="Trebuchet MS" w:cs="Trebuchet MS"/>
          <w:b/>
          <w:sz w:val="24"/>
          <w:szCs w:val="24"/>
          <w:u w:val="thick" w:color="000000"/>
        </w:rPr>
        <w:t>ati</w:t>
      </w:r>
      <w:r w:rsidR="00963546">
        <w:rPr>
          <w:rFonts w:ascii="Trebuchet MS" w:eastAsia="Trebuchet MS" w:hAnsi="Trebuchet MS" w:cs="Trebuchet MS"/>
          <w:b/>
          <w:spacing w:val="1"/>
          <w:sz w:val="24"/>
          <w:szCs w:val="24"/>
          <w:u w:val="thick" w:color="000000"/>
        </w:rPr>
        <w:t>o</w:t>
      </w:r>
      <w:r w:rsidR="00963546">
        <w:rPr>
          <w:rFonts w:ascii="Trebuchet MS" w:eastAsia="Trebuchet MS" w:hAnsi="Trebuchet MS" w:cs="Trebuchet MS"/>
          <w:b/>
          <w:sz w:val="24"/>
          <w:szCs w:val="24"/>
          <w:u w:val="thick" w:color="000000"/>
        </w:rPr>
        <w:t>n</w:t>
      </w:r>
    </w:p>
    <w:p w14:paraId="1480E392" w14:textId="77777777" w:rsidR="00B87611" w:rsidRDefault="00B87611">
      <w:pPr>
        <w:spacing w:before="8" w:line="180" w:lineRule="exact"/>
        <w:rPr>
          <w:sz w:val="18"/>
          <w:szCs w:val="18"/>
        </w:rPr>
      </w:pPr>
    </w:p>
    <w:p w14:paraId="2FA70346" w14:textId="77777777" w:rsidR="00B87611" w:rsidRDefault="00963546">
      <w:pPr>
        <w:spacing w:line="260" w:lineRule="exact"/>
        <w:ind w:left="100" w:right="77" w:firstLine="720"/>
        <w:jc w:val="both"/>
        <w:rPr>
          <w:rFonts w:ascii="Trebuchet MS" w:eastAsia="Trebuchet MS" w:hAnsi="Trebuchet MS" w:cs="Trebuchet MS"/>
          <w:sz w:val="24"/>
          <w:szCs w:val="24"/>
        </w:rPr>
      </w:pPr>
      <w:r>
        <w:rPr>
          <w:rFonts w:ascii="Trebuchet MS" w:eastAsia="Trebuchet MS" w:hAnsi="Trebuchet MS" w:cs="Trebuchet MS"/>
          <w:sz w:val="24"/>
          <w:szCs w:val="24"/>
        </w:rPr>
        <w:t>Sof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Sp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 a</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0"/>
          <w:sz w:val="24"/>
          <w:szCs w:val="24"/>
        </w:rPr>
        <w:t>e</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p </w:t>
      </w:r>
      <w:r>
        <w:rPr>
          <w:rFonts w:ascii="Trebuchet MS" w:eastAsia="Trebuchet MS" w:hAnsi="Trebuchet MS" w:cs="Trebuchet MS"/>
          <w:spacing w:val="1"/>
          <w:sz w:val="24"/>
          <w:szCs w:val="24"/>
        </w:rPr>
        <w:t>in</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th</w:t>
      </w:r>
      <w:r>
        <w:rPr>
          <w:rFonts w:ascii="Trebuchet MS" w:eastAsia="Trebuchet MS" w:hAnsi="Trebuchet MS" w:cs="Trebuchet MS"/>
          <w:sz w:val="24"/>
          <w:szCs w:val="24"/>
        </w:rPr>
        <w:t>e 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ent</w:t>
      </w:r>
      <w:r>
        <w:rPr>
          <w:rFonts w:ascii="Trebuchet MS" w:eastAsia="Trebuchet MS" w:hAnsi="Trebuchet MS" w:cs="Trebuchet MS"/>
          <w:sz w:val="24"/>
          <w:szCs w:val="24"/>
        </w:rPr>
        <w:t xml:space="preserve">s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ha</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th</w:t>
      </w:r>
      <w:r>
        <w:rPr>
          <w:rFonts w:ascii="Trebuchet MS" w:eastAsia="Trebuchet MS" w:hAnsi="Trebuchet MS" w:cs="Trebuchet MS"/>
          <w:sz w:val="24"/>
          <w:szCs w:val="24"/>
        </w:rPr>
        <w:t>e 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 xml:space="preserve">It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ac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ua</w:t>
      </w:r>
      <w:r>
        <w:rPr>
          <w:rFonts w:ascii="Trebuchet MS" w:eastAsia="Trebuchet MS" w:hAnsi="Trebuchet MS" w:cs="Trebuchet MS"/>
          <w:sz w:val="24"/>
          <w:szCs w:val="24"/>
        </w:rPr>
        <w:t>l 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z w:val="24"/>
          <w:szCs w:val="24"/>
        </w:rPr>
        <w:t>.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d </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inc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z w:val="24"/>
          <w:szCs w:val="24"/>
        </w:rPr>
        <w:t>de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th</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on</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be d</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ha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ge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te</w:t>
      </w:r>
      <w:r>
        <w:rPr>
          <w:rFonts w:ascii="Trebuchet MS" w:eastAsia="Trebuchet MS" w:hAnsi="Trebuchet MS" w:cs="Trebuchet MS"/>
          <w:sz w:val="24"/>
          <w:szCs w:val="24"/>
        </w:rPr>
        <w:t>d 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ye</w:t>
      </w:r>
      <w:r>
        <w:rPr>
          <w:rFonts w:ascii="Trebuchet MS" w:eastAsia="Trebuchet MS" w:hAnsi="Trebuchet MS" w:cs="Trebuchet MS"/>
          <w:spacing w:val="-1"/>
          <w:sz w:val="24"/>
          <w:szCs w:val="24"/>
        </w:rPr>
        <w:t>a</w:t>
      </w:r>
      <w:r>
        <w:rPr>
          <w:rFonts w:ascii="Trebuchet MS" w:eastAsia="Trebuchet MS" w:hAnsi="Trebuchet MS" w:cs="Trebuchet MS"/>
          <w:sz w:val="24"/>
          <w:szCs w:val="24"/>
        </w:rPr>
        <w:t>rs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t of </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ie</w:t>
      </w:r>
      <w:r>
        <w:rPr>
          <w:rFonts w:ascii="Trebuchet MS" w:eastAsia="Trebuchet MS" w:hAnsi="Trebuchet MS" w:cs="Trebuchet MS"/>
          <w:spacing w:val="-1"/>
          <w:sz w:val="24"/>
          <w:szCs w:val="24"/>
        </w:rPr>
        <w:t>w</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The</w:t>
      </w:r>
      <w:r>
        <w:rPr>
          <w:rFonts w:ascii="Trebuchet MS" w:eastAsia="Trebuchet MS" w:hAnsi="Trebuchet MS" w:cs="Trebuchet MS"/>
          <w:spacing w:val="1"/>
          <w:sz w:val="24"/>
          <w:szCs w:val="24"/>
        </w:rPr>
        <w:t xml:space="preserve"> e</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u</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ecti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te</w:t>
      </w:r>
      <w:r>
        <w:rPr>
          <w:rFonts w:ascii="Trebuchet MS" w:eastAsia="Trebuchet MS" w:hAnsi="Trebuchet MS" w:cs="Trebuchet MS"/>
          <w:sz w:val="24"/>
          <w:szCs w:val="24"/>
        </w:rPr>
        <w:t>gor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353566DA" w14:textId="77777777" w:rsidR="00B87611" w:rsidRDefault="00963546">
      <w:pPr>
        <w:ind w:left="100" w:right="7226"/>
        <w:jc w:val="both"/>
        <w:rPr>
          <w:rFonts w:ascii="Trebuchet MS" w:eastAsia="Trebuchet MS" w:hAnsi="Trebuchet MS" w:cs="Trebuchet MS"/>
          <w:sz w:val="24"/>
          <w:szCs w:val="24"/>
        </w:rPr>
      </w:pPr>
      <w:r>
        <w:rPr>
          <w:sz w:val="24"/>
          <w:szCs w:val="24"/>
        </w:rPr>
        <w:t xml:space="preserve">1.   </w:t>
      </w:r>
      <w:r>
        <w:rPr>
          <w:rFonts w:ascii="Trebuchet MS" w:eastAsia="Trebuchet MS" w:hAnsi="Trebuchet MS" w:cs="Trebuchet MS"/>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a</w:t>
      </w:r>
      <w:r>
        <w:rPr>
          <w:rFonts w:ascii="Trebuchet MS" w:eastAsia="Trebuchet MS" w:hAnsi="Trebuchet MS" w:cs="Trebuchet MS"/>
          <w:sz w:val="24"/>
          <w:szCs w:val="24"/>
        </w:rPr>
        <w:t>ry f</w:t>
      </w:r>
      <w:r>
        <w:rPr>
          <w:rFonts w:ascii="Trebuchet MS" w:eastAsia="Trebuchet MS" w:hAnsi="Trebuchet MS" w:cs="Trebuchet MS"/>
          <w:spacing w:val="1"/>
          <w:sz w:val="24"/>
          <w:szCs w:val="24"/>
        </w:rPr>
        <w:t>unc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ion</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5CB78B8A" w14:textId="77777777" w:rsidR="00B87611" w:rsidRDefault="00963546">
      <w:pPr>
        <w:spacing w:line="260" w:lineRule="exact"/>
        <w:ind w:left="100" w:right="6083"/>
        <w:jc w:val="both"/>
        <w:rPr>
          <w:rFonts w:ascii="Trebuchet MS" w:eastAsia="Trebuchet MS" w:hAnsi="Trebuchet MS" w:cs="Trebuchet MS"/>
          <w:sz w:val="24"/>
          <w:szCs w:val="24"/>
        </w:rPr>
      </w:pPr>
      <w:r>
        <w:rPr>
          <w:sz w:val="24"/>
          <w:szCs w:val="24"/>
        </w:rPr>
        <w:t xml:space="preserve">2.   </w:t>
      </w:r>
      <w:r>
        <w:rPr>
          <w:rFonts w:ascii="Trebuchet MS" w:eastAsia="Trebuchet MS" w:hAnsi="Trebuchet MS" w:cs="Trebuchet MS"/>
          <w:sz w:val="24"/>
          <w:szCs w:val="24"/>
        </w:rPr>
        <w:t>De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nc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z w:val="24"/>
          <w:szCs w:val="24"/>
        </w:rPr>
        <w:t>, and o</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he</w:t>
      </w:r>
      <w:r>
        <w:rPr>
          <w:rFonts w:ascii="Trebuchet MS" w:eastAsia="Trebuchet MS" w:hAnsi="Trebuchet MS" w:cs="Trebuchet MS"/>
          <w:sz w:val="24"/>
          <w:szCs w:val="24"/>
        </w:rPr>
        <w:t>rs</w:t>
      </w:r>
    </w:p>
    <w:p w14:paraId="08711EE1" w14:textId="77777777" w:rsidR="00B87611" w:rsidRDefault="00963546">
      <w:pPr>
        <w:spacing w:before="2" w:line="260" w:lineRule="exact"/>
        <w:ind w:left="100" w:right="82"/>
        <w:jc w:val="both"/>
        <w:rPr>
          <w:rFonts w:ascii="Trebuchet MS" w:eastAsia="Trebuchet MS" w:hAnsi="Trebuchet MS" w:cs="Trebuchet MS"/>
          <w:sz w:val="24"/>
          <w:szCs w:val="24"/>
        </w:rPr>
      </w:pPr>
      <w:r>
        <w:rPr>
          <w:rFonts w:ascii="Trebuchet MS" w:eastAsia="Trebuchet MS" w:hAnsi="Trebuchet MS" w:cs="Trebuchet MS"/>
          <w:sz w:val="24"/>
          <w:szCs w:val="24"/>
        </w:rPr>
        <w:t>Re</w:t>
      </w:r>
      <w:r>
        <w:rPr>
          <w:rFonts w:ascii="Trebuchet MS" w:eastAsia="Trebuchet MS" w:hAnsi="Trebuchet MS" w:cs="Trebuchet MS"/>
          <w:spacing w:val="1"/>
          <w:sz w:val="24"/>
          <w:szCs w:val="24"/>
        </w:rPr>
        <w:t>qui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no</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is</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1"/>
          <w:sz w:val="24"/>
          <w:szCs w:val="24"/>
        </w:rPr>
        <w:t>a</w:t>
      </w:r>
      <w:r>
        <w:rPr>
          <w:rFonts w:ascii="Trebuchet MS" w:eastAsia="Trebuchet MS" w:hAnsi="Trebuchet MS" w:cs="Trebuchet MS"/>
          <w:sz w:val="24"/>
          <w:szCs w:val="24"/>
        </w:rPr>
        <w:t>dd</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s dyn</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itho</w:t>
      </w:r>
      <w:r>
        <w:rPr>
          <w:rFonts w:ascii="Trebuchet MS" w:eastAsia="Trebuchet MS" w:hAnsi="Trebuchet MS" w:cs="Trebuchet MS"/>
          <w:spacing w:val="-2"/>
          <w:sz w:val="24"/>
          <w:szCs w:val="24"/>
        </w:rPr>
        <w:t>u</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ff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ua</w:t>
      </w:r>
      <w:r>
        <w:rPr>
          <w:rFonts w:ascii="Trebuchet MS" w:eastAsia="Trebuchet MS" w:hAnsi="Trebuchet MS" w:cs="Trebuchet MS"/>
          <w:sz w:val="24"/>
          <w:szCs w:val="24"/>
        </w:rPr>
        <w:t>l f</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w</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5"/>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ocu</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d 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ent</w:t>
      </w:r>
      <w:r>
        <w:rPr>
          <w:rFonts w:ascii="Trebuchet MS" w:eastAsia="Trebuchet MS" w:hAnsi="Trebuchet MS" w:cs="Trebuchet MS"/>
          <w:sz w:val="24"/>
          <w:szCs w:val="24"/>
        </w:rPr>
        <w:t>s</w:t>
      </w:r>
      <w:r>
        <w:rPr>
          <w:rFonts w:ascii="Trebuchet MS" w:eastAsia="Trebuchet MS" w:hAnsi="Trebuchet MS" w:cs="Trebuchet MS"/>
          <w:spacing w:val="8"/>
          <w:sz w:val="24"/>
          <w:szCs w:val="24"/>
        </w:rPr>
        <w:t xml:space="preserve"> </w:t>
      </w:r>
      <w:r>
        <w:rPr>
          <w:rFonts w:ascii="Trebuchet MS" w:eastAsia="Trebuchet MS" w:hAnsi="Trebuchet MS" w:cs="Trebuchet MS"/>
          <w:spacing w:val="-2"/>
          <w:sz w:val="24"/>
          <w:szCs w:val="24"/>
        </w:rPr>
        <w:t>(</w:t>
      </w:r>
      <w:r>
        <w:rPr>
          <w:rFonts w:ascii="Trebuchet MS" w:eastAsia="Trebuchet MS" w:hAnsi="Trebuchet MS" w:cs="Trebuchet MS"/>
          <w:spacing w:val="1"/>
          <w:sz w:val="24"/>
          <w:szCs w:val="24"/>
        </w:rPr>
        <w:t>a</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9"/>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oin</w:t>
      </w:r>
      <w:r>
        <w:rPr>
          <w:rFonts w:ascii="Trebuchet MS" w:eastAsia="Trebuchet MS" w:hAnsi="Trebuchet MS" w:cs="Trebuchet MS"/>
          <w:sz w:val="24"/>
          <w:szCs w:val="24"/>
        </w:rPr>
        <w:t>g</w:t>
      </w:r>
      <w:r>
        <w:rPr>
          <w:rFonts w:ascii="Trebuchet MS" w:eastAsia="Trebuchet MS" w:hAnsi="Trebuchet MS" w:cs="Trebuchet MS"/>
          <w:spacing w:val="9"/>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u</w:t>
      </w:r>
      <w:r>
        <w:rPr>
          <w:rFonts w:ascii="Trebuchet MS" w:eastAsia="Trebuchet MS" w:hAnsi="Trebuchet MS" w:cs="Trebuchet MS"/>
          <w:sz w:val="24"/>
          <w:szCs w:val="24"/>
        </w:rPr>
        <w:t>dy)</w:t>
      </w:r>
      <w:r>
        <w:rPr>
          <w:rFonts w:ascii="Trebuchet MS" w:eastAsia="Trebuchet MS" w:hAnsi="Trebuchet MS" w:cs="Trebuchet MS"/>
          <w:spacing w:val="7"/>
          <w:sz w:val="24"/>
          <w:szCs w:val="24"/>
        </w:rPr>
        <w:t xml:space="preserve"> </w:t>
      </w:r>
      <w:r>
        <w:rPr>
          <w:rFonts w:ascii="Trebuchet MS" w:eastAsia="Trebuchet MS" w:hAnsi="Trebuchet MS" w:cs="Trebuchet MS"/>
          <w:spacing w:val="8"/>
          <w:sz w:val="24"/>
          <w:szCs w:val="24"/>
        </w:rPr>
        <w:t>a</w:t>
      </w:r>
      <w:r>
        <w:rPr>
          <w:rFonts w:ascii="Trebuchet MS" w:eastAsia="Trebuchet MS" w:hAnsi="Trebuchet MS" w:cs="Trebuchet MS"/>
          <w:sz w:val="24"/>
          <w:szCs w:val="24"/>
        </w:rPr>
        <w:t>re</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10"/>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7"/>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7"/>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3</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gor</w:t>
      </w:r>
      <w:r>
        <w:rPr>
          <w:rFonts w:ascii="Trebuchet MS" w:eastAsia="Trebuchet MS" w:hAnsi="Trebuchet MS" w:cs="Trebuchet MS"/>
          <w:spacing w:val="-1"/>
          <w:sz w:val="24"/>
          <w:szCs w:val="24"/>
        </w:rPr>
        <w:t>ie</w:t>
      </w:r>
      <w:r>
        <w:rPr>
          <w:rFonts w:ascii="Trebuchet MS" w:eastAsia="Trebuchet MS" w:hAnsi="Trebuchet MS" w:cs="Trebuchet MS"/>
          <w:sz w:val="24"/>
          <w:szCs w:val="24"/>
        </w:rPr>
        <w:t>s</w:t>
      </w:r>
    </w:p>
    <w:p w14:paraId="76BA46DF" w14:textId="77777777" w:rsidR="00B87611" w:rsidRDefault="00963546">
      <w:pPr>
        <w:spacing w:line="260" w:lineRule="exact"/>
        <w:ind w:left="100" w:right="89"/>
        <w:jc w:val="both"/>
        <w:rPr>
          <w:rFonts w:ascii="Trebuchet MS" w:eastAsia="Trebuchet MS" w:hAnsi="Trebuchet MS" w:cs="Trebuchet MS"/>
          <w:sz w:val="24"/>
          <w:szCs w:val="24"/>
        </w:rPr>
      </w:pP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26"/>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bo</w:t>
      </w:r>
      <w:r>
        <w:rPr>
          <w:rFonts w:ascii="Trebuchet MS" w:eastAsia="Trebuchet MS" w:hAnsi="Trebuchet MS" w:cs="Trebuchet MS"/>
          <w:spacing w:val="-2"/>
          <w:sz w:val="24"/>
          <w:szCs w:val="24"/>
        </w:rPr>
        <w:t>v</w:t>
      </w:r>
      <w:r>
        <w:rPr>
          <w:rFonts w:ascii="Trebuchet MS" w:eastAsia="Trebuchet MS" w:hAnsi="Trebuchet MS" w:cs="Trebuchet MS"/>
          <w:sz w:val="24"/>
          <w:szCs w:val="24"/>
        </w:rPr>
        <w:t>e</w:t>
      </w:r>
      <w:r>
        <w:rPr>
          <w:rFonts w:ascii="Trebuchet MS" w:eastAsia="Trebuchet MS" w:hAnsi="Trebuchet MS" w:cs="Trebuchet MS"/>
          <w:spacing w:val="27"/>
          <w:sz w:val="24"/>
          <w:szCs w:val="24"/>
        </w:rPr>
        <w:t xml:space="preserve"> </w:t>
      </w:r>
      <w:r>
        <w:rPr>
          <w:rFonts w:ascii="Trebuchet MS" w:eastAsia="Trebuchet MS" w:hAnsi="Trebuchet MS" w:cs="Trebuchet MS"/>
          <w:sz w:val="24"/>
          <w:szCs w:val="24"/>
        </w:rPr>
        <w:t>form</w:t>
      </w:r>
      <w:r>
        <w:rPr>
          <w:rFonts w:ascii="Trebuchet MS" w:eastAsia="Trebuchet MS" w:hAnsi="Trebuchet MS" w:cs="Trebuchet MS"/>
          <w:spacing w:val="26"/>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5"/>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op</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z w:val="24"/>
          <w:szCs w:val="24"/>
        </w:rPr>
        <w:t>’s</w:t>
      </w:r>
      <w:r>
        <w:rPr>
          <w:rFonts w:ascii="Trebuchet MS" w:eastAsia="Trebuchet MS" w:hAnsi="Trebuchet MS" w:cs="Trebuchet MS"/>
          <w:spacing w:val="25"/>
          <w:sz w:val="24"/>
          <w:szCs w:val="24"/>
        </w:rPr>
        <w:t xml:space="preserve"> </w:t>
      </w:r>
      <w:r>
        <w:rPr>
          <w:rFonts w:ascii="Trebuchet MS" w:eastAsia="Trebuchet MS" w:hAnsi="Trebuchet MS" w:cs="Trebuchet MS"/>
          <w:sz w:val="24"/>
          <w:szCs w:val="24"/>
        </w:rPr>
        <w:t>po</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27"/>
          <w:sz w:val="24"/>
          <w:szCs w:val="24"/>
        </w:rPr>
        <w:t xml:space="preserve"> </w:t>
      </w:r>
      <w:r>
        <w:rPr>
          <w:rFonts w:ascii="Trebuchet MS" w:eastAsia="Trebuchet MS" w:hAnsi="Trebuchet MS" w:cs="Trebuchet MS"/>
          <w:sz w:val="24"/>
          <w:szCs w:val="24"/>
        </w:rPr>
        <w:t>of</w:t>
      </w:r>
      <w:r>
        <w:rPr>
          <w:rFonts w:ascii="Trebuchet MS" w:eastAsia="Trebuchet MS" w:hAnsi="Trebuchet MS" w:cs="Trebuchet MS"/>
          <w:spacing w:val="26"/>
          <w:sz w:val="24"/>
          <w:szCs w:val="24"/>
        </w:rPr>
        <w:t xml:space="preserve"> </w:t>
      </w:r>
      <w:r>
        <w:rPr>
          <w:rFonts w:ascii="Trebuchet MS" w:eastAsia="Trebuchet MS" w:hAnsi="Trebuchet MS" w:cs="Trebuchet MS"/>
          <w:sz w:val="24"/>
          <w:szCs w:val="24"/>
        </w:rPr>
        <w:t>v</w:t>
      </w:r>
      <w:r>
        <w:rPr>
          <w:rFonts w:ascii="Trebuchet MS" w:eastAsia="Trebuchet MS" w:hAnsi="Trebuchet MS" w:cs="Trebuchet MS"/>
          <w:spacing w:val="1"/>
          <w:sz w:val="24"/>
          <w:szCs w:val="24"/>
        </w:rPr>
        <w:t>ie</w:t>
      </w:r>
      <w:r>
        <w:rPr>
          <w:rFonts w:ascii="Trebuchet MS" w:eastAsia="Trebuchet MS" w:hAnsi="Trebuchet MS" w:cs="Trebuchet MS"/>
          <w:spacing w:val="-1"/>
          <w:sz w:val="24"/>
          <w:szCs w:val="24"/>
        </w:rPr>
        <w:t>w</w:t>
      </w:r>
      <w:r>
        <w:rPr>
          <w:rFonts w:ascii="Trebuchet MS" w:eastAsia="Trebuchet MS" w:hAnsi="Trebuchet MS" w:cs="Trebuchet MS"/>
          <w:sz w:val="24"/>
          <w:szCs w:val="24"/>
        </w:rPr>
        <w:t>.</w:t>
      </w:r>
      <w:r>
        <w:rPr>
          <w:rFonts w:ascii="Trebuchet MS" w:eastAsia="Trebuchet MS" w:hAnsi="Trebuchet MS" w:cs="Trebuchet MS"/>
          <w:spacing w:val="27"/>
          <w:sz w:val="24"/>
          <w:szCs w:val="24"/>
        </w:rPr>
        <w:t xml:space="preserve"> </w:t>
      </w:r>
      <w:r>
        <w:rPr>
          <w:rFonts w:ascii="Trebuchet MS" w:eastAsia="Trebuchet MS" w:hAnsi="Trebuchet MS" w:cs="Trebuchet MS"/>
          <w:sz w:val="24"/>
          <w:szCs w:val="24"/>
        </w:rPr>
        <w:t>The</w:t>
      </w:r>
      <w:r>
        <w:rPr>
          <w:rFonts w:ascii="Trebuchet MS" w:eastAsia="Trebuchet MS" w:hAnsi="Trebuchet MS" w:cs="Trebuchet MS"/>
          <w:spacing w:val="27"/>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q</w:t>
      </w:r>
      <w:r>
        <w:rPr>
          <w:rFonts w:ascii="Trebuchet MS" w:eastAsia="Trebuchet MS" w:hAnsi="Trebuchet MS" w:cs="Trebuchet MS"/>
          <w:spacing w:val="1"/>
          <w:sz w:val="24"/>
          <w:szCs w:val="24"/>
        </w:rPr>
        <w:t>ui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26"/>
          <w:sz w:val="24"/>
          <w:szCs w:val="24"/>
        </w:rPr>
        <w:t xml:space="preserve"> </w:t>
      </w:r>
      <w:r>
        <w:rPr>
          <w:rFonts w:ascii="Trebuchet MS" w:eastAsia="Trebuchet MS" w:hAnsi="Trebuchet MS" w:cs="Trebuchet MS"/>
          <w:spacing w:val="1"/>
          <w:sz w:val="24"/>
          <w:szCs w:val="24"/>
        </w:rPr>
        <w:t>he</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w:t>
      </w:r>
      <w:r>
        <w:rPr>
          <w:rFonts w:ascii="Trebuchet MS" w:eastAsia="Trebuchet MS" w:hAnsi="Trebuchet MS" w:cs="Trebuchet MS"/>
          <w:sz w:val="24"/>
          <w:szCs w:val="24"/>
        </w:rPr>
        <w:t>o</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p>
    <w:p w14:paraId="633DCE7F" w14:textId="77777777" w:rsidR="00B87611" w:rsidRDefault="00963546">
      <w:pPr>
        <w:spacing w:line="260" w:lineRule="exact"/>
        <w:ind w:left="100" w:right="2539"/>
        <w:jc w:val="both"/>
        <w:rPr>
          <w:rFonts w:ascii="Trebuchet MS" w:eastAsia="Trebuchet MS" w:hAnsi="Trebuchet MS" w:cs="Trebuchet MS"/>
          <w:sz w:val="24"/>
          <w:szCs w:val="24"/>
        </w:rPr>
      </w:pPr>
      <w:r>
        <w:rPr>
          <w:rFonts w:ascii="Trebuchet MS" w:eastAsia="Trebuchet MS" w:hAnsi="Trebuchet MS" w:cs="Trebuchet MS"/>
          <w:sz w:val="24"/>
          <w:szCs w:val="24"/>
        </w:rPr>
        <w:t>be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tec</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rm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3"/>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H</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t of </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ie</w:t>
      </w:r>
      <w:r>
        <w:rPr>
          <w:rFonts w:ascii="Trebuchet MS" w:eastAsia="Trebuchet MS" w:hAnsi="Trebuchet MS" w:cs="Trebuchet MS"/>
          <w:spacing w:val="-3"/>
          <w:sz w:val="24"/>
          <w:szCs w:val="24"/>
        </w:rPr>
        <w:t>w</w:t>
      </w:r>
      <w:r>
        <w:rPr>
          <w:rFonts w:ascii="Trebuchet MS" w:eastAsia="Trebuchet MS" w:hAnsi="Trebuchet MS" w:cs="Trebuchet MS"/>
          <w:sz w:val="24"/>
          <w:szCs w:val="24"/>
        </w:rPr>
        <w:t>.</w:t>
      </w:r>
    </w:p>
    <w:p w14:paraId="5527D725" w14:textId="77777777" w:rsidR="00B87611" w:rsidRDefault="00963546">
      <w:pPr>
        <w:spacing w:line="260" w:lineRule="exact"/>
        <w:ind w:left="1180"/>
        <w:rPr>
          <w:rFonts w:ascii="Trebuchet MS" w:eastAsia="Trebuchet MS" w:hAnsi="Trebuchet MS" w:cs="Trebuchet MS"/>
          <w:sz w:val="24"/>
          <w:szCs w:val="24"/>
        </w:rPr>
      </w:pPr>
      <w:r>
        <w:rPr>
          <w:rFonts w:ascii="Trebuchet MS" w:eastAsia="Trebuchet MS" w:hAnsi="Trebuchet MS" w:cs="Trebuchet MS"/>
          <w:sz w:val="24"/>
          <w:szCs w:val="24"/>
        </w:rPr>
        <w:t>It</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in</w:t>
      </w:r>
      <w:r>
        <w:rPr>
          <w:rFonts w:ascii="Trebuchet MS" w:eastAsia="Trebuchet MS" w:hAnsi="Trebuchet MS" w:cs="Trebuchet MS"/>
          <w:sz w:val="24"/>
          <w:szCs w:val="24"/>
        </w:rPr>
        <w:t>g im</w:t>
      </w:r>
      <w:r>
        <w:rPr>
          <w:rFonts w:ascii="Trebuchet MS" w:eastAsia="Trebuchet MS" w:hAnsi="Trebuchet MS" w:cs="Trebuchet MS"/>
          <w:spacing w:val="1"/>
          <w:sz w:val="24"/>
          <w:szCs w:val="24"/>
        </w:rPr>
        <w:t>po</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n</w:t>
      </w:r>
      <w:r>
        <w:rPr>
          <w:rFonts w:ascii="Trebuchet MS" w:eastAsia="Trebuchet MS" w:hAnsi="Trebuchet MS" w:cs="Trebuchet MS"/>
          <w:sz w:val="24"/>
          <w:szCs w:val="24"/>
        </w:rPr>
        <w:t>t 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74758DB1" w14:textId="77777777" w:rsidR="00B87611" w:rsidRDefault="00963546">
      <w:pPr>
        <w:spacing w:line="260" w:lineRule="exact"/>
        <w:ind w:left="100" w:right="6380"/>
        <w:jc w:val="both"/>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z w:val="24"/>
          <w:szCs w:val="24"/>
        </w:rPr>
        <w:t>. D</w:t>
      </w:r>
      <w:r>
        <w:rPr>
          <w:rFonts w:ascii="Trebuchet MS" w:eastAsia="Trebuchet MS" w:hAnsi="Trebuchet MS" w:cs="Trebuchet MS"/>
          <w:b/>
          <w:spacing w:val="-1"/>
          <w:sz w:val="24"/>
          <w:szCs w:val="24"/>
        </w:rPr>
        <w:t>e</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ai</w:t>
      </w:r>
      <w:r>
        <w:rPr>
          <w:rFonts w:ascii="Trebuchet MS" w:eastAsia="Trebuchet MS" w:hAnsi="Trebuchet MS" w:cs="Trebuchet MS"/>
          <w:b/>
          <w:spacing w:val="-1"/>
          <w:sz w:val="24"/>
          <w:szCs w:val="24"/>
        </w:rPr>
        <w:t>le</w:t>
      </w:r>
      <w:r>
        <w:rPr>
          <w:rFonts w:ascii="Trebuchet MS" w:eastAsia="Trebuchet MS" w:hAnsi="Trebuchet MS" w:cs="Trebuchet MS"/>
          <w:b/>
          <w:sz w:val="24"/>
          <w:szCs w:val="24"/>
        </w:rPr>
        <w:t>d P</w:t>
      </w:r>
      <w:r>
        <w:rPr>
          <w:rFonts w:ascii="Trebuchet MS" w:eastAsia="Trebuchet MS" w:hAnsi="Trebuchet MS" w:cs="Trebuchet MS"/>
          <w:b/>
          <w:spacing w:val="1"/>
          <w:sz w:val="24"/>
          <w:szCs w:val="24"/>
        </w:rPr>
        <w:t>ro</w:t>
      </w:r>
      <w:r>
        <w:rPr>
          <w:rFonts w:ascii="Trebuchet MS" w:eastAsia="Trebuchet MS" w:hAnsi="Trebuchet MS" w:cs="Trebuchet MS"/>
          <w:b/>
          <w:sz w:val="24"/>
          <w:szCs w:val="24"/>
        </w:rPr>
        <w:t>b</w:t>
      </w:r>
      <w:r>
        <w:rPr>
          <w:rFonts w:ascii="Trebuchet MS" w:eastAsia="Trebuchet MS" w:hAnsi="Trebuchet MS" w:cs="Trebuchet MS"/>
          <w:b/>
          <w:spacing w:val="-2"/>
          <w:sz w:val="24"/>
          <w:szCs w:val="24"/>
        </w:rPr>
        <w:t>l</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w:t>
      </w:r>
      <w:r>
        <w:rPr>
          <w:rFonts w:ascii="Trebuchet MS" w:eastAsia="Trebuchet MS" w:hAnsi="Trebuchet MS" w:cs="Trebuchet MS"/>
          <w:b/>
          <w:spacing w:val="2"/>
          <w:sz w:val="24"/>
          <w:szCs w:val="24"/>
        </w:rPr>
        <w:t xml:space="preserve"> </w:t>
      </w:r>
      <w:r>
        <w:rPr>
          <w:rFonts w:ascii="Trebuchet MS" w:eastAsia="Trebuchet MS" w:hAnsi="Trebuchet MS" w:cs="Trebuchet MS"/>
          <w:b/>
          <w:spacing w:val="-1"/>
          <w:sz w:val="24"/>
          <w:szCs w:val="24"/>
        </w:rPr>
        <w:t>De</w:t>
      </w:r>
      <w:r>
        <w:rPr>
          <w:rFonts w:ascii="Trebuchet MS" w:eastAsia="Trebuchet MS" w:hAnsi="Trebuchet MS" w:cs="Trebuchet MS"/>
          <w:b/>
          <w:sz w:val="24"/>
          <w:szCs w:val="24"/>
        </w:rPr>
        <w:t>fin</w:t>
      </w:r>
      <w:r>
        <w:rPr>
          <w:rFonts w:ascii="Trebuchet MS" w:eastAsia="Trebuchet MS" w:hAnsi="Trebuchet MS" w:cs="Trebuchet MS"/>
          <w:b/>
          <w:spacing w:val="1"/>
          <w:sz w:val="24"/>
          <w:szCs w:val="24"/>
        </w:rPr>
        <w:t>it</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w:t>
      </w:r>
    </w:p>
    <w:p w14:paraId="5CC9A4AD" w14:textId="77777777" w:rsidR="00B87611" w:rsidRDefault="00963546">
      <w:pPr>
        <w:spacing w:before="2"/>
        <w:ind w:left="100" w:right="5831"/>
        <w:jc w:val="both"/>
        <w:rPr>
          <w:rFonts w:ascii="Trebuchet MS" w:eastAsia="Trebuchet MS" w:hAnsi="Trebuchet MS" w:cs="Trebuchet MS"/>
          <w:sz w:val="24"/>
          <w:szCs w:val="24"/>
        </w:rPr>
      </w:pPr>
      <w:r>
        <w:rPr>
          <w:rFonts w:ascii="Trebuchet MS" w:eastAsia="Trebuchet MS" w:hAnsi="Trebuchet MS" w:cs="Trebuchet MS"/>
          <w:b/>
          <w:spacing w:val="1"/>
          <w:sz w:val="24"/>
          <w:szCs w:val="24"/>
        </w:rPr>
        <w:t>2</w:t>
      </w:r>
      <w:r>
        <w:rPr>
          <w:rFonts w:ascii="Trebuchet MS" w:eastAsia="Trebuchet MS" w:hAnsi="Trebuchet MS" w:cs="Trebuchet MS"/>
          <w:b/>
          <w:sz w:val="24"/>
          <w:szCs w:val="24"/>
        </w:rPr>
        <w:t xml:space="preserve">. </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xtern</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l</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In</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rface R</w:t>
      </w:r>
      <w:r>
        <w:rPr>
          <w:rFonts w:ascii="Trebuchet MS" w:eastAsia="Trebuchet MS" w:hAnsi="Trebuchet MS" w:cs="Trebuchet MS"/>
          <w:b/>
          <w:spacing w:val="-1"/>
          <w:sz w:val="24"/>
          <w:szCs w:val="24"/>
        </w:rPr>
        <w:t>eq</w:t>
      </w:r>
      <w:r>
        <w:rPr>
          <w:rFonts w:ascii="Trebuchet MS" w:eastAsia="Trebuchet MS" w:hAnsi="Trebuchet MS" w:cs="Trebuchet MS"/>
          <w:b/>
          <w:sz w:val="24"/>
          <w:szCs w:val="24"/>
        </w:rPr>
        <w:t>ui</w:t>
      </w:r>
      <w:r>
        <w:rPr>
          <w:rFonts w:ascii="Trebuchet MS" w:eastAsia="Trebuchet MS" w:hAnsi="Trebuchet MS" w:cs="Trebuchet MS"/>
          <w:b/>
          <w:spacing w:val="1"/>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pacing w:val="2"/>
          <w:sz w:val="24"/>
          <w:szCs w:val="24"/>
        </w:rPr>
        <w:t>m</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s</w:t>
      </w:r>
    </w:p>
    <w:p w14:paraId="3EBF77E9"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position w:val="-1"/>
          <w:sz w:val="24"/>
          <w:szCs w:val="24"/>
        </w:rPr>
        <w:t></w:t>
      </w:r>
      <w:r>
        <w:rPr>
          <w:position w:val="-1"/>
          <w:sz w:val="24"/>
          <w:szCs w:val="24"/>
        </w:rPr>
        <w:t xml:space="preserve">   </w:t>
      </w:r>
      <w:r>
        <w:rPr>
          <w:spacing w:val="10"/>
          <w:position w:val="-1"/>
          <w:sz w:val="24"/>
          <w:szCs w:val="24"/>
        </w:rPr>
        <w:t xml:space="preserve"> </w:t>
      </w:r>
      <w:r>
        <w:rPr>
          <w:rFonts w:ascii="Trebuchet MS" w:eastAsia="Trebuchet MS" w:hAnsi="Trebuchet MS" w:cs="Trebuchet MS"/>
          <w:position w:val="-1"/>
          <w:sz w:val="24"/>
          <w:szCs w:val="24"/>
        </w:rPr>
        <w:t xml:space="preserve">User </w:t>
      </w:r>
      <w:r>
        <w:rPr>
          <w:rFonts w:ascii="Trebuchet MS" w:eastAsia="Trebuchet MS" w:hAnsi="Trebuchet MS" w:cs="Trebuchet MS"/>
          <w:spacing w:val="1"/>
          <w:position w:val="-1"/>
          <w:sz w:val="24"/>
          <w:szCs w:val="24"/>
        </w:rPr>
        <w:t>in</w:t>
      </w:r>
      <w:r>
        <w:rPr>
          <w:rFonts w:ascii="Trebuchet MS" w:eastAsia="Trebuchet MS" w:hAnsi="Trebuchet MS" w:cs="Trebuchet MS"/>
          <w:spacing w:val="-2"/>
          <w:position w:val="-1"/>
          <w:sz w:val="24"/>
          <w:szCs w:val="24"/>
        </w:rPr>
        <w:t>t</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rf</w:t>
      </w:r>
      <w:r>
        <w:rPr>
          <w:rFonts w:ascii="Trebuchet MS" w:eastAsia="Trebuchet MS" w:hAnsi="Trebuchet MS" w:cs="Trebuchet MS"/>
          <w:spacing w:val="-1"/>
          <w:position w:val="-1"/>
          <w:sz w:val="24"/>
          <w:szCs w:val="24"/>
        </w:rPr>
        <w:t>a</w:t>
      </w:r>
      <w:r>
        <w:rPr>
          <w:rFonts w:ascii="Trebuchet MS" w:eastAsia="Trebuchet MS" w:hAnsi="Trebuchet MS" w:cs="Trebuchet MS"/>
          <w:spacing w:val="1"/>
          <w:position w:val="-1"/>
          <w:sz w:val="24"/>
          <w:szCs w:val="24"/>
        </w:rPr>
        <w:t>ce</w:t>
      </w:r>
      <w:r>
        <w:rPr>
          <w:rFonts w:ascii="Trebuchet MS" w:eastAsia="Trebuchet MS" w:hAnsi="Trebuchet MS" w:cs="Trebuchet MS"/>
          <w:position w:val="-1"/>
          <w:sz w:val="24"/>
          <w:szCs w:val="24"/>
        </w:rPr>
        <w:t>s</w:t>
      </w:r>
    </w:p>
    <w:p w14:paraId="5267F12C"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position w:val="-1"/>
          <w:sz w:val="24"/>
          <w:szCs w:val="24"/>
        </w:rPr>
        <w:t></w:t>
      </w:r>
      <w:r>
        <w:rPr>
          <w:position w:val="-1"/>
          <w:sz w:val="24"/>
          <w:szCs w:val="24"/>
        </w:rPr>
        <w:t xml:space="preserve">   </w:t>
      </w:r>
      <w:r>
        <w:rPr>
          <w:spacing w:val="10"/>
          <w:position w:val="-1"/>
          <w:sz w:val="24"/>
          <w:szCs w:val="24"/>
        </w:rPr>
        <w:t xml:space="preserve"> </w:t>
      </w:r>
      <w:r>
        <w:rPr>
          <w:rFonts w:ascii="Trebuchet MS" w:eastAsia="Trebuchet MS" w:hAnsi="Trebuchet MS" w:cs="Trebuchet MS"/>
          <w:spacing w:val="-1"/>
          <w:position w:val="-1"/>
          <w:sz w:val="24"/>
          <w:szCs w:val="24"/>
        </w:rPr>
        <w:t>H</w:t>
      </w:r>
      <w:r>
        <w:rPr>
          <w:rFonts w:ascii="Trebuchet MS" w:eastAsia="Trebuchet MS" w:hAnsi="Trebuchet MS" w:cs="Trebuchet MS"/>
          <w:spacing w:val="1"/>
          <w:position w:val="-1"/>
          <w:sz w:val="24"/>
          <w:szCs w:val="24"/>
        </w:rPr>
        <w:t>a</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d</w:t>
      </w:r>
      <w:r>
        <w:rPr>
          <w:rFonts w:ascii="Trebuchet MS" w:eastAsia="Trebuchet MS" w:hAnsi="Trebuchet MS" w:cs="Trebuchet MS"/>
          <w:spacing w:val="-1"/>
          <w:position w:val="-1"/>
          <w:sz w:val="24"/>
          <w:szCs w:val="24"/>
        </w:rPr>
        <w:t>w</w:t>
      </w:r>
      <w:r>
        <w:rPr>
          <w:rFonts w:ascii="Trebuchet MS" w:eastAsia="Trebuchet MS" w:hAnsi="Trebuchet MS" w:cs="Trebuchet MS"/>
          <w:spacing w:val="1"/>
          <w:position w:val="-1"/>
          <w:sz w:val="24"/>
          <w:szCs w:val="24"/>
        </w:rPr>
        <w:t>a</w:t>
      </w:r>
      <w:r>
        <w:rPr>
          <w:rFonts w:ascii="Trebuchet MS" w:eastAsia="Trebuchet MS" w:hAnsi="Trebuchet MS" w:cs="Trebuchet MS"/>
          <w:position w:val="-1"/>
          <w:sz w:val="24"/>
          <w:szCs w:val="24"/>
        </w:rPr>
        <w:t>re</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I</w:t>
      </w:r>
      <w:r>
        <w:rPr>
          <w:rFonts w:ascii="Trebuchet MS" w:eastAsia="Trebuchet MS" w:hAnsi="Trebuchet MS" w:cs="Trebuchet MS"/>
          <w:spacing w:val="-1"/>
          <w:position w:val="-1"/>
          <w:sz w:val="24"/>
          <w:szCs w:val="24"/>
        </w:rPr>
        <w:t>n</w:t>
      </w:r>
      <w:r>
        <w:rPr>
          <w:rFonts w:ascii="Trebuchet MS" w:eastAsia="Trebuchet MS" w:hAnsi="Trebuchet MS" w:cs="Trebuchet MS"/>
          <w:spacing w:val="1"/>
          <w:position w:val="-1"/>
          <w:sz w:val="24"/>
          <w:szCs w:val="24"/>
        </w:rPr>
        <w:t>te</w:t>
      </w:r>
      <w:r>
        <w:rPr>
          <w:rFonts w:ascii="Trebuchet MS" w:eastAsia="Trebuchet MS" w:hAnsi="Trebuchet MS" w:cs="Trebuchet MS"/>
          <w:position w:val="-1"/>
          <w:sz w:val="24"/>
          <w:szCs w:val="24"/>
        </w:rPr>
        <w:t>r</w:t>
      </w:r>
      <w:r>
        <w:rPr>
          <w:rFonts w:ascii="Trebuchet MS" w:eastAsia="Trebuchet MS" w:hAnsi="Trebuchet MS" w:cs="Trebuchet MS"/>
          <w:spacing w:val="-2"/>
          <w:position w:val="-1"/>
          <w:sz w:val="24"/>
          <w:szCs w:val="24"/>
        </w:rPr>
        <w:t>f</w:t>
      </w:r>
      <w:r>
        <w:rPr>
          <w:rFonts w:ascii="Trebuchet MS" w:eastAsia="Trebuchet MS" w:hAnsi="Trebuchet MS" w:cs="Trebuchet MS"/>
          <w:spacing w:val="1"/>
          <w:position w:val="-1"/>
          <w:sz w:val="24"/>
          <w:szCs w:val="24"/>
        </w:rPr>
        <w:t>a</w:t>
      </w:r>
      <w:r>
        <w:rPr>
          <w:rFonts w:ascii="Trebuchet MS" w:eastAsia="Trebuchet MS" w:hAnsi="Trebuchet MS" w:cs="Trebuchet MS"/>
          <w:spacing w:val="-1"/>
          <w:position w:val="-1"/>
          <w:sz w:val="24"/>
          <w:szCs w:val="24"/>
        </w:rPr>
        <w:t>c</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s</w:t>
      </w:r>
    </w:p>
    <w:p w14:paraId="789C026B" w14:textId="77777777" w:rsidR="00B87611" w:rsidRDefault="00963546">
      <w:pPr>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Sof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nt</w:t>
      </w:r>
      <w:r>
        <w:rPr>
          <w:rFonts w:ascii="Trebuchet MS" w:eastAsia="Trebuchet MS" w:hAnsi="Trebuchet MS" w:cs="Trebuchet MS"/>
          <w:spacing w:val="-1"/>
          <w:sz w:val="24"/>
          <w:szCs w:val="24"/>
        </w:rPr>
        <w:t>e</w:t>
      </w:r>
      <w:r>
        <w:rPr>
          <w:rFonts w:ascii="Trebuchet MS" w:eastAsia="Trebuchet MS" w:hAnsi="Trebuchet MS" w:cs="Trebuchet MS"/>
          <w:sz w:val="24"/>
          <w:szCs w:val="24"/>
        </w:rPr>
        <w:t>rf</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ce</w:t>
      </w:r>
      <w:r>
        <w:rPr>
          <w:rFonts w:ascii="Trebuchet MS" w:eastAsia="Trebuchet MS" w:hAnsi="Trebuchet MS" w:cs="Trebuchet MS"/>
          <w:sz w:val="24"/>
          <w:szCs w:val="24"/>
        </w:rPr>
        <w:t>s</w:t>
      </w:r>
    </w:p>
    <w:p w14:paraId="1415B01F" w14:textId="77777777" w:rsidR="00B87611" w:rsidRDefault="00963546">
      <w:pPr>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mm</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nte</w:t>
      </w:r>
      <w:r>
        <w:rPr>
          <w:rFonts w:ascii="Trebuchet MS" w:eastAsia="Trebuchet MS" w:hAnsi="Trebuchet MS" w:cs="Trebuchet MS"/>
          <w:spacing w:val="-2"/>
          <w:sz w:val="24"/>
          <w:szCs w:val="24"/>
        </w:rPr>
        <w:t>rf</w:t>
      </w:r>
      <w:r>
        <w:rPr>
          <w:rFonts w:ascii="Trebuchet MS" w:eastAsia="Trebuchet MS" w:hAnsi="Trebuchet MS" w:cs="Trebuchet MS"/>
          <w:spacing w:val="1"/>
          <w:sz w:val="24"/>
          <w:szCs w:val="24"/>
        </w:rPr>
        <w:t>ace</w:t>
      </w:r>
      <w:r>
        <w:rPr>
          <w:rFonts w:ascii="Trebuchet MS" w:eastAsia="Trebuchet MS" w:hAnsi="Trebuchet MS" w:cs="Trebuchet MS"/>
          <w:sz w:val="24"/>
          <w:szCs w:val="24"/>
        </w:rPr>
        <w:t>s</w:t>
      </w:r>
    </w:p>
    <w:p w14:paraId="1F124272" w14:textId="77777777" w:rsidR="00B87611" w:rsidRDefault="00963546">
      <w:pPr>
        <w:spacing w:before="2"/>
        <w:ind w:left="100" w:right="7654"/>
        <w:jc w:val="both"/>
        <w:rPr>
          <w:rFonts w:ascii="Trebuchet MS" w:eastAsia="Trebuchet MS" w:hAnsi="Trebuchet MS" w:cs="Trebuchet MS"/>
          <w:sz w:val="24"/>
          <w:szCs w:val="24"/>
        </w:rPr>
      </w:pPr>
      <w:r>
        <w:rPr>
          <w:rFonts w:ascii="Trebuchet MS" w:eastAsia="Trebuchet MS" w:hAnsi="Trebuchet MS" w:cs="Trebuchet MS"/>
          <w:b/>
          <w:spacing w:val="1"/>
          <w:sz w:val="24"/>
          <w:szCs w:val="24"/>
        </w:rPr>
        <w:t>3</w:t>
      </w:r>
      <w:r>
        <w:rPr>
          <w:rFonts w:ascii="Trebuchet MS" w:eastAsia="Trebuchet MS" w:hAnsi="Trebuchet MS" w:cs="Trebuchet MS"/>
          <w:b/>
          <w:sz w:val="24"/>
          <w:szCs w:val="24"/>
        </w:rPr>
        <w:t>. Sy</w:t>
      </w:r>
      <w:r>
        <w:rPr>
          <w:rFonts w:ascii="Trebuchet MS" w:eastAsia="Trebuchet MS" w:hAnsi="Trebuchet MS" w:cs="Trebuchet MS"/>
          <w:b/>
          <w:spacing w:val="-1"/>
          <w:sz w:val="24"/>
          <w:szCs w:val="24"/>
        </w:rPr>
        <w:t>s</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 xml:space="preserve">m </w:t>
      </w:r>
      <w:r>
        <w:rPr>
          <w:rFonts w:ascii="Trebuchet MS" w:eastAsia="Trebuchet MS" w:hAnsi="Trebuchet MS" w:cs="Trebuchet MS"/>
          <w:b/>
          <w:spacing w:val="-1"/>
          <w:sz w:val="24"/>
          <w:szCs w:val="24"/>
        </w:rPr>
        <w:t>Fe</w:t>
      </w:r>
      <w:r>
        <w:rPr>
          <w:rFonts w:ascii="Trebuchet MS" w:eastAsia="Trebuchet MS" w:hAnsi="Trebuchet MS" w:cs="Trebuchet MS"/>
          <w:b/>
          <w:sz w:val="24"/>
          <w:szCs w:val="24"/>
        </w:rPr>
        <w:t>atur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w:t>
      </w:r>
    </w:p>
    <w:p w14:paraId="1A8BD733"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position w:val="-1"/>
          <w:sz w:val="24"/>
          <w:szCs w:val="24"/>
        </w:rPr>
        <w:t></w:t>
      </w:r>
      <w:r>
        <w:rPr>
          <w:position w:val="-1"/>
          <w:sz w:val="24"/>
          <w:szCs w:val="24"/>
        </w:rPr>
        <w:t xml:space="preserve">   </w:t>
      </w:r>
      <w:r>
        <w:rPr>
          <w:spacing w:val="10"/>
          <w:position w:val="-1"/>
          <w:sz w:val="24"/>
          <w:szCs w:val="24"/>
        </w:rPr>
        <w:t xml:space="preserve"> </w:t>
      </w:r>
      <w:r>
        <w:rPr>
          <w:rFonts w:ascii="Trebuchet MS" w:eastAsia="Trebuchet MS" w:hAnsi="Trebuchet MS" w:cs="Trebuchet MS"/>
          <w:spacing w:val="-1"/>
          <w:position w:val="-1"/>
          <w:sz w:val="24"/>
          <w:szCs w:val="24"/>
        </w:rPr>
        <w:t>F</w:t>
      </w:r>
      <w:r>
        <w:rPr>
          <w:rFonts w:ascii="Trebuchet MS" w:eastAsia="Trebuchet MS" w:hAnsi="Trebuchet MS" w:cs="Trebuchet MS"/>
          <w:spacing w:val="1"/>
          <w:position w:val="-1"/>
          <w:sz w:val="24"/>
          <w:szCs w:val="24"/>
        </w:rPr>
        <w:t>eatu</w:t>
      </w:r>
      <w:r>
        <w:rPr>
          <w:rFonts w:ascii="Trebuchet MS" w:eastAsia="Trebuchet MS" w:hAnsi="Trebuchet MS" w:cs="Trebuchet MS"/>
          <w:spacing w:val="-2"/>
          <w:position w:val="-1"/>
          <w:sz w:val="24"/>
          <w:szCs w:val="24"/>
        </w:rPr>
        <w:t>r</w:t>
      </w:r>
      <w:r>
        <w:rPr>
          <w:rFonts w:ascii="Trebuchet MS" w:eastAsia="Trebuchet MS" w:hAnsi="Trebuchet MS" w:cs="Trebuchet MS"/>
          <w:position w:val="-1"/>
          <w:sz w:val="24"/>
          <w:szCs w:val="24"/>
        </w:rPr>
        <w:t>e</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1</w:t>
      </w:r>
    </w:p>
    <w:p w14:paraId="01CB7375" w14:textId="77777777" w:rsidR="00B87611" w:rsidRDefault="00963546">
      <w:pPr>
        <w:spacing w:before="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eatu</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2</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et</w:t>
      </w:r>
      <w:r>
        <w:rPr>
          <w:rFonts w:ascii="Trebuchet MS" w:eastAsia="Trebuchet MS" w:hAnsi="Trebuchet MS" w:cs="Trebuchet MS"/>
          <w:spacing w:val="-1"/>
          <w:sz w:val="24"/>
          <w:szCs w:val="24"/>
        </w:rPr>
        <w:t>c</w:t>
      </w:r>
      <w:r>
        <w:rPr>
          <w:rFonts w:ascii="Trebuchet MS" w:eastAsia="Trebuchet MS" w:hAnsi="Trebuchet MS" w:cs="Trebuchet MS"/>
          <w:sz w:val="24"/>
          <w:szCs w:val="24"/>
        </w:rPr>
        <w:t>.</w:t>
      </w:r>
    </w:p>
    <w:p w14:paraId="7518FE42" w14:textId="77777777" w:rsidR="00B87611" w:rsidRDefault="00963546">
      <w:pPr>
        <w:spacing w:line="260" w:lineRule="exact"/>
        <w:ind w:left="100" w:right="5370"/>
        <w:jc w:val="both"/>
        <w:rPr>
          <w:rFonts w:ascii="Trebuchet MS" w:eastAsia="Trebuchet MS" w:hAnsi="Trebuchet MS" w:cs="Trebuchet MS"/>
          <w:sz w:val="24"/>
          <w:szCs w:val="24"/>
        </w:rPr>
      </w:pPr>
      <w:r>
        <w:rPr>
          <w:rFonts w:ascii="Trebuchet MS" w:eastAsia="Trebuchet MS" w:hAnsi="Trebuchet MS" w:cs="Trebuchet MS"/>
          <w:b/>
          <w:spacing w:val="1"/>
          <w:sz w:val="24"/>
          <w:szCs w:val="24"/>
        </w:rPr>
        <w:t>4</w:t>
      </w:r>
      <w:r>
        <w:rPr>
          <w:rFonts w:ascii="Trebuchet MS" w:eastAsia="Trebuchet MS" w:hAnsi="Trebuchet MS" w:cs="Trebuchet MS"/>
          <w:b/>
          <w:sz w:val="24"/>
          <w:szCs w:val="24"/>
        </w:rPr>
        <w:t>. Oth</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 xml:space="preserve">r </w:t>
      </w:r>
      <w:r>
        <w:rPr>
          <w:rFonts w:ascii="Trebuchet MS" w:eastAsia="Trebuchet MS" w:hAnsi="Trebuchet MS" w:cs="Trebuchet MS"/>
          <w:b/>
          <w:spacing w:val="1"/>
          <w:sz w:val="24"/>
          <w:szCs w:val="24"/>
        </w:rPr>
        <w:t>Non</w:t>
      </w:r>
      <w:r>
        <w:rPr>
          <w:rFonts w:ascii="Trebuchet MS" w:eastAsia="Trebuchet MS" w:hAnsi="Trebuchet MS" w:cs="Trebuchet MS"/>
          <w:b/>
          <w:sz w:val="24"/>
          <w:szCs w:val="24"/>
        </w:rPr>
        <w:t>- fun</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nal</w:t>
      </w:r>
      <w:r>
        <w:rPr>
          <w:rFonts w:ascii="Trebuchet MS" w:eastAsia="Trebuchet MS" w:hAnsi="Trebuchet MS" w:cs="Trebuchet MS"/>
          <w:b/>
          <w:spacing w:val="-2"/>
          <w:sz w:val="24"/>
          <w:szCs w:val="24"/>
        </w:rPr>
        <w:t xml:space="preserve"> </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pacing w:val="-1"/>
          <w:sz w:val="24"/>
          <w:szCs w:val="24"/>
        </w:rPr>
        <w:t>q</w:t>
      </w:r>
      <w:r>
        <w:rPr>
          <w:rFonts w:ascii="Trebuchet MS" w:eastAsia="Trebuchet MS" w:hAnsi="Trebuchet MS" w:cs="Trebuchet MS"/>
          <w:b/>
          <w:sz w:val="24"/>
          <w:szCs w:val="24"/>
        </w:rPr>
        <w:t>ui</w:t>
      </w:r>
      <w:r>
        <w:rPr>
          <w:rFonts w:ascii="Trebuchet MS" w:eastAsia="Trebuchet MS" w:hAnsi="Trebuchet MS" w:cs="Trebuchet MS"/>
          <w:b/>
          <w:spacing w:val="1"/>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m</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s.</w:t>
      </w:r>
    </w:p>
    <w:p w14:paraId="5ADF1101"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position w:val="-1"/>
          <w:sz w:val="24"/>
          <w:szCs w:val="24"/>
        </w:rPr>
        <w:t></w:t>
      </w:r>
      <w:r>
        <w:rPr>
          <w:position w:val="-1"/>
          <w:sz w:val="24"/>
          <w:szCs w:val="24"/>
        </w:rPr>
        <w:t xml:space="preserve">   </w:t>
      </w:r>
      <w:r>
        <w:rPr>
          <w:spacing w:val="10"/>
          <w:position w:val="-1"/>
          <w:sz w:val="24"/>
          <w:szCs w:val="24"/>
        </w:rPr>
        <w:t xml:space="preserve"> </w:t>
      </w:r>
      <w:r>
        <w:rPr>
          <w:rFonts w:ascii="Trebuchet MS" w:eastAsia="Trebuchet MS" w:hAnsi="Trebuchet MS" w:cs="Trebuchet MS"/>
          <w:position w:val="-1"/>
          <w:sz w:val="24"/>
          <w:szCs w:val="24"/>
        </w:rPr>
        <w:t>P</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rf</w:t>
      </w:r>
      <w:r>
        <w:rPr>
          <w:rFonts w:ascii="Trebuchet MS" w:eastAsia="Trebuchet MS" w:hAnsi="Trebuchet MS" w:cs="Trebuchet MS"/>
          <w:spacing w:val="1"/>
          <w:position w:val="-1"/>
          <w:sz w:val="24"/>
          <w:szCs w:val="24"/>
        </w:rPr>
        <w:t>o</w:t>
      </w:r>
      <w:r>
        <w:rPr>
          <w:rFonts w:ascii="Trebuchet MS" w:eastAsia="Trebuchet MS" w:hAnsi="Trebuchet MS" w:cs="Trebuchet MS"/>
          <w:position w:val="-1"/>
          <w:sz w:val="24"/>
          <w:szCs w:val="24"/>
        </w:rPr>
        <w:t>r</w:t>
      </w:r>
      <w:r>
        <w:rPr>
          <w:rFonts w:ascii="Trebuchet MS" w:eastAsia="Trebuchet MS" w:hAnsi="Trebuchet MS" w:cs="Trebuchet MS"/>
          <w:spacing w:val="-2"/>
          <w:position w:val="-1"/>
          <w:sz w:val="24"/>
          <w:szCs w:val="24"/>
        </w:rPr>
        <w:t>m</w:t>
      </w:r>
      <w:r>
        <w:rPr>
          <w:rFonts w:ascii="Trebuchet MS" w:eastAsia="Trebuchet MS" w:hAnsi="Trebuchet MS" w:cs="Trebuchet MS"/>
          <w:spacing w:val="1"/>
          <w:position w:val="-1"/>
          <w:sz w:val="24"/>
          <w:szCs w:val="24"/>
        </w:rPr>
        <w:t>a</w:t>
      </w:r>
      <w:r>
        <w:rPr>
          <w:rFonts w:ascii="Trebuchet MS" w:eastAsia="Trebuchet MS" w:hAnsi="Trebuchet MS" w:cs="Trebuchet MS"/>
          <w:spacing w:val="-2"/>
          <w:position w:val="-1"/>
          <w:sz w:val="24"/>
          <w:szCs w:val="24"/>
        </w:rPr>
        <w:t>n</w:t>
      </w:r>
      <w:r>
        <w:rPr>
          <w:rFonts w:ascii="Trebuchet MS" w:eastAsia="Trebuchet MS" w:hAnsi="Trebuchet MS" w:cs="Trebuchet MS"/>
          <w:spacing w:val="1"/>
          <w:position w:val="-1"/>
          <w:sz w:val="24"/>
          <w:szCs w:val="24"/>
        </w:rPr>
        <w:t>c</w:t>
      </w:r>
      <w:r>
        <w:rPr>
          <w:rFonts w:ascii="Trebuchet MS" w:eastAsia="Trebuchet MS" w:hAnsi="Trebuchet MS" w:cs="Trebuchet MS"/>
          <w:position w:val="-1"/>
          <w:sz w:val="24"/>
          <w:szCs w:val="24"/>
        </w:rPr>
        <w:t>e</w:t>
      </w:r>
      <w:r>
        <w:rPr>
          <w:rFonts w:ascii="Trebuchet MS" w:eastAsia="Trebuchet MS" w:hAnsi="Trebuchet MS" w:cs="Trebuchet MS"/>
          <w:spacing w:val="1"/>
          <w:position w:val="-1"/>
          <w:sz w:val="24"/>
          <w:szCs w:val="24"/>
        </w:rPr>
        <w:t xml:space="preserve"> </w:t>
      </w:r>
      <w:r>
        <w:rPr>
          <w:rFonts w:ascii="Trebuchet MS" w:eastAsia="Trebuchet MS" w:hAnsi="Trebuchet MS" w:cs="Trebuchet MS"/>
          <w:spacing w:val="-2"/>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q</w:t>
      </w:r>
      <w:r>
        <w:rPr>
          <w:rFonts w:ascii="Trebuchet MS" w:eastAsia="Trebuchet MS" w:hAnsi="Trebuchet MS" w:cs="Trebuchet MS"/>
          <w:spacing w:val="-2"/>
          <w:position w:val="-1"/>
          <w:sz w:val="24"/>
          <w:szCs w:val="24"/>
        </w:rPr>
        <w:t>u</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spacing w:val="-2"/>
          <w:position w:val="-1"/>
          <w:sz w:val="24"/>
          <w:szCs w:val="24"/>
        </w:rPr>
        <w:t>m</w:t>
      </w:r>
      <w:r>
        <w:rPr>
          <w:rFonts w:ascii="Trebuchet MS" w:eastAsia="Trebuchet MS" w:hAnsi="Trebuchet MS" w:cs="Trebuchet MS"/>
          <w:spacing w:val="1"/>
          <w:position w:val="-1"/>
          <w:sz w:val="24"/>
          <w:szCs w:val="24"/>
        </w:rPr>
        <w:t>ent</w:t>
      </w:r>
      <w:r>
        <w:rPr>
          <w:rFonts w:ascii="Trebuchet MS" w:eastAsia="Trebuchet MS" w:hAnsi="Trebuchet MS" w:cs="Trebuchet MS"/>
          <w:position w:val="-1"/>
          <w:sz w:val="24"/>
          <w:szCs w:val="24"/>
        </w:rPr>
        <w:t>s</w:t>
      </w:r>
    </w:p>
    <w:p w14:paraId="3A9C3AD7" w14:textId="77777777" w:rsidR="00B87611" w:rsidRDefault="00963546">
      <w:pPr>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f</w:t>
      </w:r>
      <w:r>
        <w:rPr>
          <w:rFonts w:ascii="Trebuchet MS" w:eastAsia="Trebuchet MS" w:hAnsi="Trebuchet MS" w:cs="Trebuchet MS"/>
          <w:spacing w:val="1"/>
          <w:sz w:val="24"/>
          <w:szCs w:val="24"/>
        </w:rPr>
        <w:t>et</w:t>
      </w:r>
      <w:r>
        <w:rPr>
          <w:rFonts w:ascii="Trebuchet MS" w:eastAsia="Trebuchet MS" w:hAnsi="Trebuchet MS" w:cs="Trebuchet MS"/>
          <w:sz w:val="24"/>
          <w:szCs w:val="24"/>
        </w:rPr>
        <w:t>y 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s</w:t>
      </w:r>
    </w:p>
    <w:p w14:paraId="168A1E07" w14:textId="26FD4B2D" w:rsidR="00B87611" w:rsidRDefault="00790719">
      <w:pPr>
        <w:spacing w:line="280" w:lineRule="exact"/>
        <w:ind w:left="460"/>
        <w:rPr>
          <w:rFonts w:ascii="Trebuchet MS" w:eastAsia="Trebuchet MS" w:hAnsi="Trebuchet MS" w:cs="Trebuchet MS"/>
          <w:sz w:val="24"/>
          <w:szCs w:val="24"/>
        </w:rPr>
      </w:pPr>
      <w:r>
        <w:rPr>
          <w:noProof/>
        </w:rPr>
        <mc:AlternateContent>
          <mc:Choice Requires="wpg">
            <w:drawing>
              <wp:anchor distT="0" distB="0" distL="114300" distR="114300" simplePos="0" relativeHeight="251673088" behindDoc="1" locked="0" layoutInCell="1" allowOverlap="1" wp14:anchorId="7CA8ABBA" wp14:editId="319B1EE7">
                <wp:simplePos x="0" y="0"/>
                <wp:positionH relativeFrom="page">
                  <wp:posOffset>762000</wp:posOffset>
                </wp:positionH>
                <wp:positionV relativeFrom="page">
                  <wp:posOffset>9264015</wp:posOffset>
                </wp:positionV>
                <wp:extent cx="6249670" cy="57785"/>
                <wp:effectExtent l="0" t="5715" r="8255" b="3175"/>
                <wp:wrapNone/>
                <wp:docPr id="1660090288" name="Group 4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1004392202" name="Freeform 418"/>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302758" name="Freeform 417"/>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938E81" id="Group 416" o:spid="_x0000_s1026" style="position:absolute;margin-left:60pt;margin-top:729.45pt;width:492.1pt;height:4.55pt;z-index:-251643392;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">
                <v:shape id="Freeform 418"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" path="m,l9780,e" filled="f" strokecolor="#612322" strokeweight="3.1pt">
                  <v:path arrowok="t" o:connecttype="custom" o:connectlocs="0,0;9780,0" o:connectangles="0,0"/>
                </v:shape>
                <v:shape id="Freeform 417"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" path="m,l9780,e" filled="f" strokecolor="#612322" strokeweight=".82pt">
                  <v:path arrowok="t" o:connecttype="custom" o:connectlocs="0,0;9780,0" o:connectangles="0,0"/>
                </v:shape>
                <w10:wrap anchorx="page" anchory="page"/>
              </v:group>
            </w:pict>
          </mc:Fallback>
        </mc:AlternateContent>
      </w:r>
      <w:r w:rsidR="00963546">
        <w:rPr>
          <w:rFonts w:ascii="Symbol" w:eastAsia="Symbol" w:hAnsi="Symbol" w:cs="Symbol"/>
          <w:position w:val="-1"/>
          <w:sz w:val="24"/>
          <w:szCs w:val="24"/>
        </w:rPr>
        <w:t></w:t>
      </w:r>
      <w:r w:rsidR="00963546">
        <w:rPr>
          <w:position w:val="-1"/>
          <w:sz w:val="24"/>
          <w:szCs w:val="24"/>
        </w:rPr>
        <w:t xml:space="preserve">   </w:t>
      </w:r>
      <w:r w:rsidR="00963546">
        <w:rPr>
          <w:spacing w:val="10"/>
          <w:position w:val="-1"/>
          <w:sz w:val="24"/>
          <w:szCs w:val="24"/>
        </w:rPr>
        <w:t xml:space="preserve"> </w:t>
      </w:r>
      <w:r w:rsidR="00963546">
        <w:rPr>
          <w:rFonts w:ascii="Trebuchet MS" w:eastAsia="Trebuchet MS" w:hAnsi="Trebuchet MS" w:cs="Trebuchet MS"/>
          <w:position w:val="-1"/>
          <w:sz w:val="24"/>
          <w:szCs w:val="24"/>
        </w:rPr>
        <w:t>Sof</w:t>
      </w:r>
      <w:r w:rsidR="00963546">
        <w:rPr>
          <w:rFonts w:ascii="Trebuchet MS" w:eastAsia="Trebuchet MS" w:hAnsi="Trebuchet MS" w:cs="Trebuchet MS"/>
          <w:spacing w:val="1"/>
          <w:position w:val="-1"/>
          <w:sz w:val="24"/>
          <w:szCs w:val="24"/>
        </w:rPr>
        <w:t>t</w:t>
      </w:r>
      <w:r w:rsidR="00963546">
        <w:rPr>
          <w:rFonts w:ascii="Trebuchet MS" w:eastAsia="Trebuchet MS" w:hAnsi="Trebuchet MS" w:cs="Trebuchet MS"/>
          <w:spacing w:val="-1"/>
          <w:position w:val="-1"/>
          <w:sz w:val="24"/>
          <w:szCs w:val="24"/>
        </w:rPr>
        <w:t>w</w:t>
      </w:r>
      <w:r w:rsidR="00963546">
        <w:rPr>
          <w:rFonts w:ascii="Trebuchet MS" w:eastAsia="Trebuchet MS" w:hAnsi="Trebuchet MS" w:cs="Trebuchet MS"/>
          <w:spacing w:val="1"/>
          <w:position w:val="-1"/>
          <w:sz w:val="24"/>
          <w:szCs w:val="24"/>
        </w:rPr>
        <w:t>a</w:t>
      </w:r>
      <w:r w:rsidR="00963546">
        <w:rPr>
          <w:rFonts w:ascii="Trebuchet MS" w:eastAsia="Trebuchet MS" w:hAnsi="Trebuchet MS" w:cs="Trebuchet MS"/>
          <w:position w:val="-1"/>
          <w:sz w:val="24"/>
          <w:szCs w:val="24"/>
        </w:rPr>
        <w:t>re</w:t>
      </w:r>
      <w:r w:rsidR="00963546">
        <w:rPr>
          <w:rFonts w:ascii="Trebuchet MS" w:eastAsia="Trebuchet MS" w:hAnsi="Trebuchet MS" w:cs="Trebuchet MS"/>
          <w:spacing w:val="-1"/>
          <w:position w:val="-1"/>
          <w:sz w:val="24"/>
          <w:szCs w:val="24"/>
        </w:rPr>
        <w:t xml:space="preserve"> </w:t>
      </w:r>
      <w:r w:rsidR="00963546">
        <w:rPr>
          <w:rFonts w:ascii="Trebuchet MS" w:eastAsia="Trebuchet MS" w:hAnsi="Trebuchet MS" w:cs="Trebuchet MS"/>
          <w:spacing w:val="1"/>
          <w:position w:val="-1"/>
          <w:sz w:val="24"/>
          <w:szCs w:val="24"/>
        </w:rPr>
        <w:t>Qua</w:t>
      </w:r>
      <w:r w:rsidR="00963546">
        <w:rPr>
          <w:rFonts w:ascii="Trebuchet MS" w:eastAsia="Trebuchet MS" w:hAnsi="Trebuchet MS" w:cs="Trebuchet MS"/>
          <w:spacing w:val="-1"/>
          <w:position w:val="-1"/>
          <w:sz w:val="24"/>
          <w:szCs w:val="24"/>
        </w:rPr>
        <w:t>li</w:t>
      </w:r>
      <w:r w:rsidR="00963546">
        <w:rPr>
          <w:rFonts w:ascii="Trebuchet MS" w:eastAsia="Trebuchet MS" w:hAnsi="Trebuchet MS" w:cs="Trebuchet MS"/>
          <w:spacing w:val="1"/>
          <w:position w:val="-1"/>
          <w:sz w:val="24"/>
          <w:szCs w:val="24"/>
        </w:rPr>
        <w:t>t</w:t>
      </w:r>
      <w:r w:rsidR="00963546">
        <w:rPr>
          <w:rFonts w:ascii="Trebuchet MS" w:eastAsia="Trebuchet MS" w:hAnsi="Trebuchet MS" w:cs="Trebuchet MS"/>
          <w:position w:val="-1"/>
          <w:sz w:val="24"/>
          <w:szCs w:val="24"/>
        </w:rPr>
        <w:t>y</w:t>
      </w:r>
      <w:r w:rsidR="00963546">
        <w:rPr>
          <w:rFonts w:ascii="Trebuchet MS" w:eastAsia="Trebuchet MS" w:hAnsi="Trebuchet MS" w:cs="Trebuchet MS"/>
          <w:spacing w:val="-1"/>
          <w:position w:val="-1"/>
          <w:sz w:val="24"/>
          <w:szCs w:val="24"/>
        </w:rPr>
        <w:t xml:space="preserve"> </w:t>
      </w:r>
      <w:r w:rsidR="00963546">
        <w:rPr>
          <w:rFonts w:ascii="Trebuchet MS" w:eastAsia="Trebuchet MS" w:hAnsi="Trebuchet MS" w:cs="Trebuchet MS"/>
          <w:spacing w:val="1"/>
          <w:position w:val="-1"/>
          <w:sz w:val="24"/>
          <w:szCs w:val="24"/>
        </w:rPr>
        <w:t>at</w:t>
      </w:r>
      <w:r w:rsidR="00963546">
        <w:rPr>
          <w:rFonts w:ascii="Trebuchet MS" w:eastAsia="Trebuchet MS" w:hAnsi="Trebuchet MS" w:cs="Trebuchet MS"/>
          <w:spacing w:val="-2"/>
          <w:position w:val="-1"/>
          <w:sz w:val="24"/>
          <w:szCs w:val="24"/>
        </w:rPr>
        <w:t>t</w:t>
      </w:r>
      <w:r w:rsidR="00963546">
        <w:rPr>
          <w:rFonts w:ascii="Trebuchet MS" w:eastAsia="Trebuchet MS" w:hAnsi="Trebuchet MS" w:cs="Trebuchet MS"/>
          <w:position w:val="-1"/>
          <w:sz w:val="24"/>
          <w:szCs w:val="24"/>
        </w:rPr>
        <w:t>r</w:t>
      </w:r>
      <w:r w:rsidR="00963546">
        <w:rPr>
          <w:rFonts w:ascii="Trebuchet MS" w:eastAsia="Trebuchet MS" w:hAnsi="Trebuchet MS" w:cs="Trebuchet MS"/>
          <w:spacing w:val="-1"/>
          <w:position w:val="-1"/>
          <w:sz w:val="24"/>
          <w:szCs w:val="24"/>
        </w:rPr>
        <w:t>i</w:t>
      </w:r>
      <w:r w:rsidR="00963546">
        <w:rPr>
          <w:rFonts w:ascii="Trebuchet MS" w:eastAsia="Trebuchet MS" w:hAnsi="Trebuchet MS" w:cs="Trebuchet MS"/>
          <w:position w:val="-1"/>
          <w:sz w:val="24"/>
          <w:szCs w:val="24"/>
        </w:rPr>
        <w:t>b</w:t>
      </w:r>
      <w:r w:rsidR="00963546">
        <w:rPr>
          <w:rFonts w:ascii="Trebuchet MS" w:eastAsia="Trebuchet MS" w:hAnsi="Trebuchet MS" w:cs="Trebuchet MS"/>
          <w:spacing w:val="1"/>
          <w:position w:val="-1"/>
          <w:sz w:val="24"/>
          <w:szCs w:val="24"/>
        </w:rPr>
        <w:t>ute</w:t>
      </w:r>
      <w:r w:rsidR="00963546">
        <w:rPr>
          <w:rFonts w:ascii="Trebuchet MS" w:eastAsia="Trebuchet MS" w:hAnsi="Trebuchet MS" w:cs="Trebuchet MS"/>
          <w:position w:val="-1"/>
          <w:sz w:val="24"/>
          <w:szCs w:val="24"/>
        </w:rPr>
        <w:t>s</w:t>
      </w:r>
    </w:p>
    <w:p w14:paraId="4BAEB6CD" w14:textId="77777777" w:rsidR="00B87611" w:rsidRDefault="00B87611">
      <w:pPr>
        <w:spacing w:line="200" w:lineRule="exact"/>
      </w:pPr>
    </w:p>
    <w:p w14:paraId="08A7C286" w14:textId="77777777" w:rsidR="00B87611" w:rsidRDefault="00B87611">
      <w:pPr>
        <w:spacing w:line="200" w:lineRule="exact"/>
      </w:pPr>
    </w:p>
    <w:p w14:paraId="26DE3F4F" w14:textId="77777777" w:rsidR="00B87611" w:rsidRDefault="00B87611">
      <w:pPr>
        <w:spacing w:line="200" w:lineRule="exact"/>
      </w:pPr>
    </w:p>
    <w:p w14:paraId="372F8F1E" w14:textId="77777777" w:rsidR="00B87611" w:rsidRDefault="00B87611">
      <w:pPr>
        <w:spacing w:line="200" w:lineRule="exact"/>
      </w:pPr>
    </w:p>
    <w:p w14:paraId="36924E70" w14:textId="77777777" w:rsidR="00B87611" w:rsidRDefault="00B87611">
      <w:pPr>
        <w:spacing w:line="200" w:lineRule="exact"/>
      </w:pPr>
    </w:p>
    <w:p w14:paraId="25D7DEAE" w14:textId="77777777" w:rsidR="00B87611" w:rsidRDefault="00B87611">
      <w:pPr>
        <w:spacing w:line="200" w:lineRule="exact"/>
      </w:pPr>
    </w:p>
    <w:p w14:paraId="65867155" w14:textId="77777777" w:rsidR="00B87611" w:rsidRDefault="00B87611">
      <w:pPr>
        <w:spacing w:line="200" w:lineRule="exact"/>
      </w:pPr>
    </w:p>
    <w:p w14:paraId="71B6A597" w14:textId="77777777" w:rsidR="00B87611" w:rsidRDefault="00B87611">
      <w:pPr>
        <w:spacing w:line="200" w:lineRule="exact"/>
      </w:pPr>
    </w:p>
    <w:p w14:paraId="06FB7849" w14:textId="77777777" w:rsidR="00B87611" w:rsidRDefault="00B87611">
      <w:pPr>
        <w:spacing w:line="200" w:lineRule="exact"/>
      </w:pPr>
    </w:p>
    <w:p w14:paraId="784247AE" w14:textId="77777777" w:rsidR="00B87611" w:rsidRDefault="00B87611">
      <w:pPr>
        <w:spacing w:line="200" w:lineRule="exact"/>
      </w:pPr>
    </w:p>
    <w:p w14:paraId="21C4E323" w14:textId="77777777" w:rsidR="00B87611" w:rsidRDefault="00B87611">
      <w:pPr>
        <w:spacing w:line="200" w:lineRule="exact"/>
      </w:pPr>
    </w:p>
    <w:p w14:paraId="194A722F" w14:textId="77777777" w:rsidR="00B87611" w:rsidRDefault="00B87611">
      <w:pPr>
        <w:spacing w:line="200" w:lineRule="exact"/>
      </w:pPr>
    </w:p>
    <w:p w14:paraId="580B3EF4" w14:textId="77777777" w:rsidR="00B87611" w:rsidRDefault="00B87611">
      <w:pPr>
        <w:spacing w:line="200" w:lineRule="exact"/>
      </w:pPr>
    </w:p>
    <w:p w14:paraId="427AF43A" w14:textId="77777777" w:rsidR="00B87611" w:rsidRDefault="00B87611">
      <w:pPr>
        <w:spacing w:line="200" w:lineRule="exact"/>
      </w:pPr>
    </w:p>
    <w:p w14:paraId="01F829E5" w14:textId="77777777" w:rsidR="00B87611" w:rsidRDefault="00B87611">
      <w:pPr>
        <w:spacing w:line="200" w:lineRule="exact"/>
      </w:pPr>
    </w:p>
    <w:p w14:paraId="286BDAFC" w14:textId="77777777" w:rsidR="00B87611" w:rsidRDefault="00B87611">
      <w:pPr>
        <w:spacing w:line="200" w:lineRule="exact"/>
      </w:pPr>
    </w:p>
    <w:p w14:paraId="4CBCB025" w14:textId="77777777" w:rsidR="00B87611" w:rsidRDefault="00B87611">
      <w:pPr>
        <w:spacing w:line="200" w:lineRule="exact"/>
      </w:pPr>
    </w:p>
    <w:p w14:paraId="7DBE4791" w14:textId="77777777" w:rsidR="00B87611" w:rsidRDefault="00B87611">
      <w:pPr>
        <w:spacing w:line="200" w:lineRule="exact"/>
      </w:pPr>
    </w:p>
    <w:p w14:paraId="07CC7480" w14:textId="77777777" w:rsidR="00B87611" w:rsidRDefault="00B87611">
      <w:pPr>
        <w:spacing w:line="200" w:lineRule="exact"/>
      </w:pPr>
    </w:p>
    <w:p w14:paraId="499DF87D" w14:textId="77777777" w:rsidR="00B87611" w:rsidRDefault="00B87611">
      <w:pPr>
        <w:spacing w:line="200" w:lineRule="exact"/>
      </w:pPr>
    </w:p>
    <w:p w14:paraId="4C52B0C5" w14:textId="77777777" w:rsidR="00B87611" w:rsidRDefault="00B87611">
      <w:pPr>
        <w:spacing w:line="200" w:lineRule="exact"/>
      </w:pPr>
    </w:p>
    <w:p w14:paraId="1B545BD9" w14:textId="77777777" w:rsidR="00B87611" w:rsidRDefault="00B87611">
      <w:pPr>
        <w:spacing w:line="200" w:lineRule="exact"/>
      </w:pPr>
    </w:p>
    <w:p w14:paraId="0E5444FD" w14:textId="77777777" w:rsidR="00B87611" w:rsidRDefault="00B87611">
      <w:pPr>
        <w:spacing w:line="200" w:lineRule="exact"/>
      </w:pPr>
    </w:p>
    <w:p w14:paraId="51E75761" w14:textId="77777777" w:rsidR="00B87611" w:rsidRDefault="00B87611">
      <w:pPr>
        <w:spacing w:line="200" w:lineRule="exact"/>
      </w:pPr>
    </w:p>
    <w:p w14:paraId="33100A4B" w14:textId="77777777" w:rsidR="00B87611" w:rsidRDefault="00B87611">
      <w:pPr>
        <w:spacing w:line="200" w:lineRule="exact"/>
      </w:pPr>
    </w:p>
    <w:p w14:paraId="0967A1DC" w14:textId="77777777" w:rsidR="00B87611" w:rsidRDefault="00B87611">
      <w:pPr>
        <w:spacing w:line="200" w:lineRule="exact"/>
      </w:pPr>
    </w:p>
    <w:p w14:paraId="67B93AC1" w14:textId="77777777" w:rsidR="00B87611" w:rsidRDefault="00B87611">
      <w:pPr>
        <w:spacing w:line="200" w:lineRule="exact"/>
      </w:pPr>
    </w:p>
    <w:p w14:paraId="480FE30B" w14:textId="77777777" w:rsidR="00B87611" w:rsidRDefault="00B87611">
      <w:pPr>
        <w:spacing w:line="200" w:lineRule="exact"/>
      </w:pPr>
    </w:p>
    <w:p w14:paraId="2485EA2D" w14:textId="77777777" w:rsidR="00B87611" w:rsidRDefault="00B87611">
      <w:pPr>
        <w:spacing w:before="16" w:line="220" w:lineRule="exact"/>
        <w:rPr>
          <w:sz w:val="22"/>
          <w:szCs w:val="22"/>
        </w:rPr>
      </w:pPr>
    </w:p>
    <w:p w14:paraId="40757745" w14:textId="77777777" w:rsidR="00B87611" w:rsidRDefault="00963546">
      <w:pPr>
        <w:spacing w:before="35"/>
        <w:ind w:left="100"/>
        <w:rPr>
          <w:sz w:val="18"/>
          <w:szCs w:val="18"/>
        </w:rPr>
        <w:sectPr w:rsidR="00B87611" w:rsidSect="00947A67">
          <w:footerReference w:type="default" r:id="rId28"/>
          <w:pgSz w:w="12240" w:h="15840"/>
          <w:pgMar w:top="920" w:right="1140" w:bottom="280" w:left="1160" w:header="0" w:footer="0" w:gutter="0"/>
          <w:cols w:space="720"/>
        </w:sect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
          <w:sz w:val="18"/>
          <w:szCs w:val="18"/>
        </w:rPr>
        <w:t xml:space="preserve"> </w:t>
      </w:r>
      <w:r>
        <w:rPr>
          <w:spacing w:val="1"/>
          <w:sz w:val="18"/>
          <w:szCs w:val="18"/>
        </w:rPr>
        <w:t>23</w:t>
      </w:r>
    </w:p>
    <w:p w14:paraId="756D715F" w14:textId="1DA24739" w:rsidR="00B87611" w:rsidRDefault="00790719">
      <w:pPr>
        <w:spacing w:before="10" w:line="160" w:lineRule="exact"/>
        <w:rPr>
          <w:sz w:val="17"/>
          <w:szCs w:val="17"/>
        </w:rPr>
      </w:pPr>
      <w:r>
        <w:rPr>
          <w:noProof/>
        </w:rPr>
        <w:lastRenderedPageBreak/>
        <mc:AlternateContent>
          <mc:Choice Requires="wpg">
            <w:drawing>
              <wp:anchor distT="0" distB="0" distL="114300" distR="114300" simplePos="0" relativeHeight="251676160" behindDoc="1" locked="0" layoutInCell="1" allowOverlap="1" wp14:anchorId="6DD0E957" wp14:editId="48591C5F">
                <wp:simplePos x="0" y="0"/>
                <wp:positionH relativeFrom="page">
                  <wp:posOffset>384810</wp:posOffset>
                </wp:positionH>
                <wp:positionV relativeFrom="page">
                  <wp:posOffset>457835</wp:posOffset>
                </wp:positionV>
                <wp:extent cx="7004050" cy="9316085"/>
                <wp:effectExtent l="3810" t="10160" r="2540" b="8255"/>
                <wp:wrapNone/>
                <wp:docPr id="673410336"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749114630" name="Freeform 415"/>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1448560" name="Freeform 414"/>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519782" name="Freeform 413"/>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785973" name="Freeform 412"/>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510424" name="Freeform 411"/>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5891000" name="Freeform 410"/>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946386" name="Freeform 409"/>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783871" name="Freeform 408"/>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6310071" name="Freeform 407"/>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6189339" name="Freeform 406"/>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199589" name="Freeform 405"/>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695350" name="Freeform 404"/>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901656" name="Freeform 403"/>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7767558" name="Freeform 402"/>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381654" name="Freeform 401"/>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5054757" name="Freeform 400"/>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427313" name="Freeform 399"/>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2799537" name="Freeform 398"/>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9731202" name="Freeform 397"/>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0115550" name="Freeform 396"/>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A05C38" id="Group 395" o:spid="_x0000_s1026" style="position:absolute;margin-left:30.3pt;margin-top:36.05pt;width:551.5pt;height:733.55pt;z-index:-251640320;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">
                <v:shape id="Freeform 415"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" path="m,l29,e" filled="f" strokeweight=".58pt">
                  <v:path arrowok="t" o:connecttype="custom" o:connectlocs="0,0;29,0" o:connectangles="0,0"/>
                </v:shape>
                <v:shape id="Freeform 414"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" path="m,l9,e" filled="f" strokecolor="white" strokeweight="1.06pt">
                  <v:path arrowok="t" o:connecttype="custom" o:connectlocs="0,0;9,0" o:connectangles="0,0"/>
                </v:shape>
                <v:shape id="Freeform 413"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" path="m,l19,e" filled="f" strokecolor="white" strokeweight=".58pt">
                  <v:path arrowok="t" o:connecttype="custom" o:connectlocs="0,0;19,0" o:connectangles="0,0"/>
                </v:shape>
                <v:shape id="Freeform 412"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" path="m,l10961,e" filled="f" strokeweight=".58pt">
                  <v:path arrowok="t" o:connecttype="custom" o:connectlocs="0,0;10961,0" o:connectangles="0,0"/>
                </v:shape>
                <v:shape id="Freeform 411"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" path="m,l10961,e" filled="f" strokeweight=".58pt">
                  <v:path arrowok="t" o:connecttype="custom" o:connectlocs="0,0;10961,0" o:connectangles="0,0"/>
                </v:shape>
                <v:shape id="Freeform 410"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" path="m,l28,e" filled="f" strokeweight=".58pt">
                  <v:path arrowok="t" o:connecttype="custom" o:connectlocs="0,0;28,0" o:connectangles="0,0"/>
                </v:shape>
                <v:shape id="Freeform 409"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" path="m,l10,e" filled="f" strokecolor="white" strokeweight="1.06pt">
                  <v:path arrowok="t" o:connecttype="custom" o:connectlocs="0,0;10,0" o:connectangles="0,0"/>
                </v:shape>
                <v:shape id="Freeform 408"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" path="m,l19,e" filled="f" strokecolor="white" strokeweight=".58pt">
                  <v:path arrowok="t" o:connecttype="custom" o:connectlocs="0,0;19,0" o:connectangles="0,0"/>
                </v:shape>
                <v:shape id="Freeform 407"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" path="m,l,14650e" filled="f" strokeweight=".58pt">
                  <v:path arrowok="t" o:connecttype="custom" o:connectlocs="0,732;0,15382" o:connectangles="0,0"/>
                </v:shape>
                <v:shape id="Freeform 406"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" path="m,l,14611e" filled="f" strokeweight=".58pt">
                  <v:path arrowok="t" o:connecttype="custom" o:connectlocs="0,751;0,15362" o:connectangles="0,0"/>
                </v:shape>
                <v:shape id="Freeform 405"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" path="m,l,14650e" filled="f" strokeweight=".20464mm">
                  <v:path arrowok="t" o:connecttype="custom" o:connectlocs="0,732;0,15382" o:connectangles="0,0"/>
                </v:shape>
                <v:shape id="Freeform 404"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" path="m,l,14611e" filled="f" strokeweight=".58pt">
                  <v:path arrowok="t" o:connecttype="custom" o:connectlocs="0,751;0,15362" o:connectangles="0,0"/>
                </v:shape>
                <v:shape id="Freeform 403"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" path="m,l29,e" filled="f" strokeweight=".58pt">
                  <v:path arrowok="t" o:connecttype="custom" o:connectlocs="0,0;29,0" o:connectangles="0,0"/>
                </v:shape>
                <v:shape id="Freeform 402"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" path="m,l9,e" filled="f" strokecolor="white" strokeweight="1.06pt">
                  <v:path arrowok="t" o:connecttype="custom" o:connectlocs="0,0;9,0" o:connectangles="0,0"/>
                </v:shape>
                <v:shape id="Freeform 401"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" path="m,l19,e" filled="f" strokecolor="white" strokeweight=".58pt">
                  <v:path arrowok="t" o:connecttype="custom" o:connectlocs="0,0;19,0" o:connectangles="0,0"/>
                </v:shape>
                <v:shape id="Freeform 400"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" path="m,l10961,e" filled="f" strokeweight=".58pt">
                  <v:path arrowok="t" o:connecttype="custom" o:connectlocs="0,0;10961,0" o:connectangles="0,0"/>
                </v:shape>
                <v:shape id="Freeform 399"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" path="m,l10961,e" filled="f" strokeweight=".20464mm">
                  <v:path arrowok="t" o:connecttype="custom" o:connectlocs="0,0;10961,0" o:connectangles="0,0"/>
                </v:shape>
                <v:shape id="Freeform 398"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" path="m,l28,e" filled="f" strokeweight=".58pt">
                  <v:path arrowok="t" o:connecttype="custom" o:connectlocs="0,0;28,0" o:connectangles="0,0"/>
                </v:shape>
                <v:shape id="Freeform 397"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" path="m,l10,e" filled="f" strokecolor="white" strokeweight="1.06pt">
                  <v:path arrowok="t" o:connecttype="custom" o:connectlocs="0,0;10,0" o:connectangles="0,0"/>
                </v:shape>
                <v:shape id="Freeform 396"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" path="m,l19,e" filled="f" strokecolor="white" strokeweight=".58pt">
                  <v:path arrowok="t" o:connecttype="custom" o:connectlocs="0,0;19,0" o:connectangles="0,0"/>
                </v:shape>
                <w10:wrap anchorx="page" anchory="page"/>
              </v:group>
            </w:pict>
          </mc:Fallback>
        </mc:AlternateContent>
      </w:r>
    </w:p>
    <w:p w14:paraId="02A34B84" w14:textId="77777777" w:rsidR="00B87611" w:rsidRDefault="00B87611">
      <w:pPr>
        <w:spacing w:line="200" w:lineRule="exact"/>
      </w:pPr>
    </w:p>
    <w:p w14:paraId="4D94C01F" w14:textId="77777777" w:rsidR="00B87611" w:rsidRDefault="00B87611">
      <w:pPr>
        <w:spacing w:line="200" w:lineRule="exact"/>
      </w:pPr>
    </w:p>
    <w:p w14:paraId="5E9B55CE" w14:textId="77777777" w:rsidR="00B87611" w:rsidRDefault="00B87611">
      <w:pPr>
        <w:spacing w:line="200" w:lineRule="exact"/>
      </w:pPr>
    </w:p>
    <w:p w14:paraId="0837A9F0" w14:textId="77777777" w:rsidR="00B87611" w:rsidRDefault="00B87611">
      <w:pPr>
        <w:spacing w:line="200" w:lineRule="exact"/>
      </w:pPr>
    </w:p>
    <w:p w14:paraId="5A7F1774" w14:textId="77777777" w:rsidR="00B87611" w:rsidRDefault="00B87611">
      <w:pPr>
        <w:spacing w:line="200" w:lineRule="exact"/>
      </w:pPr>
    </w:p>
    <w:p w14:paraId="58B3B0FB" w14:textId="77777777" w:rsidR="00B87611" w:rsidRDefault="00B87611">
      <w:pPr>
        <w:spacing w:line="200" w:lineRule="exact"/>
      </w:pPr>
    </w:p>
    <w:p w14:paraId="00995FFC" w14:textId="77777777" w:rsidR="00B87611" w:rsidRDefault="00B87611">
      <w:pPr>
        <w:spacing w:line="200" w:lineRule="exact"/>
      </w:pPr>
    </w:p>
    <w:p w14:paraId="1703EF03" w14:textId="77777777" w:rsidR="00B87611" w:rsidRDefault="00B87611">
      <w:pPr>
        <w:spacing w:line="200" w:lineRule="exact"/>
      </w:pPr>
    </w:p>
    <w:p w14:paraId="0CF4FCDE" w14:textId="77777777" w:rsidR="00B87611" w:rsidRDefault="00B87611">
      <w:pPr>
        <w:spacing w:line="200" w:lineRule="exact"/>
      </w:pPr>
    </w:p>
    <w:p w14:paraId="2D958729" w14:textId="77777777" w:rsidR="00B87611" w:rsidRDefault="00B87611">
      <w:pPr>
        <w:spacing w:line="200" w:lineRule="exact"/>
      </w:pPr>
    </w:p>
    <w:p w14:paraId="5C6EFC0F" w14:textId="77777777" w:rsidR="00B87611" w:rsidRDefault="00B87611">
      <w:pPr>
        <w:spacing w:line="200" w:lineRule="exact"/>
      </w:pPr>
    </w:p>
    <w:p w14:paraId="28C8AA93" w14:textId="77777777" w:rsidR="00B87611" w:rsidRDefault="00B87611">
      <w:pPr>
        <w:spacing w:line="200" w:lineRule="exact"/>
      </w:pPr>
    </w:p>
    <w:p w14:paraId="35448067" w14:textId="77777777" w:rsidR="00B87611" w:rsidRDefault="00B87611">
      <w:pPr>
        <w:spacing w:line="200" w:lineRule="exact"/>
      </w:pPr>
    </w:p>
    <w:p w14:paraId="1FFEAF56" w14:textId="77777777" w:rsidR="00B87611" w:rsidRDefault="00B87611">
      <w:pPr>
        <w:spacing w:line="200" w:lineRule="exact"/>
      </w:pPr>
    </w:p>
    <w:p w14:paraId="08992766" w14:textId="77777777" w:rsidR="00B87611" w:rsidRDefault="00B87611">
      <w:pPr>
        <w:spacing w:line="200" w:lineRule="exact"/>
      </w:pPr>
    </w:p>
    <w:p w14:paraId="76892D86" w14:textId="77777777" w:rsidR="00B87611" w:rsidRDefault="00B87611">
      <w:pPr>
        <w:spacing w:line="200" w:lineRule="exact"/>
      </w:pPr>
    </w:p>
    <w:p w14:paraId="07A453BC" w14:textId="77777777" w:rsidR="00B87611" w:rsidRDefault="00B87611">
      <w:pPr>
        <w:spacing w:line="200" w:lineRule="exact"/>
      </w:pPr>
    </w:p>
    <w:p w14:paraId="462D160F" w14:textId="77777777" w:rsidR="00B87611" w:rsidRDefault="00B87611">
      <w:pPr>
        <w:spacing w:line="200" w:lineRule="exact"/>
      </w:pPr>
    </w:p>
    <w:p w14:paraId="4AB41138" w14:textId="77777777" w:rsidR="00B87611" w:rsidRDefault="00B87611">
      <w:pPr>
        <w:spacing w:line="200" w:lineRule="exact"/>
      </w:pPr>
    </w:p>
    <w:p w14:paraId="79056E07" w14:textId="77777777" w:rsidR="00B87611" w:rsidRDefault="00B87611">
      <w:pPr>
        <w:spacing w:line="200" w:lineRule="exact"/>
      </w:pPr>
    </w:p>
    <w:p w14:paraId="605AF6D4" w14:textId="77777777" w:rsidR="00B87611" w:rsidRDefault="00B87611">
      <w:pPr>
        <w:spacing w:line="200" w:lineRule="exact"/>
      </w:pPr>
    </w:p>
    <w:p w14:paraId="1CBC1FA0" w14:textId="77777777" w:rsidR="00B87611" w:rsidRDefault="00B87611">
      <w:pPr>
        <w:spacing w:line="200" w:lineRule="exact"/>
      </w:pPr>
    </w:p>
    <w:p w14:paraId="7815F338" w14:textId="77777777" w:rsidR="00B87611" w:rsidRDefault="00B87611">
      <w:pPr>
        <w:spacing w:line="200" w:lineRule="exact"/>
      </w:pPr>
    </w:p>
    <w:p w14:paraId="7D20B116" w14:textId="77777777" w:rsidR="00B87611" w:rsidRDefault="00B87611">
      <w:pPr>
        <w:spacing w:line="200" w:lineRule="exact"/>
      </w:pPr>
    </w:p>
    <w:p w14:paraId="6A36A209" w14:textId="77777777" w:rsidR="00B87611" w:rsidRDefault="00B87611">
      <w:pPr>
        <w:spacing w:line="200" w:lineRule="exact"/>
      </w:pPr>
    </w:p>
    <w:p w14:paraId="4CF315A6" w14:textId="77777777" w:rsidR="00B87611" w:rsidRDefault="00B87611">
      <w:pPr>
        <w:spacing w:line="200" w:lineRule="exact"/>
      </w:pPr>
    </w:p>
    <w:p w14:paraId="24926E1A" w14:textId="77777777" w:rsidR="00B87611" w:rsidRDefault="00B87611">
      <w:pPr>
        <w:spacing w:line="200" w:lineRule="exact"/>
      </w:pPr>
    </w:p>
    <w:p w14:paraId="2096AB65" w14:textId="77777777" w:rsidR="00B87611" w:rsidRDefault="00B87611">
      <w:pPr>
        <w:spacing w:line="200" w:lineRule="exact"/>
      </w:pPr>
    </w:p>
    <w:p w14:paraId="4F3A1443" w14:textId="77777777" w:rsidR="00B87611" w:rsidRDefault="00B87611">
      <w:pPr>
        <w:spacing w:line="200" w:lineRule="exact"/>
      </w:pPr>
    </w:p>
    <w:p w14:paraId="02282EA0" w14:textId="77777777" w:rsidR="00B87611" w:rsidRDefault="00B87611">
      <w:pPr>
        <w:spacing w:line="200" w:lineRule="exact"/>
      </w:pPr>
    </w:p>
    <w:p w14:paraId="5A917342" w14:textId="77777777" w:rsidR="00B87611" w:rsidRDefault="00B87611">
      <w:pPr>
        <w:spacing w:line="200" w:lineRule="exact"/>
      </w:pPr>
    </w:p>
    <w:p w14:paraId="18FFA198" w14:textId="77777777" w:rsidR="00B87611" w:rsidRDefault="00B87611">
      <w:pPr>
        <w:spacing w:line="200" w:lineRule="exact"/>
      </w:pPr>
    </w:p>
    <w:p w14:paraId="21E6FCF1" w14:textId="77777777" w:rsidR="00B87611" w:rsidRDefault="00B87611">
      <w:pPr>
        <w:spacing w:line="200" w:lineRule="exact"/>
      </w:pPr>
    </w:p>
    <w:p w14:paraId="35827049" w14:textId="77777777" w:rsidR="00B87611" w:rsidRDefault="00B87611">
      <w:pPr>
        <w:spacing w:line="200" w:lineRule="exact"/>
      </w:pPr>
    </w:p>
    <w:p w14:paraId="681A65FA" w14:textId="77777777" w:rsidR="00B87611" w:rsidRDefault="00B87611">
      <w:pPr>
        <w:spacing w:line="200" w:lineRule="exact"/>
      </w:pPr>
    </w:p>
    <w:p w14:paraId="57C71045" w14:textId="77777777" w:rsidR="00B87611" w:rsidRDefault="00B87611">
      <w:pPr>
        <w:spacing w:line="200" w:lineRule="exact"/>
      </w:pPr>
    </w:p>
    <w:p w14:paraId="0AC808DA" w14:textId="77777777" w:rsidR="00B87611" w:rsidRDefault="00B87611">
      <w:pPr>
        <w:spacing w:line="200" w:lineRule="exact"/>
      </w:pPr>
    </w:p>
    <w:p w14:paraId="3708483F" w14:textId="77777777" w:rsidR="00B87611" w:rsidRDefault="00B87611">
      <w:pPr>
        <w:spacing w:line="200" w:lineRule="exact"/>
      </w:pPr>
    </w:p>
    <w:p w14:paraId="53C86371" w14:textId="77777777" w:rsidR="00B87611" w:rsidRDefault="00B87611">
      <w:pPr>
        <w:spacing w:line="200" w:lineRule="exact"/>
      </w:pPr>
    </w:p>
    <w:p w14:paraId="499BB5A0" w14:textId="77777777" w:rsidR="00B87611" w:rsidRDefault="00B87611">
      <w:pPr>
        <w:spacing w:line="200" w:lineRule="exact"/>
      </w:pPr>
    </w:p>
    <w:p w14:paraId="75939137" w14:textId="77777777" w:rsidR="00B87611" w:rsidRDefault="00B87611">
      <w:pPr>
        <w:spacing w:line="200" w:lineRule="exact"/>
      </w:pPr>
    </w:p>
    <w:p w14:paraId="3936DFDF" w14:textId="77777777" w:rsidR="00B87611" w:rsidRDefault="00B87611">
      <w:pPr>
        <w:spacing w:line="200" w:lineRule="exact"/>
      </w:pPr>
    </w:p>
    <w:p w14:paraId="09372F47" w14:textId="77777777" w:rsidR="00B87611" w:rsidRDefault="00B87611">
      <w:pPr>
        <w:spacing w:line="200" w:lineRule="exact"/>
      </w:pPr>
    </w:p>
    <w:p w14:paraId="251D724A" w14:textId="77777777" w:rsidR="00B87611" w:rsidRDefault="00B87611">
      <w:pPr>
        <w:spacing w:line="200" w:lineRule="exact"/>
      </w:pPr>
    </w:p>
    <w:p w14:paraId="75B63CE6" w14:textId="77777777" w:rsidR="00B87611" w:rsidRDefault="00B87611">
      <w:pPr>
        <w:spacing w:line="200" w:lineRule="exact"/>
      </w:pPr>
    </w:p>
    <w:p w14:paraId="6B4B3059" w14:textId="77777777" w:rsidR="00B87611" w:rsidRDefault="00B87611">
      <w:pPr>
        <w:spacing w:line="200" w:lineRule="exact"/>
      </w:pPr>
    </w:p>
    <w:p w14:paraId="3E8ABCA5" w14:textId="77777777" w:rsidR="00B87611" w:rsidRDefault="00B87611">
      <w:pPr>
        <w:spacing w:line="200" w:lineRule="exact"/>
      </w:pPr>
    </w:p>
    <w:p w14:paraId="6B73D896" w14:textId="77777777" w:rsidR="00B87611" w:rsidRDefault="00B87611">
      <w:pPr>
        <w:spacing w:line="200" w:lineRule="exact"/>
      </w:pPr>
    </w:p>
    <w:p w14:paraId="5648D9BE" w14:textId="77777777" w:rsidR="00B87611" w:rsidRDefault="00B87611">
      <w:pPr>
        <w:spacing w:line="200" w:lineRule="exact"/>
      </w:pPr>
    </w:p>
    <w:p w14:paraId="43D6338D" w14:textId="77777777" w:rsidR="00B87611" w:rsidRDefault="00B87611">
      <w:pPr>
        <w:spacing w:line="200" w:lineRule="exact"/>
      </w:pPr>
    </w:p>
    <w:p w14:paraId="0B8486C9" w14:textId="77777777" w:rsidR="00B87611" w:rsidRDefault="00B87611">
      <w:pPr>
        <w:spacing w:line="200" w:lineRule="exact"/>
      </w:pPr>
    </w:p>
    <w:p w14:paraId="76338955" w14:textId="77777777" w:rsidR="00B87611" w:rsidRDefault="00B87611">
      <w:pPr>
        <w:spacing w:line="200" w:lineRule="exact"/>
      </w:pPr>
    </w:p>
    <w:p w14:paraId="32288A8D" w14:textId="77777777" w:rsidR="00B87611" w:rsidRDefault="00B87611">
      <w:pPr>
        <w:spacing w:line="200" w:lineRule="exact"/>
      </w:pPr>
    </w:p>
    <w:p w14:paraId="585802B0" w14:textId="77777777" w:rsidR="00B87611" w:rsidRDefault="00B87611">
      <w:pPr>
        <w:spacing w:line="200" w:lineRule="exact"/>
      </w:pPr>
    </w:p>
    <w:p w14:paraId="436BEE02" w14:textId="77777777" w:rsidR="00B87611" w:rsidRDefault="00B87611">
      <w:pPr>
        <w:spacing w:line="200" w:lineRule="exact"/>
      </w:pPr>
    </w:p>
    <w:p w14:paraId="1E9694ED" w14:textId="77777777" w:rsidR="00B87611" w:rsidRDefault="00B87611">
      <w:pPr>
        <w:spacing w:line="200" w:lineRule="exact"/>
      </w:pPr>
    </w:p>
    <w:p w14:paraId="11DC058B" w14:textId="77777777" w:rsidR="00B87611" w:rsidRDefault="00B87611">
      <w:pPr>
        <w:spacing w:line="200" w:lineRule="exact"/>
      </w:pPr>
    </w:p>
    <w:p w14:paraId="40CD56E0" w14:textId="77777777" w:rsidR="00B87611" w:rsidRDefault="00B87611">
      <w:pPr>
        <w:spacing w:line="200" w:lineRule="exact"/>
      </w:pPr>
    </w:p>
    <w:p w14:paraId="208A9DC1" w14:textId="77777777" w:rsidR="00B87611" w:rsidRDefault="00B87611">
      <w:pPr>
        <w:spacing w:line="200" w:lineRule="exact"/>
      </w:pPr>
    </w:p>
    <w:p w14:paraId="00D2A871" w14:textId="77777777" w:rsidR="00B87611" w:rsidRDefault="00B87611">
      <w:pPr>
        <w:spacing w:line="200" w:lineRule="exact"/>
      </w:pPr>
    </w:p>
    <w:p w14:paraId="2C94BACA" w14:textId="77777777" w:rsidR="00B87611" w:rsidRDefault="00B87611">
      <w:pPr>
        <w:spacing w:line="200" w:lineRule="exact"/>
      </w:pPr>
    </w:p>
    <w:p w14:paraId="60CE92A7" w14:textId="77777777" w:rsidR="00B87611" w:rsidRDefault="00B87611">
      <w:pPr>
        <w:spacing w:line="200" w:lineRule="exact"/>
      </w:pPr>
    </w:p>
    <w:p w14:paraId="6FDCE9A5" w14:textId="77777777" w:rsidR="00B87611" w:rsidRDefault="00B87611">
      <w:pPr>
        <w:spacing w:line="200" w:lineRule="exact"/>
      </w:pPr>
    </w:p>
    <w:p w14:paraId="08FC405A" w14:textId="77777777" w:rsidR="00B87611" w:rsidRDefault="00B87611">
      <w:pPr>
        <w:spacing w:line="200" w:lineRule="exact"/>
      </w:pPr>
    </w:p>
    <w:p w14:paraId="503D7544" w14:textId="77777777" w:rsidR="00B87611" w:rsidRDefault="00B87611">
      <w:pPr>
        <w:spacing w:line="200" w:lineRule="exact"/>
      </w:pPr>
    </w:p>
    <w:p w14:paraId="60C890DC" w14:textId="38816891" w:rsidR="00B87611" w:rsidRDefault="00790719">
      <w:pPr>
        <w:spacing w:before="35"/>
        <w:ind w:left="100"/>
        <w:rPr>
          <w:sz w:val="18"/>
          <w:szCs w:val="18"/>
        </w:rPr>
        <w:sectPr w:rsidR="00B87611" w:rsidSect="00947A67">
          <w:footerReference w:type="default" r:id="rId29"/>
          <w:pgSz w:w="12240" w:h="15840"/>
          <w:pgMar w:top="1480" w:right="1140" w:bottom="280" w:left="1160" w:header="0" w:footer="0" w:gutter="0"/>
          <w:cols w:space="720"/>
        </w:sectPr>
      </w:pPr>
      <w:r>
        <w:rPr>
          <w:noProof/>
        </w:rPr>
        <mc:AlternateContent>
          <mc:Choice Requires="wpg">
            <w:drawing>
              <wp:anchor distT="0" distB="0" distL="114300" distR="114300" simplePos="0" relativeHeight="251675136" behindDoc="1" locked="0" layoutInCell="1" allowOverlap="1" wp14:anchorId="0294A8AB" wp14:editId="57036689">
                <wp:simplePos x="0" y="0"/>
                <wp:positionH relativeFrom="page">
                  <wp:posOffset>762000</wp:posOffset>
                </wp:positionH>
                <wp:positionV relativeFrom="paragraph">
                  <wp:posOffset>-45085</wp:posOffset>
                </wp:positionV>
                <wp:extent cx="6249670" cy="57785"/>
                <wp:effectExtent l="0" t="8890" r="8255" b="9525"/>
                <wp:wrapNone/>
                <wp:docPr id="389218145"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71"/>
                          <a:chExt cx="9842" cy="91"/>
                        </a:xfrm>
                      </wpg:grpSpPr>
                      <wps:wsp>
                        <wps:cNvPr id="1949282805" name="Freeform 394"/>
                        <wps:cNvSpPr>
                          <a:spLocks/>
                        </wps:cNvSpPr>
                        <wps:spPr bwMode="auto">
                          <a:xfrm>
                            <a:off x="1231" y="-4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958069" name="Freeform 393"/>
                        <wps:cNvSpPr>
                          <a:spLocks/>
                        </wps:cNvSpPr>
                        <wps:spPr bwMode="auto">
                          <a:xfrm>
                            <a:off x="1231" y="12"/>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8CEC78" id="Group 392" o:spid="_x0000_s1026" style="position:absolute;margin-left:60pt;margin-top:-3.55pt;width:492.1pt;height:4.55pt;z-index:-251641344;mso-position-horizontal-relative:page" coordorigin="1200,-71"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">
                <v:shape id="Freeform 394" o:spid="_x0000_s1027" style="position:absolute;left:1231;top:-4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" path="m,l9780,e" filled="f" strokecolor="#612322" strokeweight="3.1pt">
                  <v:path arrowok="t" o:connecttype="custom" o:connectlocs="0,0;9780,0" o:connectangles="0,0"/>
                </v:shape>
                <v:shape id="Freeform 393" o:spid="_x0000_s1028" style="position:absolute;left:1231;top:12;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" path="m,l9780,e" filled="f" strokecolor="#612322" strokeweight=".82pt">
                  <v:path arrowok="t" o:connecttype="custom" o:connectlocs="0,0;9780,0" o:connectangles="0,0"/>
                </v:shape>
                <w10:wrap anchorx="page"/>
              </v:group>
            </w:pict>
          </mc:Fallback>
        </mc:AlternateContent>
      </w:r>
      <w:r w:rsidR="00963546">
        <w:rPr>
          <w:rFonts w:ascii="Cambria" w:eastAsia="Cambria" w:hAnsi="Cambria" w:cs="Cambria"/>
          <w:spacing w:val="1"/>
          <w:sz w:val="18"/>
          <w:szCs w:val="18"/>
        </w:rPr>
        <w:t>P</w:t>
      </w:r>
      <w:r w:rsidR="00963546">
        <w:rPr>
          <w:rFonts w:ascii="Cambria" w:eastAsia="Cambria" w:hAnsi="Cambria" w:cs="Cambria"/>
          <w:sz w:val="18"/>
          <w:szCs w:val="18"/>
        </w:rPr>
        <w:t>roj</w:t>
      </w:r>
      <w:r w:rsidR="00963546">
        <w:rPr>
          <w:rFonts w:ascii="Cambria" w:eastAsia="Cambria" w:hAnsi="Cambria" w:cs="Cambria"/>
          <w:spacing w:val="1"/>
          <w:sz w:val="18"/>
          <w:szCs w:val="18"/>
        </w:rPr>
        <w:t>e</w:t>
      </w:r>
      <w:r w:rsidR="00963546">
        <w:rPr>
          <w:rFonts w:ascii="Cambria" w:eastAsia="Cambria" w:hAnsi="Cambria" w:cs="Cambria"/>
          <w:sz w:val="18"/>
          <w:szCs w:val="18"/>
        </w:rPr>
        <w:t>ct Work</w:t>
      </w:r>
      <w:r w:rsidR="00963546">
        <w:rPr>
          <w:rFonts w:ascii="Cambria" w:eastAsia="Cambria" w:hAnsi="Cambria" w:cs="Cambria"/>
          <w:spacing w:val="1"/>
          <w:sz w:val="18"/>
          <w:szCs w:val="18"/>
        </w:rPr>
        <w:t xml:space="preserve"> </w:t>
      </w:r>
      <w:r w:rsidR="00963546">
        <w:rPr>
          <w:rFonts w:ascii="Cambria" w:eastAsia="Cambria" w:hAnsi="Cambria" w:cs="Cambria"/>
          <w:spacing w:val="-2"/>
          <w:sz w:val="18"/>
          <w:szCs w:val="18"/>
        </w:rPr>
        <w:t>B</w:t>
      </w:r>
      <w:r w:rsidR="00963546">
        <w:rPr>
          <w:rFonts w:ascii="Cambria" w:eastAsia="Cambria" w:hAnsi="Cambria" w:cs="Cambria"/>
          <w:sz w:val="18"/>
          <w:szCs w:val="18"/>
        </w:rPr>
        <w:t>o</w:t>
      </w:r>
      <w:r w:rsidR="00963546">
        <w:rPr>
          <w:rFonts w:ascii="Cambria" w:eastAsia="Cambria" w:hAnsi="Cambria" w:cs="Cambria"/>
          <w:spacing w:val="1"/>
          <w:sz w:val="18"/>
          <w:szCs w:val="18"/>
        </w:rPr>
        <w:t>o</w:t>
      </w:r>
      <w:r w:rsidR="00963546">
        <w:rPr>
          <w:rFonts w:ascii="Cambria" w:eastAsia="Cambria" w:hAnsi="Cambria" w:cs="Cambria"/>
          <w:sz w:val="18"/>
          <w:szCs w:val="18"/>
        </w:rPr>
        <w:t xml:space="preserve">k                             </w:t>
      </w:r>
      <w:r w:rsidR="00963546">
        <w:rPr>
          <w:rFonts w:ascii="Cambria" w:eastAsia="Cambria" w:hAnsi="Cambria" w:cs="Cambria"/>
          <w:spacing w:val="38"/>
          <w:sz w:val="18"/>
          <w:szCs w:val="18"/>
        </w:rPr>
        <w:t xml:space="preserve"> </w:t>
      </w:r>
      <w:r w:rsidR="00963546">
        <w:rPr>
          <w:rFonts w:ascii="Cambria" w:eastAsia="Cambria" w:hAnsi="Cambria" w:cs="Cambria"/>
          <w:spacing w:val="-1"/>
          <w:sz w:val="18"/>
          <w:szCs w:val="18"/>
        </w:rPr>
        <w:t>F</w:t>
      </w:r>
      <w:r w:rsidR="00963546">
        <w:rPr>
          <w:rFonts w:ascii="Cambria" w:eastAsia="Cambria" w:hAnsi="Cambria" w:cs="Cambria"/>
          <w:sz w:val="18"/>
          <w:szCs w:val="18"/>
        </w:rPr>
        <w:t>ou</w:t>
      </w:r>
      <w:r w:rsidR="00963546">
        <w:rPr>
          <w:rFonts w:ascii="Cambria" w:eastAsia="Cambria" w:hAnsi="Cambria" w:cs="Cambria"/>
          <w:spacing w:val="-1"/>
          <w:sz w:val="18"/>
          <w:szCs w:val="18"/>
        </w:rPr>
        <w:t>rt</w:t>
      </w:r>
      <w:r w:rsidR="00963546">
        <w:rPr>
          <w:rFonts w:ascii="Cambria" w:eastAsia="Cambria" w:hAnsi="Cambria" w:cs="Cambria"/>
          <w:sz w:val="18"/>
          <w:szCs w:val="18"/>
        </w:rPr>
        <w:t>h Y</w:t>
      </w:r>
      <w:r w:rsidR="00963546">
        <w:rPr>
          <w:rFonts w:ascii="Cambria" w:eastAsia="Cambria" w:hAnsi="Cambria" w:cs="Cambria"/>
          <w:spacing w:val="1"/>
          <w:sz w:val="18"/>
          <w:szCs w:val="18"/>
        </w:rPr>
        <w:t>e</w:t>
      </w:r>
      <w:r w:rsidR="00963546">
        <w:rPr>
          <w:rFonts w:ascii="Cambria" w:eastAsia="Cambria" w:hAnsi="Cambria" w:cs="Cambria"/>
          <w:spacing w:val="6"/>
          <w:sz w:val="18"/>
          <w:szCs w:val="18"/>
        </w:rPr>
        <w:t>a</w:t>
      </w:r>
      <w:r w:rsidR="00963546">
        <w:rPr>
          <w:rFonts w:ascii="Cambria" w:eastAsia="Cambria" w:hAnsi="Cambria" w:cs="Cambria"/>
          <w:sz w:val="18"/>
          <w:szCs w:val="18"/>
        </w:rPr>
        <w:t>r</w:t>
      </w:r>
      <w:r w:rsidR="00963546">
        <w:rPr>
          <w:rFonts w:ascii="Cambria" w:eastAsia="Cambria" w:hAnsi="Cambria" w:cs="Cambria"/>
          <w:spacing w:val="-1"/>
          <w:sz w:val="18"/>
          <w:szCs w:val="18"/>
        </w:rPr>
        <w:t xml:space="preserve"> </w:t>
      </w:r>
      <w:r w:rsidR="00963546">
        <w:rPr>
          <w:rFonts w:ascii="Cambria" w:eastAsia="Cambria" w:hAnsi="Cambria" w:cs="Cambria"/>
          <w:sz w:val="18"/>
          <w:szCs w:val="18"/>
        </w:rPr>
        <w:t>Co</w:t>
      </w:r>
      <w:r w:rsidR="00963546">
        <w:rPr>
          <w:rFonts w:ascii="Cambria" w:eastAsia="Cambria" w:hAnsi="Cambria" w:cs="Cambria"/>
          <w:spacing w:val="-1"/>
          <w:sz w:val="18"/>
          <w:szCs w:val="18"/>
        </w:rPr>
        <w:t>m</w:t>
      </w:r>
      <w:r w:rsidR="00963546">
        <w:rPr>
          <w:rFonts w:ascii="Cambria" w:eastAsia="Cambria" w:hAnsi="Cambria" w:cs="Cambria"/>
          <w:spacing w:val="1"/>
          <w:sz w:val="18"/>
          <w:szCs w:val="18"/>
        </w:rPr>
        <w:t>p</w:t>
      </w:r>
      <w:r w:rsidR="00963546">
        <w:rPr>
          <w:rFonts w:ascii="Cambria" w:eastAsia="Cambria" w:hAnsi="Cambria" w:cs="Cambria"/>
          <w:spacing w:val="-1"/>
          <w:sz w:val="18"/>
          <w:szCs w:val="18"/>
        </w:rPr>
        <w:t>ut</w:t>
      </w:r>
      <w:r w:rsidR="00963546">
        <w:rPr>
          <w:rFonts w:ascii="Cambria" w:eastAsia="Cambria" w:hAnsi="Cambria" w:cs="Cambria"/>
          <w:spacing w:val="1"/>
          <w:sz w:val="18"/>
          <w:szCs w:val="18"/>
        </w:rPr>
        <w:t>e</w:t>
      </w:r>
      <w:r w:rsidR="00963546">
        <w:rPr>
          <w:rFonts w:ascii="Cambria" w:eastAsia="Cambria" w:hAnsi="Cambria" w:cs="Cambria"/>
          <w:sz w:val="18"/>
          <w:szCs w:val="18"/>
        </w:rPr>
        <w:t>r</w:t>
      </w:r>
      <w:r w:rsidR="00963546">
        <w:rPr>
          <w:rFonts w:ascii="Cambria" w:eastAsia="Cambria" w:hAnsi="Cambria" w:cs="Cambria"/>
          <w:spacing w:val="1"/>
          <w:sz w:val="18"/>
          <w:szCs w:val="18"/>
        </w:rPr>
        <w:t xml:space="preserve"> </w:t>
      </w:r>
      <w:r w:rsidR="00963546">
        <w:rPr>
          <w:rFonts w:ascii="Cambria" w:eastAsia="Cambria" w:hAnsi="Cambria" w:cs="Cambria"/>
          <w:sz w:val="18"/>
          <w:szCs w:val="18"/>
        </w:rPr>
        <w:t>Engi</w:t>
      </w:r>
      <w:r w:rsidR="00963546">
        <w:rPr>
          <w:rFonts w:ascii="Cambria" w:eastAsia="Cambria" w:hAnsi="Cambria" w:cs="Cambria"/>
          <w:spacing w:val="-2"/>
          <w:sz w:val="18"/>
          <w:szCs w:val="18"/>
        </w:rPr>
        <w:t>n</w:t>
      </w:r>
      <w:r w:rsidR="00963546">
        <w:rPr>
          <w:rFonts w:ascii="Cambria" w:eastAsia="Cambria" w:hAnsi="Cambria" w:cs="Cambria"/>
          <w:spacing w:val="1"/>
          <w:sz w:val="18"/>
          <w:szCs w:val="18"/>
        </w:rPr>
        <w:t>ee</w:t>
      </w:r>
      <w:r w:rsidR="00963546">
        <w:rPr>
          <w:rFonts w:ascii="Cambria" w:eastAsia="Cambria" w:hAnsi="Cambria" w:cs="Cambria"/>
          <w:sz w:val="18"/>
          <w:szCs w:val="18"/>
        </w:rPr>
        <w:t>ring, S</w:t>
      </w:r>
      <w:r w:rsidR="00963546">
        <w:rPr>
          <w:rFonts w:ascii="Cambria" w:eastAsia="Cambria" w:hAnsi="Cambria" w:cs="Cambria"/>
          <w:spacing w:val="-2"/>
          <w:sz w:val="18"/>
          <w:szCs w:val="18"/>
        </w:rPr>
        <w:t>P</w:t>
      </w:r>
      <w:r w:rsidR="00963546">
        <w:rPr>
          <w:rFonts w:ascii="Cambria" w:eastAsia="Cambria" w:hAnsi="Cambria" w:cs="Cambria"/>
          <w:spacing w:val="1"/>
          <w:sz w:val="18"/>
          <w:szCs w:val="18"/>
        </w:rPr>
        <w:t>PU</w:t>
      </w:r>
      <w:r w:rsidR="00963546">
        <w:rPr>
          <w:rFonts w:ascii="Cambria" w:eastAsia="Cambria" w:hAnsi="Cambria" w:cs="Cambria"/>
          <w:sz w:val="18"/>
          <w:szCs w:val="18"/>
        </w:rPr>
        <w:t>,</w:t>
      </w:r>
      <w:r w:rsidR="00963546">
        <w:rPr>
          <w:rFonts w:ascii="Cambria" w:eastAsia="Cambria" w:hAnsi="Cambria" w:cs="Cambria"/>
          <w:spacing w:val="-2"/>
          <w:sz w:val="18"/>
          <w:szCs w:val="18"/>
        </w:rPr>
        <w:t xml:space="preserve"> </w:t>
      </w:r>
      <w:r w:rsidR="00963546">
        <w:rPr>
          <w:rFonts w:ascii="Cambria" w:eastAsia="Cambria" w:hAnsi="Cambria" w:cs="Cambria"/>
          <w:spacing w:val="1"/>
          <w:sz w:val="18"/>
          <w:szCs w:val="18"/>
        </w:rPr>
        <w:t>P</w:t>
      </w:r>
      <w:r w:rsidR="00963546">
        <w:rPr>
          <w:rFonts w:ascii="Cambria" w:eastAsia="Cambria" w:hAnsi="Cambria" w:cs="Cambria"/>
          <w:spacing w:val="-1"/>
          <w:sz w:val="18"/>
          <w:szCs w:val="18"/>
        </w:rPr>
        <w:t>u</w:t>
      </w:r>
      <w:r w:rsidR="00963546">
        <w:rPr>
          <w:rFonts w:ascii="Cambria" w:eastAsia="Cambria" w:hAnsi="Cambria" w:cs="Cambria"/>
          <w:sz w:val="18"/>
          <w:szCs w:val="18"/>
        </w:rPr>
        <w:t xml:space="preserve">ne                                                                                </w:t>
      </w:r>
      <w:r w:rsidR="00963546">
        <w:rPr>
          <w:rFonts w:ascii="Cambria" w:eastAsia="Cambria" w:hAnsi="Cambria" w:cs="Cambria"/>
          <w:spacing w:val="1"/>
          <w:sz w:val="18"/>
          <w:szCs w:val="18"/>
        </w:rPr>
        <w:t xml:space="preserve"> </w:t>
      </w:r>
      <w:r w:rsidR="00963546">
        <w:rPr>
          <w:spacing w:val="1"/>
          <w:sz w:val="18"/>
          <w:szCs w:val="18"/>
        </w:rPr>
        <w:t>24</w:t>
      </w:r>
    </w:p>
    <w:p w14:paraId="096A3BFD" w14:textId="0D3E5CE5" w:rsidR="00B87611" w:rsidRDefault="00790719">
      <w:pPr>
        <w:spacing w:before="59"/>
        <w:ind w:left="100" w:right="4478"/>
        <w:jc w:val="both"/>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78208" behindDoc="1" locked="0" layoutInCell="1" allowOverlap="1" wp14:anchorId="1C17578E" wp14:editId="1F795854">
                <wp:simplePos x="0" y="0"/>
                <wp:positionH relativeFrom="page">
                  <wp:posOffset>384810</wp:posOffset>
                </wp:positionH>
                <wp:positionV relativeFrom="page">
                  <wp:posOffset>457835</wp:posOffset>
                </wp:positionV>
                <wp:extent cx="7004050" cy="9316085"/>
                <wp:effectExtent l="3810" t="10160" r="2540" b="8255"/>
                <wp:wrapNone/>
                <wp:docPr id="1522539002"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995719649" name="Freeform 391"/>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75749" name="Freeform 390"/>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055665" name="Freeform 389"/>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132163" name="Freeform 388"/>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3915016" name="Freeform 387"/>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9640307" name="Freeform 386"/>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4137178" name="Freeform 385"/>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0410708" name="Freeform 384"/>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706101" name="Freeform 383"/>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3407444" name="Freeform 382"/>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560780" name="Freeform 381"/>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409608" name="Freeform 380"/>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4242104" name="Freeform 379"/>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76051" name="Freeform 378"/>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364483" name="Freeform 377"/>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5681375" name="Freeform 376"/>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9747648" name="Freeform 375"/>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543720" name="Freeform 374"/>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209290" name="Freeform 373"/>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3436483" name="Freeform 372"/>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8FD9B9" id="Group 371" o:spid="_x0000_s1026" style="position:absolute;margin-left:30.3pt;margin-top:36.05pt;width:551.5pt;height:733.55pt;z-index:-251638272;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">
                <v:shape id="Freeform 391"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" path="m,l29,e" filled="f" strokeweight=".58pt">
                  <v:path arrowok="t" o:connecttype="custom" o:connectlocs="0,0;29,0" o:connectangles="0,0"/>
                </v:shape>
                <v:shape id="Freeform 390"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" path="m,l9,e" filled="f" strokecolor="white" strokeweight="1.06pt">
                  <v:path arrowok="t" o:connecttype="custom" o:connectlocs="0,0;9,0" o:connectangles="0,0"/>
                </v:shape>
                <v:shape id="Freeform 389"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" path="m,l19,e" filled="f" strokecolor="white" strokeweight=".58pt">
                  <v:path arrowok="t" o:connecttype="custom" o:connectlocs="0,0;19,0" o:connectangles="0,0"/>
                </v:shape>
                <v:shape id="Freeform 388"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" path="m,l10961,e" filled="f" strokeweight=".58pt">
                  <v:path arrowok="t" o:connecttype="custom" o:connectlocs="0,0;10961,0" o:connectangles="0,0"/>
                </v:shape>
                <v:shape id="Freeform 387"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" path="m,l10961,e" filled="f" strokeweight=".58pt">
                  <v:path arrowok="t" o:connecttype="custom" o:connectlocs="0,0;10961,0" o:connectangles="0,0"/>
                </v:shape>
                <v:shape id="Freeform 386"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" path="m,l28,e" filled="f" strokeweight=".58pt">
                  <v:path arrowok="t" o:connecttype="custom" o:connectlocs="0,0;28,0" o:connectangles="0,0"/>
                </v:shape>
                <v:shape id="Freeform 385"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" path="m,l10,e" filled="f" strokecolor="white" strokeweight="1.06pt">
                  <v:path arrowok="t" o:connecttype="custom" o:connectlocs="0,0;10,0" o:connectangles="0,0"/>
                </v:shape>
                <v:shape id="Freeform 384"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" path="m,l19,e" filled="f" strokecolor="white" strokeweight=".58pt">
                  <v:path arrowok="t" o:connecttype="custom" o:connectlocs="0,0;19,0" o:connectangles="0,0"/>
                </v:shape>
                <v:shape id="Freeform 383"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" path="m,l,14650e" filled="f" strokeweight=".58pt">
                  <v:path arrowok="t" o:connecttype="custom" o:connectlocs="0,732;0,15382" o:connectangles="0,0"/>
                </v:shape>
                <v:shape id="Freeform 382"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" path="m,l,14611e" filled="f" strokeweight=".58pt">
                  <v:path arrowok="t" o:connecttype="custom" o:connectlocs="0,751;0,15362" o:connectangles="0,0"/>
                </v:shape>
                <v:shape id="Freeform 381"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" path="m,l,14650e" filled="f" strokeweight=".20464mm">
                  <v:path arrowok="t" o:connecttype="custom" o:connectlocs="0,732;0,15382" o:connectangles="0,0"/>
                </v:shape>
                <v:shape id="Freeform 380"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" path="m,l,14611e" filled="f" strokeweight=".58pt">
                  <v:path arrowok="t" o:connecttype="custom" o:connectlocs="0,751;0,15362" o:connectangles="0,0"/>
                </v:shape>
                <v:shape id="Freeform 379"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" path="m,l29,e" filled="f" strokeweight=".58pt">
                  <v:path arrowok="t" o:connecttype="custom" o:connectlocs="0,0;29,0" o:connectangles="0,0"/>
                </v:shape>
                <v:shape id="Freeform 378"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" path="m,l9,e" filled="f" strokecolor="white" strokeweight="1.06pt">
                  <v:path arrowok="t" o:connecttype="custom" o:connectlocs="0,0;9,0" o:connectangles="0,0"/>
                </v:shape>
                <v:shape id="Freeform 377"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" path="m,l19,e" filled="f" strokecolor="white" strokeweight=".58pt">
                  <v:path arrowok="t" o:connecttype="custom" o:connectlocs="0,0;19,0" o:connectangles="0,0"/>
                </v:shape>
                <v:shape id="Freeform 376"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" path="m,l10961,e" filled="f" strokeweight=".58pt">
                  <v:path arrowok="t" o:connecttype="custom" o:connectlocs="0,0;10961,0" o:connectangles="0,0"/>
                </v:shape>
                <v:shape id="Freeform 375"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" path="m,l10961,e" filled="f" strokeweight=".20464mm">
                  <v:path arrowok="t" o:connecttype="custom" o:connectlocs="0,0;10961,0" o:connectangles="0,0"/>
                </v:shape>
                <v:shape id="Freeform 374"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" path="m,l28,e" filled="f" strokeweight=".58pt">
                  <v:path arrowok="t" o:connecttype="custom" o:connectlocs="0,0;28,0" o:connectangles="0,0"/>
                </v:shape>
                <v:shape id="Freeform 373"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" path="m,l10,e" filled="f" strokecolor="white" strokeweight="1.06pt">
                  <v:path arrowok="t" o:connecttype="custom" o:connectlocs="0,0;10,0" o:connectangles="0,0"/>
                </v:shape>
                <v:shape id="Freeform 372"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sz w:val="24"/>
          <w:szCs w:val="24"/>
          <w:u w:val="thick" w:color="000000"/>
        </w:rPr>
        <w:t>A</w:t>
      </w:r>
      <w:r w:rsidR="00963546">
        <w:rPr>
          <w:rFonts w:ascii="Trebuchet MS" w:eastAsia="Trebuchet MS" w:hAnsi="Trebuchet MS" w:cs="Trebuchet MS"/>
          <w:b/>
          <w:sz w:val="24"/>
          <w:szCs w:val="24"/>
          <w:u w:val="thick" w:color="000000"/>
        </w:rPr>
        <w:t>nn</w:t>
      </w:r>
      <w:r w:rsidR="00963546">
        <w:rPr>
          <w:rFonts w:ascii="Trebuchet MS" w:eastAsia="Trebuchet MS" w:hAnsi="Trebuchet MS" w:cs="Trebuchet MS"/>
          <w:b/>
          <w:spacing w:val="-1"/>
          <w:sz w:val="24"/>
          <w:szCs w:val="24"/>
          <w:u w:val="thick" w:color="000000"/>
        </w:rPr>
        <w:t>e</w:t>
      </w:r>
      <w:r w:rsidR="00963546">
        <w:rPr>
          <w:rFonts w:ascii="Trebuchet MS" w:eastAsia="Trebuchet MS" w:hAnsi="Trebuchet MS" w:cs="Trebuchet MS"/>
          <w:b/>
          <w:sz w:val="24"/>
          <w:szCs w:val="24"/>
          <w:u w:val="thick" w:color="000000"/>
        </w:rPr>
        <w:t>x</w:t>
      </w:r>
      <w:r w:rsidR="00963546">
        <w:rPr>
          <w:rFonts w:ascii="Trebuchet MS" w:eastAsia="Trebuchet MS" w:hAnsi="Trebuchet MS" w:cs="Trebuchet MS"/>
          <w:b/>
          <w:spacing w:val="-1"/>
          <w:sz w:val="24"/>
          <w:szCs w:val="24"/>
          <w:u w:val="thick" w:color="000000"/>
        </w:rPr>
        <w:t>u</w:t>
      </w:r>
      <w:r w:rsidR="00963546">
        <w:rPr>
          <w:rFonts w:ascii="Trebuchet MS" w:eastAsia="Trebuchet MS" w:hAnsi="Trebuchet MS" w:cs="Trebuchet MS"/>
          <w:b/>
          <w:sz w:val="24"/>
          <w:szCs w:val="24"/>
          <w:u w:val="thick" w:color="000000"/>
        </w:rPr>
        <w:t>re</w:t>
      </w:r>
      <w:r w:rsidR="00963546">
        <w:rPr>
          <w:rFonts w:ascii="Trebuchet MS" w:eastAsia="Trebuchet MS" w:hAnsi="Trebuchet MS" w:cs="Trebuchet MS"/>
          <w:b/>
          <w:spacing w:val="2"/>
          <w:sz w:val="24"/>
          <w:szCs w:val="24"/>
          <w:u w:val="thick" w:color="000000"/>
        </w:rPr>
        <w:t xml:space="preserve"> </w:t>
      </w:r>
      <w:r w:rsidR="00963546">
        <w:rPr>
          <w:rFonts w:ascii="Trebuchet MS" w:eastAsia="Trebuchet MS" w:hAnsi="Trebuchet MS" w:cs="Trebuchet MS"/>
          <w:b/>
          <w:sz w:val="24"/>
          <w:szCs w:val="24"/>
          <w:u w:val="thick" w:color="000000"/>
        </w:rPr>
        <w:t>III</w:t>
      </w:r>
      <w:r w:rsidR="00963546">
        <w:rPr>
          <w:rFonts w:ascii="Trebuchet MS" w:eastAsia="Trebuchet MS" w:hAnsi="Trebuchet MS" w:cs="Trebuchet MS"/>
          <w:b/>
          <w:spacing w:val="1"/>
          <w:sz w:val="24"/>
          <w:szCs w:val="24"/>
          <w:u w:val="thick" w:color="000000"/>
        </w:rPr>
        <w:t xml:space="preserve"> </w:t>
      </w:r>
      <w:r w:rsidR="00963546">
        <w:rPr>
          <w:rFonts w:ascii="Trebuchet MS" w:eastAsia="Trebuchet MS" w:hAnsi="Trebuchet MS" w:cs="Trebuchet MS"/>
          <w:b/>
          <w:sz w:val="24"/>
          <w:szCs w:val="24"/>
          <w:u w:val="thick" w:color="000000"/>
        </w:rPr>
        <w:t>Pa</w:t>
      </w:r>
      <w:r w:rsidR="00963546">
        <w:rPr>
          <w:rFonts w:ascii="Trebuchet MS" w:eastAsia="Trebuchet MS" w:hAnsi="Trebuchet MS" w:cs="Trebuchet MS"/>
          <w:b/>
          <w:spacing w:val="1"/>
          <w:sz w:val="24"/>
          <w:szCs w:val="24"/>
          <w:u w:val="thick" w:color="000000"/>
        </w:rPr>
        <w:t>rt</w:t>
      </w:r>
      <w:r w:rsidR="00963546">
        <w:rPr>
          <w:rFonts w:ascii="Trebuchet MS" w:eastAsia="Trebuchet MS" w:hAnsi="Trebuchet MS" w:cs="Trebuchet MS"/>
          <w:b/>
          <w:sz w:val="24"/>
          <w:szCs w:val="24"/>
          <w:u w:val="thick" w:color="000000"/>
        </w:rPr>
        <w:t>ial</w:t>
      </w:r>
      <w:r w:rsidR="00963546">
        <w:rPr>
          <w:rFonts w:ascii="Trebuchet MS" w:eastAsia="Trebuchet MS" w:hAnsi="Trebuchet MS" w:cs="Trebuchet MS"/>
          <w:b/>
          <w:spacing w:val="-1"/>
          <w:sz w:val="24"/>
          <w:szCs w:val="24"/>
          <w:u w:val="thick" w:color="000000"/>
        </w:rPr>
        <w:t xml:space="preserve"> </w:t>
      </w:r>
      <w:r w:rsidR="00963546">
        <w:rPr>
          <w:rFonts w:ascii="Trebuchet MS" w:eastAsia="Trebuchet MS" w:hAnsi="Trebuchet MS" w:cs="Trebuchet MS"/>
          <w:b/>
          <w:sz w:val="24"/>
          <w:szCs w:val="24"/>
          <w:u w:val="thick" w:color="000000"/>
        </w:rPr>
        <w:t>P</w:t>
      </w:r>
      <w:r w:rsidR="00963546">
        <w:rPr>
          <w:rFonts w:ascii="Trebuchet MS" w:eastAsia="Trebuchet MS" w:hAnsi="Trebuchet MS" w:cs="Trebuchet MS"/>
          <w:b/>
          <w:spacing w:val="1"/>
          <w:sz w:val="24"/>
          <w:szCs w:val="24"/>
          <w:u w:val="thick" w:color="000000"/>
        </w:rPr>
        <w:t>ro</w:t>
      </w:r>
      <w:r w:rsidR="00963546">
        <w:rPr>
          <w:rFonts w:ascii="Trebuchet MS" w:eastAsia="Trebuchet MS" w:hAnsi="Trebuchet MS" w:cs="Trebuchet MS"/>
          <w:b/>
          <w:sz w:val="24"/>
          <w:szCs w:val="24"/>
          <w:u w:val="thick" w:color="000000"/>
        </w:rPr>
        <w:t>je</w:t>
      </w:r>
      <w:r w:rsidR="00963546">
        <w:rPr>
          <w:rFonts w:ascii="Trebuchet MS" w:eastAsia="Trebuchet MS" w:hAnsi="Trebuchet MS" w:cs="Trebuchet MS"/>
          <w:b/>
          <w:spacing w:val="-1"/>
          <w:sz w:val="24"/>
          <w:szCs w:val="24"/>
          <w:u w:val="thick" w:color="000000"/>
        </w:rPr>
        <w:t>c</w:t>
      </w:r>
      <w:r w:rsidR="00963546">
        <w:rPr>
          <w:rFonts w:ascii="Trebuchet MS" w:eastAsia="Trebuchet MS" w:hAnsi="Trebuchet MS" w:cs="Trebuchet MS"/>
          <w:b/>
          <w:sz w:val="24"/>
          <w:szCs w:val="24"/>
          <w:u w:val="thick" w:color="000000"/>
        </w:rPr>
        <w:t>t</w:t>
      </w:r>
      <w:r w:rsidR="00963546">
        <w:rPr>
          <w:rFonts w:ascii="Trebuchet MS" w:eastAsia="Trebuchet MS" w:hAnsi="Trebuchet MS" w:cs="Trebuchet MS"/>
          <w:b/>
          <w:spacing w:val="1"/>
          <w:sz w:val="24"/>
          <w:szCs w:val="24"/>
          <w:u w:val="thick" w:color="000000"/>
        </w:rPr>
        <w:t xml:space="preserve"> </w:t>
      </w:r>
      <w:r w:rsidR="00963546">
        <w:rPr>
          <w:rFonts w:ascii="Trebuchet MS" w:eastAsia="Trebuchet MS" w:hAnsi="Trebuchet MS" w:cs="Trebuchet MS"/>
          <w:b/>
          <w:sz w:val="24"/>
          <w:szCs w:val="24"/>
          <w:u w:val="thick" w:color="000000"/>
        </w:rPr>
        <w:t>R</w:t>
      </w:r>
      <w:r w:rsidR="00963546">
        <w:rPr>
          <w:rFonts w:ascii="Trebuchet MS" w:eastAsia="Trebuchet MS" w:hAnsi="Trebuchet MS" w:cs="Trebuchet MS"/>
          <w:b/>
          <w:spacing w:val="-2"/>
          <w:sz w:val="24"/>
          <w:szCs w:val="24"/>
          <w:u w:val="thick" w:color="000000"/>
        </w:rPr>
        <w:t>e</w:t>
      </w:r>
      <w:r w:rsidR="00963546">
        <w:rPr>
          <w:rFonts w:ascii="Trebuchet MS" w:eastAsia="Trebuchet MS" w:hAnsi="Trebuchet MS" w:cs="Trebuchet MS"/>
          <w:b/>
          <w:spacing w:val="-1"/>
          <w:sz w:val="24"/>
          <w:szCs w:val="24"/>
          <w:u w:val="thick" w:color="000000"/>
        </w:rPr>
        <w:t>p</w:t>
      </w:r>
      <w:r w:rsidR="00963546">
        <w:rPr>
          <w:rFonts w:ascii="Trebuchet MS" w:eastAsia="Trebuchet MS" w:hAnsi="Trebuchet MS" w:cs="Trebuchet MS"/>
          <w:b/>
          <w:spacing w:val="1"/>
          <w:sz w:val="24"/>
          <w:szCs w:val="24"/>
          <w:u w:val="thick" w:color="000000"/>
        </w:rPr>
        <w:t>o</w:t>
      </w:r>
      <w:r w:rsidR="00963546">
        <w:rPr>
          <w:rFonts w:ascii="Trebuchet MS" w:eastAsia="Trebuchet MS" w:hAnsi="Trebuchet MS" w:cs="Trebuchet MS"/>
          <w:b/>
          <w:sz w:val="24"/>
          <w:szCs w:val="24"/>
          <w:u w:val="thick" w:color="000000"/>
        </w:rPr>
        <w:t>rt</w:t>
      </w:r>
      <w:r w:rsidR="00963546">
        <w:rPr>
          <w:rFonts w:ascii="Trebuchet MS" w:eastAsia="Trebuchet MS" w:hAnsi="Trebuchet MS" w:cs="Trebuchet MS"/>
          <w:b/>
          <w:spacing w:val="1"/>
          <w:sz w:val="24"/>
          <w:szCs w:val="24"/>
          <w:u w:val="thick" w:color="000000"/>
        </w:rPr>
        <w:t xml:space="preserve"> </w:t>
      </w:r>
      <w:r w:rsidR="00963546">
        <w:rPr>
          <w:rFonts w:ascii="Trebuchet MS" w:eastAsia="Trebuchet MS" w:hAnsi="Trebuchet MS" w:cs="Trebuchet MS"/>
          <w:b/>
          <w:sz w:val="24"/>
          <w:szCs w:val="24"/>
          <w:u w:val="thick" w:color="000000"/>
        </w:rPr>
        <w:t>(S</w:t>
      </w:r>
      <w:r w:rsidR="00963546">
        <w:rPr>
          <w:rFonts w:ascii="Trebuchet MS" w:eastAsia="Trebuchet MS" w:hAnsi="Trebuchet MS" w:cs="Trebuchet MS"/>
          <w:b/>
          <w:spacing w:val="-1"/>
          <w:sz w:val="24"/>
          <w:szCs w:val="24"/>
          <w:u w:val="thick" w:color="000000"/>
        </w:rPr>
        <w:t>e</w:t>
      </w:r>
      <w:r w:rsidR="00963546">
        <w:rPr>
          <w:rFonts w:ascii="Trebuchet MS" w:eastAsia="Trebuchet MS" w:hAnsi="Trebuchet MS" w:cs="Trebuchet MS"/>
          <w:b/>
          <w:sz w:val="24"/>
          <w:szCs w:val="24"/>
          <w:u w:val="thick" w:color="000000"/>
        </w:rPr>
        <w:t>m</w:t>
      </w:r>
      <w:r w:rsidR="00963546">
        <w:rPr>
          <w:rFonts w:ascii="Trebuchet MS" w:eastAsia="Trebuchet MS" w:hAnsi="Trebuchet MS" w:cs="Trebuchet MS"/>
          <w:b/>
          <w:spacing w:val="-1"/>
          <w:sz w:val="24"/>
          <w:szCs w:val="24"/>
          <w:u w:val="thick" w:color="000000"/>
        </w:rPr>
        <w:t>e</w:t>
      </w:r>
      <w:r w:rsidR="00963546">
        <w:rPr>
          <w:rFonts w:ascii="Trebuchet MS" w:eastAsia="Trebuchet MS" w:hAnsi="Trebuchet MS" w:cs="Trebuchet MS"/>
          <w:b/>
          <w:sz w:val="24"/>
          <w:szCs w:val="24"/>
          <w:u w:val="thick" w:color="000000"/>
        </w:rPr>
        <w:t>ster I)</w:t>
      </w:r>
    </w:p>
    <w:p w14:paraId="4B8C1A3F" w14:textId="77777777" w:rsidR="00B87611" w:rsidRDefault="00B87611">
      <w:pPr>
        <w:spacing w:before="2" w:line="140" w:lineRule="exact"/>
        <w:rPr>
          <w:sz w:val="14"/>
          <w:szCs w:val="14"/>
        </w:rPr>
      </w:pPr>
    </w:p>
    <w:p w14:paraId="58D7CBB6" w14:textId="77777777" w:rsidR="00B87611" w:rsidRDefault="00963546">
      <w:pPr>
        <w:spacing w:line="260" w:lineRule="exact"/>
        <w:ind w:left="100" w:right="87"/>
        <w:rPr>
          <w:rFonts w:ascii="Trebuchet MS" w:eastAsia="Trebuchet MS" w:hAnsi="Trebuchet MS" w:cs="Trebuchet MS"/>
          <w:sz w:val="24"/>
          <w:szCs w:val="24"/>
        </w:rPr>
      </w:pPr>
      <w:r>
        <w:rPr>
          <w:rFonts w:ascii="Trebuchet MS" w:eastAsia="Trebuchet MS" w:hAnsi="Trebuchet MS" w:cs="Trebuchet MS"/>
          <w:sz w:val="24"/>
          <w:szCs w:val="24"/>
        </w:rPr>
        <w:t>A</w:t>
      </w:r>
      <w:r>
        <w:rPr>
          <w:rFonts w:ascii="Trebuchet MS" w:eastAsia="Trebuchet MS" w:hAnsi="Trebuchet MS" w:cs="Trebuchet MS"/>
          <w:spacing w:val="7"/>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ry</w:t>
      </w:r>
      <w:r>
        <w:rPr>
          <w:rFonts w:ascii="Trebuchet MS" w:eastAsia="Trebuchet MS" w:hAnsi="Trebuchet MS" w:cs="Trebuchet MS"/>
          <w:spacing w:val="6"/>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5"/>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f</w:t>
      </w:r>
      <w:r>
        <w:rPr>
          <w:rFonts w:ascii="Trebuchet MS" w:eastAsia="Trebuchet MS" w:hAnsi="Trebuchet MS" w:cs="Trebuchet MS"/>
          <w:spacing w:val="7"/>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7"/>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6"/>
          <w:sz w:val="24"/>
          <w:szCs w:val="24"/>
        </w:rPr>
        <w:t xml:space="preserve"> </w:t>
      </w:r>
      <w:r>
        <w:rPr>
          <w:rFonts w:ascii="Trebuchet MS" w:eastAsia="Trebuchet MS" w:hAnsi="Trebuchet MS" w:cs="Trebuchet MS"/>
          <w:spacing w:val="-2"/>
          <w:sz w:val="24"/>
          <w:szCs w:val="24"/>
        </w:rPr>
        <w:t>(</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6"/>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7"/>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2"/>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6"/>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8"/>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7"/>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 gu</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n</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usi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3"/>
          <w:sz w:val="24"/>
          <w:szCs w:val="24"/>
        </w:rPr>
        <w:t xml:space="preserve"> </w:t>
      </w:r>
      <w:r>
        <w:rPr>
          <w:rFonts w:ascii="Trebuchet MS" w:eastAsia="Trebuchet MS" w:hAnsi="Trebuchet MS" w:cs="Trebuchet MS"/>
          <w:b/>
          <w:sz w:val="24"/>
          <w:szCs w:val="24"/>
        </w:rPr>
        <w:t>L</w:t>
      </w:r>
      <w:r>
        <w:rPr>
          <w:rFonts w:ascii="Trebuchet MS" w:eastAsia="Trebuchet MS" w:hAnsi="Trebuchet MS" w:cs="Trebuchet MS"/>
          <w:b/>
          <w:spacing w:val="-1"/>
          <w:sz w:val="24"/>
          <w:szCs w:val="24"/>
        </w:rPr>
        <w:t>a</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 xml:space="preserve">x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bm</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t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en</w:t>
      </w:r>
      <w:r>
        <w:rPr>
          <w:rFonts w:ascii="Trebuchet MS" w:eastAsia="Trebuchet MS" w:hAnsi="Trebuchet MS" w:cs="Trebuchet MS"/>
          <w:sz w:val="24"/>
          <w:szCs w:val="24"/>
        </w:rPr>
        <w:t xml:space="preserve">d of </w:t>
      </w:r>
      <w:r>
        <w:rPr>
          <w:rFonts w:ascii="Trebuchet MS" w:eastAsia="Trebuchet MS" w:hAnsi="Trebuchet MS" w:cs="Trebuchet MS"/>
          <w:spacing w:val="-1"/>
          <w:sz w:val="24"/>
          <w:szCs w:val="24"/>
        </w:rPr>
        <w:t>s</w:t>
      </w:r>
      <w:r>
        <w:rPr>
          <w:rFonts w:ascii="Trebuchet MS" w:eastAsia="Trebuchet MS" w:hAnsi="Trebuchet MS" w:cs="Trebuchet MS"/>
          <w:spacing w:val="6"/>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r </w:t>
      </w:r>
      <w:r>
        <w:rPr>
          <w:rFonts w:ascii="Trebuchet MS" w:eastAsia="Trebuchet MS" w:hAnsi="Trebuchet MS" w:cs="Trebuchet MS"/>
          <w:spacing w:val="-2"/>
          <w:sz w:val="24"/>
          <w:szCs w:val="24"/>
        </w:rPr>
        <w:t>I</w:t>
      </w:r>
      <w:r>
        <w:rPr>
          <w:rFonts w:ascii="Trebuchet MS" w:eastAsia="Trebuchet MS" w:hAnsi="Trebuchet MS" w:cs="Trebuchet MS"/>
          <w:sz w:val="24"/>
          <w:szCs w:val="24"/>
        </w:rPr>
        <w:t>.</w:t>
      </w:r>
    </w:p>
    <w:p w14:paraId="69AEE360" w14:textId="77777777" w:rsidR="00B87611" w:rsidRDefault="00963546">
      <w:pPr>
        <w:spacing w:line="260" w:lineRule="exact"/>
        <w:ind w:left="100" w:right="8684"/>
        <w:jc w:val="both"/>
        <w:rPr>
          <w:rFonts w:ascii="Trebuchet MS" w:eastAsia="Trebuchet MS" w:hAnsi="Trebuchet MS" w:cs="Trebuchet MS"/>
          <w:sz w:val="24"/>
          <w:szCs w:val="24"/>
        </w:rPr>
      </w:pPr>
      <w:r>
        <w:rPr>
          <w:rFonts w:ascii="Trebuchet MS" w:eastAsia="Trebuchet MS" w:hAnsi="Trebuchet MS" w:cs="Trebuchet MS"/>
          <w:b/>
          <w:sz w:val="24"/>
          <w:szCs w:val="24"/>
        </w:rPr>
        <w:t>Ti</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Pa</w:t>
      </w:r>
      <w:r>
        <w:rPr>
          <w:rFonts w:ascii="Trebuchet MS" w:eastAsia="Trebuchet MS" w:hAnsi="Trebuchet MS" w:cs="Trebuchet MS"/>
          <w:b/>
          <w:spacing w:val="-1"/>
          <w:sz w:val="24"/>
          <w:szCs w:val="24"/>
        </w:rPr>
        <w:t>g</w:t>
      </w:r>
      <w:r>
        <w:rPr>
          <w:rFonts w:ascii="Trebuchet MS" w:eastAsia="Trebuchet MS" w:hAnsi="Trebuchet MS" w:cs="Trebuchet MS"/>
          <w:b/>
          <w:sz w:val="24"/>
          <w:szCs w:val="24"/>
        </w:rPr>
        <w:t>e</w:t>
      </w:r>
    </w:p>
    <w:p w14:paraId="7555C70B"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t p</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ge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nin</w:t>
      </w:r>
      <w:r>
        <w:rPr>
          <w:rFonts w:ascii="Trebuchet MS" w:eastAsia="Trebuchet MS" w:hAnsi="Trebuchet MS" w:cs="Trebuchet MS"/>
          <w:sz w:val="24"/>
          <w:szCs w:val="24"/>
        </w:rPr>
        <w:t>g</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 T</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i</w:t>
      </w:r>
      <w:r>
        <w:rPr>
          <w:rFonts w:ascii="Trebuchet MS" w:eastAsia="Trebuchet MS" w:hAnsi="Trebuchet MS" w:cs="Trebuchet MS"/>
          <w:sz w:val="24"/>
          <w:szCs w:val="24"/>
        </w:rPr>
        <w:t>c</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pacing w:val="1"/>
          <w:sz w:val="24"/>
          <w:szCs w:val="24"/>
        </w:rPr>
        <w:t>ui</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 Y</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ch</w:t>
      </w:r>
      <w:r>
        <w:rPr>
          <w:rFonts w:ascii="Trebuchet MS" w:eastAsia="Trebuchet MS" w:hAnsi="Trebuchet MS" w:cs="Trebuchet MS"/>
          <w:sz w:val="24"/>
          <w:szCs w:val="24"/>
        </w:rPr>
        <w:t>, and C</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e</w:t>
      </w:r>
      <w:r>
        <w:rPr>
          <w:rFonts w:ascii="Trebuchet MS" w:eastAsia="Trebuchet MS" w:hAnsi="Trebuchet MS" w:cs="Trebuchet MS"/>
          <w:sz w:val="24"/>
          <w:szCs w:val="24"/>
        </w:rPr>
        <w:t>ge</w:t>
      </w:r>
    </w:p>
    <w:p w14:paraId="76C1E3C9" w14:textId="77777777" w:rsidR="00B87611" w:rsidRDefault="00963546">
      <w:pPr>
        <w:spacing w:line="260" w:lineRule="exact"/>
        <w:ind w:left="100" w:right="8683"/>
        <w:jc w:val="both"/>
        <w:rPr>
          <w:rFonts w:ascii="Trebuchet MS" w:eastAsia="Trebuchet MS" w:hAnsi="Trebuchet MS" w:cs="Trebuchet MS"/>
          <w:sz w:val="24"/>
          <w:szCs w:val="24"/>
        </w:rPr>
      </w:pPr>
      <w:r>
        <w:rPr>
          <w:rFonts w:ascii="Trebuchet MS" w:eastAsia="Trebuchet MS" w:hAnsi="Trebuchet MS" w:cs="Trebuchet MS"/>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me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c</w:t>
      </w:r>
      <w:r>
        <w:rPr>
          <w:rFonts w:ascii="Trebuchet MS" w:eastAsia="Trebuchet MS" w:hAnsi="Trebuchet MS" w:cs="Trebuchet MS"/>
          <w:sz w:val="24"/>
          <w:szCs w:val="24"/>
        </w:rPr>
        <w:t>.</w:t>
      </w:r>
    </w:p>
    <w:p w14:paraId="074C7A5A" w14:textId="77777777" w:rsidR="00B87611" w:rsidRDefault="00963546">
      <w:pPr>
        <w:spacing w:line="260" w:lineRule="exact"/>
        <w:ind w:left="100" w:right="8606"/>
        <w:jc w:val="both"/>
        <w:rPr>
          <w:rFonts w:ascii="Trebuchet MS" w:eastAsia="Trebuchet MS" w:hAnsi="Trebuchet MS" w:cs="Trebuchet MS"/>
          <w:sz w:val="24"/>
          <w:szCs w:val="24"/>
        </w:rPr>
      </w:pPr>
      <w:r>
        <w:rPr>
          <w:rFonts w:ascii="Trebuchet MS" w:eastAsia="Trebuchet MS" w:hAnsi="Trebuchet MS" w:cs="Trebuchet MS"/>
          <w:b/>
          <w:sz w:val="24"/>
          <w:szCs w:val="24"/>
        </w:rPr>
        <w:t>C</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if</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c</w:t>
      </w:r>
      <w:r>
        <w:rPr>
          <w:rFonts w:ascii="Trebuchet MS" w:eastAsia="Trebuchet MS" w:hAnsi="Trebuchet MS" w:cs="Trebuchet MS"/>
          <w:b/>
          <w:spacing w:val="-1"/>
          <w:sz w:val="24"/>
          <w:szCs w:val="24"/>
        </w:rPr>
        <w:t>a</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e</w:t>
      </w:r>
    </w:p>
    <w:p w14:paraId="1BFE8A91" w14:textId="77777777" w:rsidR="00B87611" w:rsidRDefault="00963546">
      <w:pPr>
        <w:spacing w:line="280" w:lineRule="exact"/>
        <w:ind w:left="372"/>
        <w:rPr>
          <w:rFonts w:ascii="Trebuchet MS" w:eastAsia="Trebuchet MS" w:hAnsi="Trebuchet MS" w:cs="Trebuchet MS"/>
          <w:sz w:val="24"/>
          <w:szCs w:val="24"/>
        </w:rPr>
      </w:pPr>
      <w:r>
        <w:rPr>
          <w:rFonts w:ascii="Symbol" w:eastAsia="Symbol" w:hAnsi="Symbol" w:cs="Symbol"/>
          <w:position w:val="-1"/>
          <w:sz w:val="24"/>
          <w:szCs w:val="24"/>
        </w:rPr>
        <w:t></w:t>
      </w:r>
      <w:r>
        <w:rPr>
          <w:position w:val="-1"/>
          <w:sz w:val="24"/>
          <w:szCs w:val="24"/>
        </w:rPr>
        <w:t xml:space="preserve">    </w:t>
      </w:r>
      <w:r>
        <w:rPr>
          <w:spacing w:val="38"/>
          <w:position w:val="-1"/>
          <w:sz w:val="24"/>
          <w:szCs w:val="24"/>
        </w:rPr>
        <w:t xml:space="preserve"> </w:t>
      </w:r>
      <w:r>
        <w:rPr>
          <w:rFonts w:ascii="Trebuchet MS" w:eastAsia="Trebuchet MS" w:hAnsi="Trebuchet MS" w:cs="Trebuchet MS"/>
          <w:position w:val="-1"/>
          <w:sz w:val="24"/>
          <w:szCs w:val="24"/>
        </w:rPr>
        <w:t>C</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t</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f</w:t>
      </w:r>
      <w:r>
        <w:rPr>
          <w:rFonts w:ascii="Trebuchet MS" w:eastAsia="Trebuchet MS" w:hAnsi="Trebuchet MS" w:cs="Trebuchet MS"/>
          <w:spacing w:val="-1"/>
          <w:position w:val="-1"/>
          <w:sz w:val="24"/>
          <w:szCs w:val="24"/>
        </w:rPr>
        <w:t>i</w:t>
      </w:r>
      <w:r>
        <w:rPr>
          <w:rFonts w:ascii="Trebuchet MS" w:eastAsia="Trebuchet MS" w:hAnsi="Trebuchet MS" w:cs="Trebuchet MS"/>
          <w:spacing w:val="1"/>
          <w:position w:val="-1"/>
          <w:sz w:val="24"/>
          <w:szCs w:val="24"/>
        </w:rPr>
        <w:t>ca</w:t>
      </w:r>
      <w:r>
        <w:rPr>
          <w:rFonts w:ascii="Trebuchet MS" w:eastAsia="Trebuchet MS" w:hAnsi="Trebuchet MS" w:cs="Trebuchet MS"/>
          <w:spacing w:val="-2"/>
          <w:position w:val="-1"/>
          <w:sz w:val="24"/>
          <w:szCs w:val="24"/>
        </w:rPr>
        <w:t>t</w:t>
      </w:r>
      <w:r>
        <w:rPr>
          <w:rFonts w:ascii="Trebuchet MS" w:eastAsia="Trebuchet MS" w:hAnsi="Trebuchet MS" w:cs="Trebuchet MS"/>
          <w:position w:val="-1"/>
          <w:sz w:val="24"/>
          <w:szCs w:val="24"/>
        </w:rPr>
        <w:t>e</w:t>
      </w:r>
    </w:p>
    <w:p w14:paraId="0F16952D" w14:textId="77777777" w:rsidR="00B87611" w:rsidRDefault="00963546">
      <w:pPr>
        <w:ind w:left="372"/>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38"/>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7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pp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he</w:t>
      </w:r>
      <w:r>
        <w:rPr>
          <w:rFonts w:ascii="Trebuchet MS" w:eastAsia="Trebuchet MS" w:hAnsi="Trebuchet MS" w:cs="Trebuchet MS"/>
          <w:spacing w:val="-1"/>
          <w:sz w:val="24"/>
          <w:szCs w:val="24"/>
        </w:rPr>
        <w:t>e</w:t>
      </w:r>
      <w:r>
        <w:rPr>
          <w:rFonts w:ascii="Trebuchet MS" w:eastAsia="Trebuchet MS" w:hAnsi="Trebuchet MS" w:cs="Trebuchet MS"/>
          <w:sz w:val="24"/>
          <w:szCs w:val="24"/>
        </w:rPr>
        <w:t>t</w:t>
      </w:r>
    </w:p>
    <w:p w14:paraId="7065912C" w14:textId="77777777" w:rsidR="00B87611" w:rsidRDefault="00963546">
      <w:pPr>
        <w:ind w:left="372"/>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38"/>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ut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y,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f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y.</w:t>
      </w:r>
    </w:p>
    <w:p w14:paraId="037F3D2C" w14:textId="77777777" w:rsidR="00B87611" w:rsidRDefault="00963546">
      <w:pPr>
        <w:spacing w:before="2"/>
        <w:ind w:left="100" w:right="6764"/>
        <w:jc w:val="both"/>
        <w:rPr>
          <w:rFonts w:ascii="Trebuchet MS" w:eastAsia="Trebuchet MS" w:hAnsi="Trebuchet MS" w:cs="Trebuchet MS"/>
          <w:sz w:val="24"/>
          <w:szCs w:val="24"/>
        </w:rPr>
      </w:pPr>
      <w:r>
        <w:rPr>
          <w:rFonts w:ascii="Trebuchet MS" w:eastAsia="Trebuchet MS" w:hAnsi="Trebuchet MS" w:cs="Trebuchet MS"/>
          <w:b/>
          <w:spacing w:val="-1"/>
          <w:sz w:val="24"/>
          <w:szCs w:val="24"/>
        </w:rPr>
        <w:t>A</w:t>
      </w:r>
      <w:r>
        <w:rPr>
          <w:rFonts w:ascii="Trebuchet MS" w:eastAsia="Trebuchet MS" w:hAnsi="Trebuchet MS" w:cs="Trebuchet MS"/>
          <w:b/>
          <w:sz w:val="24"/>
          <w:szCs w:val="24"/>
        </w:rPr>
        <w:t>ckn</w:t>
      </w:r>
      <w:r>
        <w:rPr>
          <w:rFonts w:ascii="Trebuchet MS" w:eastAsia="Trebuchet MS" w:hAnsi="Trebuchet MS" w:cs="Trebuchet MS"/>
          <w:b/>
          <w:spacing w:val="1"/>
          <w:sz w:val="24"/>
          <w:szCs w:val="24"/>
        </w:rPr>
        <w:t>o</w:t>
      </w:r>
      <w:r>
        <w:rPr>
          <w:rFonts w:ascii="Trebuchet MS" w:eastAsia="Trebuchet MS" w:hAnsi="Trebuchet MS" w:cs="Trebuchet MS"/>
          <w:b/>
          <w:spacing w:val="-1"/>
          <w:sz w:val="24"/>
          <w:szCs w:val="24"/>
        </w:rPr>
        <w:t>wle</w:t>
      </w:r>
      <w:r>
        <w:rPr>
          <w:rFonts w:ascii="Trebuchet MS" w:eastAsia="Trebuchet MS" w:hAnsi="Trebuchet MS" w:cs="Trebuchet MS"/>
          <w:b/>
          <w:spacing w:val="2"/>
          <w:sz w:val="24"/>
          <w:szCs w:val="24"/>
        </w:rPr>
        <w:t>d</w:t>
      </w:r>
      <w:r>
        <w:rPr>
          <w:rFonts w:ascii="Trebuchet MS" w:eastAsia="Trebuchet MS" w:hAnsi="Trebuchet MS" w:cs="Trebuchet MS"/>
          <w:b/>
          <w:sz w:val="24"/>
          <w:szCs w:val="24"/>
        </w:rPr>
        <w:t>g</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m</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s (</w:t>
      </w:r>
      <w:r>
        <w:rPr>
          <w:rFonts w:ascii="Trebuchet MS" w:eastAsia="Trebuchet MS" w:hAnsi="Trebuchet MS" w:cs="Trebuchet MS"/>
          <w:b/>
          <w:spacing w:val="3"/>
          <w:sz w:val="24"/>
          <w:szCs w:val="24"/>
        </w:rPr>
        <w:t>i</w:t>
      </w:r>
      <w:r>
        <w:rPr>
          <w:rFonts w:ascii="Trebuchet MS" w:eastAsia="Trebuchet MS" w:hAnsi="Trebuchet MS" w:cs="Trebuchet MS"/>
          <w:b/>
          <w:sz w:val="24"/>
          <w:szCs w:val="24"/>
        </w:rPr>
        <w:t xml:space="preserve">f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y</w:t>
      </w:r>
      <w:r>
        <w:rPr>
          <w:rFonts w:ascii="Trebuchet MS" w:eastAsia="Trebuchet MS" w:hAnsi="Trebuchet MS" w:cs="Trebuchet MS"/>
          <w:b/>
          <w:sz w:val="24"/>
          <w:szCs w:val="24"/>
        </w:rPr>
        <w:t>)</w:t>
      </w:r>
    </w:p>
    <w:p w14:paraId="435A81F3" w14:textId="77777777" w:rsidR="00B87611" w:rsidRDefault="00963546">
      <w:pPr>
        <w:ind w:left="820"/>
        <w:rPr>
          <w:rFonts w:ascii="Trebuchet MS" w:eastAsia="Trebuchet MS" w:hAnsi="Trebuchet MS" w:cs="Trebuchet MS"/>
          <w:sz w:val="24"/>
          <w:szCs w:val="24"/>
        </w:rPr>
      </w:pPr>
      <w:r>
        <w:rPr>
          <w:rFonts w:ascii="Trebuchet MS" w:eastAsia="Trebuchet MS" w:hAnsi="Trebuchet MS" w:cs="Trebuchet MS"/>
          <w:sz w:val="24"/>
          <w:szCs w:val="24"/>
        </w:rPr>
        <w:t>Th</w:t>
      </w:r>
      <w:r>
        <w:rPr>
          <w:rFonts w:ascii="Trebuchet MS" w:eastAsia="Trebuchet MS" w:hAnsi="Trebuchet MS" w:cs="Trebuchet MS"/>
          <w:spacing w:val="1"/>
          <w:sz w:val="24"/>
          <w:szCs w:val="24"/>
        </w:rPr>
        <w:t>an</w:t>
      </w:r>
      <w:r>
        <w:rPr>
          <w:rFonts w:ascii="Trebuchet MS" w:eastAsia="Trebuchet MS" w:hAnsi="Trebuchet MS" w:cs="Trebuchet MS"/>
          <w:spacing w:val="-1"/>
          <w:sz w:val="24"/>
          <w:szCs w:val="24"/>
        </w:rPr>
        <w:t>ki</w:t>
      </w:r>
      <w:r>
        <w:rPr>
          <w:rFonts w:ascii="Trebuchet MS" w:eastAsia="Trebuchet MS" w:hAnsi="Trebuchet MS" w:cs="Trebuchet MS"/>
          <w:spacing w:val="1"/>
          <w:sz w:val="24"/>
          <w:szCs w:val="24"/>
        </w:rPr>
        <w:t>n</w:t>
      </w:r>
      <w:r>
        <w:rPr>
          <w:rFonts w:ascii="Trebuchet MS" w:eastAsia="Trebuchet MS" w:hAnsi="Trebuchet MS" w:cs="Trebuchet MS"/>
          <w:sz w:val="24"/>
          <w:szCs w:val="24"/>
        </w:rPr>
        <w:t>g a</w:t>
      </w:r>
      <w:r>
        <w:rPr>
          <w:rFonts w:ascii="Trebuchet MS" w:eastAsia="Trebuchet MS" w:hAnsi="Trebuchet MS" w:cs="Trebuchet MS"/>
          <w:spacing w:val="1"/>
          <w:sz w:val="24"/>
          <w:szCs w:val="24"/>
        </w:rPr>
        <w:t>n</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o</w:t>
      </w:r>
      <w:r>
        <w:rPr>
          <w:rFonts w:ascii="Trebuchet MS" w:eastAsia="Trebuchet MS" w:hAnsi="Trebuchet MS" w:cs="Trebuchet MS"/>
          <w:sz w:val="24"/>
          <w:szCs w:val="24"/>
        </w:rPr>
        <w:t>n /</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ta</w:t>
      </w:r>
      <w:r>
        <w:rPr>
          <w:rFonts w:ascii="Trebuchet MS" w:eastAsia="Trebuchet MS" w:hAnsi="Trebuchet MS" w:cs="Trebuchet MS"/>
          <w:sz w:val="24"/>
          <w:szCs w:val="24"/>
        </w:rPr>
        <w:t>ff m</w:t>
      </w:r>
      <w:r>
        <w:rPr>
          <w:rFonts w:ascii="Trebuchet MS" w:eastAsia="Trebuchet MS" w:hAnsi="Trebuchet MS" w:cs="Trebuchet MS"/>
          <w:spacing w:val="1"/>
          <w:sz w:val="24"/>
          <w:szCs w:val="24"/>
        </w:rPr>
        <w:t>e</w:t>
      </w:r>
      <w:r>
        <w:rPr>
          <w:rFonts w:ascii="Trebuchet MS" w:eastAsia="Trebuchet MS" w:hAnsi="Trebuchet MS" w:cs="Trebuchet MS"/>
          <w:sz w:val="24"/>
          <w:szCs w:val="24"/>
        </w:rPr>
        <w:t>mb</w:t>
      </w:r>
      <w:r>
        <w:rPr>
          <w:rFonts w:ascii="Trebuchet MS" w:eastAsia="Trebuchet MS" w:hAnsi="Trebuchet MS" w:cs="Trebuchet MS"/>
          <w:spacing w:val="1"/>
          <w:sz w:val="24"/>
          <w:szCs w:val="24"/>
        </w:rPr>
        <w:t>e</w:t>
      </w:r>
      <w:r>
        <w:rPr>
          <w:rFonts w:ascii="Trebuchet MS" w:eastAsia="Trebuchet MS" w:hAnsi="Trebuchet MS" w:cs="Trebuchet MS"/>
          <w:sz w:val="24"/>
          <w:szCs w:val="24"/>
        </w:rPr>
        <w:t>r /</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f to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w:t>
      </w:r>
    </w:p>
    <w:p w14:paraId="02380D44" w14:textId="77777777" w:rsidR="00B87611" w:rsidRDefault="00B87611">
      <w:pPr>
        <w:spacing w:before="9" w:line="120" w:lineRule="exact"/>
        <w:rPr>
          <w:sz w:val="13"/>
          <w:szCs w:val="13"/>
        </w:rPr>
      </w:pPr>
    </w:p>
    <w:p w14:paraId="3B618FD8" w14:textId="77777777" w:rsidR="00B87611" w:rsidRDefault="00963546">
      <w:pPr>
        <w:ind w:left="100" w:right="8866"/>
        <w:jc w:val="both"/>
        <w:rPr>
          <w:rFonts w:ascii="Trebuchet MS" w:eastAsia="Trebuchet MS" w:hAnsi="Trebuchet MS" w:cs="Trebuchet MS"/>
          <w:sz w:val="24"/>
          <w:szCs w:val="24"/>
        </w:rPr>
      </w:pPr>
      <w:r>
        <w:rPr>
          <w:rFonts w:ascii="Trebuchet MS" w:eastAsia="Trebuchet MS" w:hAnsi="Trebuchet MS" w:cs="Trebuchet MS"/>
          <w:b/>
          <w:spacing w:val="-1"/>
          <w:sz w:val="24"/>
          <w:szCs w:val="24"/>
        </w:rPr>
        <w:t>A</w:t>
      </w:r>
      <w:r>
        <w:rPr>
          <w:rFonts w:ascii="Trebuchet MS" w:eastAsia="Trebuchet MS" w:hAnsi="Trebuchet MS" w:cs="Trebuchet MS"/>
          <w:b/>
          <w:sz w:val="24"/>
          <w:szCs w:val="24"/>
        </w:rPr>
        <w:t>b</w:t>
      </w:r>
      <w:r>
        <w:rPr>
          <w:rFonts w:ascii="Trebuchet MS" w:eastAsia="Trebuchet MS" w:hAnsi="Trebuchet MS" w:cs="Trebuchet MS"/>
          <w:b/>
          <w:spacing w:val="-1"/>
          <w:sz w:val="24"/>
          <w:szCs w:val="24"/>
        </w:rPr>
        <w:t>s</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ract</w:t>
      </w:r>
    </w:p>
    <w:p w14:paraId="28D81668"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A m</w:t>
      </w:r>
      <w:r>
        <w:rPr>
          <w:rFonts w:ascii="Trebuchet MS" w:eastAsia="Trebuchet MS" w:hAnsi="Trebuchet MS" w:cs="Trebuchet MS"/>
          <w:spacing w:val="1"/>
          <w:sz w:val="24"/>
          <w:szCs w:val="24"/>
        </w:rPr>
        <w:t>ini</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m of </w:t>
      </w:r>
      <w:r>
        <w:rPr>
          <w:rFonts w:ascii="Trebuchet MS" w:eastAsia="Trebuchet MS" w:hAnsi="Trebuchet MS" w:cs="Trebuchet MS"/>
          <w:spacing w:val="-1"/>
          <w:sz w:val="24"/>
          <w:szCs w:val="24"/>
        </w:rPr>
        <w:t>10</w:t>
      </w:r>
      <w:r>
        <w:rPr>
          <w:rFonts w:ascii="Trebuchet MS" w:eastAsia="Trebuchet MS" w:hAnsi="Trebuchet MS" w:cs="Trebuchet MS"/>
          <w:sz w:val="24"/>
          <w:szCs w:val="24"/>
        </w:rPr>
        <w:t>0</w:t>
      </w:r>
      <w:r>
        <w:rPr>
          <w:rFonts w:ascii="Trebuchet MS" w:eastAsia="Trebuchet MS" w:hAnsi="Trebuchet MS" w:cs="Trebuchet MS"/>
          <w:spacing w:val="-1"/>
          <w:sz w:val="24"/>
          <w:szCs w:val="24"/>
        </w:rPr>
        <w:t xml:space="preserve"> w</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ds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rie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in</w:t>
      </w:r>
      <w:r>
        <w:rPr>
          <w:rFonts w:ascii="Trebuchet MS" w:eastAsia="Trebuchet MS" w:hAnsi="Trebuchet MS" w:cs="Trebuchet MS"/>
          <w:sz w:val="24"/>
          <w:szCs w:val="24"/>
        </w:rPr>
        <w:t>g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i</w:t>
      </w:r>
      <w:r>
        <w:rPr>
          <w:rFonts w:ascii="Trebuchet MS" w:eastAsia="Trebuchet MS" w:hAnsi="Trebuchet MS" w:cs="Trebuchet MS"/>
          <w:sz w:val="24"/>
          <w:szCs w:val="24"/>
        </w:rPr>
        <w:t>c</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con</w:t>
      </w:r>
      <w:r>
        <w:rPr>
          <w:rFonts w:ascii="Trebuchet MS" w:eastAsia="Trebuchet MS" w:hAnsi="Trebuchet MS" w:cs="Trebuchet MS"/>
          <w:spacing w:val="-1"/>
          <w:sz w:val="24"/>
          <w:szCs w:val="24"/>
        </w:rPr>
        <w:t>si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pacing w:val="-2"/>
          <w:sz w:val="24"/>
          <w:szCs w:val="24"/>
        </w:rPr>
        <w:t>n</w:t>
      </w:r>
      <w:r>
        <w:rPr>
          <w:rFonts w:ascii="Trebuchet MS" w:eastAsia="Trebuchet MS" w:hAnsi="Trebuchet MS" w:cs="Trebuchet MS"/>
          <w:sz w:val="24"/>
          <w:szCs w:val="24"/>
        </w:rPr>
        <w:t>.</w:t>
      </w:r>
    </w:p>
    <w:p w14:paraId="04E06276" w14:textId="77777777" w:rsidR="00B87611" w:rsidRDefault="00963546">
      <w:pPr>
        <w:spacing w:line="260" w:lineRule="exact"/>
        <w:ind w:left="100" w:right="8722"/>
        <w:jc w:val="both"/>
        <w:rPr>
          <w:rFonts w:ascii="Trebuchet MS" w:eastAsia="Trebuchet MS" w:hAnsi="Trebuchet MS" w:cs="Trebuchet MS"/>
          <w:sz w:val="24"/>
          <w:szCs w:val="24"/>
        </w:rPr>
      </w:pPr>
      <w:r>
        <w:rPr>
          <w:rFonts w:ascii="Trebuchet MS" w:eastAsia="Trebuchet MS" w:hAnsi="Trebuchet MS" w:cs="Trebuchet MS"/>
          <w:b/>
          <w:sz w:val="24"/>
          <w:szCs w:val="24"/>
        </w:rPr>
        <w:t>K</w:t>
      </w:r>
      <w:r>
        <w:rPr>
          <w:rFonts w:ascii="Trebuchet MS" w:eastAsia="Trebuchet MS" w:hAnsi="Trebuchet MS" w:cs="Trebuchet MS"/>
          <w:b/>
          <w:spacing w:val="-1"/>
          <w:sz w:val="24"/>
          <w:szCs w:val="24"/>
        </w:rPr>
        <w:t>eyw</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rds</w:t>
      </w:r>
    </w:p>
    <w:p w14:paraId="2F2DF1B4"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A m</w:t>
      </w:r>
      <w:r>
        <w:rPr>
          <w:rFonts w:ascii="Trebuchet MS" w:eastAsia="Trebuchet MS" w:hAnsi="Trebuchet MS" w:cs="Trebuchet MS"/>
          <w:spacing w:val="1"/>
          <w:sz w:val="24"/>
          <w:szCs w:val="24"/>
        </w:rPr>
        <w:t>ini</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u</w:t>
      </w:r>
      <w:r>
        <w:rPr>
          <w:rFonts w:ascii="Trebuchet MS" w:eastAsia="Trebuchet MS" w:hAnsi="Trebuchet MS" w:cs="Trebuchet MS"/>
          <w:sz w:val="24"/>
          <w:szCs w:val="24"/>
        </w:rPr>
        <w:t>m of 5</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3"/>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x</w:t>
      </w:r>
      <w:r>
        <w:rPr>
          <w:rFonts w:ascii="Trebuchet MS" w:eastAsia="Trebuchet MS" w:hAnsi="Trebuchet MS" w:cs="Trebuchet MS"/>
          <w:spacing w:val="1"/>
          <w:sz w:val="24"/>
          <w:szCs w:val="24"/>
        </w:rPr>
        <w:t>i</w:t>
      </w:r>
      <w:r>
        <w:rPr>
          <w:rFonts w:ascii="Trebuchet MS" w:eastAsia="Trebuchet MS" w:hAnsi="Trebuchet MS" w:cs="Trebuchet MS"/>
          <w:sz w:val="24"/>
          <w:szCs w:val="24"/>
        </w:rPr>
        <w:t>m</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m of </w:t>
      </w:r>
      <w:r>
        <w:rPr>
          <w:rFonts w:ascii="Trebuchet MS" w:eastAsia="Trebuchet MS" w:hAnsi="Trebuchet MS" w:cs="Trebuchet MS"/>
          <w:spacing w:val="-1"/>
          <w:sz w:val="24"/>
          <w:szCs w:val="24"/>
        </w:rPr>
        <w:t>1</w:t>
      </w:r>
      <w:r>
        <w:rPr>
          <w:rFonts w:ascii="Trebuchet MS" w:eastAsia="Trebuchet MS" w:hAnsi="Trebuchet MS" w:cs="Trebuchet MS"/>
          <w:sz w:val="24"/>
          <w:szCs w:val="24"/>
        </w:rPr>
        <w:t>0</w:t>
      </w:r>
    </w:p>
    <w:p w14:paraId="109E6002" w14:textId="77777777" w:rsidR="00B87611" w:rsidRDefault="00963546">
      <w:pPr>
        <w:spacing w:line="260" w:lineRule="exact"/>
        <w:ind w:left="100" w:right="8412"/>
        <w:jc w:val="both"/>
        <w:rPr>
          <w:rFonts w:ascii="Trebuchet MS" w:eastAsia="Trebuchet MS" w:hAnsi="Trebuchet MS" w:cs="Trebuchet MS"/>
          <w:sz w:val="24"/>
          <w:szCs w:val="24"/>
        </w:rPr>
      </w:pPr>
      <w:r>
        <w:rPr>
          <w:rFonts w:ascii="Trebuchet MS" w:eastAsia="Trebuchet MS" w:hAnsi="Trebuchet MS" w:cs="Trebuchet MS"/>
          <w:b/>
          <w:sz w:val="24"/>
          <w:szCs w:val="24"/>
        </w:rPr>
        <w:t>In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du</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t</w:t>
      </w:r>
      <w:r>
        <w:rPr>
          <w:rFonts w:ascii="Trebuchet MS" w:eastAsia="Trebuchet MS" w:hAnsi="Trebuchet MS" w:cs="Trebuchet MS"/>
          <w:b/>
          <w:spacing w:val="-2"/>
          <w:sz w:val="24"/>
          <w:szCs w:val="24"/>
        </w:rPr>
        <w: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w:t>
      </w:r>
    </w:p>
    <w:p w14:paraId="26D5E97F" w14:textId="77777777" w:rsidR="00B87611" w:rsidRDefault="00B87611">
      <w:pPr>
        <w:spacing w:before="4" w:line="140" w:lineRule="exact"/>
        <w:rPr>
          <w:sz w:val="14"/>
          <w:szCs w:val="14"/>
        </w:rPr>
      </w:pPr>
    </w:p>
    <w:p w14:paraId="776B6C86" w14:textId="77777777" w:rsidR="00B87611" w:rsidRDefault="00963546">
      <w:pPr>
        <w:spacing w:line="260" w:lineRule="exact"/>
        <w:ind w:left="100" w:right="75"/>
        <w:rPr>
          <w:rFonts w:ascii="Trebuchet MS" w:eastAsia="Trebuchet MS" w:hAnsi="Trebuchet MS" w:cs="Trebuchet MS"/>
          <w:sz w:val="24"/>
          <w:szCs w:val="24"/>
        </w:rPr>
      </w:pPr>
      <w:r>
        <w:rPr>
          <w:rFonts w:ascii="Trebuchet MS" w:eastAsia="Trebuchet MS" w:hAnsi="Trebuchet MS" w:cs="Trebuchet MS"/>
          <w:sz w:val="24"/>
          <w:szCs w:val="24"/>
        </w:rPr>
        <w:t>I</w:t>
      </w:r>
      <w:r>
        <w:rPr>
          <w:rFonts w:ascii="Trebuchet MS" w:eastAsia="Trebuchet MS" w:hAnsi="Trebuchet MS" w:cs="Trebuchet MS"/>
          <w:spacing w:val="1"/>
          <w:sz w:val="24"/>
          <w:szCs w:val="24"/>
        </w:rPr>
        <w:t>nt</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rie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of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ai</w:t>
      </w:r>
      <w:r>
        <w:rPr>
          <w:rFonts w:ascii="Trebuchet MS" w:eastAsia="Trebuchet MS" w:hAnsi="Trebuchet MS" w:cs="Trebuchet MS"/>
          <w:spacing w:val="-1"/>
          <w:sz w:val="24"/>
          <w:szCs w:val="24"/>
        </w:rPr>
        <w:t>l</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det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k</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8"/>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co</w:t>
      </w:r>
      <w:r>
        <w:rPr>
          <w:rFonts w:ascii="Trebuchet MS" w:eastAsia="Trebuchet MS" w:hAnsi="Trebuchet MS" w:cs="Trebuchet MS"/>
          <w:sz w:val="24"/>
          <w:szCs w:val="24"/>
        </w:rPr>
        <w:t>pe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oti</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 o</w:t>
      </w:r>
      <w:r>
        <w:rPr>
          <w:rFonts w:ascii="Trebuchet MS" w:eastAsia="Trebuchet MS" w:hAnsi="Trebuchet MS" w:cs="Trebuchet MS"/>
          <w:spacing w:val="1"/>
          <w:sz w:val="24"/>
          <w:szCs w:val="24"/>
        </w:rPr>
        <w:t>r</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iz</w:t>
      </w:r>
      <w:r>
        <w:rPr>
          <w:rFonts w:ascii="Trebuchet MS" w:eastAsia="Trebuchet MS" w:hAnsi="Trebuchet MS" w:cs="Trebuchet MS"/>
          <w:spacing w:val="1"/>
          <w:sz w:val="24"/>
          <w:szCs w:val="24"/>
        </w:rPr>
        <w:t>ati</w:t>
      </w:r>
      <w:r>
        <w:rPr>
          <w:rFonts w:ascii="Trebuchet MS" w:eastAsia="Trebuchet MS" w:hAnsi="Trebuchet MS" w:cs="Trebuchet MS"/>
          <w:spacing w:val="-2"/>
          <w:sz w:val="24"/>
          <w:szCs w:val="24"/>
        </w:rPr>
        <w:t>o</w:t>
      </w:r>
      <w:r>
        <w:rPr>
          <w:rFonts w:ascii="Trebuchet MS" w:eastAsia="Trebuchet MS" w:hAnsi="Trebuchet MS" w:cs="Trebuchet MS"/>
          <w:sz w:val="24"/>
          <w:szCs w:val="24"/>
        </w:rPr>
        <w:t>n of 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14:paraId="6F2F4424" w14:textId="77777777" w:rsidR="00B87611" w:rsidRDefault="00B87611">
      <w:pPr>
        <w:spacing w:before="16" w:line="260" w:lineRule="exact"/>
        <w:rPr>
          <w:sz w:val="26"/>
          <w:szCs w:val="26"/>
        </w:rPr>
      </w:pPr>
    </w:p>
    <w:p w14:paraId="035615D6" w14:textId="77777777" w:rsidR="00B87611" w:rsidRDefault="00963546">
      <w:pPr>
        <w:ind w:left="100" w:right="7828"/>
        <w:jc w:val="both"/>
        <w:rPr>
          <w:rFonts w:ascii="Trebuchet MS" w:eastAsia="Trebuchet MS" w:hAnsi="Trebuchet MS" w:cs="Trebuchet MS"/>
          <w:sz w:val="24"/>
          <w:szCs w:val="24"/>
        </w:rPr>
      </w:pPr>
      <w:r>
        <w:rPr>
          <w:rFonts w:ascii="Trebuchet MS" w:eastAsia="Trebuchet MS" w:hAnsi="Trebuchet MS" w:cs="Trebuchet MS"/>
          <w:b/>
          <w:sz w:val="24"/>
          <w:szCs w:val="24"/>
        </w:rPr>
        <w:t>Lit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ra</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ure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Sur</w:t>
      </w:r>
      <w:r>
        <w:rPr>
          <w:rFonts w:ascii="Trebuchet MS" w:eastAsia="Trebuchet MS" w:hAnsi="Trebuchet MS" w:cs="Trebuchet MS"/>
          <w:b/>
          <w:spacing w:val="1"/>
          <w:sz w:val="24"/>
          <w:szCs w:val="24"/>
        </w:rPr>
        <w:t>v</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y</w:t>
      </w:r>
    </w:p>
    <w:p w14:paraId="189076DB" w14:textId="77777777" w:rsidR="00B87611" w:rsidRDefault="00B87611">
      <w:pPr>
        <w:spacing w:before="2" w:line="140" w:lineRule="exact"/>
        <w:rPr>
          <w:sz w:val="14"/>
          <w:szCs w:val="14"/>
        </w:rPr>
      </w:pPr>
    </w:p>
    <w:p w14:paraId="792C674D" w14:textId="77777777" w:rsidR="00B87611" w:rsidRDefault="00963546">
      <w:pPr>
        <w:spacing w:line="260" w:lineRule="exact"/>
        <w:ind w:left="100" w:right="76"/>
        <w:jc w:val="both"/>
        <w:rPr>
          <w:rFonts w:ascii="Trebuchet MS" w:eastAsia="Trebuchet MS" w:hAnsi="Trebuchet MS" w:cs="Trebuchet MS"/>
          <w:sz w:val="24"/>
          <w:szCs w:val="24"/>
        </w:rPr>
      </w:pPr>
      <w:r>
        <w:rPr>
          <w:rFonts w:ascii="Trebuchet MS" w:eastAsia="Trebuchet MS" w:hAnsi="Trebuchet MS" w:cs="Trebuchet MS"/>
          <w:sz w:val="24"/>
          <w:szCs w:val="24"/>
        </w:rPr>
        <w:t>The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rv</w:t>
      </w:r>
      <w:r>
        <w:rPr>
          <w:rFonts w:ascii="Trebuchet MS" w:eastAsia="Trebuchet MS" w:hAnsi="Trebuchet MS" w:cs="Trebuchet MS"/>
          <w:spacing w:val="1"/>
          <w:sz w:val="24"/>
          <w:szCs w:val="24"/>
        </w:rPr>
        <w:t>e</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i</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fy</w:t>
      </w:r>
      <w:r>
        <w:rPr>
          <w:rFonts w:ascii="Trebuchet MS" w:eastAsia="Trebuchet MS" w:hAnsi="Trebuchet MS" w:cs="Trebuchet MS"/>
          <w:spacing w:val="1"/>
          <w:sz w:val="24"/>
          <w:szCs w:val="24"/>
        </w:rPr>
        <w:t xml:space="preserve"> in</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el</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an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rk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an</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no</w:t>
      </w:r>
      <w:r>
        <w:rPr>
          <w:rFonts w:ascii="Trebuchet MS" w:eastAsia="Trebuchet MS" w:hAnsi="Trebuchet MS" w:cs="Trebuchet MS"/>
          <w:spacing w:val="-1"/>
          <w:sz w:val="24"/>
          <w:szCs w:val="24"/>
        </w:rPr>
        <w:t>w</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m</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act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i</w:t>
      </w:r>
      <w:r>
        <w:rPr>
          <w:rFonts w:ascii="Trebuchet MS" w:eastAsia="Trebuchet MS" w:hAnsi="Trebuchet MS" w:cs="Trebuchet MS"/>
          <w:sz w:val="24"/>
          <w:szCs w:val="24"/>
        </w:rPr>
        <w:t>t</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ith</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1"/>
          <w:sz w:val="24"/>
          <w:szCs w:val="24"/>
        </w:rPr>
        <w:t xml:space="preserve"> 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ea</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pacing w:val="-3"/>
          <w:sz w:val="24"/>
          <w:szCs w:val="24"/>
        </w:rPr>
        <w:t>T</w:t>
      </w:r>
      <w:r>
        <w:rPr>
          <w:rFonts w:ascii="Trebuchet MS" w:eastAsia="Trebuchet MS" w:hAnsi="Trebuchet MS" w:cs="Trebuchet MS"/>
          <w:spacing w:val="1"/>
          <w:sz w:val="24"/>
          <w:szCs w:val="24"/>
        </w:rPr>
        <w:t>hi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3"/>
          <w:sz w:val="24"/>
          <w:szCs w:val="24"/>
        </w:rPr>
        <w:t>o</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4"/>
          <w:sz w:val="24"/>
          <w:szCs w:val="24"/>
        </w:rPr>
        <w:t>l</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inc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si</w:t>
      </w:r>
      <w:r>
        <w:rPr>
          <w:rFonts w:ascii="Trebuchet MS" w:eastAsia="Trebuchet MS" w:hAnsi="Trebuchet MS" w:cs="Trebuchet MS"/>
          <w:sz w:val="24"/>
          <w:szCs w:val="24"/>
        </w:rPr>
        <w:t>ve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cu</w:t>
      </w:r>
      <w:r>
        <w:rPr>
          <w:rFonts w:ascii="Trebuchet MS" w:eastAsia="Trebuchet MS" w:hAnsi="Trebuchet MS" w:cs="Trebuchet MS"/>
          <w:spacing w:val="-2"/>
          <w:sz w:val="24"/>
          <w:szCs w:val="24"/>
        </w:rPr>
        <w:t>r</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e</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y</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3"/>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h</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1"/>
          <w:sz w:val="24"/>
          <w:szCs w:val="24"/>
        </w:rPr>
        <w:t xml:space="preserve"> t</w:t>
      </w:r>
      <w:r>
        <w:rPr>
          <w:rFonts w:ascii="Trebuchet MS" w:eastAsia="Trebuchet MS" w:hAnsi="Trebuchet MS" w:cs="Trebuchet MS"/>
          <w:sz w:val="24"/>
          <w:szCs w:val="24"/>
        </w:rPr>
        <w:t>o 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 I</w:t>
      </w:r>
      <w:r>
        <w:rPr>
          <w:rFonts w:ascii="Trebuchet MS" w:eastAsia="Trebuchet MS" w:hAnsi="Trebuchet MS" w:cs="Trebuchet MS"/>
          <w:spacing w:val="1"/>
          <w:sz w:val="24"/>
          <w:szCs w:val="24"/>
        </w:rPr>
        <w:t>nc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z w:val="24"/>
          <w:szCs w:val="24"/>
        </w:rPr>
        <w:t>dy</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4"/>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ms</w:t>
      </w:r>
      <w:r>
        <w:rPr>
          <w:rFonts w:ascii="Trebuchet MS" w:eastAsia="Trebuchet MS" w:hAnsi="Trebuchet MS" w:cs="Trebuchet MS"/>
          <w:spacing w:val="1"/>
          <w:sz w:val="24"/>
          <w:szCs w:val="24"/>
        </w:rPr>
        <w:t xml:space="preserve"> a</w:t>
      </w:r>
      <w:r>
        <w:rPr>
          <w:rFonts w:ascii="Trebuchet MS" w:eastAsia="Trebuchet MS" w:hAnsi="Trebuchet MS" w:cs="Trebuchet MS"/>
          <w:sz w:val="24"/>
          <w:szCs w:val="24"/>
        </w:rPr>
        <w:t>v</w:t>
      </w:r>
      <w:r>
        <w:rPr>
          <w:rFonts w:ascii="Trebuchet MS" w:eastAsia="Trebuchet MS" w:hAnsi="Trebuchet MS" w:cs="Trebuchet MS"/>
          <w:spacing w:val="1"/>
          <w:sz w:val="24"/>
          <w:szCs w:val="24"/>
        </w:rPr>
        <w:t>ai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y</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on</w:t>
      </w:r>
      <w:r>
        <w:rPr>
          <w:rFonts w:ascii="Trebuchet MS" w:eastAsia="Trebuchet MS" w:hAnsi="Trebuchet MS" w:cs="Trebuchet MS"/>
          <w:sz w:val="24"/>
          <w:szCs w:val="24"/>
        </w:rPr>
        <w:t>g</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h</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i</w:t>
      </w:r>
      <w:r>
        <w:rPr>
          <w:rFonts w:ascii="Trebuchet MS" w:eastAsia="Trebuchet MS" w:hAnsi="Trebuchet MS" w:cs="Trebuchet MS"/>
          <w:sz w:val="24"/>
          <w:szCs w:val="24"/>
        </w:rPr>
        <w:t>r pr</w:t>
      </w:r>
      <w:r>
        <w:rPr>
          <w:rFonts w:ascii="Trebuchet MS" w:eastAsia="Trebuchet MS" w:hAnsi="Trebuchet MS" w:cs="Trebuchet MS"/>
          <w:spacing w:val="1"/>
          <w:sz w:val="24"/>
          <w:szCs w:val="24"/>
        </w:rPr>
        <w:t>o</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an</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con</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f</w:t>
      </w:r>
      <w:r>
        <w:rPr>
          <w:rFonts w:ascii="Trebuchet MS" w:eastAsia="Trebuchet MS" w:hAnsi="Trebuchet MS" w:cs="Trebuchet MS"/>
          <w:sz w:val="24"/>
          <w:szCs w:val="24"/>
        </w:rPr>
        <w:t xml:space="preserve">y </w:t>
      </w:r>
      <w:r>
        <w:rPr>
          <w:rFonts w:ascii="Trebuchet MS" w:eastAsia="Trebuchet MS" w:hAnsi="Trebuchet MS" w:cs="Trebuchet MS"/>
          <w:spacing w:val="1"/>
          <w:sz w:val="24"/>
          <w:szCs w:val="24"/>
        </w:rPr>
        <w:t>tho</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w:t>
      </w:r>
      <w:r>
        <w:rPr>
          <w:rFonts w:ascii="Trebuchet MS" w:eastAsia="Trebuchet MS" w:hAnsi="Trebuchet MS" w:cs="Trebuchet MS"/>
          <w:spacing w:val="1"/>
          <w:sz w:val="24"/>
          <w:szCs w:val="24"/>
        </w:rPr>
        <w:t>he</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he</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or </w:t>
      </w:r>
      <w:r>
        <w:rPr>
          <w:rFonts w:ascii="Trebuchet MS" w:eastAsia="Trebuchet MS" w:hAnsi="Trebuchet MS" w:cs="Trebuchet MS"/>
          <w:spacing w:val="-1"/>
          <w:sz w:val="24"/>
          <w:szCs w:val="24"/>
        </w:rPr>
        <w:t>sca</w:t>
      </w:r>
      <w:r>
        <w:rPr>
          <w:rFonts w:ascii="Trebuchet MS" w:eastAsia="Trebuchet MS" w:hAnsi="Trebuchet MS" w:cs="Trebuchet MS"/>
          <w:sz w:val="24"/>
          <w:szCs w:val="24"/>
        </w:rPr>
        <w:t>r</w:t>
      </w:r>
      <w:r>
        <w:rPr>
          <w:rFonts w:ascii="Trebuchet MS" w:eastAsia="Trebuchet MS" w:hAnsi="Trebuchet MS" w:cs="Trebuchet MS"/>
          <w:spacing w:val="1"/>
          <w:sz w:val="24"/>
          <w:szCs w:val="24"/>
        </w:rPr>
        <w:t>cit</w:t>
      </w:r>
      <w:r>
        <w:rPr>
          <w:rFonts w:ascii="Trebuchet MS" w:eastAsia="Trebuchet MS" w:hAnsi="Trebuchet MS" w:cs="Trebuchet MS"/>
          <w:sz w:val="24"/>
          <w:szCs w:val="24"/>
        </w:rPr>
        <w:t>y.</w:t>
      </w:r>
    </w:p>
    <w:p w14:paraId="3783FA92" w14:textId="77777777" w:rsidR="00B87611" w:rsidRDefault="00B87611">
      <w:pPr>
        <w:spacing w:before="18" w:line="260" w:lineRule="exact"/>
        <w:rPr>
          <w:sz w:val="26"/>
          <w:szCs w:val="26"/>
        </w:rPr>
      </w:pPr>
    </w:p>
    <w:p w14:paraId="5D3087C8" w14:textId="77777777" w:rsidR="00B87611" w:rsidRDefault="00963546">
      <w:pPr>
        <w:ind w:left="100" w:right="6602"/>
        <w:jc w:val="both"/>
        <w:rPr>
          <w:rFonts w:ascii="Trebuchet MS" w:eastAsia="Trebuchet MS" w:hAnsi="Trebuchet MS" w:cs="Trebuchet MS"/>
          <w:sz w:val="24"/>
          <w:szCs w:val="24"/>
        </w:rPr>
      </w:pPr>
      <w:r>
        <w:rPr>
          <w:rFonts w:ascii="Trebuchet MS" w:eastAsia="Trebuchet MS" w:hAnsi="Trebuchet MS" w:cs="Trebuchet MS"/>
          <w:b/>
          <w:spacing w:val="-1"/>
          <w:sz w:val="24"/>
          <w:szCs w:val="24"/>
        </w:rPr>
        <w:t>De</w:t>
      </w:r>
      <w:r>
        <w:rPr>
          <w:rFonts w:ascii="Trebuchet MS" w:eastAsia="Trebuchet MS" w:hAnsi="Trebuchet MS" w:cs="Trebuchet MS"/>
          <w:b/>
          <w:sz w:val="24"/>
          <w:szCs w:val="24"/>
        </w:rPr>
        <w:t xml:space="preserve">sign </w:t>
      </w:r>
      <w:r>
        <w:rPr>
          <w:rFonts w:ascii="Trebuchet MS" w:eastAsia="Trebuchet MS" w:hAnsi="Trebuchet MS" w:cs="Trebuchet MS"/>
          <w:b/>
          <w:spacing w:val="1"/>
          <w:sz w:val="24"/>
          <w:szCs w:val="24"/>
        </w:rPr>
        <w:t>D</w:t>
      </w:r>
      <w:r>
        <w:rPr>
          <w:rFonts w:ascii="Trebuchet MS" w:eastAsia="Trebuchet MS" w:hAnsi="Trebuchet MS" w:cs="Trebuchet MS"/>
          <w:b/>
          <w:spacing w:val="-1"/>
          <w:sz w:val="24"/>
          <w:szCs w:val="24"/>
        </w:rPr>
        <w:t>e</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ai</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s (</w:t>
      </w:r>
      <w:r>
        <w:rPr>
          <w:rFonts w:ascii="Trebuchet MS" w:eastAsia="Trebuchet MS" w:hAnsi="Trebuchet MS" w:cs="Trebuchet MS"/>
          <w:b/>
          <w:spacing w:val="1"/>
          <w:sz w:val="24"/>
          <w:szCs w:val="24"/>
        </w:rPr>
        <w:t>P</w:t>
      </w:r>
      <w:r>
        <w:rPr>
          <w:rFonts w:ascii="Trebuchet MS" w:eastAsia="Trebuchet MS" w:hAnsi="Trebuchet MS" w:cs="Trebuchet MS"/>
          <w:b/>
          <w:spacing w:val="-1"/>
          <w:sz w:val="24"/>
          <w:szCs w:val="24"/>
        </w:rPr>
        <w:t>h</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s</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 xml:space="preserve">I </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o</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IV)</w:t>
      </w:r>
    </w:p>
    <w:p w14:paraId="29D5EE35" w14:textId="77777777" w:rsidR="00B87611" w:rsidRDefault="00B87611">
      <w:pPr>
        <w:spacing w:before="9" w:line="120" w:lineRule="exact"/>
        <w:rPr>
          <w:sz w:val="13"/>
          <w:szCs w:val="13"/>
        </w:rPr>
      </w:pPr>
    </w:p>
    <w:p w14:paraId="0F2025F9" w14:textId="77777777" w:rsidR="00B87611" w:rsidRDefault="00963546">
      <w:pPr>
        <w:ind w:left="100" w:right="6484"/>
        <w:jc w:val="both"/>
        <w:rPr>
          <w:rFonts w:ascii="Trebuchet MS" w:eastAsia="Trebuchet MS" w:hAnsi="Trebuchet MS" w:cs="Trebuchet MS"/>
          <w:sz w:val="24"/>
          <w:szCs w:val="24"/>
        </w:rPr>
      </w:pPr>
      <w:r>
        <w:rPr>
          <w:rFonts w:ascii="Trebuchet MS" w:eastAsia="Trebuchet MS" w:hAnsi="Trebuchet MS" w:cs="Trebuchet MS"/>
          <w:sz w:val="24"/>
          <w:szCs w:val="24"/>
        </w:rPr>
        <w:t>P</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I: </w:t>
      </w:r>
      <w:r>
        <w:rPr>
          <w:rFonts w:ascii="Trebuchet MS" w:eastAsia="Trebuchet MS" w:hAnsi="Trebuchet MS" w:cs="Trebuchet MS"/>
          <w:spacing w:val="-1"/>
          <w:sz w:val="24"/>
          <w:szCs w:val="24"/>
        </w:rPr>
        <w:t>Re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ent</w:t>
      </w:r>
      <w:r>
        <w:rPr>
          <w:rFonts w:ascii="Trebuchet MS" w:eastAsia="Trebuchet MS" w:hAnsi="Trebuchet MS" w:cs="Trebuchet MS"/>
          <w:sz w:val="24"/>
          <w:szCs w:val="24"/>
        </w:rPr>
        <w:t>s</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An</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p>
    <w:p w14:paraId="5F5D7634" w14:textId="77777777" w:rsidR="00B87611" w:rsidRDefault="00963546">
      <w:pPr>
        <w:spacing w:before="2" w:line="260" w:lineRule="exact"/>
        <w:ind w:left="100" w:right="82"/>
        <w:rPr>
          <w:rFonts w:ascii="Trebuchet MS" w:eastAsia="Trebuchet MS" w:hAnsi="Trebuchet MS" w:cs="Trebuchet MS"/>
          <w:sz w:val="24"/>
          <w:szCs w:val="24"/>
        </w:rPr>
      </w:pPr>
      <w:r>
        <w:rPr>
          <w:rFonts w:ascii="Trebuchet MS" w:eastAsia="Trebuchet MS" w:hAnsi="Trebuchet MS" w:cs="Trebuchet MS"/>
          <w:sz w:val="24"/>
          <w:szCs w:val="24"/>
        </w:rPr>
        <w:t>The</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u</w:t>
      </w:r>
      <w:r>
        <w:rPr>
          <w:rFonts w:ascii="Trebuchet MS" w:eastAsia="Trebuchet MS" w:hAnsi="Trebuchet MS" w:cs="Trebuchet MS"/>
          <w:sz w:val="24"/>
          <w:szCs w:val="24"/>
        </w:rPr>
        <w:t>p</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6"/>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bm</w:t>
      </w:r>
      <w:r>
        <w:rPr>
          <w:rFonts w:ascii="Trebuchet MS" w:eastAsia="Trebuchet MS" w:hAnsi="Trebuchet MS" w:cs="Trebuchet MS"/>
          <w:spacing w:val="-1"/>
          <w:sz w:val="24"/>
          <w:szCs w:val="24"/>
        </w:rPr>
        <w:t>i</w:t>
      </w:r>
      <w:r>
        <w:rPr>
          <w:rFonts w:ascii="Trebuchet MS" w:eastAsia="Trebuchet MS" w:hAnsi="Trebuchet MS" w:cs="Trebuchet MS"/>
          <w:sz w:val="24"/>
          <w:szCs w:val="24"/>
        </w:rPr>
        <w:t>t</w:t>
      </w:r>
      <w:r>
        <w:rPr>
          <w:rFonts w:ascii="Trebuchet MS" w:eastAsia="Trebuchet MS" w:hAnsi="Trebuchet MS" w:cs="Trebuchet MS"/>
          <w:spacing w:val="7"/>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7"/>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it</w:t>
      </w:r>
      <w:r>
        <w:rPr>
          <w:rFonts w:ascii="Trebuchet MS" w:eastAsia="Trebuchet MS" w:hAnsi="Trebuchet MS" w:cs="Trebuchet MS"/>
          <w:sz w:val="24"/>
          <w:szCs w:val="24"/>
        </w:rPr>
        <w:t>e</w:t>
      </w:r>
      <w:r>
        <w:rPr>
          <w:rFonts w:ascii="Trebuchet MS" w:eastAsia="Trebuchet MS" w:hAnsi="Trebuchet MS" w:cs="Trebuchet MS"/>
          <w:spacing w:val="12"/>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8"/>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ent</w:t>
      </w:r>
      <w:r>
        <w:rPr>
          <w:rFonts w:ascii="Trebuchet MS" w:eastAsia="Trebuchet MS" w:hAnsi="Trebuchet MS" w:cs="Trebuchet MS"/>
          <w:sz w:val="24"/>
          <w:szCs w:val="24"/>
        </w:rPr>
        <w:t>s</w:t>
      </w:r>
      <w:r>
        <w:rPr>
          <w:rFonts w:ascii="Trebuchet MS" w:eastAsia="Trebuchet MS" w:hAnsi="Trebuchet MS" w:cs="Trebuchet MS"/>
          <w:spacing w:val="6"/>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7"/>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w:t>
      </w:r>
      <w:r>
        <w:rPr>
          <w:rFonts w:ascii="Trebuchet MS" w:eastAsia="Trebuchet MS" w:hAnsi="Trebuchet MS" w:cs="Trebuchet MS"/>
          <w:spacing w:val="-2"/>
          <w:sz w:val="24"/>
          <w:szCs w:val="24"/>
        </w:rPr>
        <w:t>c</w:t>
      </w:r>
      <w:r>
        <w:rPr>
          <w:rFonts w:ascii="Trebuchet MS" w:eastAsia="Trebuchet MS" w:hAnsi="Trebuchet MS" w:cs="Trebuchet MS"/>
          <w:sz w:val="24"/>
          <w:szCs w:val="24"/>
        </w:rPr>
        <w:t>t d</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s</w:t>
      </w:r>
      <w:r>
        <w:rPr>
          <w:rFonts w:ascii="Trebuchet MS" w:eastAsia="Trebuchet MS" w:hAnsi="Trebuchet MS" w:cs="Trebuchet MS"/>
          <w:sz w:val="24"/>
          <w:szCs w:val="24"/>
        </w:rPr>
        <w:t>, 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z w:val="24"/>
          <w:szCs w:val="24"/>
        </w:rPr>
        <w:t>.</w:t>
      </w:r>
    </w:p>
    <w:p w14:paraId="1F8CA44D"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1"/>
          <w:sz w:val="24"/>
          <w:szCs w:val="24"/>
        </w:rPr>
        <w:t>ct</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le</w:t>
      </w:r>
      <w:r>
        <w:rPr>
          <w:rFonts w:ascii="Trebuchet MS" w:eastAsia="Trebuchet MS" w:hAnsi="Trebuchet MS" w:cs="Trebuchet MS"/>
          <w:sz w:val="24"/>
          <w:szCs w:val="24"/>
        </w:rPr>
        <w:t>m 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pacing w:val="-2"/>
          <w:sz w:val="24"/>
          <w:szCs w:val="24"/>
        </w:rPr>
        <w:t>n</w:t>
      </w:r>
      <w:r>
        <w:rPr>
          <w:rFonts w:ascii="Trebuchet MS" w:eastAsia="Trebuchet MS" w:hAnsi="Trebuchet MS" w:cs="Trebuchet MS"/>
          <w:sz w:val="24"/>
          <w:szCs w:val="24"/>
        </w:rPr>
        <w:t>.</w:t>
      </w:r>
    </w:p>
    <w:p w14:paraId="7187D7AA" w14:textId="77777777" w:rsidR="00B87611" w:rsidRDefault="00963546">
      <w:pPr>
        <w:tabs>
          <w:tab w:val="left" w:pos="820"/>
        </w:tabs>
        <w:ind w:left="820" w:right="75"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The</w:t>
      </w:r>
      <w:r>
        <w:rPr>
          <w:rFonts w:ascii="Trebuchet MS" w:eastAsia="Trebuchet MS" w:hAnsi="Trebuchet MS" w:cs="Trebuchet MS"/>
          <w:spacing w:val="22"/>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z w:val="24"/>
          <w:szCs w:val="24"/>
        </w:rPr>
        <w:t>de</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tha</w:t>
      </w:r>
      <w:r>
        <w:rPr>
          <w:rFonts w:ascii="Trebuchet MS" w:eastAsia="Trebuchet MS" w:hAnsi="Trebuchet MS" w:cs="Trebuchet MS"/>
          <w:sz w:val="24"/>
          <w:szCs w:val="24"/>
        </w:rPr>
        <w:t>t</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19"/>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20"/>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z w:val="24"/>
          <w:szCs w:val="24"/>
        </w:rPr>
        <w:t>e</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20"/>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r>
        <w:rPr>
          <w:rFonts w:ascii="Trebuchet MS" w:eastAsia="Trebuchet MS" w:hAnsi="Trebuchet MS" w:cs="Trebuchet MS"/>
          <w:spacing w:val="22"/>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20"/>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u</w:t>
      </w:r>
      <w:r>
        <w:rPr>
          <w:rFonts w:ascii="Trebuchet MS" w:eastAsia="Trebuchet MS" w:hAnsi="Trebuchet MS" w:cs="Trebuchet MS"/>
          <w:sz w:val="24"/>
          <w:szCs w:val="24"/>
        </w:rPr>
        <w:t>t</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3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2"/>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 /</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or</w:t>
      </w:r>
    </w:p>
    <w:p w14:paraId="03698FB8"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3"/>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p</w:t>
      </w:r>
      <w:r>
        <w:rPr>
          <w:rFonts w:ascii="Trebuchet MS" w:eastAsia="Trebuchet MS" w:hAnsi="Trebuchet MS" w:cs="Trebuchet MS"/>
          <w:spacing w:val="-2"/>
          <w:sz w:val="24"/>
          <w:szCs w:val="24"/>
        </w:rPr>
        <w:t>r</w:t>
      </w:r>
      <w:r>
        <w:rPr>
          <w:rFonts w:ascii="Trebuchet MS" w:eastAsia="Trebuchet MS" w:hAnsi="Trebuchet MS" w:cs="Trebuchet MS"/>
          <w:sz w:val="24"/>
          <w:szCs w:val="24"/>
        </w:rPr>
        <w:t>od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ct</w:t>
      </w:r>
      <w:r>
        <w:rPr>
          <w:rFonts w:ascii="Trebuchet MS" w:eastAsia="Trebuchet MS" w:hAnsi="Trebuchet MS" w:cs="Trebuchet MS"/>
          <w:sz w:val="24"/>
          <w:szCs w:val="24"/>
        </w:rPr>
        <w:t xml:space="preserve">)  </w:t>
      </w:r>
      <w:r>
        <w:rPr>
          <w:rFonts w:ascii="Trebuchet MS" w:eastAsia="Trebuchet MS" w:hAnsi="Trebuchet MS" w:cs="Trebuchet MS"/>
          <w:spacing w:val="35"/>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12"/>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12"/>
          <w:sz w:val="24"/>
          <w:szCs w:val="24"/>
        </w:rPr>
        <w:t xml:space="preserve"> </w:t>
      </w:r>
      <w:r>
        <w:rPr>
          <w:rFonts w:ascii="Trebuchet MS" w:eastAsia="Trebuchet MS" w:hAnsi="Trebuchet MS" w:cs="Trebuchet MS"/>
          <w:sz w:val="24"/>
          <w:szCs w:val="24"/>
        </w:rPr>
        <w:t>ge</w:t>
      </w:r>
      <w:r>
        <w:rPr>
          <w:rFonts w:ascii="Trebuchet MS" w:eastAsia="Trebuchet MS" w:hAnsi="Trebuchet MS" w:cs="Trebuchet MS"/>
          <w:spacing w:val="1"/>
          <w:sz w:val="24"/>
          <w:szCs w:val="24"/>
        </w:rPr>
        <w:t>ne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12"/>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2"/>
          <w:sz w:val="24"/>
          <w:szCs w:val="24"/>
        </w:rPr>
        <w:t xml:space="preserve"> </w:t>
      </w:r>
      <w:r>
        <w:rPr>
          <w:rFonts w:ascii="Trebuchet MS" w:eastAsia="Trebuchet MS" w:hAnsi="Trebuchet MS" w:cs="Trebuchet MS"/>
          <w:sz w:val="24"/>
          <w:szCs w:val="24"/>
        </w:rPr>
        <w:t>ye</w:t>
      </w:r>
      <w:r>
        <w:rPr>
          <w:rFonts w:ascii="Trebuchet MS" w:eastAsia="Trebuchet MS" w:hAnsi="Trebuchet MS" w:cs="Trebuchet MS"/>
          <w:spacing w:val="1"/>
          <w:sz w:val="24"/>
          <w:szCs w:val="24"/>
        </w:rPr>
        <w:t>a</w:t>
      </w:r>
      <w:r>
        <w:rPr>
          <w:rFonts w:ascii="Trebuchet MS" w:eastAsia="Trebuchet MS" w:hAnsi="Trebuchet MS" w:cs="Trebuchet MS"/>
          <w:sz w:val="24"/>
          <w:szCs w:val="24"/>
        </w:rPr>
        <w:t>rs</w:t>
      </w:r>
      <w:r>
        <w:rPr>
          <w:rFonts w:ascii="Trebuchet MS" w:eastAsia="Trebuchet MS" w:hAnsi="Trebuchet MS" w:cs="Trebuchet MS"/>
          <w:spacing w:val="1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z w:val="24"/>
          <w:szCs w:val="24"/>
        </w:rPr>
        <w:t>ork</w:t>
      </w:r>
      <w:r>
        <w:rPr>
          <w:rFonts w:ascii="Trebuchet MS" w:eastAsia="Trebuchet MS" w:hAnsi="Trebuchet MS" w:cs="Trebuchet MS"/>
          <w:spacing w:val="1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w:t>
      </w:r>
      <w:r>
        <w:rPr>
          <w:rFonts w:ascii="Trebuchet MS" w:eastAsia="Trebuchet MS" w:hAnsi="Trebuchet MS" w:cs="Trebuchet MS"/>
          <w:sz w:val="24"/>
          <w:szCs w:val="24"/>
        </w:rPr>
        <w:t>s</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po</w:t>
      </w:r>
      <w:r>
        <w:rPr>
          <w:rFonts w:ascii="Trebuchet MS" w:eastAsia="Trebuchet MS" w:hAnsi="Trebuchet MS" w:cs="Trebuchet MS"/>
          <w:spacing w:val="1"/>
          <w:sz w:val="24"/>
          <w:szCs w:val="24"/>
        </w:rPr>
        <w:t>in</w:t>
      </w:r>
      <w:r>
        <w:rPr>
          <w:rFonts w:ascii="Trebuchet MS" w:eastAsia="Trebuchet MS" w:hAnsi="Trebuchet MS" w:cs="Trebuchet MS"/>
          <w:sz w:val="24"/>
          <w:szCs w:val="24"/>
        </w:rPr>
        <w:t>t</w:t>
      </w:r>
      <w:r>
        <w:rPr>
          <w:rFonts w:ascii="Trebuchet MS" w:eastAsia="Trebuchet MS" w:hAnsi="Trebuchet MS" w:cs="Trebuchet MS"/>
          <w:spacing w:val="12"/>
          <w:sz w:val="24"/>
          <w:szCs w:val="24"/>
        </w:rPr>
        <w:t xml:space="preserve"> </w:t>
      </w:r>
      <w:r>
        <w:rPr>
          <w:rFonts w:ascii="Trebuchet MS" w:eastAsia="Trebuchet MS" w:hAnsi="Trebuchet MS" w:cs="Trebuchet MS"/>
          <w:sz w:val="24"/>
          <w:szCs w:val="24"/>
        </w:rPr>
        <w:t>of</w:t>
      </w:r>
    </w:p>
    <w:p w14:paraId="03BB3C2C" w14:textId="77777777" w:rsidR="00B87611" w:rsidRDefault="00963546">
      <w:pPr>
        <w:spacing w:before="2"/>
        <w:ind w:left="820"/>
        <w:rPr>
          <w:rFonts w:ascii="Trebuchet MS" w:eastAsia="Trebuchet MS" w:hAnsi="Trebuchet MS" w:cs="Trebuchet MS"/>
          <w:sz w:val="24"/>
          <w:szCs w:val="24"/>
        </w:rPr>
      </w:pPr>
      <w:r>
        <w:rPr>
          <w:rFonts w:ascii="Trebuchet MS" w:eastAsia="Trebuchet MS" w:hAnsi="Trebuchet MS" w:cs="Trebuchet MS"/>
          <w:sz w:val="24"/>
          <w:szCs w:val="24"/>
        </w:rPr>
        <w:t>v</w:t>
      </w:r>
      <w:r>
        <w:rPr>
          <w:rFonts w:ascii="Trebuchet MS" w:eastAsia="Trebuchet MS" w:hAnsi="Trebuchet MS" w:cs="Trebuchet MS"/>
          <w:spacing w:val="1"/>
          <w:sz w:val="24"/>
          <w:szCs w:val="24"/>
        </w:rPr>
        <w:t>ie</w:t>
      </w:r>
      <w:r>
        <w:rPr>
          <w:rFonts w:ascii="Trebuchet MS" w:eastAsia="Trebuchet MS" w:hAnsi="Trebuchet MS" w:cs="Trebuchet MS"/>
          <w:spacing w:val="-1"/>
          <w:sz w:val="24"/>
          <w:szCs w:val="24"/>
        </w:rPr>
        <w:t>w</w:t>
      </w:r>
      <w:r>
        <w:rPr>
          <w:rFonts w:ascii="Trebuchet MS" w:eastAsia="Trebuchet MS" w:hAnsi="Trebuchet MS" w:cs="Trebuchet MS"/>
          <w:sz w:val="24"/>
          <w:szCs w:val="24"/>
        </w:rPr>
        <w:t>).</w:t>
      </w:r>
    </w:p>
    <w:p w14:paraId="41000B8C" w14:textId="77777777" w:rsidR="00B87611" w:rsidRDefault="00963546">
      <w:pPr>
        <w:spacing w:before="2" w:line="260" w:lineRule="exact"/>
        <w:ind w:left="100" w:right="88"/>
        <w:rPr>
          <w:rFonts w:ascii="Trebuchet MS" w:eastAsia="Trebuchet MS" w:hAnsi="Trebuchet MS" w:cs="Trebuchet MS"/>
          <w:sz w:val="24"/>
          <w:szCs w:val="24"/>
        </w:rPr>
      </w:pPr>
      <w:r>
        <w:rPr>
          <w:rFonts w:ascii="Trebuchet MS" w:eastAsia="Trebuchet MS" w:hAnsi="Trebuchet MS" w:cs="Trebuchet MS"/>
          <w:sz w:val="24"/>
          <w:szCs w:val="24"/>
        </w:rPr>
        <w:t>Re</w:t>
      </w:r>
      <w:r>
        <w:rPr>
          <w:rFonts w:ascii="Trebuchet MS" w:eastAsia="Trebuchet MS" w:hAnsi="Trebuchet MS" w:cs="Trebuchet MS"/>
          <w:spacing w:val="1"/>
          <w:sz w:val="24"/>
          <w:szCs w:val="24"/>
        </w:rPr>
        <w:t>qui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2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y </w:t>
      </w:r>
      <w:r>
        <w:rPr>
          <w:rFonts w:ascii="Trebuchet MS" w:eastAsia="Trebuchet MS" w:hAnsi="Trebuchet MS" w:cs="Trebuchet MS"/>
          <w:spacing w:val="20"/>
          <w:sz w:val="24"/>
          <w:szCs w:val="24"/>
        </w:rPr>
        <w:t xml:space="preserve"> </w:t>
      </w:r>
      <w:r>
        <w:rPr>
          <w:rFonts w:ascii="Trebuchet MS" w:eastAsia="Trebuchet MS" w:hAnsi="Trebuchet MS" w:cs="Trebuchet MS"/>
          <w:spacing w:val="-2"/>
          <w:sz w:val="24"/>
          <w:szCs w:val="24"/>
        </w:rPr>
        <w:t>no</w:t>
      </w:r>
      <w:r>
        <w:rPr>
          <w:rFonts w:ascii="Trebuchet MS" w:eastAsia="Trebuchet MS" w:hAnsi="Trebuchet MS" w:cs="Trebuchet MS"/>
          <w:sz w:val="24"/>
          <w:szCs w:val="24"/>
        </w:rPr>
        <w:t xml:space="preserve">t </w:t>
      </w:r>
      <w:r>
        <w:rPr>
          <w:rFonts w:ascii="Trebuchet MS" w:eastAsia="Trebuchet MS" w:hAnsi="Trebuchet MS" w:cs="Trebuchet MS"/>
          <w:spacing w:val="21"/>
          <w:sz w:val="24"/>
          <w:szCs w:val="24"/>
        </w:rPr>
        <w:t xml:space="preserve"> </w:t>
      </w:r>
      <w:r>
        <w:rPr>
          <w:rFonts w:ascii="Trebuchet MS" w:eastAsia="Trebuchet MS" w:hAnsi="Trebuchet MS" w:cs="Trebuchet MS"/>
          <w:sz w:val="24"/>
          <w:szCs w:val="24"/>
        </w:rPr>
        <w:t xml:space="preserve">be </w:t>
      </w:r>
      <w:r>
        <w:rPr>
          <w:rFonts w:ascii="Trebuchet MS" w:eastAsia="Trebuchet MS" w:hAnsi="Trebuchet MS" w:cs="Trebuchet MS"/>
          <w:spacing w:val="22"/>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na</w:t>
      </w:r>
      <w:r>
        <w:rPr>
          <w:rFonts w:ascii="Trebuchet MS" w:eastAsia="Trebuchet MS" w:hAnsi="Trebuchet MS" w:cs="Trebuchet MS"/>
          <w:sz w:val="24"/>
          <w:szCs w:val="24"/>
        </w:rPr>
        <w:t xml:space="preserve">l </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2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is</w:t>
      </w:r>
      <w:r>
        <w:rPr>
          <w:rFonts w:ascii="Trebuchet MS" w:eastAsia="Trebuchet MS" w:hAnsi="Trebuchet MS" w:cs="Trebuchet MS"/>
          <w:spacing w:val="1"/>
          <w:sz w:val="24"/>
          <w:szCs w:val="24"/>
        </w:rPr>
        <w:t>io</w:t>
      </w:r>
      <w:r>
        <w:rPr>
          <w:rFonts w:ascii="Trebuchet MS" w:eastAsia="Trebuchet MS" w:hAnsi="Trebuchet MS" w:cs="Trebuchet MS"/>
          <w:sz w:val="24"/>
          <w:szCs w:val="24"/>
        </w:rPr>
        <w:t xml:space="preserve">n </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d </w:t>
      </w:r>
      <w:r>
        <w:rPr>
          <w:rFonts w:ascii="Trebuchet MS" w:eastAsia="Trebuchet MS" w:hAnsi="Trebuchet MS" w:cs="Trebuchet MS"/>
          <w:spacing w:val="21"/>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 xml:space="preserve">e </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e </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dd </w:t>
      </w:r>
      <w:r>
        <w:rPr>
          <w:rFonts w:ascii="Trebuchet MS" w:eastAsia="Trebuchet MS" w:hAnsi="Trebuchet MS" w:cs="Trebuchet MS"/>
          <w:spacing w:val="21"/>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s dyn</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w:t>
      </w:r>
      <w:r>
        <w:rPr>
          <w:rFonts w:ascii="Trebuchet MS" w:eastAsia="Trebuchet MS" w:hAnsi="Trebuchet MS" w:cs="Trebuchet MS"/>
          <w:spacing w:val="1"/>
          <w:sz w:val="24"/>
          <w:szCs w:val="24"/>
        </w:rPr>
        <w:t>itho</w:t>
      </w:r>
      <w:r>
        <w:rPr>
          <w:rFonts w:ascii="Trebuchet MS" w:eastAsia="Trebuchet MS" w:hAnsi="Trebuchet MS" w:cs="Trebuchet MS"/>
          <w:spacing w:val="-2"/>
          <w:sz w:val="24"/>
          <w:szCs w:val="24"/>
        </w:rPr>
        <w:t>u</w:t>
      </w:r>
      <w:r>
        <w:rPr>
          <w:rFonts w:ascii="Trebuchet MS" w:eastAsia="Trebuchet MS" w:hAnsi="Trebuchet MS" w:cs="Trebuchet MS"/>
          <w:sz w:val="24"/>
          <w:szCs w:val="24"/>
        </w:rPr>
        <w:t xml:space="preserve">t </w:t>
      </w:r>
      <w:r>
        <w:rPr>
          <w:rFonts w:ascii="Trebuchet MS" w:eastAsia="Trebuchet MS" w:hAnsi="Trebuchet MS" w:cs="Trebuchet MS"/>
          <w:spacing w:val="-2"/>
          <w:sz w:val="24"/>
          <w:szCs w:val="24"/>
        </w:rPr>
        <w:t>a</w:t>
      </w:r>
      <w:r>
        <w:rPr>
          <w:rFonts w:ascii="Trebuchet MS" w:eastAsia="Trebuchet MS" w:hAnsi="Trebuchet MS" w:cs="Trebuchet MS"/>
          <w:sz w:val="24"/>
          <w:szCs w:val="24"/>
        </w:rPr>
        <w:t>ff</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 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cu</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w:t>
      </w:r>
    </w:p>
    <w:p w14:paraId="39C7D01A" w14:textId="77777777" w:rsidR="00B87611" w:rsidRDefault="00963546">
      <w:pPr>
        <w:spacing w:line="260" w:lineRule="exact"/>
        <w:ind w:left="100" w:right="85"/>
        <w:jc w:val="both"/>
        <w:rPr>
          <w:rFonts w:ascii="Trebuchet MS" w:eastAsia="Trebuchet MS" w:hAnsi="Trebuchet MS" w:cs="Trebuchet MS"/>
          <w:sz w:val="24"/>
          <w:szCs w:val="24"/>
        </w:rPr>
      </w:pP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ie</w:t>
      </w:r>
      <w:r>
        <w:rPr>
          <w:rFonts w:ascii="Trebuchet MS" w:eastAsia="Trebuchet MS" w:hAnsi="Trebuchet MS" w:cs="Trebuchet MS"/>
          <w:sz w:val="24"/>
          <w:szCs w:val="24"/>
        </w:rPr>
        <w:t>d Re</w:t>
      </w:r>
      <w:r>
        <w:rPr>
          <w:rFonts w:ascii="Trebuchet MS" w:eastAsia="Trebuchet MS" w:hAnsi="Trebuchet MS" w:cs="Trebuchet MS"/>
          <w:spacing w:val="1"/>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(Af</w:t>
      </w:r>
      <w:r>
        <w:rPr>
          <w:rFonts w:ascii="Trebuchet MS" w:eastAsia="Trebuchet MS" w:hAnsi="Trebuchet MS" w:cs="Trebuchet MS"/>
          <w:spacing w:val="1"/>
          <w:sz w:val="24"/>
          <w:szCs w:val="24"/>
        </w:rPr>
        <w:t>te</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ea</w:t>
      </w:r>
      <w:r>
        <w:rPr>
          <w:rFonts w:ascii="Trebuchet MS" w:eastAsia="Trebuchet MS" w:hAnsi="Trebuchet MS" w:cs="Trebuchet MS"/>
          <w:spacing w:val="-1"/>
          <w:sz w:val="24"/>
          <w:szCs w:val="24"/>
        </w:rPr>
        <w:t>si</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z w:val="24"/>
          <w:szCs w:val="24"/>
        </w:rPr>
        <w:t>dy)</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un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t</w:t>
      </w:r>
      <w:r>
        <w:rPr>
          <w:rFonts w:ascii="Trebuchet MS" w:eastAsia="Trebuchet MS" w:hAnsi="Trebuchet MS" w:cs="Trebuchet MS"/>
          <w:spacing w:val="-2"/>
          <w:sz w:val="24"/>
          <w:szCs w:val="24"/>
        </w:rPr>
        <w:t>h</w:t>
      </w:r>
      <w:r>
        <w:rPr>
          <w:rFonts w:ascii="Trebuchet MS" w:eastAsia="Trebuchet MS" w:hAnsi="Trebuchet MS" w:cs="Trebuchet MS"/>
          <w:sz w:val="24"/>
          <w:szCs w:val="24"/>
        </w:rPr>
        <w:t xml:space="preserve">e 3 </w:t>
      </w:r>
      <w:r>
        <w:rPr>
          <w:rFonts w:ascii="Trebuchet MS" w:eastAsia="Trebuchet MS" w:hAnsi="Trebuchet MS" w:cs="Trebuchet MS"/>
          <w:spacing w:val="1"/>
          <w:sz w:val="24"/>
          <w:szCs w:val="24"/>
        </w:rPr>
        <w:t>ca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gor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a</w:t>
      </w:r>
      <w:r>
        <w:rPr>
          <w:rFonts w:ascii="Trebuchet MS" w:eastAsia="Trebuchet MS" w:hAnsi="Trebuchet MS" w:cs="Trebuchet MS"/>
          <w:sz w:val="24"/>
          <w:szCs w:val="24"/>
        </w:rPr>
        <w:t>bo</w:t>
      </w:r>
      <w:r>
        <w:rPr>
          <w:rFonts w:ascii="Trebuchet MS" w:eastAsia="Trebuchet MS" w:hAnsi="Trebuchet MS" w:cs="Trebuchet MS"/>
          <w:spacing w:val="-2"/>
          <w:sz w:val="24"/>
          <w:szCs w:val="24"/>
        </w:rPr>
        <w:t>v</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from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o</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oin</w:t>
      </w:r>
      <w:r>
        <w:rPr>
          <w:rFonts w:ascii="Trebuchet MS" w:eastAsia="Trebuchet MS" w:hAnsi="Trebuchet MS" w:cs="Trebuchet MS"/>
          <w:sz w:val="24"/>
          <w:szCs w:val="24"/>
        </w:rPr>
        <w:t>t of 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w</w:t>
      </w:r>
      <w:r>
        <w:rPr>
          <w:rFonts w:ascii="Trebuchet MS" w:eastAsia="Trebuchet MS" w:hAnsi="Trebuchet MS" w:cs="Trebuchet MS"/>
          <w:sz w:val="24"/>
          <w:szCs w:val="24"/>
        </w:rPr>
        <w:t>.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1"/>
          <w:sz w:val="24"/>
          <w:szCs w:val="24"/>
        </w:rPr>
        <w:t>ui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d </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ei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 be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hn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w:t>
      </w:r>
      <w:r>
        <w:rPr>
          <w:rFonts w:ascii="Trebuchet MS" w:eastAsia="Trebuchet MS" w:hAnsi="Trebuchet MS" w:cs="Trebuchet MS"/>
          <w:sz w:val="24"/>
          <w:szCs w:val="24"/>
        </w:rPr>
        <w:t>m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H</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8"/>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z w:val="24"/>
          <w:szCs w:val="24"/>
        </w:rPr>
        <w:t>t of v</w:t>
      </w:r>
      <w:r>
        <w:rPr>
          <w:rFonts w:ascii="Trebuchet MS" w:eastAsia="Trebuchet MS" w:hAnsi="Trebuchet MS" w:cs="Trebuchet MS"/>
          <w:spacing w:val="1"/>
          <w:sz w:val="24"/>
          <w:szCs w:val="24"/>
        </w:rPr>
        <w:t>ie</w:t>
      </w:r>
      <w:r>
        <w:rPr>
          <w:rFonts w:ascii="Trebuchet MS" w:eastAsia="Trebuchet MS" w:hAnsi="Trebuchet MS" w:cs="Trebuchet MS"/>
          <w:spacing w:val="-1"/>
          <w:sz w:val="24"/>
          <w:szCs w:val="24"/>
        </w:rPr>
        <w:t>w</w:t>
      </w:r>
      <w:r>
        <w:rPr>
          <w:rFonts w:ascii="Trebuchet MS" w:eastAsia="Trebuchet MS" w:hAnsi="Trebuchet MS" w:cs="Trebuchet MS"/>
          <w:sz w:val="24"/>
          <w:szCs w:val="24"/>
        </w:rPr>
        <w:t>.</w:t>
      </w:r>
    </w:p>
    <w:p w14:paraId="418751E8" w14:textId="77777777" w:rsidR="00B87611" w:rsidRDefault="00B87611">
      <w:pPr>
        <w:spacing w:before="5" w:line="120" w:lineRule="exact"/>
        <w:rPr>
          <w:sz w:val="13"/>
          <w:szCs w:val="13"/>
        </w:rPr>
      </w:pPr>
    </w:p>
    <w:p w14:paraId="7F5E10A9" w14:textId="6039BC1F" w:rsidR="00B87611" w:rsidRDefault="00790719">
      <w:pPr>
        <w:spacing w:line="420" w:lineRule="atLeast"/>
        <w:ind w:left="100" w:right="5881"/>
        <w:rPr>
          <w:rFonts w:ascii="Trebuchet MS" w:eastAsia="Trebuchet MS" w:hAnsi="Trebuchet MS" w:cs="Trebuchet MS"/>
          <w:sz w:val="24"/>
          <w:szCs w:val="24"/>
        </w:rPr>
      </w:pPr>
      <w:r>
        <w:rPr>
          <w:noProof/>
        </w:rPr>
        <mc:AlternateContent>
          <mc:Choice Requires="wpg">
            <w:drawing>
              <wp:anchor distT="0" distB="0" distL="114300" distR="114300" simplePos="0" relativeHeight="251677184" behindDoc="1" locked="0" layoutInCell="1" allowOverlap="1" wp14:anchorId="4686953D" wp14:editId="1488D400">
                <wp:simplePos x="0" y="0"/>
                <wp:positionH relativeFrom="page">
                  <wp:posOffset>762000</wp:posOffset>
                </wp:positionH>
                <wp:positionV relativeFrom="paragraph">
                  <wp:posOffset>796290</wp:posOffset>
                </wp:positionV>
                <wp:extent cx="6249670" cy="57785"/>
                <wp:effectExtent l="0" t="5080" r="8255" b="3810"/>
                <wp:wrapNone/>
                <wp:docPr id="756000354"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254"/>
                          <a:chExt cx="9842" cy="91"/>
                        </a:xfrm>
                      </wpg:grpSpPr>
                      <wps:wsp>
                        <wps:cNvPr id="1535453089" name="Freeform 370"/>
                        <wps:cNvSpPr>
                          <a:spLocks/>
                        </wps:cNvSpPr>
                        <wps:spPr bwMode="auto">
                          <a:xfrm>
                            <a:off x="1231" y="1285"/>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0692831" name="Freeform 369"/>
                        <wps:cNvSpPr>
                          <a:spLocks/>
                        </wps:cNvSpPr>
                        <wps:spPr bwMode="auto">
                          <a:xfrm>
                            <a:off x="1231" y="1336"/>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37C7E1" id="Group 368" o:spid="_x0000_s1026" style="position:absolute;margin-left:60pt;margin-top:62.7pt;width:492.1pt;height:4.55pt;z-index:-251639296;mso-position-horizontal-relative:page" coordorigin="1200,1254"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">
                <v:shape id="Freeform 370" o:spid="_x0000_s1027" style="position:absolute;left:1231;top:1285;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" path="m,l9780,e" filled="f" strokecolor="#612322" strokeweight="3.1pt">
                  <v:path arrowok="t" o:connecttype="custom" o:connectlocs="0,0;9780,0" o:connectangles="0,0"/>
                </v:shape>
                <v:shape id="Freeform 369" o:spid="_x0000_s1028" style="position:absolute;left:1231;top:1336;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" path="m,l9780,e" filled="f" strokecolor="#612322" strokeweight=".82pt">
                  <v:path arrowok="t" o:connecttype="custom" o:connectlocs="0,0;9780,0" o:connectangles="0,0"/>
                </v:shape>
                <w10:wrap anchorx="page"/>
              </v:group>
            </w:pict>
          </mc:Fallback>
        </mc:AlternateContent>
      </w:r>
      <w:r w:rsidR="00963546">
        <w:rPr>
          <w:rFonts w:ascii="Trebuchet MS" w:eastAsia="Trebuchet MS" w:hAnsi="Trebuchet MS" w:cs="Trebuchet MS"/>
          <w:b/>
          <w:spacing w:val="-1"/>
          <w:sz w:val="24"/>
          <w:szCs w:val="24"/>
        </w:rPr>
        <w:t>F</w:t>
      </w:r>
      <w:r w:rsidR="00963546">
        <w:rPr>
          <w:rFonts w:ascii="Trebuchet MS" w:eastAsia="Trebuchet MS" w:hAnsi="Trebuchet MS" w:cs="Trebuchet MS"/>
          <w:b/>
          <w:spacing w:val="1"/>
          <w:sz w:val="24"/>
          <w:szCs w:val="24"/>
        </w:rPr>
        <w:t>o</w:t>
      </w:r>
      <w:r w:rsidR="00963546">
        <w:rPr>
          <w:rFonts w:ascii="Trebuchet MS" w:eastAsia="Trebuchet MS" w:hAnsi="Trebuchet MS" w:cs="Trebuchet MS"/>
          <w:b/>
          <w:spacing w:val="-1"/>
          <w:sz w:val="24"/>
          <w:szCs w:val="24"/>
        </w:rPr>
        <w:t>ll</w:t>
      </w:r>
      <w:r w:rsidR="00963546">
        <w:rPr>
          <w:rFonts w:ascii="Trebuchet MS" w:eastAsia="Trebuchet MS" w:hAnsi="Trebuchet MS" w:cs="Trebuchet MS"/>
          <w:b/>
          <w:spacing w:val="1"/>
          <w:sz w:val="24"/>
          <w:szCs w:val="24"/>
        </w:rPr>
        <w:t>o</w:t>
      </w:r>
      <w:r w:rsidR="00963546">
        <w:rPr>
          <w:rFonts w:ascii="Trebuchet MS" w:eastAsia="Trebuchet MS" w:hAnsi="Trebuchet MS" w:cs="Trebuchet MS"/>
          <w:b/>
          <w:sz w:val="24"/>
          <w:szCs w:val="24"/>
        </w:rPr>
        <w:t>w</w:t>
      </w:r>
      <w:r w:rsidR="00963546">
        <w:rPr>
          <w:rFonts w:ascii="Trebuchet MS" w:eastAsia="Trebuchet MS" w:hAnsi="Trebuchet MS" w:cs="Trebuchet MS"/>
          <w:b/>
          <w:spacing w:val="-1"/>
          <w:sz w:val="24"/>
          <w:szCs w:val="24"/>
        </w:rPr>
        <w:t xml:space="preserve"> </w:t>
      </w:r>
      <w:r w:rsidR="00963546">
        <w:rPr>
          <w:rFonts w:ascii="Trebuchet MS" w:eastAsia="Trebuchet MS" w:hAnsi="Trebuchet MS" w:cs="Trebuchet MS"/>
          <w:b/>
          <w:sz w:val="24"/>
          <w:szCs w:val="24"/>
        </w:rPr>
        <w:t>the</w:t>
      </w:r>
      <w:r w:rsidR="00963546">
        <w:rPr>
          <w:rFonts w:ascii="Trebuchet MS" w:eastAsia="Trebuchet MS" w:hAnsi="Trebuchet MS" w:cs="Trebuchet MS"/>
          <w:b/>
          <w:spacing w:val="1"/>
          <w:sz w:val="24"/>
          <w:szCs w:val="24"/>
        </w:rPr>
        <w:t xml:space="preserve"> </w:t>
      </w:r>
      <w:r w:rsidR="00963546">
        <w:rPr>
          <w:rFonts w:ascii="Trebuchet MS" w:eastAsia="Trebuchet MS" w:hAnsi="Trebuchet MS" w:cs="Trebuchet MS"/>
          <w:b/>
          <w:sz w:val="24"/>
          <w:szCs w:val="24"/>
        </w:rPr>
        <w:t>stand</w:t>
      </w:r>
      <w:r w:rsidR="00963546">
        <w:rPr>
          <w:rFonts w:ascii="Trebuchet MS" w:eastAsia="Trebuchet MS" w:hAnsi="Trebuchet MS" w:cs="Trebuchet MS"/>
          <w:b/>
          <w:spacing w:val="-1"/>
          <w:sz w:val="24"/>
          <w:szCs w:val="24"/>
        </w:rPr>
        <w:t>a</w:t>
      </w:r>
      <w:r w:rsidR="00963546">
        <w:rPr>
          <w:rFonts w:ascii="Trebuchet MS" w:eastAsia="Trebuchet MS" w:hAnsi="Trebuchet MS" w:cs="Trebuchet MS"/>
          <w:b/>
          <w:sz w:val="24"/>
          <w:szCs w:val="24"/>
        </w:rPr>
        <w:t xml:space="preserve">rd </w:t>
      </w:r>
      <w:r w:rsidR="00963546">
        <w:rPr>
          <w:rFonts w:ascii="Trebuchet MS" w:eastAsia="Trebuchet MS" w:hAnsi="Trebuchet MS" w:cs="Trebuchet MS"/>
          <w:b/>
          <w:spacing w:val="2"/>
          <w:sz w:val="24"/>
          <w:szCs w:val="24"/>
        </w:rPr>
        <w:t>f</w:t>
      </w:r>
      <w:r w:rsidR="00963546">
        <w:rPr>
          <w:rFonts w:ascii="Trebuchet MS" w:eastAsia="Trebuchet MS" w:hAnsi="Trebuchet MS" w:cs="Trebuchet MS"/>
          <w:b/>
          <w:spacing w:val="1"/>
          <w:sz w:val="24"/>
          <w:szCs w:val="24"/>
        </w:rPr>
        <w:t>o</w:t>
      </w:r>
      <w:r w:rsidR="00963546">
        <w:rPr>
          <w:rFonts w:ascii="Trebuchet MS" w:eastAsia="Trebuchet MS" w:hAnsi="Trebuchet MS" w:cs="Trebuchet MS"/>
          <w:b/>
          <w:sz w:val="24"/>
          <w:szCs w:val="24"/>
        </w:rPr>
        <w:t>r</w:t>
      </w:r>
      <w:r w:rsidR="00963546">
        <w:rPr>
          <w:rFonts w:ascii="Trebuchet MS" w:eastAsia="Trebuchet MS" w:hAnsi="Trebuchet MS" w:cs="Trebuchet MS"/>
          <w:b/>
          <w:spacing w:val="1"/>
          <w:sz w:val="24"/>
          <w:szCs w:val="24"/>
        </w:rPr>
        <w:t>m</w:t>
      </w:r>
      <w:r w:rsidR="00963546">
        <w:rPr>
          <w:rFonts w:ascii="Trebuchet MS" w:eastAsia="Trebuchet MS" w:hAnsi="Trebuchet MS" w:cs="Trebuchet MS"/>
          <w:b/>
          <w:sz w:val="24"/>
          <w:szCs w:val="24"/>
        </w:rPr>
        <w:t xml:space="preserve">at </w:t>
      </w:r>
      <w:r w:rsidR="00963546">
        <w:rPr>
          <w:rFonts w:ascii="Trebuchet MS" w:eastAsia="Trebuchet MS" w:hAnsi="Trebuchet MS" w:cs="Trebuchet MS"/>
          <w:b/>
          <w:spacing w:val="1"/>
          <w:sz w:val="24"/>
          <w:szCs w:val="24"/>
        </w:rPr>
        <w:t>o</w:t>
      </w:r>
      <w:r w:rsidR="00963546">
        <w:rPr>
          <w:rFonts w:ascii="Trebuchet MS" w:eastAsia="Trebuchet MS" w:hAnsi="Trebuchet MS" w:cs="Trebuchet MS"/>
          <w:b/>
          <w:sz w:val="24"/>
          <w:szCs w:val="24"/>
        </w:rPr>
        <w:t>f SR</w:t>
      </w:r>
      <w:r w:rsidR="00963546">
        <w:rPr>
          <w:rFonts w:ascii="Trebuchet MS" w:eastAsia="Trebuchet MS" w:hAnsi="Trebuchet MS" w:cs="Trebuchet MS"/>
          <w:b/>
          <w:spacing w:val="-1"/>
          <w:sz w:val="24"/>
          <w:szCs w:val="24"/>
        </w:rPr>
        <w:t>S</w:t>
      </w:r>
      <w:r w:rsidR="00963546">
        <w:rPr>
          <w:rFonts w:ascii="Trebuchet MS" w:eastAsia="Trebuchet MS" w:hAnsi="Trebuchet MS" w:cs="Trebuchet MS"/>
          <w:b/>
          <w:sz w:val="24"/>
          <w:szCs w:val="24"/>
        </w:rPr>
        <w:t>. Ph</w:t>
      </w:r>
      <w:r w:rsidR="00963546">
        <w:rPr>
          <w:rFonts w:ascii="Trebuchet MS" w:eastAsia="Trebuchet MS" w:hAnsi="Trebuchet MS" w:cs="Trebuchet MS"/>
          <w:b/>
          <w:spacing w:val="-1"/>
          <w:sz w:val="24"/>
          <w:szCs w:val="24"/>
        </w:rPr>
        <w:t>a</w:t>
      </w:r>
      <w:r w:rsidR="00963546">
        <w:rPr>
          <w:rFonts w:ascii="Trebuchet MS" w:eastAsia="Trebuchet MS" w:hAnsi="Trebuchet MS" w:cs="Trebuchet MS"/>
          <w:b/>
          <w:sz w:val="24"/>
          <w:szCs w:val="24"/>
        </w:rPr>
        <w:t>se</w:t>
      </w:r>
      <w:r w:rsidR="00963546">
        <w:rPr>
          <w:rFonts w:ascii="Trebuchet MS" w:eastAsia="Trebuchet MS" w:hAnsi="Trebuchet MS" w:cs="Trebuchet MS"/>
          <w:b/>
          <w:spacing w:val="-1"/>
          <w:sz w:val="24"/>
          <w:szCs w:val="24"/>
        </w:rPr>
        <w:t xml:space="preserve"> </w:t>
      </w:r>
      <w:r w:rsidR="00963546">
        <w:rPr>
          <w:rFonts w:ascii="Trebuchet MS" w:eastAsia="Trebuchet MS" w:hAnsi="Trebuchet MS" w:cs="Trebuchet MS"/>
          <w:b/>
          <w:sz w:val="24"/>
          <w:szCs w:val="24"/>
        </w:rPr>
        <w:t>II:</w:t>
      </w:r>
      <w:r w:rsidR="00963546">
        <w:rPr>
          <w:rFonts w:ascii="Trebuchet MS" w:eastAsia="Trebuchet MS" w:hAnsi="Trebuchet MS" w:cs="Trebuchet MS"/>
          <w:b/>
          <w:spacing w:val="1"/>
          <w:sz w:val="24"/>
          <w:szCs w:val="24"/>
        </w:rPr>
        <w:t xml:space="preserve"> </w:t>
      </w:r>
      <w:r w:rsidR="00963546">
        <w:rPr>
          <w:rFonts w:ascii="Trebuchet MS" w:eastAsia="Trebuchet MS" w:hAnsi="Trebuchet MS" w:cs="Trebuchet MS"/>
          <w:b/>
          <w:spacing w:val="-1"/>
          <w:sz w:val="24"/>
          <w:szCs w:val="24"/>
        </w:rPr>
        <w:t>A</w:t>
      </w:r>
      <w:r w:rsidR="00963546">
        <w:rPr>
          <w:rFonts w:ascii="Trebuchet MS" w:eastAsia="Trebuchet MS" w:hAnsi="Trebuchet MS" w:cs="Trebuchet MS"/>
          <w:b/>
          <w:sz w:val="24"/>
          <w:szCs w:val="24"/>
        </w:rPr>
        <w:t>n</w:t>
      </w:r>
      <w:r w:rsidR="00963546">
        <w:rPr>
          <w:rFonts w:ascii="Trebuchet MS" w:eastAsia="Trebuchet MS" w:hAnsi="Trebuchet MS" w:cs="Trebuchet MS"/>
          <w:b/>
          <w:spacing w:val="1"/>
          <w:sz w:val="24"/>
          <w:szCs w:val="24"/>
        </w:rPr>
        <w:t>a</w:t>
      </w:r>
      <w:r w:rsidR="00963546">
        <w:rPr>
          <w:rFonts w:ascii="Trebuchet MS" w:eastAsia="Trebuchet MS" w:hAnsi="Trebuchet MS" w:cs="Trebuchet MS"/>
          <w:b/>
          <w:spacing w:val="-1"/>
          <w:sz w:val="24"/>
          <w:szCs w:val="24"/>
        </w:rPr>
        <w:t>ly</w:t>
      </w:r>
      <w:r w:rsidR="00963546">
        <w:rPr>
          <w:rFonts w:ascii="Trebuchet MS" w:eastAsia="Trebuchet MS" w:hAnsi="Trebuchet MS" w:cs="Trebuchet MS"/>
          <w:b/>
          <w:sz w:val="24"/>
          <w:szCs w:val="24"/>
        </w:rPr>
        <w:t>sis Ph</w:t>
      </w:r>
      <w:r w:rsidR="00963546">
        <w:rPr>
          <w:rFonts w:ascii="Trebuchet MS" w:eastAsia="Trebuchet MS" w:hAnsi="Trebuchet MS" w:cs="Trebuchet MS"/>
          <w:b/>
          <w:spacing w:val="1"/>
          <w:sz w:val="24"/>
          <w:szCs w:val="24"/>
        </w:rPr>
        <w:t>a</w:t>
      </w:r>
      <w:r w:rsidR="00963546">
        <w:rPr>
          <w:rFonts w:ascii="Trebuchet MS" w:eastAsia="Trebuchet MS" w:hAnsi="Trebuchet MS" w:cs="Trebuchet MS"/>
          <w:b/>
          <w:sz w:val="24"/>
          <w:szCs w:val="24"/>
        </w:rPr>
        <w:t>se</w:t>
      </w:r>
    </w:p>
    <w:p w14:paraId="56B22C5D" w14:textId="77777777" w:rsidR="00B87611" w:rsidRDefault="00B87611">
      <w:pPr>
        <w:spacing w:line="200" w:lineRule="exact"/>
      </w:pPr>
    </w:p>
    <w:p w14:paraId="0C5CC720" w14:textId="77777777" w:rsidR="00B87611" w:rsidRDefault="00B87611">
      <w:pPr>
        <w:spacing w:before="5" w:line="280" w:lineRule="exact"/>
        <w:rPr>
          <w:sz w:val="28"/>
          <w:szCs w:val="28"/>
        </w:rPr>
      </w:pPr>
    </w:p>
    <w:p w14:paraId="5E4FDA35" w14:textId="77777777" w:rsidR="00B87611" w:rsidRDefault="00963546">
      <w:pPr>
        <w:spacing w:before="35"/>
        <w:ind w:left="100"/>
        <w:rPr>
          <w:sz w:val="18"/>
          <w:szCs w:val="18"/>
        </w:rPr>
        <w:sectPr w:rsidR="00B87611" w:rsidSect="00947A67">
          <w:footerReference w:type="default" r:id="rId30"/>
          <w:pgSz w:w="12240" w:h="15840"/>
          <w:pgMar w:top="920" w:right="1140" w:bottom="280" w:left="1160" w:header="0" w:footer="0" w:gutter="0"/>
          <w:cols w:space="720"/>
        </w:sect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
          <w:sz w:val="18"/>
          <w:szCs w:val="18"/>
        </w:rPr>
        <w:t xml:space="preserve"> </w:t>
      </w:r>
      <w:r>
        <w:rPr>
          <w:spacing w:val="1"/>
          <w:sz w:val="18"/>
          <w:szCs w:val="18"/>
        </w:rPr>
        <w:t>25</w:t>
      </w:r>
    </w:p>
    <w:p w14:paraId="38731D50" w14:textId="681BA936" w:rsidR="00B87611" w:rsidRDefault="00790719">
      <w:pPr>
        <w:spacing w:before="62" w:line="260" w:lineRule="exact"/>
        <w:ind w:left="100" w:right="88"/>
        <w:jc w:val="both"/>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80256" behindDoc="1" locked="0" layoutInCell="1" allowOverlap="1" wp14:anchorId="34182DE9" wp14:editId="2C342928">
                <wp:simplePos x="0" y="0"/>
                <wp:positionH relativeFrom="page">
                  <wp:posOffset>384810</wp:posOffset>
                </wp:positionH>
                <wp:positionV relativeFrom="page">
                  <wp:posOffset>457835</wp:posOffset>
                </wp:positionV>
                <wp:extent cx="7004050" cy="9316085"/>
                <wp:effectExtent l="3810" t="10160" r="2540" b="8255"/>
                <wp:wrapNone/>
                <wp:docPr id="864853851"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2057186508" name="Freeform 367"/>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969993" name="Freeform 366"/>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885979" name="Freeform 365"/>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1071141" name="Freeform 364"/>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077772" name="Freeform 363"/>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1904441" name="Freeform 362"/>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804484" name="Freeform 361"/>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6201301" name="Freeform 360"/>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818107" name="Freeform 359"/>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543964" name="Freeform 358"/>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077447" name="Freeform 357"/>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8422726" name="Freeform 356"/>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4379492" name="Freeform 355"/>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727073" name="Freeform 354"/>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2815515" name="Freeform 353"/>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67395" name="Freeform 352"/>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807150" name="Freeform 351"/>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3986242" name="Freeform 350"/>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6322599" name="Freeform 349"/>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0199062" name="Freeform 348"/>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4E02DD" id="Group 347" o:spid="_x0000_s1026" style="position:absolute;margin-left:30.3pt;margin-top:36.05pt;width:551.5pt;height:733.55pt;z-index:-251636224;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">
                <v:shape id="Freeform 367"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" path="m,l29,e" filled="f" strokeweight=".58pt">
                  <v:path arrowok="t" o:connecttype="custom" o:connectlocs="0,0;29,0" o:connectangles="0,0"/>
                </v:shape>
                <v:shape id="Freeform 366"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" path="m,l9,e" filled="f" strokecolor="white" strokeweight="1.06pt">
                  <v:path arrowok="t" o:connecttype="custom" o:connectlocs="0,0;9,0" o:connectangles="0,0"/>
                </v:shape>
                <v:shape id="Freeform 365"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" path="m,l19,e" filled="f" strokecolor="white" strokeweight=".58pt">
                  <v:path arrowok="t" o:connecttype="custom" o:connectlocs="0,0;19,0" o:connectangles="0,0"/>
                </v:shape>
                <v:shape id="Freeform 364"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" path="m,l10961,e" filled="f" strokeweight=".58pt">
                  <v:path arrowok="t" o:connecttype="custom" o:connectlocs="0,0;10961,0" o:connectangles="0,0"/>
                </v:shape>
                <v:shape id="Freeform 363"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" path="m,l10961,e" filled="f" strokeweight=".58pt">
                  <v:path arrowok="t" o:connecttype="custom" o:connectlocs="0,0;10961,0" o:connectangles="0,0"/>
                </v:shape>
                <v:shape id="Freeform 362"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" path="m,l28,e" filled="f" strokeweight=".58pt">
                  <v:path arrowok="t" o:connecttype="custom" o:connectlocs="0,0;28,0" o:connectangles="0,0"/>
                </v:shape>
                <v:shape id="Freeform 361"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" path="m,l10,e" filled="f" strokecolor="white" strokeweight="1.06pt">
                  <v:path arrowok="t" o:connecttype="custom" o:connectlocs="0,0;10,0" o:connectangles="0,0"/>
                </v:shape>
                <v:shape id="Freeform 360"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" path="m,l19,e" filled="f" strokecolor="white" strokeweight=".58pt">
                  <v:path arrowok="t" o:connecttype="custom" o:connectlocs="0,0;19,0" o:connectangles="0,0"/>
                </v:shape>
                <v:shape id="Freeform 359"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" path="m,l,14650e" filled="f" strokeweight=".58pt">
                  <v:path arrowok="t" o:connecttype="custom" o:connectlocs="0,732;0,15382" o:connectangles="0,0"/>
                </v:shape>
                <v:shape id="Freeform 358"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" path="m,l,14611e" filled="f" strokeweight=".58pt">
                  <v:path arrowok="t" o:connecttype="custom" o:connectlocs="0,751;0,15362" o:connectangles="0,0"/>
                </v:shape>
                <v:shape id="Freeform 357"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" path="m,l,14650e" filled="f" strokeweight=".20464mm">
                  <v:path arrowok="t" o:connecttype="custom" o:connectlocs="0,732;0,15382" o:connectangles="0,0"/>
                </v:shape>
                <v:shape id="Freeform 356"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" path="m,l,14611e" filled="f" strokeweight=".58pt">
                  <v:path arrowok="t" o:connecttype="custom" o:connectlocs="0,751;0,15362" o:connectangles="0,0"/>
                </v:shape>
                <v:shape id="Freeform 355"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" path="m,l29,e" filled="f" strokeweight=".58pt">
                  <v:path arrowok="t" o:connecttype="custom" o:connectlocs="0,0;29,0" o:connectangles="0,0"/>
                </v:shape>
                <v:shape id="Freeform 354"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" path="m,l9,e" filled="f" strokecolor="white" strokeweight="1.06pt">
                  <v:path arrowok="t" o:connecttype="custom" o:connectlocs="0,0;9,0" o:connectangles="0,0"/>
                </v:shape>
                <v:shape id="Freeform 353"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" path="m,l19,e" filled="f" strokecolor="white" strokeweight=".58pt">
                  <v:path arrowok="t" o:connecttype="custom" o:connectlocs="0,0;19,0" o:connectangles="0,0"/>
                </v:shape>
                <v:shape id="Freeform 352"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" path="m,l10961,e" filled="f" strokeweight=".58pt">
                  <v:path arrowok="t" o:connecttype="custom" o:connectlocs="0,0;10961,0" o:connectangles="0,0"/>
                </v:shape>
                <v:shape id="Freeform 351"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" path="m,l10961,e" filled="f" strokeweight=".20464mm">
                  <v:path arrowok="t" o:connecttype="custom" o:connectlocs="0,0;10961,0" o:connectangles="0,0"/>
                </v:shape>
                <v:shape id="Freeform 350"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" path="m,l28,e" filled="f" strokeweight=".58pt">
                  <v:path arrowok="t" o:connecttype="custom" o:connectlocs="0,0;28,0" o:connectangles="0,0"/>
                </v:shape>
                <v:shape id="Freeform 349"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" path="m,l10,e" filled="f" strokecolor="white" strokeweight="1.06pt">
                  <v:path arrowok="t" o:connecttype="custom" o:connectlocs="0,0;10,0" o:connectangles="0,0"/>
                </v:shape>
                <v:shape id="Freeform 348"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sz w:val="24"/>
          <w:szCs w:val="24"/>
        </w:rPr>
        <w:t>The</w:t>
      </w:r>
      <w:r w:rsidR="00963546">
        <w:rPr>
          <w:rFonts w:ascii="Trebuchet MS" w:eastAsia="Trebuchet MS" w:hAnsi="Trebuchet MS" w:cs="Trebuchet MS"/>
          <w:spacing w:val="5"/>
          <w:sz w:val="24"/>
          <w:szCs w:val="24"/>
        </w:rPr>
        <w:t xml:space="preserve"> </w:t>
      </w:r>
      <w:r w:rsidR="00963546">
        <w:rPr>
          <w:rFonts w:ascii="Trebuchet MS" w:eastAsia="Trebuchet MS" w:hAnsi="Trebuchet MS" w:cs="Trebuchet MS"/>
          <w:sz w:val="24"/>
          <w:szCs w:val="24"/>
        </w:rPr>
        <w:t>gr</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1"/>
          <w:sz w:val="24"/>
          <w:szCs w:val="24"/>
        </w:rPr>
        <w:t>u</w:t>
      </w:r>
      <w:r w:rsidR="00963546">
        <w:rPr>
          <w:rFonts w:ascii="Trebuchet MS" w:eastAsia="Trebuchet MS" w:hAnsi="Trebuchet MS" w:cs="Trebuchet MS"/>
          <w:sz w:val="24"/>
          <w:szCs w:val="24"/>
        </w:rPr>
        <w:t>p</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w:t>
      </w:r>
      <w:r w:rsidR="00963546">
        <w:rPr>
          <w:rFonts w:ascii="Trebuchet MS" w:eastAsia="Trebuchet MS" w:hAnsi="Trebuchet MS" w:cs="Trebuchet MS"/>
          <w:spacing w:val="1"/>
          <w:sz w:val="24"/>
          <w:szCs w:val="24"/>
        </w:rPr>
        <w:t>ba</w:t>
      </w:r>
      <w:r w:rsidR="00963546">
        <w:rPr>
          <w:rFonts w:ascii="Trebuchet MS" w:eastAsia="Trebuchet MS" w:hAnsi="Trebuchet MS" w:cs="Trebuchet MS"/>
          <w:spacing w:val="-1"/>
          <w:sz w:val="24"/>
          <w:szCs w:val="24"/>
        </w:rPr>
        <w:t>se</w:t>
      </w:r>
      <w:r w:rsidR="00963546">
        <w:rPr>
          <w:rFonts w:ascii="Trebuchet MS" w:eastAsia="Trebuchet MS" w:hAnsi="Trebuchet MS" w:cs="Trebuchet MS"/>
          <w:sz w:val="24"/>
          <w:szCs w:val="24"/>
        </w:rPr>
        <w:t>d</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n</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2"/>
          <w:sz w:val="24"/>
          <w:szCs w:val="24"/>
        </w:rPr>
        <w:t>P</w:t>
      </w:r>
      <w:r w:rsidR="00963546">
        <w:rPr>
          <w:rFonts w:ascii="Trebuchet MS" w:eastAsia="Trebuchet MS" w:hAnsi="Trebuchet MS" w:cs="Trebuchet MS"/>
          <w:spacing w:val="1"/>
          <w:sz w:val="24"/>
          <w:szCs w:val="24"/>
        </w:rPr>
        <w:t>ha</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e</w:t>
      </w:r>
      <w:r w:rsidR="00963546">
        <w:rPr>
          <w:rFonts w:ascii="Trebuchet MS" w:eastAsia="Trebuchet MS" w:hAnsi="Trebuchet MS" w:cs="Trebuchet MS"/>
          <w:spacing w:val="5"/>
          <w:sz w:val="24"/>
          <w:szCs w:val="24"/>
        </w:rPr>
        <w:t xml:space="preserve"> </w:t>
      </w:r>
      <w:r w:rsidR="00963546">
        <w:rPr>
          <w:rFonts w:ascii="Trebuchet MS" w:eastAsia="Trebuchet MS" w:hAnsi="Trebuchet MS" w:cs="Trebuchet MS"/>
          <w:spacing w:val="-2"/>
          <w:sz w:val="24"/>
          <w:szCs w:val="24"/>
        </w:rPr>
        <w:t>I</w:t>
      </w:r>
      <w:r w:rsidR="00963546">
        <w:rPr>
          <w:rFonts w:ascii="Trebuchet MS" w:eastAsia="Trebuchet MS" w:hAnsi="Trebuchet MS" w:cs="Trebuchet MS"/>
          <w:sz w:val="24"/>
          <w:szCs w:val="24"/>
        </w:rPr>
        <w:t>)</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o</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u</w:t>
      </w:r>
      <w:r w:rsidR="00963546">
        <w:rPr>
          <w:rFonts w:ascii="Trebuchet MS" w:eastAsia="Trebuchet MS" w:hAnsi="Trebuchet MS" w:cs="Trebuchet MS"/>
          <w:sz w:val="24"/>
          <w:szCs w:val="24"/>
        </w:rPr>
        <w:t>g</w:t>
      </w:r>
      <w:r w:rsidR="00963546">
        <w:rPr>
          <w:rFonts w:ascii="Trebuchet MS" w:eastAsia="Trebuchet MS" w:hAnsi="Trebuchet MS" w:cs="Trebuchet MS"/>
          <w:spacing w:val="-1"/>
          <w:sz w:val="24"/>
          <w:szCs w:val="24"/>
        </w:rPr>
        <w:t>g</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2"/>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5"/>
          <w:sz w:val="24"/>
          <w:szCs w:val="24"/>
        </w:rPr>
        <w:t xml:space="preserve"> </w:t>
      </w:r>
      <w:r w:rsidR="00963546">
        <w:rPr>
          <w:rFonts w:ascii="Trebuchet MS" w:eastAsia="Trebuchet MS" w:hAnsi="Trebuchet MS" w:cs="Trebuchet MS"/>
          <w:spacing w:val="-2"/>
          <w:sz w:val="24"/>
          <w:szCs w:val="24"/>
        </w:rPr>
        <w:t>p</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gm</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z w:val="24"/>
          <w:szCs w:val="24"/>
        </w:rPr>
        <w:t>f</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ll</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d</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2"/>
          <w:sz w:val="24"/>
          <w:szCs w:val="24"/>
        </w:rPr>
        <w:t>b</w:t>
      </w:r>
      <w:r w:rsidR="00963546">
        <w:rPr>
          <w:rFonts w:ascii="Trebuchet MS" w:eastAsia="Trebuchet MS" w:hAnsi="Trebuchet MS" w:cs="Trebuchet MS"/>
          <w:sz w:val="24"/>
          <w:szCs w:val="24"/>
        </w:rPr>
        <w:t>y</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the</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 xml:space="preserve"> i</w:t>
      </w:r>
      <w:r w:rsidR="00963546">
        <w:rPr>
          <w:rFonts w:ascii="Trebuchet MS" w:eastAsia="Trebuchet MS" w:hAnsi="Trebuchet MS" w:cs="Trebuchet MS"/>
          <w:sz w:val="24"/>
          <w:szCs w:val="24"/>
        </w:rPr>
        <w:t>n</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2"/>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5"/>
          <w:sz w:val="24"/>
          <w:szCs w:val="24"/>
        </w:rPr>
        <w:t xml:space="preserve"> </w:t>
      </w:r>
      <w:r w:rsidR="00963546">
        <w:rPr>
          <w:rFonts w:ascii="Trebuchet MS" w:eastAsia="Trebuchet MS" w:hAnsi="Trebuchet MS" w:cs="Trebuchet MS"/>
          <w:spacing w:val="-2"/>
          <w:sz w:val="24"/>
          <w:szCs w:val="24"/>
        </w:rPr>
        <w:t>p</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2"/>
          <w:sz w:val="24"/>
          <w:szCs w:val="24"/>
        </w:rPr>
        <w:t>j</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 The</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2"/>
          <w:sz w:val="24"/>
          <w:szCs w:val="24"/>
        </w:rPr>
        <w:t>p</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gm</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hou</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be</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z w:val="24"/>
          <w:szCs w:val="24"/>
        </w:rPr>
        <w:t>j</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f</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b</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e</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z w:val="24"/>
          <w:szCs w:val="24"/>
        </w:rPr>
        <w:t>f</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ha</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e</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2"/>
          <w:sz w:val="24"/>
          <w:szCs w:val="24"/>
        </w:rPr>
        <w:t>I</w:t>
      </w:r>
      <w:r w:rsidR="00963546">
        <w:rPr>
          <w:rFonts w:ascii="Trebuchet MS" w:eastAsia="Trebuchet MS" w:hAnsi="Trebuchet MS" w:cs="Trebuchet MS"/>
          <w:sz w:val="24"/>
          <w:szCs w:val="24"/>
        </w:rPr>
        <w:t>.</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z w:val="24"/>
          <w:szCs w:val="24"/>
        </w:rPr>
        <w:t>The</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2"/>
          <w:sz w:val="24"/>
          <w:szCs w:val="24"/>
        </w:rPr>
        <w:t>v</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ou</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ta</w:t>
      </w:r>
      <w:r w:rsidR="00963546">
        <w:rPr>
          <w:rFonts w:ascii="Trebuchet MS" w:eastAsia="Trebuchet MS" w:hAnsi="Trebuchet MS" w:cs="Trebuchet MS"/>
          <w:sz w:val="24"/>
          <w:szCs w:val="24"/>
        </w:rPr>
        <w:t>ges</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an</w:t>
      </w:r>
      <w:r w:rsidR="00963546">
        <w:rPr>
          <w:rFonts w:ascii="Trebuchet MS" w:eastAsia="Trebuchet MS" w:hAnsi="Trebuchet MS" w:cs="Trebuchet MS"/>
          <w:sz w:val="24"/>
          <w:szCs w:val="24"/>
        </w:rPr>
        <w:t>d</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rk</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2"/>
          <w:sz w:val="24"/>
          <w:szCs w:val="24"/>
        </w:rPr>
        <w:t>t</w:t>
      </w:r>
      <w:r w:rsidR="00963546">
        <w:rPr>
          <w:rFonts w:ascii="Trebuchet MS" w:eastAsia="Trebuchet MS" w:hAnsi="Trebuchet MS" w:cs="Trebuchet MS"/>
          <w:sz w:val="24"/>
          <w:szCs w:val="24"/>
        </w:rPr>
        <w:t>o</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2"/>
          <w:sz w:val="24"/>
          <w:szCs w:val="24"/>
        </w:rPr>
        <w:t>b</w:t>
      </w:r>
      <w:r w:rsidR="00963546">
        <w:rPr>
          <w:rFonts w:ascii="Trebuchet MS" w:eastAsia="Trebuchet MS" w:hAnsi="Trebuchet MS" w:cs="Trebuchet MS"/>
          <w:sz w:val="24"/>
          <w:szCs w:val="24"/>
        </w:rPr>
        <w:t xml:space="preserve">e </w:t>
      </w:r>
      <w:r w:rsidR="00963546">
        <w:rPr>
          <w:rFonts w:ascii="Trebuchet MS" w:eastAsia="Trebuchet MS" w:hAnsi="Trebuchet MS" w:cs="Trebuchet MS"/>
          <w:spacing w:val="1"/>
          <w:sz w:val="24"/>
          <w:szCs w:val="24"/>
        </w:rPr>
        <w:t>co</w:t>
      </w:r>
      <w:r w:rsidR="00963546">
        <w:rPr>
          <w:rFonts w:ascii="Trebuchet MS" w:eastAsia="Trebuchet MS" w:hAnsi="Trebuchet MS" w:cs="Trebuchet MS"/>
          <w:sz w:val="24"/>
          <w:szCs w:val="24"/>
        </w:rPr>
        <w:t>mp</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2"/>
          <w:sz w:val="24"/>
          <w:szCs w:val="24"/>
        </w:rPr>
        <w:t>e</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2"/>
          <w:sz w:val="24"/>
          <w:szCs w:val="24"/>
        </w:rPr>
        <w:t>u</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r </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2"/>
          <w:sz w:val="24"/>
          <w:szCs w:val="24"/>
        </w:rPr>
        <w:t>h</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m </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to</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be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n</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ai</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w:t>
      </w:r>
    </w:p>
    <w:p w14:paraId="33385BC8" w14:textId="77777777" w:rsidR="00B87611" w:rsidRDefault="00963546">
      <w:pPr>
        <w:spacing w:line="260" w:lineRule="exact"/>
        <w:ind w:left="100" w:right="7264"/>
        <w:jc w:val="both"/>
        <w:rPr>
          <w:rFonts w:ascii="Trebuchet MS" w:eastAsia="Trebuchet MS" w:hAnsi="Trebuchet MS" w:cs="Trebuchet MS"/>
          <w:sz w:val="24"/>
          <w:szCs w:val="24"/>
        </w:rPr>
      </w:pPr>
      <w:r>
        <w:rPr>
          <w:rFonts w:ascii="Trebuchet MS" w:eastAsia="Trebuchet MS" w:hAnsi="Trebuchet MS" w:cs="Trebuchet MS"/>
          <w:b/>
          <w:sz w:val="24"/>
          <w:szCs w:val="24"/>
        </w:rPr>
        <w:t>Ph</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se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II</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 D</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sign P</w:t>
      </w:r>
      <w:r>
        <w:rPr>
          <w:rFonts w:ascii="Trebuchet MS" w:eastAsia="Trebuchet MS" w:hAnsi="Trebuchet MS" w:cs="Trebuchet MS"/>
          <w:b/>
          <w:spacing w:val="2"/>
          <w:sz w:val="24"/>
          <w:szCs w:val="24"/>
        </w:rPr>
        <w:t>h</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s</w:t>
      </w:r>
      <w:r>
        <w:rPr>
          <w:rFonts w:ascii="Trebuchet MS" w:eastAsia="Trebuchet MS" w:hAnsi="Trebuchet MS" w:cs="Trebuchet MS"/>
          <w:b/>
          <w:sz w:val="24"/>
          <w:szCs w:val="24"/>
        </w:rPr>
        <w:t>e</w:t>
      </w:r>
    </w:p>
    <w:p w14:paraId="1425D9B5" w14:textId="77777777" w:rsidR="00B87611" w:rsidRDefault="00B87611">
      <w:pPr>
        <w:spacing w:before="9" w:line="120" w:lineRule="exact"/>
        <w:rPr>
          <w:sz w:val="13"/>
          <w:szCs w:val="13"/>
        </w:rPr>
      </w:pPr>
    </w:p>
    <w:p w14:paraId="0B1DA443" w14:textId="77777777" w:rsidR="00B87611" w:rsidRDefault="00963546">
      <w:pPr>
        <w:ind w:left="100" w:right="4384"/>
        <w:jc w:val="both"/>
        <w:rPr>
          <w:rFonts w:ascii="Trebuchet MS" w:eastAsia="Trebuchet MS" w:hAnsi="Trebuchet MS" w:cs="Trebuchet MS"/>
          <w:sz w:val="24"/>
          <w:szCs w:val="24"/>
        </w:rPr>
      </w:pP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(Op</w:t>
      </w:r>
      <w:r>
        <w:rPr>
          <w:rFonts w:ascii="Trebuchet MS" w:eastAsia="Trebuchet MS" w:hAnsi="Trebuchet MS" w:cs="Trebuchet MS"/>
          <w:spacing w:val="1"/>
          <w:sz w:val="24"/>
          <w:szCs w:val="24"/>
        </w:rPr>
        <w:t>tiona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g</w:t>
      </w:r>
      <w:r>
        <w:rPr>
          <w:rFonts w:ascii="Trebuchet MS" w:eastAsia="Trebuchet MS" w:hAnsi="Trebuchet MS" w:cs="Trebuchet MS"/>
          <w:spacing w:val="1"/>
          <w:sz w:val="24"/>
          <w:szCs w:val="24"/>
        </w:rPr>
        <w:t>ui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0B3357F7" w14:textId="77777777" w:rsidR="00B87611" w:rsidRDefault="00963546">
      <w:pPr>
        <w:tabs>
          <w:tab w:val="left" w:pos="820"/>
        </w:tabs>
        <w:spacing w:before="15" w:line="280" w:lineRule="exact"/>
        <w:ind w:left="866" w:right="84"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The</w:t>
      </w:r>
      <w:r>
        <w:rPr>
          <w:rFonts w:ascii="Trebuchet MS" w:eastAsia="Trebuchet MS" w:hAnsi="Trebuchet MS" w:cs="Trebuchet MS"/>
          <w:spacing w:val="22"/>
          <w:sz w:val="24"/>
          <w:szCs w:val="24"/>
        </w:rPr>
        <w:t xml:space="preserve"> </w:t>
      </w:r>
      <w:r>
        <w:rPr>
          <w:rFonts w:ascii="Trebuchet MS" w:eastAsia="Trebuchet MS" w:hAnsi="Trebuchet MS" w:cs="Trebuchet MS"/>
          <w:sz w:val="24"/>
          <w:szCs w:val="24"/>
        </w:rPr>
        <w:t>gro</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20"/>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r>
        <w:rPr>
          <w:rFonts w:ascii="Trebuchet MS" w:eastAsia="Trebuchet MS" w:hAnsi="Trebuchet MS" w:cs="Trebuchet MS"/>
          <w:spacing w:val="2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w</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RD</w:t>
      </w:r>
      <w:r>
        <w:rPr>
          <w:rFonts w:ascii="Trebuchet MS" w:eastAsia="Trebuchet MS" w:hAnsi="Trebuchet MS" w:cs="Trebuchet MS"/>
          <w:spacing w:val="20"/>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r>
        <w:rPr>
          <w:rFonts w:ascii="Trebuchet MS" w:eastAsia="Trebuchet MS" w:hAnsi="Trebuchet MS" w:cs="Trebuchet MS"/>
          <w:spacing w:val="20"/>
          <w:sz w:val="24"/>
          <w:szCs w:val="24"/>
        </w:rPr>
        <w:t xml:space="preserve"> </w:t>
      </w:r>
      <w:r>
        <w:rPr>
          <w:rFonts w:ascii="Trebuchet MS" w:eastAsia="Trebuchet MS" w:hAnsi="Trebuchet MS" w:cs="Trebuchet MS"/>
          <w:sz w:val="24"/>
          <w:szCs w:val="24"/>
        </w:rPr>
        <w:t>Rela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hi</w:t>
      </w:r>
      <w:r>
        <w:rPr>
          <w:rFonts w:ascii="Trebuchet MS" w:eastAsia="Trebuchet MS" w:hAnsi="Trebuchet MS" w:cs="Trebuchet MS"/>
          <w:sz w:val="24"/>
          <w:szCs w:val="24"/>
        </w:rPr>
        <w:t>p</w:t>
      </w:r>
      <w:r>
        <w:rPr>
          <w:rFonts w:ascii="Trebuchet MS" w:eastAsia="Trebuchet MS" w:hAnsi="Trebuchet MS" w:cs="Trebuchet MS"/>
          <w:spacing w:val="22"/>
          <w:sz w:val="24"/>
          <w:szCs w:val="24"/>
        </w:rPr>
        <w:t xml:space="preserve"> </w:t>
      </w:r>
      <w:r>
        <w:rPr>
          <w:rFonts w:ascii="Trebuchet MS" w:eastAsia="Trebuchet MS" w:hAnsi="Trebuchet MS" w:cs="Trebuchet MS"/>
          <w:spacing w:val="-3"/>
          <w:sz w:val="24"/>
          <w:szCs w:val="24"/>
        </w:rPr>
        <w:t>D</w:t>
      </w:r>
      <w:r>
        <w:rPr>
          <w:rFonts w:ascii="Trebuchet MS" w:eastAsia="Trebuchet MS" w:hAnsi="Trebuchet MS" w:cs="Trebuchet MS"/>
          <w:spacing w:val="1"/>
          <w:sz w:val="24"/>
          <w:szCs w:val="24"/>
        </w:rPr>
        <w:t>ia</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m</w:t>
      </w:r>
      <w:r>
        <w:rPr>
          <w:rFonts w:ascii="Trebuchet MS" w:eastAsia="Trebuchet MS" w:hAnsi="Trebuchet MS" w:cs="Trebuchet MS"/>
          <w:sz w:val="24"/>
          <w:szCs w:val="24"/>
        </w:rPr>
        <w:t>)</w:t>
      </w:r>
      <w:r>
        <w:rPr>
          <w:rFonts w:ascii="Trebuchet MS" w:eastAsia="Trebuchet MS" w:hAnsi="Trebuchet MS" w:cs="Trebuchet MS"/>
          <w:spacing w:val="22"/>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9"/>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r>
        <w:rPr>
          <w:rFonts w:ascii="Trebuchet MS" w:eastAsia="Trebuchet MS" w:hAnsi="Trebuchet MS" w:cs="Trebuchet MS"/>
          <w:spacing w:val="22"/>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 be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4"/>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 xml:space="preserve">h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gard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 P</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I &amp;</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II)</w:t>
      </w:r>
    </w:p>
    <w:p w14:paraId="4BC245FE" w14:textId="77777777" w:rsidR="00B87611" w:rsidRDefault="00963546">
      <w:pPr>
        <w:tabs>
          <w:tab w:val="left" w:pos="820"/>
        </w:tabs>
        <w:spacing w:before="12" w:line="280" w:lineRule="exact"/>
        <w:ind w:left="866" w:right="84"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 xml:space="preserve">The </w:t>
      </w:r>
      <w:r>
        <w:rPr>
          <w:rFonts w:ascii="Trebuchet MS" w:eastAsia="Trebuchet MS" w:hAnsi="Trebuchet MS" w:cs="Trebuchet MS"/>
          <w:spacing w:val="51"/>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RD </w:t>
      </w:r>
      <w:r>
        <w:rPr>
          <w:rFonts w:ascii="Trebuchet MS" w:eastAsia="Trebuchet MS" w:hAnsi="Trebuchet MS" w:cs="Trebuchet MS"/>
          <w:spacing w:val="48"/>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r </w:t>
      </w:r>
      <w:r>
        <w:rPr>
          <w:rFonts w:ascii="Trebuchet MS" w:eastAsia="Trebuchet MS" w:hAnsi="Trebuchet MS" w:cs="Trebuchet MS"/>
          <w:spacing w:val="50"/>
          <w:sz w:val="24"/>
          <w:szCs w:val="24"/>
        </w:rPr>
        <w:t xml:space="preserve"> </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g </w:t>
      </w:r>
      <w:r>
        <w:rPr>
          <w:rFonts w:ascii="Trebuchet MS" w:eastAsia="Trebuchet MS" w:hAnsi="Trebuchet MS" w:cs="Trebuchet MS"/>
          <w:spacing w:val="49"/>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50"/>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b</w:t>
      </w:r>
      <w:r>
        <w:rPr>
          <w:rFonts w:ascii="Trebuchet MS" w:eastAsia="Trebuchet MS" w:hAnsi="Trebuchet MS" w:cs="Trebuchet MS"/>
          <w:sz w:val="24"/>
          <w:szCs w:val="24"/>
        </w:rPr>
        <w:t xml:space="preserve">y </w:t>
      </w:r>
      <w:r>
        <w:rPr>
          <w:rFonts w:ascii="Trebuchet MS" w:eastAsia="Trebuchet MS" w:hAnsi="Trebuchet MS" w:cs="Trebuchet MS"/>
          <w:spacing w:val="49"/>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z w:val="24"/>
          <w:szCs w:val="24"/>
        </w:rPr>
        <w:t xml:space="preserve">ry </w:t>
      </w:r>
      <w:r>
        <w:rPr>
          <w:rFonts w:ascii="Trebuchet MS" w:eastAsia="Trebuchet MS" w:hAnsi="Trebuchet MS" w:cs="Trebuchet MS"/>
          <w:spacing w:val="49"/>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un</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47"/>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48"/>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50"/>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 xml:space="preserve">e </w:t>
      </w:r>
      <w:r>
        <w:rPr>
          <w:rFonts w:ascii="Trebuchet MS" w:eastAsia="Trebuchet MS" w:hAnsi="Trebuchet MS" w:cs="Trebuchet MS"/>
          <w:spacing w:val="5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
          <w:sz w:val="24"/>
          <w:szCs w:val="24"/>
        </w:rPr>
        <w:t>z</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50"/>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an</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oi</w:t>
      </w:r>
      <w:r>
        <w:rPr>
          <w:rFonts w:ascii="Trebuchet MS" w:eastAsia="Trebuchet MS" w:hAnsi="Trebuchet MS" w:cs="Trebuchet MS"/>
          <w:spacing w:val="-2"/>
          <w:sz w:val="24"/>
          <w:szCs w:val="24"/>
        </w:rPr>
        <w:t>n</w:t>
      </w:r>
      <w:r>
        <w:rPr>
          <w:rFonts w:ascii="Trebuchet MS" w:eastAsia="Trebuchet MS" w:hAnsi="Trebuchet MS" w:cs="Trebuchet MS"/>
          <w:sz w:val="24"/>
          <w:szCs w:val="24"/>
        </w:rPr>
        <w:t>t of 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w</w:t>
      </w:r>
      <w:r>
        <w:rPr>
          <w:rFonts w:ascii="Trebuchet MS" w:eastAsia="Trebuchet MS" w:hAnsi="Trebuchet MS" w:cs="Trebuchet MS"/>
          <w:sz w:val="24"/>
          <w:szCs w:val="24"/>
        </w:rPr>
        <w:t>.</w:t>
      </w:r>
    </w:p>
    <w:p w14:paraId="77040201" w14:textId="77777777" w:rsidR="00B87611" w:rsidRDefault="00963546">
      <w:pPr>
        <w:spacing w:line="280" w:lineRule="exact"/>
        <w:ind w:left="506"/>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24"/>
          <w:sz w:val="24"/>
          <w:szCs w:val="24"/>
        </w:rPr>
        <w:t xml:space="preserve"> </w:t>
      </w:r>
      <w:r>
        <w:rPr>
          <w:rFonts w:ascii="Trebuchet MS" w:eastAsia="Trebuchet MS" w:hAnsi="Trebuchet MS" w:cs="Trebuchet MS"/>
          <w:sz w:val="24"/>
          <w:szCs w:val="24"/>
        </w:rPr>
        <w:t>The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ERD </w:t>
      </w:r>
      <w:r>
        <w:rPr>
          <w:rFonts w:ascii="Trebuchet MS" w:eastAsia="Trebuchet MS" w:hAnsi="Trebuchet MS" w:cs="Trebuchet MS"/>
          <w:spacing w:val="1"/>
          <w:sz w:val="24"/>
          <w:szCs w:val="24"/>
        </w:rPr>
        <w:t>thu</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li</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 be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2"/>
          <w:sz w:val="24"/>
          <w:szCs w:val="24"/>
        </w:rPr>
        <w:t>a</w:t>
      </w:r>
      <w:r>
        <w:rPr>
          <w:rFonts w:ascii="Trebuchet MS" w:eastAsia="Trebuchet MS" w:hAnsi="Trebuchet MS" w:cs="Trebuchet MS"/>
          <w:sz w:val="24"/>
          <w:szCs w:val="24"/>
        </w:rPr>
        <w:t>de</w:t>
      </w:r>
      <w:r>
        <w:rPr>
          <w:rFonts w:ascii="Trebuchet MS" w:eastAsia="Trebuchet MS" w:hAnsi="Trebuchet MS" w:cs="Trebuchet MS"/>
          <w:spacing w:val="1"/>
          <w:sz w:val="24"/>
          <w:szCs w:val="24"/>
        </w:rPr>
        <w:t xml:space="preserve"> </w:t>
      </w:r>
      <w:r>
        <w:rPr>
          <w:rFonts w:ascii="Trebuchet MS" w:eastAsia="Trebuchet MS" w:hAnsi="Trebuchet MS" w:cs="Trebuchet MS"/>
          <w:spacing w:val="-3"/>
          <w:sz w:val="24"/>
          <w:szCs w:val="24"/>
        </w:rPr>
        <w:t>f</w:t>
      </w:r>
      <w:r>
        <w:rPr>
          <w:rFonts w:ascii="Trebuchet MS" w:eastAsia="Trebuchet MS" w:hAnsi="Trebuchet MS" w:cs="Trebuchet MS"/>
          <w:spacing w:val="1"/>
          <w:sz w:val="24"/>
          <w:szCs w:val="24"/>
        </w:rPr>
        <w:t>ai</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 a 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3"/>
          <w:sz w:val="24"/>
          <w:szCs w:val="24"/>
        </w:rPr>
        <w:t>f</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z w:val="24"/>
          <w:szCs w:val="24"/>
        </w:rPr>
        <w:t>.</w:t>
      </w:r>
    </w:p>
    <w:p w14:paraId="6FCDCD4E" w14:textId="77777777" w:rsidR="00B87611" w:rsidRDefault="00963546">
      <w:pPr>
        <w:spacing w:line="280" w:lineRule="exact"/>
        <w:ind w:left="506"/>
        <w:rPr>
          <w:rFonts w:ascii="Trebuchet MS" w:eastAsia="Trebuchet MS" w:hAnsi="Trebuchet MS" w:cs="Trebuchet MS"/>
          <w:sz w:val="24"/>
          <w:szCs w:val="24"/>
        </w:rPr>
      </w:pPr>
      <w:r>
        <w:rPr>
          <w:rFonts w:ascii="Symbol" w:eastAsia="Symbol" w:hAnsi="Symbol" w:cs="Symbol"/>
          <w:position w:val="-1"/>
          <w:sz w:val="24"/>
          <w:szCs w:val="24"/>
        </w:rPr>
        <w:t></w:t>
      </w:r>
      <w:r>
        <w:rPr>
          <w:position w:val="-1"/>
          <w:sz w:val="24"/>
          <w:szCs w:val="24"/>
        </w:rPr>
        <w:t xml:space="preserve">  </w:t>
      </w:r>
      <w:r>
        <w:rPr>
          <w:spacing w:val="24"/>
          <w:position w:val="-1"/>
          <w:sz w:val="24"/>
          <w:szCs w:val="24"/>
        </w:rPr>
        <w:t xml:space="preserve"> </w:t>
      </w:r>
      <w:r>
        <w:rPr>
          <w:rFonts w:ascii="Trebuchet MS" w:eastAsia="Trebuchet MS" w:hAnsi="Trebuchet MS" w:cs="Trebuchet MS"/>
          <w:position w:val="-1"/>
          <w:sz w:val="24"/>
          <w:szCs w:val="24"/>
        </w:rPr>
        <w:t>Th</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s</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 xml:space="preserve">ERD </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s</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to</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be</w:t>
      </w:r>
      <w:r>
        <w:rPr>
          <w:rFonts w:ascii="Trebuchet MS" w:eastAsia="Trebuchet MS" w:hAnsi="Trebuchet MS" w:cs="Trebuchet MS"/>
          <w:spacing w:val="1"/>
          <w:position w:val="-1"/>
          <w:sz w:val="24"/>
          <w:szCs w:val="24"/>
        </w:rPr>
        <w:t xml:space="preserve"> </w:t>
      </w:r>
      <w:r>
        <w:rPr>
          <w:rFonts w:ascii="Trebuchet MS" w:eastAsia="Trebuchet MS" w:hAnsi="Trebuchet MS" w:cs="Trebuchet MS"/>
          <w:spacing w:val="-1"/>
          <w:position w:val="-1"/>
          <w:sz w:val="24"/>
          <w:szCs w:val="24"/>
        </w:rPr>
        <w:t>i</w:t>
      </w:r>
      <w:r>
        <w:rPr>
          <w:rFonts w:ascii="Trebuchet MS" w:eastAsia="Trebuchet MS" w:hAnsi="Trebuchet MS" w:cs="Trebuchet MS"/>
          <w:spacing w:val="1"/>
          <w:position w:val="-1"/>
          <w:sz w:val="24"/>
          <w:szCs w:val="24"/>
        </w:rPr>
        <w:t>nc</w:t>
      </w:r>
      <w:r>
        <w:rPr>
          <w:rFonts w:ascii="Trebuchet MS" w:eastAsia="Trebuchet MS" w:hAnsi="Trebuchet MS" w:cs="Trebuchet MS"/>
          <w:spacing w:val="-1"/>
          <w:position w:val="-1"/>
          <w:sz w:val="24"/>
          <w:szCs w:val="24"/>
        </w:rPr>
        <w:t>l</w:t>
      </w:r>
      <w:r>
        <w:rPr>
          <w:rFonts w:ascii="Trebuchet MS" w:eastAsia="Trebuchet MS" w:hAnsi="Trebuchet MS" w:cs="Trebuchet MS"/>
          <w:spacing w:val="-2"/>
          <w:position w:val="-1"/>
          <w:sz w:val="24"/>
          <w:szCs w:val="24"/>
        </w:rPr>
        <w:t>u</w:t>
      </w:r>
      <w:r>
        <w:rPr>
          <w:rFonts w:ascii="Trebuchet MS" w:eastAsia="Trebuchet MS" w:hAnsi="Trebuchet MS" w:cs="Trebuchet MS"/>
          <w:position w:val="-1"/>
          <w:sz w:val="24"/>
          <w:szCs w:val="24"/>
        </w:rPr>
        <w:t>d</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 xml:space="preserve">d </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n t</w:t>
      </w:r>
      <w:r>
        <w:rPr>
          <w:rFonts w:ascii="Trebuchet MS" w:eastAsia="Trebuchet MS" w:hAnsi="Trebuchet MS" w:cs="Trebuchet MS"/>
          <w:spacing w:val="-1"/>
          <w:position w:val="-1"/>
          <w:sz w:val="24"/>
          <w:szCs w:val="24"/>
        </w:rPr>
        <w:t>h</w:t>
      </w:r>
      <w:r>
        <w:rPr>
          <w:rFonts w:ascii="Trebuchet MS" w:eastAsia="Trebuchet MS" w:hAnsi="Trebuchet MS" w:cs="Trebuchet MS"/>
          <w:position w:val="-1"/>
          <w:sz w:val="24"/>
          <w:szCs w:val="24"/>
        </w:rPr>
        <w:t>e</w:t>
      </w:r>
      <w:r>
        <w:rPr>
          <w:rFonts w:ascii="Trebuchet MS" w:eastAsia="Trebuchet MS" w:hAnsi="Trebuchet MS" w:cs="Trebuchet MS"/>
          <w:spacing w:val="1"/>
          <w:position w:val="-1"/>
          <w:sz w:val="24"/>
          <w:szCs w:val="24"/>
        </w:rPr>
        <w:t xml:space="preserve"> </w:t>
      </w:r>
      <w:r>
        <w:rPr>
          <w:rFonts w:ascii="Trebuchet MS" w:eastAsia="Trebuchet MS" w:hAnsi="Trebuchet MS" w:cs="Trebuchet MS"/>
          <w:spacing w:val="-1"/>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p</w:t>
      </w:r>
      <w:r>
        <w:rPr>
          <w:rFonts w:ascii="Trebuchet MS" w:eastAsia="Trebuchet MS" w:hAnsi="Trebuchet MS" w:cs="Trebuchet MS"/>
          <w:spacing w:val="-2"/>
          <w:position w:val="-1"/>
          <w:sz w:val="24"/>
          <w:szCs w:val="24"/>
        </w:rPr>
        <w:t>o</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t</w:t>
      </w:r>
      <w:r>
        <w:rPr>
          <w:rFonts w:ascii="Trebuchet MS" w:eastAsia="Trebuchet MS" w:hAnsi="Trebuchet MS" w:cs="Trebuchet MS"/>
          <w:position w:val="-1"/>
          <w:sz w:val="24"/>
          <w:szCs w:val="24"/>
        </w:rPr>
        <w:t>.</w:t>
      </w:r>
    </w:p>
    <w:p w14:paraId="454A2DBC" w14:textId="77777777" w:rsidR="00B87611" w:rsidRDefault="00963546">
      <w:pPr>
        <w:spacing w:before="7"/>
        <w:ind w:left="100"/>
        <w:rPr>
          <w:rFonts w:ascii="Trebuchet MS" w:eastAsia="Trebuchet MS" w:hAnsi="Trebuchet MS" w:cs="Trebuchet MS"/>
          <w:sz w:val="24"/>
          <w:szCs w:val="24"/>
        </w:rPr>
      </w:pPr>
      <w:r>
        <w:rPr>
          <w:rFonts w:ascii="Trebuchet MS" w:eastAsia="Trebuchet MS" w:hAnsi="Trebuchet MS" w:cs="Trebuchet MS"/>
          <w:b/>
          <w:sz w:val="24"/>
          <w:szCs w:val="24"/>
        </w:rPr>
        <w:t>IF</w:t>
      </w:r>
    </w:p>
    <w:p w14:paraId="49C95DA3" w14:textId="77777777" w:rsidR="00B87611" w:rsidRDefault="00B87611">
      <w:pPr>
        <w:spacing w:before="1" w:line="140" w:lineRule="exact"/>
        <w:rPr>
          <w:sz w:val="14"/>
          <w:szCs w:val="14"/>
        </w:rPr>
      </w:pPr>
    </w:p>
    <w:p w14:paraId="4D1A15F9"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sz w:val="24"/>
          <w:szCs w:val="24"/>
        </w:rPr>
        <w:t>The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1"/>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u</w:t>
      </w:r>
      <w:r>
        <w:rPr>
          <w:rFonts w:ascii="Trebuchet MS" w:eastAsia="Trebuchet MS" w:hAnsi="Trebuchet MS" w:cs="Trebuchet MS"/>
          <w:sz w:val="24"/>
          <w:szCs w:val="24"/>
        </w:rPr>
        <w:t xml:space="preserve">p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 fo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o</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bj</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ie</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Ap</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h f</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hei</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14:paraId="7CC9D08A" w14:textId="77777777" w:rsidR="00B87611" w:rsidRDefault="00B87611">
      <w:pPr>
        <w:spacing w:before="9" w:line="120" w:lineRule="exact"/>
        <w:rPr>
          <w:sz w:val="13"/>
          <w:szCs w:val="13"/>
        </w:rPr>
      </w:pPr>
    </w:p>
    <w:p w14:paraId="65522B3A"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b/>
          <w:sz w:val="24"/>
          <w:szCs w:val="24"/>
        </w:rPr>
        <w:t>T</w:t>
      </w:r>
      <w:r>
        <w:rPr>
          <w:rFonts w:ascii="Trebuchet MS" w:eastAsia="Trebuchet MS" w:hAnsi="Trebuchet MS" w:cs="Trebuchet MS"/>
          <w:b/>
          <w:spacing w:val="-1"/>
          <w:sz w:val="24"/>
          <w:szCs w:val="24"/>
        </w:rPr>
        <w:t>H</w:t>
      </w:r>
      <w:r>
        <w:rPr>
          <w:rFonts w:ascii="Trebuchet MS" w:eastAsia="Trebuchet MS" w:hAnsi="Trebuchet MS" w:cs="Trebuchet MS"/>
          <w:b/>
          <w:sz w:val="24"/>
          <w:szCs w:val="24"/>
        </w:rPr>
        <w:t>EN</w:t>
      </w:r>
    </w:p>
    <w:p w14:paraId="1C513BE5" w14:textId="77777777" w:rsidR="00B87611" w:rsidRDefault="00B87611">
      <w:pPr>
        <w:spacing w:before="7" w:line="120" w:lineRule="exact"/>
        <w:rPr>
          <w:sz w:val="13"/>
          <w:szCs w:val="13"/>
        </w:rPr>
      </w:pPr>
    </w:p>
    <w:p w14:paraId="73738246" w14:textId="77777777" w:rsidR="00B87611" w:rsidRDefault="00963546">
      <w:pPr>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The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u</w:t>
      </w:r>
      <w:r>
        <w:rPr>
          <w:rFonts w:ascii="Trebuchet MS" w:eastAsia="Trebuchet MS" w:hAnsi="Trebuchet MS" w:cs="Trebuchet MS"/>
          <w:sz w:val="24"/>
          <w:szCs w:val="24"/>
        </w:rPr>
        <w:t xml:space="preserve">p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UML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d Mo</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L</w:t>
      </w:r>
      <w:r>
        <w:rPr>
          <w:rFonts w:ascii="Trebuchet MS" w:eastAsia="Trebuchet MS" w:hAnsi="Trebuchet MS" w:cs="Trebuchet MS"/>
          <w:spacing w:val="1"/>
          <w:sz w:val="24"/>
          <w:szCs w:val="24"/>
        </w:rPr>
        <w:t>an</w:t>
      </w:r>
      <w:r>
        <w:rPr>
          <w:rFonts w:ascii="Trebuchet MS" w:eastAsia="Trebuchet MS" w:hAnsi="Trebuchet MS" w:cs="Trebuchet MS"/>
          <w:sz w:val="24"/>
          <w:szCs w:val="24"/>
        </w:rPr>
        <w:t>gu</w:t>
      </w:r>
      <w:r>
        <w:rPr>
          <w:rFonts w:ascii="Trebuchet MS" w:eastAsia="Trebuchet MS" w:hAnsi="Trebuchet MS" w:cs="Trebuchet MS"/>
          <w:spacing w:val="1"/>
          <w:sz w:val="24"/>
          <w:szCs w:val="24"/>
        </w:rPr>
        <w:t>a</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ia</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z w:val="24"/>
          <w:szCs w:val="24"/>
        </w:rPr>
        <w:t>ms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for</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p>
    <w:p w14:paraId="3159BF93" w14:textId="77777777" w:rsidR="00B87611" w:rsidRDefault="00963546">
      <w:pPr>
        <w:tabs>
          <w:tab w:val="left" w:pos="820"/>
        </w:tabs>
        <w:spacing w:before="19" w:line="260" w:lineRule="exact"/>
        <w:ind w:left="820" w:right="86"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e </w:t>
      </w:r>
      <w:r>
        <w:rPr>
          <w:rFonts w:ascii="Trebuchet MS" w:eastAsia="Trebuchet MS" w:hAnsi="Trebuchet MS" w:cs="Trebuchet MS"/>
          <w:spacing w:val="43"/>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ms </w:t>
      </w:r>
      <w:r>
        <w:rPr>
          <w:rFonts w:ascii="Trebuchet MS" w:eastAsia="Trebuchet MS" w:hAnsi="Trebuchet MS" w:cs="Trebuchet MS"/>
          <w:spacing w:val="4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e </w:t>
      </w:r>
      <w:r>
        <w:rPr>
          <w:rFonts w:ascii="Trebuchet MS" w:eastAsia="Trebuchet MS" w:hAnsi="Trebuchet MS" w:cs="Trebuchet MS"/>
          <w:spacing w:val="41"/>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43"/>
          <w:sz w:val="24"/>
          <w:szCs w:val="24"/>
        </w:rPr>
        <w:t xml:space="preserve"> </w:t>
      </w:r>
      <w:r>
        <w:rPr>
          <w:rFonts w:ascii="Trebuchet MS" w:eastAsia="Trebuchet MS" w:hAnsi="Trebuchet MS" w:cs="Trebuchet MS"/>
          <w:sz w:val="24"/>
          <w:szCs w:val="24"/>
        </w:rPr>
        <w:t xml:space="preserve">be </w:t>
      </w:r>
      <w:r>
        <w:rPr>
          <w:rFonts w:ascii="Trebuchet MS" w:eastAsia="Trebuchet MS" w:hAnsi="Trebuchet MS" w:cs="Trebuchet MS"/>
          <w:spacing w:val="43"/>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40"/>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ry </w:t>
      </w:r>
      <w:r>
        <w:rPr>
          <w:rFonts w:ascii="Trebuchet MS" w:eastAsia="Trebuchet MS" w:hAnsi="Trebuchet MS" w:cs="Trebuchet MS"/>
          <w:spacing w:val="4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t </w:t>
      </w:r>
      <w:r>
        <w:rPr>
          <w:rFonts w:ascii="Trebuchet MS" w:eastAsia="Trebuchet MS" w:hAnsi="Trebuchet MS" w:cs="Trebuchet MS"/>
          <w:spacing w:val="43"/>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40"/>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r>
        <w:rPr>
          <w:rFonts w:ascii="Trebuchet MS" w:eastAsia="Trebuchet MS" w:hAnsi="Trebuchet MS" w:cs="Trebuchet MS"/>
          <w:spacing w:val="2"/>
          <w:sz w:val="24"/>
          <w:szCs w:val="24"/>
        </w:rPr>
        <w:t>a</w:t>
      </w:r>
      <w:r>
        <w:rPr>
          <w:rFonts w:ascii="Trebuchet MS" w:eastAsia="Trebuchet MS" w:hAnsi="Trebuchet MS" w:cs="Trebuchet MS"/>
          <w:sz w:val="24"/>
          <w:szCs w:val="24"/>
        </w:rPr>
        <w:t xml:space="preserve">s </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 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 p</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I)</w:t>
      </w:r>
    </w:p>
    <w:p w14:paraId="5B1745E3"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no</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 be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used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ra</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n</w:t>
      </w:r>
      <w:r>
        <w:rPr>
          <w:rFonts w:ascii="Trebuchet MS" w:eastAsia="Trebuchet MS" w:hAnsi="Trebuchet MS" w:cs="Trebuchet MS"/>
          <w:sz w:val="24"/>
          <w:szCs w:val="24"/>
        </w:rPr>
        <w:t>.</w:t>
      </w:r>
    </w:p>
    <w:p w14:paraId="26E10D5A" w14:textId="77777777" w:rsidR="00B87611" w:rsidRDefault="00963546">
      <w:pPr>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 C</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or</w:t>
      </w:r>
      <w:r>
        <w:rPr>
          <w:rFonts w:ascii="Trebuchet MS" w:eastAsia="Trebuchet MS" w:hAnsi="Trebuchet MS" w:cs="Trebuchet MS"/>
          <w:spacing w:val="-2"/>
          <w:sz w:val="24"/>
          <w:szCs w:val="24"/>
        </w:rPr>
        <w:t>-</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g if</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used.</w:t>
      </w:r>
    </w:p>
    <w:p w14:paraId="22CA0126" w14:textId="77777777" w:rsidR="00B87611" w:rsidRDefault="00963546">
      <w:pPr>
        <w:tabs>
          <w:tab w:val="left" w:pos="820"/>
        </w:tabs>
        <w:ind w:left="820" w:right="87"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pacing w:val="1"/>
          <w:sz w:val="24"/>
          <w:szCs w:val="24"/>
        </w:rPr>
        <w:t>E</w:t>
      </w:r>
      <w:r>
        <w:rPr>
          <w:rFonts w:ascii="Trebuchet MS" w:eastAsia="Trebuchet MS" w:hAnsi="Trebuchet MS" w:cs="Trebuchet MS"/>
          <w:sz w:val="24"/>
          <w:szCs w:val="24"/>
        </w:rPr>
        <w:t>xt</w:t>
      </w:r>
      <w:r>
        <w:rPr>
          <w:rFonts w:ascii="Trebuchet MS" w:eastAsia="Trebuchet MS" w:hAnsi="Trebuchet MS" w:cs="Trebuchet MS"/>
          <w:spacing w:val="1"/>
          <w:sz w:val="24"/>
          <w:szCs w:val="24"/>
        </w:rPr>
        <w:t>en</w:t>
      </w:r>
      <w:r>
        <w:rPr>
          <w:rFonts w:ascii="Trebuchet MS" w:eastAsia="Trebuchet MS" w:hAnsi="Trebuchet MS" w:cs="Trebuchet MS"/>
          <w:spacing w:val="-1"/>
          <w:sz w:val="24"/>
          <w:szCs w:val="24"/>
        </w:rPr>
        <w:t>si</w:t>
      </w:r>
      <w:r>
        <w:rPr>
          <w:rFonts w:ascii="Trebuchet MS" w:eastAsia="Trebuchet MS" w:hAnsi="Trebuchet MS" w:cs="Trebuchet MS"/>
          <w:spacing w:val="1"/>
          <w:sz w:val="24"/>
          <w:szCs w:val="24"/>
        </w:rPr>
        <w:t>on</w:t>
      </w:r>
      <w:r>
        <w:rPr>
          <w:rFonts w:ascii="Trebuchet MS" w:eastAsia="Trebuchet MS" w:hAnsi="Trebuchet MS" w:cs="Trebuchet MS"/>
          <w:sz w:val="24"/>
          <w:szCs w:val="24"/>
        </w:rPr>
        <w:t>s</w:t>
      </w:r>
      <w:r>
        <w:rPr>
          <w:rFonts w:ascii="Trebuchet MS" w:eastAsia="Trebuchet MS" w:hAnsi="Trebuchet MS" w:cs="Trebuchet MS"/>
          <w:spacing w:val="46"/>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r>
        <w:rPr>
          <w:rFonts w:ascii="Trebuchet MS" w:eastAsia="Trebuchet MS" w:hAnsi="Trebuchet MS" w:cs="Trebuchet MS"/>
          <w:spacing w:val="48"/>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ia</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ms</w:t>
      </w:r>
      <w:r>
        <w:rPr>
          <w:rFonts w:ascii="Trebuchet MS" w:eastAsia="Trebuchet MS" w:hAnsi="Trebuchet MS" w:cs="Trebuchet MS"/>
          <w:spacing w:val="46"/>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cu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to</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s</w:t>
      </w:r>
      <w:r>
        <w:rPr>
          <w:rFonts w:ascii="Trebuchet MS" w:eastAsia="Trebuchet MS" w:hAnsi="Trebuchet MS" w:cs="Trebuchet MS"/>
          <w:spacing w:val="44"/>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y</w:t>
      </w:r>
      <w:r>
        <w:rPr>
          <w:rFonts w:ascii="Trebuchet MS" w:eastAsia="Trebuchet MS" w:hAnsi="Trebuchet MS" w:cs="Trebuchet MS"/>
          <w:spacing w:val="47"/>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46"/>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z w:val="24"/>
          <w:szCs w:val="24"/>
        </w:rPr>
        <w:t>e</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46"/>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46"/>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47"/>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p>
    <w:p w14:paraId="3A9AE546" w14:textId="77777777" w:rsidR="00B87611" w:rsidRDefault="00963546">
      <w:pPr>
        <w:spacing w:line="260" w:lineRule="exact"/>
        <w:ind w:left="100"/>
        <w:rPr>
          <w:rFonts w:ascii="Trebuchet MS" w:eastAsia="Trebuchet MS" w:hAnsi="Trebuchet MS" w:cs="Trebuchet MS"/>
          <w:sz w:val="24"/>
          <w:szCs w:val="24"/>
        </w:rPr>
      </w:pPr>
      <w:r>
        <w:rPr>
          <w:rFonts w:ascii="Trebuchet MS" w:eastAsia="Trebuchet MS" w:hAnsi="Trebuchet MS" w:cs="Trebuchet MS"/>
          <w:b/>
          <w:sz w:val="24"/>
          <w:szCs w:val="24"/>
        </w:rPr>
        <w:t>ELSE (gr</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u</w:t>
      </w:r>
      <w:r>
        <w:rPr>
          <w:rFonts w:ascii="Trebuchet MS" w:eastAsia="Trebuchet MS" w:hAnsi="Trebuchet MS" w:cs="Trebuchet MS"/>
          <w:b/>
          <w:spacing w:val="-1"/>
          <w:sz w:val="24"/>
          <w:szCs w:val="24"/>
        </w:rPr>
        <w:t>p</w:t>
      </w:r>
      <w:r>
        <w:rPr>
          <w:rFonts w:ascii="Trebuchet MS" w:eastAsia="Trebuchet MS" w:hAnsi="Trebuchet MS" w:cs="Trebuchet MS"/>
          <w:b/>
          <w:sz w:val="24"/>
          <w:szCs w:val="24"/>
        </w:rPr>
        <w:t>s fo</w:t>
      </w:r>
      <w:r>
        <w:rPr>
          <w:rFonts w:ascii="Trebuchet MS" w:eastAsia="Trebuchet MS" w:hAnsi="Trebuchet MS" w:cs="Trebuchet MS"/>
          <w:b/>
          <w:spacing w:val="-1"/>
          <w:sz w:val="24"/>
          <w:szCs w:val="24"/>
        </w:rPr>
        <w:t>ll</w:t>
      </w:r>
      <w:r>
        <w:rPr>
          <w:rFonts w:ascii="Trebuchet MS" w:eastAsia="Trebuchet MS" w:hAnsi="Trebuchet MS" w:cs="Trebuchet MS"/>
          <w:b/>
          <w:spacing w:val="1"/>
          <w:sz w:val="24"/>
          <w:szCs w:val="24"/>
        </w:rPr>
        <w:t>o</w:t>
      </w:r>
      <w:r>
        <w:rPr>
          <w:rFonts w:ascii="Trebuchet MS" w:eastAsia="Trebuchet MS" w:hAnsi="Trebuchet MS" w:cs="Trebuchet MS"/>
          <w:b/>
          <w:spacing w:val="-1"/>
          <w:sz w:val="24"/>
          <w:szCs w:val="24"/>
        </w:rPr>
        <w:t>w</w:t>
      </w:r>
      <w:r>
        <w:rPr>
          <w:rFonts w:ascii="Trebuchet MS" w:eastAsia="Trebuchet MS" w:hAnsi="Trebuchet MS" w:cs="Trebuchet MS"/>
          <w:b/>
          <w:sz w:val="24"/>
          <w:szCs w:val="24"/>
        </w:rPr>
        <w:t>ing St</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u</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ured</w:t>
      </w:r>
      <w:r>
        <w:rPr>
          <w:rFonts w:ascii="Trebuchet MS" w:eastAsia="Trebuchet MS" w:hAnsi="Trebuchet MS" w:cs="Trebuchet MS"/>
          <w:b/>
          <w:spacing w:val="-1"/>
          <w:sz w:val="24"/>
          <w:szCs w:val="24"/>
        </w:rPr>
        <w:t xml:space="preserve"> App</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h</w:t>
      </w:r>
      <w:r>
        <w:rPr>
          <w:rFonts w:ascii="Trebuchet MS" w:eastAsia="Trebuchet MS" w:hAnsi="Trebuchet MS" w:cs="Trebuchet MS"/>
          <w:b/>
          <w:sz w:val="24"/>
          <w:szCs w:val="24"/>
        </w:rPr>
        <w:t>)</w:t>
      </w:r>
    </w:p>
    <w:p w14:paraId="635A796E" w14:textId="77777777" w:rsidR="00B87611" w:rsidRDefault="00B87611">
      <w:pPr>
        <w:spacing w:before="7" w:line="120" w:lineRule="exact"/>
        <w:rPr>
          <w:sz w:val="13"/>
          <w:szCs w:val="13"/>
        </w:rPr>
      </w:pPr>
    </w:p>
    <w:p w14:paraId="20F16A59" w14:textId="77777777" w:rsidR="00B87611" w:rsidRDefault="00963546">
      <w:pPr>
        <w:tabs>
          <w:tab w:val="left" w:pos="820"/>
        </w:tabs>
        <w:ind w:left="820" w:right="81"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The</w:t>
      </w:r>
      <w:r>
        <w:rPr>
          <w:rFonts w:ascii="Trebuchet MS" w:eastAsia="Trebuchet MS" w:hAnsi="Trebuchet MS" w:cs="Trebuchet MS"/>
          <w:spacing w:val="43"/>
          <w:sz w:val="24"/>
          <w:szCs w:val="24"/>
        </w:rPr>
        <w:t xml:space="preserve"> </w:t>
      </w:r>
      <w:r>
        <w:rPr>
          <w:rFonts w:ascii="Trebuchet MS" w:eastAsia="Trebuchet MS" w:hAnsi="Trebuchet MS" w:cs="Trebuchet MS"/>
          <w:sz w:val="24"/>
          <w:szCs w:val="24"/>
        </w:rPr>
        <w:t>gro</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43"/>
          <w:sz w:val="24"/>
          <w:szCs w:val="24"/>
        </w:rPr>
        <w:t xml:space="preserve"> </w:t>
      </w:r>
      <w:r>
        <w:rPr>
          <w:rFonts w:ascii="Trebuchet MS" w:eastAsia="Trebuchet MS" w:hAnsi="Trebuchet MS" w:cs="Trebuchet MS"/>
          <w:sz w:val="24"/>
          <w:szCs w:val="24"/>
        </w:rPr>
        <w:t>dr</w:t>
      </w:r>
      <w:r>
        <w:rPr>
          <w:rFonts w:ascii="Trebuchet MS" w:eastAsia="Trebuchet MS" w:hAnsi="Trebuchet MS" w:cs="Trebuchet MS"/>
          <w:spacing w:val="-1"/>
          <w:sz w:val="24"/>
          <w:szCs w:val="24"/>
        </w:rPr>
        <w:t>a</w:t>
      </w:r>
      <w:r>
        <w:rPr>
          <w:rFonts w:ascii="Trebuchet MS" w:eastAsia="Trebuchet MS" w:hAnsi="Trebuchet MS" w:cs="Trebuchet MS"/>
          <w:sz w:val="24"/>
          <w:szCs w:val="24"/>
        </w:rPr>
        <w:t>w</w:t>
      </w:r>
      <w:r>
        <w:rPr>
          <w:rFonts w:ascii="Trebuchet MS" w:eastAsia="Trebuchet MS" w:hAnsi="Trebuchet MS" w:cs="Trebuchet MS"/>
          <w:spacing w:val="4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43"/>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2"/>
          <w:sz w:val="24"/>
          <w:szCs w:val="24"/>
        </w:rPr>
        <w:t>F</w:t>
      </w:r>
      <w:r>
        <w:rPr>
          <w:rFonts w:ascii="Trebuchet MS" w:eastAsia="Trebuchet MS" w:hAnsi="Trebuchet MS" w:cs="Trebuchet MS"/>
          <w:spacing w:val="4"/>
          <w:sz w:val="24"/>
          <w:szCs w:val="24"/>
        </w:rPr>
        <w:t>D</w:t>
      </w:r>
      <w:r>
        <w:rPr>
          <w:rFonts w:ascii="Trebuchet MS" w:eastAsia="Trebuchet MS" w:hAnsi="Trebuchet MS" w:cs="Trebuchet MS"/>
          <w:spacing w:val="1"/>
          <w:sz w:val="24"/>
          <w:szCs w:val="24"/>
        </w:rPr>
        <w:t>-</w:t>
      </w:r>
      <w:r>
        <w:rPr>
          <w:rFonts w:ascii="Trebuchet MS" w:eastAsia="Trebuchet MS" w:hAnsi="Trebuchet MS" w:cs="Trebuchet MS"/>
          <w:sz w:val="24"/>
          <w:szCs w:val="24"/>
        </w:rPr>
        <w:t>s</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at</w:t>
      </w:r>
      <w:r>
        <w:rPr>
          <w:rFonts w:ascii="Trebuchet MS" w:eastAsia="Trebuchet MS" w:hAnsi="Trebuchet MS" w:cs="Trebuchet MS"/>
          <w:sz w:val="24"/>
          <w:szCs w:val="24"/>
        </w:rPr>
        <w:t>a</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lo</w:t>
      </w:r>
      <w:r>
        <w:rPr>
          <w:rFonts w:ascii="Trebuchet MS" w:eastAsia="Trebuchet MS" w:hAnsi="Trebuchet MS" w:cs="Trebuchet MS"/>
          <w:sz w:val="24"/>
          <w:szCs w:val="24"/>
        </w:rPr>
        <w:t>w</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Di</w:t>
      </w:r>
      <w:r>
        <w:rPr>
          <w:rFonts w:ascii="Trebuchet MS" w:eastAsia="Trebuchet MS" w:hAnsi="Trebuchet MS" w:cs="Trebuchet MS"/>
          <w:spacing w:val="1"/>
          <w:sz w:val="24"/>
          <w:szCs w:val="24"/>
        </w:rPr>
        <w:t>a</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43"/>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r>
        <w:rPr>
          <w:rFonts w:ascii="Trebuchet MS" w:eastAsia="Trebuchet MS" w:hAnsi="Trebuchet MS" w:cs="Trebuchet MS"/>
          <w:spacing w:val="43"/>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 be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4"/>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 xml:space="preserve">h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 to</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 xml:space="preserve">II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z w:val="24"/>
          <w:szCs w:val="24"/>
        </w:rPr>
        <w:t>)</w:t>
      </w:r>
    </w:p>
    <w:p w14:paraId="688995B2" w14:textId="77777777" w:rsidR="00B87611" w:rsidRDefault="00963546">
      <w:pPr>
        <w:tabs>
          <w:tab w:val="left" w:pos="820"/>
        </w:tabs>
        <w:spacing w:before="13" w:line="280" w:lineRule="exact"/>
        <w:ind w:left="820" w:right="81"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D</w:t>
      </w:r>
      <w:r>
        <w:rPr>
          <w:rFonts w:ascii="Trebuchet MS" w:eastAsia="Trebuchet MS" w:hAnsi="Trebuchet MS" w:cs="Trebuchet MS"/>
          <w:spacing w:val="-2"/>
          <w:sz w:val="24"/>
          <w:szCs w:val="24"/>
        </w:rPr>
        <w:t>F</w:t>
      </w:r>
      <w:r>
        <w:rPr>
          <w:rFonts w:ascii="Trebuchet MS" w:eastAsia="Trebuchet MS" w:hAnsi="Trebuchet MS" w:cs="Trebuchet MS"/>
          <w:sz w:val="24"/>
          <w:szCs w:val="24"/>
        </w:rPr>
        <w:t>D</w:t>
      </w:r>
      <w:r>
        <w:rPr>
          <w:rFonts w:ascii="Trebuchet MS" w:eastAsia="Trebuchet MS" w:hAnsi="Trebuchet MS" w:cs="Trebuchet MS"/>
          <w:spacing w:val="44"/>
          <w:sz w:val="24"/>
          <w:szCs w:val="24"/>
        </w:rPr>
        <w:t xml:space="preserve"> </w:t>
      </w:r>
      <w:r>
        <w:rPr>
          <w:rFonts w:ascii="Trebuchet MS" w:eastAsia="Trebuchet MS" w:hAnsi="Trebuchet MS" w:cs="Trebuchet MS"/>
          <w:spacing w:val="1"/>
          <w:sz w:val="24"/>
          <w:szCs w:val="24"/>
        </w:rPr>
        <w:t>Le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l</w:t>
      </w:r>
      <w:r>
        <w:rPr>
          <w:rFonts w:ascii="Trebuchet MS" w:eastAsia="Trebuchet MS" w:hAnsi="Trebuchet MS" w:cs="Trebuchet MS"/>
          <w:spacing w:val="44"/>
          <w:sz w:val="24"/>
          <w:szCs w:val="24"/>
        </w:rPr>
        <w:t xml:space="preserve"> </w:t>
      </w:r>
      <w:r>
        <w:rPr>
          <w:rFonts w:ascii="Trebuchet MS" w:eastAsia="Trebuchet MS" w:hAnsi="Trebuchet MS" w:cs="Trebuchet MS"/>
          <w:spacing w:val="-1"/>
          <w:sz w:val="24"/>
          <w:szCs w:val="24"/>
        </w:rPr>
        <w:t>0</w:t>
      </w:r>
      <w:r>
        <w:rPr>
          <w:rFonts w:ascii="Trebuchet MS" w:eastAsia="Trebuchet MS" w:hAnsi="Trebuchet MS" w:cs="Trebuchet MS"/>
          <w:sz w:val="24"/>
          <w:szCs w:val="24"/>
        </w:rPr>
        <w:t>,</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Le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l</w:t>
      </w:r>
      <w:r>
        <w:rPr>
          <w:rFonts w:ascii="Trebuchet MS" w:eastAsia="Trebuchet MS" w:hAnsi="Trebuchet MS" w:cs="Trebuchet MS"/>
          <w:spacing w:val="44"/>
          <w:sz w:val="24"/>
          <w:szCs w:val="24"/>
        </w:rPr>
        <w:t xml:space="preserve"> </w:t>
      </w:r>
      <w:r>
        <w:rPr>
          <w:rFonts w:ascii="Trebuchet MS" w:eastAsia="Trebuchet MS" w:hAnsi="Trebuchet MS" w:cs="Trebuchet MS"/>
          <w:spacing w:val="-1"/>
          <w:sz w:val="24"/>
          <w:szCs w:val="24"/>
        </w:rPr>
        <w:t>1</w:t>
      </w:r>
      <w:r>
        <w:rPr>
          <w:rFonts w:ascii="Trebuchet MS" w:eastAsia="Trebuchet MS" w:hAnsi="Trebuchet MS" w:cs="Trebuchet MS"/>
          <w:sz w:val="24"/>
          <w:szCs w:val="24"/>
        </w:rPr>
        <w:t>,</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Le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l</w:t>
      </w:r>
      <w:r>
        <w:rPr>
          <w:rFonts w:ascii="Trebuchet MS" w:eastAsia="Trebuchet MS" w:hAnsi="Trebuchet MS" w:cs="Trebuchet MS"/>
          <w:spacing w:val="44"/>
          <w:sz w:val="24"/>
          <w:szCs w:val="24"/>
        </w:rPr>
        <w:t xml:space="preserve"> </w:t>
      </w:r>
      <w:r>
        <w:rPr>
          <w:rFonts w:ascii="Trebuchet MS" w:eastAsia="Trebuchet MS" w:hAnsi="Trebuchet MS" w:cs="Trebuchet MS"/>
          <w:sz w:val="24"/>
          <w:szCs w:val="24"/>
        </w:rPr>
        <w:t>2</w:t>
      </w:r>
      <w:r>
        <w:rPr>
          <w:rFonts w:ascii="Trebuchet MS" w:eastAsia="Trebuchet MS" w:hAnsi="Trebuchet MS" w:cs="Trebuchet MS"/>
          <w:spacing w:val="4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43"/>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43"/>
          <w:sz w:val="24"/>
          <w:szCs w:val="24"/>
        </w:rPr>
        <w:t xml:space="preserve"> </w:t>
      </w:r>
      <w:r>
        <w:rPr>
          <w:rFonts w:ascii="Trebuchet MS" w:eastAsia="Trebuchet MS" w:hAnsi="Trebuchet MS" w:cs="Trebuchet MS"/>
          <w:sz w:val="24"/>
          <w:szCs w:val="24"/>
        </w:rPr>
        <w:t>dr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w</w:t>
      </w:r>
      <w:r>
        <w:rPr>
          <w:rFonts w:ascii="Trebuchet MS" w:eastAsia="Trebuchet MS" w:hAnsi="Trebuchet MS" w:cs="Trebuchet MS"/>
          <w:sz w:val="24"/>
          <w:szCs w:val="24"/>
        </w:rPr>
        <w:t>n</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na</w:t>
      </w:r>
      <w:r>
        <w:rPr>
          <w:rFonts w:ascii="Trebuchet MS" w:eastAsia="Trebuchet MS" w:hAnsi="Trebuchet MS" w:cs="Trebuchet MS"/>
          <w:sz w:val="24"/>
          <w:szCs w:val="24"/>
        </w:rPr>
        <w:t>ry</w:t>
      </w:r>
      <w:r>
        <w:rPr>
          <w:rFonts w:ascii="Trebuchet MS" w:eastAsia="Trebuchet MS" w:hAnsi="Trebuchet MS" w:cs="Trebuchet MS"/>
          <w:spacing w:val="44"/>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43"/>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43"/>
          <w:sz w:val="24"/>
          <w:szCs w:val="24"/>
        </w:rPr>
        <w:t xml:space="preserve"> </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o </w:t>
      </w:r>
      <w:r>
        <w:rPr>
          <w:rFonts w:ascii="Trebuchet MS" w:eastAsia="Trebuchet MS" w:hAnsi="Trebuchet MS" w:cs="Trebuchet MS"/>
          <w:spacing w:val="1"/>
          <w:sz w:val="24"/>
          <w:szCs w:val="24"/>
        </w:rPr>
        <w:t>ent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p</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ea</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2</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u</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he</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 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1</w:t>
      </w:r>
      <w:r>
        <w:rPr>
          <w:rFonts w:ascii="Trebuchet MS" w:eastAsia="Trebuchet MS" w:hAnsi="Trebuchet MS" w:cs="Trebuchet MS"/>
          <w:sz w:val="24"/>
          <w:szCs w:val="24"/>
        </w:rPr>
        <w:t>, wh</w:t>
      </w:r>
      <w:r>
        <w:rPr>
          <w:rFonts w:ascii="Trebuchet MS" w:eastAsia="Trebuchet MS" w:hAnsi="Trebuchet MS" w:cs="Trebuchet MS"/>
          <w:spacing w:val="1"/>
          <w:sz w:val="24"/>
          <w:szCs w:val="24"/>
        </w:rPr>
        <w:t>ic</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8"/>
          <w:sz w:val="24"/>
          <w:szCs w:val="24"/>
        </w:rPr>
        <w:t>t</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0</w:t>
      </w:r>
      <w:r>
        <w:rPr>
          <w:rFonts w:ascii="Trebuchet MS" w:eastAsia="Trebuchet MS" w:hAnsi="Trebuchet MS" w:cs="Trebuchet MS"/>
          <w:sz w:val="24"/>
          <w:szCs w:val="24"/>
        </w:rPr>
        <w:t>)</w:t>
      </w:r>
    </w:p>
    <w:p w14:paraId="0140C4CE"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The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DF</w:t>
      </w:r>
      <w:r>
        <w:rPr>
          <w:rFonts w:ascii="Trebuchet MS" w:eastAsia="Trebuchet MS" w:hAnsi="Trebuchet MS" w:cs="Trebuchet MS"/>
          <w:sz w:val="24"/>
          <w:szCs w:val="24"/>
        </w:rPr>
        <w:t>D’s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1"/>
          <w:sz w:val="24"/>
          <w:szCs w:val="24"/>
        </w:rPr>
        <w:t xml:space="preserve"> </w:t>
      </w:r>
      <w:r>
        <w:rPr>
          <w:rFonts w:ascii="Trebuchet MS" w:eastAsia="Trebuchet MS" w:hAnsi="Trebuchet MS" w:cs="Trebuchet MS"/>
          <w:spacing w:val="-3"/>
          <w:sz w:val="24"/>
          <w:szCs w:val="24"/>
        </w:rPr>
        <w:t>v</w:t>
      </w:r>
      <w:r>
        <w:rPr>
          <w:rFonts w:ascii="Trebuchet MS" w:eastAsia="Trebuchet MS" w:hAnsi="Trebuchet MS" w:cs="Trebuchet MS"/>
          <w:spacing w:val="-1"/>
          <w:sz w:val="24"/>
          <w:szCs w:val="24"/>
        </w:rPr>
        <w:t>al</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 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na</w:t>
      </w:r>
      <w:r>
        <w:rPr>
          <w:rFonts w:ascii="Trebuchet MS" w:eastAsia="Trebuchet MS" w:hAnsi="Trebuchet MS" w:cs="Trebuchet MS"/>
          <w:sz w:val="24"/>
          <w:szCs w:val="24"/>
        </w:rPr>
        <w:t>l</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 a 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3"/>
          <w:sz w:val="24"/>
          <w:szCs w:val="24"/>
        </w:rPr>
        <w:t>f</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w:t>
      </w:r>
    </w:p>
    <w:p w14:paraId="2CCABEF8" w14:textId="77777777" w:rsidR="00B87611" w:rsidRDefault="00963546">
      <w:pPr>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 C</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or</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g is</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14:paraId="790D0968"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position w:val="-1"/>
          <w:sz w:val="24"/>
          <w:szCs w:val="24"/>
        </w:rPr>
        <w:t></w:t>
      </w:r>
      <w:r>
        <w:rPr>
          <w:position w:val="-1"/>
          <w:sz w:val="24"/>
          <w:szCs w:val="24"/>
        </w:rPr>
        <w:t xml:space="preserve">   </w:t>
      </w:r>
      <w:r>
        <w:rPr>
          <w:spacing w:val="10"/>
          <w:position w:val="-1"/>
          <w:sz w:val="24"/>
          <w:szCs w:val="24"/>
        </w:rPr>
        <w:t xml:space="preserve"> </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xt</w:t>
      </w:r>
      <w:r>
        <w:rPr>
          <w:rFonts w:ascii="Trebuchet MS" w:eastAsia="Trebuchet MS" w:hAnsi="Trebuchet MS" w:cs="Trebuchet MS"/>
          <w:spacing w:val="1"/>
          <w:position w:val="-1"/>
          <w:sz w:val="24"/>
          <w:szCs w:val="24"/>
        </w:rPr>
        <w:t>en</w:t>
      </w:r>
      <w:r>
        <w:rPr>
          <w:rFonts w:ascii="Trebuchet MS" w:eastAsia="Trebuchet MS" w:hAnsi="Trebuchet MS" w:cs="Trebuchet MS"/>
          <w:spacing w:val="-1"/>
          <w:position w:val="-1"/>
          <w:sz w:val="24"/>
          <w:szCs w:val="24"/>
        </w:rPr>
        <w:t>si</w:t>
      </w:r>
      <w:r>
        <w:rPr>
          <w:rFonts w:ascii="Trebuchet MS" w:eastAsia="Trebuchet MS" w:hAnsi="Trebuchet MS" w:cs="Trebuchet MS"/>
          <w:spacing w:val="1"/>
          <w:position w:val="-1"/>
          <w:sz w:val="24"/>
          <w:szCs w:val="24"/>
        </w:rPr>
        <w:t>on</w:t>
      </w:r>
      <w:r>
        <w:rPr>
          <w:rFonts w:ascii="Trebuchet MS" w:eastAsia="Trebuchet MS" w:hAnsi="Trebuchet MS" w:cs="Trebuchet MS"/>
          <w:position w:val="-1"/>
          <w:sz w:val="24"/>
          <w:szCs w:val="24"/>
        </w:rPr>
        <w:t>s</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to</w:t>
      </w:r>
      <w:r>
        <w:rPr>
          <w:rFonts w:ascii="Trebuchet MS" w:eastAsia="Trebuchet MS" w:hAnsi="Trebuchet MS" w:cs="Trebuchet MS"/>
          <w:spacing w:val="1"/>
          <w:position w:val="-1"/>
          <w:sz w:val="24"/>
          <w:szCs w:val="24"/>
        </w:rPr>
        <w:t xml:space="preserve"> </w:t>
      </w:r>
      <w:r>
        <w:rPr>
          <w:rFonts w:ascii="Trebuchet MS" w:eastAsia="Trebuchet MS" w:hAnsi="Trebuchet MS" w:cs="Trebuchet MS"/>
          <w:spacing w:val="-1"/>
          <w:position w:val="-1"/>
          <w:sz w:val="24"/>
          <w:szCs w:val="24"/>
        </w:rPr>
        <w:t>DF</w:t>
      </w:r>
      <w:r>
        <w:rPr>
          <w:rFonts w:ascii="Trebuchet MS" w:eastAsia="Trebuchet MS" w:hAnsi="Trebuchet MS" w:cs="Trebuchet MS"/>
          <w:spacing w:val="1"/>
          <w:position w:val="-1"/>
          <w:sz w:val="24"/>
          <w:szCs w:val="24"/>
        </w:rPr>
        <w:t>D-</w:t>
      </w:r>
      <w:r>
        <w:rPr>
          <w:rFonts w:ascii="Trebuchet MS" w:eastAsia="Trebuchet MS" w:hAnsi="Trebuchet MS" w:cs="Trebuchet MS"/>
          <w:position w:val="-1"/>
          <w:sz w:val="24"/>
          <w:szCs w:val="24"/>
        </w:rPr>
        <w:t>s</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m</w:t>
      </w:r>
      <w:r>
        <w:rPr>
          <w:rFonts w:ascii="Trebuchet MS" w:eastAsia="Trebuchet MS" w:hAnsi="Trebuchet MS" w:cs="Trebuchet MS"/>
          <w:spacing w:val="1"/>
          <w:position w:val="-1"/>
          <w:sz w:val="24"/>
          <w:szCs w:val="24"/>
        </w:rPr>
        <w:t>a</w:t>
      </w:r>
      <w:r>
        <w:rPr>
          <w:rFonts w:ascii="Trebuchet MS" w:eastAsia="Trebuchet MS" w:hAnsi="Trebuchet MS" w:cs="Trebuchet MS"/>
          <w:position w:val="-1"/>
          <w:sz w:val="24"/>
          <w:szCs w:val="24"/>
        </w:rPr>
        <w:t>y</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be</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spacing w:val="-2"/>
          <w:position w:val="-1"/>
          <w:sz w:val="24"/>
          <w:szCs w:val="24"/>
        </w:rPr>
        <w:t>p</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s</w:t>
      </w:r>
      <w:r>
        <w:rPr>
          <w:rFonts w:ascii="Trebuchet MS" w:eastAsia="Trebuchet MS" w:hAnsi="Trebuchet MS" w:cs="Trebuchet MS"/>
          <w:spacing w:val="1"/>
          <w:position w:val="-1"/>
          <w:sz w:val="24"/>
          <w:szCs w:val="24"/>
        </w:rPr>
        <w:t>e</w:t>
      </w:r>
      <w:r>
        <w:rPr>
          <w:rFonts w:ascii="Trebuchet MS" w:eastAsia="Trebuchet MS" w:hAnsi="Trebuchet MS" w:cs="Trebuchet MS"/>
          <w:spacing w:val="-2"/>
          <w:position w:val="-1"/>
          <w:sz w:val="24"/>
          <w:szCs w:val="24"/>
        </w:rPr>
        <w:t>n</w:t>
      </w:r>
      <w:r>
        <w:rPr>
          <w:rFonts w:ascii="Trebuchet MS" w:eastAsia="Trebuchet MS" w:hAnsi="Trebuchet MS" w:cs="Trebuchet MS"/>
          <w:spacing w:val="1"/>
          <w:position w:val="-1"/>
          <w:sz w:val="24"/>
          <w:szCs w:val="24"/>
        </w:rPr>
        <w:t>te</w:t>
      </w:r>
      <w:r>
        <w:rPr>
          <w:rFonts w:ascii="Trebuchet MS" w:eastAsia="Trebuchet MS" w:hAnsi="Trebuchet MS" w:cs="Trebuchet MS"/>
          <w:position w:val="-1"/>
          <w:sz w:val="24"/>
          <w:szCs w:val="24"/>
        </w:rPr>
        <w:t>d</w:t>
      </w:r>
      <w:r>
        <w:rPr>
          <w:rFonts w:ascii="Trebuchet MS" w:eastAsia="Trebuchet MS" w:hAnsi="Trebuchet MS" w:cs="Trebuchet MS"/>
          <w:spacing w:val="-2"/>
          <w:position w:val="-1"/>
          <w:sz w:val="24"/>
          <w:szCs w:val="24"/>
        </w:rPr>
        <w:t xml:space="preserve"> </w:t>
      </w:r>
      <w:r>
        <w:rPr>
          <w:rFonts w:ascii="Trebuchet MS" w:eastAsia="Trebuchet MS" w:hAnsi="Trebuchet MS" w:cs="Trebuchet MS"/>
          <w:position w:val="-1"/>
          <w:sz w:val="24"/>
          <w:szCs w:val="24"/>
        </w:rPr>
        <w:t>(</w:t>
      </w:r>
      <w:r>
        <w:rPr>
          <w:rFonts w:ascii="Trebuchet MS" w:eastAsia="Trebuchet MS" w:hAnsi="Trebuchet MS" w:cs="Trebuchet MS"/>
          <w:spacing w:val="2"/>
          <w:position w:val="-1"/>
          <w:sz w:val="24"/>
          <w:szCs w:val="24"/>
        </w:rPr>
        <w:t>i</w:t>
      </w:r>
      <w:r>
        <w:rPr>
          <w:rFonts w:ascii="Trebuchet MS" w:eastAsia="Trebuchet MS" w:hAnsi="Trebuchet MS" w:cs="Trebuchet MS"/>
          <w:position w:val="-1"/>
          <w:sz w:val="24"/>
          <w:szCs w:val="24"/>
        </w:rPr>
        <w:t xml:space="preserve">f </w:t>
      </w:r>
      <w:r>
        <w:rPr>
          <w:rFonts w:ascii="Trebuchet MS" w:eastAsia="Trebuchet MS" w:hAnsi="Trebuchet MS" w:cs="Trebuchet MS"/>
          <w:spacing w:val="-2"/>
          <w:position w:val="-1"/>
          <w:sz w:val="24"/>
          <w:szCs w:val="24"/>
        </w:rPr>
        <w:t>t</w:t>
      </w:r>
      <w:r>
        <w:rPr>
          <w:rFonts w:ascii="Trebuchet MS" w:eastAsia="Trebuchet MS" w:hAnsi="Trebuchet MS" w:cs="Trebuchet MS"/>
          <w:spacing w:val="1"/>
          <w:position w:val="-1"/>
          <w:sz w:val="24"/>
          <w:szCs w:val="24"/>
        </w:rPr>
        <w:t>h</w:t>
      </w:r>
      <w:r>
        <w:rPr>
          <w:rFonts w:ascii="Trebuchet MS" w:eastAsia="Trebuchet MS" w:hAnsi="Trebuchet MS" w:cs="Trebuchet MS"/>
          <w:position w:val="-1"/>
          <w:sz w:val="24"/>
          <w:szCs w:val="24"/>
        </w:rPr>
        <w:t>e</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p</w:t>
      </w:r>
      <w:r>
        <w:rPr>
          <w:rFonts w:ascii="Trebuchet MS" w:eastAsia="Trebuchet MS" w:hAnsi="Trebuchet MS" w:cs="Trebuchet MS"/>
          <w:spacing w:val="1"/>
          <w:position w:val="-1"/>
          <w:sz w:val="24"/>
          <w:szCs w:val="24"/>
        </w:rPr>
        <w:t>r</w:t>
      </w:r>
      <w:r>
        <w:rPr>
          <w:rFonts w:ascii="Trebuchet MS" w:eastAsia="Trebuchet MS" w:hAnsi="Trebuchet MS" w:cs="Trebuchet MS"/>
          <w:spacing w:val="-2"/>
          <w:position w:val="-1"/>
          <w:sz w:val="24"/>
          <w:szCs w:val="24"/>
        </w:rPr>
        <w:t>o</w:t>
      </w:r>
      <w:r>
        <w:rPr>
          <w:rFonts w:ascii="Trebuchet MS" w:eastAsia="Trebuchet MS" w:hAnsi="Trebuchet MS" w:cs="Trebuchet MS"/>
          <w:position w:val="-1"/>
          <w:sz w:val="24"/>
          <w:szCs w:val="24"/>
        </w:rPr>
        <w:t xml:space="preserve">ject </w:t>
      </w:r>
      <w:r>
        <w:rPr>
          <w:rFonts w:ascii="Trebuchet MS" w:eastAsia="Trebuchet MS" w:hAnsi="Trebuchet MS" w:cs="Trebuchet MS"/>
          <w:spacing w:val="-2"/>
          <w:position w:val="-1"/>
          <w:sz w:val="24"/>
          <w:szCs w:val="24"/>
        </w:rPr>
        <w:t>d</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m</w:t>
      </w:r>
      <w:r>
        <w:rPr>
          <w:rFonts w:ascii="Trebuchet MS" w:eastAsia="Trebuchet MS" w:hAnsi="Trebuchet MS" w:cs="Trebuchet MS"/>
          <w:spacing w:val="1"/>
          <w:position w:val="-1"/>
          <w:sz w:val="24"/>
          <w:szCs w:val="24"/>
        </w:rPr>
        <w:t>a</w:t>
      </w:r>
      <w:r>
        <w:rPr>
          <w:rFonts w:ascii="Trebuchet MS" w:eastAsia="Trebuchet MS" w:hAnsi="Trebuchet MS" w:cs="Trebuchet MS"/>
          <w:spacing w:val="-2"/>
          <w:position w:val="-1"/>
          <w:sz w:val="24"/>
          <w:szCs w:val="24"/>
        </w:rPr>
        <w:t>n</w:t>
      </w:r>
      <w:r>
        <w:rPr>
          <w:rFonts w:ascii="Trebuchet MS" w:eastAsia="Trebuchet MS" w:hAnsi="Trebuchet MS" w:cs="Trebuchet MS"/>
          <w:position w:val="-1"/>
          <w:sz w:val="24"/>
          <w:szCs w:val="24"/>
        </w:rPr>
        <w:t>ds</w:t>
      </w:r>
      <w:r>
        <w:rPr>
          <w:rFonts w:ascii="Trebuchet MS" w:eastAsia="Trebuchet MS" w:hAnsi="Trebuchet MS" w:cs="Trebuchet MS"/>
          <w:spacing w:val="-1"/>
          <w:position w:val="-1"/>
          <w:sz w:val="24"/>
          <w:szCs w:val="24"/>
        </w:rPr>
        <w:t xml:space="preserve"> </w:t>
      </w:r>
      <w:r>
        <w:rPr>
          <w:rFonts w:ascii="Trebuchet MS" w:eastAsia="Trebuchet MS" w:hAnsi="Trebuchet MS" w:cs="Trebuchet MS"/>
          <w:spacing w:val="1"/>
          <w:position w:val="-1"/>
          <w:sz w:val="24"/>
          <w:szCs w:val="24"/>
        </w:rPr>
        <w:t>i</w:t>
      </w:r>
      <w:r>
        <w:rPr>
          <w:rFonts w:ascii="Trebuchet MS" w:eastAsia="Trebuchet MS" w:hAnsi="Trebuchet MS" w:cs="Trebuchet MS"/>
          <w:spacing w:val="-2"/>
          <w:position w:val="-1"/>
          <w:sz w:val="24"/>
          <w:szCs w:val="24"/>
        </w:rPr>
        <w:t>t</w:t>
      </w:r>
      <w:r>
        <w:rPr>
          <w:rFonts w:ascii="Trebuchet MS" w:eastAsia="Trebuchet MS" w:hAnsi="Trebuchet MS" w:cs="Trebuchet MS"/>
          <w:position w:val="-1"/>
          <w:sz w:val="24"/>
          <w:szCs w:val="24"/>
        </w:rPr>
        <w:t>)</w:t>
      </w:r>
    </w:p>
    <w:p w14:paraId="042ED3E8" w14:textId="77777777" w:rsidR="00B87611" w:rsidRDefault="00963546">
      <w:pPr>
        <w:spacing w:before="2"/>
        <w:ind w:left="100"/>
        <w:rPr>
          <w:rFonts w:ascii="Trebuchet MS" w:eastAsia="Trebuchet MS" w:hAnsi="Trebuchet MS" w:cs="Trebuchet MS"/>
          <w:sz w:val="24"/>
          <w:szCs w:val="24"/>
        </w:rPr>
      </w:pPr>
      <w:r>
        <w:rPr>
          <w:rFonts w:ascii="Trebuchet MS" w:eastAsia="Trebuchet MS" w:hAnsi="Trebuchet MS" w:cs="Trebuchet MS"/>
          <w:b/>
          <w:sz w:val="24"/>
          <w:szCs w:val="24"/>
        </w:rPr>
        <w:t>Ph</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se</w:t>
      </w:r>
      <w:r>
        <w:rPr>
          <w:rFonts w:ascii="Trebuchet MS" w:eastAsia="Trebuchet MS" w:hAnsi="Trebuchet MS" w:cs="Trebuchet MS"/>
          <w:b/>
          <w:spacing w:val="-2"/>
          <w:sz w:val="24"/>
          <w:szCs w:val="24"/>
        </w:rPr>
        <w:t xml:space="preserve"> </w:t>
      </w:r>
      <w:r>
        <w:rPr>
          <w:rFonts w:ascii="Trebuchet MS" w:eastAsia="Trebuchet MS" w:hAnsi="Trebuchet MS" w:cs="Trebuchet MS"/>
          <w:b/>
          <w:sz w:val="24"/>
          <w:szCs w:val="24"/>
        </w:rPr>
        <w:t>– IV: P</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anning</w:t>
      </w:r>
      <w:r>
        <w:rPr>
          <w:rFonts w:ascii="Trebuchet MS" w:eastAsia="Trebuchet MS" w:hAnsi="Trebuchet MS" w:cs="Trebuchet MS"/>
          <w:b/>
          <w:spacing w:val="-1"/>
          <w:sz w:val="24"/>
          <w:szCs w:val="24"/>
        </w:rPr>
        <w:t xml:space="preserve"> </w:t>
      </w:r>
      <w:r>
        <w:rPr>
          <w:rFonts w:ascii="Trebuchet MS" w:eastAsia="Trebuchet MS" w:hAnsi="Trebuchet MS" w:cs="Trebuchet MS"/>
          <w:b/>
          <w:spacing w:val="3"/>
          <w:sz w:val="24"/>
          <w:szCs w:val="24"/>
        </w:rPr>
        <w:t>P</w:t>
      </w:r>
      <w:r>
        <w:rPr>
          <w:rFonts w:ascii="Trebuchet MS" w:eastAsia="Trebuchet MS" w:hAnsi="Trebuchet MS" w:cs="Trebuchet MS"/>
          <w:b/>
          <w:spacing w:val="-1"/>
          <w:sz w:val="24"/>
          <w:szCs w:val="24"/>
        </w:rPr>
        <w:t>h</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s</w:t>
      </w:r>
      <w:r>
        <w:rPr>
          <w:rFonts w:ascii="Trebuchet MS" w:eastAsia="Trebuchet MS" w:hAnsi="Trebuchet MS" w:cs="Trebuchet MS"/>
          <w:b/>
          <w:sz w:val="24"/>
          <w:szCs w:val="24"/>
        </w:rPr>
        <w:t>e</w:t>
      </w:r>
    </w:p>
    <w:p w14:paraId="1384238E" w14:textId="77777777" w:rsidR="00B87611" w:rsidRDefault="00B87611">
      <w:pPr>
        <w:spacing w:before="8" w:line="120" w:lineRule="exact"/>
        <w:rPr>
          <w:sz w:val="13"/>
          <w:szCs w:val="13"/>
        </w:rPr>
      </w:pPr>
    </w:p>
    <w:p w14:paraId="4F54C1DF" w14:textId="77777777" w:rsidR="00B87611" w:rsidRDefault="00963546">
      <w:pPr>
        <w:tabs>
          <w:tab w:val="left" w:pos="820"/>
        </w:tabs>
        <w:ind w:left="820" w:right="81"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The</w:t>
      </w:r>
      <w:r>
        <w:rPr>
          <w:rFonts w:ascii="Trebuchet MS" w:eastAsia="Trebuchet MS" w:hAnsi="Trebuchet MS" w:cs="Trebuchet MS"/>
          <w:spacing w:val="15"/>
          <w:sz w:val="24"/>
          <w:szCs w:val="24"/>
        </w:rPr>
        <w:t xml:space="preserve"> </w:t>
      </w:r>
      <w:r>
        <w:rPr>
          <w:rFonts w:ascii="Trebuchet MS" w:eastAsia="Trebuchet MS" w:hAnsi="Trebuchet MS" w:cs="Trebuchet MS"/>
          <w:sz w:val="24"/>
          <w:szCs w:val="24"/>
        </w:rPr>
        <w:t>gr</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1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14"/>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na</w:t>
      </w:r>
      <w:r>
        <w:rPr>
          <w:rFonts w:ascii="Trebuchet MS" w:eastAsia="Trebuchet MS" w:hAnsi="Trebuchet MS" w:cs="Trebuchet MS"/>
          <w:spacing w:val="-4"/>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6"/>
          <w:sz w:val="24"/>
          <w:szCs w:val="24"/>
        </w:rPr>
        <w:t>n</w:t>
      </w:r>
      <w:r>
        <w:rPr>
          <w:rFonts w:ascii="Trebuchet MS" w:eastAsia="Trebuchet MS" w:hAnsi="Trebuchet MS" w:cs="Trebuchet MS"/>
          <w:sz w:val="24"/>
          <w:szCs w:val="24"/>
        </w:rPr>
        <w:t>d/</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Ba</w:t>
      </w:r>
      <w:r>
        <w:rPr>
          <w:rFonts w:ascii="Trebuchet MS" w:eastAsia="Trebuchet MS" w:hAnsi="Trebuchet MS" w:cs="Trebuchet MS"/>
          <w:spacing w:val="1"/>
          <w:sz w:val="24"/>
          <w:szCs w:val="24"/>
        </w:rPr>
        <w:t>c</w:t>
      </w:r>
      <w:r>
        <w:rPr>
          <w:rFonts w:ascii="Trebuchet MS" w:eastAsia="Trebuchet MS" w:hAnsi="Trebuchet MS" w:cs="Trebuchet MS"/>
          <w:sz w:val="24"/>
          <w:szCs w:val="24"/>
        </w:rPr>
        <w:t>k</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z w:val="24"/>
          <w:szCs w:val="24"/>
        </w:rPr>
        <w:t>d</w:t>
      </w:r>
      <w:r>
        <w:rPr>
          <w:rFonts w:ascii="Trebuchet MS" w:eastAsia="Trebuchet MS" w:hAnsi="Trebuchet MS" w:cs="Trebuchet MS"/>
          <w:spacing w:val="12"/>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q</w:t>
      </w:r>
      <w:r>
        <w:rPr>
          <w:rFonts w:ascii="Trebuchet MS" w:eastAsia="Trebuchet MS" w:hAnsi="Trebuchet MS" w:cs="Trebuchet MS"/>
          <w:spacing w:val="1"/>
          <w:sz w:val="24"/>
          <w:szCs w:val="24"/>
        </w:rPr>
        <w:t>ui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4"/>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w:t>
      </w:r>
      <w:r>
        <w:rPr>
          <w:rFonts w:ascii="Trebuchet MS" w:eastAsia="Trebuchet MS" w:hAnsi="Trebuchet MS" w:cs="Trebuchet MS"/>
          <w:spacing w:val="1"/>
          <w:sz w:val="24"/>
          <w:szCs w:val="24"/>
        </w:rPr>
        <w:t>t</w:t>
      </w:r>
      <w:r>
        <w:rPr>
          <w:rFonts w:ascii="Trebuchet MS" w:eastAsia="Trebuchet MS" w:hAnsi="Trebuchet MS" w:cs="Trebuchet MS"/>
          <w:sz w:val="24"/>
          <w:szCs w:val="24"/>
        </w:rPr>
        <w:t>( S</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 /</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ha</w:t>
      </w:r>
      <w:r>
        <w:rPr>
          <w:rFonts w:ascii="Trebuchet MS" w:eastAsia="Trebuchet MS" w:hAnsi="Trebuchet MS" w:cs="Trebuchet MS"/>
          <w:spacing w:val="-2"/>
          <w:sz w:val="24"/>
          <w:szCs w:val="24"/>
        </w:rPr>
        <w:t>r</w:t>
      </w:r>
      <w:r>
        <w:rPr>
          <w:rFonts w:ascii="Trebuchet MS" w:eastAsia="Trebuchet MS" w:hAnsi="Trebuchet MS" w:cs="Trebuchet MS"/>
          <w:sz w:val="24"/>
          <w:szCs w:val="24"/>
        </w:rPr>
        <w:t>d</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019E6633" w14:textId="77777777" w:rsidR="00B87611" w:rsidRDefault="00963546">
      <w:pPr>
        <w:tabs>
          <w:tab w:val="left" w:pos="820"/>
        </w:tabs>
        <w:spacing w:before="13" w:line="280" w:lineRule="exact"/>
        <w:ind w:left="820" w:right="88"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The</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z w:val="24"/>
          <w:szCs w:val="24"/>
        </w:rPr>
        <w:t>r</w:t>
      </w:r>
      <w:r>
        <w:rPr>
          <w:rFonts w:ascii="Trebuchet MS" w:eastAsia="Trebuchet MS" w:hAnsi="Trebuchet MS" w:cs="Trebuchet MS"/>
          <w:spacing w:val="1"/>
          <w:sz w:val="24"/>
          <w:szCs w:val="24"/>
        </w:rPr>
        <w:t>on</w:t>
      </w:r>
      <w:r>
        <w:rPr>
          <w:rFonts w:ascii="Trebuchet MS" w:eastAsia="Trebuchet MS" w:hAnsi="Trebuchet MS" w:cs="Trebuchet MS"/>
          <w:sz w:val="24"/>
          <w:szCs w:val="24"/>
        </w:rPr>
        <w:t>t</w:t>
      </w:r>
      <w:r>
        <w:rPr>
          <w:rFonts w:ascii="Trebuchet MS" w:eastAsia="Trebuchet MS" w:hAnsi="Trebuchet MS" w:cs="Trebuchet MS"/>
          <w:spacing w:val="7"/>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z w:val="24"/>
          <w:szCs w:val="24"/>
        </w:rPr>
        <w:t>d/</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B</w:t>
      </w:r>
      <w:r>
        <w:rPr>
          <w:rFonts w:ascii="Trebuchet MS" w:eastAsia="Trebuchet MS" w:hAnsi="Trebuchet MS" w:cs="Trebuchet MS"/>
          <w:spacing w:val="1"/>
          <w:sz w:val="24"/>
          <w:szCs w:val="24"/>
        </w:rPr>
        <w:t>ac</w:t>
      </w:r>
      <w:r>
        <w:rPr>
          <w:rFonts w:ascii="Trebuchet MS" w:eastAsia="Trebuchet MS" w:hAnsi="Trebuchet MS" w:cs="Trebuchet MS"/>
          <w:sz w:val="24"/>
          <w:szCs w:val="24"/>
        </w:rPr>
        <w:t>k</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10"/>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j</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9"/>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9"/>
          <w:sz w:val="24"/>
          <w:szCs w:val="24"/>
        </w:rPr>
        <w:t xml:space="preserve"> </w:t>
      </w:r>
      <w:r>
        <w:rPr>
          <w:rFonts w:ascii="Trebuchet MS" w:eastAsia="Trebuchet MS" w:hAnsi="Trebuchet MS" w:cs="Trebuchet MS"/>
          <w:spacing w:val="-2"/>
          <w:sz w:val="24"/>
          <w:szCs w:val="24"/>
        </w:rPr>
        <w:t>th</w:t>
      </w:r>
      <w:r>
        <w:rPr>
          <w:rFonts w:ascii="Trebuchet MS" w:eastAsia="Trebuchet MS" w:hAnsi="Trebuchet MS" w:cs="Trebuchet MS"/>
          <w:sz w:val="24"/>
          <w:szCs w:val="24"/>
        </w:rPr>
        <w:t>e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p>
    <w:p w14:paraId="34C3725E" w14:textId="77777777" w:rsidR="00B87611" w:rsidRDefault="00963546">
      <w:pPr>
        <w:tabs>
          <w:tab w:val="left" w:pos="820"/>
        </w:tabs>
        <w:spacing w:before="13" w:line="280" w:lineRule="exact"/>
        <w:ind w:left="820" w:right="76"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The</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4"/>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14"/>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15"/>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4"/>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15"/>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8"/>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m</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13"/>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p>
    <w:p w14:paraId="490750B3" w14:textId="77777777" w:rsidR="00B87611" w:rsidRDefault="00963546">
      <w:pPr>
        <w:tabs>
          <w:tab w:val="left" w:pos="820"/>
        </w:tabs>
        <w:spacing w:before="12" w:line="280" w:lineRule="exact"/>
        <w:ind w:left="820" w:right="90"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q</w:t>
      </w:r>
      <w:r>
        <w:rPr>
          <w:rFonts w:ascii="Trebuchet MS" w:eastAsia="Trebuchet MS" w:hAnsi="Trebuchet MS" w:cs="Trebuchet MS"/>
          <w:spacing w:val="1"/>
          <w:sz w:val="24"/>
          <w:szCs w:val="24"/>
        </w:rPr>
        <w:t>ui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on</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co</w:t>
      </w:r>
      <w:r>
        <w:rPr>
          <w:rFonts w:ascii="Trebuchet MS" w:eastAsia="Trebuchet MS" w:hAnsi="Trebuchet MS" w:cs="Trebuchet MS"/>
          <w:sz w:val="24"/>
          <w:szCs w:val="24"/>
        </w:rPr>
        <w:t>rr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ct</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38AFAC1F"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 L</w:t>
      </w:r>
      <w:r>
        <w:rPr>
          <w:rFonts w:ascii="Trebuchet MS" w:eastAsia="Trebuchet MS" w:hAnsi="Trebuchet MS" w:cs="Trebuchet MS"/>
          <w:spacing w:val="1"/>
          <w:sz w:val="24"/>
          <w:szCs w:val="24"/>
        </w:rPr>
        <w:t>an</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ua</w:t>
      </w:r>
      <w:r>
        <w:rPr>
          <w:rFonts w:ascii="Trebuchet MS" w:eastAsia="Trebuchet MS" w:hAnsi="Trebuchet MS" w:cs="Trebuchet MS"/>
          <w:sz w:val="24"/>
          <w:szCs w:val="24"/>
        </w:rPr>
        <w:t>ge /</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tho</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gy</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 be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14:paraId="466AEF30"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position w:val="-1"/>
          <w:sz w:val="24"/>
          <w:szCs w:val="24"/>
        </w:rPr>
        <w:t></w:t>
      </w:r>
      <w:r>
        <w:rPr>
          <w:position w:val="-1"/>
          <w:sz w:val="24"/>
          <w:szCs w:val="24"/>
        </w:rPr>
        <w:t xml:space="preserve">   </w:t>
      </w:r>
      <w:r>
        <w:rPr>
          <w:spacing w:val="10"/>
          <w:position w:val="-1"/>
          <w:sz w:val="24"/>
          <w:szCs w:val="24"/>
        </w:rPr>
        <w:t xml:space="preserve"> </w:t>
      </w:r>
      <w:r>
        <w:rPr>
          <w:rFonts w:ascii="Trebuchet MS" w:eastAsia="Trebuchet MS" w:hAnsi="Trebuchet MS" w:cs="Trebuchet MS"/>
          <w:position w:val="-1"/>
          <w:sz w:val="24"/>
          <w:szCs w:val="24"/>
        </w:rPr>
        <w:t>T</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me</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q</w:t>
      </w:r>
      <w:r>
        <w:rPr>
          <w:rFonts w:ascii="Trebuchet MS" w:eastAsia="Trebuchet MS" w:hAnsi="Trebuchet MS" w:cs="Trebuchet MS"/>
          <w:spacing w:val="1"/>
          <w:position w:val="-1"/>
          <w:sz w:val="24"/>
          <w:szCs w:val="24"/>
        </w:rPr>
        <w:t>u</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m</w:t>
      </w:r>
      <w:r>
        <w:rPr>
          <w:rFonts w:ascii="Trebuchet MS" w:eastAsia="Trebuchet MS" w:hAnsi="Trebuchet MS" w:cs="Trebuchet MS"/>
          <w:spacing w:val="-1"/>
          <w:position w:val="-1"/>
          <w:sz w:val="24"/>
          <w:szCs w:val="24"/>
        </w:rPr>
        <w:t>e</w:t>
      </w:r>
      <w:r>
        <w:rPr>
          <w:rFonts w:ascii="Trebuchet MS" w:eastAsia="Trebuchet MS" w:hAnsi="Trebuchet MS" w:cs="Trebuchet MS"/>
          <w:spacing w:val="1"/>
          <w:position w:val="-1"/>
          <w:sz w:val="24"/>
          <w:szCs w:val="24"/>
        </w:rPr>
        <w:t>n</w:t>
      </w:r>
      <w:r>
        <w:rPr>
          <w:rFonts w:ascii="Trebuchet MS" w:eastAsia="Trebuchet MS" w:hAnsi="Trebuchet MS" w:cs="Trebuchet MS"/>
          <w:position w:val="-1"/>
          <w:sz w:val="24"/>
          <w:szCs w:val="24"/>
        </w:rPr>
        <w:t xml:space="preserve">t </w:t>
      </w:r>
      <w:r>
        <w:rPr>
          <w:rFonts w:ascii="Trebuchet MS" w:eastAsia="Trebuchet MS" w:hAnsi="Trebuchet MS" w:cs="Trebuchet MS"/>
          <w:spacing w:val="-2"/>
          <w:position w:val="-1"/>
          <w:sz w:val="24"/>
          <w:szCs w:val="24"/>
        </w:rPr>
        <w:t>t</w:t>
      </w:r>
      <w:r>
        <w:rPr>
          <w:rFonts w:ascii="Trebuchet MS" w:eastAsia="Trebuchet MS" w:hAnsi="Trebuchet MS" w:cs="Trebuchet MS"/>
          <w:position w:val="-1"/>
          <w:sz w:val="24"/>
          <w:szCs w:val="24"/>
        </w:rPr>
        <w:t xml:space="preserve">o </w:t>
      </w:r>
      <w:r>
        <w:rPr>
          <w:rFonts w:ascii="Trebuchet MS" w:eastAsia="Trebuchet MS" w:hAnsi="Trebuchet MS" w:cs="Trebuchet MS"/>
          <w:spacing w:val="-2"/>
          <w:position w:val="-1"/>
          <w:sz w:val="24"/>
          <w:szCs w:val="24"/>
        </w:rPr>
        <w:t>b</w:t>
      </w:r>
      <w:r>
        <w:rPr>
          <w:rFonts w:ascii="Trebuchet MS" w:eastAsia="Trebuchet MS" w:hAnsi="Trebuchet MS" w:cs="Trebuchet MS"/>
          <w:position w:val="-1"/>
          <w:sz w:val="24"/>
          <w:szCs w:val="24"/>
        </w:rPr>
        <w:t>e</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f</w:t>
      </w:r>
      <w:r>
        <w:rPr>
          <w:rFonts w:ascii="Trebuchet MS" w:eastAsia="Trebuchet MS" w:hAnsi="Trebuchet MS" w:cs="Trebuchet MS"/>
          <w:spacing w:val="1"/>
          <w:position w:val="-1"/>
          <w:sz w:val="24"/>
          <w:szCs w:val="24"/>
        </w:rPr>
        <w:t>i</w:t>
      </w:r>
      <w:r>
        <w:rPr>
          <w:rFonts w:ascii="Trebuchet MS" w:eastAsia="Trebuchet MS" w:hAnsi="Trebuchet MS" w:cs="Trebuchet MS"/>
          <w:spacing w:val="-2"/>
          <w:position w:val="-1"/>
          <w:sz w:val="24"/>
          <w:szCs w:val="24"/>
        </w:rPr>
        <w:t>n</w:t>
      </w:r>
      <w:r>
        <w:rPr>
          <w:rFonts w:ascii="Trebuchet MS" w:eastAsia="Trebuchet MS" w:hAnsi="Trebuchet MS" w:cs="Trebuchet MS"/>
          <w:spacing w:val="1"/>
          <w:position w:val="-1"/>
          <w:sz w:val="24"/>
          <w:szCs w:val="24"/>
        </w:rPr>
        <w:t>a</w:t>
      </w:r>
      <w:r>
        <w:rPr>
          <w:rFonts w:ascii="Trebuchet MS" w:eastAsia="Trebuchet MS" w:hAnsi="Trebuchet MS" w:cs="Trebuchet MS"/>
          <w:spacing w:val="-1"/>
          <w:position w:val="-1"/>
          <w:sz w:val="24"/>
          <w:szCs w:val="24"/>
        </w:rPr>
        <w:t>l</w:t>
      </w:r>
      <w:r>
        <w:rPr>
          <w:rFonts w:ascii="Trebuchet MS" w:eastAsia="Trebuchet MS" w:hAnsi="Trebuchet MS" w:cs="Trebuchet MS"/>
          <w:spacing w:val="1"/>
          <w:position w:val="-1"/>
          <w:sz w:val="24"/>
          <w:szCs w:val="24"/>
        </w:rPr>
        <w:t>i</w:t>
      </w:r>
      <w:r>
        <w:rPr>
          <w:rFonts w:ascii="Trebuchet MS" w:eastAsia="Trebuchet MS" w:hAnsi="Trebuchet MS" w:cs="Trebuchet MS"/>
          <w:spacing w:val="-1"/>
          <w:position w:val="-1"/>
          <w:sz w:val="24"/>
          <w:szCs w:val="24"/>
        </w:rPr>
        <w:t>z</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 xml:space="preserve">d </w:t>
      </w:r>
      <w:r>
        <w:rPr>
          <w:rFonts w:ascii="Trebuchet MS" w:eastAsia="Trebuchet MS" w:hAnsi="Trebuchet MS" w:cs="Trebuchet MS"/>
          <w:spacing w:val="-2"/>
          <w:position w:val="-1"/>
          <w:sz w:val="24"/>
          <w:szCs w:val="24"/>
        </w:rPr>
        <w:t>a</w:t>
      </w:r>
      <w:r>
        <w:rPr>
          <w:rFonts w:ascii="Trebuchet MS" w:eastAsia="Trebuchet MS" w:hAnsi="Trebuchet MS" w:cs="Trebuchet MS"/>
          <w:spacing w:val="1"/>
          <w:position w:val="-1"/>
          <w:sz w:val="24"/>
          <w:szCs w:val="24"/>
        </w:rPr>
        <w:t>n</w:t>
      </w:r>
      <w:r>
        <w:rPr>
          <w:rFonts w:ascii="Trebuchet MS" w:eastAsia="Trebuchet MS" w:hAnsi="Trebuchet MS" w:cs="Trebuchet MS"/>
          <w:position w:val="-1"/>
          <w:sz w:val="24"/>
          <w:szCs w:val="24"/>
        </w:rPr>
        <w:t xml:space="preserve">d </w:t>
      </w:r>
      <w:r>
        <w:rPr>
          <w:rFonts w:ascii="Trebuchet MS" w:eastAsia="Trebuchet MS" w:hAnsi="Trebuchet MS" w:cs="Trebuchet MS"/>
          <w:spacing w:val="-1"/>
          <w:position w:val="-1"/>
          <w:sz w:val="24"/>
          <w:szCs w:val="24"/>
        </w:rPr>
        <w:t>i</w:t>
      </w:r>
      <w:r>
        <w:rPr>
          <w:rFonts w:ascii="Trebuchet MS" w:eastAsia="Trebuchet MS" w:hAnsi="Trebuchet MS" w:cs="Trebuchet MS"/>
          <w:spacing w:val="1"/>
          <w:position w:val="-1"/>
          <w:sz w:val="24"/>
          <w:szCs w:val="24"/>
        </w:rPr>
        <w:t>n</w:t>
      </w:r>
      <w:r>
        <w:rPr>
          <w:rFonts w:ascii="Trebuchet MS" w:eastAsia="Trebuchet MS" w:hAnsi="Trebuchet MS" w:cs="Trebuchet MS"/>
          <w:position w:val="-1"/>
          <w:sz w:val="24"/>
          <w:szCs w:val="24"/>
        </w:rPr>
        <w:t>d</w:t>
      </w:r>
      <w:r>
        <w:rPr>
          <w:rFonts w:ascii="Trebuchet MS" w:eastAsia="Trebuchet MS" w:hAnsi="Trebuchet MS" w:cs="Trebuchet MS"/>
          <w:spacing w:val="-1"/>
          <w:position w:val="-1"/>
          <w:sz w:val="24"/>
          <w:szCs w:val="24"/>
        </w:rPr>
        <w:t>i</w:t>
      </w:r>
      <w:r>
        <w:rPr>
          <w:rFonts w:ascii="Trebuchet MS" w:eastAsia="Trebuchet MS" w:hAnsi="Trebuchet MS" w:cs="Trebuchet MS"/>
          <w:spacing w:val="1"/>
          <w:position w:val="-1"/>
          <w:sz w:val="24"/>
          <w:szCs w:val="24"/>
        </w:rPr>
        <w:t>c</w:t>
      </w:r>
      <w:r>
        <w:rPr>
          <w:rFonts w:ascii="Trebuchet MS" w:eastAsia="Trebuchet MS" w:hAnsi="Trebuchet MS" w:cs="Trebuchet MS"/>
          <w:spacing w:val="-1"/>
          <w:position w:val="-1"/>
          <w:sz w:val="24"/>
          <w:szCs w:val="24"/>
        </w:rPr>
        <w:t>a</w:t>
      </w:r>
      <w:r>
        <w:rPr>
          <w:rFonts w:ascii="Trebuchet MS" w:eastAsia="Trebuchet MS" w:hAnsi="Trebuchet MS" w:cs="Trebuchet MS"/>
          <w:spacing w:val="-2"/>
          <w:position w:val="-1"/>
          <w:sz w:val="24"/>
          <w:szCs w:val="24"/>
        </w:rPr>
        <w:t>t</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d</w:t>
      </w:r>
    </w:p>
    <w:p w14:paraId="0F66DAAF" w14:textId="77777777" w:rsidR="00B87611" w:rsidRDefault="00963546">
      <w:pPr>
        <w:spacing w:before="1"/>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1"/>
          <w:sz w:val="24"/>
          <w:szCs w:val="24"/>
        </w:rPr>
        <w:t>ct</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j</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 be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z w:val="24"/>
          <w:szCs w:val="24"/>
        </w:rPr>
        <w:t>de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 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14:paraId="77E021AB" w14:textId="77777777" w:rsidR="00B87611" w:rsidRDefault="00963546">
      <w:pPr>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Ro</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gh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fu</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ro</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6C78A2DE" w14:textId="042C4A14" w:rsidR="00B87611" w:rsidRDefault="00790719">
      <w:pPr>
        <w:tabs>
          <w:tab w:val="left" w:pos="820"/>
        </w:tabs>
        <w:spacing w:before="19" w:line="260" w:lineRule="exact"/>
        <w:ind w:left="820" w:right="84" w:hanging="360"/>
        <w:rPr>
          <w:rFonts w:ascii="Trebuchet MS" w:eastAsia="Trebuchet MS" w:hAnsi="Trebuchet MS" w:cs="Trebuchet MS"/>
          <w:sz w:val="24"/>
          <w:szCs w:val="24"/>
        </w:rPr>
      </w:pPr>
      <w:r>
        <w:rPr>
          <w:noProof/>
        </w:rPr>
        <mc:AlternateContent>
          <mc:Choice Requires="wpg">
            <w:drawing>
              <wp:anchor distT="0" distB="0" distL="114300" distR="114300" simplePos="0" relativeHeight="251679232" behindDoc="1" locked="0" layoutInCell="1" allowOverlap="1" wp14:anchorId="1EA61AF0" wp14:editId="186F62C1">
                <wp:simplePos x="0" y="0"/>
                <wp:positionH relativeFrom="page">
                  <wp:posOffset>762000</wp:posOffset>
                </wp:positionH>
                <wp:positionV relativeFrom="paragraph">
                  <wp:posOffset>455930</wp:posOffset>
                </wp:positionV>
                <wp:extent cx="6249670" cy="57785"/>
                <wp:effectExtent l="0" t="2540" r="8255" b="6350"/>
                <wp:wrapNone/>
                <wp:docPr id="1460463709"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718"/>
                          <a:chExt cx="9842" cy="91"/>
                        </a:xfrm>
                      </wpg:grpSpPr>
                      <wps:wsp>
                        <wps:cNvPr id="1768905301" name="Freeform 346"/>
                        <wps:cNvSpPr>
                          <a:spLocks/>
                        </wps:cNvSpPr>
                        <wps:spPr bwMode="auto">
                          <a:xfrm>
                            <a:off x="1231" y="749"/>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895180" name="Freeform 345"/>
                        <wps:cNvSpPr>
                          <a:spLocks/>
                        </wps:cNvSpPr>
                        <wps:spPr bwMode="auto">
                          <a:xfrm>
                            <a:off x="1231" y="80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04FA6A" id="Group 344" o:spid="_x0000_s1026" style="position:absolute;margin-left:60pt;margin-top:35.9pt;width:492.1pt;height:4.55pt;z-index:-251637248;mso-position-horizontal-relative:page" coordorigin="1200,718"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">
                <v:shape id="Freeform 346" o:spid="_x0000_s1027" style="position:absolute;left:1231;top:749;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" path="m,l9780,e" filled="f" strokecolor="#612322" strokeweight="3.1pt">
                  <v:path arrowok="t" o:connecttype="custom" o:connectlocs="0,0;9780,0" o:connectangles="0,0"/>
                </v:shape>
                <v:shape id="Freeform 345" o:spid="_x0000_s1028" style="position:absolute;left:1231;top:80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" path="m,l9780,e" filled="f" strokecolor="#612322" strokeweight=".82pt">
                  <v:path arrowok="t" o:connecttype="custom" o:connectlocs="0,0;9780,0" o:connectangles="0,0"/>
                </v:shape>
                <w10:wrap anchorx="page"/>
              </v:group>
            </w:pict>
          </mc:Fallback>
        </mc:AlternateContent>
      </w:r>
      <w:r w:rsidR="00963546">
        <w:rPr>
          <w:rFonts w:ascii="Symbol" w:eastAsia="Symbol" w:hAnsi="Symbol" w:cs="Symbol"/>
          <w:sz w:val="24"/>
          <w:szCs w:val="24"/>
        </w:rPr>
        <w:t></w:t>
      </w:r>
      <w:r w:rsidR="00963546">
        <w:rPr>
          <w:sz w:val="24"/>
          <w:szCs w:val="24"/>
        </w:rPr>
        <w:tab/>
      </w:r>
      <w:r w:rsidR="00963546">
        <w:rPr>
          <w:rFonts w:ascii="Trebuchet MS" w:eastAsia="Trebuchet MS" w:hAnsi="Trebuchet MS" w:cs="Trebuchet MS"/>
          <w:sz w:val="24"/>
          <w:szCs w:val="24"/>
        </w:rPr>
        <w:t>Ro</w:t>
      </w:r>
      <w:r w:rsidR="00963546">
        <w:rPr>
          <w:rFonts w:ascii="Trebuchet MS" w:eastAsia="Trebuchet MS" w:hAnsi="Trebuchet MS" w:cs="Trebuchet MS"/>
          <w:spacing w:val="1"/>
          <w:sz w:val="24"/>
          <w:szCs w:val="24"/>
        </w:rPr>
        <w:t>u</w:t>
      </w:r>
      <w:r w:rsidR="00963546">
        <w:rPr>
          <w:rFonts w:ascii="Trebuchet MS" w:eastAsia="Trebuchet MS" w:hAnsi="Trebuchet MS" w:cs="Trebuchet MS"/>
          <w:sz w:val="24"/>
          <w:szCs w:val="24"/>
        </w:rPr>
        <w:t>gh</w:t>
      </w:r>
      <w:r w:rsidR="00963546">
        <w:rPr>
          <w:rFonts w:ascii="Trebuchet MS" w:eastAsia="Trebuchet MS" w:hAnsi="Trebuchet MS" w:cs="Trebuchet MS"/>
          <w:spacing w:val="48"/>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ti</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s</w:t>
      </w:r>
      <w:r w:rsidR="00963546">
        <w:rPr>
          <w:rFonts w:ascii="Trebuchet MS" w:eastAsia="Trebuchet MS" w:hAnsi="Trebuchet MS" w:cs="Trebuchet MS"/>
          <w:spacing w:val="46"/>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f</w:t>
      </w:r>
      <w:r w:rsidR="00963546">
        <w:rPr>
          <w:rFonts w:ascii="Trebuchet MS" w:eastAsia="Trebuchet MS" w:hAnsi="Trebuchet MS" w:cs="Trebuchet MS"/>
          <w:spacing w:val="47"/>
          <w:sz w:val="24"/>
          <w:szCs w:val="24"/>
        </w:rPr>
        <w:t xml:space="preserve"> </w:t>
      </w:r>
      <w:r w:rsidR="00963546">
        <w:rPr>
          <w:rFonts w:ascii="Trebuchet MS" w:eastAsia="Trebuchet MS" w:hAnsi="Trebuchet MS" w:cs="Trebuchet MS"/>
          <w:spacing w:val="-1"/>
          <w:sz w:val="24"/>
          <w:szCs w:val="24"/>
        </w:rPr>
        <w:t>li</w:t>
      </w:r>
      <w:r w:rsidR="00963546">
        <w:rPr>
          <w:rFonts w:ascii="Trebuchet MS" w:eastAsia="Trebuchet MS" w:hAnsi="Trebuchet MS" w:cs="Trebuchet MS"/>
          <w:spacing w:val="1"/>
          <w:sz w:val="24"/>
          <w:szCs w:val="24"/>
        </w:rPr>
        <w:t>ne</w:t>
      </w:r>
      <w:r w:rsidR="00963546">
        <w:rPr>
          <w:rFonts w:ascii="Trebuchet MS" w:eastAsia="Trebuchet MS" w:hAnsi="Trebuchet MS" w:cs="Trebuchet MS"/>
          <w:sz w:val="24"/>
          <w:szCs w:val="24"/>
        </w:rPr>
        <w:t>s</w:t>
      </w:r>
      <w:r w:rsidR="00963546">
        <w:rPr>
          <w:rFonts w:ascii="Trebuchet MS" w:eastAsia="Trebuchet MS" w:hAnsi="Trebuchet MS" w:cs="Trebuchet MS"/>
          <w:spacing w:val="46"/>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f</w:t>
      </w:r>
      <w:r w:rsidR="00963546">
        <w:rPr>
          <w:rFonts w:ascii="Trebuchet MS" w:eastAsia="Trebuchet MS" w:hAnsi="Trebuchet MS" w:cs="Trebuchet MS"/>
          <w:spacing w:val="47"/>
          <w:sz w:val="24"/>
          <w:szCs w:val="24"/>
        </w:rPr>
        <w:t xml:space="preserve"> </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de</w:t>
      </w:r>
      <w:r w:rsidR="00963546">
        <w:rPr>
          <w:rFonts w:ascii="Trebuchet MS" w:eastAsia="Trebuchet MS" w:hAnsi="Trebuchet MS" w:cs="Trebuchet MS"/>
          <w:spacing w:val="48"/>
          <w:sz w:val="24"/>
          <w:szCs w:val="24"/>
        </w:rPr>
        <w:t xml:space="preserve"> </w:t>
      </w:r>
      <w:r w:rsidR="00963546">
        <w:rPr>
          <w:rFonts w:ascii="Trebuchet MS" w:eastAsia="Trebuchet MS" w:hAnsi="Trebuchet MS" w:cs="Trebuchet MS"/>
          <w:sz w:val="24"/>
          <w:szCs w:val="24"/>
        </w:rPr>
        <w:t>/</w:t>
      </w:r>
      <w:r w:rsidR="00963546">
        <w:rPr>
          <w:rFonts w:ascii="Trebuchet MS" w:eastAsia="Trebuchet MS" w:hAnsi="Trebuchet MS" w:cs="Trebuchet MS"/>
          <w:spacing w:val="46"/>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b</w:t>
      </w:r>
      <w:r w:rsidR="00963546">
        <w:rPr>
          <w:rFonts w:ascii="Trebuchet MS" w:eastAsia="Trebuchet MS" w:hAnsi="Trebuchet MS" w:cs="Trebuchet MS"/>
          <w:spacing w:val="-2"/>
          <w:sz w:val="24"/>
          <w:szCs w:val="24"/>
        </w:rPr>
        <w:t>j</w:t>
      </w:r>
      <w:r w:rsidR="00963546">
        <w:rPr>
          <w:rFonts w:ascii="Trebuchet MS" w:eastAsia="Trebuchet MS" w:hAnsi="Trebuchet MS" w:cs="Trebuchet MS"/>
          <w:spacing w:val="1"/>
          <w:sz w:val="24"/>
          <w:szCs w:val="24"/>
        </w:rPr>
        <w:t>ec</w:t>
      </w:r>
      <w:r w:rsidR="00963546">
        <w:rPr>
          <w:rFonts w:ascii="Trebuchet MS" w:eastAsia="Trebuchet MS" w:hAnsi="Trebuchet MS" w:cs="Trebuchet MS"/>
          <w:spacing w:val="-2"/>
          <w:sz w:val="24"/>
          <w:szCs w:val="24"/>
        </w:rPr>
        <w:t>t</w:t>
      </w:r>
      <w:r w:rsidR="00963546">
        <w:rPr>
          <w:rFonts w:ascii="Trebuchet MS" w:eastAsia="Trebuchet MS" w:hAnsi="Trebuchet MS" w:cs="Trebuchet MS"/>
          <w:sz w:val="24"/>
          <w:szCs w:val="24"/>
        </w:rPr>
        <w:t>s</w:t>
      </w:r>
      <w:r w:rsidR="00963546">
        <w:rPr>
          <w:rFonts w:ascii="Trebuchet MS" w:eastAsia="Trebuchet MS" w:hAnsi="Trebuchet MS" w:cs="Trebuchet MS"/>
          <w:spacing w:val="46"/>
          <w:sz w:val="24"/>
          <w:szCs w:val="24"/>
        </w:rPr>
        <w:t xml:space="preserve"> </w:t>
      </w:r>
      <w:r w:rsidR="00963546">
        <w:rPr>
          <w:rFonts w:ascii="Trebuchet MS" w:eastAsia="Trebuchet MS" w:hAnsi="Trebuchet MS" w:cs="Trebuchet MS"/>
          <w:sz w:val="24"/>
          <w:szCs w:val="24"/>
        </w:rPr>
        <w:t>/</w:t>
      </w:r>
      <w:r w:rsidR="00963546">
        <w:rPr>
          <w:rFonts w:ascii="Trebuchet MS" w:eastAsia="Trebuchet MS" w:hAnsi="Trebuchet MS" w:cs="Trebuchet MS"/>
          <w:spacing w:val="46"/>
          <w:sz w:val="24"/>
          <w:szCs w:val="24"/>
        </w:rPr>
        <w:t xml:space="preserve"> </w:t>
      </w:r>
      <w:r w:rsidR="00963546">
        <w:rPr>
          <w:rFonts w:ascii="Trebuchet MS" w:eastAsia="Trebuchet MS" w:hAnsi="Trebuchet MS" w:cs="Trebuchet MS"/>
          <w:sz w:val="24"/>
          <w:szCs w:val="24"/>
        </w:rPr>
        <w:t>C</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as</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s</w:t>
      </w:r>
      <w:r w:rsidR="00963546">
        <w:rPr>
          <w:rFonts w:ascii="Trebuchet MS" w:eastAsia="Trebuchet MS" w:hAnsi="Trebuchet MS" w:cs="Trebuchet MS"/>
          <w:spacing w:val="46"/>
          <w:sz w:val="24"/>
          <w:szCs w:val="24"/>
        </w:rPr>
        <w:t xml:space="preserve"> </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o</w:t>
      </w:r>
      <w:r w:rsidR="00963546">
        <w:rPr>
          <w:rFonts w:ascii="Trebuchet MS" w:eastAsia="Trebuchet MS" w:hAnsi="Trebuchet MS" w:cs="Trebuchet MS"/>
          <w:spacing w:val="48"/>
          <w:sz w:val="24"/>
          <w:szCs w:val="24"/>
        </w:rPr>
        <w:t xml:space="preserve"> </w:t>
      </w:r>
      <w:r w:rsidR="00963546">
        <w:rPr>
          <w:rFonts w:ascii="Trebuchet MS" w:eastAsia="Trebuchet MS" w:hAnsi="Trebuchet MS" w:cs="Trebuchet MS"/>
          <w:sz w:val="24"/>
          <w:szCs w:val="24"/>
        </w:rPr>
        <w:t>be</w:t>
      </w:r>
      <w:r w:rsidR="00963546">
        <w:rPr>
          <w:rFonts w:ascii="Trebuchet MS" w:eastAsia="Trebuchet MS" w:hAnsi="Trebuchet MS" w:cs="Trebuchet MS"/>
          <w:spacing w:val="48"/>
          <w:sz w:val="24"/>
          <w:szCs w:val="24"/>
        </w:rPr>
        <w:t xml:space="preserve"> </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de</w:t>
      </w:r>
      <w:r w:rsidR="00963546">
        <w:rPr>
          <w:rFonts w:ascii="Trebuchet MS" w:eastAsia="Trebuchet MS" w:hAnsi="Trebuchet MS" w:cs="Trebuchet MS"/>
          <w:spacing w:val="48"/>
          <w:sz w:val="24"/>
          <w:szCs w:val="24"/>
        </w:rPr>
        <w:t xml:space="preserve"> </w:t>
      </w:r>
      <w:r w:rsidR="00963546">
        <w:rPr>
          <w:rFonts w:ascii="Trebuchet MS" w:eastAsia="Trebuchet MS" w:hAnsi="Trebuchet MS" w:cs="Trebuchet MS"/>
          <w:sz w:val="24"/>
          <w:szCs w:val="24"/>
        </w:rPr>
        <w:t>(</w:t>
      </w:r>
      <w:r w:rsidR="00963546">
        <w:rPr>
          <w:rFonts w:ascii="Trebuchet MS" w:eastAsia="Trebuchet MS" w:hAnsi="Trebuchet MS" w:cs="Trebuchet MS"/>
          <w:spacing w:val="48"/>
          <w:sz w:val="24"/>
          <w:szCs w:val="24"/>
        </w:rPr>
        <w:t xml:space="preserve"> </w:t>
      </w:r>
      <w:r w:rsidR="00963546">
        <w:rPr>
          <w:rFonts w:ascii="Trebuchet MS" w:eastAsia="Trebuchet MS" w:hAnsi="Trebuchet MS" w:cs="Trebuchet MS"/>
          <w:sz w:val="24"/>
          <w:szCs w:val="24"/>
        </w:rPr>
        <w:t>f</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r</w:t>
      </w:r>
      <w:r w:rsidR="00963546">
        <w:rPr>
          <w:rFonts w:ascii="Trebuchet MS" w:eastAsia="Trebuchet MS" w:hAnsi="Trebuchet MS" w:cs="Trebuchet MS"/>
          <w:spacing w:val="48"/>
          <w:sz w:val="24"/>
          <w:szCs w:val="24"/>
        </w:rPr>
        <w:t xml:space="preserve"> </w:t>
      </w:r>
      <w:r w:rsidR="00963546">
        <w:rPr>
          <w:rFonts w:ascii="Trebuchet MS" w:eastAsia="Trebuchet MS" w:hAnsi="Trebuchet MS" w:cs="Trebuchet MS"/>
          <w:spacing w:val="1"/>
          <w:sz w:val="24"/>
          <w:szCs w:val="24"/>
        </w:rPr>
        <w:t>G</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u</w:t>
      </w:r>
      <w:r w:rsidR="00963546">
        <w:rPr>
          <w:rFonts w:ascii="Trebuchet MS" w:eastAsia="Trebuchet MS" w:hAnsi="Trebuchet MS" w:cs="Trebuchet MS"/>
          <w:sz w:val="24"/>
          <w:szCs w:val="24"/>
        </w:rPr>
        <w:t>ps f</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ll</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in</w:t>
      </w:r>
      <w:r w:rsidR="00963546">
        <w:rPr>
          <w:rFonts w:ascii="Trebuchet MS" w:eastAsia="Trebuchet MS" w:hAnsi="Trebuchet MS" w:cs="Trebuchet MS"/>
          <w:sz w:val="24"/>
          <w:szCs w:val="24"/>
        </w:rPr>
        <w:t xml:space="preserve">g </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O</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g</w:t>
      </w:r>
      <w:r w:rsidR="00963546">
        <w:rPr>
          <w:rFonts w:ascii="Trebuchet MS" w:eastAsia="Trebuchet MS" w:hAnsi="Trebuchet MS" w:cs="Trebuchet MS"/>
          <w:spacing w:val="-3"/>
          <w:sz w:val="24"/>
          <w:szCs w:val="24"/>
        </w:rPr>
        <w:t>m</w:t>
      </w:r>
      <w:r w:rsidR="00963546">
        <w:rPr>
          <w:rFonts w:ascii="Trebuchet MS" w:eastAsia="Trebuchet MS" w:hAnsi="Trebuchet MS" w:cs="Trebuchet MS"/>
          <w:sz w:val="24"/>
          <w:szCs w:val="24"/>
        </w:rPr>
        <w:t>)</w:t>
      </w:r>
    </w:p>
    <w:p w14:paraId="6B0D0154" w14:textId="77777777" w:rsidR="00B87611" w:rsidRDefault="00B87611">
      <w:pPr>
        <w:spacing w:before="14" w:line="200" w:lineRule="exact"/>
      </w:pPr>
    </w:p>
    <w:p w14:paraId="6CF8D5E5" w14:textId="77777777" w:rsidR="00B87611" w:rsidRDefault="00963546">
      <w:pPr>
        <w:spacing w:before="35"/>
        <w:ind w:left="100"/>
        <w:rPr>
          <w:sz w:val="18"/>
          <w:szCs w:val="18"/>
        </w:rPr>
        <w:sectPr w:rsidR="00B87611" w:rsidSect="00947A67">
          <w:footerReference w:type="default" r:id="rId31"/>
          <w:pgSz w:w="12240" w:h="15840"/>
          <w:pgMar w:top="920" w:right="1140" w:bottom="280" w:left="1160" w:header="0" w:footer="0" w:gutter="0"/>
          <w:cols w:space="720"/>
        </w:sect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
          <w:sz w:val="18"/>
          <w:szCs w:val="18"/>
        </w:rPr>
        <w:t xml:space="preserve"> </w:t>
      </w:r>
      <w:r>
        <w:rPr>
          <w:spacing w:val="1"/>
          <w:sz w:val="18"/>
          <w:szCs w:val="18"/>
        </w:rPr>
        <w:t>26</w:t>
      </w:r>
    </w:p>
    <w:p w14:paraId="21329F10" w14:textId="73745ED9" w:rsidR="00B87611" w:rsidRDefault="00790719">
      <w:pPr>
        <w:spacing w:before="58"/>
        <w:ind w:left="460"/>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82304" behindDoc="1" locked="0" layoutInCell="1" allowOverlap="1" wp14:anchorId="6564341D" wp14:editId="788A79ED">
                <wp:simplePos x="0" y="0"/>
                <wp:positionH relativeFrom="page">
                  <wp:posOffset>384810</wp:posOffset>
                </wp:positionH>
                <wp:positionV relativeFrom="page">
                  <wp:posOffset>457835</wp:posOffset>
                </wp:positionV>
                <wp:extent cx="7004050" cy="9316085"/>
                <wp:effectExtent l="3810" t="10160" r="2540" b="8255"/>
                <wp:wrapNone/>
                <wp:docPr id="902521056"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573408586" name="Freeform 343"/>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4599047" name="Freeform 342"/>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4313987" name="Freeform 341"/>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0758197" name="Freeform 340"/>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520610" name="Freeform 339"/>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311158" name="Freeform 338"/>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069308" name="Freeform 337"/>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7669180" name="Freeform 336"/>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4240251" name="Freeform 335"/>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6531107" name="Freeform 334"/>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722111" name="Freeform 333"/>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0884200" name="Freeform 332"/>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7269963" name="Freeform 331"/>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4500271" name="Freeform 330"/>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2495821" name="Freeform 329"/>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635642" name="Freeform 328"/>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3967361" name="Freeform 327"/>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822089" name="Freeform 326"/>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083183" name="Freeform 325"/>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562827" name="Freeform 324"/>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559C9D" id="Group 323" o:spid="_x0000_s1026" style="position:absolute;margin-left:30.3pt;margin-top:36.05pt;width:551.5pt;height:733.55pt;z-index:-251634176;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">
                <v:shape id="Freeform 343"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" path="m,l29,e" filled="f" strokeweight=".58pt">
                  <v:path arrowok="t" o:connecttype="custom" o:connectlocs="0,0;29,0" o:connectangles="0,0"/>
                </v:shape>
                <v:shape id="Freeform 342"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" path="m,l9,e" filled="f" strokecolor="white" strokeweight="1.06pt">
                  <v:path arrowok="t" o:connecttype="custom" o:connectlocs="0,0;9,0" o:connectangles="0,0"/>
                </v:shape>
                <v:shape id="Freeform 341"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" path="m,l19,e" filled="f" strokecolor="white" strokeweight=".58pt">
                  <v:path arrowok="t" o:connecttype="custom" o:connectlocs="0,0;19,0" o:connectangles="0,0"/>
                </v:shape>
                <v:shape id="Freeform 340"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" path="m,l10961,e" filled="f" strokeweight=".58pt">
                  <v:path arrowok="t" o:connecttype="custom" o:connectlocs="0,0;10961,0" o:connectangles="0,0"/>
                </v:shape>
                <v:shape id="Freeform 339"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" path="m,l10961,e" filled="f" strokeweight=".58pt">
                  <v:path arrowok="t" o:connecttype="custom" o:connectlocs="0,0;10961,0" o:connectangles="0,0"/>
                </v:shape>
                <v:shape id="Freeform 338"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" path="m,l28,e" filled="f" strokeweight=".58pt">
                  <v:path arrowok="t" o:connecttype="custom" o:connectlocs="0,0;28,0" o:connectangles="0,0"/>
                </v:shape>
                <v:shape id="Freeform 337"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" path="m,l10,e" filled="f" strokecolor="white" strokeweight="1.06pt">
                  <v:path arrowok="t" o:connecttype="custom" o:connectlocs="0,0;10,0" o:connectangles="0,0"/>
                </v:shape>
                <v:shape id="Freeform 336"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" path="m,l19,e" filled="f" strokecolor="white" strokeweight=".58pt">
                  <v:path arrowok="t" o:connecttype="custom" o:connectlocs="0,0;19,0" o:connectangles="0,0"/>
                </v:shape>
                <v:shape id="Freeform 335"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" path="m,l,14650e" filled="f" strokeweight=".58pt">
                  <v:path arrowok="t" o:connecttype="custom" o:connectlocs="0,732;0,15382" o:connectangles="0,0"/>
                </v:shape>
                <v:shape id="Freeform 334"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" path="m,l,14611e" filled="f" strokeweight=".58pt">
                  <v:path arrowok="t" o:connecttype="custom" o:connectlocs="0,751;0,15362" o:connectangles="0,0"/>
                </v:shape>
                <v:shape id="Freeform 333"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" path="m,l,14650e" filled="f" strokeweight=".20464mm">
                  <v:path arrowok="t" o:connecttype="custom" o:connectlocs="0,732;0,15382" o:connectangles="0,0"/>
                </v:shape>
                <v:shape id="Freeform 332"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" path="m,l,14611e" filled="f" strokeweight=".58pt">
                  <v:path arrowok="t" o:connecttype="custom" o:connectlocs="0,751;0,15362" o:connectangles="0,0"/>
                </v:shape>
                <v:shape id="Freeform 331"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" path="m,l29,e" filled="f" strokeweight=".58pt">
                  <v:path arrowok="t" o:connecttype="custom" o:connectlocs="0,0;29,0" o:connectangles="0,0"/>
                </v:shape>
                <v:shape id="Freeform 330"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" path="m,l9,e" filled="f" strokecolor="white" strokeweight="1.06pt">
                  <v:path arrowok="t" o:connecttype="custom" o:connectlocs="0,0;9,0" o:connectangles="0,0"/>
                </v:shape>
                <v:shape id="Freeform 329"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" path="m,l19,e" filled="f" strokecolor="white" strokeweight=".58pt">
                  <v:path arrowok="t" o:connecttype="custom" o:connectlocs="0,0;19,0" o:connectangles="0,0"/>
                </v:shape>
                <v:shape id="Freeform 328"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" path="m,l10961,e" filled="f" strokeweight=".58pt">
                  <v:path arrowok="t" o:connecttype="custom" o:connectlocs="0,0;10961,0" o:connectangles="0,0"/>
                </v:shape>
                <v:shape id="Freeform 327"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" path="m,l10961,e" filled="f" strokeweight=".20464mm">
                  <v:path arrowok="t" o:connecttype="custom" o:connectlocs="0,0;10961,0" o:connectangles="0,0"/>
                </v:shape>
                <v:shape id="Freeform 326"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" path="m,l28,e" filled="f" strokeweight=".58pt">
                  <v:path arrowok="t" o:connecttype="custom" o:connectlocs="0,0;28,0" o:connectangles="0,0"/>
                </v:shape>
                <v:shape id="Freeform 325"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" path="m,l10,e" filled="f" strokecolor="white" strokeweight="1.06pt">
                  <v:path arrowok="t" o:connecttype="custom" o:connectlocs="0,0;10,0" o:connectangles="0,0"/>
                </v:shape>
                <v:shape id="Freeform 324"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" path="m,l19,e" filled="f" strokecolor="white" strokeweight=".58pt">
                  <v:path arrowok="t" o:connecttype="custom" o:connectlocs="0,0;19,0" o:connectangles="0,0"/>
                </v:shape>
                <w10:wrap anchorx="page" anchory="page"/>
              </v:group>
            </w:pict>
          </mc:Fallback>
        </mc:AlternateContent>
      </w:r>
      <w:r w:rsidR="00963546">
        <w:rPr>
          <w:rFonts w:ascii="Symbol" w:eastAsia="Symbol" w:hAnsi="Symbol" w:cs="Symbol"/>
          <w:sz w:val="24"/>
          <w:szCs w:val="24"/>
        </w:rPr>
        <w:t></w:t>
      </w:r>
      <w:r w:rsidR="00963546">
        <w:rPr>
          <w:sz w:val="24"/>
          <w:szCs w:val="24"/>
        </w:rPr>
        <w:t xml:space="preserve">   </w:t>
      </w:r>
      <w:r w:rsidR="00963546">
        <w:rPr>
          <w:spacing w:val="10"/>
          <w:sz w:val="24"/>
          <w:szCs w:val="24"/>
        </w:rPr>
        <w:t xml:space="preserve"> </w:t>
      </w:r>
      <w:r w:rsidR="00963546">
        <w:rPr>
          <w:rFonts w:ascii="Trebuchet MS" w:eastAsia="Trebuchet MS" w:hAnsi="Trebuchet MS" w:cs="Trebuchet MS"/>
          <w:sz w:val="24"/>
          <w:szCs w:val="24"/>
        </w:rPr>
        <w:t>Sof</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Re</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w:t>
      </w:r>
      <w:r w:rsidR="00963546">
        <w:rPr>
          <w:rFonts w:ascii="Trebuchet MS" w:eastAsia="Trebuchet MS" w:hAnsi="Trebuchet MS" w:cs="Trebuchet MS"/>
          <w:sz w:val="24"/>
          <w:szCs w:val="24"/>
        </w:rPr>
        <w:t>Re</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
          <w:sz w:val="24"/>
          <w:szCs w:val="24"/>
        </w:rPr>
        <w:t>En</w:t>
      </w:r>
      <w:r w:rsidR="00963546">
        <w:rPr>
          <w:rFonts w:ascii="Trebuchet MS" w:eastAsia="Trebuchet MS" w:hAnsi="Trebuchet MS" w:cs="Trebuchet MS"/>
          <w:sz w:val="24"/>
          <w:szCs w:val="24"/>
        </w:rPr>
        <w:t>gi</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ee</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in</w:t>
      </w:r>
      <w:r w:rsidR="00963546">
        <w:rPr>
          <w:rFonts w:ascii="Trebuchet MS" w:eastAsia="Trebuchet MS" w:hAnsi="Trebuchet MS" w:cs="Trebuchet MS"/>
          <w:sz w:val="24"/>
          <w:szCs w:val="24"/>
        </w:rPr>
        <w:t xml:space="preserve">g </w:t>
      </w:r>
      <w:r w:rsidR="00963546">
        <w:rPr>
          <w:rFonts w:ascii="Trebuchet MS" w:eastAsia="Trebuchet MS" w:hAnsi="Trebuchet MS" w:cs="Trebuchet MS"/>
          <w:spacing w:val="-2"/>
          <w:sz w:val="24"/>
          <w:szCs w:val="24"/>
        </w:rPr>
        <w:t>p</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ss</w:t>
      </w:r>
      <w:r w:rsidR="00963546">
        <w:rPr>
          <w:rFonts w:ascii="Trebuchet MS" w:eastAsia="Trebuchet MS" w:hAnsi="Trebuchet MS" w:cs="Trebuchet MS"/>
          <w:spacing w:val="3"/>
          <w:sz w:val="24"/>
          <w:szCs w:val="24"/>
        </w:rPr>
        <w:t>i</w:t>
      </w:r>
      <w:r w:rsidR="00963546">
        <w:rPr>
          <w:rFonts w:ascii="Trebuchet MS" w:eastAsia="Trebuchet MS" w:hAnsi="Trebuchet MS" w:cs="Trebuchet MS"/>
          <w:sz w:val="24"/>
          <w:szCs w:val="24"/>
        </w:rPr>
        <w:t>b</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to</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be</w:t>
      </w:r>
      <w:r w:rsidR="00963546">
        <w:rPr>
          <w:rFonts w:ascii="Trebuchet MS" w:eastAsia="Trebuchet MS" w:hAnsi="Trebuchet MS" w:cs="Trebuchet MS"/>
          <w:spacing w:val="1"/>
          <w:sz w:val="24"/>
          <w:szCs w:val="24"/>
        </w:rPr>
        <w:t xml:space="preserve"> e</w:t>
      </w:r>
      <w:r w:rsidR="00963546">
        <w:rPr>
          <w:rFonts w:ascii="Trebuchet MS" w:eastAsia="Trebuchet MS" w:hAnsi="Trebuchet MS" w:cs="Trebuchet MS"/>
          <w:spacing w:val="-3"/>
          <w:sz w:val="24"/>
          <w:szCs w:val="24"/>
        </w:rPr>
        <w:t>x</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1"/>
          <w:sz w:val="24"/>
          <w:szCs w:val="24"/>
        </w:rPr>
        <w:t>an</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at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d</w:t>
      </w:r>
    </w:p>
    <w:p w14:paraId="2E0CFFCE"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position w:val="-1"/>
          <w:sz w:val="24"/>
          <w:szCs w:val="24"/>
        </w:rPr>
        <w:t></w:t>
      </w:r>
      <w:r>
        <w:rPr>
          <w:position w:val="-1"/>
          <w:sz w:val="24"/>
          <w:szCs w:val="24"/>
        </w:rPr>
        <w:t xml:space="preserve">   </w:t>
      </w:r>
      <w:r>
        <w:rPr>
          <w:spacing w:val="10"/>
          <w:position w:val="-1"/>
          <w:sz w:val="24"/>
          <w:szCs w:val="24"/>
        </w:rPr>
        <w:t xml:space="preserve"> </w:t>
      </w:r>
      <w:r>
        <w:rPr>
          <w:rFonts w:ascii="Trebuchet MS" w:eastAsia="Trebuchet MS" w:hAnsi="Trebuchet MS" w:cs="Trebuchet MS"/>
          <w:position w:val="-1"/>
          <w:sz w:val="24"/>
          <w:szCs w:val="24"/>
        </w:rPr>
        <w:t>Sof</w:t>
      </w:r>
      <w:r>
        <w:rPr>
          <w:rFonts w:ascii="Trebuchet MS" w:eastAsia="Trebuchet MS" w:hAnsi="Trebuchet MS" w:cs="Trebuchet MS"/>
          <w:spacing w:val="1"/>
          <w:position w:val="-1"/>
          <w:sz w:val="24"/>
          <w:szCs w:val="24"/>
        </w:rPr>
        <w:t>t</w:t>
      </w:r>
      <w:r>
        <w:rPr>
          <w:rFonts w:ascii="Trebuchet MS" w:eastAsia="Trebuchet MS" w:hAnsi="Trebuchet MS" w:cs="Trebuchet MS"/>
          <w:spacing w:val="-1"/>
          <w:position w:val="-1"/>
          <w:sz w:val="24"/>
          <w:szCs w:val="24"/>
        </w:rPr>
        <w:t>w</w:t>
      </w:r>
      <w:r>
        <w:rPr>
          <w:rFonts w:ascii="Trebuchet MS" w:eastAsia="Trebuchet MS" w:hAnsi="Trebuchet MS" w:cs="Trebuchet MS"/>
          <w:spacing w:val="1"/>
          <w:position w:val="-1"/>
          <w:sz w:val="24"/>
          <w:szCs w:val="24"/>
        </w:rPr>
        <w:t>a</w:t>
      </w:r>
      <w:r>
        <w:rPr>
          <w:rFonts w:ascii="Trebuchet MS" w:eastAsia="Trebuchet MS" w:hAnsi="Trebuchet MS" w:cs="Trebuchet MS"/>
          <w:position w:val="-1"/>
          <w:sz w:val="24"/>
          <w:szCs w:val="24"/>
        </w:rPr>
        <w:t>re</w:t>
      </w:r>
      <w:r>
        <w:rPr>
          <w:rFonts w:ascii="Trebuchet MS" w:eastAsia="Trebuchet MS" w:hAnsi="Trebuchet MS" w:cs="Trebuchet MS"/>
          <w:spacing w:val="-1"/>
          <w:position w:val="-1"/>
          <w:sz w:val="24"/>
          <w:szCs w:val="24"/>
        </w:rPr>
        <w:t xml:space="preserve"> </w:t>
      </w:r>
      <w:r>
        <w:rPr>
          <w:rFonts w:ascii="Trebuchet MS" w:eastAsia="Trebuchet MS" w:hAnsi="Trebuchet MS" w:cs="Trebuchet MS"/>
          <w:spacing w:val="1"/>
          <w:position w:val="-1"/>
          <w:sz w:val="24"/>
          <w:szCs w:val="24"/>
        </w:rPr>
        <w:t>an</w:t>
      </w:r>
      <w:r>
        <w:rPr>
          <w:rFonts w:ascii="Trebuchet MS" w:eastAsia="Trebuchet MS" w:hAnsi="Trebuchet MS" w:cs="Trebuchet MS"/>
          <w:position w:val="-1"/>
          <w:sz w:val="24"/>
          <w:szCs w:val="24"/>
        </w:rPr>
        <w:t xml:space="preserve">d </w:t>
      </w:r>
      <w:r>
        <w:rPr>
          <w:rFonts w:ascii="Trebuchet MS" w:eastAsia="Trebuchet MS" w:hAnsi="Trebuchet MS" w:cs="Trebuchet MS"/>
          <w:spacing w:val="-1"/>
          <w:position w:val="-1"/>
          <w:sz w:val="24"/>
          <w:szCs w:val="24"/>
        </w:rPr>
        <w:t>H</w:t>
      </w:r>
      <w:r>
        <w:rPr>
          <w:rFonts w:ascii="Trebuchet MS" w:eastAsia="Trebuchet MS" w:hAnsi="Trebuchet MS" w:cs="Trebuchet MS"/>
          <w:spacing w:val="1"/>
          <w:position w:val="-1"/>
          <w:sz w:val="24"/>
          <w:szCs w:val="24"/>
        </w:rPr>
        <w:t>a</w:t>
      </w:r>
      <w:r>
        <w:rPr>
          <w:rFonts w:ascii="Trebuchet MS" w:eastAsia="Trebuchet MS" w:hAnsi="Trebuchet MS" w:cs="Trebuchet MS"/>
          <w:spacing w:val="-2"/>
          <w:position w:val="-1"/>
          <w:sz w:val="24"/>
          <w:szCs w:val="24"/>
        </w:rPr>
        <w:t>r</w:t>
      </w:r>
      <w:r>
        <w:rPr>
          <w:rFonts w:ascii="Trebuchet MS" w:eastAsia="Trebuchet MS" w:hAnsi="Trebuchet MS" w:cs="Trebuchet MS"/>
          <w:position w:val="-1"/>
          <w:sz w:val="24"/>
          <w:szCs w:val="24"/>
        </w:rPr>
        <w:t>d</w:t>
      </w:r>
      <w:r>
        <w:rPr>
          <w:rFonts w:ascii="Trebuchet MS" w:eastAsia="Trebuchet MS" w:hAnsi="Trebuchet MS" w:cs="Trebuchet MS"/>
          <w:spacing w:val="-1"/>
          <w:position w:val="-1"/>
          <w:sz w:val="24"/>
          <w:szCs w:val="24"/>
        </w:rPr>
        <w:t>w</w:t>
      </w:r>
      <w:r>
        <w:rPr>
          <w:rFonts w:ascii="Trebuchet MS" w:eastAsia="Trebuchet MS" w:hAnsi="Trebuchet MS" w:cs="Trebuchet MS"/>
          <w:spacing w:val="1"/>
          <w:position w:val="-1"/>
          <w:sz w:val="24"/>
          <w:szCs w:val="24"/>
        </w:rPr>
        <w:t>a</w:t>
      </w:r>
      <w:r>
        <w:rPr>
          <w:rFonts w:ascii="Trebuchet MS" w:eastAsia="Trebuchet MS" w:hAnsi="Trebuchet MS" w:cs="Trebuchet MS"/>
          <w:spacing w:val="-2"/>
          <w:position w:val="-1"/>
          <w:sz w:val="24"/>
          <w:szCs w:val="24"/>
        </w:rPr>
        <w:t>r</w:t>
      </w:r>
      <w:r>
        <w:rPr>
          <w:rFonts w:ascii="Trebuchet MS" w:eastAsia="Trebuchet MS" w:hAnsi="Trebuchet MS" w:cs="Trebuchet MS"/>
          <w:position w:val="-1"/>
          <w:sz w:val="24"/>
          <w:szCs w:val="24"/>
        </w:rPr>
        <w:t>e</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spacing w:val="-2"/>
          <w:position w:val="-1"/>
          <w:sz w:val="24"/>
          <w:szCs w:val="24"/>
        </w:rPr>
        <w:t>q</w:t>
      </w:r>
      <w:r>
        <w:rPr>
          <w:rFonts w:ascii="Trebuchet MS" w:eastAsia="Trebuchet MS" w:hAnsi="Trebuchet MS" w:cs="Trebuchet MS"/>
          <w:spacing w:val="1"/>
          <w:position w:val="-1"/>
          <w:sz w:val="24"/>
          <w:szCs w:val="24"/>
        </w:rPr>
        <w:t>ui</w:t>
      </w:r>
      <w:r>
        <w:rPr>
          <w:rFonts w:ascii="Trebuchet MS" w:eastAsia="Trebuchet MS" w:hAnsi="Trebuchet MS" w:cs="Trebuchet MS"/>
          <w:spacing w:val="-2"/>
          <w:position w:val="-1"/>
          <w:sz w:val="24"/>
          <w:szCs w:val="24"/>
        </w:rPr>
        <w:t>r</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m</w:t>
      </w:r>
      <w:r>
        <w:rPr>
          <w:rFonts w:ascii="Trebuchet MS" w:eastAsia="Trebuchet MS" w:hAnsi="Trebuchet MS" w:cs="Trebuchet MS"/>
          <w:spacing w:val="1"/>
          <w:position w:val="-1"/>
          <w:sz w:val="24"/>
          <w:szCs w:val="24"/>
        </w:rPr>
        <w:t>e</w:t>
      </w:r>
      <w:r>
        <w:rPr>
          <w:rFonts w:ascii="Trebuchet MS" w:eastAsia="Trebuchet MS" w:hAnsi="Trebuchet MS" w:cs="Trebuchet MS"/>
          <w:spacing w:val="-2"/>
          <w:position w:val="-1"/>
          <w:sz w:val="24"/>
          <w:szCs w:val="24"/>
        </w:rPr>
        <w:t>n</w:t>
      </w:r>
      <w:r>
        <w:rPr>
          <w:rFonts w:ascii="Trebuchet MS" w:eastAsia="Trebuchet MS" w:hAnsi="Trebuchet MS" w:cs="Trebuchet MS"/>
          <w:spacing w:val="1"/>
          <w:position w:val="-1"/>
          <w:sz w:val="24"/>
          <w:szCs w:val="24"/>
        </w:rPr>
        <w:t>t</w:t>
      </w:r>
      <w:r>
        <w:rPr>
          <w:rFonts w:ascii="Trebuchet MS" w:eastAsia="Trebuchet MS" w:hAnsi="Trebuchet MS" w:cs="Trebuchet MS"/>
          <w:position w:val="-1"/>
          <w:sz w:val="24"/>
          <w:szCs w:val="24"/>
        </w:rPr>
        <w:t>.</w:t>
      </w:r>
    </w:p>
    <w:p w14:paraId="43BE5741" w14:textId="77777777" w:rsidR="00B87611" w:rsidRDefault="00963546">
      <w:pPr>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etio</w:t>
      </w:r>
      <w:r>
        <w:rPr>
          <w:rFonts w:ascii="Trebuchet MS" w:eastAsia="Trebuchet MS" w:hAnsi="Trebuchet MS" w:cs="Trebuchet MS"/>
          <w:spacing w:val="-2"/>
          <w:sz w:val="24"/>
          <w:szCs w:val="24"/>
        </w:rPr>
        <w:t>n</w:t>
      </w:r>
      <w:r>
        <w:rPr>
          <w:rFonts w:ascii="Trebuchet MS" w:eastAsia="Trebuchet MS" w:hAnsi="Trebuchet MS" w:cs="Trebuchet MS"/>
          <w:sz w:val="24"/>
          <w:szCs w:val="24"/>
        </w:rPr>
        <w:t>.</w:t>
      </w:r>
    </w:p>
    <w:p w14:paraId="78263526" w14:textId="77777777" w:rsidR="00B87611" w:rsidRDefault="00963546">
      <w:pPr>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co</w:t>
      </w:r>
      <w:r>
        <w:rPr>
          <w:rFonts w:ascii="Trebuchet MS" w:eastAsia="Trebuchet MS" w:hAnsi="Trebuchet MS" w:cs="Trebuchet MS"/>
          <w:sz w:val="24"/>
          <w:szCs w:val="24"/>
        </w:rPr>
        <w:t>pe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w:t>
      </w:r>
      <w:r>
        <w:rPr>
          <w:rFonts w:ascii="Trebuchet MS" w:eastAsia="Trebuchet MS" w:hAnsi="Trebuchet MS" w:cs="Trebuchet MS"/>
          <w:spacing w:val="-2"/>
          <w:sz w:val="24"/>
          <w:szCs w:val="24"/>
        </w:rPr>
        <w:t>o</w:t>
      </w:r>
      <w:r>
        <w:rPr>
          <w:rFonts w:ascii="Trebuchet MS" w:eastAsia="Trebuchet MS" w:hAnsi="Trebuchet MS" w:cs="Trebuchet MS"/>
          <w:sz w:val="24"/>
          <w:szCs w:val="24"/>
        </w:rPr>
        <w:t>jec</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14:paraId="6CD1D928" w14:textId="77777777" w:rsidR="00B87611" w:rsidRDefault="00963546">
      <w:pPr>
        <w:spacing w:before="2"/>
        <w:ind w:left="100"/>
        <w:rPr>
          <w:rFonts w:ascii="Trebuchet MS" w:eastAsia="Trebuchet MS" w:hAnsi="Trebuchet MS" w:cs="Trebuchet MS"/>
          <w:sz w:val="24"/>
          <w:szCs w:val="24"/>
        </w:rPr>
      </w:pPr>
      <w:r>
        <w:rPr>
          <w:rFonts w:ascii="Trebuchet MS" w:eastAsia="Trebuchet MS" w:hAnsi="Trebuchet MS" w:cs="Trebuchet MS"/>
          <w:b/>
          <w:sz w:val="24"/>
          <w:szCs w:val="24"/>
        </w:rPr>
        <w:t>Ph</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se</w:t>
      </w:r>
      <w:r>
        <w:rPr>
          <w:rFonts w:ascii="Trebuchet MS" w:eastAsia="Trebuchet MS" w:hAnsi="Trebuchet MS" w:cs="Trebuchet MS"/>
          <w:b/>
          <w:spacing w:val="-2"/>
          <w:sz w:val="24"/>
          <w:szCs w:val="24"/>
        </w:rPr>
        <w:t xml:space="preserve"> </w:t>
      </w:r>
      <w:r>
        <w:rPr>
          <w:rFonts w:ascii="Trebuchet MS" w:eastAsia="Trebuchet MS" w:hAnsi="Trebuchet MS" w:cs="Trebuchet MS"/>
          <w:b/>
          <w:sz w:val="24"/>
          <w:szCs w:val="24"/>
        </w:rPr>
        <w:t xml:space="preserve">– V: </w:t>
      </w:r>
      <w:r>
        <w:rPr>
          <w:rFonts w:ascii="Trebuchet MS" w:eastAsia="Trebuchet MS" w:hAnsi="Trebuchet MS" w:cs="Trebuchet MS"/>
          <w:b/>
          <w:spacing w:val="1"/>
          <w:sz w:val="24"/>
          <w:szCs w:val="24"/>
        </w:rPr>
        <w:t>P</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otot</w:t>
      </w:r>
      <w:r>
        <w:rPr>
          <w:rFonts w:ascii="Trebuchet MS" w:eastAsia="Trebuchet MS" w:hAnsi="Trebuchet MS" w:cs="Trebuchet MS"/>
          <w:b/>
          <w:spacing w:val="-1"/>
          <w:sz w:val="24"/>
          <w:szCs w:val="24"/>
        </w:rPr>
        <w:t>yp</w:t>
      </w:r>
      <w:r>
        <w:rPr>
          <w:rFonts w:ascii="Trebuchet MS" w:eastAsia="Trebuchet MS" w:hAnsi="Trebuchet MS" w:cs="Trebuchet MS"/>
          <w:b/>
          <w:sz w:val="24"/>
          <w:szCs w:val="24"/>
        </w:rPr>
        <w:t>i</w:t>
      </w:r>
      <w:r>
        <w:rPr>
          <w:rFonts w:ascii="Trebuchet MS" w:eastAsia="Trebuchet MS" w:hAnsi="Trebuchet MS" w:cs="Trebuchet MS"/>
          <w:b/>
          <w:spacing w:val="-2"/>
          <w:sz w:val="24"/>
          <w:szCs w:val="24"/>
        </w:rPr>
        <w:t>n</w:t>
      </w:r>
      <w:r>
        <w:rPr>
          <w:rFonts w:ascii="Trebuchet MS" w:eastAsia="Trebuchet MS" w:hAnsi="Trebuchet MS" w:cs="Trebuchet MS"/>
          <w:b/>
          <w:sz w:val="24"/>
          <w:szCs w:val="24"/>
        </w:rPr>
        <w:t>g</w:t>
      </w:r>
    </w:p>
    <w:p w14:paraId="4984B22A" w14:textId="77777777" w:rsidR="00B87611" w:rsidRDefault="00963546">
      <w:pPr>
        <w:tabs>
          <w:tab w:val="left" w:pos="820"/>
        </w:tabs>
        <w:spacing w:before="17" w:line="260" w:lineRule="exact"/>
        <w:ind w:left="820" w:right="87"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A</w:t>
      </w:r>
      <w:r>
        <w:rPr>
          <w:rFonts w:ascii="Trebuchet MS" w:eastAsia="Trebuchet MS" w:hAnsi="Trebuchet MS" w:cs="Trebuchet MS"/>
          <w:spacing w:val="45"/>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tot</w:t>
      </w:r>
      <w:r>
        <w:rPr>
          <w:rFonts w:ascii="Trebuchet MS" w:eastAsia="Trebuchet MS" w:hAnsi="Trebuchet MS" w:cs="Trebuchet MS"/>
          <w:sz w:val="24"/>
          <w:szCs w:val="24"/>
        </w:rPr>
        <w:t>y</w:t>
      </w:r>
      <w:r>
        <w:rPr>
          <w:rFonts w:ascii="Trebuchet MS" w:eastAsia="Trebuchet MS" w:hAnsi="Trebuchet MS" w:cs="Trebuchet MS"/>
          <w:spacing w:val="-2"/>
          <w:sz w:val="24"/>
          <w:szCs w:val="24"/>
        </w:rPr>
        <w:t>p</w:t>
      </w:r>
      <w:r>
        <w:rPr>
          <w:rFonts w:ascii="Trebuchet MS" w:eastAsia="Trebuchet MS" w:hAnsi="Trebuchet MS" w:cs="Trebuchet MS"/>
          <w:sz w:val="24"/>
          <w:szCs w:val="24"/>
        </w:rPr>
        <w:t>e</w:t>
      </w:r>
      <w:r>
        <w:rPr>
          <w:rFonts w:ascii="Trebuchet MS" w:eastAsia="Trebuchet MS" w:hAnsi="Trebuchet MS" w:cs="Trebuchet MS"/>
          <w:spacing w:val="4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44"/>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45"/>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ic</w:t>
      </w:r>
      <w:r>
        <w:rPr>
          <w:rFonts w:ascii="Trebuchet MS" w:eastAsia="Trebuchet MS" w:hAnsi="Trebuchet MS" w:cs="Trebuchet MS"/>
          <w:sz w:val="24"/>
          <w:szCs w:val="24"/>
        </w:rPr>
        <w:t>h</w:t>
      </w:r>
      <w:r>
        <w:rPr>
          <w:rFonts w:ascii="Trebuchet MS" w:eastAsia="Trebuchet MS" w:hAnsi="Trebuchet MS" w:cs="Trebuchet MS"/>
          <w:spacing w:val="43"/>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4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4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44"/>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44"/>
          <w:sz w:val="24"/>
          <w:szCs w:val="24"/>
        </w:rPr>
        <w:t xml:space="preserve"> </w:t>
      </w:r>
      <w:r>
        <w:rPr>
          <w:rFonts w:ascii="Trebuchet MS" w:eastAsia="Trebuchet MS" w:hAnsi="Trebuchet MS" w:cs="Trebuchet MS"/>
          <w:sz w:val="24"/>
          <w:szCs w:val="24"/>
        </w:rPr>
        <w:t>MA</w:t>
      </w:r>
      <w:r>
        <w:rPr>
          <w:rFonts w:ascii="Trebuchet MS" w:eastAsia="Trebuchet MS" w:hAnsi="Trebuchet MS" w:cs="Trebuchet MS"/>
          <w:spacing w:val="1"/>
          <w:sz w:val="24"/>
          <w:szCs w:val="24"/>
        </w:rPr>
        <w:t>J</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44"/>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4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46"/>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p>
    <w:p w14:paraId="02B3DEFC"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The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G</w:t>
      </w:r>
      <w:r>
        <w:rPr>
          <w:rFonts w:ascii="Trebuchet MS" w:eastAsia="Trebuchet MS" w:hAnsi="Trebuchet MS" w:cs="Trebuchet MS"/>
          <w:spacing w:val="1"/>
          <w:sz w:val="24"/>
          <w:szCs w:val="24"/>
        </w:rPr>
        <w:t>U</w:t>
      </w:r>
      <w:r>
        <w:rPr>
          <w:rFonts w:ascii="Trebuchet MS" w:eastAsia="Trebuchet MS" w:hAnsi="Trebuchet MS" w:cs="Trebuchet MS"/>
          <w:sz w:val="24"/>
          <w:szCs w:val="24"/>
        </w:rPr>
        <w:t>I/</w:t>
      </w:r>
      <w:r>
        <w:rPr>
          <w:rFonts w:ascii="Trebuchet MS" w:eastAsia="Trebuchet MS" w:hAnsi="Trebuchet MS" w:cs="Trebuchet MS"/>
          <w:spacing w:val="-1"/>
          <w:sz w:val="24"/>
          <w:szCs w:val="24"/>
        </w:rPr>
        <w:t xml:space="preserve"> F</w:t>
      </w:r>
      <w:r>
        <w:rPr>
          <w:rFonts w:ascii="Trebuchet MS" w:eastAsia="Trebuchet MS" w:hAnsi="Trebuchet MS" w:cs="Trebuchet MS"/>
          <w:sz w:val="24"/>
          <w:szCs w:val="24"/>
        </w:rPr>
        <w:t>r</w:t>
      </w:r>
      <w:r>
        <w:rPr>
          <w:rFonts w:ascii="Trebuchet MS" w:eastAsia="Trebuchet MS" w:hAnsi="Trebuchet MS" w:cs="Trebuchet MS"/>
          <w:spacing w:val="1"/>
          <w:sz w:val="24"/>
          <w:szCs w:val="24"/>
        </w:rPr>
        <w:t>on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3"/>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ou</w:t>
      </w:r>
      <w:r>
        <w:rPr>
          <w:rFonts w:ascii="Trebuchet MS" w:eastAsia="Trebuchet MS" w:hAnsi="Trebuchet MS" w:cs="Trebuchet MS"/>
          <w:spacing w:val="-1"/>
          <w:sz w:val="24"/>
          <w:szCs w:val="24"/>
        </w:rPr>
        <w:t>l</w:t>
      </w:r>
      <w:r>
        <w:rPr>
          <w:rFonts w:ascii="Trebuchet MS" w:eastAsia="Trebuchet MS" w:hAnsi="Trebuchet MS" w:cs="Trebuchet MS"/>
          <w:sz w:val="24"/>
          <w:szCs w:val="24"/>
        </w:rPr>
        <w:t>d be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d</w:t>
      </w:r>
      <w:r>
        <w:rPr>
          <w:rFonts w:ascii="Trebuchet MS" w:eastAsia="Trebuchet MS" w:hAnsi="Trebuchet MS" w:cs="Trebuchet MS"/>
          <w:sz w:val="24"/>
          <w:szCs w:val="24"/>
        </w:rPr>
        <w:t>.</w:t>
      </w:r>
    </w:p>
    <w:p w14:paraId="497E2856" w14:textId="77777777" w:rsidR="00B87611" w:rsidRDefault="00963546">
      <w:pPr>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sz w:val="24"/>
          <w:szCs w:val="24"/>
        </w:rPr>
        <w:t>The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ac</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2"/>
          <w:sz w:val="24"/>
          <w:szCs w:val="24"/>
        </w:rPr>
        <w:t>(</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y) to</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te</w:t>
      </w:r>
      <w:r>
        <w:rPr>
          <w:rFonts w:ascii="Trebuchet MS" w:eastAsia="Trebuchet MS" w:hAnsi="Trebuchet MS" w:cs="Trebuchet MS"/>
          <w:spacing w:val="-2"/>
          <w:sz w:val="24"/>
          <w:szCs w:val="24"/>
        </w:rPr>
        <w:t>d</w:t>
      </w:r>
      <w:r>
        <w:rPr>
          <w:rFonts w:ascii="Trebuchet MS" w:eastAsia="Trebuchet MS" w:hAnsi="Trebuchet MS" w:cs="Trebuchet MS"/>
          <w:sz w:val="24"/>
          <w:szCs w:val="24"/>
        </w:rPr>
        <w:t>.</w:t>
      </w:r>
    </w:p>
    <w:p w14:paraId="07DE4D54" w14:textId="77777777" w:rsidR="00B87611" w:rsidRDefault="00963546">
      <w:pPr>
        <w:tabs>
          <w:tab w:val="left" w:pos="820"/>
        </w:tabs>
        <w:ind w:left="820" w:right="90" w:hanging="360"/>
        <w:rPr>
          <w:rFonts w:ascii="Trebuchet MS" w:eastAsia="Trebuchet MS" w:hAnsi="Trebuchet MS" w:cs="Trebuchet MS"/>
          <w:sz w:val="24"/>
          <w:szCs w:val="24"/>
        </w:rPr>
      </w:pPr>
      <w:r>
        <w:rPr>
          <w:rFonts w:ascii="Symbol" w:eastAsia="Symbol" w:hAnsi="Symbol" w:cs="Symbol"/>
          <w:sz w:val="24"/>
          <w:szCs w:val="24"/>
        </w:rPr>
        <w:t></w:t>
      </w:r>
      <w:r>
        <w:rPr>
          <w:sz w:val="24"/>
          <w:szCs w:val="24"/>
        </w:rPr>
        <w:tab/>
      </w:r>
      <w:r>
        <w:rPr>
          <w:rFonts w:ascii="Trebuchet MS" w:eastAsia="Trebuchet MS" w:hAnsi="Trebuchet MS" w:cs="Trebuchet MS"/>
          <w:sz w:val="24"/>
          <w:szCs w:val="24"/>
        </w:rPr>
        <w:t>The</w:t>
      </w:r>
      <w:r>
        <w:rPr>
          <w:rFonts w:ascii="Trebuchet MS" w:eastAsia="Trebuchet MS" w:hAnsi="Trebuchet MS" w:cs="Trebuchet MS"/>
          <w:spacing w:val="48"/>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ot</w:t>
      </w:r>
      <w:r>
        <w:rPr>
          <w:rFonts w:ascii="Trebuchet MS" w:eastAsia="Trebuchet MS" w:hAnsi="Trebuchet MS" w:cs="Trebuchet MS"/>
          <w:sz w:val="24"/>
          <w:szCs w:val="24"/>
        </w:rPr>
        <w:t>ype</w:t>
      </w:r>
      <w:r>
        <w:rPr>
          <w:rFonts w:ascii="Trebuchet MS" w:eastAsia="Trebuchet MS" w:hAnsi="Trebuchet MS" w:cs="Trebuchet MS"/>
          <w:spacing w:val="48"/>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46"/>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t</w:t>
      </w:r>
      <w:r>
        <w:rPr>
          <w:rFonts w:ascii="Trebuchet MS" w:eastAsia="Trebuchet MS" w:hAnsi="Trebuchet MS" w:cs="Trebuchet MS"/>
          <w:spacing w:val="48"/>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47"/>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48"/>
          <w:sz w:val="24"/>
          <w:szCs w:val="24"/>
        </w:rPr>
        <w:t xml:space="preserve"> </w:t>
      </w:r>
      <w:r>
        <w:rPr>
          <w:rFonts w:ascii="Trebuchet MS" w:eastAsia="Trebuchet MS" w:hAnsi="Trebuchet MS" w:cs="Trebuchet MS"/>
          <w:sz w:val="24"/>
          <w:szCs w:val="24"/>
        </w:rPr>
        <w:t>give</w:t>
      </w:r>
      <w:r>
        <w:rPr>
          <w:rFonts w:ascii="Trebuchet MS" w:eastAsia="Trebuchet MS" w:hAnsi="Trebuchet MS" w:cs="Trebuchet MS"/>
          <w:spacing w:val="48"/>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5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ee</w:t>
      </w:r>
      <w:r>
        <w:rPr>
          <w:rFonts w:ascii="Trebuchet MS" w:eastAsia="Trebuchet MS" w:hAnsi="Trebuchet MS" w:cs="Trebuchet MS"/>
          <w:sz w:val="24"/>
          <w:szCs w:val="24"/>
        </w:rPr>
        <w:t>l</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47"/>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48"/>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ct</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48"/>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48"/>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ha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ct</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14:paraId="76495113"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j</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ou</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F</w:t>
      </w:r>
      <w:r>
        <w:rPr>
          <w:rFonts w:ascii="Trebuchet MS" w:eastAsia="Trebuchet MS" w:hAnsi="Trebuchet MS" w:cs="Trebuchet MS"/>
          <w:spacing w:val="1"/>
          <w:sz w:val="24"/>
          <w:szCs w:val="24"/>
        </w:rPr>
        <w:t>unction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e</w:t>
      </w:r>
      <w:r>
        <w:rPr>
          <w:rFonts w:ascii="Trebuchet MS" w:eastAsia="Trebuchet MS" w:hAnsi="Trebuchet MS" w:cs="Trebuchet MS"/>
          <w:sz w:val="24"/>
          <w:szCs w:val="24"/>
        </w:rPr>
        <w:t>x</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14:paraId="75B843A1"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b/>
          <w:sz w:val="24"/>
          <w:szCs w:val="24"/>
        </w:rPr>
        <w:t>Conc</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usi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ns</w:t>
      </w:r>
    </w:p>
    <w:p w14:paraId="39076FE6"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Wr</w:t>
      </w:r>
      <w:r>
        <w:rPr>
          <w:rFonts w:ascii="Trebuchet MS" w:eastAsia="Trebuchet MS" w:hAnsi="Trebuchet MS" w:cs="Trebuchet MS"/>
          <w:spacing w:val="1"/>
          <w:sz w:val="24"/>
          <w:szCs w:val="24"/>
        </w:rPr>
        <w:t>it</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ion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w:t>
      </w:r>
      <w:r>
        <w:rPr>
          <w:rFonts w:ascii="Trebuchet MS" w:eastAsia="Trebuchet MS" w:hAnsi="Trebuchet MS" w:cs="Trebuchet MS"/>
          <w:sz w:val="24"/>
          <w:szCs w:val="24"/>
        </w:rPr>
        <w:t>n fr</w:t>
      </w:r>
      <w:r>
        <w:rPr>
          <w:rFonts w:ascii="Trebuchet MS" w:eastAsia="Trebuchet MS" w:hAnsi="Trebuchet MS" w:cs="Trebuchet MS"/>
          <w:spacing w:val="1"/>
          <w:sz w:val="24"/>
          <w:szCs w:val="24"/>
        </w:rPr>
        <w:t>o</w:t>
      </w:r>
      <w:r>
        <w:rPr>
          <w:rFonts w:ascii="Trebuchet MS" w:eastAsia="Trebuchet MS" w:hAnsi="Trebuchet MS" w:cs="Trebuchet MS"/>
          <w:sz w:val="24"/>
          <w:szCs w:val="24"/>
        </w:rPr>
        <w:t>m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 xml:space="preserve">h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ea</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5</w:t>
      </w:r>
      <w:r>
        <w:rPr>
          <w:rFonts w:ascii="Trebuchet MS" w:eastAsia="Trebuchet MS" w:hAnsi="Trebuchet MS" w:cs="Trebuchet MS"/>
          <w:sz w:val="24"/>
          <w:szCs w:val="24"/>
        </w:rPr>
        <w:t>0</w:t>
      </w:r>
      <w:r>
        <w:rPr>
          <w:rFonts w:ascii="Trebuchet MS" w:eastAsia="Trebuchet MS" w:hAnsi="Trebuchet MS" w:cs="Trebuchet MS"/>
          <w:spacing w:val="-1"/>
          <w:sz w:val="24"/>
          <w:szCs w:val="24"/>
        </w:rPr>
        <w:t xml:space="preserve"> 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6D5CA07F" w14:textId="77777777" w:rsidR="00B87611" w:rsidRDefault="00B87611">
      <w:pPr>
        <w:spacing w:before="9" w:line="120" w:lineRule="exact"/>
        <w:rPr>
          <w:sz w:val="13"/>
          <w:szCs w:val="13"/>
        </w:rPr>
      </w:pPr>
    </w:p>
    <w:p w14:paraId="15860F17"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f</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ren</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w:t>
      </w:r>
    </w:p>
    <w:p w14:paraId="52FDAF02" w14:textId="77777777" w:rsidR="00B87611" w:rsidRDefault="00963546">
      <w:pPr>
        <w:spacing w:line="260" w:lineRule="exact"/>
        <w:ind w:left="100"/>
        <w:rPr>
          <w:rFonts w:ascii="Trebuchet MS" w:eastAsia="Trebuchet MS" w:hAnsi="Trebuchet MS" w:cs="Trebuchet MS"/>
          <w:sz w:val="24"/>
          <w:szCs w:val="24"/>
        </w:rPr>
      </w:pP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s</w:t>
      </w:r>
      <w:r>
        <w:rPr>
          <w:rFonts w:ascii="Trebuchet MS" w:eastAsia="Trebuchet MS" w:hAnsi="Trebuchet MS" w:cs="Trebuchet MS"/>
          <w:sz w:val="24"/>
          <w:szCs w:val="24"/>
        </w:rPr>
        <w:t>t o</w:t>
      </w:r>
      <w:r>
        <w:rPr>
          <w:rFonts w:ascii="Trebuchet MS" w:eastAsia="Trebuchet MS" w:hAnsi="Trebuchet MS" w:cs="Trebuchet MS"/>
          <w:spacing w:val="-1"/>
          <w:sz w:val="24"/>
          <w:szCs w:val="24"/>
        </w:rPr>
        <w:t>u</w:t>
      </w:r>
      <w:r>
        <w:rPr>
          <w:rFonts w:ascii="Trebuchet MS" w:eastAsia="Trebuchet MS" w:hAnsi="Trebuchet MS" w:cs="Trebuchet MS"/>
          <w:sz w:val="24"/>
          <w:szCs w:val="24"/>
        </w:rPr>
        <w:t>t B</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ks</w:t>
      </w:r>
      <w:r>
        <w:rPr>
          <w:rFonts w:ascii="Trebuchet MS" w:eastAsia="Trebuchet MS" w:hAnsi="Trebuchet MS" w:cs="Trebuchet MS"/>
          <w:sz w:val="24"/>
          <w:szCs w:val="24"/>
        </w:rPr>
        <w:t>, M</w:t>
      </w:r>
      <w:r>
        <w:rPr>
          <w:rFonts w:ascii="Trebuchet MS" w:eastAsia="Trebuchet MS" w:hAnsi="Trebuchet MS" w:cs="Trebuchet MS"/>
          <w:spacing w:val="1"/>
          <w:sz w:val="24"/>
          <w:szCs w:val="24"/>
        </w:rPr>
        <w:t>a</w:t>
      </w:r>
      <w:r>
        <w:rPr>
          <w:rFonts w:ascii="Trebuchet MS" w:eastAsia="Trebuchet MS" w:hAnsi="Trebuchet MS" w:cs="Trebuchet MS"/>
          <w:sz w:val="24"/>
          <w:szCs w:val="24"/>
        </w:rPr>
        <w:t>ga</w:t>
      </w:r>
      <w:r>
        <w:rPr>
          <w:rFonts w:ascii="Trebuchet MS" w:eastAsia="Trebuchet MS" w:hAnsi="Trebuchet MS" w:cs="Trebuchet MS"/>
          <w:spacing w:val="-1"/>
          <w:sz w:val="24"/>
          <w:szCs w:val="24"/>
        </w:rPr>
        <w:t>zi</w:t>
      </w:r>
      <w:r>
        <w:rPr>
          <w:rFonts w:ascii="Trebuchet MS" w:eastAsia="Trebuchet MS" w:hAnsi="Trebuchet MS" w:cs="Trebuchet MS"/>
          <w:spacing w:val="1"/>
          <w:sz w:val="24"/>
          <w:szCs w:val="24"/>
        </w:rPr>
        <w:t>ne</w:t>
      </w:r>
      <w:r>
        <w:rPr>
          <w:rFonts w:ascii="Trebuchet MS" w:eastAsia="Trebuchet MS" w:hAnsi="Trebuchet MS" w:cs="Trebuchet MS"/>
          <w:spacing w:val="-1"/>
          <w:sz w:val="24"/>
          <w:szCs w:val="24"/>
        </w:rPr>
        <w:t>s</w:t>
      </w:r>
      <w:r>
        <w:rPr>
          <w:rFonts w:ascii="Trebuchet MS" w:eastAsia="Trebuchet MS" w:hAnsi="Trebuchet MS" w:cs="Trebuchet MS"/>
          <w:sz w:val="24"/>
          <w:szCs w:val="24"/>
        </w:rPr>
        <w:t>, T</w:t>
      </w:r>
      <w:r>
        <w:rPr>
          <w:rFonts w:ascii="Trebuchet MS" w:eastAsia="Trebuchet MS" w:hAnsi="Trebuchet MS" w:cs="Trebuchet MS"/>
          <w:spacing w:val="1"/>
          <w:sz w:val="24"/>
          <w:szCs w:val="24"/>
        </w:rPr>
        <w:t>he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J</w:t>
      </w:r>
      <w:r>
        <w:rPr>
          <w:rFonts w:ascii="Trebuchet MS" w:eastAsia="Trebuchet MS" w:hAnsi="Trebuchet MS" w:cs="Trebuchet MS"/>
          <w:spacing w:val="1"/>
          <w:sz w:val="24"/>
          <w:szCs w:val="24"/>
        </w:rPr>
        <w:t>ou</w:t>
      </w:r>
      <w:r>
        <w:rPr>
          <w:rFonts w:ascii="Trebuchet MS" w:eastAsia="Trebuchet MS" w:hAnsi="Trebuchet MS" w:cs="Trebuchet MS"/>
          <w:sz w:val="24"/>
          <w:szCs w:val="24"/>
        </w:rPr>
        <w:t>r</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ls</w:t>
      </w:r>
      <w:r>
        <w:rPr>
          <w:rFonts w:ascii="Trebuchet MS" w:eastAsia="Trebuchet MS" w:hAnsi="Trebuchet MS" w:cs="Trebuchet MS"/>
          <w:sz w:val="24"/>
          <w:szCs w:val="24"/>
        </w:rPr>
        <w:t>, W</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b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k</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et</w:t>
      </w:r>
      <w:r>
        <w:rPr>
          <w:rFonts w:ascii="Trebuchet MS" w:eastAsia="Trebuchet MS" w:hAnsi="Trebuchet MS" w:cs="Trebuchet MS"/>
          <w:sz w:val="24"/>
          <w:szCs w:val="24"/>
        </w:rPr>
        <w:t>c</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 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fo</w:t>
      </w:r>
      <w:r>
        <w:rPr>
          <w:rFonts w:ascii="Trebuchet MS" w:eastAsia="Trebuchet MS" w:hAnsi="Trebuchet MS" w:cs="Trebuchet MS"/>
          <w:spacing w:val="1"/>
          <w:sz w:val="24"/>
          <w:szCs w:val="24"/>
        </w:rPr>
        <w:t>r</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p>
    <w:p w14:paraId="692FCEC5" w14:textId="6B3DE9B7" w:rsidR="00B87611" w:rsidRDefault="00790719">
      <w:pPr>
        <w:spacing w:line="260" w:lineRule="exact"/>
        <w:ind w:left="100"/>
        <w:rPr>
          <w:rFonts w:ascii="Trebuchet MS" w:eastAsia="Trebuchet MS" w:hAnsi="Trebuchet MS" w:cs="Trebuchet MS"/>
          <w:sz w:val="24"/>
          <w:szCs w:val="24"/>
        </w:rPr>
      </w:pPr>
      <w:r>
        <w:rPr>
          <w:noProof/>
        </w:rPr>
        <mc:AlternateContent>
          <mc:Choice Requires="wpg">
            <w:drawing>
              <wp:anchor distT="0" distB="0" distL="114300" distR="114300" simplePos="0" relativeHeight="251681280" behindDoc="1" locked="0" layoutInCell="1" allowOverlap="1" wp14:anchorId="50302EF3" wp14:editId="05AA2444">
                <wp:simplePos x="0" y="0"/>
                <wp:positionH relativeFrom="page">
                  <wp:posOffset>762000</wp:posOffset>
                </wp:positionH>
                <wp:positionV relativeFrom="page">
                  <wp:posOffset>9264015</wp:posOffset>
                </wp:positionV>
                <wp:extent cx="6249670" cy="57785"/>
                <wp:effectExtent l="0" t="5715" r="8255" b="3175"/>
                <wp:wrapNone/>
                <wp:docPr id="1164370951"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1987391647" name="Freeform 322"/>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643720" name="Freeform 321"/>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AB0856" id="Group 320" o:spid="_x0000_s1026" style="position:absolute;margin-left:60pt;margin-top:729.45pt;width:492.1pt;height:4.55pt;z-index:-251635200;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">
                <v:shape id="Freeform 322"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" path="m,l9780,e" filled="f" strokecolor="#612322" strokeweight="3.1pt">
                  <v:path arrowok="t" o:connecttype="custom" o:connectlocs="0,0;9780,0" o:connectangles="0,0"/>
                </v:shape>
                <v:shape id="Freeform 321"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" path="m,l9780,e" filled="f" strokecolor="#612322" strokeweight=".82pt">
                  <v:path arrowok="t" o:connecttype="custom" o:connectlocs="0,0;9780,0" o:connectangles="0,0"/>
                </v:shape>
                <w10:wrap anchorx="page" anchory="page"/>
              </v:group>
            </w:pict>
          </mc:Fallback>
        </mc:AlternateContent>
      </w:r>
      <w:r w:rsidR="00963546">
        <w:rPr>
          <w:rFonts w:ascii="Trebuchet MS" w:eastAsia="Trebuchet MS" w:hAnsi="Trebuchet MS" w:cs="Trebuchet MS"/>
          <w:b/>
          <w:position w:val="-1"/>
          <w:sz w:val="24"/>
          <w:szCs w:val="24"/>
          <w:highlight w:val="yellow"/>
        </w:rPr>
        <w:t>Pl</w:t>
      </w:r>
      <w:r w:rsidR="00963546">
        <w:rPr>
          <w:rFonts w:ascii="Trebuchet MS" w:eastAsia="Trebuchet MS" w:hAnsi="Trebuchet MS" w:cs="Trebuchet MS"/>
          <w:b/>
          <w:spacing w:val="-1"/>
          <w:position w:val="-1"/>
          <w:sz w:val="24"/>
          <w:szCs w:val="24"/>
          <w:highlight w:val="yellow"/>
        </w:rPr>
        <w:t>a</w:t>
      </w:r>
      <w:r w:rsidR="00963546">
        <w:rPr>
          <w:rFonts w:ascii="Trebuchet MS" w:eastAsia="Trebuchet MS" w:hAnsi="Trebuchet MS" w:cs="Trebuchet MS"/>
          <w:b/>
          <w:position w:val="-1"/>
          <w:sz w:val="24"/>
          <w:szCs w:val="24"/>
          <w:highlight w:val="yellow"/>
        </w:rPr>
        <w:t>giarism C</w:t>
      </w:r>
      <w:r w:rsidR="00963546">
        <w:rPr>
          <w:rFonts w:ascii="Trebuchet MS" w:eastAsia="Trebuchet MS" w:hAnsi="Trebuchet MS" w:cs="Trebuchet MS"/>
          <w:b/>
          <w:spacing w:val="-1"/>
          <w:position w:val="-1"/>
          <w:sz w:val="24"/>
          <w:szCs w:val="24"/>
          <w:highlight w:val="yellow"/>
        </w:rPr>
        <w:t>h</w:t>
      </w:r>
      <w:r w:rsidR="00963546">
        <w:rPr>
          <w:rFonts w:ascii="Trebuchet MS" w:eastAsia="Trebuchet MS" w:hAnsi="Trebuchet MS" w:cs="Trebuchet MS"/>
          <w:b/>
          <w:spacing w:val="1"/>
          <w:position w:val="-1"/>
          <w:sz w:val="24"/>
          <w:szCs w:val="24"/>
          <w:highlight w:val="yellow"/>
        </w:rPr>
        <w:t>e</w:t>
      </w:r>
      <w:r w:rsidR="00963546">
        <w:rPr>
          <w:rFonts w:ascii="Trebuchet MS" w:eastAsia="Trebuchet MS" w:hAnsi="Trebuchet MS" w:cs="Trebuchet MS"/>
          <w:b/>
          <w:position w:val="-1"/>
          <w:sz w:val="24"/>
          <w:szCs w:val="24"/>
          <w:highlight w:val="yellow"/>
        </w:rPr>
        <w:t>ck R</w:t>
      </w:r>
      <w:r w:rsidR="00963546">
        <w:rPr>
          <w:rFonts w:ascii="Trebuchet MS" w:eastAsia="Trebuchet MS" w:hAnsi="Trebuchet MS" w:cs="Trebuchet MS"/>
          <w:b/>
          <w:spacing w:val="-2"/>
          <w:position w:val="-1"/>
          <w:sz w:val="24"/>
          <w:szCs w:val="24"/>
          <w:highlight w:val="yellow"/>
        </w:rPr>
        <w:t>e</w:t>
      </w:r>
      <w:r w:rsidR="00963546">
        <w:rPr>
          <w:rFonts w:ascii="Trebuchet MS" w:eastAsia="Trebuchet MS" w:hAnsi="Trebuchet MS" w:cs="Trebuchet MS"/>
          <w:b/>
          <w:spacing w:val="2"/>
          <w:position w:val="-1"/>
          <w:sz w:val="24"/>
          <w:szCs w:val="24"/>
          <w:highlight w:val="yellow"/>
        </w:rPr>
        <w:t>p</w:t>
      </w:r>
      <w:r w:rsidR="00963546">
        <w:rPr>
          <w:rFonts w:ascii="Trebuchet MS" w:eastAsia="Trebuchet MS" w:hAnsi="Trebuchet MS" w:cs="Trebuchet MS"/>
          <w:b/>
          <w:spacing w:val="1"/>
          <w:position w:val="-1"/>
          <w:sz w:val="24"/>
          <w:szCs w:val="24"/>
          <w:highlight w:val="yellow"/>
        </w:rPr>
        <w:t>o</w:t>
      </w:r>
      <w:r w:rsidR="00963546">
        <w:rPr>
          <w:rFonts w:ascii="Trebuchet MS" w:eastAsia="Trebuchet MS" w:hAnsi="Trebuchet MS" w:cs="Trebuchet MS"/>
          <w:b/>
          <w:position w:val="-1"/>
          <w:sz w:val="24"/>
          <w:szCs w:val="24"/>
          <w:highlight w:val="yellow"/>
        </w:rPr>
        <w:t>rt</w:t>
      </w:r>
    </w:p>
    <w:p w14:paraId="6A1C3CBF" w14:textId="77777777" w:rsidR="00B87611" w:rsidRDefault="00B87611">
      <w:pPr>
        <w:spacing w:line="200" w:lineRule="exact"/>
      </w:pPr>
    </w:p>
    <w:p w14:paraId="58535BC7" w14:textId="77777777" w:rsidR="00B87611" w:rsidRDefault="00B87611">
      <w:pPr>
        <w:spacing w:line="200" w:lineRule="exact"/>
      </w:pPr>
    </w:p>
    <w:p w14:paraId="10F4CCD1" w14:textId="77777777" w:rsidR="00B87611" w:rsidRDefault="00B87611">
      <w:pPr>
        <w:spacing w:line="200" w:lineRule="exact"/>
      </w:pPr>
    </w:p>
    <w:p w14:paraId="1A623A81" w14:textId="77777777" w:rsidR="00B87611" w:rsidRDefault="00B87611">
      <w:pPr>
        <w:spacing w:line="200" w:lineRule="exact"/>
      </w:pPr>
    </w:p>
    <w:p w14:paraId="456B32C4" w14:textId="77777777" w:rsidR="00B87611" w:rsidRDefault="00B87611">
      <w:pPr>
        <w:spacing w:line="200" w:lineRule="exact"/>
      </w:pPr>
    </w:p>
    <w:p w14:paraId="3C87631E" w14:textId="77777777" w:rsidR="00B87611" w:rsidRDefault="00B87611">
      <w:pPr>
        <w:spacing w:line="200" w:lineRule="exact"/>
      </w:pPr>
    </w:p>
    <w:p w14:paraId="30F24E8A" w14:textId="77777777" w:rsidR="00B87611" w:rsidRDefault="00B87611">
      <w:pPr>
        <w:spacing w:line="200" w:lineRule="exact"/>
      </w:pPr>
    </w:p>
    <w:p w14:paraId="5ABBD966" w14:textId="77777777" w:rsidR="00B87611" w:rsidRDefault="00B87611">
      <w:pPr>
        <w:spacing w:line="200" w:lineRule="exact"/>
      </w:pPr>
    </w:p>
    <w:p w14:paraId="73901304" w14:textId="77777777" w:rsidR="00B87611" w:rsidRDefault="00B87611">
      <w:pPr>
        <w:spacing w:line="200" w:lineRule="exact"/>
      </w:pPr>
    </w:p>
    <w:p w14:paraId="79366F0B" w14:textId="77777777" w:rsidR="00B87611" w:rsidRDefault="00B87611">
      <w:pPr>
        <w:spacing w:line="200" w:lineRule="exact"/>
      </w:pPr>
    </w:p>
    <w:p w14:paraId="384EFD18" w14:textId="77777777" w:rsidR="00B87611" w:rsidRDefault="00B87611">
      <w:pPr>
        <w:spacing w:line="200" w:lineRule="exact"/>
      </w:pPr>
    </w:p>
    <w:p w14:paraId="4950648D" w14:textId="77777777" w:rsidR="00B87611" w:rsidRDefault="00B87611">
      <w:pPr>
        <w:spacing w:line="200" w:lineRule="exact"/>
      </w:pPr>
    </w:p>
    <w:p w14:paraId="2C2E3F1A" w14:textId="77777777" w:rsidR="00B87611" w:rsidRDefault="00B87611">
      <w:pPr>
        <w:spacing w:line="200" w:lineRule="exact"/>
      </w:pPr>
    </w:p>
    <w:p w14:paraId="0537A609" w14:textId="77777777" w:rsidR="00B87611" w:rsidRDefault="00B87611">
      <w:pPr>
        <w:spacing w:line="200" w:lineRule="exact"/>
      </w:pPr>
    </w:p>
    <w:p w14:paraId="42E955BA" w14:textId="77777777" w:rsidR="00B87611" w:rsidRDefault="00B87611">
      <w:pPr>
        <w:spacing w:line="200" w:lineRule="exact"/>
      </w:pPr>
    </w:p>
    <w:p w14:paraId="0C8A8BBA" w14:textId="77777777" w:rsidR="00B87611" w:rsidRDefault="00B87611">
      <w:pPr>
        <w:spacing w:line="200" w:lineRule="exact"/>
      </w:pPr>
    </w:p>
    <w:p w14:paraId="3A1F192A" w14:textId="77777777" w:rsidR="00B87611" w:rsidRDefault="00B87611">
      <w:pPr>
        <w:spacing w:line="200" w:lineRule="exact"/>
      </w:pPr>
    </w:p>
    <w:p w14:paraId="56153BBF" w14:textId="77777777" w:rsidR="00B87611" w:rsidRDefault="00B87611">
      <w:pPr>
        <w:spacing w:line="200" w:lineRule="exact"/>
      </w:pPr>
    </w:p>
    <w:p w14:paraId="07A1DFEA" w14:textId="77777777" w:rsidR="00B87611" w:rsidRDefault="00B87611">
      <w:pPr>
        <w:spacing w:line="200" w:lineRule="exact"/>
      </w:pPr>
    </w:p>
    <w:p w14:paraId="6817B918" w14:textId="77777777" w:rsidR="00B87611" w:rsidRDefault="00B87611">
      <w:pPr>
        <w:spacing w:line="200" w:lineRule="exact"/>
      </w:pPr>
    </w:p>
    <w:p w14:paraId="7124CA8C" w14:textId="77777777" w:rsidR="00B87611" w:rsidRDefault="00B87611">
      <w:pPr>
        <w:spacing w:line="200" w:lineRule="exact"/>
      </w:pPr>
    </w:p>
    <w:p w14:paraId="2B7B4E3A" w14:textId="77777777" w:rsidR="00B87611" w:rsidRDefault="00B87611">
      <w:pPr>
        <w:spacing w:line="200" w:lineRule="exact"/>
      </w:pPr>
    </w:p>
    <w:p w14:paraId="3474DA2B" w14:textId="77777777" w:rsidR="00B87611" w:rsidRDefault="00B87611">
      <w:pPr>
        <w:spacing w:line="200" w:lineRule="exact"/>
      </w:pPr>
    </w:p>
    <w:p w14:paraId="01E267F6" w14:textId="77777777" w:rsidR="00B87611" w:rsidRDefault="00B87611">
      <w:pPr>
        <w:spacing w:line="200" w:lineRule="exact"/>
      </w:pPr>
    </w:p>
    <w:p w14:paraId="65BAEEA7" w14:textId="77777777" w:rsidR="00B87611" w:rsidRDefault="00B87611">
      <w:pPr>
        <w:spacing w:line="200" w:lineRule="exact"/>
      </w:pPr>
    </w:p>
    <w:p w14:paraId="4F6275E7" w14:textId="77777777" w:rsidR="00B87611" w:rsidRDefault="00B87611">
      <w:pPr>
        <w:spacing w:line="200" w:lineRule="exact"/>
      </w:pPr>
    </w:p>
    <w:p w14:paraId="0F520BB8" w14:textId="77777777" w:rsidR="00B87611" w:rsidRDefault="00B87611">
      <w:pPr>
        <w:spacing w:line="200" w:lineRule="exact"/>
      </w:pPr>
    </w:p>
    <w:p w14:paraId="59983B6D" w14:textId="77777777" w:rsidR="00B87611" w:rsidRDefault="00B87611">
      <w:pPr>
        <w:spacing w:line="200" w:lineRule="exact"/>
      </w:pPr>
    </w:p>
    <w:p w14:paraId="402CBD88" w14:textId="77777777" w:rsidR="00B87611" w:rsidRDefault="00B87611">
      <w:pPr>
        <w:spacing w:line="200" w:lineRule="exact"/>
      </w:pPr>
    </w:p>
    <w:p w14:paraId="0F6FEAB1" w14:textId="77777777" w:rsidR="00B87611" w:rsidRDefault="00B87611">
      <w:pPr>
        <w:spacing w:line="200" w:lineRule="exact"/>
      </w:pPr>
    </w:p>
    <w:p w14:paraId="538B4B70" w14:textId="77777777" w:rsidR="00B87611" w:rsidRDefault="00B87611">
      <w:pPr>
        <w:spacing w:line="200" w:lineRule="exact"/>
      </w:pPr>
    </w:p>
    <w:p w14:paraId="21D9D7F0" w14:textId="77777777" w:rsidR="00B87611" w:rsidRDefault="00B87611">
      <w:pPr>
        <w:spacing w:line="200" w:lineRule="exact"/>
      </w:pPr>
    </w:p>
    <w:p w14:paraId="3D3DDA45" w14:textId="77777777" w:rsidR="00B87611" w:rsidRDefault="00B87611">
      <w:pPr>
        <w:spacing w:line="200" w:lineRule="exact"/>
      </w:pPr>
    </w:p>
    <w:p w14:paraId="08EB58DE" w14:textId="77777777" w:rsidR="00B87611" w:rsidRDefault="00B87611">
      <w:pPr>
        <w:spacing w:line="200" w:lineRule="exact"/>
      </w:pPr>
    </w:p>
    <w:p w14:paraId="47BD0148" w14:textId="77777777" w:rsidR="00B87611" w:rsidRDefault="00B87611">
      <w:pPr>
        <w:spacing w:line="200" w:lineRule="exact"/>
      </w:pPr>
    </w:p>
    <w:p w14:paraId="38E70FAF" w14:textId="77777777" w:rsidR="00B87611" w:rsidRDefault="00B87611">
      <w:pPr>
        <w:spacing w:line="200" w:lineRule="exact"/>
      </w:pPr>
    </w:p>
    <w:p w14:paraId="13516EF7" w14:textId="77777777" w:rsidR="00B87611" w:rsidRDefault="00B87611">
      <w:pPr>
        <w:spacing w:line="200" w:lineRule="exact"/>
      </w:pPr>
    </w:p>
    <w:p w14:paraId="361AAAA9" w14:textId="77777777" w:rsidR="00B87611" w:rsidRDefault="00B87611">
      <w:pPr>
        <w:spacing w:line="200" w:lineRule="exact"/>
      </w:pPr>
    </w:p>
    <w:p w14:paraId="3811E053" w14:textId="77777777" w:rsidR="00B87611" w:rsidRDefault="00B87611">
      <w:pPr>
        <w:spacing w:line="200" w:lineRule="exact"/>
      </w:pPr>
    </w:p>
    <w:p w14:paraId="20D79C35" w14:textId="77777777" w:rsidR="00B87611" w:rsidRDefault="00B87611">
      <w:pPr>
        <w:spacing w:line="200" w:lineRule="exact"/>
      </w:pPr>
    </w:p>
    <w:p w14:paraId="0A905EBF" w14:textId="77777777" w:rsidR="00B87611" w:rsidRDefault="00B87611">
      <w:pPr>
        <w:spacing w:line="200" w:lineRule="exact"/>
      </w:pPr>
    </w:p>
    <w:p w14:paraId="5F8F6F6B" w14:textId="77777777" w:rsidR="00B87611" w:rsidRDefault="00B87611">
      <w:pPr>
        <w:spacing w:line="200" w:lineRule="exact"/>
      </w:pPr>
    </w:p>
    <w:p w14:paraId="1CB25841" w14:textId="77777777" w:rsidR="00B87611" w:rsidRDefault="00B87611">
      <w:pPr>
        <w:spacing w:before="5" w:line="280" w:lineRule="exact"/>
        <w:rPr>
          <w:sz w:val="28"/>
          <w:szCs w:val="28"/>
        </w:rPr>
      </w:pPr>
    </w:p>
    <w:p w14:paraId="00F07D2D" w14:textId="77777777" w:rsidR="00F15398" w:rsidRDefault="00F15398">
      <w:pPr>
        <w:spacing w:before="35"/>
        <w:ind w:left="100"/>
        <w:rPr>
          <w:rFonts w:ascii="Cambria" w:eastAsia="Cambria" w:hAnsi="Cambria" w:cs="Cambria"/>
          <w:spacing w:val="1"/>
          <w:sz w:val="18"/>
          <w:szCs w:val="18"/>
        </w:rPr>
      </w:pPr>
    </w:p>
    <w:p w14:paraId="24FEC65F" w14:textId="77777777" w:rsidR="00B87611" w:rsidRDefault="00963546">
      <w:pPr>
        <w:spacing w:before="35"/>
        <w:ind w:left="100"/>
        <w:rPr>
          <w:sz w:val="18"/>
          <w:szCs w:val="18"/>
        </w:rPr>
        <w:sectPr w:rsidR="00B87611" w:rsidSect="00947A67">
          <w:footerReference w:type="default" r:id="rId32"/>
          <w:pgSz w:w="12240" w:h="15840"/>
          <w:pgMar w:top="920" w:right="1140" w:bottom="280" w:left="1160" w:header="0" w:footer="0" w:gutter="0"/>
          <w:cols w:space="720"/>
        </w:sect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
          <w:sz w:val="18"/>
          <w:szCs w:val="18"/>
        </w:rPr>
        <w:t xml:space="preserve"> </w:t>
      </w:r>
      <w:r>
        <w:rPr>
          <w:spacing w:val="1"/>
          <w:sz w:val="18"/>
          <w:szCs w:val="18"/>
        </w:rPr>
        <w:t>27</w:t>
      </w:r>
    </w:p>
    <w:p w14:paraId="5D0CE5A1" w14:textId="3ED02186" w:rsidR="00B87611" w:rsidRDefault="00790719">
      <w:pPr>
        <w:spacing w:before="59" w:line="260" w:lineRule="exact"/>
        <w:ind w:left="100"/>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84352" behindDoc="1" locked="0" layoutInCell="1" allowOverlap="1" wp14:anchorId="63860820" wp14:editId="0AF39CB9">
                <wp:simplePos x="0" y="0"/>
                <wp:positionH relativeFrom="page">
                  <wp:posOffset>384810</wp:posOffset>
                </wp:positionH>
                <wp:positionV relativeFrom="page">
                  <wp:posOffset>457835</wp:posOffset>
                </wp:positionV>
                <wp:extent cx="7004050" cy="9316085"/>
                <wp:effectExtent l="3810" t="10160" r="2540" b="8255"/>
                <wp:wrapNone/>
                <wp:docPr id="450975227"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1727897505" name="Freeform 319"/>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6633837" name="Freeform 318"/>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0224124" name="Freeform 317"/>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6046587" name="Freeform 316"/>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650044" name="Freeform 315"/>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0105296" name="Freeform 314"/>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33716" name="Freeform 313"/>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733364" name="Freeform 312"/>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19649" name="Freeform 311"/>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823222" name="Freeform 310"/>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517356" name="Freeform 309"/>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6731957" name="Freeform 308"/>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292780" name="Freeform 307"/>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148052" name="Freeform 306"/>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69003" name="Freeform 305"/>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7047835" name="Freeform 304"/>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182923" name="Freeform 303"/>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5025276" name="Freeform 302"/>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4958201" name="Freeform 301"/>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0197991" name="Freeform 300"/>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DBA296" id="Group 299" o:spid="_x0000_s1026" style="position:absolute;margin-left:30.3pt;margin-top:36.05pt;width:551.5pt;height:733.55pt;z-index:-251632128;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">
                <v:shape id="Freeform 319"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" path="m,l29,e" filled="f" strokeweight=".58pt">
                  <v:path arrowok="t" o:connecttype="custom" o:connectlocs="0,0;29,0" o:connectangles="0,0"/>
                </v:shape>
                <v:shape id="Freeform 318"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" path="m,l9,e" filled="f" strokecolor="white" strokeweight="1.06pt">
                  <v:path arrowok="t" o:connecttype="custom" o:connectlocs="0,0;9,0" o:connectangles="0,0"/>
                </v:shape>
                <v:shape id="Freeform 317"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" path="m,l19,e" filled="f" strokecolor="white" strokeweight=".58pt">
                  <v:path arrowok="t" o:connecttype="custom" o:connectlocs="0,0;19,0" o:connectangles="0,0"/>
                </v:shape>
                <v:shape id="Freeform 316"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" path="m,l10961,e" filled="f" strokeweight=".58pt">
                  <v:path arrowok="t" o:connecttype="custom" o:connectlocs="0,0;10961,0" o:connectangles="0,0"/>
                </v:shape>
                <v:shape id="Freeform 315"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" path="m,l10961,e" filled="f" strokeweight=".58pt">
                  <v:path arrowok="t" o:connecttype="custom" o:connectlocs="0,0;10961,0" o:connectangles="0,0"/>
                </v:shape>
                <v:shape id="Freeform 314"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" path="m,l28,e" filled="f" strokeweight=".58pt">
                  <v:path arrowok="t" o:connecttype="custom" o:connectlocs="0,0;28,0" o:connectangles="0,0"/>
                </v:shape>
                <v:shape id="Freeform 313"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" path="m,l10,e" filled="f" strokecolor="white" strokeweight="1.06pt">
                  <v:path arrowok="t" o:connecttype="custom" o:connectlocs="0,0;10,0" o:connectangles="0,0"/>
                </v:shape>
                <v:shape id="Freeform 312"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" path="m,l19,e" filled="f" strokecolor="white" strokeweight=".58pt">
                  <v:path arrowok="t" o:connecttype="custom" o:connectlocs="0,0;19,0" o:connectangles="0,0"/>
                </v:shape>
                <v:shape id="Freeform 311"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" path="m,l,14650e" filled="f" strokeweight=".58pt">
                  <v:path arrowok="t" o:connecttype="custom" o:connectlocs="0,732;0,15382" o:connectangles="0,0"/>
                </v:shape>
                <v:shape id="Freeform 310"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" path="m,l,14611e" filled="f" strokeweight=".58pt">
                  <v:path arrowok="t" o:connecttype="custom" o:connectlocs="0,751;0,15362" o:connectangles="0,0"/>
                </v:shape>
                <v:shape id="Freeform 309"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" path="m,l,14650e" filled="f" strokeweight=".20464mm">
                  <v:path arrowok="t" o:connecttype="custom" o:connectlocs="0,732;0,15382" o:connectangles="0,0"/>
                </v:shape>
                <v:shape id="Freeform 308"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" path="m,l,14611e" filled="f" strokeweight=".58pt">
                  <v:path arrowok="t" o:connecttype="custom" o:connectlocs="0,751;0,15362" o:connectangles="0,0"/>
                </v:shape>
                <v:shape id="Freeform 307"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" path="m,l29,e" filled="f" strokeweight=".58pt">
                  <v:path arrowok="t" o:connecttype="custom" o:connectlocs="0,0;29,0" o:connectangles="0,0"/>
                </v:shape>
                <v:shape id="Freeform 306"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" path="m,l9,e" filled="f" strokecolor="white" strokeweight="1.06pt">
                  <v:path arrowok="t" o:connecttype="custom" o:connectlocs="0,0;9,0" o:connectangles="0,0"/>
                </v:shape>
                <v:shape id="Freeform 305"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" path="m,l19,e" filled="f" strokecolor="white" strokeweight=".58pt">
                  <v:path arrowok="t" o:connecttype="custom" o:connectlocs="0,0;19,0" o:connectangles="0,0"/>
                </v:shape>
                <v:shape id="Freeform 304"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" path="m,l10961,e" filled="f" strokeweight=".58pt">
                  <v:path arrowok="t" o:connecttype="custom" o:connectlocs="0,0;10961,0" o:connectangles="0,0"/>
                </v:shape>
                <v:shape id="Freeform 303"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" path="m,l10961,e" filled="f" strokeweight=".20464mm">
                  <v:path arrowok="t" o:connecttype="custom" o:connectlocs="0,0;10961,0" o:connectangles="0,0"/>
                </v:shape>
                <v:shape id="Freeform 302"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" path="m,l28,e" filled="f" strokeweight=".58pt">
                  <v:path arrowok="t" o:connecttype="custom" o:connectlocs="0,0;28,0" o:connectangles="0,0"/>
                </v:shape>
                <v:shape id="Freeform 301"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" path="m,l10,e" filled="f" strokecolor="white" strokeweight="1.06pt">
                  <v:path arrowok="t" o:connecttype="custom" o:connectlocs="0,0;10,0" o:connectangles="0,0"/>
                </v:shape>
                <v:shape id="Freeform 300"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position w:val="-1"/>
          <w:sz w:val="24"/>
          <w:szCs w:val="24"/>
          <w:u w:val="thick" w:color="000000"/>
        </w:rPr>
        <w:t>A</w:t>
      </w:r>
      <w:r w:rsidR="00963546">
        <w:rPr>
          <w:rFonts w:ascii="Trebuchet MS" w:eastAsia="Trebuchet MS" w:hAnsi="Trebuchet MS" w:cs="Trebuchet MS"/>
          <w:b/>
          <w:position w:val="-1"/>
          <w:sz w:val="24"/>
          <w:szCs w:val="24"/>
          <w:u w:val="thick" w:color="000000"/>
        </w:rPr>
        <w:t>nn</w:t>
      </w:r>
      <w:r w:rsidR="00963546">
        <w:rPr>
          <w:rFonts w:ascii="Trebuchet MS" w:eastAsia="Trebuchet MS" w:hAnsi="Trebuchet MS" w:cs="Trebuchet MS"/>
          <w:b/>
          <w:spacing w:val="-1"/>
          <w:position w:val="-1"/>
          <w:sz w:val="24"/>
          <w:szCs w:val="24"/>
          <w:u w:val="thick" w:color="000000"/>
        </w:rPr>
        <w:t>e</w:t>
      </w:r>
      <w:r w:rsidR="00963546">
        <w:rPr>
          <w:rFonts w:ascii="Trebuchet MS" w:eastAsia="Trebuchet MS" w:hAnsi="Trebuchet MS" w:cs="Trebuchet MS"/>
          <w:b/>
          <w:position w:val="-1"/>
          <w:sz w:val="24"/>
          <w:szCs w:val="24"/>
          <w:u w:val="thick" w:color="000000"/>
        </w:rPr>
        <w:t>x</w:t>
      </w:r>
      <w:r w:rsidR="00963546">
        <w:rPr>
          <w:rFonts w:ascii="Trebuchet MS" w:eastAsia="Trebuchet MS" w:hAnsi="Trebuchet MS" w:cs="Trebuchet MS"/>
          <w:b/>
          <w:spacing w:val="-1"/>
          <w:position w:val="-1"/>
          <w:sz w:val="24"/>
          <w:szCs w:val="24"/>
          <w:u w:val="thick" w:color="000000"/>
        </w:rPr>
        <w:t>u</w:t>
      </w:r>
      <w:r w:rsidR="00963546">
        <w:rPr>
          <w:rFonts w:ascii="Trebuchet MS" w:eastAsia="Trebuchet MS" w:hAnsi="Trebuchet MS" w:cs="Trebuchet MS"/>
          <w:b/>
          <w:position w:val="-1"/>
          <w:sz w:val="24"/>
          <w:szCs w:val="24"/>
          <w:u w:val="thick" w:color="000000"/>
        </w:rPr>
        <w:t>re</w:t>
      </w:r>
      <w:r w:rsidR="00963546">
        <w:rPr>
          <w:rFonts w:ascii="Trebuchet MS" w:eastAsia="Trebuchet MS" w:hAnsi="Trebuchet MS" w:cs="Trebuchet MS"/>
          <w:b/>
          <w:spacing w:val="2"/>
          <w:position w:val="-1"/>
          <w:sz w:val="24"/>
          <w:szCs w:val="24"/>
          <w:u w:val="thick" w:color="000000"/>
        </w:rPr>
        <w:t xml:space="preserve"> </w:t>
      </w:r>
      <w:r w:rsidR="00963546">
        <w:rPr>
          <w:rFonts w:ascii="Trebuchet MS" w:eastAsia="Trebuchet MS" w:hAnsi="Trebuchet MS" w:cs="Trebuchet MS"/>
          <w:b/>
          <w:position w:val="-1"/>
          <w:sz w:val="24"/>
          <w:szCs w:val="24"/>
          <w:u w:val="thick" w:color="000000"/>
        </w:rPr>
        <w:t>IV:</w:t>
      </w:r>
      <w:r w:rsidR="00963546">
        <w:rPr>
          <w:rFonts w:ascii="Trebuchet MS" w:eastAsia="Trebuchet MS" w:hAnsi="Trebuchet MS" w:cs="Trebuchet MS"/>
          <w:b/>
          <w:spacing w:val="72"/>
          <w:position w:val="-1"/>
          <w:sz w:val="24"/>
          <w:szCs w:val="24"/>
          <w:u w:val="thick" w:color="000000"/>
        </w:rPr>
        <w:t xml:space="preserve"> </w:t>
      </w:r>
      <w:r w:rsidR="00963546">
        <w:rPr>
          <w:rFonts w:ascii="Trebuchet MS" w:eastAsia="Trebuchet MS" w:hAnsi="Trebuchet MS" w:cs="Trebuchet MS"/>
          <w:b/>
          <w:spacing w:val="-1"/>
          <w:position w:val="-1"/>
          <w:sz w:val="24"/>
          <w:szCs w:val="24"/>
          <w:u w:val="thick" w:color="000000"/>
        </w:rPr>
        <w:t>F</w:t>
      </w:r>
      <w:r w:rsidR="00963546">
        <w:rPr>
          <w:rFonts w:ascii="Trebuchet MS" w:eastAsia="Trebuchet MS" w:hAnsi="Trebuchet MS" w:cs="Trebuchet MS"/>
          <w:b/>
          <w:spacing w:val="1"/>
          <w:position w:val="-1"/>
          <w:sz w:val="24"/>
          <w:szCs w:val="24"/>
          <w:u w:val="thick" w:color="000000"/>
        </w:rPr>
        <w:t>o</w:t>
      </w:r>
      <w:r w:rsidR="00963546">
        <w:rPr>
          <w:rFonts w:ascii="Trebuchet MS" w:eastAsia="Trebuchet MS" w:hAnsi="Trebuchet MS" w:cs="Trebuchet MS"/>
          <w:b/>
          <w:position w:val="-1"/>
          <w:sz w:val="24"/>
          <w:szCs w:val="24"/>
          <w:u w:val="thick" w:color="000000"/>
        </w:rPr>
        <w:t>r</w:t>
      </w:r>
      <w:r w:rsidR="00963546">
        <w:rPr>
          <w:rFonts w:ascii="Trebuchet MS" w:eastAsia="Trebuchet MS" w:hAnsi="Trebuchet MS" w:cs="Trebuchet MS"/>
          <w:b/>
          <w:spacing w:val="1"/>
          <w:position w:val="-1"/>
          <w:sz w:val="24"/>
          <w:szCs w:val="24"/>
          <w:u w:val="thick" w:color="000000"/>
        </w:rPr>
        <w:t>m</w:t>
      </w:r>
      <w:r w:rsidR="00963546">
        <w:rPr>
          <w:rFonts w:ascii="Trebuchet MS" w:eastAsia="Trebuchet MS" w:hAnsi="Trebuchet MS" w:cs="Trebuchet MS"/>
          <w:b/>
          <w:position w:val="-1"/>
          <w:sz w:val="24"/>
          <w:szCs w:val="24"/>
          <w:u w:val="thick" w:color="000000"/>
        </w:rPr>
        <w:t>at f</w:t>
      </w:r>
      <w:r w:rsidR="00963546">
        <w:rPr>
          <w:rFonts w:ascii="Trebuchet MS" w:eastAsia="Trebuchet MS" w:hAnsi="Trebuchet MS" w:cs="Trebuchet MS"/>
          <w:b/>
          <w:spacing w:val="1"/>
          <w:position w:val="-1"/>
          <w:sz w:val="24"/>
          <w:szCs w:val="24"/>
          <w:u w:val="thick" w:color="000000"/>
        </w:rPr>
        <w:t>o</w:t>
      </w:r>
      <w:r w:rsidR="00963546">
        <w:rPr>
          <w:rFonts w:ascii="Trebuchet MS" w:eastAsia="Trebuchet MS" w:hAnsi="Trebuchet MS" w:cs="Trebuchet MS"/>
          <w:b/>
          <w:position w:val="-1"/>
          <w:sz w:val="24"/>
          <w:szCs w:val="24"/>
          <w:u w:val="thick" w:color="000000"/>
        </w:rPr>
        <w:t>r</w:t>
      </w:r>
      <w:r w:rsidR="00963546">
        <w:rPr>
          <w:rFonts w:ascii="Trebuchet MS" w:eastAsia="Trebuchet MS" w:hAnsi="Trebuchet MS" w:cs="Trebuchet MS"/>
          <w:b/>
          <w:spacing w:val="2"/>
          <w:position w:val="-1"/>
          <w:sz w:val="24"/>
          <w:szCs w:val="24"/>
          <w:u w:val="thick" w:color="000000"/>
        </w:rPr>
        <w:t xml:space="preserve"> </w:t>
      </w:r>
      <w:r w:rsidR="00963546">
        <w:rPr>
          <w:rFonts w:ascii="Trebuchet MS" w:eastAsia="Trebuchet MS" w:hAnsi="Trebuchet MS" w:cs="Trebuchet MS"/>
          <w:b/>
          <w:position w:val="-1"/>
          <w:sz w:val="24"/>
          <w:szCs w:val="24"/>
          <w:u w:val="thick" w:color="000000"/>
        </w:rPr>
        <w:t>P</w:t>
      </w:r>
      <w:r w:rsidR="00963546">
        <w:rPr>
          <w:rFonts w:ascii="Trebuchet MS" w:eastAsia="Trebuchet MS" w:hAnsi="Trebuchet MS" w:cs="Trebuchet MS"/>
          <w:b/>
          <w:spacing w:val="1"/>
          <w:position w:val="-1"/>
          <w:sz w:val="24"/>
          <w:szCs w:val="24"/>
          <w:u w:val="thick" w:color="000000"/>
        </w:rPr>
        <w:t>r</w:t>
      </w:r>
      <w:r w:rsidR="00963546">
        <w:rPr>
          <w:rFonts w:ascii="Trebuchet MS" w:eastAsia="Trebuchet MS" w:hAnsi="Trebuchet MS" w:cs="Trebuchet MS"/>
          <w:b/>
          <w:spacing w:val="-1"/>
          <w:position w:val="-1"/>
          <w:sz w:val="24"/>
          <w:szCs w:val="24"/>
          <w:u w:val="thick" w:color="000000"/>
        </w:rPr>
        <w:t>o</w:t>
      </w:r>
      <w:r w:rsidR="00963546">
        <w:rPr>
          <w:rFonts w:ascii="Trebuchet MS" w:eastAsia="Trebuchet MS" w:hAnsi="Trebuchet MS" w:cs="Trebuchet MS"/>
          <w:b/>
          <w:position w:val="-1"/>
          <w:sz w:val="24"/>
          <w:szCs w:val="24"/>
          <w:u w:val="thick" w:color="000000"/>
        </w:rPr>
        <w:t>je</w:t>
      </w:r>
      <w:r w:rsidR="00963546">
        <w:rPr>
          <w:rFonts w:ascii="Trebuchet MS" w:eastAsia="Trebuchet MS" w:hAnsi="Trebuchet MS" w:cs="Trebuchet MS"/>
          <w:b/>
          <w:spacing w:val="-1"/>
          <w:position w:val="-1"/>
          <w:sz w:val="24"/>
          <w:szCs w:val="24"/>
          <w:u w:val="thick" w:color="000000"/>
        </w:rPr>
        <w:t>c</w:t>
      </w:r>
      <w:r w:rsidR="00963546">
        <w:rPr>
          <w:rFonts w:ascii="Trebuchet MS" w:eastAsia="Trebuchet MS" w:hAnsi="Trebuchet MS" w:cs="Trebuchet MS"/>
          <w:b/>
          <w:position w:val="-1"/>
          <w:sz w:val="24"/>
          <w:szCs w:val="24"/>
          <w:u w:val="thick" w:color="000000"/>
        </w:rPr>
        <w:t>t</w:t>
      </w:r>
      <w:r w:rsidR="00963546">
        <w:rPr>
          <w:rFonts w:ascii="Trebuchet MS" w:eastAsia="Trebuchet MS" w:hAnsi="Trebuchet MS" w:cs="Trebuchet MS"/>
          <w:b/>
          <w:spacing w:val="1"/>
          <w:position w:val="-1"/>
          <w:sz w:val="24"/>
          <w:szCs w:val="24"/>
          <w:u w:val="thick" w:color="000000"/>
        </w:rPr>
        <w:t xml:space="preserve"> </w:t>
      </w:r>
      <w:r w:rsidR="00963546">
        <w:rPr>
          <w:rFonts w:ascii="Trebuchet MS" w:eastAsia="Trebuchet MS" w:hAnsi="Trebuchet MS" w:cs="Trebuchet MS"/>
          <w:b/>
          <w:position w:val="-1"/>
          <w:sz w:val="24"/>
          <w:szCs w:val="24"/>
          <w:u w:val="thick" w:color="000000"/>
        </w:rPr>
        <w:t>R</w:t>
      </w:r>
      <w:r w:rsidR="00963546">
        <w:rPr>
          <w:rFonts w:ascii="Trebuchet MS" w:eastAsia="Trebuchet MS" w:hAnsi="Trebuchet MS" w:cs="Trebuchet MS"/>
          <w:b/>
          <w:spacing w:val="-2"/>
          <w:position w:val="-1"/>
          <w:sz w:val="24"/>
          <w:szCs w:val="24"/>
          <w:u w:val="thick" w:color="000000"/>
        </w:rPr>
        <w:t>e</w:t>
      </w:r>
      <w:r w:rsidR="00963546">
        <w:rPr>
          <w:rFonts w:ascii="Trebuchet MS" w:eastAsia="Trebuchet MS" w:hAnsi="Trebuchet MS" w:cs="Trebuchet MS"/>
          <w:b/>
          <w:spacing w:val="-1"/>
          <w:position w:val="-1"/>
          <w:sz w:val="24"/>
          <w:szCs w:val="24"/>
          <w:u w:val="thick" w:color="000000"/>
        </w:rPr>
        <w:t>p</w:t>
      </w:r>
      <w:r w:rsidR="00963546">
        <w:rPr>
          <w:rFonts w:ascii="Trebuchet MS" w:eastAsia="Trebuchet MS" w:hAnsi="Trebuchet MS" w:cs="Trebuchet MS"/>
          <w:b/>
          <w:spacing w:val="1"/>
          <w:position w:val="-1"/>
          <w:sz w:val="24"/>
          <w:szCs w:val="24"/>
          <w:u w:val="thick" w:color="000000"/>
        </w:rPr>
        <w:t>o</w:t>
      </w:r>
      <w:r w:rsidR="00963546">
        <w:rPr>
          <w:rFonts w:ascii="Trebuchet MS" w:eastAsia="Trebuchet MS" w:hAnsi="Trebuchet MS" w:cs="Trebuchet MS"/>
          <w:b/>
          <w:position w:val="-1"/>
          <w:sz w:val="24"/>
          <w:szCs w:val="24"/>
          <w:u w:val="thick" w:color="000000"/>
        </w:rPr>
        <w:t>rt</w:t>
      </w:r>
      <w:r w:rsidR="00963546">
        <w:rPr>
          <w:rFonts w:ascii="Trebuchet MS" w:eastAsia="Trebuchet MS" w:hAnsi="Trebuchet MS" w:cs="Trebuchet MS"/>
          <w:b/>
          <w:spacing w:val="1"/>
          <w:position w:val="-1"/>
          <w:sz w:val="24"/>
          <w:szCs w:val="24"/>
          <w:u w:val="thick" w:color="000000"/>
        </w:rPr>
        <w:t xml:space="preserve"> </w:t>
      </w:r>
      <w:r w:rsidR="00963546">
        <w:rPr>
          <w:rFonts w:ascii="Trebuchet MS" w:eastAsia="Trebuchet MS" w:hAnsi="Trebuchet MS" w:cs="Trebuchet MS"/>
          <w:b/>
          <w:position w:val="-1"/>
          <w:sz w:val="24"/>
          <w:szCs w:val="24"/>
          <w:u w:val="thick" w:color="000000"/>
        </w:rPr>
        <w:t>(</w:t>
      </w:r>
      <w:r w:rsidR="00963546">
        <w:rPr>
          <w:rFonts w:ascii="Trebuchet MS" w:eastAsia="Trebuchet MS" w:hAnsi="Trebuchet MS" w:cs="Trebuchet MS"/>
          <w:b/>
          <w:spacing w:val="-2"/>
          <w:position w:val="-1"/>
          <w:sz w:val="24"/>
          <w:szCs w:val="24"/>
          <w:u w:val="thick" w:color="000000"/>
        </w:rPr>
        <w:t>S</w:t>
      </w:r>
      <w:r w:rsidR="00963546">
        <w:rPr>
          <w:rFonts w:ascii="Trebuchet MS" w:eastAsia="Trebuchet MS" w:hAnsi="Trebuchet MS" w:cs="Trebuchet MS"/>
          <w:b/>
          <w:spacing w:val="-1"/>
          <w:position w:val="-1"/>
          <w:sz w:val="24"/>
          <w:szCs w:val="24"/>
          <w:u w:val="thick" w:color="000000"/>
        </w:rPr>
        <w:t>e</w:t>
      </w:r>
      <w:r w:rsidR="00963546">
        <w:rPr>
          <w:rFonts w:ascii="Trebuchet MS" w:eastAsia="Trebuchet MS" w:hAnsi="Trebuchet MS" w:cs="Trebuchet MS"/>
          <w:b/>
          <w:position w:val="-1"/>
          <w:sz w:val="24"/>
          <w:szCs w:val="24"/>
          <w:u w:val="thick" w:color="000000"/>
        </w:rPr>
        <w:t>m</w:t>
      </w:r>
      <w:r w:rsidR="00963546">
        <w:rPr>
          <w:rFonts w:ascii="Trebuchet MS" w:eastAsia="Trebuchet MS" w:hAnsi="Trebuchet MS" w:cs="Trebuchet MS"/>
          <w:b/>
          <w:spacing w:val="-1"/>
          <w:position w:val="-1"/>
          <w:sz w:val="24"/>
          <w:szCs w:val="24"/>
          <w:u w:val="thick" w:color="000000"/>
        </w:rPr>
        <w:t>e</w:t>
      </w:r>
      <w:r w:rsidR="00963546">
        <w:rPr>
          <w:rFonts w:ascii="Trebuchet MS" w:eastAsia="Trebuchet MS" w:hAnsi="Trebuchet MS" w:cs="Trebuchet MS"/>
          <w:b/>
          <w:position w:val="-1"/>
          <w:sz w:val="24"/>
          <w:szCs w:val="24"/>
          <w:u w:val="thick" w:color="000000"/>
        </w:rPr>
        <w:t>ster I</w:t>
      </w:r>
      <w:r w:rsidR="00963546">
        <w:rPr>
          <w:rFonts w:ascii="Trebuchet MS" w:eastAsia="Trebuchet MS" w:hAnsi="Trebuchet MS" w:cs="Trebuchet MS"/>
          <w:b/>
          <w:spacing w:val="1"/>
          <w:position w:val="-1"/>
          <w:sz w:val="24"/>
          <w:szCs w:val="24"/>
          <w:u w:val="thick" w:color="000000"/>
        </w:rPr>
        <w:t>I</w:t>
      </w:r>
      <w:r w:rsidR="00963546">
        <w:rPr>
          <w:rFonts w:ascii="Trebuchet MS" w:eastAsia="Trebuchet MS" w:hAnsi="Trebuchet MS" w:cs="Trebuchet MS"/>
          <w:b/>
          <w:position w:val="-1"/>
          <w:sz w:val="24"/>
          <w:szCs w:val="24"/>
          <w:u w:val="thick" w:color="000000"/>
        </w:rPr>
        <w:t>)</w:t>
      </w:r>
    </w:p>
    <w:p w14:paraId="52D242E4" w14:textId="77777777" w:rsidR="00B87611" w:rsidRDefault="00B87611">
      <w:pPr>
        <w:spacing w:before="17" w:line="240" w:lineRule="exact"/>
        <w:rPr>
          <w:sz w:val="24"/>
          <w:szCs w:val="24"/>
        </w:rPr>
      </w:pPr>
    </w:p>
    <w:p w14:paraId="675D0E7A" w14:textId="77777777" w:rsidR="00B87611" w:rsidRDefault="00963546">
      <w:pPr>
        <w:spacing w:before="31" w:line="260" w:lineRule="exact"/>
        <w:ind w:left="100" w:right="84"/>
        <w:jc w:val="both"/>
        <w:rPr>
          <w:rFonts w:ascii="Trebuchet MS" w:eastAsia="Trebuchet MS" w:hAnsi="Trebuchet MS" w:cs="Trebuchet MS"/>
          <w:sz w:val="24"/>
          <w:szCs w:val="24"/>
        </w:rPr>
      </w:pPr>
      <w:r>
        <w:rPr>
          <w:rFonts w:ascii="Trebuchet MS" w:eastAsia="Trebuchet MS" w:hAnsi="Trebuchet MS" w:cs="Trebuchet MS"/>
          <w:sz w:val="24"/>
          <w:szCs w:val="24"/>
        </w:rPr>
        <w:t>A</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2"/>
          <w:sz w:val="24"/>
          <w:szCs w:val="24"/>
        </w:rPr>
        <w:t>o</w:t>
      </w:r>
      <w:r>
        <w:rPr>
          <w:rFonts w:ascii="Trebuchet MS" w:eastAsia="Trebuchet MS" w:hAnsi="Trebuchet MS" w:cs="Trebuchet MS"/>
          <w:sz w:val="24"/>
          <w:szCs w:val="24"/>
        </w:rPr>
        <w:t>rt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2"/>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ha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t</w:t>
      </w:r>
      <w:r>
        <w:rPr>
          <w:rFonts w:ascii="Trebuchet MS" w:eastAsia="Trebuchet MS" w:hAnsi="Trebuchet MS" w:cs="Trebuchet MS"/>
          <w:sz w:val="24"/>
          <w:szCs w:val="24"/>
        </w:rPr>
        <w:t>o be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th</w:t>
      </w:r>
      <w:r>
        <w:rPr>
          <w:rFonts w:ascii="Trebuchet MS" w:eastAsia="Trebuchet MS" w:hAnsi="Trebuchet MS" w:cs="Trebuchet MS"/>
          <w:sz w:val="24"/>
          <w:szCs w:val="24"/>
        </w:rPr>
        <w:t>e gu</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giv</w:t>
      </w:r>
      <w:r>
        <w:rPr>
          <w:rFonts w:ascii="Trebuchet MS" w:eastAsia="Trebuchet MS" w:hAnsi="Trebuchet MS" w:cs="Trebuchet MS"/>
          <w:spacing w:val="1"/>
          <w:sz w:val="24"/>
          <w:szCs w:val="24"/>
        </w:rPr>
        <w:t>e</w:t>
      </w:r>
      <w:r>
        <w:rPr>
          <w:rFonts w:ascii="Trebuchet MS" w:eastAsia="Trebuchet MS" w:hAnsi="Trebuchet MS" w:cs="Trebuchet MS"/>
          <w:sz w:val="24"/>
          <w:szCs w:val="24"/>
        </w:rPr>
        <w:t>n 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u</w:t>
      </w:r>
      <w:r>
        <w:rPr>
          <w:rFonts w:ascii="Trebuchet MS" w:eastAsia="Trebuchet MS" w:hAnsi="Trebuchet MS" w:cs="Trebuchet MS"/>
          <w:spacing w:val="-1"/>
          <w:sz w:val="24"/>
          <w:szCs w:val="24"/>
        </w:rPr>
        <w:t>si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L</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x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bm</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r</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II</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on</w:t>
      </w:r>
      <w:r>
        <w:rPr>
          <w:rFonts w:ascii="Trebuchet MS" w:eastAsia="Trebuchet MS" w:hAnsi="Trebuchet MS" w:cs="Trebuchet MS"/>
          <w:sz w:val="24"/>
          <w:szCs w:val="24"/>
        </w:rPr>
        <w:t>g</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wi</w:t>
      </w:r>
      <w:r>
        <w:rPr>
          <w:rFonts w:ascii="Trebuchet MS" w:eastAsia="Trebuchet MS" w:hAnsi="Trebuchet MS" w:cs="Trebuchet MS"/>
          <w:spacing w:val="1"/>
          <w:sz w:val="24"/>
          <w:szCs w:val="24"/>
        </w:rPr>
        <w:t>t</w:t>
      </w:r>
      <w:r>
        <w:rPr>
          <w:rFonts w:ascii="Trebuchet MS" w:eastAsia="Trebuchet MS" w:hAnsi="Trebuchet MS" w:cs="Trebuchet MS"/>
          <w:sz w:val="24"/>
          <w:szCs w:val="24"/>
        </w:rPr>
        <w:t>h</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CD</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(co</w:t>
      </w:r>
      <w:r>
        <w:rPr>
          <w:rFonts w:ascii="Trebuchet MS" w:eastAsia="Trebuchet MS" w:hAnsi="Trebuchet MS" w:cs="Trebuchet MS"/>
          <w:spacing w:val="1"/>
          <w:sz w:val="24"/>
          <w:szCs w:val="24"/>
        </w:rPr>
        <w:t>p</w:t>
      </w:r>
      <w:r>
        <w:rPr>
          <w:rFonts w:ascii="Trebuchet MS" w:eastAsia="Trebuchet MS" w:hAnsi="Trebuchet MS" w:cs="Trebuchet MS"/>
          <w:sz w:val="24"/>
          <w:szCs w:val="24"/>
        </w:rPr>
        <w:t xml:space="preserve">y </w:t>
      </w:r>
      <w:r>
        <w:rPr>
          <w:rFonts w:ascii="Trebuchet MS" w:eastAsia="Trebuchet MS" w:hAnsi="Trebuchet MS" w:cs="Trebuchet MS"/>
          <w:spacing w:val="1"/>
          <w:sz w:val="24"/>
          <w:szCs w:val="24"/>
        </w:rPr>
        <w:t>o</w:t>
      </w:r>
      <w:r>
        <w:rPr>
          <w:rFonts w:ascii="Trebuchet MS" w:eastAsia="Trebuchet MS" w:hAnsi="Trebuchet MS" w:cs="Trebuchet MS"/>
          <w:sz w:val="24"/>
          <w:szCs w:val="24"/>
        </w:rPr>
        <w:t>f 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ia</w:t>
      </w:r>
      <w:r>
        <w:rPr>
          <w:rFonts w:ascii="Trebuchet MS" w:eastAsia="Trebuchet MS" w:hAnsi="Trebuchet MS" w:cs="Trebuchet MS"/>
          <w:sz w:val="24"/>
          <w:szCs w:val="24"/>
        </w:rPr>
        <w:t>l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2"/>
          <w:sz w:val="24"/>
          <w:szCs w:val="24"/>
        </w:rPr>
        <w:t>e</w:t>
      </w:r>
      <w:r>
        <w:rPr>
          <w:rFonts w:ascii="Trebuchet MS" w:eastAsia="Trebuchet MS" w:hAnsi="Trebuchet MS" w:cs="Trebuchet MS"/>
          <w:sz w:val="24"/>
          <w:szCs w:val="24"/>
        </w:rPr>
        <w:t>p</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ina</w:t>
      </w:r>
      <w:r>
        <w:rPr>
          <w:rFonts w:ascii="Trebuchet MS" w:eastAsia="Trebuchet MS" w:hAnsi="Trebuchet MS" w:cs="Trebuchet MS"/>
          <w:sz w:val="24"/>
          <w:szCs w:val="24"/>
        </w:rPr>
        <w:t>l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2"/>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h</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oi</w:t>
      </w:r>
      <w:r>
        <w:rPr>
          <w:rFonts w:ascii="Trebuchet MS" w:eastAsia="Trebuchet MS" w:hAnsi="Trebuchet MS" w:cs="Trebuchet MS"/>
          <w:spacing w:val="-2"/>
          <w:sz w:val="24"/>
          <w:szCs w:val="24"/>
        </w:rPr>
        <w:t>n</w:t>
      </w:r>
      <w:r>
        <w:rPr>
          <w:rFonts w:ascii="Trebuchet MS" w:eastAsia="Trebuchet MS" w:hAnsi="Trebuchet MS" w:cs="Trebuchet MS"/>
          <w:sz w:val="24"/>
          <w:szCs w:val="24"/>
        </w:rPr>
        <w:t>t pr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 </w:t>
      </w:r>
      <w:r>
        <w:rPr>
          <w:rFonts w:ascii="Trebuchet MS" w:eastAsia="Trebuchet MS" w:hAnsi="Trebuchet MS" w:cs="Trebuchet MS"/>
          <w:spacing w:val="3"/>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py</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an</w:t>
      </w:r>
      <w:r>
        <w:rPr>
          <w:rFonts w:ascii="Trebuchet MS" w:eastAsia="Trebuchet MS" w:hAnsi="Trebuchet MS" w:cs="Trebuchet MS"/>
          <w:sz w:val="24"/>
          <w:szCs w:val="24"/>
        </w:rPr>
        <w:t>d r</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uta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pp</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ve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3"/>
          <w:sz w:val="24"/>
          <w:szCs w:val="24"/>
        </w:rPr>
        <w:t>l</w:t>
      </w:r>
      <w:r>
        <w:rPr>
          <w:rFonts w:ascii="Trebuchet MS" w:eastAsia="Trebuchet MS" w:hAnsi="Trebuchet MS" w:cs="Trebuchet MS"/>
          <w:spacing w:val="1"/>
          <w:sz w:val="24"/>
          <w:szCs w:val="24"/>
        </w:rPr>
        <w:t>at</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rm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w:t>
      </w:r>
      <w:r>
        <w:rPr>
          <w:rFonts w:ascii="Trebuchet MS" w:eastAsia="Trebuchet MS" w:hAnsi="Trebuchet MS" w:cs="Trebuchet MS"/>
          <w:spacing w:val="-2"/>
          <w:sz w:val="24"/>
          <w:szCs w:val="24"/>
        </w:rPr>
        <w:t>o</w:t>
      </w:r>
      <w:r>
        <w:rPr>
          <w:rFonts w:ascii="Trebuchet MS" w:eastAsia="Trebuchet MS" w:hAnsi="Trebuchet MS" w:cs="Trebuchet MS"/>
          <w:sz w:val="24"/>
          <w:szCs w:val="24"/>
        </w:rPr>
        <w:t>ject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ut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pacing w:val="-2"/>
          <w:sz w:val="24"/>
          <w:szCs w:val="24"/>
        </w:rPr>
        <w:t>)</w:t>
      </w:r>
      <w:r>
        <w:rPr>
          <w:rFonts w:ascii="Trebuchet MS" w:eastAsia="Trebuchet MS" w:hAnsi="Trebuchet MS" w:cs="Trebuchet MS"/>
          <w:sz w:val="24"/>
          <w:szCs w:val="24"/>
        </w:rPr>
        <w:t>.</w:t>
      </w:r>
    </w:p>
    <w:p w14:paraId="78013C81"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sz w:val="24"/>
          <w:szCs w:val="24"/>
        </w:rPr>
        <w:t></w:t>
      </w:r>
      <w:r>
        <w:rPr>
          <w:sz w:val="24"/>
          <w:szCs w:val="24"/>
        </w:rPr>
        <w:t xml:space="preserve">   </w:t>
      </w:r>
      <w:r>
        <w:rPr>
          <w:spacing w:val="10"/>
          <w:sz w:val="24"/>
          <w:szCs w:val="24"/>
        </w:rPr>
        <w:t xml:space="preserve"> </w:t>
      </w:r>
      <w:r>
        <w:rPr>
          <w:rFonts w:ascii="Trebuchet MS" w:eastAsia="Trebuchet MS" w:hAnsi="Trebuchet MS" w:cs="Trebuchet MS"/>
          <w:b/>
          <w:spacing w:val="-1"/>
          <w:sz w:val="24"/>
          <w:szCs w:val="24"/>
        </w:rPr>
        <w:t>F</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st p</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ge</w:t>
      </w:r>
      <w:r>
        <w:rPr>
          <w:rFonts w:ascii="Trebuchet MS" w:eastAsia="Trebuchet MS" w:hAnsi="Trebuchet MS" w:cs="Trebuchet MS"/>
          <w:b/>
          <w:spacing w:val="-2"/>
          <w:sz w:val="24"/>
          <w:szCs w:val="24"/>
        </w:rPr>
        <w:t xml:space="preserve">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s</w:t>
      </w:r>
      <w:r>
        <w:rPr>
          <w:rFonts w:ascii="Trebuchet MS" w:eastAsia="Trebuchet MS" w:hAnsi="Trebuchet MS" w:cs="Trebuchet MS"/>
          <w:b/>
          <w:spacing w:val="2"/>
          <w:sz w:val="24"/>
          <w:szCs w:val="24"/>
        </w:rPr>
        <w:t xml:space="preserve"> </w:t>
      </w:r>
      <w:r>
        <w:rPr>
          <w:rFonts w:ascii="Trebuchet MS" w:eastAsia="Trebuchet MS" w:hAnsi="Trebuchet MS" w:cs="Trebuchet MS"/>
          <w:b/>
          <w:spacing w:val="-1"/>
          <w:sz w:val="24"/>
          <w:szCs w:val="24"/>
        </w:rPr>
        <w:t>pe</w:t>
      </w:r>
      <w:r>
        <w:rPr>
          <w:rFonts w:ascii="Trebuchet MS" w:eastAsia="Trebuchet MS" w:hAnsi="Trebuchet MS" w:cs="Trebuchet MS"/>
          <w:b/>
          <w:sz w:val="24"/>
          <w:szCs w:val="24"/>
        </w:rPr>
        <w:t>r s</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n</w:t>
      </w:r>
      <w:r>
        <w:rPr>
          <w:rFonts w:ascii="Trebuchet MS" w:eastAsia="Trebuchet MS" w:hAnsi="Trebuchet MS" w:cs="Trebuchet MS"/>
          <w:b/>
          <w:sz w:val="24"/>
          <w:szCs w:val="24"/>
        </w:rPr>
        <w:t>d</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rd c</w:t>
      </w:r>
      <w:r>
        <w:rPr>
          <w:rFonts w:ascii="Trebuchet MS" w:eastAsia="Trebuchet MS" w:hAnsi="Trebuchet MS" w:cs="Trebuchet MS"/>
          <w:b/>
          <w:spacing w:val="1"/>
          <w:sz w:val="24"/>
          <w:szCs w:val="24"/>
        </w:rPr>
        <w:t>o</w:t>
      </w:r>
      <w:r>
        <w:rPr>
          <w:rFonts w:ascii="Trebuchet MS" w:eastAsia="Trebuchet MS" w:hAnsi="Trebuchet MS" w:cs="Trebuchet MS"/>
          <w:b/>
          <w:spacing w:val="-1"/>
          <w:sz w:val="24"/>
          <w:szCs w:val="24"/>
        </w:rPr>
        <w:t>ll</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ge</w:t>
      </w:r>
      <w:r>
        <w:rPr>
          <w:rFonts w:ascii="Trebuchet MS" w:eastAsia="Trebuchet MS" w:hAnsi="Trebuchet MS" w:cs="Trebuchet MS"/>
          <w:b/>
          <w:spacing w:val="-2"/>
          <w:sz w:val="24"/>
          <w:szCs w:val="24"/>
        </w:rPr>
        <w:t xml:space="preserve"> </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pacing w:val="-1"/>
          <w:sz w:val="24"/>
          <w:szCs w:val="24"/>
        </w:rPr>
        <w:t>p</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s</w:t>
      </w:r>
    </w:p>
    <w:p w14:paraId="627B0710" w14:textId="77777777" w:rsidR="00B87611" w:rsidRDefault="00963546">
      <w:pPr>
        <w:spacing w:before="2"/>
        <w:ind w:left="820"/>
        <w:rPr>
          <w:rFonts w:ascii="Trebuchet MS" w:eastAsia="Trebuchet MS" w:hAnsi="Trebuchet MS" w:cs="Trebuchet MS"/>
          <w:sz w:val="24"/>
          <w:szCs w:val="24"/>
        </w:rPr>
      </w:pP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t p</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ge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nin</w:t>
      </w:r>
      <w:r>
        <w:rPr>
          <w:rFonts w:ascii="Trebuchet MS" w:eastAsia="Trebuchet MS" w:hAnsi="Trebuchet MS" w:cs="Trebuchet MS"/>
          <w:sz w:val="24"/>
          <w:szCs w:val="24"/>
        </w:rPr>
        <w:t>g</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 T</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i</w:t>
      </w:r>
      <w:r>
        <w:rPr>
          <w:rFonts w:ascii="Trebuchet MS" w:eastAsia="Trebuchet MS" w:hAnsi="Trebuchet MS" w:cs="Trebuchet MS"/>
          <w:sz w:val="24"/>
          <w:szCs w:val="24"/>
        </w:rPr>
        <w:t>c</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pacing w:val="1"/>
          <w:sz w:val="24"/>
          <w:szCs w:val="24"/>
        </w:rPr>
        <w:t>ui</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 Y</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ch</w:t>
      </w:r>
      <w:r>
        <w:rPr>
          <w:rFonts w:ascii="Trebuchet MS" w:eastAsia="Trebuchet MS" w:hAnsi="Trebuchet MS" w:cs="Trebuchet MS"/>
          <w:sz w:val="24"/>
          <w:szCs w:val="24"/>
        </w:rPr>
        <w:t>, and C</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e</w:t>
      </w:r>
      <w:r>
        <w:rPr>
          <w:rFonts w:ascii="Trebuchet MS" w:eastAsia="Trebuchet MS" w:hAnsi="Trebuchet MS" w:cs="Trebuchet MS"/>
          <w:sz w:val="24"/>
          <w:szCs w:val="24"/>
        </w:rPr>
        <w:t>ge</w:t>
      </w:r>
    </w:p>
    <w:p w14:paraId="24CAE7BA" w14:textId="77777777" w:rsidR="00B87611" w:rsidRDefault="00963546">
      <w:pPr>
        <w:spacing w:line="260" w:lineRule="exact"/>
        <w:ind w:left="100" w:right="5160"/>
        <w:jc w:val="both"/>
        <w:rPr>
          <w:rFonts w:ascii="Trebuchet MS" w:eastAsia="Trebuchet MS" w:hAnsi="Trebuchet MS" w:cs="Trebuchet MS"/>
          <w:sz w:val="24"/>
          <w:szCs w:val="24"/>
        </w:rPr>
      </w:pPr>
      <w:r>
        <w:rPr>
          <w:rFonts w:ascii="Trebuchet MS" w:eastAsia="Trebuchet MS" w:hAnsi="Trebuchet MS" w:cs="Trebuchet MS"/>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me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e</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fo</w:t>
      </w:r>
      <w:r>
        <w:rPr>
          <w:rFonts w:ascii="Trebuchet MS" w:eastAsia="Trebuchet MS" w:hAnsi="Trebuchet MS" w:cs="Trebuchet MS"/>
          <w:spacing w:val="1"/>
          <w:sz w:val="24"/>
          <w:szCs w:val="24"/>
        </w:rPr>
        <w:t>r</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yed</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her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w:t>
      </w:r>
    </w:p>
    <w:p w14:paraId="1728882A"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position w:val="-1"/>
          <w:sz w:val="24"/>
          <w:szCs w:val="24"/>
        </w:rPr>
        <w:t></w:t>
      </w:r>
      <w:r>
        <w:rPr>
          <w:position w:val="-1"/>
          <w:sz w:val="24"/>
          <w:szCs w:val="24"/>
        </w:rPr>
        <w:t xml:space="preserve">   </w:t>
      </w:r>
      <w:r>
        <w:rPr>
          <w:spacing w:val="10"/>
          <w:position w:val="-1"/>
          <w:sz w:val="24"/>
          <w:szCs w:val="24"/>
        </w:rPr>
        <w:t xml:space="preserve"> </w:t>
      </w:r>
      <w:r>
        <w:rPr>
          <w:rFonts w:ascii="Trebuchet MS" w:eastAsia="Trebuchet MS" w:hAnsi="Trebuchet MS" w:cs="Trebuchet MS"/>
          <w:b/>
          <w:position w:val="-1"/>
          <w:sz w:val="24"/>
          <w:szCs w:val="24"/>
        </w:rPr>
        <w:t>C</w:t>
      </w:r>
      <w:r>
        <w:rPr>
          <w:rFonts w:ascii="Trebuchet MS" w:eastAsia="Trebuchet MS" w:hAnsi="Trebuchet MS" w:cs="Trebuchet MS"/>
          <w:b/>
          <w:spacing w:val="-2"/>
          <w:position w:val="-1"/>
          <w:sz w:val="24"/>
          <w:szCs w:val="24"/>
        </w:rPr>
        <w:t>e</w:t>
      </w:r>
      <w:r>
        <w:rPr>
          <w:rFonts w:ascii="Trebuchet MS" w:eastAsia="Trebuchet MS" w:hAnsi="Trebuchet MS" w:cs="Trebuchet MS"/>
          <w:b/>
          <w:position w:val="-1"/>
          <w:sz w:val="24"/>
          <w:szCs w:val="24"/>
        </w:rPr>
        <w:t>r</w:t>
      </w:r>
      <w:r>
        <w:rPr>
          <w:rFonts w:ascii="Trebuchet MS" w:eastAsia="Trebuchet MS" w:hAnsi="Trebuchet MS" w:cs="Trebuchet MS"/>
          <w:b/>
          <w:spacing w:val="1"/>
          <w:position w:val="-1"/>
          <w:sz w:val="24"/>
          <w:szCs w:val="24"/>
        </w:rPr>
        <w:t>t</w:t>
      </w:r>
      <w:r>
        <w:rPr>
          <w:rFonts w:ascii="Trebuchet MS" w:eastAsia="Trebuchet MS" w:hAnsi="Trebuchet MS" w:cs="Trebuchet MS"/>
          <w:b/>
          <w:position w:val="-1"/>
          <w:sz w:val="24"/>
          <w:szCs w:val="24"/>
        </w:rPr>
        <w:t>if</w:t>
      </w:r>
      <w:r>
        <w:rPr>
          <w:rFonts w:ascii="Trebuchet MS" w:eastAsia="Trebuchet MS" w:hAnsi="Trebuchet MS" w:cs="Trebuchet MS"/>
          <w:b/>
          <w:spacing w:val="1"/>
          <w:position w:val="-1"/>
          <w:sz w:val="24"/>
          <w:szCs w:val="24"/>
        </w:rPr>
        <w:t>i</w:t>
      </w:r>
      <w:r>
        <w:rPr>
          <w:rFonts w:ascii="Trebuchet MS" w:eastAsia="Trebuchet MS" w:hAnsi="Trebuchet MS" w:cs="Trebuchet MS"/>
          <w:b/>
          <w:position w:val="-1"/>
          <w:sz w:val="24"/>
          <w:szCs w:val="24"/>
        </w:rPr>
        <w:t>c</w:t>
      </w:r>
      <w:r>
        <w:rPr>
          <w:rFonts w:ascii="Trebuchet MS" w:eastAsia="Trebuchet MS" w:hAnsi="Trebuchet MS" w:cs="Trebuchet MS"/>
          <w:b/>
          <w:spacing w:val="-1"/>
          <w:position w:val="-1"/>
          <w:sz w:val="24"/>
          <w:szCs w:val="24"/>
        </w:rPr>
        <w:t>a</w:t>
      </w:r>
      <w:r>
        <w:rPr>
          <w:rFonts w:ascii="Trebuchet MS" w:eastAsia="Trebuchet MS" w:hAnsi="Trebuchet MS" w:cs="Trebuchet MS"/>
          <w:b/>
          <w:spacing w:val="1"/>
          <w:position w:val="-1"/>
          <w:sz w:val="24"/>
          <w:szCs w:val="24"/>
        </w:rPr>
        <w:t>t</w:t>
      </w:r>
      <w:r>
        <w:rPr>
          <w:rFonts w:ascii="Trebuchet MS" w:eastAsia="Trebuchet MS" w:hAnsi="Trebuchet MS" w:cs="Trebuchet MS"/>
          <w:b/>
          <w:position w:val="-1"/>
          <w:sz w:val="24"/>
          <w:szCs w:val="24"/>
        </w:rPr>
        <w:t>e</w:t>
      </w:r>
      <w:r>
        <w:rPr>
          <w:rFonts w:ascii="Trebuchet MS" w:eastAsia="Trebuchet MS" w:hAnsi="Trebuchet MS" w:cs="Trebuchet MS"/>
          <w:b/>
          <w:spacing w:val="-1"/>
          <w:position w:val="-1"/>
          <w:sz w:val="24"/>
          <w:szCs w:val="24"/>
        </w:rPr>
        <w:t xml:space="preserve"> </w:t>
      </w:r>
      <w:r>
        <w:rPr>
          <w:rFonts w:ascii="Trebuchet MS" w:eastAsia="Trebuchet MS" w:hAnsi="Trebuchet MS" w:cs="Trebuchet MS"/>
          <w:position w:val="-1"/>
          <w:sz w:val="24"/>
          <w:szCs w:val="24"/>
        </w:rPr>
        <w:t>(w</w:t>
      </w:r>
      <w:r>
        <w:rPr>
          <w:rFonts w:ascii="Trebuchet MS" w:eastAsia="Trebuchet MS" w:hAnsi="Trebuchet MS" w:cs="Trebuchet MS"/>
          <w:spacing w:val="1"/>
          <w:position w:val="-1"/>
          <w:sz w:val="24"/>
          <w:szCs w:val="24"/>
        </w:rPr>
        <w:t>i</w:t>
      </w:r>
      <w:r>
        <w:rPr>
          <w:rFonts w:ascii="Trebuchet MS" w:eastAsia="Trebuchet MS" w:hAnsi="Trebuchet MS" w:cs="Trebuchet MS"/>
          <w:spacing w:val="-1"/>
          <w:position w:val="-1"/>
          <w:sz w:val="24"/>
          <w:szCs w:val="24"/>
        </w:rPr>
        <w:t>l</w:t>
      </w:r>
      <w:r>
        <w:rPr>
          <w:rFonts w:ascii="Trebuchet MS" w:eastAsia="Trebuchet MS" w:hAnsi="Trebuchet MS" w:cs="Trebuchet MS"/>
          <w:position w:val="-1"/>
          <w:sz w:val="24"/>
          <w:szCs w:val="24"/>
        </w:rPr>
        <w:t>l</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be</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p</w:t>
      </w:r>
      <w:r>
        <w:rPr>
          <w:rFonts w:ascii="Trebuchet MS" w:eastAsia="Trebuchet MS" w:hAnsi="Trebuchet MS" w:cs="Trebuchet MS"/>
          <w:spacing w:val="1"/>
          <w:position w:val="-1"/>
          <w:sz w:val="24"/>
          <w:szCs w:val="24"/>
        </w:rPr>
        <w:t>ro</w:t>
      </w:r>
      <w:r>
        <w:rPr>
          <w:rFonts w:ascii="Trebuchet MS" w:eastAsia="Trebuchet MS" w:hAnsi="Trebuchet MS" w:cs="Trebuchet MS"/>
          <w:position w:val="-1"/>
          <w:sz w:val="24"/>
          <w:szCs w:val="24"/>
        </w:rPr>
        <w:t>v</w:t>
      </w:r>
      <w:r>
        <w:rPr>
          <w:rFonts w:ascii="Trebuchet MS" w:eastAsia="Trebuchet MS" w:hAnsi="Trebuchet MS" w:cs="Trebuchet MS"/>
          <w:spacing w:val="1"/>
          <w:position w:val="-1"/>
          <w:sz w:val="24"/>
          <w:szCs w:val="24"/>
        </w:rPr>
        <w:t>i</w:t>
      </w:r>
      <w:r>
        <w:rPr>
          <w:rFonts w:ascii="Trebuchet MS" w:eastAsia="Trebuchet MS" w:hAnsi="Trebuchet MS" w:cs="Trebuchet MS"/>
          <w:spacing w:val="-2"/>
          <w:position w:val="-1"/>
          <w:sz w:val="24"/>
          <w:szCs w:val="24"/>
        </w:rPr>
        <w:t>d</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d by c</w:t>
      </w:r>
      <w:r>
        <w:rPr>
          <w:rFonts w:ascii="Trebuchet MS" w:eastAsia="Trebuchet MS" w:hAnsi="Trebuchet MS" w:cs="Trebuchet MS"/>
          <w:spacing w:val="1"/>
          <w:position w:val="-1"/>
          <w:sz w:val="24"/>
          <w:szCs w:val="24"/>
        </w:rPr>
        <w:t>o</w:t>
      </w:r>
      <w:r>
        <w:rPr>
          <w:rFonts w:ascii="Trebuchet MS" w:eastAsia="Trebuchet MS" w:hAnsi="Trebuchet MS" w:cs="Trebuchet MS"/>
          <w:spacing w:val="-1"/>
          <w:position w:val="-1"/>
          <w:sz w:val="24"/>
          <w:szCs w:val="24"/>
        </w:rPr>
        <w:t>ll</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ge)</w:t>
      </w:r>
    </w:p>
    <w:p w14:paraId="08FC7293" w14:textId="77777777" w:rsidR="00B87611" w:rsidRDefault="00963546">
      <w:pPr>
        <w:spacing w:before="2"/>
        <w:ind w:left="820" w:right="135"/>
        <w:rPr>
          <w:rFonts w:ascii="Trebuchet MS" w:eastAsia="Trebuchet MS" w:hAnsi="Trebuchet MS" w:cs="Trebuchet MS"/>
          <w:sz w:val="24"/>
          <w:szCs w:val="24"/>
        </w:rPr>
      </w:pPr>
      <w:r>
        <w:rPr>
          <w:rFonts w:ascii="Trebuchet MS" w:eastAsia="Trebuchet MS" w:hAnsi="Trebuchet MS" w:cs="Trebuchet MS"/>
          <w:sz w:val="24"/>
          <w:szCs w:val="24"/>
        </w:rPr>
        <w:t>Dis</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a</w:t>
      </w:r>
      <w:r>
        <w:rPr>
          <w:rFonts w:ascii="Trebuchet MS" w:eastAsia="Trebuchet MS" w:hAnsi="Trebuchet MS" w:cs="Trebuchet MS"/>
          <w:sz w:val="24"/>
          <w:szCs w:val="24"/>
        </w:rPr>
        <w:t>ppr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he</w:t>
      </w:r>
      <w:r>
        <w:rPr>
          <w:rFonts w:ascii="Trebuchet MS" w:eastAsia="Trebuchet MS" w:hAnsi="Trebuchet MS" w:cs="Trebuchet MS"/>
          <w:spacing w:val="-1"/>
          <w:sz w:val="24"/>
          <w:szCs w:val="24"/>
        </w:rPr>
        <w:t>e</w:t>
      </w:r>
      <w:r>
        <w:rPr>
          <w:rFonts w:ascii="Trebuchet MS" w:eastAsia="Trebuchet MS" w:hAnsi="Trebuchet MS" w:cs="Trebuchet MS"/>
          <w:sz w:val="24"/>
          <w:szCs w:val="24"/>
        </w:rPr>
        <w:t>t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2"/>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yed</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wi</w:t>
      </w:r>
      <w:r>
        <w:rPr>
          <w:rFonts w:ascii="Trebuchet MS" w:eastAsia="Trebuchet MS" w:hAnsi="Trebuchet MS" w:cs="Trebuchet MS"/>
          <w:spacing w:val="1"/>
          <w:sz w:val="24"/>
          <w:szCs w:val="24"/>
        </w:rPr>
        <w:t>th</w:t>
      </w:r>
      <w:r>
        <w:rPr>
          <w:rFonts w:ascii="Trebuchet MS" w:eastAsia="Trebuchet MS" w:hAnsi="Trebuchet MS" w:cs="Trebuchet MS"/>
          <w:sz w:val="24"/>
          <w:szCs w:val="24"/>
        </w:rPr>
        <w:t>) Al</w:t>
      </w:r>
      <w:r>
        <w:rPr>
          <w:rFonts w:ascii="Trebuchet MS" w:eastAsia="Trebuchet MS" w:hAnsi="Trebuchet MS" w:cs="Trebuchet MS"/>
          <w:spacing w:val="-2"/>
          <w:sz w:val="24"/>
          <w:szCs w:val="24"/>
        </w:rPr>
        <w:t>s</w:t>
      </w:r>
      <w:r>
        <w:rPr>
          <w:rFonts w:ascii="Trebuchet MS" w:eastAsia="Trebuchet MS" w:hAnsi="Trebuchet MS" w:cs="Trebuchet MS"/>
          <w:sz w:val="24"/>
          <w:szCs w:val="24"/>
        </w:rPr>
        <w:t xml:space="preserve">o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ta</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ce</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y</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on</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a</w:t>
      </w:r>
      <w:r>
        <w:rPr>
          <w:rFonts w:ascii="Trebuchet MS" w:eastAsia="Trebuchet MS" w:hAnsi="Trebuchet MS" w:cs="Trebuchet MS"/>
          <w:sz w:val="24"/>
          <w:szCs w:val="24"/>
        </w:rPr>
        <w:t>ppr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2"/>
          <w:sz w:val="24"/>
          <w:szCs w:val="24"/>
        </w:rPr>
        <w:t>b</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g a</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th</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it</w:t>
      </w:r>
      <w:r>
        <w:rPr>
          <w:rFonts w:ascii="Trebuchet MS" w:eastAsia="Trebuchet MS" w:hAnsi="Trebuchet MS" w:cs="Trebuchet MS"/>
          <w:sz w:val="24"/>
          <w:szCs w:val="24"/>
        </w:rPr>
        <w:t xml:space="preserve">y, </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y.</w:t>
      </w:r>
    </w:p>
    <w:p w14:paraId="57C43789"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position w:val="-1"/>
          <w:sz w:val="24"/>
          <w:szCs w:val="24"/>
        </w:rPr>
        <w:t></w:t>
      </w:r>
      <w:r>
        <w:rPr>
          <w:position w:val="-1"/>
          <w:sz w:val="24"/>
          <w:szCs w:val="24"/>
        </w:rPr>
        <w:t xml:space="preserve">   </w:t>
      </w:r>
      <w:r>
        <w:rPr>
          <w:spacing w:val="10"/>
          <w:position w:val="-1"/>
          <w:sz w:val="24"/>
          <w:szCs w:val="24"/>
        </w:rPr>
        <w:t xml:space="preserve"> </w:t>
      </w:r>
      <w:r>
        <w:rPr>
          <w:rFonts w:ascii="Trebuchet MS" w:eastAsia="Trebuchet MS" w:hAnsi="Trebuchet MS" w:cs="Trebuchet MS"/>
          <w:b/>
          <w:spacing w:val="-1"/>
          <w:position w:val="-1"/>
          <w:sz w:val="24"/>
          <w:szCs w:val="24"/>
        </w:rPr>
        <w:t>A</w:t>
      </w:r>
      <w:r>
        <w:rPr>
          <w:rFonts w:ascii="Trebuchet MS" w:eastAsia="Trebuchet MS" w:hAnsi="Trebuchet MS" w:cs="Trebuchet MS"/>
          <w:b/>
          <w:position w:val="-1"/>
          <w:sz w:val="24"/>
          <w:szCs w:val="24"/>
        </w:rPr>
        <w:t>b</w:t>
      </w:r>
      <w:r>
        <w:rPr>
          <w:rFonts w:ascii="Trebuchet MS" w:eastAsia="Trebuchet MS" w:hAnsi="Trebuchet MS" w:cs="Trebuchet MS"/>
          <w:b/>
          <w:spacing w:val="-1"/>
          <w:position w:val="-1"/>
          <w:sz w:val="24"/>
          <w:szCs w:val="24"/>
        </w:rPr>
        <w:t>s</w:t>
      </w:r>
      <w:r>
        <w:rPr>
          <w:rFonts w:ascii="Trebuchet MS" w:eastAsia="Trebuchet MS" w:hAnsi="Trebuchet MS" w:cs="Trebuchet MS"/>
          <w:b/>
          <w:spacing w:val="1"/>
          <w:position w:val="-1"/>
          <w:sz w:val="24"/>
          <w:szCs w:val="24"/>
        </w:rPr>
        <w:t>t</w:t>
      </w:r>
      <w:r>
        <w:rPr>
          <w:rFonts w:ascii="Trebuchet MS" w:eastAsia="Trebuchet MS" w:hAnsi="Trebuchet MS" w:cs="Trebuchet MS"/>
          <w:b/>
          <w:position w:val="-1"/>
          <w:sz w:val="24"/>
          <w:szCs w:val="24"/>
        </w:rPr>
        <w:t>ract</w:t>
      </w:r>
    </w:p>
    <w:p w14:paraId="1D935D36" w14:textId="77777777" w:rsidR="00B87611" w:rsidRDefault="00963546">
      <w:pPr>
        <w:spacing w:before="2"/>
        <w:ind w:left="820"/>
        <w:rPr>
          <w:rFonts w:ascii="Trebuchet MS" w:eastAsia="Trebuchet MS" w:hAnsi="Trebuchet MS" w:cs="Trebuchet MS"/>
          <w:sz w:val="24"/>
          <w:szCs w:val="24"/>
        </w:rPr>
      </w:pPr>
      <w:r>
        <w:rPr>
          <w:rFonts w:ascii="Trebuchet MS" w:eastAsia="Trebuchet MS" w:hAnsi="Trebuchet MS" w:cs="Trebuchet MS"/>
          <w:sz w:val="24"/>
          <w:szCs w:val="24"/>
        </w:rPr>
        <w:t>A m</w:t>
      </w:r>
      <w:r>
        <w:rPr>
          <w:rFonts w:ascii="Trebuchet MS" w:eastAsia="Trebuchet MS" w:hAnsi="Trebuchet MS" w:cs="Trebuchet MS"/>
          <w:spacing w:val="1"/>
          <w:sz w:val="24"/>
          <w:szCs w:val="24"/>
        </w:rPr>
        <w:t>ini</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u</w:t>
      </w:r>
      <w:r>
        <w:rPr>
          <w:rFonts w:ascii="Trebuchet MS" w:eastAsia="Trebuchet MS" w:hAnsi="Trebuchet MS" w:cs="Trebuchet MS"/>
          <w:sz w:val="24"/>
          <w:szCs w:val="24"/>
        </w:rPr>
        <w:t>m of</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10</w:t>
      </w:r>
      <w:r>
        <w:rPr>
          <w:rFonts w:ascii="Trebuchet MS" w:eastAsia="Trebuchet MS" w:hAnsi="Trebuchet MS" w:cs="Trebuchet MS"/>
          <w:sz w:val="24"/>
          <w:szCs w:val="24"/>
        </w:rPr>
        <w:t>0</w:t>
      </w:r>
      <w:r>
        <w:rPr>
          <w:rFonts w:ascii="Trebuchet MS" w:eastAsia="Trebuchet MS" w:hAnsi="Trebuchet MS" w:cs="Trebuchet MS"/>
          <w:spacing w:val="-1"/>
          <w:sz w:val="24"/>
          <w:szCs w:val="24"/>
        </w:rPr>
        <w:t xml:space="preserve"> w</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ds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rie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in</w:t>
      </w:r>
      <w:r>
        <w:rPr>
          <w:rFonts w:ascii="Trebuchet MS" w:eastAsia="Trebuchet MS" w:hAnsi="Trebuchet MS" w:cs="Trebuchet MS"/>
          <w:sz w:val="24"/>
          <w:szCs w:val="24"/>
        </w:rPr>
        <w:t>g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i</w:t>
      </w:r>
      <w:r>
        <w:rPr>
          <w:rFonts w:ascii="Trebuchet MS" w:eastAsia="Trebuchet MS" w:hAnsi="Trebuchet MS" w:cs="Trebuchet MS"/>
          <w:sz w:val="24"/>
          <w:szCs w:val="24"/>
        </w:rPr>
        <w:t>c</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con</w:t>
      </w:r>
      <w:r>
        <w:rPr>
          <w:rFonts w:ascii="Trebuchet MS" w:eastAsia="Trebuchet MS" w:hAnsi="Trebuchet MS" w:cs="Trebuchet MS"/>
          <w:spacing w:val="-1"/>
          <w:sz w:val="24"/>
          <w:szCs w:val="24"/>
        </w:rPr>
        <w:t>si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pacing w:val="-2"/>
          <w:sz w:val="24"/>
          <w:szCs w:val="24"/>
        </w:rPr>
        <w:t>n</w:t>
      </w:r>
      <w:r>
        <w:rPr>
          <w:rFonts w:ascii="Trebuchet MS" w:eastAsia="Trebuchet MS" w:hAnsi="Trebuchet MS" w:cs="Trebuchet MS"/>
          <w:sz w:val="24"/>
          <w:szCs w:val="24"/>
        </w:rPr>
        <w:t>.</w:t>
      </w:r>
    </w:p>
    <w:p w14:paraId="396B9D4F"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position w:val="-1"/>
          <w:sz w:val="24"/>
          <w:szCs w:val="24"/>
        </w:rPr>
        <w:t></w:t>
      </w:r>
      <w:r>
        <w:rPr>
          <w:position w:val="-1"/>
          <w:sz w:val="24"/>
          <w:szCs w:val="24"/>
        </w:rPr>
        <w:t xml:space="preserve">   </w:t>
      </w:r>
      <w:r>
        <w:rPr>
          <w:spacing w:val="10"/>
          <w:position w:val="-1"/>
          <w:sz w:val="24"/>
          <w:szCs w:val="24"/>
        </w:rPr>
        <w:t xml:space="preserve"> </w:t>
      </w:r>
      <w:r>
        <w:rPr>
          <w:rFonts w:ascii="Trebuchet MS" w:eastAsia="Trebuchet MS" w:hAnsi="Trebuchet MS" w:cs="Trebuchet MS"/>
          <w:b/>
          <w:position w:val="-1"/>
          <w:sz w:val="24"/>
          <w:szCs w:val="24"/>
        </w:rPr>
        <w:t>K</w:t>
      </w:r>
      <w:r>
        <w:rPr>
          <w:rFonts w:ascii="Trebuchet MS" w:eastAsia="Trebuchet MS" w:hAnsi="Trebuchet MS" w:cs="Trebuchet MS"/>
          <w:b/>
          <w:spacing w:val="-1"/>
          <w:position w:val="-1"/>
          <w:sz w:val="24"/>
          <w:szCs w:val="24"/>
        </w:rPr>
        <w:t>eyw</w:t>
      </w:r>
      <w:r>
        <w:rPr>
          <w:rFonts w:ascii="Trebuchet MS" w:eastAsia="Trebuchet MS" w:hAnsi="Trebuchet MS" w:cs="Trebuchet MS"/>
          <w:b/>
          <w:spacing w:val="1"/>
          <w:position w:val="-1"/>
          <w:sz w:val="24"/>
          <w:szCs w:val="24"/>
        </w:rPr>
        <w:t>o</w:t>
      </w:r>
      <w:r>
        <w:rPr>
          <w:rFonts w:ascii="Trebuchet MS" w:eastAsia="Trebuchet MS" w:hAnsi="Trebuchet MS" w:cs="Trebuchet MS"/>
          <w:b/>
          <w:position w:val="-1"/>
          <w:sz w:val="24"/>
          <w:szCs w:val="24"/>
        </w:rPr>
        <w:t>rds</w:t>
      </w:r>
    </w:p>
    <w:p w14:paraId="707EBE7B" w14:textId="77777777" w:rsidR="00B87611" w:rsidRDefault="00963546">
      <w:pPr>
        <w:spacing w:before="2"/>
        <w:ind w:left="820"/>
        <w:rPr>
          <w:rFonts w:ascii="Trebuchet MS" w:eastAsia="Trebuchet MS" w:hAnsi="Trebuchet MS" w:cs="Trebuchet MS"/>
          <w:sz w:val="24"/>
          <w:szCs w:val="24"/>
        </w:rPr>
      </w:pPr>
      <w:r>
        <w:rPr>
          <w:rFonts w:ascii="Trebuchet MS" w:eastAsia="Trebuchet MS" w:hAnsi="Trebuchet MS" w:cs="Trebuchet MS"/>
          <w:sz w:val="24"/>
          <w:szCs w:val="24"/>
        </w:rPr>
        <w:t>A m</w:t>
      </w:r>
      <w:r>
        <w:rPr>
          <w:rFonts w:ascii="Trebuchet MS" w:eastAsia="Trebuchet MS" w:hAnsi="Trebuchet MS" w:cs="Trebuchet MS"/>
          <w:spacing w:val="1"/>
          <w:sz w:val="24"/>
          <w:szCs w:val="24"/>
        </w:rPr>
        <w:t>ini</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u</w:t>
      </w:r>
      <w:r>
        <w:rPr>
          <w:rFonts w:ascii="Trebuchet MS" w:eastAsia="Trebuchet MS" w:hAnsi="Trebuchet MS" w:cs="Trebuchet MS"/>
          <w:sz w:val="24"/>
          <w:szCs w:val="24"/>
        </w:rPr>
        <w:t>m of 5</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3"/>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x</w:t>
      </w:r>
      <w:r>
        <w:rPr>
          <w:rFonts w:ascii="Trebuchet MS" w:eastAsia="Trebuchet MS" w:hAnsi="Trebuchet MS" w:cs="Trebuchet MS"/>
          <w:spacing w:val="1"/>
          <w:sz w:val="24"/>
          <w:szCs w:val="24"/>
        </w:rPr>
        <w:t>i</w:t>
      </w:r>
      <w:r>
        <w:rPr>
          <w:rFonts w:ascii="Trebuchet MS" w:eastAsia="Trebuchet MS" w:hAnsi="Trebuchet MS" w:cs="Trebuchet MS"/>
          <w:sz w:val="24"/>
          <w:szCs w:val="24"/>
        </w:rPr>
        <w:t>m</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m of </w:t>
      </w:r>
      <w:r>
        <w:rPr>
          <w:rFonts w:ascii="Trebuchet MS" w:eastAsia="Trebuchet MS" w:hAnsi="Trebuchet MS" w:cs="Trebuchet MS"/>
          <w:spacing w:val="-1"/>
          <w:sz w:val="24"/>
          <w:szCs w:val="24"/>
        </w:rPr>
        <w:t>1</w:t>
      </w:r>
      <w:r>
        <w:rPr>
          <w:rFonts w:ascii="Trebuchet MS" w:eastAsia="Trebuchet MS" w:hAnsi="Trebuchet MS" w:cs="Trebuchet MS"/>
          <w:sz w:val="24"/>
          <w:szCs w:val="24"/>
        </w:rPr>
        <w:t>0</w:t>
      </w:r>
    </w:p>
    <w:p w14:paraId="495E6C45" w14:textId="77777777" w:rsidR="00B87611" w:rsidRDefault="00963546">
      <w:pPr>
        <w:spacing w:line="280" w:lineRule="exact"/>
        <w:ind w:left="460"/>
        <w:rPr>
          <w:rFonts w:ascii="Trebuchet MS" w:eastAsia="Trebuchet MS" w:hAnsi="Trebuchet MS" w:cs="Trebuchet MS"/>
          <w:sz w:val="24"/>
          <w:szCs w:val="24"/>
        </w:rPr>
      </w:pPr>
      <w:r>
        <w:rPr>
          <w:rFonts w:ascii="Symbol" w:eastAsia="Symbol" w:hAnsi="Symbol" w:cs="Symbol"/>
          <w:position w:val="-1"/>
          <w:sz w:val="24"/>
          <w:szCs w:val="24"/>
        </w:rPr>
        <w:t></w:t>
      </w:r>
      <w:r>
        <w:rPr>
          <w:position w:val="-1"/>
          <w:sz w:val="24"/>
          <w:szCs w:val="24"/>
        </w:rPr>
        <w:t xml:space="preserve">   </w:t>
      </w:r>
      <w:r>
        <w:rPr>
          <w:spacing w:val="10"/>
          <w:position w:val="-1"/>
          <w:sz w:val="24"/>
          <w:szCs w:val="24"/>
        </w:rPr>
        <w:t xml:space="preserve"> </w:t>
      </w:r>
      <w:r>
        <w:rPr>
          <w:rFonts w:ascii="Trebuchet MS" w:eastAsia="Trebuchet MS" w:hAnsi="Trebuchet MS" w:cs="Trebuchet MS"/>
          <w:b/>
          <w:position w:val="-1"/>
          <w:sz w:val="24"/>
          <w:szCs w:val="24"/>
        </w:rPr>
        <w:t>Ind</w:t>
      </w:r>
      <w:r>
        <w:rPr>
          <w:rFonts w:ascii="Trebuchet MS" w:eastAsia="Trebuchet MS" w:hAnsi="Trebuchet MS" w:cs="Trebuchet MS"/>
          <w:b/>
          <w:spacing w:val="-1"/>
          <w:position w:val="-1"/>
          <w:sz w:val="24"/>
          <w:szCs w:val="24"/>
        </w:rPr>
        <w:t>e</w:t>
      </w:r>
      <w:r>
        <w:rPr>
          <w:rFonts w:ascii="Trebuchet MS" w:eastAsia="Trebuchet MS" w:hAnsi="Trebuchet MS" w:cs="Trebuchet MS"/>
          <w:b/>
          <w:position w:val="-1"/>
          <w:sz w:val="24"/>
          <w:szCs w:val="24"/>
        </w:rPr>
        <w:t>x</w:t>
      </w:r>
    </w:p>
    <w:p w14:paraId="466C6902" w14:textId="77777777" w:rsidR="00B87611" w:rsidRDefault="00963546">
      <w:pPr>
        <w:spacing w:before="5" w:line="260" w:lineRule="exact"/>
        <w:ind w:left="100" w:right="75" w:firstLine="720"/>
        <w:jc w:val="both"/>
        <w:rPr>
          <w:rFonts w:ascii="Trebuchet MS" w:eastAsia="Trebuchet MS" w:hAnsi="Trebuchet MS" w:cs="Trebuchet MS"/>
          <w:sz w:val="24"/>
          <w:szCs w:val="24"/>
        </w:rPr>
      </w:pPr>
      <w:r>
        <w:rPr>
          <w:rFonts w:ascii="Trebuchet MS" w:eastAsia="Trebuchet MS" w:hAnsi="Trebuchet MS" w:cs="Trebuchet MS"/>
          <w:sz w:val="24"/>
          <w:szCs w:val="24"/>
        </w:rPr>
        <w:t>De</w:t>
      </w:r>
      <w:r>
        <w:rPr>
          <w:rFonts w:ascii="Trebuchet MS" w:eastAsia="Trebuchet MS" w:hAnsi="Trebuchet MS" w:cs="Trebuchet MS"/>
          <w:spacing w:val="1"/>
          <w:sz w:val="24"/>
          <w:szCs w:val="24"/>
        </w:rPr>
        <w:t>tai</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z w:val="24"/>
          <w:szCs w:val="24"/>
        </w:rPr>
        <w:t>s To</w:t>
      </w:r>
      <w:r>
        <w:rPr>
          <w:rFonts w:ascii="Trebuchet MS" w:eastAsia="Trebuchet MS" w:hAnsi="Trebuchet MS" w:cs="Trebuchet MS"/>
          <w:spacing w:val="1"/>
          <w:sz w:val="24"/>
          <w:szCs w:val="24"/>
        </w:rPr>
        <w:t>p</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Su</w:t>
      </w:r>
      <w:r>
        <w:rPr>
          <w:rFonts w:ascii="Trebuchet MS" w:eastAsia="Trebuchet MS" w:hAnsi="Trebuchet MS" w:cs="Trebuchet MS"/>
          <w:spacing w:val="4"/>
          <w:sz w:val="24"/>
          <w:szCs w:val="24"/>
        </w:rPr>
        <w:t>b</w:t>
      </w:r>
      <w:r>
        <w:rPr>
          <w:rFonts w:ascii="Trebuchet MS" w:eastAsia="Trebuchet MS" w:hAnsi="Trebuchet MS" w:cs="Trebuchet MS"/>
          <w:spacing w:val="1"/>
          <w:sz w:val="24"/>
          <w:szCs w:val="24"/>
        </w:rPr>
        <w:t>-</w:t>
      </w:r>
      <w:r>
        <w:rPr>
          <w:rFonts w:ascii="Trebuchet MS" w:eastAsia="Trebuchet MS" w:hAnsi="Trebuchet MS" w:cs="Trebuchet MS"/>
          <w:sz w:val="24"/>
          <w:szCs w:val="24"/>
        </w:rPr>
        <w:t>T</w:t>
      </w:r>
      <w:r>
        <w:rPr>
          <w:rFonts w:ascii="Trebuchet MS" w:eastAsia="Trebuchet MS" w:hAnsi="Trebuchet MS" w:cs="Trebuchet MS"/>
          <w:spacing w:val="-2"/>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 xml:space="preserve">h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ge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o</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gure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x, giv</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ai</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o</w:t>
      </w:r>
      <w:r>
        <w:rPr>
          <w:rFonts w:ascii="Trebuchet MS" w:eastAsia="Trebuchet MS" w:hAnsi="Trebuchet MS" w:cs="Trebuchet MS"/>
          <w:sz w:val="24"/>
          <w:szCs w:val="24"/>
        </w:rPr>
        <w:t>f p</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ge </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nu</w:t>
      </w:r>
      <w:r>
        <w:rPr>
          <w:rFonts w:ascii="Trebuchet MS" w:eastAsia="Trebuchet MS" w:hAnsi="Trebuchet MS" w:cs="Trebuchet MS"/>
          <w:sz w:val="24"/>
          <w:szCs w:val="24"/>
        </w:rPr>
        <w:t>mb</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gu</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nu</w:t>
      </w:r>
      <w:r>
        <w:rPr>
          <w:rFonts w:ascii="Trebuchet MS" w:eastAsia="Trebuchet MS" w:hAnsi="Trebuchet MS" w:cs="Trebuchet MS"/>
          <w:sz w:val="24"/>
          <w:szCs w:val="24"/>
        </w:rPr>
        <w:t>m</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gu</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z w:val="24"/>
          <w:szCs w:val="24"/>
        </w:rPr>
        <w:t>p</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 T</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giv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ai</w:t>
      </w:r>
      <w:r>
        <w:rPr>
          <w:rFonts w:ascii="Trebuchet MS" w:eastAsia="Trebuchet MS" w:hAnsi="Trebuchet MS" w:cs="Trebuchet MS"/>
          <w:spacing w:val="-1"/>
          <w:sz w:val="24"/>
          <w:szCs w:val="24"/>
        </w:rPr>
        <w:t>l</w:t>
      </w:r>
      <w:r>
        <w:rPr>
          <w:rFonts w:ascii="Trebuchet MS" w:eastAsia="Trebuchet MS" w:hAnsi="Trebuchet MS" w:cs="Trebuchet MS"/>
          <w:sz w:val="24"/>
          <w:szCs w:val="24"/>
        </w:rPr>
        <w:t>s</w:t>
      </w:r>
      <w:r>
        <w:rPr>
          <w:rFonts w:ascii="Trebuchet MS" w:eastAsia="Trebuchet MS" w:hAnsi="Trebuchet MS" w:cs="Trebuchet MS"/>
          <w:spacing w:val="11"/>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ge </w:t>
      </w:r>
      <w:r>
        <w:rPr>
          <w:rFonts w:ascii="Trebuchet MS" w:eastAsia="Trebuchet MS" w:hAnsi="Trebuchet MS" w:cs="Trebuchet MS"/>
          <w:spacing w:val="1"/>
          <w:sz w:val="24"/>
          <w:szCs w:val="24"/>
        </w:rPr>
        <w:t>nu</w:t>
      </w:r>
      <w:r>
        <w:rPr>
          <w:rFonts w:ascii="Trebuchet MS" w:eastAsia="Trebuchet MS" w:hAnsi="Trebuchet MS" w:cs="Trebuchet MS"/>
          <w:sz w:val="24"/>
          <w:szCs w:val="24"/>
        </w:rPr>
        <w:t>mb</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e       </w:t>
      </w:r>
      <w:r>
        <w:rPr>
          <w:rFonts w:ascii="Trebuchet MS" w:eastAsia="Trebuchet MS" w:hAnsi="Trebuchet MS" w:cs="Trebuchet MS"/>
          <w:spacing w:val="46"/>
          <w:sz w:val="24"/>
          <w:szCs w:val="24"/>
        </w:rPr>
        <w:t xml:space="preserve"> </w:t>
      </w:r>
      <w:r>
        <w:rPr>
          <w:rFonts w:ascii="Trebuchet MS" w:eastAsia="Trebuchet MS" w:hAnsi="Trebuchet MS" w:cs="Trebuchet MS"/>
          <w:spacing w:val="1"/>
          <w:sz w:val="24"/>
          <w:szCs w:val="24"/>
        </w:rPr>
        <w:t>nu</w:t>
      </w:r>
      <w:r>
        <w:rPr>
          <w:rFonts w:ascii="Trebuchet MS" w:eastAsia="Trebuchet MS" w:hAnsi="Trebuchet MS" w:cs="Trebuchet MS"/>
          <w:sz w:val="24"/>
          <w:szCs w:val="24"/>
        </w:rPr>
        <w:t>mb</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5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50"/>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51"/>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z w:val="24"/>
          <w:szCs w:val="24"/>
        </w:rPr>
        <w:t>p</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50"/>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47"/>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y)</w:t>
      </w:r>
      <w:r>
        <w:rPr>
          <w:rFonts w:ascii="Trebuchet MS" w:eastAsia="Trebuchet MS" w:hAnsi="Trebuchet MS" w:cs="Trebuchet MS"/>
          <w:spacing w:val="50"/>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47"/>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50"/>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eu</w:t>
      </w:r>
      <w:r>
        <w:rPr>
          <w:rFonts w:ascii="Trebuchet MS" w:eastAsia="Trebuchet MS" w:hAnsi="Trebuchet MS" w:cs="Trebuchet MS"/>
          <w:sz w:val="24"/>
          <w:szCs w:val="24"/>
        </w:rPr>
        <w:t>d</w:t>
      </w:r>
      <w:r>
        <w:rPr>
          <w:rFonts w:ascii="Trebuchet MS" w:eastAsia="Trebuchet MS" w:hAnsi="Trebuchet MS" w:cs="Trebuchet MS"/>
          <w:spacing w:val="7"/>
          <w:sz w:val="24"/>
          <w:szCs w:val="24"/>
        </w:rPr>
        <w:t>o</w:t>
      </w:r>
      <w:r>
        <w:rPr>
          <w:rFonts w:ascii="Trebuchet MS" w:eastAsia="Trebuchet MS" w:hAnsi="Trebuchet MS" w:cs="Trebuchet MS"/>
          <w:spacing w:val="1"/>
          <w:sz w:val="24"/>
          <w:szCs w:val="24"/>
        </w:rPr>
        <w:t>-</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de</w:t>
      </w:r>
      <w:r>
        <w:rPr>
          <w:rFonts w:ascii="Trebuchet MS" w:eastAsia="Trebuchet MS" w:hAnsi="Trebuchet MS" w:cs="Trebuchet MS"/>
          <w:spacing w:val="5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49"/>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2"/>
          <w:sz w:val="24"/>
          <w:szCs w:val="24"/>
        </w:rPr>
        <w:t>a</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f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y)</w:t>
      </w:r>
    </w:p>
    <w:p w14:paraId="480558AE" w14:textId="77777777" w:rsidR="00B87611" w:rsidRDefault="00963546">
      <w:pPr>
        <w:spacing w:line="260" w:lineRule="exact"/>
        <w:ind w:left="100" w:right="8184"/>
        <w:jc w:val="both"/>
        <w:rPr>
          <w:rFonts w:ascii="Trebuchet MS" w:eastAsia="Trebuchet MS" w:hAnsi="Trebuchet MS" w:cs="Trebuchet MS"/>
          <w:sz w:val="24"/>
          <w:szCs w:val="24"/>
        </w:rPr>
      </w:pPr>
      <w:r>
        <w:rPr>
          <w:rFonts w:ascii="Trebuchet MS" w:eastAsia="Trebuchet MS" w:hAnsi="Trebuchet MS" w:cs="Trebuchet MS"/>
          <w:b/>
          <w:sz w:val="24"/>
          <w:szCs w:val="24"/>
        </w:rPr>
        <w:t>I)</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In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du</w:t>
      </w:r>
      <w:r>
        <w:rPr>
          <w:rFonts w:ascii="Trebuchet MS" w:eastAsia="Trebuchet MS" w:hAnsi="Trebuchet MS" w:cs="Trebuchet MS"/>
          <w:b/>
          <w:spacing w:val="-1"/>
          <w:sz w:val="24"/>
          <w:szCs w:val="24"/>
        </w:rPr>
        <w:t>c</w:t>
      </w:r>
      <w:r>
        <w:rPr>
          <w:rFonts w:ascii="Trebuchet MS" w:eastAsia="Trebuchet MS" w:hAnsi="Trebuchet MS" w:cs="Trebuchet MS"/>
          <w:b/>
          <w:spacing w:val="-2"/>
          <w:sz w:val="24"/>
          <w:szCs w:val="24"/>
        </w:rPr>
        <w:t>t</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w:t>
      </w:r>
    </w:p>
    <w:p w14:paraId="1027D4B8" w14:textId="77777777" w:rsidR="00B87611" w:rsidRDefault="00963546">
      <w:pPr>
        <w:spacing w:line="260" w:lineRule="exact"/>
        <w:ind w:left="100" w:right="2437"/>
        <w:jc w:val="both"/>
        <w:rPr>
          <w:rFonts w:ascii="Trebuchet MS" w:eastAsia="Trebuchet MS" w:hAnsi="Trebuchet MS" w:cs="Trebuchet MS"/>
          <w:sz w:val="24"/>
          <w:szCs w:val="24"/>
        </w:rPr>
      </w:pPr>
      <w:r>
        <w:rPr>
          <w:rFonts w:ascii="Trebuchet MS" w:eastAsia="Trebuchet MS" w:hAnsi="Trebuchet MS" w:cs="Trebuchet MS"/>
          <w:sz w:val="24"/>
          <w:szCs w:val="24"/>
        </w:rPr>
        <w:t>M</w:t>
      </w:r>
      <w:r>
        <w:rPr>
          <w:rFonts w:ascii="Trebuchet MS" w:eastAsia="Trebuchet MS" w:hAnsi="Trebuchet MS" w:cs="Trebuchet MS"/>
          <w:spacing w:val="1"/>
          <w:sz w:val="24"/>
          <w:szCs w:val="24"/>
        </w:rPr>
        <w:t>ini</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m of </w:t>
      </w:r>
      <w:r>
        <w:rPr>
          <w:rFonts w:ascii="Trebuchet MS" w:eastAsia="Trebuchet MS" w:hAnsi="Trebuchet MS" w:cs="Trebuchet MS"/>
          <w:spacing w:val="-1"/>
          <w:sz w:val="24"/>
          <w:szCs w:val="24"/>
        </w:rPr>
        <w:t>20</w:t>
      </w:r>
      <w:r>
        <w:rPr>
          <w:rFonts w:ascii="Trebuchet MS" w:eastAsia="Trebuchet MS" w:hAnsi="Trebuchet MS" w:cs="Trebuchet MS"/>
          <w:sz w:val="24"/>
          <w:szCs w:val="24"/>
        </w:rPr>
        <w:t>0</w:t>
      </w:r>
      <w:r>
        <w:rPr>
          <w:rFonts w:ascii="Trebuchet MS" w:eastAsia="Trebuchet MS" w:hAnsi="Trebuchet MS" w:cs="Trebuchet MS"/>
          <w:spacing w:val="-1"/>
          <w:sz w:val="24"/>
          <w:szCs w:val="24"/>
        </w:rPr>
        <w:t xml:space="preserve"> 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ds</w:t>
      </w:r>
      <w:r>
        <w:rPr>
          <w:rFonts w:ascii="Trebuchet MS" w:eastAsia="Trebuchet MS" w:hAnsi="Trebuchet MS" w:cs="Trebuchet MS"/>
          <w:sz w:val="24"/>
          <w:szCs w:val="24"/>
        </w:rPr>
        <w:t>, g</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me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ai</w:t>
      </w:r>
      <w:r>
        <w:rPr>
          <w:rFonts w:ascii="Trebuchet MS" w:eastAsia="Trebuchet MS" w:hAnsi="Trebuchet MS" w:cs="Trebuchet MS"/>
          <w:spacing w:val="-1"/>
          <w:sz w:val="24"/>
          <w:szCs w:val="24"/>
        </w:rPr>
        <w:t>l</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z w:val="24"/>
          <w:szCs w:val="24"/>
        </w:rPr>
        <w:t>.</w:t>
      </w:r>
    </w:p>
    <w:p w14:paraId="63185196" w14:textId="77777777" w:rsidR="00B87611" w:rsidRDefault="00B87611">
      <w:pPr>
        <w:spacing w:before="9" w:line="120" w:lineRule="exact"/>
        <w:rPr>
          <w:sz w:val="13"/>
          <w:szCs w:val="13"/>
        </w:rPr>
      </w:pPr>
    </w:p>
    <w:p w14:paraId="36FED0EB" w14:textId="77777777" w:rsidR="00B87611" w:rsidRDefault="00963546">
      <w:pPr>
        <w:ind w:left="820"/>
        <w:rPr>
          <w:rFonts w:ascii="Trebuchet MS" w:eastAsia="Trebuchet MS" w:hAnsi="Trebuchet MS" w:cs="Trebuchet MS"/>
          <w:sz w:val="24"/>
          <w:szCs w:val="24"/>
        </w:rPr>
      </w:pPr>
      <w:r>
        <w:rPr>
          <w:rFonts w:ascii="Trebuchet MS" w:eastAsia="Trebuchet MS" w:hAnsi="Trebuchet MS" w:cs="Trebuchet MS"/>
          <w:sz w:val="24"/>
          <w:szCs w:val="24"/>
        </w:rPr>
        <w:t>· D</w:t>
      </w:r>
      <w:r>
        <w:rPr>
          <w:rFonts w:ascii="Trebuchet MS" w:eastAsia="Trebuchet MS" w:hAnsi="Trebuchet MS" w:cs="Trebuchet MS"/>
          <w:spacing w:val="1"/>
          <w:sz w:val="24"/>
          <w:szCs w:val="24"/>
        </w:rPr>
        <w:t>et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d p</w:t>
      </w:r>
      <w:r>
        <w:rPr>
          <w:rFonts w:ascii="Trebuchet MS" w:eastAsia="Trebuchet MS" w:hAnsi="Trebuchet MS" w:cs="Trebuchet MS"/>
          <w:spacing w:val="1"/>
          <w:sz w:val="24"/>
          <w:szCs w:val="24"/>
        </w:rPr>
        <w:t>r</w:t>
      </w:r>
      <w:r>
        <w:rPr>
          <w:rFonts w:ascii="Trebuchet MS" w:eastAsia="Trebuchet MS" w:hAnsi="Trebuchet MS" w:cs="Trebuchet MS"/>
          <w:spacing w:val="-2"/>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 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p>
    <w:p w14:paraId="68A190A6" w14:textId="77777777" w:rsidR="00B87611" w:rsidRDefault="00B87611">
      <w:pPr>
        <w:spacing w:before="1" w:line="140" w:lineRule="exact"/>
        <w:rPr>
          <w:sz w:val="14"/>
          <w:szCs w:val="14"/>
        </w:rPr>
      </w:pPr>
    </w:p>
    <w:p w14:paraId="193722DF" w14:textId="77777777" w:rsidR="00B87611" w:rsidRDefault="00963546">
      <w:pPr>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Ju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 of</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4"/>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p>
    <w:p w14:paraId="7341946F" w14:textId="77777777" w:rsidR="00B87611" w:rsidRDefault="00B87611">
      <w:pPr>
        <w:spacing w:before="9" w:line="120" w:lineRule="exact"/>
        <w:rPr>
          <w:sz w:val="13"/>
          <w:szCs w:val="13"/>
        </w:rPr>
      </w:pPr>
    </w:p>
    <w:p w14:paraId="35E854D8" w14:textId="77777777" w:rsidR="00B87611" w:rsidRDefault="00963546">
      <w:pPr>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Ne</w:t>
      </w:r>
      <w:r>
        <w:rPr>
          <w:rFonts w:ascii="Trebuchet MS" w:eastAsia="Trebuchet MS" w:hAnsi="Trebuchet MS" w:cs="Trebuchet MS"/>
          <w:spacing w:val="-1"/>
          <w:sz w:val="24"/>
          <w:szCs w:val="24"/>
        </w:rPr>
        <w:t>e</w:t>
      </w:r>
      <w:r>
        <w:rPr>
          <w:rFonts w:ascii="Trebuchet MS" w:eastAsia="Trebuchet MS" w:hAnsi="Trebuchet MS" w:cs="Trebuchet MS"/>
          <w:sz w:val="24"/>
          <w:szCs w:val="24"/>
        </w:rPr>
        <w:t>d 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s</w:t>
      </w:r>
      <w:r>
        <w:rPr>
          <w:rFonts w:ascii="Trebuchet MS" w:eastAsia="Trebuchet MS" w:hAnsi="Trebuchet MS" w:cs="Trebuchet MS"/>
          <w:sz w:val="24"/>
          <w:szCs w:val="24"/>
        </w:rPr>
        <w:t>ys</w:t>
      </w:r>
      <w:r>
        <w:rPr>
          <w:rFonts w:ascii="Trebuchet MS" w:eastAsia="Trebuchet MS" w:hAnsi="Trebuchet MS" w:cs="Trebuchet MS"/>
          <w:spacing w:val="1"/>
          <w:sz w:val="24"/>
          <w:szCs w:val="24"/>
        </w:rPr>
        <w:t>te</w:t>
      </w:r>
      <w:r>
        <w:rPr>
          <w:rFonts w:ascii="Trebuchet MS" w:eastAsia="Trebuchet MS" w:hAnsi="Trebuchet MS" w:cs="Trebuchet MS"/>
          <w:sz w:val="24"/>
          <w:szCs w:val="24"/>
        </w:rPr>
        <w:t>m</w:t>
      </w:r>
    </w:p>
    <w:p w14:paraId="2D0BB950" w14:textId="77777777" w:rsidR="00B87611" w:rsidRDefault="00B87611">
      <w:pPr>
        <w:spacing w:before="9" w:line="120" w:lineRule="exact"/>
        <w:rPr>
          <w:sz w:val="13"/>
          <w:szCs w:val="13"/>
        </w:rPr>
      </w:pPr>
    </w:p>
    <w:p w14:paraId="35D0F98C" w14:textId="77777777" w:rsidR="00B87611" w:rsidRDefault="00963546">
      <w:pPr>
        <w:ind w:left="820"/>
        <w:rPr>
          <w:rFonts w:ascii="Trebuchet MS" w:eastAsia="Trebuchet MS" w:hAnsi="Trebuchet MS" w:cs="Trebuchet MS"/>
          <w:sz w:val="24"/>
          <w:szCs w:val="24"/>
        </w:rPr>
      </w:pPr>
      <w:r>
        <w:rPr>
          <w:rFonts w:ascii="Trebuchet MS" w:eastAsia="Trebuchet MS" w:hAnsi="Trebuchet MS" w:cs="Trebuchet MS"/>
          <w:sz w:val="24"/>
          <w:szCs w:val="24"/>
        </w:rPr>
        <w:t>· A</w:t>
      </w:r>
      <w:r>
        <w:rPr>
          <w:rFonts w:ascii="Trebuchet MS" w:eastAsia="Trebuchet MS" w:hAnsi="Trebuchet MS" w:cs="Trebuchet MS"/>
          <w:spacing w:val="1"/>
          <w:sz w:val="24"/>
          <w:szCs w:val="24"/>
        </w:rPr>
        <w:t>d</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d</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pd</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iou</w:t>
      </w:r>
      <w:r>
        <w:rPr>
          <w:rFonts w:ascii="Trebuchet MS" w:eastAsia="Trebuchet MS" w:hAnsi="Trebuchet MS" w:cs="Trebuchet MS"/>
          <w:sz w:val="24"/>
          <w:szCs w:val="24"/>
        </w:rPr>
        <w:t>s</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w:t>
      </w:r>
    </w:p>
    <w:p w14:paraId="2D022E47" w14:textId="77777777" w:rsidR="00B87611" w:rsidRDefault="00B87611">
      <w:pPr>
        <w:spacing w:before="9" w:line="120" w:lineRule="exact"/>
        <w:rPr>
          <w:sz w:val="13"/>
          <w:szCs w:val="13"/>
        </w:rPr>
      </w:pPr>
    </w:p>
    <w:p w14:paraId="47B61908" w14:textId="77777777" w:rsidR="00B87611" w:rsidRDefault="00963546">
      <w:pPr>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v</w:t>
      </w:r>
      <w:r>
        <w:rPr>
          <w:rFonts w:ascii="Trebuchet MS" w:eastAsia="Trebuchet MS" w:hAnsi="Trebuchet MS" w:cs="Trebuchet MS"/>
          <w:spacing w:val="1"/>
          <w:sz w:val="24"/>
          <w:szCs w:val="24"/>
        </w:rPr>
        <w:t>ai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4"/>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for</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me</w:t>
      </w:r>
    </w:p>
    <w:p w14:paraId="2FEB2D6F" w14:textId="77777777" w:rsidR="00B87611" w:rsidRDefault="00B87611">
      <w:pPr>
        <w:spacing w:before="9" w:line="120" w:lineRule="exact"/>
        <w:rPr>
          <w:sz w:val="13"/>
          <w:szCs w:val="13"/>
        </w:rPr>
      </w:pPr>
    </w:p>
    <w:p w14:paraId="6C3AD9E2" w14:textId="77777777" w:rsidR="00B87611" w:rsidRDefault="00963546">
      <w:pPr>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Pu</w:t>
      </w:r>
      <w:r>
        <w:rPr>
          <w:rFonts w:ascii="Trebuchet MS" w:eastAsia="Trebuchet MS" w:hAnsi="Trebuchet MS" w:cs="Trebuchet MS"/>
          <w:sz w:val="24"/>
          <w:szCs w:val="24"/>
        </w:rPr>
        <w:t>r</w:t>
      </w:r>
      <w:r>
        <w:rPr>
          <w:rFonts w:ascii="Trebuchet MS" w:eastAsia="Trebuchet MS" w:hAnsi="Trebuchet MS" w:cs="Trebuchet MS"/>
          <w:spacing w:val="1"/>
          <w:sz w:val="24"/>
          <w:szCs w:val="24"/>
        </w:rPr>
        <w:t>po</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y</w:t>
      </w:r>
      <w:r>
        <w:rPr>
          <w:rFonts w:ascii="Trebuchet MS" w:eastAsia="Trebuchet MS" w:hAnsi="Trebuchet MS" w:cs="Trebuchet MS"/>
          <w:spacing w:val="1"/>
          <w:sz w:val="24"/>
          <w:szCs w:val="24"/>
        </w:rPr>
        <w:t>ou</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w:t>
      </w:r>
    </w:p>
    <w:p w14:paraId="28C595C9" w14:textId="77777777" w:rsidR="00B87611" w:rsidRDefault="00B87611">
      <w:pPr>
        <w:spacing w:before="10" w:line="120" w:lineRule="exact"/>
        <w:rPr>
          <w:sz w:val="13"/>
          <w:szCs w:val="13"/>
        </w:rPr>
      </w:pPr>
    </w:p>
    <w:p w14:paraId="3F0FFC0A" w14:textId="77777777" w:rsidR="00B87611" w:rsidRDefault="00963546">
      <w:pPr>
        <w:ind w:left="820"/>
        <w:rPr>
          <w:rFonts w:ascii="Trebuchet MS" w:eastAsia="Trebuchet MS" w:hAnsi="Trebuchet MS" w:cs="Trebuchet MS"/>
          <w:sz w:val="24"/>
          <w:szCs w:val="24"/>
        </w:rPr>
      </w:pPr>
      <w:r>
        <w:rPr>
          <w:rFonts w:ascii="Trebuchet MS" w:eastAsia="Trebuchet MS" w:hAnsi="Trebuchet MS" w:cs="Trebuchet MS"/>
          <w:sz w:val="24"/>
          <w:szCs w:val="24"/>
        </w:rPr>
        <w:t>· Orga</w:t>
      </w:r>
      <w:r>
        <w:rPr>
          <w:rFonts w:ascii="Trebuchet MS" w:eastAsia="Trebuchet MS" w:hAnsi="Trebuchet MS" w:cs="Trebuchet MS"/>
          <w:spacing w:val="1"/>
          <w:sz w:val="24"/>
          <w:szCs w:val="24"/>
        </w:rPr>
        <w:t>ni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of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t</w:t>
      </w:r>
    </w:p>
    <w:p w14:paraId="6344D210" w14:textId="77777777" w:rsidR="00B87611" w:rsidRDefault="00B87611">
      <w:pPr>
        <w:spacing w:before="4" w:line="140" w:lineRule="exact"/>
        <w:rPr>
          <w:sz w:val="14"/>
          <w:szCs w:val="14"/>
        </w:rPr>
      </w:pPr>
    </w:p>
    <w:p w14:paraId="623BA61F" w14:textId="77777777" w:rsidR="00B87611" w:rsidRDefault="00963546">
      <w:pPr>
        <w:spacing w:line="260" w:lineRule="exact"/>
        <w:ind w:left="100" w:right="75"/>
        <w:jc w:val="both"/>
        <w:rPr>
          <w:rFonts w:ascii="Trebuchet MS" w:eastAsia="Trebuchet MS" w:hAnsi="Trebuchet MS" w:cs="Trebuchet MS"/>
          <w:sz w:val="24"/>
          <w:szCs w:val="24"/>
        </w:rPr>
      </w:pPr>
      <w:r>
        <w:rPr>
          <w:rFonts w:ascii="Trebuchet MS" w:eastAsia="Trebuchet MS" w:hAnsi="Trebuchet MS" w:cs="Trebuchet MS"/>
          <w:sz w:val="24"/>
          <w:szCs w:val="24"/>
        </w:rPr>
        <w:t>Th</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Li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tu</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Sur</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 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 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2"/>
          <w:sz w:val="24"/>
          <w:szCs w:val="24"/>
        </w:rPr>
        <w:t>a</w:t>
      </w:r>
      <w:r>
        <w:rPr>
          <w:rFonts w:ascii="Trebuchet MS" w:eastAsia="Trebuchet MS" w:hAnsi="Trebuchet MS" w:cs="Trebuchet MS"/>
          <w:sz w:val="24"/>
          <w:szCs w:val="24"/>
        </w:rPr>
        <w:t>l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po</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5"/>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f</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rv</w:t>
      </w:r>
      <w:r>
        <w:rPr>
          <w:rFonts w:ascii="Trebuchet MS" w:eastAsia="Trebuchet MS" w:hAnsi="Trebuchet MS" w:cs="Trebuchet MS"/>
          <w:spacing w:val="1"/>
          <w:sz w:val="24"/>
          <w:szCs w:val="24"/>
        </w:rPr>
        <w:t>e</w:t>
      </w:r>
      <w:r>
        <w:rPr>
          <w:rFonts w:ascii="Trebuchet MS" w:eastAsia="Trebuchet MS" w:hAnsi="Trebuchet MS" w:cs="Trebuchet MS"/>
          <w:sz w:val="24"/>
          <w:szCs w:val="24"/>
        </w:rPr>
        <w:t>y</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fy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 p</w:t>
      </w:r>
      <w:r>
        <w:rPr>
          <w:rFonts w:ascii="Trebuchet MS" w:eastAsia="Trebuchet MS" w:hAnsi="Trebuchet MS" w:cs="Trebuchet MS"/>
          <w:spacing w:val="1"/>
          <w:sz w:val="24"/>
          <w:szCs w:val="24"/>
        </w:rPr>
        <w:t>ote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no</w:t>
      </w:r>
      <w:r>
        <w:rPr>
          <w:rFonts w:ascii="Trebuchet MS" w:eastAsia="Trebuchet MS" w:hAnsi="Trebuchet MS" w:cs="Trebuchet MS"/>
          <w:spacing w:val="-1"/>
          <w:sz w:val="24"/>
          <w:szCs w:val="24"/>
        </w:rPr>
        <w:t>w</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mp</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ith</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ea</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ect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7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72"/>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72"/>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ve</w:t>
      </w:r>
      <w:r>
        <w:rPr>
          <w:rFonts w:ascii="Trebuchet MS" w:eastAsia="Trebuchet MS" w:hAnsi="Trebuchet MS" w:cs="Trebuchet MS"/>
          <w:spacing w:val="72"/>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cu</w:t>
      </w:r>
      <w:r>
        <w:rPr>
          <w:rFonts w:ascii="Trebuchet MS" w:eastAsia="Trebuchet MS" w:hAnsi="Trebuchet MS" w:cs="Trebuchet MS"/>
          <w:sz w:val="24"/>
          <w:szCs w:val="24"/>
        </w:rPr>
        <w:t>r</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en</w:t>
      </w:r>
      <w:r>
        <w:rPr>
          <w:rFonts w:ascii="Trebuchet MS" w:eastAsia="Trebuchet MS" w:hAnsi="Trebuchet MS" w:cs="Trebuchet MS"/>
          <w:sz w:val="24"/>
          <w:szCs w:val="24"/>
        </w:rPr>
        <w:t>t  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rv</w:t>
      </w:r>
      <w:r>
        <w:rPr>
          <w:rFonts w:ascii="Trebuchet MS" w:eastAsia="Trebuchet MS" w:hAnsi="Trebuchet MS" w:cs="Trebuchet MS"/>
          <w:spacing w:val="1"/>
          <w:sz w:val="24"/>
          <w:szCs w:val="24"/>
        </w:rPr>
        <w:t>e</w:t>
      </w:r>
      <w:r>
        <w:rPr>
          <w:rFonts w:ascii="Trebuchet MS" w:eastAsia="Trebuchet MS" w:hAnsi="Trebuchet MS" w:cs="Trebuchet MS"/>
          <w:sz w:val="24"/>
          <w:szCs w:val="24"/>
        </w:rPr>
        <w:t>y</w:t>
      </w:r>
      <w:r>
        <w:rPr>
          <w:rFonts w:ascii="Trebuchet MS" w:eastAsia="Trebuchet MS" w:hAnsi="Trebuchet MS" w:cs="Trebuchet MS"/>
          <w:spacing w:val="7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on</w:t>
      </w:r>
      <w:r>
        <w:rPr>
          <w:rFonts w:ascii="Trebuchet MS" w:eastAsia="Trebuchet MS" w:hAnsi="Trebuchet MS" w:cs="Trebuchet MS"/>
          <w:sz w:val="24"/>
          <w:szCs w:val="24"/>
        </w:rPr>
        <w:t xml:space="preserve">e  </w:t>
      </w:r>
      <w:r>
        <w:rPr>
          <w:rFonts w:ascii="Trebuchet MS" w:eastAsia="Trebuchet MS" w:hAnsi="Trebuchet MS" w:cs="Trebuchet MS"/>
          <w:spacing w:val="13"/>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z w:val="24"/>
          <w:szCs w:val="24"/>
        </w:rPr>
        <w:t>h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38"/>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r>
        <w:rPr>
          <w:rFonts w:ascii="Trebuchet MS" w:eastAsia="Trebuchet MS" w:hAnsi="Trebuchet MS" w:cs="Trebuchet MS"/>
          <w:spacing w:val="38"/>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36"/>
          <w:sz w:val="24"/>
          <w:szCs w:val="24"/>
        </w:rPr>
        <w:t xml:space="preserve"> </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nc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z w:val="24"/>
          <w:szCs w:val="24"/>
        </w:rPr>
        <w:t>de</w:t>
      </w:r>
      <w:r>
        <w:rPr>
          <w:rFonts w:ascii="Trebuchet MS" w:eastAsia="Trebuchet MS" w:hAnsi="Trebuchet MS" w:cs="Trebuchet MS"/>
          <w:spacing w:val="36"/>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z w:val="24"/>
          <w:szCs w:val="24"/>
        </w:rPr>
        <w:t>dy</w:t>
      </w:r>
      <w:r>
        <w:rPr>
          <w:rFonts w:ascii="Trebuchet MS" w:eastAsia="Trebuchet MS" w:hAnsi="Trebuchet MS" w:cs="Trebuchet MS"/>
          <w:spacing w:val="35"/>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ms</w:t>
      </w:r>
      <w:r>
        <w:rPr>
          <w:rFonts w:ascii="Trebuchet MS" w:eastAsia="Trebuchet MS" w:hAnsi="Trebuchet MS" w:cs="Trebuchet MS"/>
          <w:spacing w:val="37"/>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r>
        <w:rPr>
          <w:rFonts w:ascii="Trebuchet MS" w:eastAsia="Trebuchet MS" w:hAnsi="Trebuchet MS" w:cs="Trebuchet MS"/>
          <w:spacing w:val="3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y</w:t>
      </w:r>
      <w:r>
        <w:rPr>
          <w:rFonts w:ascii="Trebuchet MS" w:eastAsia="Trebuchet MS" w:hAnsi="Trebuchet MS" w:cs="Trebuchet MS"/>
          <w:spacing w:val="37"/>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on</w:t>
      </w:r>
      <w:r>
        <w:rPr>
          <w:rFonts w:ascii="Trebuchet MS" w:eastAsia="Trebuchet MS" w:hAnsi="Trebuchet MS" w:cs="Trebuchet MS"/>
          <w:sz w:val="24"/>
          <w:szCs w:val="24"/>
        </w:rPr>
        <w:t>g</w:t>
      </w:r>
      <w:r>
        <w:rPr>
          <w:rFonts w:ascii="Trebuchet MS" w:eastAsia="Trebuchet MS" w:hAnsi="Trebuchet MS" w:cs="Trebuchet MS"/>
          <w:spacing w:val="35"/>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h</w:t>
      </w:r>
      <w:r>
        <w:rPr>
          <w:rFonts w:ascii="Trebuchet MS" w:eastAsia="Trebuchet MS" w:hAnsi="Trebuchet MS" w:cs="Trebuchet MS"/>
          <w:spacing w:val="36"/>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ei</w:t>
      </w:r>
      <w:r>
        <w:rPr>
          <w:rFonts w:ascii="Trebuchet MS" w:eastAsia="Trebuchet MS" w:hAnsi="Trebuchet MS" w:cs="Trebuchet MS"/>
          <w:sz w:val="24"/>
          <w:szCs w:val="24"/>
        </w:rPr>
        <w:t>r pr</w:t>
      </w:r>
      <w:r>
        <w:rPr>
          <w:rFonts w:ascii="Trebuchet MS" w:eastAsia="Trebuchet MS" w:hAnsi="Trebuchet MS" w:cs="Trebuchet MS"/>
          <w:spacing w:val="1"/>
          <w:sz w:val="24"/>
          <w:szCs w:val="24"/>
        </w:rPr>
        <w:t>o</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con</w:t>
      </w:r>
      <w:r>
        <w:rPr>
          <w:rFonts w:ascii="Trebuchet MS" w:eastAsia="Trebuchet MS" w:hAnsi="Trebuchet MS" w:cs="Trebuchet MS"/>
          <w:spacing w:val="-1"/>
          <w:sz w:val="24"/>
          <w:szCs w:val="24"/>
        </w:rPr>
        <w:t>s</w:t>
      </w:r>
      <w:r>
        <w:rPr>
          <w:rFonts w:ascii="Trebuchet MS" w:eastAsia="Trebuchet MS" w:hAnsi="Trebuchet MS" w:cs="Trebuchet MS"/>
          <w:sz w:val="24"/>
          <w:szCs w:val="24"/>
        </w:rPr>
        <w:t>. id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nti</w:t>
      </w:r>
      <w:r>
        <w:rPr>
          <w:rFonts w:ascii="Trebuchet MS" w:eastAsia="Trebuchet MS" w:hAnsi="Trebuchet MS" w:cs="Trebuchet MS"/>
          <w:spacing w:val="-2"/>
          <w:sz w:val="24"/>
          <w:szCs w:val="24"/>
        </w:rPr>
        <w:t>f</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tho</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a</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w:t>
      </w:r>
      <w:r>
        <w:rPr>
          <w:rFonts w:ascii="Trebuchet MS" w:eastAsia="Trebuchet MS" w:hAnsi="Trebuchet MS" w:cs="Trebuchet MS"/>
          <w:spacing w:val="1"/>
          <w:sz w:val="24"/>
          <w:szCs w:val="24"/>
        </w:rPr>
        <w:t>he</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a</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se</w:t>
      </w:r>
      <w:r>
        <w:rPr>
          <w:rFonts w:ascii="Trebuchet MS" w:eastAsia="Trebuchet MS" w:hAnsi="Trebuchet MS" w:cs="Trebuchet MS"/>
          <w:spacing w:val="1"/>
          <w:sz w:val="24"/>
          <w:szCs w:val="24"/>
        </w:rPr>
        <w:t>nc</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sc</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p>
    <w:p w14:paraId="2560EC33" w14:textId="77777777" w:rsidR="00B87611" w:rsidRDefault="00963546">
      <w:pPr>
        <w:spacing w:line="260" w:lineRule="exact"/>
        <w:ind w:left="100" w:right="8613"/>
        <w:jc w:val="both"/>
        <w:rPr>
          <w:rFonts w:ascii="Trebuchet MS" w:eastAsia="Trebuchet MS" w:hAnsi="Trebuchet MS" w:cs="Trebuchet MS"/>
          <w:sz w:val="24"/>
          <w:szCs w:val="24"/>
        </w:rPr>
      </w:pPr>
      <w:r>
        <w:rPr>
          <w:rFonts w:ascii="Trebuchet MS" w:eastAsia="Trebuchet MS" w:hAnsi="Trebuchet MS" w:cs="Trebuchet MS"/>
          <w:b/>
          <w:sz w:val="24"/>
          <w:szCs w:val="24"/>
        </w:rPr>
        <w:t>I</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 An</w:t>
      </w:r>
      <w:r>
        <w:rPr>
          <w:rFonts w:ascii="Trebuchet MS" w:eastAsia="Trebuchet MS" w:hAnsi="Trebuchet MS" w:cs="Trebuchet MS"/>
          <w:b/>
          <w:spacing w:val="-1"/>
          <w:sz w:val="24"/>
          <w:szCs w:val="24"/>
        </w:rPr>
        <w:t>aly</w:t>
      </w:r>
      <w:r>
        <w:rPr>
          <w:rFonts w:ascii="Trebuchet MS" w:eastAsia="Trebuchet MS" w:hAnsi="Trebuchet MS" w:cs="Trebuchet MS"/>
          <w:b/>
          <w:sz w:val="24"/>
          <w:szCs w:val="24"/>
        </w:rPr>
        <w:t>sis</w:t>
      </w:r>
    </w:p>
    <w:p w14:paraId="12521A73"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p>
    <w:p w14:paraId="72CD70E9" w14:textId="77777777" w:rsidR="00B87611" w:rsidRDefault="00963546">
      <w:pPr>
        <w:spacing w:before="2"/>
        <w:ind w:left="820"/>
        <w:rPr>
          <w:rFonts w:ascii="Trebuchet MS" w:eastAsia="Trebuchet MS" w:hAnsi="Trebuchet MS" w:cs="Trebuchet MS"/>
          <w:sz w:val="24"/>
          <w:szCs w:val="24"/>
        </w:rPr>
      </w:pPr>
      <w:r>
        <w:rPr>
          <w:rFonts w:ascii="Trebuchet MS" w:eastAsia="Trebuchet MS" w:hAnsi="Trebuchet MS" w:cs="Trebuchet MS"/>
          <w:sz w:val="24"/>
          <w:szCs w:val="24"/>
        </w:rPr>
        <w:t>· 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ana</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p>
    <w:p w14:paraId="4E719141" w14:textId="77777777" w:rsidR="00B87611" w:rsidRDefault="00963546">
      <w:pPr>
        <w:ind w:left="820"/>
        <w:rPr>
          <w:rFonts w:ascii="Trebuchet MS" w:eastAsia="Trebuchet MS" w:hAnsi="Trebuchet MS" w:cs="Trebuchet MS"/>
          <w:sz w:val="24"/>
          <w:szCs w:val="24"/>
        </w:rPr>
      </w:pPr>
      <w:r>
        <w:rPr>
          <w:rFonts w:ascii="Trebuchet MS" w:eastAsia="Trebuchet MS" w:hAnsi="Trebuchet MS" w:cs="Trebuchet MS"/>
          <w:sz w:val="24"/>
          <w:szCs w:val="24"/>
        </w:rPr>
        <w:t>· T</w:t>
      </w:r>
      <w:r>
        <w:rPr>
          <w:rFonts w:ascii="Trebuchet MS" w:eastAsia="Trebuchet MS" w:hAnsi="Trebuchet MS" w:cs="Trebuchet MS"/>
          <w:spacing w:val="1"/>
          <w:sz w:val="24"/>
          <w:szCs w:val="24"/>
        </w:rPr>
        <w:t>ea</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ct</w:t>
      </w:r>
      <w:r>
        <w:rPr>
          <w:rFonts w:ascii="Trebuchet MS" w:eastAsia="Trebuchet MS" w:hAnsi="Trebuchet MS" w:cs="Trebuchet MS"/>
          <w:spacing w:val="-2"/>
          <w:sz w:val="24"/>
          <w:szCs w:val="24"/>
        </w:rPr>
        <w:t>u</w:t>
      </w:r>
      <w:r>
        <w:rPr>
          <w:rFonts w:ascii="Trebuchet MS" w:eastAsia="Trebuchet MS" w:hAnsi="Trebuchet MS" w:cs="Trebuchet MS"/>
          <w:sz w:val="24"/>
          <w:szCs w:val="24"/>
        </w:rPr>
        <w:t>re</w:t>
      </w:r>
    </w:p>
    <w:p w14:paraId="75DE5921" w14:textId="2B55FA82" w:rsidR="00B87611" w:rsidRDefault="00790719">
      <w:pPr>
        <w:spacing w:before="2" w:line="260" w:lineRule="exact"/>
        <w:ind w:left="100" w:right="124"/>
        <w:jc w:val="both"/>
        <w:rPr>
          <w:rFonts w:ascii="Trebuchet MS" w:eastAsia="Trebuchet MS" w:hAnsi="Trebuchet MS" w:cs="Trebuchet MS"/>
          <w:sz w:val="24"/>
          <w:szCs w:val="24"/>
        </w:rPr>
      </w:pPr>
      <w:r>
        <w:rPr>
          <w:noProof/>
        </w:rPr>
        <mc:AlternateContent>
          <mc:Choice Requires="wpg">
            <w:drawing>
              <wp:anchor distT="0" distB="0" distL="114300" distR="114300" simplePos="0" relativeHeight="251683328" behindDoc="1" locked="0" layoutInCell="1" allowOverlap="1" wp14:anchorId="27F2AA63" wp14:editId="6E3611CE">
                <wp:simplePos x="0" y="0"/>
                <wp:positionH relativeFrom="page">
                  <wp:posOffset>762000</wp:posOffset>
                </wp:positionH>
                <wp:positionV relativeFrom="paragraph">
                  <wp:posOffset>626745</wp:posOffset>
                </wp:positionV>
                <wp:extent cx="6249670" cy="57785"/>
                <wp:effectExtent l="0" t="3175" r="8255" b="5715"/>
                <wp:wrapNone/>
                <wp:docPr id="282517102"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987"/>
                          <a:chExt cx="9842" cy="91"/>
                        </a:xfrm>
                      </wpg:grpSpPr>
                      <wps:wsp>
                        <wps:cNvPr id="527092662" name="Freeform 298"/>
                        <wps:cNvSpPr>
                          <a:spLocks/>
                        </wps:cNvSpPr>
                        <wps:spPr bwMode="auto">
                          <a:xfrm>
                            <a:off x="1231" y="1018"/>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3482012" name="Freeform 297"/>
                        <wps:cNvSpPr>
                          <a:spLocks/>
                        </wps:cNvSpPr>
                        <wps:spPr bwMode="auto">
                          <a:xfrm>
                            <a:off x="1231" y="1069"/>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9EF8F9" id="Group 296" o:spid="_x0000_s1026" style="position:absolute;margin-left:60pt;margin-top:49.35pt;width:492.1pt;height:4.55pt;z-index:-251633152;mso-position-horizontal-relative:page" coordorigin="1200,987"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">
                <v:shape id="Freeform 298" o:spid="_x0000_s1027" style="position:absolute;left:1231;top:1018;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" path="m,l9780,e" filled="f" strokecolor="#612322" strokeweight="3.1pt">
                  <v:path arrowok="t" o:connecttype="custom" o:connectlocs="0,0;9780,0" o:connectangles="0,0"/>
                </v:shape>
                <v:shape id="Freeform 297" o:spid="_x0000_s1028" style="position:absolute;left:1231;top:1069;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" path="m,l9780,e" filled="f" strokecolor="#612322" strokeweight=".82pt">
                  <v:path arrowok="t" o:connecttype="custom" o:connectlocs="0,0;9780,0" o:connectangles="0,0"/>
                </v:shape>
                <w10:wrap anchorx="page"/>
              </v:group>
            </w:pict>
          </mc:Fallback>
        </mc:AlternateContent>
      </w:r>
      <w:r w:rsidR="00963546">
        <w:rPr>
          <w:rFonts w:ascii="Trebuchet MS" w:eastAsia="Trebuchet MS" w:hAnsi="Trebuchet MS" w:cs="Trebuchet MS"/>
          <w:sz w:val="24"/>
          <w:szCs w:val="24"/>
        </w:rPr>
        <w:t>The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G</w:t>
      </w:r>
      <w:r w:rsidR="00963546">
        <w:rPr>
          <w:rFonts w:ascii="Trebuchet MS" w:eastAsia="Trebuchet MS" w:hAnsi="Trebuchet MS" w:cs="Trebuchet MS"/>
          <w:spacing w:val="1"/>
          <w:sz w:val="24"/>
          <w:szCs w:val="24"/>
        </w:rPr>
        <w:t>r</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1"/>
          <w:sz w:val="24"/>
          <w:szCs w:val="24"/>
        </w:rPr>
        <w:t>u</w:t>
      </w:r>
      <w:r w:rsidR="00963546">
        <w:rPr>
          <w:rFonts w:ascii="Trebuchet MS" w:eastAsia="Trebuchet MS" w:hAnsi="Trebuchet MS" w:cs="Trebuchet MS"/>
          <w:sz w:val="24"/>
          <w:szCs w:val="24"/>
        </w:rPr>
        <w:t xml:space="preserve">p </w:t>
      </w:r>
      <w:r w:rsidR="00963546">
        <w:rPr>
          <w:rFonts w:ascii="Trebuchet MS" w:eastAsia="Trebuchet MS" w:hAnsi="Trebuchet MS" w:cs="Trebuchet MS"/>
          <w:spacing w:val="-2"/>
          <w:sz w:val="24"/>
          <w:szCs w:val="24"/>
        </w:rPr>
        <w:t>h</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to</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2"/>
          <w:sz w:val="24"/>
          <w:szCs w:val="24"/>
        </w:rPr>
        <w:t>b</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 xml:space="preserve">t a </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ai</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1"/>
          <w:sz w:val="24"/>
          <w:szCs w:val="24"/>
        </w:rPr>
        <w:t>w</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4"/>
          <w:sz w:val="24"/>
          <w:szCs w:val="24"/>
        </w:rPr>
        <w:t>e</w:t>
      </w:r>
      <w:r w:rsidR="00963546">
        <w:rPr>
          <w:rFonts w:ascii="Trebuchet MS" w:eastAsia="Trebuchet MS" w:hAnsi="Trebuchet MS" w:cs="Trebuchet MS"/>
          <w:spacing w:val="-2"/>
          <w:sz w:val="24"/>
          <w:szCs w:val="24"/>
        </w:rPr>
        <w:t>-u</w:t>
      </w:r>
      <w:r w:rsidR="00963546">
        <w:rPr>
          <w:rFonts w:ascii="Trebuchet MS" w:eastAsia="Trebuchet MS" w:hAnsi="Trebuchet MS" w:cs="Trebuchet MS"/>
          <w:sz w:val="24"/>
          <w:szCs w:val="24"/>
        </w:rPr>
        <w:t xml:space="preserve">p </w:t>
      </w:r>
      <w:r w:rsidR="00963546">
        <w:rPr>
          <w:rFonts w:ascii="Trebuchet MS" w:eastAsia="Trebuchet MS" w:hAnsi="Trebuchet MS" w:cs="Trebuchet MS"/>
          <w:spacing w:val="1"/>
          <w:sz w:val="24"/>
          <w:szCs w:val="24"/>
        </w:rPr>
        <w:t>in</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in</w:t>
      </w:r>
      <w:r w:rsidR="00963546">
        <w:rPr>
          <w:rFonts w:ascii="Trebuchet MS" w:eastAsia="Trebuchet MS" w:hAnsi="Trebuchet MS" w:cs="Trebuchet MS"/>
          <w:sz w:val="24"/>
          <w:szCs w:val="24"/>
        </w:rPr>
        <w:t>g t</w:t>
      </w:r>
      <w:r w:rsidR="00963546">
        <w:rPr>
          <w:rFonts w:ascii="Trebuchet MS" w:eastAsia="Trebuchet MS" w:hAnsi="Trebuchet MS" w:cs="Trebuchet MS"/>
          <w:spacing w:val="-1"/>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q</w:t>
      </w:r>
      <w:r w:rsidR="00963546">
        <w:rPr>
          <w:rFonts w:ascii="Trebuchet MS" w:eastAsia="Trebuchet MS" w:hAnsi="Trebuchet MS" w:cs="Trebuchet MS"/>
          <w:spacing w:val="1"/>
          <w:sz w:val="24"/>
          <w:szCs w:val="24"/>
        </w:rPr>
        <w:t>ui</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t</w:t>
      </w:r>
      <w:r w:rsidR="00963546">
        <w:rPr>
          <w:rFonts w:ascii="Trebuchet MS" w:eastAsia="Trebuchet MS" w:hAnsi="Trebuchet MS" w:cs="Trebuchet MS"/>
          <w:spacing w:val="1"/>
          <w:sz w:val="24"/>
          <w:szCs w:val="24"/>
        </w:rPr>
        <w:t>h</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t t</w:t>
      </w:r>
      <w:r w:rsidR="00963546">
        <w:rPr>
          <w:rFonts w:ascii="Trebuchet MS" w:eastAsia="Trebuchet MS" w:hAnsi="Trebuchet MS" w:cs="Trebuchet MS"/>
          <w:spacing w:val="-1"/>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ro</w:t>
      </w:r>
      <w:r w:rsidR="00963546">
        <w:rPr>
          <w:rFonts w:ascii="Trebuchet MS" w:eastAsia="Trebuchet MS" w:hAnsi="Trebuchet MS" w:cs="Trebuchet MS"/>
          <w:spacing w:val="-2"/>
          <w:sz w:val="24"/>
          <w:szCs w:val="24"/>
        </w:rPr>
        <w:t>j</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c</w:t>
      </w:r>
      <w:r w:rsidR="00963546">
        <w:rPr>
          <w:rFonts w:ascii="Trebuchet MS" w:eastAsia="Trebuchet MS" w:hAnsi="Trebuchet MS" w:cs="Trebuchet MS"/>
          <w:sz w:val="24"/>
          <w:szCs w:val="24"/>
        </w:rPr>
        <w:t>t d</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ds-</w:t>
      </w:r>
    </w:p>
    <w:p w14:paraId="6E0E441E" w14:textId="77777777" w:rsidR="00B87611" w:rsidRDefault="00B87611">
      <w:pPr>
        <w:spacing w:line="200" w:lineRule="exact"/>
      </w:pPr>
    </w:p>
    <w:p w14:paraId="345819ED" w14:textId="77777777" w:rsidR="00B87611" w:rsidRDefault="00B87611">
      <w:pPr>
        <w:spacing w:before="19" w:line="280" w:lineRule="exact"/>
        <w:rPr>
          <w:sz w:val="28"/>
          <w:szCs w:val="28"/>
        </w:rPr>
      </w:pPr>
    </w:p>
    <w:p w14:paraId="32E769A6" w14:textId="77777777" w:rsidR="00B87611" w:rsidRDefault="00963546">
      <w:pPr>
        <w:spacing w:before="35"/>
        <w:ind w:left="100"/>
        <w:rPr>
          <w:sz w:val="18"/>
          <w:szCs w:val="18"/>
        </w:rPr>
        <w:sectPr w:rsidR="00B87611" w:rsidSect="00947A67">
          <w:footerReference w:type="default" r:id="rId33"/>
          <w:pgSz w:w="12240" w:h="15840"/>
          <w:pgMar w:top="920" w:right="1140" w:bottom="280" w:left="1160" w:header="0" w:footer="0" w:gutter="0"/>
          <w:cols w:space="720"/>
        </w:sect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
          <w:sz w:val="18"/>
          <w:szCs w:val="18"/>
        </w:rPr>
        <w:t xml:space="preserve"> </w:t>
      </w:r>
      <w:r>
        <w:rPr>
          <w:spacing w:val="1"/>
          <w:sz w:val="18"/>
          <w:szCs w:val="18"/>
        </w:rPr>
        <w:t>28</w:t>
      </w:r>
    </w:p>
    <w:p w14:paraId="72CCC2E5" w14:textId="0D3EC08C" w:rsidR="00B87611" w:rsidRDefault="00790719">
      <w:pPr>
        <w:spacing w:before="59"/>
        <w:ind w:left="100" w:right="5929"/>
        <w:jc w:val="both"/>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86400" behindDoc="1" locked="0" layoutInCell="1" allowOverlap="1" wp14:anchorId="237F6DFC" wp14:editId="7F1CC1AB">
                <wp:simplePos x="0" y="0"/>
                <wp:positionH relativeFrom="page">
                  <wp:posOffset>384810</wp:posOffset>
                </wp:positionH>
                <wp:positionV relativeFrom="page">
                  <wp:posOffset>457835</wp:posOffset>
                </wp:positionV>
                <wp:extent cx="7004050" cy="9316085"/>
                <wp:effectExtent l="3810" t="10160" r="2540" b="8255"/>
                <wp:wrapNone/>
                <wp:docPr id="1722836596"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1244167592" name="Freeform 295"/>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342973" name="Freeform 294"/>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014289" name="Freeform 293"/>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276780" name="Freeform 292"/>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0084298" name="Freeform 291"/>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6975952" name="Freeform 290"/>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0050099" name="Freeform 289"/>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107616" name="Freeform 288"/>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111516" name="Freeform 287"/>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9871810" name="Freeform 286"/>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23274" name="Freeform 285"/>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5243670" name="Freeform 284"/>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6240570" name="Freeform 283"/>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0742029" name="Freeform 282"/>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933328" name="Freeform 281"/>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5608489" name="Freeform 280"/>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5813480" name="Freeform 279"/>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2519659" name="Freeform 278"/>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545415" name="Freeform 277"/>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0943672" name="Freeform 276"/>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7D8ABF" id="Group 275" o:spid="_x0000_s1026" style="position:absolute;margin-left:30.3pt;margin-top:36.05pt;width:551.5pt;height:733.55pt;z-index:-251630080;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">
                <v:shape id="Freeform 295"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" path="m,l29,e" filled="f" strokeweight=".58pt">
                  <v:path arrowok="t" o:connecttype="custom" o:connectlocs="0,0;29,0" o:connectangles="0,0"/>
                </v:shape>
                <v:shape id="Freeform 294"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" path="m,l9,e" filled="f" strokecolor="white" strokeweight="1.06pt">
                  <v:path arrowok="t" o:connecttype="custom" o:connectlocs="0,0;9,0" o:connectangles="0,0"/>
                </v:shape>
                <v:shape id="Freeform 293"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" path="m,l19,e" filled="f" strokecolor="white" strokeweight=".58pt">
                  <v:path arrowok="t" o:connecttype="custom" o:connectlocs="0,0;19,0" o:connectangles="0,0"/>
                </v:shape>
                <v:shape id="Freeform 292"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" path="m,l10961,e" filled="f" strokeweight=".58pt">
                  <v:path arrowok="t" o:connecttype="custom" o:connectlocs="0,0;10961,0" o:connectangles="0,0"/>
                </v:shape>
                <v:shape id="Freeform 291"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" path="m,l10961,e" filled="f" strokeweight=".58pt">
                  <v:path arrowok="t" o:connecttype="custom" o:connectlocs="0,0;10961,0" o:connectangles="0,0"/>
                </v:shape>
                <v:shape id="Freeform 290"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" path="m,l28,e" filled="f" strokeweight=".58pt">
                  <v:path arrowok="t" o:connecttype="custom" o:connectlocs="0,0;28,0" o:connectangles="0,0"/>
                </v:shape>
                <v:shape id="Freeform 289"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" path="m,l10,e" filled="f" strokecolor="white" strokeweight="1.06pt">
                  <v:path arrowok="t" o:connecttype="custom" o:connectlocs="0,0;10,0" o:connectangles="0,0"/>
                </v:shape>
                <v:shape id="Freeform 288"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" path="m,l19,e" filled="f" strokecolor="white" strokeweight=".58pt">
                  <v:path arrowok="t" o:connecttype="custom" o:connectlocs="0,0;19,0" o:connectangles="0,0"/>
                </v:shape>
                <v:shape id="Freeform 287"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" path="m,l,14650e" filled="f" strokeweight=".58pt">
                  <v:path arrowok="t" o:connecttype="custom" o:connectlocs="0,732;0,15382" o:connectangles="0,0"/>
                </v:shape>
                <v:shape id="Freeform 286"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" path="m,l,14611e" filled="f" strokeweight=".58pt">
                  <v:path arrowok="t" o:connecttype="custom" o:connectlocs="0,751;0,15362" o:connectangles="0,0"/>
                </v:shape>
                <v:shape id="Freeform 285"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" path="m,l,14650e" filled="f" strokeweight=".20464mm">
                  <v:path arrowok="t" o:connecttype="custom" o:connectlocs="0,732;0,15382" o:connectangles="0,0"/>
                </v:shape>
                <v:shape id="Freeform 284"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" path="m,l,14611e" filled="f" strokeweight=".58pt">
                  <v:path arrowok="t" o:connecttype="custom" o:connectlocs="0,751;0,15362" o:connectangles="0,0"/>
                </v:shape>
                <v:shape id="Freeform 283"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" path="m,l29,e" filled="f" strokeweight=".58pt">
                  <v:path arrowok="t" o:connecttype="custom" o:connectlocs="0,0;29,0" o:connectangles="0,0"/>
                </v:shape>
                <v:shape id="Freeform 282"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" path="m,l9,e" filled="f" strokecolor="white" strokeweight="1.06pt">
                  <v:path arrowok="t" o:connecttype="custom" o:connectlocs="0,0;9,0" o:connectangles="0,0"/>
                </v:shape>
                <v:shape id="Freeform 281"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" path="m,l19,e" filled="f" strokecolor="white" strokeweight=".58pt">
                  <v:path arrowok="t" o:connecttype="custom" o:connectlocs="0,0;19,0" o:connectangles="0,0"/>
                </v:shape>
                <v:shape id="Freeform 280"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" path="m,l10961,e" filled="f" strokeweight=".58pt">
                  <v:path arrowok="t" o:connecttype="custom" o:connectlocs="0,0;10961,0" o:connectangles="0,0"/>
                </v:shape>
                <v:shape id="Freeform 279"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" path="m,l10961,e" filled="f" strokeweight=".20464mm">
                  <v:path arrowok="t" o:connecttype="custom" o:connectlocs="0,0;10961,0" o:connectangles="0,0"/>
                </v:shape>
                <v:shape id="Freeform 278"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" path="m,l28,e" filled="f" strokeweight=".58pt">
                  <v:path arrowok="t" o:connecttype="custom" o:connectlocs="0,0;28,0" o:connectangles="0,0"/>
                </v:shape>
                <v:shape id="Freeform 277"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" path="m,l10,e" filled="f" strokecolor="white" strokeweight="1.06pt">
                  <v:path arrowok="t" o:connecttype="custom" o:connectlocs="0,0;10,0" o:connectangles="0,0"/>
                </v:shape>
                <v:shape id="Freeform 276"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sz w:val="24"/>
          <w:szCs w:val="24"/>
        </w:rPr>
        <w:t>A</w:t>
      </w:r>
      <w:r w:rsidR="00963546">
        <w:rPr>
          <w:rFonts w:ascii="Trebuchet MS" w:eastAsia="Trebuchet MS" w:hAnsi="Trebuchet MS" w:cs="Trebuchet MS"/>
          <w:b/>
          <w:sz w:val="24"/>
          <w:szCs w:val="24"/>
        </w:rPr>
        <w:t>ctual</w:t>
      </w:r>
      <w:r w:rsidR="00963546">
        <w:rPr>
          <w:rFonts w:ascii="Trebuchet MS" w:eastAsia="Trebuchet MS" w:hAnsi="Trebuchet MS" w:cs="Trebuchet MS"/>
          <w:b/>
          <w:spacing w:val="-2"/>
          <w:sz w:val="24"/>
          <w:szCs w:val="24"/>
        </w:rPr>
        <w:t xml:space="preserve"> </w:t>
      </w:r>
      <w:r w:rsidR="00963546">
        <w:rPr>
          <w:rFonts w:ascii="Trebuchet MS" w:eastAsia="Trebuchet MS" w:hAnsi="Trebuchet MS" w:cs="Trebuchet MS"/>
          <w:b/>
          <w:spacing w:val="2"/>
          <w:sz w:val="24"/>
          <w:szCs w:val="24"/>
        </w:rPr>
        <w:t>d</w:t>
      </w:r>
      <w:r w:rsidR="00963546">
        <w:rPr>
          <w:rFonts w:ascii="Trebuchet MS" w:eastAsia="Trebuchet MS" w:hAnsi="Trebuchet MS" w:cs="Trebuchet MS"/>
          <w:b/>
          <w:spacing w:val="-1"/>
          <w:sz w:val="24"/>
          <w:szCs w:val="24"/>
        </w:rPr>
        <w:t>e</w:t>
      </w:r>
      <w:r w:rsidR="00963546">
        <w:rPr>
          <w:rFonts w:ascii="Trebuchet MS" w:eastAsia="Trebuchet MS" w:hAnsi="Trebuchet MS" w:cs="Trebuchet MS"/>
          <w:b/>
          <w:spacing w:val="1"/>
          <w:sz w:val="24"/>
          <w:szCs w:val="24"/>
        </w:rPr>
        <w:t>t</w:t>
      </w:r>
      <w:r w:rsidR="00963546">
        <w:rPr>
          <w:rFonts w:ascii="Trebuchet MS" w:eastAsia="Trebuchet MS" w:hAnsi="Trebuchet MS" w:cs="Trebuchet MS"/>
          <w:b/>
          <w:sz w:val="24"/>
          <w:szCs w:val="24"/>
        </w:rPr>
        <w:t>ai</w:t>
      </w:r>
      <w:r w:rsidR="00963546">
        <w:rPr>
          <w:rFonts w:ascii="Trebuchet MS" w:eastAsia="Trebuchet MS" w:hAnsi="Trebuchet MS" w:cs="Trebuchet MS"/>
          <w:b/>
          <w:spacing w:val="-1"/>
          <w:sz w:val="24"/>
          <w:szCs w:val="24"/>
        </w:rPr>
        <w:t>le</w:t>
      </w:r>
      <w:r w:rsidR="00963546">
        <w:rPr>
          <w:rFonts w:ascii="Trebuchet MS" w:eastAsia="Trebuchet MS" w:hAnsi="Trebuchet MS" w:cs="Trebuchet MS"/>
          <w:b/>
          <w:sz w:val="24"/>
          <w:szCs w:val="24"/>
        </w:rPr>
        <w:t>d</w:t>
      </w:r>
      <w:r w:rsidR="00963546">
        <w:rPr>
          <w:rFonts w:ascii="Trebuchet MS" w:eastAsia="Trebuchet MS" w:hAnsi="Trebuchet MS" w:cs="Trebuchet MS"/>
          <w:b/>
          <w:spacing w:val="2"/>
          <w:sz w:val="24"/>
          <w:szCs w:val="24"/>
        </w:rPr>
        <w:t xml:space="preserve"> </w:t>
      </w:r>
      <w:r w:rsidR="00963546">
        <w:rPr>
          <w:rFonts w:ascii="Trebuchet MS" w:eastAsia="Trebuchet MS" w:hAnsi="Trebuchet MS" w:cs="Trebuchet MS"/>
          <w:b/>
          <w:spacing w:val="-1"/>
          <w:sz w:val="24"/>
          <w:szCs w:val="24"/>
        </w:rPr>
        <w:t>p</w:t>
      </w:r>
      <w:r w:rsidR="00963546">
        <w:rPr>
          <w:rFonts w:ascii="Trebuchet MS" w:eastAsia="Trebuchet MS" w:hAnsi="Trebuchet MS" w:cs="Trebuchet MS"/>
          <w:b/>
          <w:sz w:val="24"/>
          <w:szCs w:val="24"/>
        </w:rPr>
        <w:t>r</w:t>
      </w:r>
      <w:r w:rsidR="00963546">
        <w:rPr>
          <w:rFonts w:ascii="Trebuchet MS" w:eastAsia="Trebuchet MS" w:hAnsi="Trebuchet MS" w:cs="Trebuchet MS"/>
          <w:b/>
          <w:spacing w:val="1"/>
          <w:sz w:val="24"/>
          <w:szCs w:val="24"/>
        </w:rPr>
        <w:t>o</w:t>
      </w:r>
      <w:r w:rsidR="00963546">
        <w:rPr>
          <w:rFonts w:ascii="Trebuchet MS" w:eastAsia="Trebuchet MS" w:hAnsi="Trebuchet MS" w:cs="Trebuchet MS"/>
          <w:b/>
          <w:sz w:val="24"/>
          <w:szCs w:val="24"/>
        </w:rPr>
        <w:t>b</w:t>
      </w:r>
      <w:r w:rsidR="00963546">
        <w:rPr>
          <w:rFonts w:ascii="Trebuchet MS" w:eastAsia="Trebuchet MS" w:hAnsi="Trebuchet MS" w:cs="Trebuchet MS"/>
          <w:b/>
          <w:spacing w:val="1"/>
          <w:sz w:val="24"/>
          <w:szCs w:val="24"/>
        </w:rPr>
        <w:t>l</w:t>
      </w:r>
      <w:r w:rsidR="00963546">
        <w:rPr>
          <w:rFonts w:ascii="Trebuchet MS" w:eastAsia="Trebuchet MS" w:hAnsi="Trebuchet MS" w:cs="Trebuchet MS"/>
          <w:b/>
          <w:spacing w:val="-1"/>
          <w:sz w:val="24"/>
          <w:szCs w:val="24"/>
        </w:rPr>
        <w:t>e</w:t>
      </w:r>
      <w:r w:rsidR="00963546">
        <w:rPr>
          <w:rFonts w:ascii="Trebuchet MS" w:eastAsia="Trebuchet MS" w:hAnsi="Trebuchet MS" w:cs="Trebuchet MS"/>
          <w:b/>
          <w:sz w:val="24"/>
          <w:szCs w:val="24"/>
        </w:rPr>
        <w:t>m d</w:t>
      </w:r>
      <w:r w:rsidR="00963546">
        <w:rPr>
          <w:rFonts w:ascii="Trebuchet MS" w:eastAsia="Trebuchet MS" w:hAnsi="Trebuchet MS" w:cs="Trebuchet MS"/>
          <w:b/>
          <w:spacing w:val="-1"/>
          <w:sz w:val="24"/>
          <w:szCs w:val="24"/>
        </w:rPr>
        <w:t>e</w:t>
      </w:r>
      <w:r w:rsidR="00963546">
        <w:rPr>
          <w:rFonts w:ascii="Trebuchet MS" w:eastAsia="Trebuchet MS" w:hAnsi="Trebuchet MS" w:cs="Trebuchet MS"/>
          <w:b/>
          <w:sz w:val="24"/>
          <w:szCs w:val="24"/>
        </w:rPr>
        <w:t>fin</w:t>
      </w:r>
      <w:r w:rsidR="00963546">
        <w:rPr>
          <w:rFonts w:ascii="Trebuchet MS" w:eastAsia="Trebuchet MS" w:hAnsi="Trebuchet MS" w:cs="Trebuchet MS"/>
          <w:b/>
          <w:spacing w:val="1"/>
          <w:sz w:val="24"/>
          <w:szCs w:val="24"/>
        </w:rPr>
        <w:t>it</w:t>
      </w:r>
      <w:r w:rsidR="00963546">
        <w:rPr>
          <w:rFonts w:ascii="Trebuchet MS" w:eastAsia="Trebuchet MS" w:hAnsi="Trebuchet MS" w:cs="Trebuchet MS"/>
          <w:b/>
          <w:sz w:val="24"/>
          <w:szCs w:val="24"/>
        </w:rPr>
        <w:t>i</w:t>
      </w:r>
      <w:r w:rsidR="00963546">
        <w:rPr>
          <w:rFonts w:ascii="Trebuchet MS" w:eastAsia="Trebuchet MS" w:hAnsi="Trebuchet MS" w:cs="Trebuchet MS"/>
          <w:b/>
          <w:spacing w:val="1"/>
          <w:sz w:val="24"/>
          <w:szCs w:val="24"/>
        </w:rPr>
        <w:t>o</w:t>
      </w:r>
      <w:r w:rsidR="00963546">
        <w:rPr>
          <w:rFonts w:ascii="Trebuchet MS" w:eastAsia="Trebuchet MS" w:hAnsi="Trebuchet MS" w:cs="Trebuchet MS"/>
          <w:b/>
          <w:sz w:val="24"/>
          <w:szCs w:val="24"/>
        </w:rPr>
        <w:t>n</w:t>
      </w:r>
    </w:p>
    <w:p w14:paraId="345DB0DF" w14:textId="77777777" w:rsidR="00B87611" w:rsidRDefault="00963546">
      <w:pPr>
        <w:spacing w:before="3" w:line="260" w:lineRule="exact"/>
        <w:ind w:left="100" w:right="80"/>
        <w:jc w:val="both"/>
        <w:rPr>
          <w:rFonts w:ascii="Trebuchet MS" w:eastAsia="Trebuchet MS" w:hAnsi="Trebuchet MS" w:cs="Trebuchet MS"/>
          <w:sz w:val="24"/>
          <w:szCs w:val="24"/>
        </w:rPr>
      </w:pPr>
      <w:r>
        <w:rPr>
          <w:rFonts w:ascii="Trebuchet MS" w:eastAsia="Trebuchet MS" w:hAnsi="Trebuchet MS" w:cs="Trebuchet MS"/>
          <w:sz w:val="24"/>
          <w:szCs w:val="24"/>
        </w:rPr>
        <w:t>The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de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tha</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na</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l be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ge</w:t>
      </w:r>
      <w:r>
        <w:rPr>
          <w:rFonts w:ascii="Trebuchet MS" w:eastAsia="Trebuchet MS" w:hAnsi="Trebuchet MS" w:cs="Trebuchet MS"/>
          <w:spacing w:val="1"/>
          <w:sz w:val="24"/>
          <w:szCs w:val="24"/>
        </w:rPr>
        <w:t>ne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
          <w:sz w:val="24"/>
          <w:szCs w:val="24"/>
        </w:rPr>
        <w:t xml:space="preserve"> 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y</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r's p</w:t>
      </w:r>
      <w:r>
        <w:rPr>
          <w:rFonts w:ascii="Trebuchet MS" w:eastAsia="Trebuchet MS" w:hAnsi="Trebuchet MS" w:cs="Trebuchet MS"/>
          <w:spacing w:val="1"/>
          <w:sz w:val="24"/>
          <w:szCs w:val="24"/>
        </w:rPr>
        <w:t>oin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v</w:t>
      </w:r>
      <w:r>
        <w:rPr>
          <w:rFonts w:ascii="Trebuchet MS" w:eastAsia="Trebuchet MS" w:hAnsi="Trebuchet MS" w:cs="Trebuchet MS"/>
          <w:spacing w:val="1"/>
          <w:sz w:val="24"/>
          <w:szCs w:val="24"/>
        </w:rPr>
        <w:t>ie</w:t>
      </w:r>
      <w:r>
        <w:rPr>
          <w:rFonts w:ascii="Trebuchet MS" w:eastAsia="Trebuchet MS" w:hAnsi="Trebuchet MS" w:cs="Trebuchet MS"/>
          <w:spacing w:val="-1"/>
          <w:sz w:val="24"/>
          <w:szCs w:val="24"/>
        </w:rPr>
        <w:t>w</w:t>
      </w:r>
      <w:r>
        <w:rPr>
          <w:rFonts w:ascii="Trebuchet MS" w:eastAsia="Trebuchet MS" w:hAnsi="Trebuchet MS" w:cs="Trebuchet MS"/>
          <w:sz w:val="24"/>
          <w:szCs w:val="24"/>
        </w:rPr>
        <w:t>).</w:t>
      </w:r>
    </w:p>
    <w:p w14:paraId="09572139" w14:textId="77777777" w:rsidR="00B87611" w:rsidRDefault="00B87611">
      <w:pPr>
        <w:spacing w:before="16" w:line="260" w:lineRule="exact"/>
        <w:rPr>
          <w:sz w:val="26"/>
          <w:szCs w:val="26"/>
        </w:rPr>
      </w:pPr>
    </w:p>
    <w:p w14:paraId="6EA242BF" w14:textId="77777777" w:rsidR="00B87611" w:rsidRDefault="00963546">
      <w:pPr>
        <w:ind w:left="172" w:right="3736"/>
        <w:jc w:val="both"/>
        <w:rPr>
          <w:rFonts w:ascii="Trebuchet MS" w:eastAsia="Trebuchet MS" w:hAnsi="Trebuchet MS" w:cs="Trebuchet MS"/>
          <w:sz w:val="24"/>
          <w:szCs w:val="24"/>
        </w:rPr>
      </w:pPr>
      <w:r>
        <w:rPr>
          <w:rFonts w:ascii="Trebuchet MS" w:eastAsia="Trebuchet MS" w:hAnsi="Trebuchet MS" w:cs="Trebuchet MS"/>
          <w:sz w:val="24"/>
          <w:szCs w:val="24"/>
        </w:rPr>
        <w:t>The</w:t>
      </w:r>
      <w:r>
        <w:rPr>
          <w:rFonts w:ascii="Trebuchet MS" w:eastAsia="Trebuchet MS" w:hAnsi="Trebuchet MS" w:cs="Trebuchet MS"/>
          <w:spacing w:val="1"/>
          <w:sz w:val="24"/>
          <w:szCs w:val="24"/>
        </w:rPr>
        <w:t xml:space="preserve"> 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u</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ecti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gor</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a</w:t>
      </w:r>
      <w:r>
        <w:rPr>
          <w:rFonts w:ascii="Trebuchet MS" w:eastAsia="Trebuchet MS" w:hAnsi="Trebuchet MS" w:cs="Trebuchet MS"/>
          <w:spacing w:val="5"/>
          <w:sz w:val="24"/>
          <w:szCs w:val="24"/>
        </w:rPr>
        <w:t>s</w:t>
      </w:r>
      <w:r>
        <w:rPr>
          <w:rFonts w:ascii="Trebuchet MS" w:eastAsia="Trebuchet MS" w:hAnsi="Trebuchet MS" w:cs="Trebuchet MS"/>
          <w:sz w:val="24"/>
          <w:szCs w:val="24"/>
        </w:rPr>
        <w:t>-</w:t>
      </w:r>
    </w:p>
    <w:p w14:paraId="61E79EAF" w14:textId="77777777" w:rsidR="00B87611" w:rsidRDefault="00963546">
      <w:pPr>
        <w:spacing w:line="260" w:lineRule="exact"/>
        <w:ind w:left="100" w:right="7303"/>
        <w:jc w:val="both"/>
        <w:rPr>
          <w:rFonts w:ascii="Trebuchet MS" w:eastAsia="Trebuchet MS" w:hAnsi="Trebuchet MS" w:cs="Trebuchet MS"/>
          <w:sz w:val="24"/>
          <w:szCs w:val="24"/>
        </w:rPr>
      </w:pPr>
      <w:r>
        <w:rPr>
          <w:rFonts w:ascii="Trebuchet MS" w:eastAsia="Trebuchet MS" w:hAnsi="Trebuchet MS" w:cs="Trebuchet MS"/>
          <w:spacing w:val="-1"/>
          <w:sz w:val="24"/>
          <w:szCs w:val="24"/>
        </w:rPr>
        <w:t>1</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Nece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a</w:t>
      </w:r>
      <w:r>
        <w:rPr>
          <w:rFonts w:ascii="Trebuchet MS" w:eastAsia="Trebuchet MS" w:hAnsi="Trebuchet MS" w:cs="Trebuchet MS"/>
          <w:sz w:val="24"/>
          <w:szCs w:val="24"/>
        </w:rPr>
        <w:t>ry f</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ion</w:t>
      </w:r>
      <w:r>
        <w:rPr>
          <w:rFonts w:ascii="Trebuchet MS" w:eastAsia="Trebuchet MS" w:hAnsi="Trebuchet MS" w:cs="Trebuchet MS"/>
          <w:spacing w:val="-4"/>
          <w:sz w:val="24"/>
          <w:szCs w:val="24"/>
        </w:rPr>
        <w:t>s</w:t>
      </w:r>
      <w:r>
        <w:rPr>
          <w:rFonts w:ascii="Trebuchet MS" w:eastAsia="Trebuchet MS" w:hAnsi="Trebuchet MS" w:cs="Trebuchet MS"/>
          <w:sz w:val="24"/>
          <w:szCs w:val="24"/>
        </w:rPr>
        <w:t>,</w:t>
      </w:r>
    </w:p>
    <w:p w14:paraId="0DBF7ED0" w14:textId="77777777" w:rsidR="00B87611" w:rsidRDefault="00963546">
      <w:pPr>
        <w:spacing w:line="260" w:lineRule="exact"/>
        <w:ind w:left="100" w:right="7368"/>
        <w:jc w:val="both"/>
        <w:rPr>
          <w:rFonts w:ascii="Trebuchet MS" w:eastAsia="Trebuchet MS" w:hAnsi="Trebuchet MS" w:cs="Trebuchet MS"/>
          <w:sz w:val="24"/>
          <w:szCs w:val="24"/>
        </w:rPr>
      </w:pPr>
      <w:r>
        <w:rPr>
          <w:rFonts w:ascii="Trebuchet MS" w:eastAsia="Trebuchet MS" w:hAnsi="Trebuchet MS" w:cs="Trebuchet MS"/>
          <w:spacing w:val="-1"/>
          <w:sz w:val="24"/>
          <w:szCs w:val="24"/>
        </w:rPr>
        <w:t>2</w:t>
      </w:r>
      <w:r>
        <w:rPr>
          <w:rFonts w:ascii="Trebuchet MS" w:eastAsia="Trebuchet MS" w:hAnsi="Trebuchet MS" w:cs="Trebuchet MS"/>
          <w:sz w:val="24"/>
          <w:szCs w:val="24"/>
        </w:rPr>
        <w:t>. 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fu</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ion</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06709FDF" w14:textId="77777777" w:rsidR="00B87611" w:rsidRDefault="00963546">
      <w:pPr>
        <w:spacing w:line="260" w:lineRule="exact"/>
        <w:ind w:left="100" w:right="8807"/>
        <w:jc w:val="both"/>
        <w:rPr>
          <w:rFonts w:ascii="Trebuchet MS" w:eastAsia="Trebuchet MS" w:hAnsi="Trebuchet MS" w:cs="Trebuchet MS"/>
          <w:sz w:val="24"/>
          <w:szCs w:val="24"/>
        </w:rPr>
      </w:pPr>
      <w:r>
        <w:rPr>
          <w:rFonts w:ascii="Trebuchet MS" w:eastAsia="Trebuchet MS" w:hAnsi="Trebuchet MS" w:cs="Trebuchet MS"/>
          <w:spacing w:val="-1"/>
          <w:sz w:val="24"/>
          <w:szCs w:val="24"/>
        </w:rPr>
        <w:t>3</w:t>
      </w:r>
      <w:r>
        <w:rPr>
          <w:rFonts w:ascii="Trebuchet MS" w:eastAsia="Trebuchet MS" w:hAnsi="Trebuchet MS" w:cs="Trebuchet MS"/>
          <w:sz w:val="24"/>
          <w:szCs w:val="24"/>
        </w:rPr>
        <w:t>. Ot</w:t>
      </w:r>
      <w:r>
        <w:rPr>
          <w:rFonts w:ascii="Trebuchet MS" w:eastAsia="Trebuchet MS" w:hAnsi="Trebuchet MS" w:cs="Trebuchet MS"/>
          <w:spacing w:val="1"/>
          <w:sz w:val="24"/>
          <w:szCs w:val="24"/>
        </w:rPr>
        <w:t>he</w:t>
      </w:r>
      <w:r>
        <w:rPr>
          <w:rFonts w:ascii="Trebuchet MS" w:eastAsia="Trebuchet MS" w:hAnsi="Trebuchet MS" w:cs="Trebuchet MS"/>
          <w:sz w:val="24"/>
          <w:szCs w:val="24"/>
        </w:rPr>
        <w:t>rs</w:t>
      </w:r>
    </w:p>
    <w:p w14:paraId="29B1EB3B" w14:textId="77777777" w:rsidR="00B87611" w:rsidRDefault="00B87611">
      <w:pPr>
        <w:spacing w:before="1" w:line="280" w:lineRule="exact"/>
        <w:rPr>
          <w:sz w:val="28"/>
          <w:szCs w:val="28"/>
        </w:rPr>
      </w:pPr>
    </w:p>
    <w:p w14:paraId="2999F945" w14:textId="77777777" w:rsidR="00B87611" w:rsidRDefault="00963546">
      <w:pPr>
        <w:ind w:left="100" w:right="88"/>
        <w:jc w:val="both"/>
        <w:rPr>
          <w:rFonts w:ascii="Trebuchet MS" w:eastAsia="Trebuchet MS" w:hAnsi="Trebuchet MS" w:cs="Trebuchet MS"/>
          <w:sz w:val="24"/>
          <w:szCs w:val="24"/>
        </w:rPr>
      </w:pPr>
      <w:r>
        <w:rPr>
          <w:rFonts w:ascii="Trebuchet MS" w:eastAsia="Trebuchet MS" w:hAnsi="Trebuchet MS" w:cs="Trebuchet MS"/>
          <w:sz w:val="24"/>
          <w:szCs w:val="24"/>
        </w:rPr>
        <w:t>Re</w:t>
      </w:r>
      <w:r>
        <w:rPr>
          <w:rFonts w:ascii="Trebuchet MS" w:eastAsia="Trebuchet MS" w:hAnsi="Trebuchet MS" w:cs="Trebuchet MS"/>
          <w:spacing w:val="1"/>
          <w:sz w:val="24"/>
          <w:szCs w:val="24"/>
        </w:rPr>
        <w:t>qui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no</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is</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1"/>
          <w:sz w:val="24"/>
          <w:szCs w:val="24"/>
        </w:rPr>
        <w:t>a</w:t>
      </w:r>
      <w:r>
        <w:rPr>
          <w:rFonts w:ascii="Trebuchet MS" w:eastAsia="Trebuchet MS" w:hAnsi="Trebuchet MS" w:cs="Trebuchet MS"/>
          <w:sz w:val="24"/>
          <w:szCs w:val="24"/>
        </w:rPr>
        <w:t>dd</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s dyn</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tho</w:t>
      </w:r>
      <w:r>
        <w:rPr>
          <w:rFonts w:ascii="Trebuchet MS" w:eastAsia="Trebuchet MS" w:hAnsi="Trebuchet MS" w:cs="Trebuchet MS"/>
          <w:spacing w:val="-2"/>
          <w:sz w:val="24"/>
          <w:szCs w:val="24"/>
        </w:rPr>
        <w:t>u</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ff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ua</w:t>
      </w:r>
      <w:r>
        <w:rPr>
          <w:rFonts w:ascii="Trebuchet MS" w:eastAsia="Trebuchet MS" w:hAnsi="Trebuchet MS" w:cs="Trebuchet MS"/>
          <w:sz w:val="24"/>
          <w:szCs w:val="24"/>
        </w:rPr>
        <w:t>l f</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w</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5"/>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ocu</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d Re</w:t>
      </w:r>
      <w:r>
        <w:rPr>
          <w:rFonts w:ascii="Trebuchet MS" w:eastAsia="Trebuchet MS" w:hAnsi="Trebuchet MS" w:cs="Trebuchet MS"/>
          <w:spacing w:val="1"/>
          <w:sz w:val="24"/>
          <w:szCs w:val="24"/>
        </w:rPr>
        <w:t>qui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s (</w:t>
      </w:r>
      <w:r>
        <w:rPr>
          <w:rFonts w:ascii="Trebuchet MS" w:eastAsia="Trebuchet MS" w:hAnsi="Trebuchet MS" w:cs="Trebuchet MS"/>
          <w:spacing w:val="2"/>
          <w:sz w:val="24"/>
          <w:szCs w:val="24"/>
        </w:rPr>
        <w:t>a</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oin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z w:val="24"/>
          <w:szCs w:val="24"/>
        </w:rPr>
        <w:t>dy)</w:t>
      </w:r>
      <w:r>
        <w:rPr>
          <w:rFonts w:ascii="Trebuchet MS" w:eastAsia="Trebuchet MS" w:hAnsi="Trebuchet MS" w:cs="Trebuchet MS"/>
          <w:spacing w:val="1"/>
          <w:sz w:val="24"/>
          <w:szCs w:val="24"/>
        </w:rPr>
        <w:t xml:space="preserve"> a</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 xml:space="preserve">3 </w:t>
      </w:r>
      <w:r>
        <w:rPr>
          <w:rFonts w:ascii="Trebuchet MS" w:eastAsia="Trebuchet MS" w:hAnsi="Trebuchet MS" w:cs="Trebuchet MS"/>
          <w:spacing w:val="1"/>
          <w:sz w:val="24"/>
          <w:szCs w:val="24"/>
        </w:rPr>
        <w:t>cate</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ie</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a</w:t>
      </w:r>
      <w:r>
        <w:rPr>
          <w:rFonts w:ascii="Trebuchet MS" w:eastAsia="Trebuchet MS" w:hAnsi="Trebuchet MS" w:cs="Trebuchet MS"/>
          <w:sz w:val="24"/>
          <w:szCs w:val="24"/>
        </w:rPr>
        <w:t>b</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v</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
          <w:sz w:val="24"/>
          <w:szCs w:val="24"/>
        </w:rPr>
        <w:t xml:space="preserve"> 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r's 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w</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The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he</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 f</w:t>
      </w:r>
      <w:r>
        <w:rPr>
          <w:rFonts w:ascii="Trebuchet MS" w:eastAsia="Trebuchet MS" w:hAnsi="Trebuchet MS" w:cs="Trebuchet MS"/>
          <w:spacing w:val="1"/>
          <w:sz w:val="24"/>
          <w:szCs w:val="24"/>
        </w:rPr>
        <w:t>ea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h</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ica</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So</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Ha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w</w:t>
      </w:r>
      <w:r>
        <w:rPr>
          <w:rFonts w:ascii="Trebuchet MS" w:eastAsia="Trebuchet MS" w:hAnsi="Trebuchet MS" w:cs="Trebuchet MS"/>
          <w:sz w:val="24"/>
          <w:szCs w:val="24"/>
        </w:rPr>
        <w:t>. The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ne</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ca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gor</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ze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3</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cate</w:t>
      </w:r>
      <w:r>
        <w:rPr>
          <w:rFonts w:ascii="Trebuchet MS" w:eastAsia="Trebuchet MS" w:hAnsi="Trebuchet MS" w:cs="Trebuchet MS"/>
          <w:sz w:val="24"/>
          <w:szCs w:val="24"/>
        </w:rPr>
        <w:t>g</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ie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o</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fo</w:t>
      </w:r>
      <w:r>
        <w:rPr>
          <w:rFonts w:ascii="Trebuchet MS" w:eastAsia="Trebuchet MS" w:hAnsi="Trebuchet MS" w:cs="Trebuchet MS"/>
          <w:spacing w:val="-1"/>
          <w:sz w:val="24"/>
          <w:szCs w:val="24"/>
        </w:rPr>
        <w:t>r</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t of SR</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12FCA6CF" w14:textId="77777777" w:rsidR="00B87611" w:rsidRDefault="00963546">
      <w:pPr>
        <w:spacing w:before="2" w:line="260" w:lineRule="exact"/>
        <w:ind w:left="100" w:right="87"/>
        <w:rPr>
          <w:rFonts w:ascii="Trebuchet MS" w:eastAsia="Trebuchet MS" w:hAnsi="Trebuchet MS" w:cs="Trebuchet MS"/>
          <w:sz w:val="24"/>
          <w:szCs w:val="24"/>
        </w:rPr>
      </w:pPr>
      <w:r>
        <w:rPr>
          <w:rFonts w:ascii="Trebuchet MS" w:eastAsia="Trebuchet MS" w:hAnsi="Trebuchet MS" w:cs="Trebuchet MS"/>
          <w:sz w:val="24"/>
          <w:szCs w:val="24"/>
        </w:rPr>
        <w:t>The</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gro</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4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39"/>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4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g</w:t>
      </w:r>
      <w:r>
        <w:rPr>
          <w:rFonts w:ascii="Trebuchet MS" w:eastAsia="Trebuchet MS" w:hAnsi="Trebuchet MS" w:cs="Trebuchet MS"/>
          <w:spacing w:val="-1"/>
          <w:sz w:val="24"/>
          <w:szCs w:val="24"/>
        </w:rPr>
        <w:t>g</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4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z w:val="24"/>
          <w:szCs w:val="24"/>
        </w:rPr>
        <w:t>gm</w:t>
      </w:r>
      <w:r>
        <w:rPr>
          <w:rFonts w:ascii="Trebuchet MS" w:eastAsia="Trebuchet MS" w:hAnsi="Trebuchet MS" w:cs="Trebuchet MS"/>
          <w:spacing w:val="40"/>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by</w:t>
      </w:r>
      <w:r>
        <w:rPr>
          <w:rFonts w:ascii="Trebuchet MS" w:eastAsia="Trebuchet MS" w:hAnsi="Trebuchet MS" w:cs="Trebuchet MS"/>
          <w:spacing w:val="39"/>
          <w:sz w:val="24"/>
          <w:szCs w:val="24"/>
        </w:rPr>
        <w:t xml:space="preserve"> </w:t>
      </w:r>
      <w:r>
        <w:rPr>
          <w:rFonts w:ascii="Trebuchet MS" w:eastAsia="Trebuchet MS" w:hAnsi="Trebuchet MS" w:cs="Trebuchet MS"/>
          <w:spacing w:val="1"/>
          <w:sz w:val="24"/>
          <w:szCs w:val="24"/>
        </w:rPr>
        <w:t>the</w:t>
      </w:r>
      <w:r>
        <w:rPr>
          <w:rFonts w:ascii="Trebuchet MS" w:eastAsia="Trebuchet MS" w:hAnsi="Trebuchet MS" w:cs="Trebuchet MS"/>
          <w:sz w:val="24"/>
          <w:szCs w:val="24"/>
        </w:rPr>
        <w:t>m</w:t>
      </w:r>
      <w:r>
        <w:rPr>
          <w:rFonts w:ascii="Trebuchet MS" w:eastAsia="Trebuchet MS" w:hAnsi="Trebuchet MS" w:cs="Trebuchet MS"/>
          <w:spacing w:val="40"/>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41"/>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39"/>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jec</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The</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3"/>
          <w:sz w:val="24"/>
          <w:szCs w:val="24"/>
        </w:rPr>
        <w:t>g</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26"/>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27"/>
          <w:sz w:val="24"/>
          <w:szCs w:val="24"/>
        </w:rPr>
        <w:t xml:space="preserve"> </w:t>
      </w:r>
      <w:r>
        <w:rPr>
          <w:rFonts w:ascii="Trebuchet MS" w:eastAsia="Trebuchet MS" w:hAnsi="Trebuchet MS" w:cs="Trebuchet MS"/>
          <w:sz w:val="24"/>
          <w:szCs w:val="24"/>
        </w:rPr>
        <w:t>j</w:t>
      </w:r>
      <w:r>
        <w:rPr>
          <w:rFonts w:ascii="Trebuchet MS" w:eastAsia="Trebuchet MS" w:hAnsi="Trebuchet MS" w:cs="Trebuchet MS"/>
          <w:spacing w:val="1"/>
          <w:sz w:val="24"/>
          <w:szCs w:val="24"/>
        </w:rPr>
        <w:t>us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27"/>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26"/>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27"/>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27"/>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27"/>
          <w:sz w:val="24"/>
          <w:szCs w:val="24"/>
        </w:rPr>
        <w:t xml:space="preserve"> </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ou</w:t>
      </w:r>
      <w:r>
        <w:rPr>
          <w:rFonts w:ascii="Trebuchet MS" w:eastAsia="Trebuchet MS" w:hAnsi="Trebuchet MS" w:cs="Trebuchet MS"/>
          <w:sz w:val="24"/>
          <w:szCs w:val="24"/>
        </w:rPr>
        <w:t>s</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w:t>
      </w:r>
      <w:r>
        <w:rPr>
          <w:rFonts w:ascii="Trebuchet MS" w:eastAsia="Trebuchet MS" w:hAnsi="Trebuchet MS" w:cs="Trebuchet MS"/>
          <w:sz w:val="24"/>
          <w:szCs w:val="24"/>
        </w:rPr>
        <w:t>ges</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6"/>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6"/>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m</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6"/>
          <w:sz w:val="24"/>
          <w:szCs w:val="24"/>
        </w:rPr>
        <w:t xml:space="preserve"> </w:t>
      </w:r>
      <w:r>
        <w:rPr>
          <w:rFonts w:ascii="Trebuchet MS" w:eastAsia="Trebuchet MS" w:hAnsi="Trebuchet MS" w:cs="Trebuchet MS"/>
          <w:spacing w:val="1"/>
          <w:sz w:val="24"/>
          <w:szCs w:val="24"/>
        </w:rPr>
        <w:t>un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p>
    <w:p w14:paraId="01980568" w14:textId="77777777" w:rsidR="00B87611" w:rsidRDefault="00963546">
      <w:pPr>
        <w:ind w:left="100" w:right="6179"/>
        <w:jc w:val="both"/>
        <w:rPr>
          <w:rFonts w:ascii="Trebuchet MS" w:eastAsia="Trebuchet MS" w:hAnsi="Trebuchet MS" w:cs="Trebuchet MS"/>
          <w:sz w:val="24"/>
          <w:szCs w:val="24"/>
        </w:rPr>
      </w:pPr>
      <w:r>
        <w:rPr>
          <w:rFonts w:ascii="Trebuchet MS" w:eastAsia="Trebuchet MS" w:hAnsi="Trebuchet MS" w:cs="Trebuchet MS"/>
          <w:spacing w:val="1"/>
          <w:sz w:val="24"/>
          <w:szCs w:val="24"/>
        </w:rPr>
        <w:t>the</w:t>
      </w:r>
      <w:r>
        <w:rPr>
          <w:rFonts w:ascii="Trebuchet MS" w:eastAsia="Trebuchet MS" w:hAnsi="Trebuchet MS" w:cs="Trebuchet MS"/>
          <w:sz w:val="24"/>
          <w:szCs w:val="24"/>
        </w:rPr>
        <w:t xml:space="preserve">m </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i</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w:t>
      </w:r>
    </w:p>
    <w:p w14:paraId="40140EB8" w14:textId="77777777" w:rsidR="00B87611" w:rsidRDefault="00B87611">
      <w:pPr>
        <w:spacing w:before="18" w:line="260" w:lineRule="exact"/>
        <w:rPr>
          <w:sz w:val="26"/>
          <w:szCs w:val="26"/>
        </w:rPr>
      </w:pPr>
    </w:p>
    <w:p w14:paraId="5C857B90" w14:textId="77777777" w:rsidR="00B87611" w:rsidRDefault="00963546">
      <w:pPr>
        <w:ind w:left="100" w:right="8714"/>
        <w:jc w:val="both"/>
        <w:rPr>
          <w:rFonts w:ascii="Trebuchet MS" w:eastAsia="Trebuchet MS" w:hAnsi="Trebuchet MS" w:cs="Trebuchet MS"/>
          <w:sz w:val="24"/>
          <w:szCs w:val="24"/>
        </w:rPr>
      </w:pPr>
      <w:r>
        <w:rPr>
          <w:rFonts w:ascii="Trebuchet MS" w:eastAsia="Trebuchet MS" w:hAnsi="Trebuchet MS" w:cs="Trebuchet MS"/>
          <w:b/>
          <w:sz w:val="24"/>
          <w:szCs w:val="24"/>
        </w:rPr>
        <w:t>I</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 xml:space="preserve"> </w:t>
      </w:r>
      <w:r>
        <w:rPr>
          <w:rFonts w:ascii="Trebuchet MS" w:eastAsia="Trebuchet MS" w:hAnsi="Trebuchet MS" w:cs="Trebuchet MS"/>
          <w:b/>
          <w:spacing w:val="-1"/>
          <w:sz w:val="24"/>
          <w:szCs w:val="24"/>
        </w:rPr>
        <w:t>De</w:t>
      </w:r>
      <w:r>
        <w:rPr>
          <w:rFonts w:ascii="Trebuchet MS" w:eastAsia="Trebuchet MS" w:hAnsi="Trebuchet MS" w:cs="Trebuchet MS"/>
          <w:b/>
          <w:sz w:val="24"/>
          <w:szCs w:val="24"/>
        </w:rPr>
        <w:t>sign</w:t>
      </w:r>
    </w:p>
    <w:p w14:paraId="07E23D00"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 Sp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z w:val="24"/>
          <w:szCs w:val="24"/>
        </w:rPr>
        <w:t xml:space="preserve">(SRS)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g</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z w:val="24"/>
          <w:szCs w:val="24"/>
        </w:rPr>
        <w:t>.</w:t>
      </w:r>
    </w:p>
    <w:p w14:paraId="0D4ADBE1"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es</w:t>
      </w:r>
      <w:r>
        <w:rPr>
          <w:rFonts w:ascii="Trebuchet MS" w:eastAsia="Trebuchet MS" w:hAnsi="Trebuchet MS" w:cs="Trebuchet MS"/>
          <w:spacing w:val="-1"/>
          <w:sz w:val="24"/>
          <w:szCs w:val="24"/>
        </w:rPr>
        <w:t>s</w:t>
      </w:r>
      <w:r>
        <w:rPr>
          <w:rFonts w:ascii="Trebuchet MS" w:eastAsia="Trebuchet MS" w:hAnsi="Trebuchet MS" w:cs="Trebuchet MS"/>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t</w:t>
      </w:r>
    </w:p>
    <w:p w14:paraId="0BE20708" w14:textId="77777777" w:rsidR="00B87611" w:rsidRDefault="00963546">
      <w:pPr>
        <w:spacing w:before="3" w:line="260" w:lineRule="exact"/>
        <w:ind w:left="100" w:right="1160" w:firstLine="7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B</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f 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sc</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w:t>
      </w:r>
      <w:r>
        <w:rPr>
          <w:rFonts w:ascii="Trebuchet MS" w:eastAsia="Trebuchet MS" w:hAnsi="Trebuchet MS" w:cs="Trebuchet MS"/>
          <w:sz w:val="24"/>
          <w:szCs w:val="24"/>
        </w:rPr>
        <w:t>n on</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ject 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b</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4"/>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r I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j</w:t>
      </w:r>
      <w:r>
        <w:rPr>
          <w:rFonts w:ascii="Trebuchet MS" w:eastAsia="Trebuchet MS" w:hAnsi="Trebuchet MS" w:cs="Trebuchet MS"/>
          <w:spacing w:val="1"/>
          <w:sz w:val="24"/>
          <w:szCs w:val="24"/>
        </w:rPr>
        <w:t>o</w:t>
      </w:r>
      <w:r>
        <w:rPr>
          <w:rFonts w:ascii="Trebuchet MS" w:eastAsia="Trebuchet MS" w:hAnsi="Trebuchet MS" w:cs="Trebuchet MS"/>
          <w:sz w:val="24"/>
          <w:szCs w:val="24"/>
        </w:rPr>
        <w:t>r 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tone</w:t>
      </w:r>
      <w:r>
        <w:rPr>
          <w:rFonts w:ascii="Trebuchet MS" w:eastAsia="Trebuchet MS" w:hAnsi="Trebuchet MS" w:cs="Trebuchet MS"/>
          <w:sz w:val="24"/>
          <w:szCs w:val="24"/>
        </w:rPr>
        <w:t>s</w:t>
      </w:r>
    </w:p>
    <w:p w14:paraId="79346B89"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a</w:t>
      </w:r>
      <w:r>
        <w:rPr>
          <w:rFonts w:ascii="Trebuchet MS" w:eastAsia="Trebuchet MS" w:hAnsi="Trebuchet MS" w:cs="Trebuchet MS"/>
          <w:sz w:val="24"/>
          <w:szCs w:val="24"/>
        </w:rPr>
        <w:t>s</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14:paraId="6B0E585C" w14:textId="77777777" w:rsidR="00B87611" w:rsidRDefault="00963546">
      <w:pPr>
        <w:spacing w:line="260" w:lineRule="exact"/>
        <w:ind w:left="100" w:right="8431"/>
        <w:jc w:val="both"/>
        <w:rPr>
          <w:rFonts w:ascii="Trebuchet MS" w:eastAsia="Trebuchet MS" w:hAnsi="Trebuchet MS" w:cs="Trebuchet MS"/>
          <w:sz w:val="24"/>
          <w:szCs w:val="24"/>
        </w:rPr>
      </w:pPr>
      <w:r>
        <w:rPr>
          <w:rFonts w:ascii="Trebuchet MS" w:eastAsia="Trebuchet MS" w:hAnsi="Trebuchet MS" w:cs="Trebuchet MS"/>
          <w:b/>
          <w:sz w:val="24"/>
          <w:szCs w:val="24"/>
        </w:rPr>
        <w:t xml:space="preserve">IV) </w:t>
      </w:r>
      <w:r>
        <w:rPr>
          <w:rFonts w:ascii="Trebuchet MS" w:eastAsia="Trebuchet MS" w:hAnsi="Trebuchet MS" w:cs="Trebuchet MS"/>
          <w:b/>
          <w:spacing w:val="1"/>
          <w:sz w:val="24"/>
          <w:szCs w:val="24"/>
        </w:rPr>
        <w:t>Mo</w:t>
      </w:r>
      <w:r>
        <w:rPr>
          <w:rFonts w:ascii="Trebuchet MS" w:eastAsia="Trebuchet MS" w:hAnsi="Trebuchet MS" w:cs="Trebuchet MS"/>
          <w:b/>
          <w:sz w:val="24"/>
          <w:szCs w:val="24"/>
        </w:rPr>
        <w:t>d</w:t>
      </w:r>
      <w:r>
        <w:rPr>
          <w:rFonts w:ascii="Trebuchet MS" w:eastAsia="Trebuchet MS" w:hAnsi="Trebuchet MS" w:cs="Trebuchet MS"/>
          <w:b/>
          <w:spacing w:val="-1"/>
          <w:sz w:val="24"/>
          <w:szCs w:val="24"/>
        </w:rPr>
        <w:t>el</w:t>
      </w:r>
      <w:r>
        <w:rPr>
          <w:rFonts w:ascii="Trebuchet MS" w:eastAsia="Trebuchet MS" w:hAnsi="Trebuchet MS" w:cs="Trebuchet MS"/>
          <w:b/>
          <w:sz w:val="24"/>
          <w:szCs w:val="24"/>
        </w:rPr>
        <w:t>ing</w:t>
      </w:r>
    </w:p>
    <w:p w14:paraId="2060A95A" w14:textId="77777777" w:rsidR="00B87611" w:rsidRDefault="00963546">
      <w:pPr>
        <w:spacing w:before="2"/>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z w:val="24"/>
          <w:szCs w:val="24"/>
        </w:rPr>
        <w:t>ML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z w:val="24"/>
          <w:szCs w:val="24"/>
        </w:rPr>
        <w:t>ms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9</w:t>
      </w:r>
      <w:r>
        <w:rPr>
          <w:rFonts w:ascii="Trebuchet MS" w:eastAsia="Trebuchet MS" w:hAnsi="Trebuchet MS" w:cs="Trebuchet MS"/>
          <w:sz w:val="24"/>
          <w:szCs w:val="24"/>
        </w:rPr>
        <w:t>)</w:t>
      </w:r>
    </w:p>
    <w:p w14:paraId="374D92C6"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RD</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&amp; N</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F</w:t>
      </w:r>
      <w:r>
        <w:rPr>
          <w:rFonts w:ascii="Trebuchet MS" w:eastAsia="Trebuchet MS" w:hAnsi="Trebuchet MS" w:cs="Trebuchet MS"/>
          <w:sz w:val="24"/>
          <w:szCs w:val="24"/>
        </w:rPr>
        <w:t>) f</w:t>
      </w:r>
      <w:r>
        <w:rPr>
          <w:rFonts w:ascii="Trebuchet MS" w:eastAsia="Trebuchet MS" w:hAnsi="Trebuchet MS" w:cs="Trebuchet MS"/>
          <w:spacing w:val="1"/>
          <w:sz w:val="24"/>
          <w:szCs w:val="24"/>
        </w:rPr>
        <w:t>o</w:t>
      </w:r>
      <w:r>
        <w:rPr>
          <w:rFonts w:ascii="Trebuchet MS" w:eastAsia="Trebuchet MS" w:hAnsi="Trebuchet MS" w:cs="Trebuchet MS"/>
          <w:sz w:val="24"/>
          <w:szCs w:val="24"/>
        </w:rPr>
        <w:t>r d</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y)</w:t>
      </w:r>
    </w:p>
    <w:p w14:paraId="36048ECC" w14:textId="77777777" w:rsidR="00B87611" w:rsidRDefault="00963546">
      <w:pPr>
        <w:spacing w:line="260" w:lineRule="exact"/>
        <w:ind w:left="100" w:right="4163"/>
        <w:jc w:val="both"/>
        <w:rPr>
          <w:rFonts w:ascii="Trebuchet MS" w:eastAsia="Trebuchet MS" w:hAnsi="Trebuchet MS" w:cs="Trebuchet MS"/>
          <w:sz w:val="24"/>
          <w:szCs w:val="24"/>
        </w:rPr>
      </w:pPr>
      <w:r>
        <w:rPr>
          <w:rFonts w:ascii="Trebuchet MS" w:eastAsia="Trebuchet MS" w:hAnsi="Trebuchet MS" w:cs="Trebuchet MS"/>
          <w:b/>
          <w:sz w:val="24"/>
          <w:szCs w:val="24"/>
        </w:rPr>
        <w:t>ER</w:t>
      </w:r>
      <w:r>
        <w:rPr>
          <w:rFonts w:ascii="Trebuchet MS" w:eastAsia="Trebuchet MS" w:hAnsi="Trebuchet MS" w:cs="Trebuchet MS"/>
          <w:b/>
          <w:spacing w:val="-1"/>
          <w:sz w:val="24"/>
          <w:szCs w:val="24"/>
        </w:rPr>
        <w:t>D</w:t>
      </w:r>
      <w:r>
        <w:rPr>
          <w:rFonts w:ascii="Trebuchet MS" w:eastAsia="Trebuchet MS" w:hAnsi="Trebuchet MS" w:cs="Trebuchet MS"/>
          <w:b/>
          <w:sz w:val="24"/>
          <w:szCs w:val="24"/>
        </w:rPr>
        <w:t>s (O</w:t>
      </w:r>
      <w:r>
        <w:rPr>
          <w:rFonts w:ascii="Trebuchet MS" w:eastAsia="Trebuchet MS" w:hAnsi="Trebuchet MS" w:cs="Trebuchet MS"/>
          <w:b/>
          <w:spacing w:val="-1"/>
          <w:sz w:val="24"/>
          <w:szCs w:val="24"/>
        </w:rPr>
        <w:t>p</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na</w:t>
      </w:r>
      <w:r>
        <w:rPr>
          <w:rFonts w:ascii="Trebuchet MS" w:eastAsia="Trebuchet MS" w:hAnsi="Trebuchet MS" w:cs="Trebuchet MS"/>
          <w:b/>
          <w:spacing w:val="-2"/>
          <w:sz w:val="24"/>
          <w:szCs w:val="24"/>
        </w:rPr>
        <w:t>l</w:t>
      </w:r>
      <w:r>
        <w:rPr>
          <w:rFonts w:ascii="Trebuchet MS" w:eastAsia="Trebuchet MS" w:hAnsi="Trebuchet MS" w:cs="Trebuchet MS"/>
          <w:b/>
          <w:sz w:val="24"/>
          <w:szCs w:val="24"/>
        </w:rPr>
        <w:t>, d</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ci</w:t>
      </w:r>
      <w:r>
        <w:rPr>
          <w:rFonts w:ascii="Trebuchet MS" w:eastAsia="Trebuchet MS" w:hAnsi="Trebuchet MS" w:cs="Trebuchet MS"/>
          <w:b/>
          <w:spacing w:val="2"/>
          <w:sz w:val="24"/>
          <w:szCs w:val="24"/>
        </w:rPr>
        <w:t>d</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in consu</w:t>
      </w:r>
      <w:r>
        <w:rPr>
          <w:rFonts w:ascii="Trebuchet MS" w:eastAsia="Trebuchet MS" w:hAnsi="Trebuchet MS" w:cs="Trebuchet MS"/>
          <w:b/>
          <w:spacing w:val="-1"/>
          <w:sz w:val="24"/>
          <w:szCs w:val="24"/>
        </w:rPr>
        <w:t>l</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ati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 xml:space="preserve">n </w:t>
      </w:r>
      <w:r>
        <w:rPr>
          <w:rFonts w:ascii="Trebuchet MS" w:eastAsia="Trebuchet MS" w:hAnsi="Trebuchet MS" w:cs="Trebuchet MS"/>
          <w:b/>
          <w:spacing w:val="-1"/>
          <w:sz w:val="24"/>
          <w:szCs w:val="24"/>
        </w:rPr>
        <w:t>w</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 xml:space="preserve">h </w:t>
      </w:r>
      <w:r>
        <w:rPr>
          <w:rFonts w:ascii="Trebuchet MS" w:eastAsia="Trebuchet MS" w:hAnsi="Trebuchet MS" w:cs="Trebuchet MS"/>
          <w:b/>
          <w:spacing w:val="-1"/>
          <w:sz w:val="24"/>
          <w:szCs w:val="24"/>
        </w:rPr>
        <w:t>g</w:t>
      </w:r>
      <w:r>
        <w:rPr>
          <w:rFonts w:ascii="Trebuchet MS" w:eastAsia="Trebuchet MS" w:hAnsi="Trebuchet MS" w:cs="Trebuchet MS"/>
          <w:b/>
          <w:sz w:val="24"/>
          <w:szCs w:val="24"/>
        </w:rPr>
        <w:t>uid</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w:t>
      </w:r>
    </w:p>
    <w:p w14:paraId="67E6EBEB" w14:textId="77777777" w:rsidR="00B87611" w:rsidRDefault="00963546">
      <w:pPr>
        <w:spacing w:before="2" w:line="260" w:lineRule="exact"/>
        <w:ind w:left="100" w:right="79" w:firstLine="720"/>
        <w:rPr>
          <w:rFonts w:ascii="Trebuchet MS" w:eastAsia="Trebuchet MS" w:hAnsi="Trebuchet MS" w:cs="Trebuchet MS"/>
          <w:sz w:val="24"/>
          <w:szCs w:val="24"/>
        </w:rPr>
      </w:pPr>
      <w:r>
        <w:rPr>
          <w:rFonts w:ascii="Trebuchet MS" w:eastAsia="Trebuchet MS" w:hAnsi="Trebuchet MS" w:cs="Trebuchet MS"/>
          <w:sz w:val="24"/>
          <w:szCs w:val="24"/>
        </w:rPr>
        <w:t>·</w:t>
      </w:r>
      <w:r>
        <w:rPr>
          <w:rFonts w:ascii="Trebuchet MS" w:eastAsia="Trebuchet MS" w:hAnsi="Trebuchet MS" w:cs="Trebuchet MS"/>
          <w:spacing w:val="41"/>
          <w:sz w:val="24"/>
          <w:szCs w:val="24"/>
        </w:rPr>
        <w:t xml:space="preserve"> </w:t>
      </w:r>
      <w:r>
        <w:rPr>
          <w:rFonts w:ascii="Trebuchet MS" w:eastAsia="Trebuchet MS" w:hAnsi="Trebuchet MS" w:cs="Trebuchet MS"/>
          <w:sz w:val="24"/>
          <w:szCs w:val="24"/>
        </w:rPr>
        <w:t>The</w:t>
      </w:r>
      <w:r>
        <w:rPr>
          <w:rFonts w:ascii="Trebuchet MS" w:eastAsia="Trebuchet MS" w:hAnsi="Trebuchet MS" w:cs="Trebuchet MS"/>
          <w:spacing w:val="39"/>
          <w:sz w:val="24"/>
          <w:szCs w:val="24"/>
        </w:rPr>
        <w:t xml:space="preserve"> </w:t>
      </w:r>
      <w:r>
        <w:rPr>
          <w:rFonts w:ascii="Trebuchet MS" w:eastAsia="Trebuchet MS" w:hAnsi="Trebuchet MS" w:cs="Trebuchet MS"/>
          <w:sz w:val="24"/>
          <w:szCs w:val="24"/>
        </w:rPr>
        <w:t>gro</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38"/>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w</w:t>
      </w:r>
      <w:r>
        <w:rPr>
          <w:rFonts w:ascii="Trebuchet MS" w:eastAsia="Trebuchet MS" w:hAnsi="Trebuchet MS" w:cs="Trebuchet MS"/>
          <w:spacing w:val="39"/>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41"/>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RD</w:t>
      </w:r>
      <w:r>
        <w:rPr>
          <w:rFonts w:ascii="Trebuchet MS" w:eastAsia="Trebuchet MS" w:hAnsi="Trebuchet MS" w:cs="Trebuchet MS"/>
          <w:spacing w:val="39"/>
          <w:sz w:val="24"/>
          <w:szCs w:val="24"/>
        </w:rPr>
        <w:t xml:space="preserve"> </w:t>
      </w:r>
      <w:r>
        <w:rPr>
          <w:rFonts w:ascii="Trebuchet MS" w:eastAsia="Trebuchet MS" w:hAnsi="Trebuchet MS" w:cs="Trebuchet MS"/>
          <w:spacing w:val="-2"/>
          <w:sz w:val="24"/>
          <w:szCs w:val="24"/>
        </w:rPr>
        <w:t>(</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37"/>
          <w:sz w:val="24"/>
          <w:szCs w:val="24"/>
        </w:rPr>
        <w:t xml:space="preserve"> </w:t>
      </w:r>
      <w:r>
        <w:rPr>
          <w:rFonts w:ascii="Trebuchet MS" w:eastAsia="Trebuchet MS" w:hAnsi="Trebuchet MS" w:cs="Trebuchet MS"/>
          <w:sz w:val="24"/>
          <w:szCs w:val="24"/>
        </w:rPr>
        <w:t>Rela</w:t>
      </w:r>
      <w:r>
        <w:rPr>
          <w:rFonts w:ascii="Trebuchet MS" w:eastAsia="Trebuchet MS" w:hAnsi="Trebuchet MS" w:cs="Trebuchet MS"/>
          <w:spacing w:val="1"/>
          <w:sz w:val="24"/>
          <w:szCs w:val="24"/>
        </w:rPr>
        <w:t>ti</w:t>
      </w:r>
      <w:r>
        <w:rPr>
          <w:rFonts w:ascii="Trebuchet MS" w:eastAsia="Trebuchet MS" w:hAnsi="Trebuchet MS" w:cs="Trebuchet MS"/>
          <w:spacing w:val="5"/>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hi</w:t>
      </w:r>
      <w:r>
        <w:rPr>
          <w:rFonts w:ascii="Trebuchet MS" w:eastAsia="Trebuchet MS" w:hAnsi="Trebuchet MS" w:cs="Trebuchet MS"/>
          <w:sz w:val="24"/>
          <w:szCs w:val="24"/>
        </w:rPr>
        <w:t>p</w:t>
      </w:r>
      <w:r>
        <w:rPr>
          <w:rFonts w:ascii="Trebuchet MS" w:eastAsia="Trebuchet MS" w:hAnsi="Trebuchet MS" w:cs="Trebuchet MS"/>
          <w:spacing w:val="38"/>
          <w:sz w:val="24"/>
          <w:szCs w:val="24"/>
        </w:rPr>
        <w:t xml:space="preserve"> </w:t>
      </w:r>
      <w:r>
        <w:rPr>
          <w:rFonts w:ascii="Trebuchet MS" w:eastAsia="Trebuchet MS" w:hAnsi="Trebuchet MS" w:cs="Trebuchet MS"/>
          <w:sz w:val="24"/>
          <w:szCs w:val="24"/>
        </w:rPr>
        <w:t>Di</w:t>
      </w:r>
      <w:r>
        <w:rPr>
          <w:rFonts w:ascii="Trebuchet MS" w:eastAsia="Trebuchet MS" w:hAnsi="Trebuchet MS" w:cs="Trebuchet MS"/>
          <w:spacing w:val="1"/>
          <w:sz w:val="24"/>
          <w:szCs w:val="24"/>
        </w:rPr>
        <w:t>a</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38"/>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40"/>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39"/>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z w:val="24"/>
          <w:szCs w:val="24"/>
        </w:rPr>
        <w:t>. (T</w:t>
      </w:r>
      <w:r>
        <w:rPr>
          <w:rFonts w:ascii="Trebuchet MS" w:eastAsia="Trebuchet MS" w:hAnsi="Trebuchet MS" w:cs="Trebuchet MS"/>
          <w:spacing w:val="1"/>
          <w:sz w:val="24"/>
          <w:szCs w:val="24"/>
        </w:rPr>
        <w:t>hi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d </w:t>
      </w:r>
      <w:r>
        <w:rPr>
          <w:rFonts w:ascii="Trebuchet MS" w:eastAsia="Trebuchet MS" w:hAnsi="Trebuchet MS" w:cs="Trebuchet MS"/>
          <w:spacing w:val="6"/>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j</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 xml:space="preserve">h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a</w:t>
      </w:r>
      <w:r>
        <w:rPr>
          <w:rFonts w:ascii="Trebuchet MS" w:eastAsia="Trebuchet MS" w:hAnsi="Trebuchet MS" w:cs="Trebuchet MS"/>
          <w:sz w:val="24"/>
          <w:szCs w:val="24"/>
        </w:rPr>
        <w:t>rd</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&amp; II)</w:t>
      </w:r>
    </w:p>
    <w:p w14:paraId="20F57EF9"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7"/>
          <w:sz w:val="24"/>
          <w:szCs w:val="24"/>
        </w:rPr>
        <w:t xml:space="preserve"> </w:t>
      </w:r>
      <w:r>
        <w:rPr>
          <w:rFonts w:ascii="Trebuchet MS" w:eastAsia="Trebuchet MS" w:hAnsi="Trebuchet MS" w:cs="Trebuchet MS"/>
          <w:sz w:val="24"/>
          <w:szCs w:val="24"/>
        </w:rPr>
        <w:t xml:space="preserve">The </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RD </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6"/>
          <w:sz w:val="24"/>
          <w:szCs w:val="24"/>
        </w:rPr>
        <w:t xml:space="preserve"> </w:t>
      </w:r>
      <w:r>
        <w:rPr>
          <w:rFonts w:ascii="Trebuchet MS" w:eastAsia="Trebuchet MS" w:hAnsi="Trebuchet MS" w:cs="Trebuchet MS"/>
          <w:sz w:val="24"/>
          <w:szCs w:val="24"/>
        </w:rPr>
        <w:t>ge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tin</w:t>
      </w:r>
      <w:r>
        <w:rPr>
          <w:rFonts w:ascii="Trebuchet MS" w:eastAsia="Trebuchet MS" w:hAnsi="Trebuchet MS" w:cs="Trebuchet MS"/>
          <w:sz w:val="24"/>
          <w:szCs w:val="24"/>
        </w:rPr>
        <w:t xml:space="preserve">g </w:t>
      </w:r>
      <w:r>
        <w:rPr>
          <w:rFonts w:ascii="Trebuchet MS" w:eastAsia="Trebuchet MS" w:hAnsi="Trebuchet MS" w:cs="Trebuchet MS"/>
          <w:spacing w:val="16"/>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7"/>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b</w:t>
      </w:r>
      <w:r>
        <w:rPr>
          <w:rFonts w:ascii="Trebuchet MS" w:eastAsia="Trebuchet MS" w:hAnsi="Trebuchet MS" w:cs="Trebuchet MS"/>
          <w:sz w:val="24"/>
          <w:szCs w:val="24"/>
        </w:rPr>
        <w:t xml:space="preserve">y </w:t>
      </w:r>
      <w:r>
        <w:rPr>
          <w:rFonts w:ascii="Trebuchet MS" w:eastAsia="Trebuchet MS" w:hAnsi="Trebuchet MS" w:cs="Trebuchet MS"/>
          <w:spacing w:val="15"/>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z w:val="24"/>
          <w:szCs w:val="24"/>
        </w:rPr>
        <w:t xml:space="preserve">ry </w:t>
      </w:r>
      <w:r>
        <w:rPr>
          <w:rFonts w:ascii="Trebuchet MS" w:eastAsia="Trebuchet MS" w:hAnsi="Trebuchet MS" w:cs="Trebuchet MS"/>
          <w:spacing w:val="16"/>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unn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g) </w:t>
      </w:r>
      <w:r>
        <w:rPr>
          <w:rFonts w:ascii="Trebuchet MS" w:eastAsia="Trebuchet MS" w:hAnsi="Trebuchet MS" w:cs="Trebuchet MS"/>
          <w:spacing w:val="16"/>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d </w:t>
      </w:r>
      <w:r>
        <w:rPr>
          <w:rFonts w:ascii="Trebuchet MS" w:eastAsia="Trebuchet MS" w:hAnsi="Trebuchet MS" w:cs="Trebuchet MS"/>
          <w:spacing w:val="17"/>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 xml:space="preserve">e </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ana</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
          <w:sz w:val="24"/>
          <w:szCs w:val="24"/>
        </w:rPr>
        <w:t>z</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7"/>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p>
    <w:p w14:paraId="0514DFD1" w14:textId="77777777" w:rsidR="00B87611" w:rsidRDefault="00963546">
      <w:pPr>
        <w:ind w:left="100" w:right="5199"/>
        <w:jc w:val="both"/>
        <w:rPr>
          <w:rFonts w:ascii="Trebuchet MS" w:eastAsia="Trebuchet MS" w:hAnsi="Trebuchet MS" w:cs="Trebuchet MS"/>
          <w:sz w:val="24"/>
          <w:szCs w:val="24"/>
        </w:rPr>
      </w:pP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s     </w:t>
      </w:r>
      <w:r>
        <w:rPr>
          <w:rFonts w:ascii="Trebuchet MS" w:eastAsia="Trebuchet MS" w:hAnsi="Trebuchet MS" w:cs="Trebuchet MS"/>
          <w:spacing w:val="64"/>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m </w:t>
      </w:r>
      <w:r>
        <w:rPr>
          <w:rFonts w:ascii="Trebuchet MS" w:eastAsia="Trebuchet MS" w:hAnsi="Trebuchet MS" w:cs="Trebuchet MS"/>
          <w:spacing w:val="1"/>
          <w:sz w:val="24"/>
          <w:szCs w:val="24"/>
        </w:rPr>
        <w:t>an</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z w:val="24"/>
          <w:szCs w:val="24"/>
        </w:rPr>
        <w:t>t of 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p>
    <w:p w14:paraId="0CDB01BD"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ERD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u</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d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d</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i</w:t>
      </w:r>
      <w:r>
        <w:rPr>
          <w:rFonts w:ascii="Trebuchet MS" w:eastAsia="Trebuchet MS" w:hAnsi="Trebuchet MS" w:cs="Trebuchet MS"/>
          <w:sz w:val="24"/>
          <w:szCs w:val="24"/>
        </w:rPr>
        <w:t>n a p</w:t>
      </w:r>
      <w:r>
        <w:rPr>
          <w:rFonts w:ascii="Trebuchet MS" w:eastAsia="Trebuchet MS" w:hAnsi="Trebuchet MS" w:cs="Trebuchet MS"/>
          <w:spacing w:val="-2"/>
          <w:sz w:val="24"/>
          <w:szCs w:val="24"/>
        </w:rPr>
        <w:t>r</w:t>
      </w:r>
      <w:r>
        <w:rPr>
          <w:rFonts w:ascii="Trebuchet MS" w:eastAsia="Trebuchet MS" w:hAnsi="Trebuchet MS" w:cs="Trebuchet MS"/>
          <w:spacing w:val="7"/>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3"/>
          <w:sz w:val="24"/>
          <w:szCs w:val="24"/>
        </w:rPr>
        <w:t>f</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p>
    <w:p w14:paraId="48DE5499"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position w:val="-1"/>
          <w:sz w:val="24"/>
          <w:szCs w:val="24"/>
        </w:rPr>
        <w:t>· T</w:t>
      </w:r>
      <w:r>
        <w:rPr>
          <w:rFonts w:ascii="Trebuchet MS" w:eastAsia="Trebuchet MS" w:hAnsi="Trebuchet MS" w:cs="Trebuchet MS"/>
          <w:spacing w:val="1"/>
          <w:position w:val="-1"/>
          <w:sz w:val="24"/>
          <w:szCs w:val="24"/>
        </w:rPr>
        <w:t>hi</w:t>
      </w:r>
      <w:r>
        <w:rPr>
          <w:rFonts w:ascii="Trebuchet MS" w:eastAsia="Trebuchet MS" w:hAnsi="Trebuchet MS" w:cs="Trebuchet MS"/>
          <w:position w:val="-1"/>
          <w:sz w:val="24"/>
          <w:szCs w:val="24"/>
        </w:rPr>
        <w:t>s</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 xml:space="preserve">ERD </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s</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to</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be</w:t>
      </w:r>
      <w:r>
        <w:rPr>
          <w:rFonts w:ascii="Trebuchet MS" w:eastAsia="Trebuchet MS" w:hAnsi="Trebuchet MS" w:cs="Trebuchet MS"/>
          <w:spacing w:val="-1"/>
          <w:position w:val="-1"/>
          <w:sz w:val="24"/>
          <w:szCs w:val="24"/>
        </w:rPr>
        <w:t xml:space="preserve"> </w:t>
      </w:r>
      <w:r>
        <w:rPr>
          <w:rFonts w:ascii="Trebuchet MS" w:eastAsia="Trebuchet MS" w:hAnsi="Trebuchet MS" w:cs="Trebuchet MS"/>
          <w:spacing w:val="1"/>
          <w:position w:val="-1"/>
          <w:sz w:val="24"/>
          <w:szCs w:val="24"/>
        </w:rPr>
        <w:t>inc</w:t>
      </w:r>
      <w:r>
        <w:rPr>
          <w:rFonts w:ascii="Trebuchet MS" w:eastAsia="Trebuchet MS" w:hAnsi="Trebuchet MS" w:cs="Trebuchet MS"/>
          <w:spacing w:val="-4"/>
          <w:position w:val="-1"/>
          <w:sz w:val="24"/>
          <w:szCs w:val="24"/>
        </w:rPr>
        <w:t>l</w:t>
      </w:r>
      <w:r>
        <w:rPr>
          <w:rFonts w:ascii="Trebuchet MS" w:eastAsia="Trebuchet MS" w:hAnsi="Trebuchet MS" w:cs="Trebuchet MS"/>
          <w:spacing w:val="1"/>
          <w:position w:val="-1"/>
          <w:sz w:val="24"/>
          <w:szCs w:val="24"/>
        </w:rPr>
        <w:t>u</w:t>
      </w:r>
      <w:r>
        <w:rPr>
          <w:rFonts w:ascii="Trebuchet MS" w:eastAsia="Trebuchet MS" w:hAnsi="Trebuchet MS" w:cs="Trebuchet MS"/>
          <w:position w:val="-1"/>
          <w:sz w:val="24"/>
          <w:szCs w:val="24"/>
        </w:rPr>
        <w:t>d</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d</w:t>
      </w:r>
      <w:r>
        <w:rPr>
          <w:rFonts w:ascii="Trebuchet MS" w:eastAsia="Trebuchet MS" w:hAnsi="Trebuchet MS" w:cs="Trebuchet MS"/>
          <w:spacing w:val="-2"/>
          <w:position w:val="-1"/>
          <w:sz w:val="24"/>
          <w:szCs w:val="24"/>
        </w:rPr>
        <w:t xml:space="preserve"> </w:t>
      </w:r>
      <w:r>
        <w:rPr>
          <w:rFonts w:ascii="Trebuchet MS" w:eastAsia="Trebuchet MS" w:hAnsi="Trebuchet MS" w:cs="Trebuchet MS"/>
          <w:spacing w:val="1"/>
          <w:position w:val="-1"/>
          <w:sz w:val="24"/>
          <w:szCs w:val="24"/>
        </w:rPr>
        <w:t>i</w:t>
      </w:r>
      <w:r>
        <w:rPr>
          <w:rFonts w:ascii="Trebuchet MS" w:eastAsia="Trebuchet MS" w:hAnsi="Trebuchet MS" w:cs="Trebuchet MS"/>
          <w:position w:val="-1"/>
          <w:sz w:val="24"/>
          <w:szCs w:val="24"/>
        </w:rPr>
        <w:t xml:space="preserve">n </w:t>
      </w:r>
      <w:r>
        <w:rPr>
          <w:rFonts w:ascii="Trebuchet MS" w:eastAsia="Trebuchet MS" w:hAnsi="Trebuchet MS" w:cs="Trebuchet MS"/>
          <w:spacing w:val="-2"/>
          <w:position w:val="-1"/>
          <w:sz w:val="24"/>
          <w:szCs w:val="24"/>
        </w:rPr>
        <w:t>t</w:t>
      </w:r>
      <w:r>
        <w:rPr>
          <w:rFonts w:ascii="Trebuchet MS" w:eastAsia="Trebuchet MS" w:hAnsi="Trebuchet MS" w:cs="Trebuchet MS"/>
          <w:spacing w:val="1"/>
          <w:position w:val="-1"/>
          <w:sz w:val="24"/>
          <w:szCs w:val="24"/>
        </w:rPr>
        <w:t>h</w:t>
      </w:r>
      <w:r>
        <w:rPr>
          <w:rFonts w:ascii="Trebuchet MS" w:eastAsia="Trebuchet MS" w:hAnsi="Trebuchet MS" w:cs="Trebuchet MS"/>
          <w:position w:val="-1"/>
          <w:sz w:val="24"/>
          <w:szCs w:val="24"/>
        </w:rPr>
        <w:t>e</w:t>
      </w:r>
      <w:r>
        <w:rPr>
          <w:rFonts w:ascii="Trebuchet MS" w:eastAsia="Trebuchet MS" w:hAnsi="Trebuchet MS" w:cs="Trebuchet MS"/>
          <w:spacing w:val="1"/>
          <w:position w:val="-1"/>
          <w:sz w:val="24"/>
          <w:szCs w:val="24"/>
        </w:rPr>
        <w:t xml:space="preserve"> </w:t>
      </w:r>
      <w:r>
        <w:rPr>
          <w:rFonts w:ascii="Trebuchet MS" w:eastAsia="Trebuchet MS" w:hAnsi="Trebuchet MS" w:cs="Trebuchet MS"/>
          <w:spacing w:val="-1"/>
          <w:position w:val="-1"/>
          <w:sz w:val="24"/>
          <w:szCs w:val="24"/>
        </w:rPr>
        <w:t>Re</w:t>
      </w:r>
      <w:r>
        <w:rPr>
          <w:rFonts w:ascii="Trebuchet MS" w:eastAsia="Trebuchet MS" w:hAnsi="Trebuchet MS" w:cs="Trebuchet MS"/>
          <w:position w:val="-1"/>
          <w:sz w:val="24"/>
          <w:szCs w:val="24"/>
        </w:rPr>
        <w:t>p</w:t>
      </w:r>
      <w:r>
        <w:rPr>
          <w:rFonts w:ascii="Trebuchet MS" w:eastAsia="Trebuchet MS" w:hAnsi="Trebuchet MS" w:cs="Trebuchet MS"/>
          <w:spacing w:val="1"/>
          <w:position w:val="-1"/>
          <w:sz w:val="24"/>
          <w:szCs w:val="24"/>
        </w:rPr>
        <w:t>o</w:t>
      </w:r>
      <w:r>
        <w:rPr>
          <w:rFonts w:ascii="Trebuchet MS" w:eastAsia="Trebuchet MS" w:hAnsi="Trebuchet MS" w:cs="Trebuchet MS"/>
          <w:position w:val="-1"/>
          <w:sz w:val="24"/>
          <w:szCs w:val="24"/>
        </w:rPr>
        <w:t>rt</w:t>
      </w:r>
    </w:p>
    <w:p w14:paraId="1460607B" w14:textId="77777777" w:rsidR="00B87611" w:rsidRDefault="00963546">
      <w:pPr>
        <w:spacing w:before="9"/>
        <w:ind w:left="100"/>
        <w:rPr>
          <w:rFonts w:ascii="Trebuchet MS" w:eastAsia="Trebuchet MS" w:hAnsi="Trebuchet MS" w:cs="Trebuchet MS"/>
          <w:sz w:val="24"/>
          <w:szCs w:val="24"/>
        </w:rPr>
      </w:pPr>
      <w:r>
        <w:rPr>
          <w:rFonts w:ascii="Trebuchet MS" w:eastAsia="Trebuchet MS" w:hAnsi="Trebuchet MS" w:cs="Trebuchet MS"/>
          <w:b/>
          <w:sz w:val="24"/>
          <w:szCs w:val="24"/>
        </w:rPr>
        <w:t>IF</w:t>
      </w:r>
    </w:p>
    <w:p w14:paraId="5061FB91" w14:textId="77777777" w:rsidR="00B87611" w:rsidRDefault="00963546">
      <w:pPr>
        <w:spacing w:line="260" w:lineRule="exact"/>
        <w:ind w:left="100"/>
        <w:rPr>
          <w:rFonts w:ascii="Trebuchet MS" w:eastAsia="Trebuchet MS" w:hAnsi="Trebuchet MS" w:cs="Trebuchet MS"/>
          <w:sz w:val="24"/>
          <w:szCs w:val="24"/>
        </w:rPr>
      </w:pPr>
      <w:r>
        <w:rPr>
          <w:rFonts w:ascii="Trebuchet MS" w:eastAsia="Trebuchet MS" w:hAnsi="Trebuchet MS" w:cs="Trebuchet MS"/>
          <w:sz w:val="24"/>
          <w:szCs w:val="24"/>
        </w:rPr>
        <w:t>The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1"/>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p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 fo</w:t>
      </w:r>
      <w:r>
        <w:rPr>
          <w:rFonts w:ascii="Trebuchet MS" w:eastAsia="Trebuchet MS" w:hAnsi="Trebuchet MS" w:cs="Trebuchet MS"/>
          <w:spacing w:val="-1"/>
          <w:sz w:val="24"/>
          <w:szCs w:val="24"/>
        </w:rPr>
        <w:t>ll</w:t>
      </w:r>
      <w:r>
        <w:rPr>
          <w:rFonts w:ascii="Trebuchet MS" w:eastAsia="Trebuchet MS" w:hAnsi="Trebuchet MS" w:cs="Trebuchet MS"/>
          <w:sz w:val="24"/>
          <w:szCs w:val="24"/>
        </w:rPr>
        <w:t>ow</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“O</w:t>
      </w:r>
      <w:r>
        <w:rPr>
          <w:rFonts w:ascii="Trebuchet MS" w:eastAsia="Trebuchet MS" w:hAnsi="Trebuchet MS" w:cs="Trebuchet MS"/>
          <w:sz w:val="24"/>
          <w:szCs w:val="24"/>
        </w:rPr>
        <w:t>bj</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ie</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w:t>
      </w:r>
      <w:r>
        <w:rPr>
          <w:rFonts w:ascii="Trebuchet MS" w:eastAsia="Trebuchet MS" w:hAnsi="Trebuchet MS" w:cs="Trebuchet MS"/>
          <w:sz w:val="24"/>
          <w:szCs w:val="24"/>
        </w:rPr>
        <w:t>Ap</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h f</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hei</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14:paraId="59FCBBF2" w14:textId="77777777" w:rsidR="00B87611" w:rsidRDefault="00963546">
      <w:pPr>
        <w:spacing w:line="260" w:lineRule="exact"/>
        <w:ind w:left="100"/>
        <w:rPr>
          <w:rFonts w:ascii="Trebuchet MS" w:eastAsia="Trebuchet MS" w:hAnsi="Trebuchet MS" w:cs="Trebuchet MS"/>
          <w:sz w:val="24"/>
          <w:szCs w:val="24"/>
        </w:rPr>
      </w:pPr>
      <w:r>
        <w:rPr>
          <w:rFonts w:ascii="Trebuchet MS" w:eastAsia="Trebuchet MS" w:hAnsi="Trebuchet MS" w:cs="Trebuchet MS"/>
          <w:b/>
          <w:position w:val="-1"/>
          <w:sz w:val="24"/>
          <w:szCs w:val="24"/>
        </w:rPr>
        <w:t>T</w:t>
      </w:r>
      <w:r>
        <w:rPr>
          <w:rFonts w:ascii="Trebuchet MS" w:eastAsia="Trebuchet MS" w:hAnsi="Trebuchet MS" w:cs="Trebuchet MS"/>
          <w:b/>
          <w:spacing w:val="-1"/>
          <w:position w:val="-1"/>
          <w:sz w:val="24"/>
          <w:szCs w:val="24"/>
        </w:rPr>
        <w:t>H</w:t>
      </w:r>
      <w:r>
        <w:rPr>
          <w:rFonts w:ascii="Trebuchet MS" w:eastAsia="Trebuchet MS" w:hAnsi="Trebuchet MS" w:cs="Trebuchet MS"/>
          <w:b/>
          <w:position w:val="-1"/>
          <w:sz w:val="24"/>
          <w:szCs w:val="24"/>
        </w:rPr>
        <w:t>EN</w:t>
      </w:r>
    </w:p>
    <w:p w14:paraId="4FC31DB0" w14:textId="77777777" w:rsidR="00B87611" w:rsidRDefault="00963546">
      <w:pPr>
        <w:spacing w:before="10" w:line="260" w:lineRule="exact"/>
        <w:ind w:left="100" w:right="88" w:firstLine="720"/>
        <w:rPr>
          <w:rFonts w:ascii="Trebuchet MS" w:eastAsia="Trebuchet MS" w:hAnsi="Trebuchet MS" w:cs="Trebuchet MS"/>
          <w:sz w:val="24"/>
          <w:szCs w:val="24"/>
        </w:rPr>
      </w:pPr>
      <w:r>
        <w:rPr>
          <w:rFonts w:ascii="Trebuchet MS" w:eastAsia="Trebuchet MS" w:hAnsi="Trebuchet MS" w:cs="Trebuchet MS"/>
          <w:sz w:val="24"/>
          <w:szCs w:val="24"/>
        </w:rPr>
        <w:t>·</w:t>
      </w:r>
      <w:r>
        <w:rPr>
          <w:rFonts w:ascii="Trebuchet MS" w:eastAsia="Trebuchet MS" w:hAnsi="Trebuchet MS" w:cs="Trebuchet MS"/>
          <w:spacing w:val="19"/>
          <w:sz w:val="24"/>
          <w:szCs w:val="24"/>
        </w:rPr>
        <w:t xml:space="preserve"> </w:t>
      </w:r>
      <w:r>
        <w:rPr>
          <w:rFonts w:ascii="Trebuchet MS" w:eastAsia="Trebuchet MS" w:hAnsi="Trebuchet MS" w:cs="Trebuchet MS"/>
          <w:sz w:val="24"/>
          <w:szCs w:val="24"/>
        </w:rPr>
        <w:t>The</w:t>
      </w:r>
      <w:r>
        <w:rPr>
          <w:rFonts w:ascii="Trebuchet MS" w:eastAsia="Trebuchet MS" w:hAnsi="Trebuchet MS" w:cs="Trebuchet MS"/>
          <w:spacing w:val="20"/>
          <w:sz w:val="24"/>
          <w:szCs w:val="24"/>
        </w:rPr>
        <w:t xml:space="preserve"> </w:t>
      </w:r>
      <w:r>
        <w:rPr>
          <w:rFonts w:ascii="Trebuchet MS" w:eastAsia="Trebuchet MS" w:hAnsi="Trebuchet MS" w:cs="Trebuchet MS"/>
          <w:sz w:val="24"/>
          <w:szCs w:val="24"/>
        </w:rPr>
        <w:t>gro</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19"/>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8"/>
          <w:sz w:val="24"/>
          <w:szCs w:val="24"/>
        </w:rPr>
        <w:t xml:space="preserve"> </w:t>
      </w:r>
      <w:r>
        <w:rPr>
          <w:rFonts w:ascii="Trebuchet MS" w:eastAsia="Trebuchet MS" w:hAnsi="Trebuchet MS" w:cs="Trebuchet MS"/>
          <w:sz w:val="24"/>
          <w:szCs w:val="24"/>
        </w:rPr>
        <w:t>UML</w:t>
      </w:r>
      <w:r>
        <w:rPr>
          <w:rFonts w:ascii="Trebuchet MS" w:eastAsia="Trebuchet MS" w:hAnsi="Trebuchet MS" w:cs="Trebuchet MS"/>
          <w:spacing w:val="19"/>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1"/>
          <w:sz w:val="24"/>
          <w:szCs w:val="24"/>
        </w:rPr>
        <w:t>Uni</w:t>
      </w:r>
      <w:r>
        <w:rPr>
          <w:rFonts w:ascii="Trebuchet MS" w:eastAsia="Trebuchet MS" w:hAnsi="Trebuchet MS" w:cs="Trebuchet MS"/>
          <w:sz w:val="24"/>
          <w:szCs w:val="24"/>
        </w:rPr>
        <w:t>f</w:t>
      </w:r>
      <w:r>
        <w:rPr>
          <w:rFonts w:ascii="Trebuchet MS" w:eastAsia="Trebuchet MS" w:hAnsi="Trebuchet MS" w:cs="Trebuchet MS"/>
          <w:spacing w:val="-1"/>
          <w:sz w:val="24"/>
          <w:szCs w:val="24"/>
        </w:rPr>
        <w:t>ie</w:t>
      </w:r>
      <w:r>
        <w:rPr>
          <w:rFonts w:ascii="Trebuchet MS" w:eastAsia="Trebuchet MS" w:hAnsi="Trebuchet MS" w:cs="Trebuchet MS"/>
          <w:sz w:val="24"/>
          <w:szCs w:val="24"/>
        </w:rPr>
        <w:t>d</w:t>
      </w:r>
      <w:r>
        <w:rPr>
          <w:rFonts w:ascii="Trebuchet MS" w:eastAsia="Trebuchet MS" w:hAnsi="Trebuchet MS" w:cs="Trebuchet MS"/>
          <w:spacing w:val="19"/>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18"/>
          <w:sz w:val="24"/>
          <w:szCs w:val="24"/>
        </w:rPr>
        <w:t xml:space="preserve"> </w:t>
      </w:r>
      <w:r>
        <w:rPr>
          <w:rFonts w:ascii="Trebuchet MS" w:eastAsia="Trebuchet MS" w:hAnsi="Trebuchet MS" w:cs="Trebuchet MS"/>
          <w:spacing w:val="-2"/>
          <w:sz w:val="24"/>
          <w:szCs w:val="24"/>
        </w:rPr>
        <w:t>L</w:t>
      </w:r>
      <w:r>
        <w:rPr>
          <w:rFonts w:ascii="Trebuchet MS" w:eastAsia="Trebuchet MS" w:hAnsi="Trebuchet MS" w:cs="Trebuchet MS"/>
          <w:spacing w:val="1"/>
          <w:sz w:val="24"/>
          <w:szCs w:val="24"/>
        </w:rPr>
        <w:t>an</w:t>
      </w:r>
      <w:r>
        <w:rPr>
          <w:rFonts w:ascii="Trebuchet MS" w:eastAsia="Trebuchet MS" w:hAnsi="Trebuchet MS" w:cs="Trebuchet MS"/>
          <w:sz w:val="24"/>
          <w:szCs w:val="24"/>
        </w:rPr>
        <w:t>g</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a</w:t>
      </w:r>
      <w:r>
        <w:rPr>
          <w:rFonts w:ascii="Trebuchet MS" w:eastAsia="Trebuchet MS" w:hAnsi="Trebuchet MS" w:cs="Trebuchet MS"/>
          <w:sz w:val="24"/>
          <w:szCs w:val="24"/>
        </w:rPr>
        <w:t>ge)</w:t>
      </w:r>
      <w:r>
        <w:rPr>
          <w:rFonts w:ascii="Trebuchet MS" w:eastAsia="Trebuchet MS" w:hAnsi="Trebuchet MS" w:cs="Trebuchet MS"/>
          <w:spacing w:val="17"/>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ia</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z w:val="24"/>
          <w:szCs w:val="24"/>
        </w:rPr>
        <w:t>ms</w:t>
      </w:r>
      <w:r>
        <w:rPr>
          <w:rFonts w:ascii="Trebuchet MS" w:eastAsia="Trebuchet MS" w:hAnsi="Trebuchet MS" w:cs="Trebuchet MS"/>
          <w:spacing w:val="18"/>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t</w:t>
      </w:r>
    </w:p>
    <w:p w14:paraId="0B56BC90" w14:textId="77777777" w:rsidR="00B87611" w:rsidRDefault="00963546">
      <w:pPr>
        <w:spacing w:line="260" w:lineRule="exact"/>
        <w:ind w:left="100" w:right="84" w:firstLine="7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e </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ia</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ms </w:t>
      </w:r>
      <w:r>
        <w:rPr>
          <w:rFonts w:ascii="Trebuchet MS" w:eastAsia="Trebuchet MS" w:hAnsi="Trebuchet MS" w:cs="Trebuchet MS"/>
          <w:spacing w:val="1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e </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9"/>
          <w:sz w:val="24"/>
          <w:szCs w:val="24"/>
        </w:rPr>
        <w:t xml:space="preserve"> </w:t>
      </w:r>
      <w:r>
        <w:rPr>
          <w:rFonts w:ascii="Trebuchet MS" w:eastAsia="Trebuchet MS" w:hAnsi="Trebuchet MS" w:cs="Trebuchet MS"/>
          <w:sz w:val="24"/>
          <w:szCs w:val="24"/>
        </w:rPr>
        <w:t xml:space="preserve">be </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9"/>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7"/>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ry </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t </w:t>
      </w:r>
      <w:r>
        <w:rPr>
          <w:rFonts w:ascii="Trebuchet MS" w:eastAsia="Trebuchet MS" w:hAnsi="Trebuchet MS" w:cs="Trebuchet MS"/>
          <w:spacing w:val="9"/>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9"/>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8"/>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rt </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2"/>
          <w:sz w:val="24"/>
          <w:szCs w:val="24"/>
        </w:rPr>
        <w:t>a</w:t>
      </w:r>
      <w:r>
        <w:rPr>
          <w:rFonts w:ascii="Trebuchet MS" w:eastAsia="Trebuchet MS" w:hAnsi="Trebuchet MS" w:cs="Trebuchet MS"/>
          <w:sz w:val="24"/>
          <w:szCs w:val="24"/>
        </w:rPr>
        <w:t xml:space="preserve">s </w:t>
      </w:r>
      <w:r>
        <w:rPr>
          <w:rFonts w:ascii="Trebuchet MS" w:eastAsia="Trebuchet MS" w:hAnsi="Trebuchet MS" w:cs="Trebuchet MS"/>
          <w:spacing w:val="8"/>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 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ent</w:t>
      </w:r>
      <w:r>
        <w:rPr>
          <w:rFonts w:ascii="Trebuchet MS" w:eastAsia="Trebuchet MS" w:hAnsi="Trebuchet MS" w:cs="Trebuchet MS"/>
          <w:sz w:val="24"/>
          <w:szCs w:val="24"/>
        </w:rPr>
        <w:t>s</w:t>
      </w:r>
    </w:p>
    <w:p w14:paraId="198C88B4"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f</w:t>
      </w:r>
      <w:r>
        <w:rPr>
          <w:rFonts w:ascii="Trebuchet MS" w:eastAsia="Trebuchet MS" w:hAnsi="Trebuchet MS" w:cs="Trebuchet MS"/>
          <w:spacing w:val="1"/>
          <w:sz w:val="24"/>
          <w:szCs w:val="24"/>
        </w:rPr>
        <w:t>ina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I</w:t>
      </w:r>
      <w:r>
        <w:rPr>
          <w:rFonts w:ascii="Trebuchet MS" w:eastAsia="Trebuchet MS" w:hAnsi="Trebuchet MS" w:cs="Trebuchet MS"/>
          <w:sz w:val="24"/>
          <w:szCs w:val="24"/>
        </w:rPr>
        <w:t>)</w:t>
      </w:r>
    </w:p>
    <w:p w14:paraId="3F651132" w14:textId="77777777" w:rsidR="00B87611" w:rsidRDefault="00963546">
      <w:pPr>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 be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gur</w:t>
      </w:r>
      <w:r>
        <w:rPr>
          <w:rFonts w:ascii="Trebuchet MS" w:eastAsia="Trebuchet MS" w:hAnsi="Trebuchet MS" w:cs="Trebuchet MS"/>
          <w:spacing w:val="2"/>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ra</w:t>
      </w:r>
      <w:r>
        <w:rPr>
          <w:rFonts w:ascii="Trebuchet MS" w:eastAsia="Trebuchet MS" w:hAnsi="Trebuchet MS" w:cs="Trebuchet MS"/>
          <w:spacing w:val="-1"/>
          <w:sz w:val="24"/>
          <w:szCs w:val="24"/>
        </w:rPr>
        <w:t>w</w:t>
      </w:r>
      <w:r>
        <w:rPr>
          <w:rFonts w:ascii="Trebuchet MS" w:eastAsia="Trebuchet MS" w:hAnsi="Trebuchet MS" w:cs="Trebuchet MS"/>
          <w:sz w:val="24"/>
          <w:szCs w:val="24"/>
        </w:rPr>
        <w:t>n</w:t>
      </w:r>
    </w:p>
    <w:p w14:paraId="235180A9" w14:textId="77777777" w:rsidR="00B87611" w:rsidRDefault="00963546">
      <w:pPr>
        <w:spacing w:before="2"/>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 C</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or</w:t>
      </w:r>
      <w:r>
        <w:rPr>
          <w:rFonts w:ascii="Trebuchet MS" w:eastAsia="Trebuchet MS" w:hAnsi="Trebuchet MS" w:cs="Trebuchet MS"/>
          <w:spacing w:val="-2"/>
          <w:sz w:val="24"/>
          <w:szCs w:val="24"/>
        </w:rPr>
        <w:t>-</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i</w:t>
      </w:r>
      <w:r>
        <w:rPr>
          <w:rFonts w:ascii="Trebuchet MS" w:eastAsia="Trebuchet MS" w:hAnsi="Trebuchet MS" w:cs="Trebuchet MS"/>
          <w:sz w:val="24"/>
          <w:szCs w:val="24"/>
        </w:rPr>
        <w:t>f 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us</w:t>
      </w:r>
      <w:r>
        <w:rPr>
          <w:rFonts w:ascii="Trebuchet MS" w:eastAsia="Trebuchet MS" w:hAnsi="Trebuchet MS" w:cs="Trebuchet MS"/>
          <w:spacing w:val="-2"/>
          <w:sz w:val="24"/>
          <w:szCs w:val="24"/>
        </w:rPr>
        <w:t>e</w:t>
      </w:r>
      <w:r>
        <w:rPr>
          <w:rFonts w:ascii="Trebuchet MS" w:eastAsia="Trebuchet MS" w:hAnsi="Trebuchet MS" w:cs="Trebuchet MS"/>
          <w:sz w:val="24"/>
          <w:szCs w:val="24"/>
        </w:rPr>
        <w:t>d</w:t>
      </w:r>
    </w:p>
    <w:p w14:paraId="08C1908A" w14:textId="051D44D2" w:rsidR="00B87611" w:rsidRDefault="00790719">
      <w:pPr>
        <w:spacing w:before="2" w:line="260" w:lineRule="exact"/>
        <w:ind w:left="100" w:right="79" w:firstLine="720"/>
        <w:rPr>
          <w:rFonts w:ascii="Trebuchet MS" w:eastAsia="Trebuchet MS" w:hAnsi="Trebuchet MS" w:cs="Trebuchet MS"/>
          <w:sz w:val="24"/>
          <w:szCs w:val="24"/>
        </w:rPr>
      </w:pPr>
      <w:r>
        <w:rPr>
          <w:noProof/>
        </w:rPr>
        <mc:AlternateContent>
          <mc:Choice Requires="wpg">
            <w:drawing>
              <wp:anchor distT="0" distB="0" distL="114300" distR="114300" simplePos="0" relativeHeight="251685376" behindDoc="1" locked="0" layoutInCell="1" allowOverlap="1" wp14:anchorId="6AAB241A" wp14:editId="1EB79D61">
                <wp:simplePos x="0" y="0"/>
                <wp:positionH relativeFrom="page">
                  <wp:posOffset>762000</wp:posOffset>
                </wp:positionH>
                <wp:positionV relativeFrom="paragraph">
                  <wp:posOffset>499745</wp:posOffset>
                </wp:positionV>
                <wp:extent cx="6249670" cy="57785"/>
                <wp:effectExtent l="0" t="5715" r="8255" b="3175"/>
                <wp:wrapNone/>
                <wp:docPr id="1981478406"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787"/>
                          <a:chExt cx="9842" cy="91"/>
                        </a:xfrm>
                      </wpg:grpSpPr>
                      <wps:wsp>
                        <wps:cNvPr id="1576976550" name="Freeform 274"/>
                        <wps:cNvSpPr>
                          <a:spLocks/>
                        </wps:cNvSpPr>
                        <wps:spPr bwMode="auto">
                          <a:xfrm>
                            <a:off x="1231" y="818"/>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2976537" name="Freeform 273"/>
                        <wps:cNvSpPr>
                          <a:spLocks/>
                        </wps:cNvSpPr>
                        <wps:spPr bwMode="auto">
                          <a:xfrm>
                            <a:off x="1231" y="87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C02F89" id="Group 272" o:spid="_x0000_s1026" style="position:absolute;margin-left:60pt;margin-top:39.35pt;width:492.1pt;height:4.55pt;z-index:-251631104;mso-position-horizontal-relative:page" coordorigin="1200,787"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">
                <v:shape id="Freeform 274" o:spid="_x0000_s1027" style="position:absolute;left:1231;top:818;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" path="m,l9780,e" filled="f" strokecolor="#612322" strokeweight="3.1pt">
                  <v:path arrowok="t" o:connecttype="custom" o:connectlocs="0,0;9780,0" o:connectangles="0,0"/>
                </v:shape>
                <v:shape id="Freeform 273" o:spid="_x0000_s1028" style="position:absolute;left:1231;top:87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" path="m,l9780,e" filled="f" strokecolor="#612322" strokeweight=".82pt">
                  <v:path arrowok="t" o:connecttype="custom" o:connectlocs="0,0;9780,0" o:connectangles="0,0"/>
                </v:shape>
                <w10:wrap anchorx="page"/>
              </v:group>
            </w:pict>
          </mc:Fallback>
        </mc:AlternateContent>
      </w:r>
      <w:r w:rsidR="00963546">
        <w:rPr>
          <w:rFonts w:ascii="Trebuchet MS" w:eastAsia="Trebuchet MS" w:hAnsi="Trebuchet MS" w:cs="Trebuchet MS"/>
          <w:sz w:val="24"/>
          <w:szCs w:val="24"/>
        </w:rPr>
        <w:t>·</w:t>
      </w:r>
      <w:r w:rsidR="00963546">
        <w:rPr>
          <w:rFonts w:ascii="Trebuchet MS" w:eastAsia="Trebuchet MS" w:hAnsi="Trebuchet MS" w:cs="Trebuchet MS"/>
          <w:spacing w:val="41"/>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x</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en</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s</w:t>
      </w:r>
      <w:r w:rsidR="00963546">
        <w:rPr>
          <w:rFonts w:ascii="Trebuchet MS" w:eastAsia="Trebuchet MS" w:hAnsi="Trebuchet MS" w:cs="Trebuchet MS"/>
          <w:spacing w:val="39"/>
          <w:sz w:val="24"/>
          <w:szCs w:val="24"/>
        </w:rPr>
        <w:t xml:space="preserve"> </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o</w:t>
      </w:r>
      <w:r w:rsidR="00963546">
        <w:rPr>
          <w:rFonts w:ascii="Trebuchet MS" w:eastAsia="Trebuchet MS" w:hAnsi="Trebuchet MS" w:cs="Trebuchet MS"/>
          <w:spacing w:val="38"/>
          <w:sz w:val="24"/>
          <w:szCs w:val="24"/>
        </w:rPr>
        <w:t xml:space="preserve"> </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ia</w:t>
      </w:r>
      <w:r w:rsidR="00963546">
        <w:rPr>
          <w:rFonts w:ascii="Trebuchet MS" w:eastAsia="Trebuchet MS" w:hAnsi="Trebuchet MS" w:cs="Trebuchet MS"/>
          <w:sz w:val="24"/>
          <w:szCs w:val="24"/>
        </w:rPr>
        <w:t>gr</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ms</w:t>
      </w:r>
      <w:r w:rsidR="00963546">
        <w:rPr>
          <w:rFonts w:ascii="Trebuchet MS" w:eastAsia="Trebuchet MS" w:hAnsi="Trebuchet MS" w:cs="Trebuchet MS"/>
          <w:spacing w:val="39"/>
          <w:sz w:val="24"/>
          <w:szCs w:val="24"/>
        </w:rPr>
        <w:t xml:space="preserve"> </w:t>
      </w:r>
      <w:r w:rsidR="00963546">
        <w:rPr>
          <w:rFonts w:ascii="Trebuchet MS" w:eastAsia="Trebuchet MS" w:hAnsi="Trebuchet MS" w:cs="Trebuchet MS"/>
          <w:sz w:val="24"/>
          <w:szCs w:val="24"/>
        </w:rPr>
        <w:t>/</w:t>
      </w:r>
      <w:r w:rsidR="00963546">
        <w:rPr>
          <w:rFonts w:ascii="Trebuchet MS" w:eastAsia="Trebuchet MS" w:hAnsi="Trebuchet MS" w:cs="Trebuchet MS"/>
          <w:spacing w:val="39"/>
          <w:sz w:val="24"/>
          <w:szCs w:val="24"/>
        </w:rPr>
        <w:t xml:space="preserve"> </w:t>
      </w:r>
      <w:r w:rsidR="00963546">
        <w:rPr>
          <w:rFonts w:ascii="Trebuchet MS" w:eastAsia="Trebuchet MS" w:hAnsi="Trebuchet MS" w:cs="Trebuchet MS"/>
          <w:spacing w:val="1"/>
          <w:sz w:val="24"/>
          <w:szCs w:val="24"/>
        </w:rPr>
        <w:t>cu</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to</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za</w:t>
      </w:r>
      <w:r w:rsidR="00963546">
        <w:rPr>
          <w:rFonts w:ascii="Trebuchet MS" w:eastAsia="Trebuchet MS" w:hAnsi="Trebuchet MS" w:cs="Trebuchet MS"/>
          <w:spacing w:val="1"/>
          <w:sz w:val="24"/>
          <w:szCs w:val="24"/>
        </w:rPr>
        <w:t>ti</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s</w:t>
      </w:r>
      <w:r w:rsidR="00963546">
        <w:rPr>
          <w:rFonts w:ascii="Trebuchet MS" w:eastAsia="Trebuchet MS" w:hAnsi="Trebuchet MS" w:cs="Trebuchet MS"/>
          <w:spacing w:val="37"/>
          <w:sz w:val="24"/>
          <w:szCs w:val="24"/>
        </w:rPr>
        <w:t xml:space="preserve"> </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y</w:t>
      </w:r>
      <w:r w:rsidR="00963546">
        <w:rPr>
          <w:rFonts w:ascii="Trebuchet MS" w:eastAsia="Trebuchet MS" w:hAnsi="Trebuchet MS" w:cs="Trebuchet MS"/>
          <w:spacing w:val="39"/>
          <w:sz w:val="24"/>
          <w:szCs w:val="24"/>
        </w:rPr>
        <w:t xml:space="preserve"> </w:t>
      </w:r>
      <w:r w:rsidR="00963546">
        <w:rPr>
          <w:rFonts w:ascii="Trebuchet MS" w:eastAsia="Trebuchet MS" w:hAnsi="Trebuchet MS" w:cs="Trebuchet MS"/>
          <w:sz w:val="24"/>
          <w:szCs w:val="24"/>
        </w:rPr>
        <w:t>be</w:t>
      </w:r>
      <w:r w:rsidR="00963546">
        <w:rPr>
          <w:rFonts w:ascii="Trebuchet MS" w:eastAsia="Trebuchet MS" w:hAnsi="Trebuchet MS" w:cs="Trebuchet MS"/>
          <w:spacing w:val="39"/>
          <w:sz w:val="24"/>
          <w:szCs w:val="24"/>
        </w:rPr>
        <w:t xml:space="preserve"> </w:t>
      </w:r>
      <w:r w:rsidR="00963546">
        <w:rPr>
          <w:rFonts w:ascii="Trebuchet MS" w:eastAsia="Trebuchet MS" w:hAnsi="Trebuchet MS" w:cs="Trebuchet MS"/>
          <w:sz w:val="24"/>
          <w:szCs w:val="24"/>
        </w:rPr>
        <w:t>d</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8"/>
          <w:sz w:val="24"/>
          <w:szCs w:val="24"/>
        </w:rPr>
        <w:t>n</w:t>
      </w:r>
      <w:r w:rsidR="00963546">
        <w:rPr>
          <w:rFonts w:ascii="Trebuchet MS" w:eastAsia="Trebuchet MS" w:hAnsi="Trebuchet MS" w:cs="Trebuchet MS"/>
          <w:sz w:val="24"/>
          <w:szCs w:val="24"/>
        </w:rPr>
        <w:t>e</w:t>
      </w:r>
      <w:r w:rsidR="00963546">
        <w:rPr>
          <w:rFonts w:ascii="Trebuchet MS" w:eastAsia="Trebuchet MS" w:hAnsi="Trebuchet MS" w:cs="Trebuchet MS"/>
          <w:spacing w:val="39"/>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n</w:t>
      </w:r>
      <w:r w:rsidR="00963546">
        <w:rPr>
          <w:rFonts w:ascii="Trebuchet MS" w:eastAsia="Trebuchet MS" w:hAnsi="Trebuchet MS" w:cs="Trebuchet MS"/>
          <w:sz w:val="24"/>
          <w:szCs w:val="24"/>
        </w:rPr>
        <w:t>d</w:t>
      </w:r>
      <w:r w:rsidR="00963546">
        <w:rPr>
          <w:rFonts w:ascii="Trebuchet MS" w:eastAsia="Trebuchet MS" w:hAnsi="Trebuchet MS" w:cs="Trebuchet MS"/>
          <w:spacing w:val="41"/>
          <w:sz w:val="24"/>
          <w:szCs w:val="24"/>
        </w:rPr>
        <w:t xml:space="preserve"> </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p</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en</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d</w:t>
      </w:r>
      <w:r w:rsidR="00963546">
        <w:rPr>
          <w:rFonts w:ascii="Trebuchet MS" w:eastAsia="Trebuchet MS" w:hAnsi="Trebuchet MS" w:cs="Trebuchet MS"/>
          <w:spacing w:val="38"/>
          <w:sz w:val="24"/>
          <w:szCs w:val="24"/>
        </w:rPr>
        <w:t xml:space="preserve"> </w:t>
      </w:r>
      <w:r w:rsidR="00963546">
        <w:rPr>
          <w:rFonts w:ascii="Trebuchet MS" w:eastAsia="Trebuchet MS" w:hAnsi="Trebuchet MS" w:cs="Trebuchet MS"/>
          <w:sz w:val="24"/>
          <w:szCs w:val="24"/>
        </w:rPr>
        <w:t>(</w:t>
      </w:r>
      <w:r w:rsidR="00963546">
        <w:rPr>
          <w:rFonts w:ascii="Trebuchet MS" w:eastAsia="Trebuchet MS" w:hAnsi="Trebuchet MS" w:cs="Trebuchet MS"/>
          <w:spacing w:val="2"/>
          <w:sz w:val="24"/>
          <w:szCs w:val="24"/>
        </w:rPr>
        <w:t>i</w:t>
      </w:r>
      <w:r w:rsidR="00963546">
        <w:rPr>
          <w:rFonts w:ascii="Trebuchet MS" w:eastAsia="Trebuchet MS" w:hAnsi="Trebuchet MS" w:cs="Trebuchet MS"/>
          <w:sz w:val="24"/>
          <w:szCs w:val="24"/>
        </w:rPr>
        <w:t>f</w:t>
      </w:r>
      <w:r w:rsidR="00963546">
        <w:rPr>
          <w:rFonts w:ascii="Trebuchet MS" w:eastAsia="Trebuchet MS" w:hAnsi="Trebuchet MS" w:cs="Trebuchet MS"/>
          <w:spacing w:val="38"/>
          <w:sz w:val="24"/>
          <w:szCs w:val="24"/>
        </w:rPr>
        <w:t xml:space="preserve"> </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2"/>
          <w:sz w:val="24"/>
          <w:szCs w:val="24"/>
        </w:rPr>
        <w:t>h</w:t>
      </w:r>
      <w:r w:rsidR="00963546">
        <w:rPr>
          <w:rFonts w:ascii="Trebuchet MS" w:eastAsia="Trebuchet MS" w:hAnsi="Trebuchet MS" w:cs="Trebuchet MS"/>
          <w:sz w:val="24"/>
          <w:szCs w:val="24"/>
        </w:rPr>
        <w:t>e pr</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2"/>
          <w:sz w:val="24"/>
          <w:szCs w:val="24"/>
        </w:rPr>
        <w:t>j</w:t>
      </w:r>
      <w:r w:rsidR="00963546">
        <w:rPr>
          <w:rFonts w:ascii="Trebuchet MS" w:eastAsia="Trebuchet MS" w:hAnsi="Trebuchet MS" w:cs="Trebuchet MS"/>
          <w:spacing w:val="1"/>
          <w:sz w:val="24"/>
          <w:szCs w:val="24"/>
        </w:rPr>
        <w:t>ec</w:t>
      </w:r>
      <w:r w:rsidR="00963546">
        <w:rPr>
          <w:rFonts w:ascii="Trebuchet MS" w:eastAsia="Trebuchet MS" w:hAnsi="Trebuchet MS" w:cs="Trebuchet MS"/>
          <w:sz w:val="24"/>
          <w:szCs w:val="24"/>
        </w:rPr>
        <w:t>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ds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t</w:t>
      </w:r>
      <w:r w:rsidR="00963546">
        <w:rPr>
          <w:rFonts w:ascii="Trebuchet MS" w:eastAsia="Trebuchet MS" w:hAnsi="Trebuchet MS" w:cs="Trebuchet MS"/>
          <w:sz w:val="24"/>
          <w:szCs w:val="24"/>
        </w:rPr>
        <w:t>)</w:t>
      </w:r>
    </w:p>
    <w:p w14:paraId="04D2BA01" w14:textId="77777777" w:rsidR="00B87611" w:rsidRDefault="00B87611">
      <w:pPr>
        <w:spacing w:line="100" w:lineRule="exact"/>
        <w:rPr>
          <w:sz w:val="10"/>
          <w:szCs w:val="10"/>
        </w:rPr>
      </w:pPr>
    </w:p>
    <w:p w14:paraId="233670DC" w14:textId="77777777" w:rsidR="00B87611" w:rsidRDefault="00B87611">
      <w:pPr>
        <w:spacing w:line="200" w:lineRule="exact"/>
      </w:pPr>
    </w:p>
    <w:p w14:paraId="7A94801C" w14:textId="77777777" w:rsidR="00B87611" w:rsidRDefault="00963546">
      <w:pPr>
        <w:spacing w:before="35"/>
        <w:ind w:left="100"/>
        <w:rPr>
          <w:sz w:val="18"/>
          <w:szCs w:val="18"/>
        </w:rPr>
        <w:sectPr w:rsidR="00B87611" w:rsidSect="00947A67">
          <w:footerReference w:type="default" r:id="rId34"/>
          <w:pgSz w:w="12240" w:h="15840"/>
          <w:pgMar w:top="920" w:right="1140" w:bottom="280" w:left="1160" w:header="0" w:footer="0" w:gutter="0"/>
          <w:cols w:space="720"/>
        </w:sect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
          <w:sz w:val="18"/>
          <w:szCs w:val="18"/>
        </w:rPr>
        <w:t xml:space="preserve"> </w:t>
      </w:r>
      <w:r>
        <w:rPr>
          <w:spacing w:val="1"/>
          <w:sz w:val="18"/>
          <w:szCs w:val="18"/>
        </w:rPr>
        <w:t>29</w:t>
      </w:r>
    </w:p>
    <w:p w14:paraId="2E03AA5C" w14:textId="08C56B0D" w:rsidR="00B87611" w:rsidRDefault="00790719">
      <w:pPr>
        <w:spacing w:before="59"/>
        <w:ind w:left="100"/>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88448" behindDoc="1" locked="0" layoutInCell="1" allowOverlap="1" wp14:anchorId="4294E531" wp14:editId="7E2912DC">
                <wp:simplePos x="0" y="0"/>
                <wp:positionH relativeFrom="page">
                  <wp:posOffset>384810</wp:posOffset>
                </wp:positionH>
                <wp:positionV relativeFrom="page">
                  <wp:posOffset>457835</wp:posOffset>
                </wp:positionV>
                <wp:extent cx="7004050" cy="9316085"/>
                <wp:effectExtent l="3810" t="10160" r="2540" b="8255"/>
                <wp:wrapNone/>
                <wp:docPr id="954546394"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264258733" name="Freeform 271"/>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8501393" name="Freeform 270"/>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277558" name="Freeform 269"/>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6558636" name="Freeform 268"/>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9889669" name="Freeform 267"/>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0442239" name="Freeform 266"/>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785715" name="Freeform 265"/>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35180" name="Freeform 264"/>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7813040" name="Freeform 263"/>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57597" name="Freeform 262"/>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821877" name="Freeform 261"/>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8698701" name="Freeform 260"/>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908927" name="Freeform 259"/>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6677040" name="Freeform 258"/>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970340" name="Freeform 257"/>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378357" name="Freeform 256"/>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3501110" name="Freeform 255"/>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9600713" name="Freeform 254"/>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7098310" name="Freeform 253"/>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525533" name="Freeform 252"/>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65DFE1" id="Group 251" o:spid="_x0000_s1026" style="position:absolute;margin-left:30.3pt;margin-top:36.05pt;width:551.5pt;height:733.55pt;z-index:-251628032;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">
                <v:shape id="Freeform 271"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" path="m,l29,e" filled="f" strokeweight=".58pt">
                  <v:path arrowok="t" o:connecttype="custom" o:connectlocs="0,0;29,0" o:connectangles="0,0"/>
                </v:shape>
                <v:shape id="Freeform 270"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" path="m,l9,e" filled="f" strokecolor="white" strokeweight="1.06pt">
                  <v:path arrowok="t" o:connecttype="custom" o:connectlocs="0,0;9,0" o:connectangles="0,0"/>
                </v:shape>
                <v:shape id="Freeform 269"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" path="m,l19,e" filled="f" strokecolor="white" strokeweight=".58pt">
                  <v:path arrowok="t" o:connecttype="custom" o:connectlocs="0,0;19,0" o:connectangles="0,0"/>
                </v:shape>
                <v:shape id="Freeform 268"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" path="m,l10961,e" filled="f" strokeweight=".58pt">
                  <v:path arrowok="t" o:connecttype="custom" o:connectlocs="0,0;10961,0" o:connectangles="0,0"/>
                </v:shape>
                <v:shape id="Freeform 267"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" path="m,l10961,e" filled="f" strokeweight=".58pt">
                  <v:path arrowok="t" o:connecttype="custom" o:connectlocs="0,0;10961,0" o:connectangles="0,0"/>
                </v:shape>
                <v:shape id="Freeform 266"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" path="m,l28,e" filled="f" strokeweight=".58pt">
                  <v:path arrowok="t" o:connecttype="custom" o:connectlocs="0,0;28,0" o:connectangles="0,0"/>
                </v:shape>
                <v:shape id="Freeform 265"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" path="m,l10,e" filled="f" strokecolor="white" strokeweight="1.06pt">
                  <v:path arrowok="t" o:connecttype="custom" o:connectlocs="0,0;10,0" o:connectangles="0,0"/>
                </v:shape>
                <v:shape id="Freeform 264"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" path="m,l19,e" filled="f" strokecolor="white" strokeweight=".58pt">
                  <v:path arrowok="t" o:connecttype="custom" o:connectlocs="0,0;19,0" o:connectangles="0,0"/>
                </v:shape>
                <v:shape id="Freeform 263"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" path="m,l,14650e" filled="f" strokeweight=".58pt">
                  <v:path arrowok="t" o:connecttype="custom" o:connectlocs="0,732;0,15382" o:connectangles="0,0"/>
                </v:shape>
                <v:shape id="Freeform 262"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" path="m,l,14611e" filled="f" strokeweight=".58pt">
                  <v:path arrowok="t" o:connecttype="custom" o:connectlocs="0,751;0,15362" o:connectangles="0,0"/>
                </v:shape>
                <v:shape id="Freeform 261"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" path="m,l,14650e" filled="f" strokeweight=".20464mm">
                  <v:path arrowok="t" o:connecttype="custom" o:connectlocs="0,732;0,15382" o:connectangles="0,0"/>
                </v:shape>
                <v:shape id="Freeform 260"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" path="m,l,14611e" filled="f" strokeweight=".58pt">
                  <v:path arrowok="t" o:connecttype="custom" o:connectlocs="0,751;0,15362" o:connectangles="0,0"/>
                </v:shape>
                <v:shape id="Freeform 259"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" path="m,l29,e" filled="f" strokeweight=".58pt">
                  <v:path arrowok="t" o:connecttype="custom" o:connectlocs="0,0;29,0" o:connectangles="0,0"/>
                </v:shape>
                <v:shape id="Freeform 258"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" path="m,l9,e" filled="f" strokecolor="white" strokeweight="1.06pt">
                  <v:path arrowok="t" o:connecttype="custom" o:connectlocs="0,0;9,0" o:connectangles="0,0"/>
                </v:shape>
                <v:shape id="Freeform 257"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" path="m,l19,e" filled="f" strokecolor="white" strokeweight=".58pt">
                  <v:path arrowok="t" o:connecttype="custom" o:connectlocs="0,0;19,0" o:connectangles="0,0"/>
                </v:shape>
                <v:shape id="Freeform 256"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" path="m,l10961,e" filled="f" strokeweight=".58pt">
                  <v:path arrowok="t" o:connecttype="custom" o:connectlocs="0,0;10961,0" o:connectangles="0,0"/>
                </v:shape>
                <v:shape id="Freeform 255"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" path="m,l10961,e" filled="f" strokeweight=".20464mm">
                  <v:path arrowok="t" o:connecttype="custom" o:connectlocs="0,0;10961,0" o:connectangles="0,0"/>
                </v:shape>
                <v:shape id="Freeform 254"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" path="m,l28,e" filled="f" strokeweight=".58pt">
                  <v:path arrowok="t" o:connecttype="custom" o:connectlocs="0,0;28,0" o:connectangles="0,0"/>
                </v:shape>
                <v:shape id="Freeform 253"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" path="m,l10,e" filled="f" strokecolor="white" strokeweight="1.06pt">
                  <v:path arrowok="t" o:connecttype="custom" o:connectlocs="0,0;10,0" o:connectangles="0,0"/>
                </v:shape>
                <v:shape id="Freeform 252"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z w:val="24"/>
          <w:szCs w:val="24"/>
        </w:rPr>
        <w:t>ELSE (gr</w:t>
      </w:r>
      <w:r w:rsidR="00963546">
        <w:rPr>
          <w:rFonts w:ascii="Trebuchet MS" w:eastAsia="Trebuchet MS" w:hAnsi="Trebuchet MS" w:cs="Trebuchet MS"/>
          <w:b/>
          <w:spacing w:val="1"/>
          <w:sz w:val="24"/>
          <w:szCs w:val="24"/>
        </w:rPr>
        <w:t>o</w:t>
      </w:r>
      <w:r w:rsidR="00963546">
        <w:rPr>
          <w:rFonts w:ascii="Trebuchet MS" w:eastAsia="Trebuchet MS" w:hAnsi="Trebuchet MS" w:cs="Trebuchet MS"/>
          <w:b/>
          <w:sz w:val="24"/>
          <w:szCs w:val="24"/>
        </w:rPr>
        <w:t>u</w:t>
      </w:r>
      <w:r w:rsidR="00963546">
        <w:rPr>
          <w:rFonts w:ascii="Trebuchet MS" w:eastAsia="Trebuchet MS" w:hAnsi="Trebuchet MS" w:cs="Trebuchet MS"/>
          <w:b/>
          <w:spacing w:val="-1"/>
          <w:sz w:val="24"/>
          <w:szCs w:val="24"/>
        </w:rPr>
        <w:t>p</w:t>
      </w:r>
      <w:r w:rsidR="00963546">
        <w:rPr>
          <w:rFonts w:ascii="Trebuchet MS" w:eastAsia="Trebuchet MS" w:hAnsi="Trebuchet MS" w:cs="Trebuchet MS"/>
          <w:b/>
          <w:sz w:val="24"/>
          <w:szCs w:val="24"/>
        </w:rPr>
        <w:t>s fo</w:t>
      </w:r>
      <w:r w:rsidR="00963546">
        <w:rPr>
          <w:rFonts w:ascii="Trebuchet MS" w:eastAsia="Trebuchet MS" w:hAnsi="Trebuchet MS" w:cs="Trebuchet MS"/>
          <w:b/>
          <w:spacing w:val="-1"/>
          <w:sz w:val="24"/>
          <w:szCs w:val="24"/>
        </w:rPr>
        <w:t>ll</w:t>
      </w:r>
      <w:r w:rsidR="00963546">
        <w:rPr>
          <w:rFonts w:ascii="Trebuchet MS" w:eastAsia="Trebuchet MS" w:hAnsi="Trebuchet MS" w:cs="Trebuchet MS"/>
          <w:b/>
          <w:spacing w:val="1"/>
          <w:sz w:val="24"/>
          <w:szCs w:val="24"/>
        </w:rPr>
        <w:t>o</w:t>
      </w:r>
      <w:r w:rsidR="00963546">
        <w:rPr>
          <w:rFonts w:ascii="Trebuchet MS" w:eastAsia="Trebuchet MS" w:hAnsi="Trebuchet MS" w:cs="Trebuchet MS"/>
          <w:b/>
          <w:spacing w:val="-1"/>
          <w:sz w:val="24"/>
          <w:szCs w:val="24"/>
        </w:rPr>
        <w:t>w</w:t>
      </w:r>
      <w:r w:rsidR="00963546">
        <w:rPr>
          <w:rFonts w:ascii="Trebuchet MS" w:eastAsia="Trebuchet MS" w:hAnsi="Trebuchet MS" w:cs="Trebuchet MS"/>
          <w:b/>
          <w:sz w:val="24"/>
          <w:szCs w:val="24"/>
        </w:rPr>
        <w:t>ing St</w:t>
      </w:r>
      <w:r w:rsidR="00963546">
        <w:rPr>
          <w:rFonts w:ascii="Trebuchet MS" w:eastAsia="Trebuchet MS" w:hAnsi="Trebuchet MS" w:cs="Trebuchet MS"/>
          <w:b/>
          <w:spacing w:val="1"/>
          <w:sz w:val="24"/>
          <w:szCs w:val="24"/>
        </w:rPr>
        <w:t>r</w:t>
      </w:r>
      <w:r w:rsidR="00963546">
        <w:rPr>
          <w:rFonts w:ascii="Trebuchet MS" w:eastAsia="Trebuchet MS" w:hAnsi="Trebuchet MS" w:cs="Trebuchet MS"/>
          <w:b/>
          <w:sz w:val="24"/>
          <w:szCs w:val="24"/>
        </w:rPr>
        <w:t>u</w:t>
      </w:r>
      <w:r w:rsidR="00963546">
        <w:rPr>
          <w:rFonts w:ascii="Trebuchet MS" w:eastAsia="Trebuchet MS" w:hAnsi="Trebuchet MS" w:cs="Trebuchet MS"/>
          <w:b/>
          <w:spacing w:val="-1"/>
          <w:sz w:val="24"/>
          <w:szCs w:val="24"/>
        </w:rPr>
        <w:t>c</w:t>
      </w:r>
      <w:r w:rsidR="00963546">
        <w:rPr>
          <w:rFonts w:ascii="Trebuchet MS" w:eastAsia="Trebuchet MS" w:hAnsi="Trebuchet MS" w:cs="Trebuchet MS"/>
          <w:b/>
          <w:spacing w:val="1"/>
          <w:sz w:val="24"/>
          <w:szCs w:val="24"/>
        </w:rPr>
        <w:t>t</w:t>
      </w:r>
      <w:r w:rsidR="00963546">
        <w:rPr>
          <w:rFonts w:ascii="Trebuchet MS" w:eastAsia="Trebuchet MS" w:hAnsi="Trebuchet MS" w:cs="Trebuchet MS"/>
          <w:b/>
          <w:sz w:val="24"/>
          <w:szCs w:val="24"/>
        </w:rPr>
        <w:t>ured</w:t>
      </w:r>
      <w:r w:rsidR="00963546">
        <w:rPr>
          <w:rFonts w:ascii="Trebuchet MS" w:eastAsia="Trebuchet MS" w:hAnsi="Trebuchet MS" w:cs="Trebuchet MS"/>
          <w:b/>
          <w:spacing w:val="-1"/>
          <w:sz w:val="24"/>
          <w:szCs w:val="24"/>
        </w:rPr>
        <w:t xml:space="preserve"> App</w:t>
      </w:r>
      <w:r w:rsidR="00963546">
        <w:rPr>
          <w:rFonts w:ascii="Trebuchet MS" w:eastAsia="Trebuchet MS" w:hAnsi="Trebuchet MS" w:cs="Trebuchet MS"/>
          <w:b/>
          <w:sz w:val="24"/>
          <w:szCs w:val="24"/>
        </w:rPr>
        <w:t>r</w:t>
      </w:r>
      <w:r w:rsidR="00963546">
        <w:rPr>
          <w:rFonts w:ascii="Trebuchet MS" w:eastAsia="Trebuchet MS" w:hAnsi="Trebuchet MS" w:cs="Trebuchet MS"/>
          <w:b/>
          <w:spacing w:val="1"/>
          <w:sz w:val="24"/>
          <w:szCs w:val="24"/>
        </w:rPr>
        <w:t>o</w:t>
      </w:r>
      <w:r w:rsidR="00963546">
        <w:rPr>
          <w:rFonts w:ascii="Trebuchet MS" w:eastAsia="Trebuchet MS" w:hAnsi="Trebuchet MS" w:cs="Trebuchet MS"/>
          <w:b/>
          <w:sz w:val="24"/>
          <w:szCs w:val="24"/>
        </w:rPr>
        <w:t>a</w:t>
      </w:r>
      <w:r w:rsidR="00963546">
        <w:rPr>
          <w:rFonts w:ascii="Trebuchet MS" w:eastAsia="Trebuchet MS" w:hAnsi="Trebuchet MS" w:cs="Trebuchet MS"/>
          <w:b/>
          <w:spacing w:val="1"/>
          <w:sz w:val="24"/>
          <w:szCs w:val="24"/>
        </w:rPr>
        <w:t>c</w:t>
      </w:r>
      <w:r w:rsidR="00963546">
        <w:rPr>
          <w:rFonts w:ascii="Trebuchet MS" w:eastAsia="Trebuchet MS" w:hAnsi="Trebuchet MS" w:cs="Trebuchet MS"/>
          <w:b/>
          <w:spacing w:val="-1"/>
          <w:sz w:val="24"/>
          <w:szCs w:val="24"/>
        </w:rPr>
        <w:t>h</w:t>
      </w:r>
      <w:r w:rsidR="00963546">
        <w:rPr>
          <w:rFonts w:ascii="Trebuchet MS" w:eastAsia="Trebuchet MS" w:hAnsi="Trebuchet MS" w:cs="Trebuchet MS"/>
          <w:b/>
          <w:sz w:val="24"/>
          <w:szCs w:val="24"/>
        </w:rPr>
        <w:t>)</w:t>
      </w:r>
    </w:p>
    <w:p w14:paraId="5DAB4C62" w14:textId="77777777" w:rsidR="00B87611" w:rsidRDefault="00963546">
      <w:pPr>
        <w:spacing w:before="3" w:line="260" w:lineRule="exact"/>
        <w:ind w:left="100" w:right="668" w:firstLine="720"/>
        <w:rPr>
          <w:rFonts w:ascii="Trebuchet MS" w:eastAsia="Trebuchet MS" w:hAnsi="Trebuchet MS" w:cs="Trebuchet MS"/>
          <w:sz w:val="24"/>
          <w:szCs w:val="24"/>
        </w:rPr>
      </w:pPr>
      <w:r>
        <w:rPr>
          <w:rFonts w:ascii="Trebuchet MS" w:eastAsia="Trebuchet MS" w:hAnsi="Trebuchet MS" w:cs="Trebuchet MS"/>
          <w:sz w:val="24"/>
          <w:szCs w:val="24"/>
        </w:rPr>
        <w:t>·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u</w:t>
      </w:r>
      <w:r>
        <w:rPr>
          <w:rFonts w:ascii="Trebuchet MS" w:eastAsia="Trebuchet MS" w:hAnsi="Trebuchet MS" w:cs="Trebuchet MS"/>
          <w:sz w:val="24"/>
          <w:szCs w:val="24"/>
        </w:rPr>
        <w:t xml:space="preserve">p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DF</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at</w:t>
      </w:r>
      <w:r>
        <w:rPr>
          <w:rFonts w:ascii="Trebuchet MS" w:eastAsia="Trebuchet MS" w:hAnsi="Trebuchet MS" w:cs="Trebuchet MS"/>
          <w:sz w:val="24"/>
          <w:szCs w:val="24"/>
        </w:rPr>
        <w:t>a</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Fl</w:t>
      </w:r>
      <w:r>
        <w:rPr>
          <w:rFonts w:ascii="Trebuchet MS" w:eastAsia="Trebuchet MS" w:hAnsi="Trebuchet MS" w:cs="Trebuchet MS"/>
          <w:spacing w:val="1"/>
          <w:sz w:val="24"/>
          <w:szCs w:val="24"/>
        </w:rPr>
        <w:t>o</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Di</w:t>
      </w:r>
      <w:r>
        <w:rPr>
          <w:rFonts w:ascii="Trebuchet MS" w:eastAsia="Trebuchet MS" w:hAnsi="Trebuchet MS" w:cs="Trebuchet MS"/>
          <w:spacing w:val="1"/>
          <w:sz w:val="24"/>
          <w:szCs w:val="24"/>
        </w:rPr>
        <w:t>a</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s</w:t>
      </w:r>
      <w:r>
        <w:rPr>
          <w:rFonts w:ascii="Trebuchet MS" w:eastAsia="Trebuchet MS" w:hAnsi="Trebuchet MS" w:cs="Trebuchet MS"/>
          <w:sz w:val="24"/>
          <w:szCs w:val="24"/>
        </w:rPr>
        <w:t>) 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w:t>
      </w:r>
      <w:r>
        <w:rPr>
          <w:rFonts w:ascii="Trebuchet MS" w:eastAsia="Trebuchet MS" w:hAnsi="Trebuchet MS" w:cs="Trebuchet MS"/>
          <w:sz w:val="24"/>
          <w:szCs w:val="24"/>
        </w:rPr>
        <w:t>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 be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4"/>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 xml:space="preserve">h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 to</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 xml:space="preserve">II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z w:val="24"/>
          <w:szCs w:val="24"/>
        </w:rPr>
        <w:t>)</w:t>
      </w:r>
    </w:p>
    <w:p w14:paraId="0F9E37F3" w14:textId="77777777" w:rsidR="00B87611" w:rsidRDefault="00963546">
      <w:pPr>
        <w:spacing w:line="260" w:lineRule="exact"/>
        <w:ind w:left="100" w:right="484" w:firstLine="720"/>
        <w:rPr>
          <w:rFonts w:ascii="Trebuchet MS" w:eastAsia="Trebuchet MS" w:hAnsi="Trebuchet MS" w:cs="Trebuchet MS"/>
          <w:sz w:val="24"/>
          <w:szCs w:val="24"/>
        </w:rPr>
      </w:pPr>
      <w:r>
        <w:rPr>
          <w:rFonts w:ascii="Trebuchet MS" w:eastAsia="Trebuchet MS" w:hAnsi="Trebuchet MS" w:cs="Trebuchet MS"/>
          <w:sz w:val="24"/>
          <w:szCs w:val="24"/>
        </w:rPr>
        <w:t>· D</w:t>
      </w:r>
      <w:r>
        <w:rPr>
          <w:rFonts w:ascii="Trebuchet MS" w:eastAsia="Trebuchet MS" w:hAnsi="Trebuchet MS" w:cs="Trebuchet MS"/>
          <w:spacing w:val="-1"/>
          <w:sz w:val="24"/>
          <w:szCs w:val="24"/>
        </w:rPr>
        <w:t>F</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Le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0</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Le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1</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Le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2</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 be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ry</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hi</w:t>
      </w:r>
      <w:r>
        <w:rPr>
          <w:rFonts w:ascii="Trebuchet MS" w:eastAsia="Trebuchet MS" w:hAnsi="Trebuchet MS" w:cs="Trebuchet MS"/>
          <w:spacing w:val="-2"/>
          <w:sz w:val="24"/>
          <w:szCs w:val="24"/>
        </w:rPr>
        <w:t>o</w:t>
      </w:r>
      <w:r>
        <w:rPr>
          <w:rFonts w:ascii="Trebuchet MS" w:eastAsia="Trebuchet MS" w:hAnsi="Trebuchet MS" w:cs="Trebuchet MS"/>
          <w:sz w:val="24"/>
          <w:szCs w:val="24"/>
        </w:rPr>
        <w:t>n (</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o </w:t>
      </w:r>
      <w:r>
        <w:rPr>
          <w:rFonts w:ascii="Trebuchet MS" w:eastAsia="Trebuchet MS" w:hAnsi="Trebuchet MS" w:cs="Trebuchet MS"/>
          <w:spacing w:val="1"/>
          <w:sz w:val="24"/>
          <w:szCs w:val="24"/>
        </w:rPr>
        <w:t>ent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to    </w:t>
      </w:r>
      <w:r>
        <w:rPr>
          <w:rFonts w:ascii="Trebuchet MS" w:eastAsia="Trebuchet MS" w:hAnsi="Trebuchet MS" w:cs="Trebuchet MS"/>
          <w:spacing w:val="35"/>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pp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i</w:t>
      </w:r>
      <w:r>
        <w:rPr>
          <w:rFonts w:ascii="Trebuchet MS" w:eastAsia="Trebuchet MS" w:hAnsi="Trebuchet MS" w:cs="Trebuchet MS"/>
          <w:sz w:val="24"/>
          <w:szCs w:val="24"/>
        </w:rPr>
        <w:t>n L</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2</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u</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he</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Le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1</w:t>
      </w:r>
      <w:r>
        <w:rPr>
          <w:rFonts w:ascii="Trebuchet MS" w:eastAsia="Trebuchet MS" w:hAnsi="Trebuchet MS" w:cs="Trebuchet MS"/>
          <w:sz w:val="24"/>
          <w:szCs w:val="24"/>
        </w:rPr>
        <w:t>, wh</w:t>
      </w:r>
      <w:r>
        <w:rPr>
          <w:rFonts w:ascii="Trebuchet MS" w:eastAsia="Trebuchet MS" w:hAnsi="Trebuchet MS" w:cs="Trebuchet MS"/>
          <w:spacing w:val="1"/>
          <w:sz w:val="24"/>
          <w:szCs w:val="24"/>
        </w:rPr>
        <w:t>ic</w:t>
      </w:r>
      <w:r>
        <w:rPr>
          <w:rFonts w:ascii="Trebuchet MS" w:eastAsia="Trebuchet MS" w:hAnsi="Trebuchet MS" w:cs="Trebuchet MS"/>
          <w:sz w:val="24"/>
          <w:szCs w:val="24"/>
        </w:rPr>
        <w:t>h</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rn</w:t>
      </w:r>
      <w:r>
        <w:rPr>
          <w:rFonts w:ascii="Trebuchet MS" w:eastAsia="Trebuchet MS" w:hAnsi="Trebuchet MS" w:cs="Trebuchet MS"/>
          <w:spacing w:val="1"/>
          <w:sz w:val="24"/>
          <w:szCs w:val="24"/>
        </w:rPr>
        <w:t xml:space="preserve"> 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 Level</w:t>
      </w:r>
      <w:r>
        <w:rPr>
          <w:rFonts w:ascii="Trebuchet MS" w:eastAsia="Trebuchet MS" w:hAnsi="Trebuchet MS" w:cs="Trebuchet MS"/>
          <w:spacing w:val="-1"/>
          <w:sz w:val="24"/>
          <w:szCs w:val="24"/>
        </w:rPr>
        <w:t xml:space="preserve"> 0</w:t>
      </w:r>
      <w:r>
        <w:rPr>
          <w:rFonts w:ascii="Trebuchet MS" w:eastAsia="Trebuchet MS" w:hAnsi="Trebuchet MS" w:cs="Trebuchet MS"/>
          <w:sz w:val="24"/>
          <w:szCs w:val="24"/>
        </w:rPr>
        <w:t>)</w:t>
      </w:r>
    </w:p>
    <w:p w14:paraId="43D531C7"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DF</w:t>
      </w:r>
      <w:r>
        <w:rPr>
          <w:rFonts w:ascii="Trebuchet MS" w:eastAsia="Trebuchet MS" w:hAnsi="Trebuchet MS" w:cs="Trebuchet MS"/>
          <w:sz w:val="24"/>
          <w:szCs w:val="24"/>
        </w:rPr>
        <w:t>D</w:t>
      </w:r>
      <w:r>
        <w:rPr>
          <w:rFonts w:ascii="Trebuchet MS" w:eastAsia="Trebuchet MS" w:hAnsi="Trebuchet MS" w:cs="Trebuchet MS"/>
          <w:spacing w:val="1"/>
          <w:sz w:val="24"/>
          <w:szCs w:val="24"/>
        </w:rPr>
        <w: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3"/>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de</w:t>
      </w:r>
      <w:r>
        <w:rPr>
          <w:rFonts w:ascii="Trebuchet MS" w:eastAsia="Trebuchet MS" w:hAnsi="Trebuchet MS" w:cs="Trebuchet MS"/>
          <w:spacing w:val="1"/>
          <w:sz w:val="24"/>
          <w:szCs w:val="24"/>
        </w:rPr>
        <w:t xml:space="preserve"> </w:t>
      </w:r>
      <w:r>
        <w:rPr>
          <w:rFonts w:ascii="Trebuchet MS" w:eastAsia="Trebuchet MS" w:hAnsi="Trebuchet MS" w:cs="Trebuchet MS"/>
          <w:spacing w:val="-3"/>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 a</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as</w:t>
      </w:r>
      <w:r>
        <w:rPr>
          <w:rFonts w:ascii="Trebuchet MS" w:eastAsia="Trebuchet MS" w:hAnsi="Trebuchet MS" w:cs="Trebuchet MS"/>
          <w:spacing w:val="1"/>
          <w:sz w:val="24"/>
          <w:szCs w:val="24"/>
        </w:rPr>
        <w:t>hion</w:t>
      </w:r>
      <w:r>
        <w:rPr>
          <w:rFonts w:ascii="Trebuchet MS" w:eastAsia="Trebuchet MS" w:hAnsi="Trebuchet MS" w:cs="Trebuchet MS"/>
          <w:sz w:val="24"/>
          <w:szCs w:val="24"/>
        </w:rPr>
        <w:t>.</w:t>
      </w:r>
    </w:p>
    <w:p w14:paraId="64E38A97"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 be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gur</w:t>
      </w:r>
      <w:r>
        <w:rPr>
          <w:rFonts w:ascii="Trebuchet MS" w:eastAsia="Trebuchet MS" w:hAnsi="Trebuchet MS" w:cs="Trebuchet MS"/>
          <w:spacing w:val="2"/>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ra</w:t>
      </w:r>
      <w:r>
        <w:rPr>
          <w:rFonts w:ascii="Trebuchet MS" w:eastAsia="Trebuchet MS" w:hAnsi="Trebuchet MS" w:cs="Trebuchet MS"/>
          <w:spacing w:val="-1"/>
          <w:sz w:val="24"/>
          <w:szCs w:val="24"/>
        </w:rPr>
        <w:t>w</w:t>
      </w:r>
      <w:r>
        <w:rPr>
          <w:rFonts w:ascii="Trebuchet MS" w:eastAsia="Trebuchet MS" w:hAnsi="Trebuchet MS" w:cs="Trebuchet MS"/>
          <w:sz w:val="24"/>
          <w:szCs w:val="24"/>
        </w:rPr>
        <w:t>n</w:t>
      </w:r>
    </w:p>
    <w:p w14:paraId="0848A0E5"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 C</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or</w:t>
      </w:r>
      <w:r>
        <w:rPr>
          <w:rFonts w:ascii="Trebuchet MS" w:eastAsia="Trebuchet MS" w:hAnsi="Trebuchet MS" w:cs="Trebuchet MS"/>
          <w:spacing w:val="-2"/>
          <w:sz w:val="24"/>
          <w:szCs w:val="24"/>
        </w:rPr>
        <w:t>-</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xp</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14:paraId="65512317"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ion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DF</w:t>
      </w:r>
      <w:r>
        <w:rPr>
          <w:rFonts w:ascii="Trebuchet MS" w:eastAsia="Trebuchet MS" w:hAnsi="Trebuchet MS" w:cs="Trebuchet MS"/>
          <w:spacing w:val="1"/>
          <w:sz w:val="24"/>
          <w:szCs w:val="24"/>
        </w:rPr>
        <w:t>D-</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 xml:space="preserve">(if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ds</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it</w:t>
      </w:r>
      <w:r>
        <w:rPr>
          <w:rFonts w:ascii="Trebuchet MS" w:eastAsia="Trebuchet MS" w:hAnsi="Trebuchet MS" w:cs="Trebuchet MS"/>
          <w:sz w:val="24"/>
          <w:szCs w:val="24"/>
        </w:rPr>
        <w:t>)</w:t>
      </w:r>
    </w:p>
    <w:p w14:paraId="74BC2882" w14:textId="77777777" w:rsidR="00B87611" w:rsidRDefault="00963546">
      <w:pPr>
        <w:spacing w:before="2"/>
        <w:ind w:left="100"/>
        <w:rPr>
          <w:rFonts w:ascii="Trebuchet MS" w:eastAsia="Trebuchet MS" w:hAnsi="Trebuchet MS" w:cs="Trebuchet MS"/>
          <w:sz w:val="24"/>
          <w:szCs w:val="24"/>
        </w:rPr>
      </w:pPr>
      <w:r>
        <w:rPr>
          <w:rFonts w:ascii="Trebuchet MS" w:eastAsia="Trebuchet MS" w:hAnsi="Trebuchet MS" w:cs="Trebuchet MS"/>
          <w:b/>
          <w:sz w:val="24"/>
          <w:szCs w:val="24"/>
        </w:rPr>
        <w:t>V) Cod</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ng</w:t>
      </w:r>
    </w:p>
    <w:p w14:paraId="716AE66E"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Al</w:t>
      </w:r>
      <w:r>
        <w:rPr>
          <w:rFonts w:ascii="Trebuchet MS" w:eastAsia="Trebuchet MS" w:hAnsi="Trebuchet MS" w:cs="Trebuchet MS"/>
          <w:spacing w:val="-1"/>
          <w:sz w:val="24"/>
          <w:szCs w:val="24"/>
        </w:rPr>
        <w:t>g</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ith</w:t>
      </w:r>
      <w:r>
        <w:rPr>
          <w:rFonts w:ascii="Trebuchet MS" w:eastAsia="Trebuchet MS" w:hAnsi="Trebuchet MS" w:cs="Trebuchet MS"/>
          <w:sz w:val="24"/>
          <w:szCs w:val="24"/>
        </w:rPr>
        <w:t>m</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Fl</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cha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p>
    <w:p w14:paraId="2D16F6AF"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14:paraId="650260A1" w14:textId="77777777" w:rsidR="00B87611" w:rsidRDefault="00963546">
      <w:pPr>
        <w:ind w:left="820"/>
        <w:rPr>
          <w:rFonts w:ascii="Trebuchet MS" w:eastAsia="Trebuchet MS" w:hAnsi="Trebuchet MS" w:cs="Trebuchet MS"/>
          <w:sz w:val="24"/>
          <w:szCs w:val="24"/>
        </w:rPr>
      </w:pPr>
      <w:r>
        <w:rPr>
          <w:rFonts w:ascii="Trebuchet MS" w:eastAsia="Trebuchet MS" w:hAnsi="Trebuchet MS" w:cs="Trebuchet MS"/>
          <w:sz w:val="24"/>
          <w:szCs w:val="24"/>
        </w:rPr>
        <w:t>· Har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p>
    <w:p w14:paraId="2741DE27"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gr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l</w:t>
      </w:r>
      <w:r>
        <w:rPr>
          <w:rFonts w:ascii="Trebuchet MS" w:eastAsia="Trebuchet MS" w:hAnsi="Trebuchet MS" w:cs="Trebuchet MS"/>
          <w:spacing w:val="1"/>
          <w:sz w:val="24"/>
          <w:szCs w:val="24"/>
        </w:rPr>
        <w:t>an</w:t>
      </w:r>
      <w:r>
        <w:rPr>
          <w:rFonts w:ascii="Trebuchet MS" w:eastAsia="Trebuchet MS" w:hAnsi="Trebuchet MS" w:cs="Trebuchet MS"/>
          <w:sz w:val="24"/>
          <w:szCs w:val="24"/>
        </w:rPr>
        <w:t>g</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a</w:t>
      </w:r>
      <w:r>
        <w:rPr>
          <w:rFonts w:ascii="Trebuchet MS" w:eastAsia="Trebuchet MS" w:hAnsi="Trebuchet MS" w:cs="Trebuchet MS"/>
          <w:sz w:val="24"/>
          <w:szCs w:val="24"/>
        </w:rPr>
        <w:t>ge</w:t>
      </w:r>
    </w:p>
    <w:p w14:paraId="24F43398"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at</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p>
    <w:p w14:paraId="476C1540"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p>
    <w:p w14:paraId="18781996"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T</w:t>
      </w:r>
      <w:r>
        <w:rPr>
          <w:rFonts w:ascii="Trebuchet MS" w:eastAsia="Trebuchet MS" w:hAnsi="Trebuchet MS" w:cs="Trebuchet MS"/>
          <w:spacing w:val="1"/>
          <w:sz w:val="24"/>
          <w:szCs w:val="24"/>
        </w:rPr>
        <w:t>oo</w:t>
      </w:r>
      <w:r>
        <w:rPr>
          <w:rFonts w:ascii="Trebuchet MS" w:eastAsia="Trebuchet MS" w:hAnsi="Trebuchet MS" w:cs="Trebuchet MS"/>
          <w:spacing w:val="-1"/>
          <w:sz w:val="24"/>
          <w:szCs w:val="24"/>
        </w:rPr>
        <w:t>l</w:t>
      </w:r>
      <w:r>
        <w:rPr>
          <w:rFonts w:ascii="Trebuchet MS" w:eastAsia="Trebuchet MS" w:hAnsi="Trebuchet MS" w:cs="Trebuchet MS"/>
          <w:sz w:val="24"/>
          <w:szCs w:val="24"/>
        </w:rPr>
        <w:t>s</w:t>
      </w:r>
    </w:p>
    <w:p w14:paraId="527A4118"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r>
        <w:rPr>
          <w:rFonts w:ascii="Trebuchet MS" w:eastAsia="Trebuchet MS" w:hAnsi="Trebuchet MS" w:cs="Trebuchet MS"/>
          <w:spacing w:val="-2"/>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Fo</w:t>
      </w:r>
      <w:r>
        <w:rPr>
          <w:rFonts w:ascii="Trebuchet MS" w:eastAsia="Trebuchet MS" w:hAnsi="Trebuchet MS" w:cs="Trebuchet MS"/>
          <w:sz w:val="24"/>
          <w:szCs w:val="24"/>
        </w:rPr>
        <w:t>rm</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p>
    <w:p w14:paraId="37201900" w14:textId="77777777" w:rsidR="00B87611" w:rsidRDefault="00B87611">
      <w:pPr>
        <w:spacing w:before="1" w:line="280" w:lineRule="exact"/>
        <w:rPr>
          <w:sz w:val="28"/>
          <w:szCs w:val="28"/>
        </w:rPr>
      </w:pPr>
    </w:p>
    <w:p w14:paraId="656BE253"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b/>
          <w:sz w:val="24"/>
          <w:szCs w:val="24"/>
        </w:rPr>
        <w:t>V) T</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 xml:space="preserve">st data </w:t>
      </w:r>
      <w:r>
        <w:rPr>
          <w:rFonts w:ascii="Trebuchet MS" w:eastAsia="Trebuchet MS" w:hAnsi="Trebuchet MS" w:cs="Trebuchet MS"/>
          <w:b/>
          <w:spacing w:val="1"/>
          <w:sz w:val="24"/>
          <w:szCs w:val="24"/>
        </w:rPr>
        <w:t>S</w:t>
      </w:r>
      <w:r>
        <w:rPr>
          <w:rFonts w:ascii="Trebuchet MS" w:eastAsia="Trebuchet MS" w:hAnsi="Trebuchet MS" w:cs="Trebuchet MS"/>
          <w:b/>
          <w:spacing w:val="-1"/>
          <w:sz w:val="24"/>
          <w:szCs w:val="24"/>
        </w:rPr>
        <w:t>e</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s, R</w:t>
      </w:r>
      <w:r>
        <w:rPr>
          <w:rFonts w:ascii="Trebuchet MS" w:eastAsia="Trebuchet MS" w:hAnsi="Trebuchet MS" w:cs="Trebuchet MS"/>
          <w:b/>
          <w:spacing w:val="-1"/>
          <w:sz w:val="24"/>
          <w:szCs w:val="24"/>
        </w:rPr>
        <w:t>e</w:t>
      </w:r>
      <w:r>
        <w:rPr>
          <w:rFonts w:ascii="Trebuchet MS" w:eastAsia="Trebuchet MS" w:hAnsi="Trebuchet MS" w:cs="Trebuchet MS"/>
          <w:b/>
          <w:spacing w:val="2"/>
          <w:sz w:val="24"/>
          <w:szCs w:val="24"/>
        </w:rPr>
        <w:t>s</w:t>
      </w:r>
      <w:r>
        <w:rPr>
          <w:rFonts w:ascii="Trebuchet MS" w:eastAsia="Trebuchet MS" w:hAnsi="Trebuchet MS" w:cs="Trebuchet MS"/>
          <w:b/>
          <w:sz w:val="24"/>
          <w:szCs w:val="24"/>
        </w:rPr>
        <w:t>u</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 xml:space="preserve">t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 xml:space="preserve">nd </w:t>
      </w:r>
      <w:r>
        <w:rPr>
          <w:rFonts w:ascii="Trebuchet MS" w:eastAsia="Trebuchet MS" w:hAnsi="Trebuchet MS" w:cs="Trebuchet MS"/>
          <w:b/>
          <w:spacing w:val="-1"/>
          <w:sz w:val="24"/>
          <w:szCs w:val="24"/>
        </w:rPr>
        <w:t>A</w:t>
      </w:r>
      <w:r>
        <w:rPr>
          <w:rFonts w:ascii="Trebuchet MS" w:eastAsia="Trebuchet MS" w:hAnsi="Trebuchet MS" w:cs="Trebuchet MS"/>
          <w:b/>
          <w:spacing w:val="2"/>
          <w:sz w:val="24"/>
          <w:szCs w:val="24"/>
        </w:rPr>
        <w:t>n</w:t>
      </w:r>
      <w:r>
        <w:rPr>
          <w:rFonts w:ascii="Trebuchet MS" w:eastAsia="Trebuchet MS" w:hAnsi="Trebuchet MS" w:cs="Trebuchet MS"/>
          <w:b/>
          <w:sz w:val="24"/>
          <w:szCs w:val="24"/>
        </w:rPr>
        <w:t>a</w:t>
      </w:r>
      <w:r>
        <w:rPr>
          <w:rFonts w:ascii="Trebuchet MS" w:eastAsia="Trebuchet MS" w:hAnsi="Trebuchet MS" w:cs="Trebuchet MS"/>
          <w:b/>
          <w:spacing w:val="-2"/>
          <w:sz w:val="24"/>
          <w:szCs w:val="24"/>
        </w:rPr>
        <w:t>l</w:t>
      </w:r>
      <w:r>
        <w:rPr>
          <w:rFonts w:ascii="Trebuchet MS" w:eastAsia="Trebuchet MS" w:hAnsi="Trebuchet MS" w:cs="Trebuchet MS"/>
          <w:b/>
          <w:spacing w:val="-1"/>
          <w:sz w:val="24"/>
          <w:szCs w:val="24"/>
        </w:rPr>
        <w:t>y</w:t>
      </w:r>
      <w:r>
        <w:rPr>
          <w:rFonts w:ascii="Trebuchet MS" w:eastAsia="Trebuchet MS" w:hAnsi="Trebuchet MS" w:cs="Trebuchet MS"/>
          <w:b/>
          <w:sz w:val="24"/>
          <w:szCs w:val="24"/>
        </w:rPr>
        <w:t>sis</w:t>
      </w:r>
    </w:p>
    <w:p w14:paraId="76D6755F" w14:textId="77777777" w:rsidR="00B87611" w:rsidRDefault="00B87611">
      <w:pPr>
        <w:spacing w:before="18" w:line="260" w:lineRule="exact"/>
        <w:rPr>
          <w:sz w:val="26"/>
          <w:szCs w:val="26"/>
        </w:rPr>
      </w:pPr>
    </w:p>
    <w:p w14:paraId="1C61BAF2"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b/>
          <w:sz w:val="24"/>
          <w:szCs w:val="24"/>
        </w:rPr>
        <w:t xml:space="preserve">VI) </w:t>
      </w:r>
      <w:r>
        <w:rPr>
          <w:rFonts w:ascii="Trebuchet MS" w:eastAsia="Trebuchet MS" w:hAnsi="Trebuchet MS" w:cs="Trebuchet MS"/>
          <w:b/>
          <w:spacing w:val="-1"/>
          <w:sz w:val="24"/>
          <w:szCs w:val="24"/>
        </w:rPr>
        <w:t>Te</w:t>
      </w:r>
      <w:r>
        <w:rPr>
          <w:rFonts w:ascii="Trebuchet MS" w:eastAsia="Trebuchet MS" w:hAnsi="Trebuchet MS" w:cs="Trebuchet MS"/>
          <w:b/>
          <w:sz w:val="24"/>
          <w:szCs w:val="24"/>
        </w:rPr>
        <w:t>st</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ng</w:t>
      </w:r>
    </w:p>
    <w:p w14:paraId="6C4D8C16"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Form</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t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ie</w:t>
      </w:r>
      <w:r>
        <w:rPr>
          <w:rFonts w:ascii="Trebuchet MS" w:eastAsia="Trebuchet MS" w:hAnsi="Trebuchet MS" w:cs="Trebuchet MS"/>
          <w:spacing w:val="-1"/>
          <w:sz w:val="24"/>
          <w:szCs w:val="24"/>
        </w:rPr>
        <w:t>w</w:t>
      </w:r>
      <w:r>
        <w:rPr>
          <w:rFonts w:ascii="Trebuchet MS" w:eastAsia="Trebuchet MS" w:hAnsi="Trebuchet MS" w:cs="Trebuchet MS"/>
          <w:sz w:val="24"/>
          <w:szCs w:val="24"/>
        </w:rPr>
        <w:t>s</w:t>
      </w:r>
    </w:p>
    <w:p w14:paraId="76040E57" w14:textId="77777777" w:rsidR="00B87611" w:rsidRDefault="00963546">
      <w:pPr>
        <w:ind w:left="820"/>
        <w:rPr>
          <w:rFonts w:ascii="Trebuchet MS" w:eastAsia="Trebuchet MS" w:hAnsi="Trebuchet MS" w:cs="Trebuchet MS"/>
          <w:sz w:val="24"/>
          <w:szCs w:val="24"/>
        </w:rPr>
      </w:pPr>
      <w:r>
        <w:rPr>
          <w:rFonts w:ascii="Trebuchet MS" w:eastAsia="Trebuchet MS" w:hAnsi="Trebuchet MS" w:cs="Trebuchet MS"/>
          <w:sz w:val="24"/>
          <w:szCs w:val="24"/>
        </w:rPr>
        <w:t>· 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t 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p>
    <w:p w14:paraId="14A7249B"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ca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p>
    <w:p w14:paraId="6B3411AB"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t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p>
    <w:p w14:paraId="4796B246"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w:t>
      </w:r>
      <w:r>
        <w:rPr>
          <w:rFonts w:ascii="Trebuchet MS" w:eastAsia="Trebuchet MS" w:hAnsi="Trebuchet MS" w:cs="Trebuchet MS"/>
          <w:spacing w:val="1"/>
          <w:sz w:val="24"/>
          <w:szCs w:val="24"/>
        </w:rPr>
        <w:t>Un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w:t>
      </w:r>
      <w:r>
        <w:rPr>
          <w:rFonts w:ascii="Trebuchet MS" w:eastAsia="Trebuchet MS" w:hAnsi="Trebuchet MS" w:cs="Trebuchet MS"/>
          <w:sz w:val="24"/>
          <w:szCs w:val="24"/>
        </w:rPr>
        <w:t>, in</w:t>
      </w:r>
      <w:r>
        <w:rPr>
          <w:rFonts w:ascii="Trebuchet MS" w:eastAsia="Trebuchet MS" w:hAnsi="Trebuchet MS" w:cs="Trebuchet MS"/>
          <w:spacing w:val="1"/>
          <w:sz w:val="24"/>
          <w:szCs w:val="24"/>
        </w:rPr>
        <w:t>te</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 r</w:t>
      </w:r>
      <w:r>
        <w:rPr>
          <w:rFonts w:ascii="Trebuchet MS" w:eastAsia="Trebuchet MS" w:hAnsi="Trebuchet MS" w:cs="Trebuchet MS"/>
          <w:spacing w:val="1"/>
          <w:sz w:val="24"/>
          <w:szCs w:val="24"/>
        </w:rPr>
        <w:t>e</w:t>
      </w:r>
      <w:r>
        <w:rPr>
          <w:rFonts w:ascii="Trebuchet MS" w:eastAsia="Trebuchet MS" w:hAnsi="Trebuchet MS" w:cs="Trebuchet MS"/>
          <w:spacing w:val="-3"/>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w:t>
      </w:r>
      <w:r>
        <w:rPr>
          <w:rFonts w:ascii="Trebuchet MS" w:eastAsia="Trebuchet MS" w:hAnsi="Trebuchet MS" w:cs="Trebuchet MS"/>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 s</w:t>
      </w:r>
      <w:r>
        <w:rPr>
          <w:rFonts w:ascii="Trebuchet MS" w:eastAsia="Trebuchet MS" w:hAnsi="Trebuchet MS" w:cs="Trebuchet MS"/>
          <w:spacing w:val="-1"/>
          <w:sz w:val="24"/>
          <w:szCs w:val="24"/>
        </w:rPr>
        <w:t>ys</w:t>
      </w:r>
      <w:r>
        <w:rPr>
          <w:rFonts w:ascii="Trebuchet MS" w:eastAsia="Trebuchet MS" w:hAnsi="Trebuchet MS" w:cs="Trebuchet MS"/>
          <w:spacing w:val="1"/>
          <w:sz w:val="24"/>
          <w:szCs w:val="24"/>
        </w:rPr>
        <w:t>te</w:t>
      </w:r>
      <w:r>
        <w:rPr>
          <w:rFonts w:ascii="Trebuchet MS" w:eastAsia="Trebuchet MS" w:hAnsi="Trebuchet MS" w:cs="Trebuchet MS"/>
          <w:sz w:val="24"/>
          <w:szCs w:val="24"/>
        </w:rPr>
        <w:t>m,α,</w:t>
      </w:r>
      <w:r>
        <w:rPr>
          <w:rFonts w:ascii="Trebuchet MS" w:eastAsia="Trebuchet MS" w:hAnsi="Trebuchet MS" w:cs="Trebuchet MS"/>
          <w:spacing w:val="-1"/>
          <w:sz w:val="24"/>
          <w:szCs w:val="24"/>
        </w:rPr>
        <w:t>β</w:t>
      </w:r>
      <w:r>
        <w:rPr>
          <w:rFonts w:ascii="Trebuchet MS" w:eastAsia="Trebuchet MS" w:hAnsi="Trebuchet MS" w:cs="Trebuchet MS"/>
          <w:sz w:val="24"/>
          <w:szCs w:val="24"/>
        </w:rPr>
        <w:t>)</w:t>
      </w:r>
    </w:p>
    <w:p w14:paraId="7B4209A8" w14:textId="77777777" w:rsidR="00B87611" w:rsidRDefault="00B87611">
      <w:pPr>
        <w:spacing w:before="1" w:line="280" w:lineRule="exact"/>
        <w:rPr>
          <w:sz w:val="28"/>
          <w:szCs w:val="28"/>
        </w:rPr>
      </w:pPr>
    </w:p>
    <w:p w14:paraId="2F797741"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b/>
          <w:sz w:val="24"/>
          <w:szCs w:val="24"/>
        </w:rPr>
        <w:t>VII)</w:t>
      </w:r>
      <w:r>
        <w:rPr>
          <w:rFonts w:ascii="Trebuchet MS" w:eastAsia="Trebuchet MS" w:hAnsi="Trebuchet MS" w:cs="Trebuchet MS"/>
          <w:b/>
          <w:spacing w:val="1"/>
          <w:sz w:val="24"/>
          <w:szCs w:val="24"/>
        </w:rPr>
        <w:t xml:space="preserve"> </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nfigurati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w:t>
      </w:r>
      <w:r>
        <w:rPr>
          <w:rFonts w:ascii="Trebuchet MS" w:eastAsia="Trebuchet MS" w:hAnsi="Trebuchet MS" w:cs="Trebuchet MS"/>
          <w:b/>
          <w:spacing w:val="-3"/>
          <w:sz w:val="24"/>
          <w:szCs w:val="24"/>
        </w:rPr>
        <w:t xml:space="preserve"> </w:t>
      </w:r>
      <w:r>
        <w:rPr>
          <w:rFonts w:ascii="Trebuchet MS" w:eastAsia="Trebuchet MS" w:hAnsi="Trebuchet MS" w:cs="Trebuchet MS"/>
          <w:b/>
          <w:spacing w:val="1"/>
          <w:sz w:val="24"/>
          <w:szCs w:val="24"/>
        </w:rPr>
        <w:t>M</w:t>
      </w:r>
      <w:r>
        <w:rPr>
          <w:rFonts w:ascii="Trebuchet MS" w:eastAsia="Trebuchet MS" w:hAnsi="Trebuchet MS" w:cs="Trebuchet MS"/>
          <w:b/>
          <w:sz w:val="24"/>
          <w:szCs w:val="24"/>
        </w:rPr>
        <w:t>an</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g</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m</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nt P</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an</w:t>
      </w:r>
    </w:p>
    <w:p w14:paraId="61E0D0F4" w14:textId="77777777" w:rsidR="00B87611" w:rsidRDefault="00B87611">
      <w:pPr>
        <w:spacing w:before="18" w:line="260" w:lineRule="exact"/>
        <w:rPr>
          <w:sz w:val="26"/>
          <w:szCs w:val="26"/>
        </w:rPr>
      </w:pPr>
    </w:p>
    <w:p w14:paraId="08BD0067"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b/>
          <w:sz w:val="24"/>
          <w:szCs w:val="24"/>
        </w:rPr>
        <w:t>VII</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 S</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f</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w</w:t>
      </w:r>
      <w:r>
        <w:rPr>
          <w:rFonts w:ascii="Trebuchet MS" w:eastAsia="Trebuchet MS" w:hAnsi="Trebuchet MS" w:cs="Trebuchet MS"/>
          <w:b/>
          <w:sz w:val="24"/>
          <w:szCs w:val="24"/>
        </w:rPr>
        <w:t>are Qua</w:t>
      </w:r>
      <w:r>
        <w:rPr>
          <w:rFonts w:ascii="Trebuchet MS" w:eastAsia="Trebuchet MS" w:hAnsi="Trebuchet MS" w:cs="Trebuchet MS"/>
          <w:b/>
          <w:spacing w:val="-2"/>
          <w:sz w:val="24"/>
          <w:szCs w:val="24"/>
        </w:rPr>
        <w:t>l</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y</w:t>
      </w:r>
      <w:r>
        <w:rPr>
          <w:rFonts w:ascii="Trebuchet MS" w:eastAsia="Trebuchet MS" w:hAnsi="Trebuchet MS" w:cs="Trebuchet MS"/>
          <w:b/>
          <w:spacing w:val="-1"/>
          <w:sz w:val="24"/>
          <w:szCs w:val="24"/>
        </w:rPr>
        <w:t xml:space="preserve"> A</w:t>
      </w:r>
      <w:r>
        <w:rPr>
          <w:rFonts w:ascii="Trebuchet MS" w:eastAsia="Trebuchet MS" w:hAnsi="Trebuchet MS" w:cs="Trebuchet MS"/>
          <w:b/>
          <w:sz w:val="24"/>
          <w:szCs w:val="24"/>
        </w:rPr>
        <w:t>ss</w:t>
      </w:r>
      <w:r>
        <w:rPr>
          <w:rFonts w:ascii="Trebuchet MS" w:eastAsia="Trebuchet MS" w:hAnsi="Trebuchet MS" w:cs="Trebuchet MS"/>
          <w:b/>
          <w:spacing w:val="-1"/>
          <w:sz w:val="24"/>
          <w:szCs w:val="24"/>
        </w:rPr>
        <w:t>u</w:t>
      </w:r>
      <w:r>
        <w:rPr>
          <w:rFonts w:ascii="Trebuchet MS" w:eastAsia="Trebuchet MS" w:hAnsi="Trebuchet MS" w:cs="Trebuchet MS"/>
          <w:b/>
          <w:sz w:val="24"/>
          <w:szCs w:val="24"/>
        </w:rPr>
        <w:t xml:space="preserve">rance </w:t>
      </w:r>
      <w:r>
        <w:rPr>
          <w:rFonts w:ascii="Trebuchet MS" w:eastAsia="Trebuchet MS" w:hAnsi="Trebuchet MS" w:cs="Trebuchet MS"/>
          <w:b/>
          <w:spacing w:val="1"/>
          <w:sz w:val="24"/>
          <w:szCs w:val="24"/>
        </w:rPr>
        <w:t>P</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an</w:t>
      </w:r>
    </w:p>
    <w:p w14:paraId="55C52823"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tin</w:t>
      </w:r>
      <w:r>
        <w:rPr>
          <w:rFonts w:ascii="Trebuchet MS" w:eastAsia="Trebuchet MS" w:hAnsi="Trebuchet MS" w:cs="Trebuchet MS"/>
          <w:sz w:val="24"/>
          <w:szCs w:val="24"/>
        </w:rPr>
        <w:t>g (</w:t>
      </w:r>
      <w:r>
        <w:rPr>
          <w:rFonts w:ascii="Trebuchet MS" w:eastAsia="Trebuchet MS" w:hAnsi="Trebuchet MS" w:cs="Trebuchet MS"/>
          <w:spacing w:val="-3"/>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07A1B3D0"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z w:val="24"/>
          <w:szCs w:val="24"/>
        </w:rPr>
        <w:t>(Do n</w:t>
      </w:r>
      <w:r>
        <w:rPr>
          <w:rFonts w:ascii="Trebuchet MS" w:eastAsia="Trebuchet MS" w:hAnsi="Trebuchet MS" w:cs="Trebuchet MS"/>
          <w:spacing w:val="1"/>
          <w:sz w:val="24"/>
          <w:szCs w:val="24"/>
        </w:rPr>
        <w:t>o</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inc</w:t>
      </w:r>
      <w:r>
        <w:rPr>
          <w:rFonts w:ascii="Trebuchet MS" w:eastAsia="Trebuchet MS" w:hAnsi="Trebuchet MS" w:cs="Trebuchet MS"/>
          <w:spacing w:val="-1"/>
          <w:sz w:val="24"/>
          <w:szCs w:val="24"/>
        </w:rPr>
        <w:t>l</w:t>
      </w:r>
      <w:r>
        <w:rPr>
          <w:rFonts w:ascii="Trebuchet MS" w:eastAsia="Trebuchet MS" w:hAnsi="Trebuchet MS" w:cs="Trebuchet MS"/>
          <w:spacing w:val="-2"/>
          <w:sz w:val="24"/>
          <w:szCs w:val="24"/>
        </w:rPr>
        <w:t>u</w:t>
      </w:r>
      <w:r>
        <w:rPr>
          <w:rFonts w:ascii="Trebuchet MS" w:eastAsia="Trebuchet MS" w:hAnsi="Trebuchet MS" w:cs="Trebuchet MS"/>
          <w:sz w:val="24"/>
          <w:szCs w:val="24"/>
        </w:rPr>
        <w:t>de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n</w:t>
      </w:r>
      <w:r>
        <w:rPr>
          <w:rFonts w:ascii="Trebuchet MS" w:eastAsia="Trebuchet MS" w:hAnsi="Trebuchet MS" w:cs="Trebuchet MS"/>
          <w:sz w:val="24"/>
          <w:szCs w:val="24"/>
        </w:rPr>
        <w:t>g in</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ro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 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 su</w:t>
      </w:r>
      <w:r>
        <w:rPr>
          <w:rFonts w:ascii="Trebuchet MS" w:eastAsia="Trebuchet MS" w:hAnsi="Trebuchet MS" w:cs="Trebuchet MS"/>
          <w:spacing w:val="1"/>
          <w:sz w:val="24"/>
          <w:szCs w:val="24"/>
        </w:rPr>
        <w:t>b</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t </w:t>
      </w:r>
      <w:r>
        <w:rPr>
          <w:rFonts w:ascii="Trebuchet MS" w:eastAsia="Trebuchet MS" w:hAnsi="Trebuchet MS" w:cs="Trebuchet MS"/>
          <w:spacing w:val="-2"/>
          <w:sz w:val="24"/>
          <w:szCs w:val="24"/>
        </w:rPr>
        <w:t>t</w:t>
      </w:r>
      <w:r>
        <w:rPr>
          <w:rFonts w:ascii="Trebuchet MS" w:eastAsia="Trebuchet MS" w:hAnsi="Trebuchet MS" w:cs="Trebuchet MS"/>
          <w:sz w:val="24"/>
          <w:szCs w:val="24"/>
        </w:rPr>
        <w:t>o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617BF805" w14:textId="77777777" w:rsidR="00B87611" w:rsidRDefault="00B87611">
      <w:pPr>
        <w:spacing w:before="19" w:line="260" w:lineRule="exact"/>
        <w:rPr>
          <w:sz w:val="26"/>
          <w:szCs w:val="26"/>
        </w:rPr>
      </w:pPr>
    </w:p>
    <w:p w14:paraId="6BE6C044"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b/>
          <w:sz w:val="24"/>
          <w:szCs w:val="24"/>
        </w:rPr>
        <w:t>Conc</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usi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w:t>
      </w:r>
    </w:p>
    <w:p w14:paraId="0E6AD27D" w14:textId="77777777" w:rsidR="00B87611" w:rsidRDefault="00963546">
      <w:pPr>
        <w:spacing w:line="260" w:lineRule="exact"/>
        <w:ind w:left="100"/>
        <w:rPr>
          <w:rFonts w:ascii="Trebuchet MS" w:eastAsia="Trebuchet MS" w:hAnsi="Trebuchet MS" w:cs="Trebuchet MS"/>
          <w:sz w:val="24"/>
          <w:szCs w:val="24"/>
        </w:rPr>
      </w:pPr>
      <w:r>
        <w:rPr>
          <w:rFonts w:ascii="Trebuchet MS" w:eastAsia="Trebuchet MS" w:hAnsi="Trebuchet MS" w:cs="Trebuchet MS"/>
          <w:sz w:val="24"/>
          <w:szCs w:val="24"/>
        </w:rPr>
        <w:t>C</w:t>
      </w:r>
      <w:r>
        <w:rPr>
          <w:rFonts w:ascii="Trebuchet MS" w:eastAsia="Trebuchet MS" w:hAnsi="Trebuchet MS" w:cs="Trebuchet MS"/>
          <w:spacing w:val="1"/>
          <w:sz w:val="24"/>
          <w:szCs w:val="24"/>
        </w:rPr>
        <w:t>onc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si</w:t>
      </w:r>
      <w:r>
        <w:rPr>
          <w:rFonts w:ascii="Trebuchet MS" w:eastAsia="Trebuchet MS" w:hAnsi="Trebuchet MS" w:cs="Trebuchet MS"/>
          <w:spacing w:val="1"/>
          <w:sz w:val="24"/>
          <w:szCs w:val="24"/>
        </w:rPr>
        <w:t>on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ea</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5</w:t>
      </w:r>
      <w:r>
        <w:rPr>
          <w:rFonts w:ascii="Trebuchet MS" w:eastAsia="Trebuchet MS" w:hAnsi="Trebuchet MS" w:cs="Trebuchet MS"/>
          <w:sz w:val="24"/>
          <w:szCs w:val="24"/>
        </w:rPr>
        <w:t>0</w:t>
      </w:r>
      <w:r>
        <w:rPr>
          <w:rFonts w:ascii="Trebuchet MS" w:eastAsia="Trebuchet MS" w:hAnsi="Trebuchet MS" w:cs="Trebuchet MS"/>
          <w:spacing w:val="-1"/>
          <w:sz w:val="24"/>
          <w:szCs w:val="24"/>
        </w:rPr>
        <w:t xml:space="preserve"> 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d on</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on</w:t>
      </w:r>
      <w:r>
        <w:rPr>
          <w:rFonts w:ascii="Trebuchet MS" w:eastAsia="Trebuchet MS" w:hAnsi="Trebuchet MS" w:cs="Trebuchet MS"/>
          <w:sz w:val="24"/>
          <w:szCs w:val="24"/>
        </w:rPr>
        <w:t>e</w:t>
      </w:r>
    </w:p>
    <w:p w14:paraId="3319BA89" w14:textId="77777777" w:rsidR="00B87611" w:rsidRDefault="00B87611">
      <w:pPr>
        <w:spacing w:before="1" w:line="280" w:lineRule="exact"/>
        <w:rPr>
          <w:sz w:val="28"/>
          <w:szCs w:val="28"/>
        </w:rPr>
      </w:pPr>
    </w:p>
    <w:p w14:paraId="7D15EB4A"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f</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ren</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w:t>
      </w:r>
    </w:p>
    <w:p w14:paraId="4CF067B3" w14:textId="77777777" w:rsidR="00B87611" w:rsidRDefault="00963546">
      <w:pPr>
        <w:spacing w:line="260" w:lineRule="exact"/>
        <w:ind w:left="100"/>
        <w:rPr>
          <w:rFonts w:ascii="Trebuchet MS" w:eastAsia="Trebuchet MS" w:hAnsi="Trebuchet MS" w:cs="Trebuchet MS"/>
          <w:sz w:val="24"/>
          <w:szCs w:val="24"/>
        </w:rPr>
      </w:pP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s</w:t>
      </w:r>
      <w:r>
        <w:rPr>
          <w:rFonts w:ascii="Trebuchet MS" w:eastAsia="Trebuchet MS" w:hAnsi="Trebuchet MS" w:cs="Trebuchet MS"/>
          <w:sz w:val="24"/>
          <w:szCs w:val="24"/>
        </w:rPr>
        <w:t>t o</w:t>
      </w:r>
      <w:r>
        <w:rPr>
          <w:rFonts w:ascii="Trebuchet MS" w:eastAsia="Trebuchet MS" w:hAnsi="Trebuchet MS" w:cs="Trebuchet MS"/>
          <w:spacing w:val="-1"/>
          <w:sz w:val="24"/>
          <w:szCs w:val="24"/>
        </w:rPr>
        <w:t>u</w:t>
      </w:r>
      <w:r>
        <w:rPr>
          <w:rFonts w:ascii="Trebuchet MS" w:eastAsia="Trebuchet MS" w:hAnsi="Trebuchet MS" w:cs="Trebuchet MS"/>
          <w:sz w:val="24"/>
          <w:szCs w:val="24"/>
        </w:rPr>
        <w:t>t B</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ks</w:t>
      </w:r>
      <w:r>
        <w:rPr>
          <w:rFonts w:ascii="Trebuchet MS" w:eastAsia="Trebuchet MS" w:hAnsi="Trebuchet MS" w:cs="Trebuchet MS"/>
          <w:sz w:val="24"/>
          <w:szCs w:val="24"/>
        </w:rPr>
        <w:t>, M</w:t>
      </w:r>
      <w:r>
        <w:rPr>
          <w:rFonts w:ascii="Trebuchet MS" w:eastAsia="Trebuchet MS" w:hAnsi="Trebuchet MS" w:cs="Trebuchet MS"/>
          <w:spacing w:val="1"/>
          <w:sz w:val="24"/>
          <w:szCs w:val="24"/>
        </w:rPr>
        <w:t>a</w:t>
      </w:r>
      <w:r>
        <w:rPr>
          <w:rFonts w:ascii="Trebuchet MS" w:eastAsia="Trebuchet MS" w:hAnsi="Trebuchet MS" w:cs="Trebuchet MS"/>
          <w:sz w:val="24"/>
          <w:szCs w:val="24"/>
        </w:rPr>
        <w:t>ga</w:t>
      </w:r>
      <w:r>
        <w:rPr>
          <w:rFonts w:ascii="Trebuchet MS" w:eastAsia="Trebuchet MS" w:hAnsi="Trebuchet MS" w:cs="Trebuchet MS"/>
          <w:spacing w:val="-1"/>
          <w:sz w:val="24"/>
          <w:szCs w:val="24"/>
        </w:rPr>
        <w:t>zi</w:t>
      </w:r>
      <w:r>
        <w:rPr>
          <w:rFonts w:ascii="Trebuchet MS" w:eastAsia="Trebuchet MS" w:hAnsi="Trebuchet MS" w:cs="Trebuchet MS"/>
          <w:spacing w:val="1"/>
          <w:sz w:val="24"/>
          <w:szCs w:val="24"/>
        </w:rPr>
        <w:t>ne</w:t>
      </w:r>
      <w:r>
        <w:rPr>
          <w:rFonts w:ascii="Trebuchet MS" w:eastAsia="Trebuchet MS" w:hAnsi="Trebuchet MS" w:cs="Trebuchet MS"/>
          <w:spacing w:val="-1"/>
          <w:sz w:val="24"/>
          <w:szCs w:val="24"/>
        </w:rPr>
        <w:t>s</w:t>
      </w:r>
      <w:r>
        <w:rPr>
          <w:rFonts w:ascii="Trebuchet MS" w:eastAsia="Trebuchet MS" w:hAnsi="Trebuchet MS" w:cs="Trebuchet MS"/>
          <w:sz w:val="24"/>
          <w:szCs w:val="24"/>
        </w:rPr>
        <w:t>, T</w:t>
      </w:r>
      <w:r>
        <w:rPr>
          <w:rFonts w:ascii="Trebuchet MS" w:eastAsia="Trebuchet MS" w:hAnsi="Trebuchet MS" w:cs="Trebuchet MS"/>
          <w:spacing w:val="1"/>
          <w:sz w:val="24"/>
          <w:szCs w:val="24"/>
        </w:rPr>
        <w:t>he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J</w:t>
      </w:r>
      <w:r>
        <w:rPr>
          <w:rFonts w:ascii="Trebuchet MS" w:eastAsia="Trebuchet MS" w:hAnsi="Trebuchet MS" w:cs="Trebuchet MS"/>
          <w:spacing w:val="1"/>
          <w:sz w:val="24"/>
          <w:szCs w:val="24"/>
        </w:rPr>
        <w:t>ou</w:t>
      </w:r>
      <w:r>
        <w:rPr>
          <w:rFonts w:ascii="Trebuchet MS" w:eastAsia="Trebuchet MS" w:hAnsi="Trebuchet MS" w:cs="Trebuchet MS"/>
          <w:sz w:val="24"/>
          <w:szCs w:val="24"/>
        </w:rPr>
        <w:t>r</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ls</w:t>
      </w:r>
      <w:r>
        <w:rPr>
          <w:rFonts w:ascii="Trebuchet MS" w:eastAsia="Trebuchet MS" w:hAnsi="Trebuchet MS" w:cs="Trebuchet MS"/>
          <w:sz w:val="24"/>
          <w:szCs w:val="24"/>
        </w:rPr>
        <w:t>, W</w:t>
      </w:r>
      <w:r>
        <w:rPr>
          <w:rFonts w:ascii="Trebuchet MS" w:eastAsia="Trebuchet MS" w:hAnsi="Trebuchet MS" w:cs="Trebuchet MS"/>
          <w:spacing w:val="1"/>
          <w:sz w:val="24"/>
          <w:szCs w:val="24"/>
        </w:rPr>
        <w:t>e</w:t>
      </w:r>
      <w:r>
        <w:rPr>
          <w:rFonts w:ascii="Trebuchet MS" w:eastAsia="Trebuchet MS" w:hAnsi="Trebuchet MS" w:cs="Trebuchet MS"/>
          <w:sz w:val="24"/>
          <w:szCs w:val="24"/>
        </w:rPr>
        <w:t>b</w:t>
      </w:r>
      <w:r>
        <w:rPr>
          <w:rFonts w:ascii="Trebuchet MS" w:eastAsia="Trebuchet MS" w:hAnsi="Trebuchet MS" w:cs="Trebuchet MS"/>
          <w:spacing w:val="6"/>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k</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et</w:t>
      </w:r>
      <w:r>
        <w:rPr>
          <w:rFonts w:ascii="Trebuchet MS" w:eastAsia="Trebuchet MS" w:hAnsi="Trebuchet MS" w:cs="Trebuchet MS"/>
          <w:sz w:val="24"/>
          <w:szCs w:val="24"/>
        </w:rPr>
        <w:t>c</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 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fo</w:t>
      </w:r>
      <w:r>
        <w:rPr>
          <w:rFonts w:ascii="Trebuchet MS" w:eastAsia="Trebuchet MS" w:hAnsi="Trebuchet MS" w:cs="Trebuchet MS"/>
          <w:spacing w:val="1"/>
          <w:sz w:val="24"/>
          <w:szCs w:val="24"/>
        </w:rPr>
        <w:t>r</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p>
    <w:p w14:paraId="3DC71492" w14:textId="77777777" w:rsidR="00B87611" w:rsidRDefault="00B87611">
      <w:pPr>
        <w:spacing w:before="18" w:line="260" w:lineRule="exact"/>
        <w:rPr>
          <w:sz w:val="26"/>
          <w:szCs w:val="26"/>
        </w:rPr>
      </w:pPr>
    </w:p>
    <w:p w14:paraId="196CF703" w14:textId="77777777" w:rsidR="00B87611" w:rsidRDefault="00963546">
      <w:pPr>
        <w:ind w:left="100"/>
        <w:rPr>
          <w:rFonts w:ascii="Trebuchet MS" w:eastAsia="Trebuchet MS" w:hAnsi="Trebuchet MS" w:cs="Trebuchet MS"/>
          <w:sz w:val="24"/>
          <w:szCs w:val="24"/>
        </w:rPr>
      </w:pPr>
      <w:r>
        <w:rPr>
          <w:rFonts w:ascii="Trebuchet MS" w:eastAsia="Trebuchet MS" w:hAnsi="Trebuchet MS" w:cs="Trebuchet MS"/>
          <w:b/>
          <w:sz w:val="24"/>
          <w:szCs w:val="24"/>
        </w:rPr>
        <w:t>G</w:t>
      </w:r>
      <w:r>
        <w:rPr>
          <w:rFonts w:ascii="Trebuchet MS" w:eastAsia="Trebuchet MS" w:hAnsi="Trebuchet MS" w:cs="Trebuchet MS"/>
          <w:b/>
          <w:spacing w:val="-2"/>
          <w:sz w:val="24"/>
          <w:szCs w:val="24"/>
        </w:rPr>
        <w:t>l</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ss</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ry</w:t>
      </w:r>
    </w:p>
    <w:p w14:paraId="044CFCFE" w14:textId="77777777" w:rsidR="00B87611" w:rsidRDefault="00963546">
      <w:pPr>
        <w:spacing w:line="260" w:lineRule="exact"/>
        <w:ind w:left="100"/>
        <w:rPr>
          <w:rFonts w:ascii="Trebuchet MS" w:eastAsia="Trebuchet MS" w:hAnsi="Trebuchet MS" w:cs="Trebuchet MS"/>
          <w:sz w:val="24"/>
          <w:szCs w:val="24"/>
        </w:rPr>
      </w:pPr>
      <w:r>
        <w:rPr>
          <w:rFonts w:ascii="Trebuchet MS" w:eastAsia="Trebuchet MS" w:hAnsi="Trebuchet MS" w:cs="Trebuchet MS"/>
          <w:position w:val="-1"/>
          <w:sz w:val="24"/>
          <w:szCs w:val="24"/>
        </w:rPr>
        <w:t>In</w:t>
      </w:r>
      <w:r>
        <w:rPr>
          <w:rFonts w:ascii="Trebuchet MS" w:eastAsia="Trebuchet MS" w:hAnsi="Trebuchet MS" w:cs="Trebuchet MS"/>
          <w:spacing w:val="1"/>
          <w:position w:val="-1"/>
          <w:sz w:val="24"/>
          <w:szCs w:val="24"/>
        </w:rPr>
        <w:t xml:space="preserve"> Ke</w:t>
      </w:r>
      <w:r>
        <w:rPr>
          <w:rFonts w:ascii="Trebuchet MS" w:eastAsia="Trebuchet MS" w:hAnsi="Trebuchet MS" w:cs="Trebuchet MS"/>
          <w:position w:val="-1"/>
          <w:sz w:val="24"/>
          <w:szCs w:val="24"/>
        </w:rPr>
        <w:t>y</w:t>
      </w:r>
      <w:r>
        <w:rPr>
          <w:rFonts w:ascii="Trebuchet MS" w:eastAsia="Trebuchet MS" w:hAnsi="Trebuchet MS" w:cs="Trebuchet MS"/>
          <w:spacing w:val="-2"/>
          <w:position w:val="-1"/>
          <w:sz w:val="24"/>
          <w:szCs w:val="24"/>
        </w:rPr>
        <w:t>w</w:t>
      </w:r>
      <w:r>
        <w:rPr>
          <w:rFonts w:ascii="Trebuchet MS" w:eastAsia="Trebuchet MS" w:hAnsi="Trebuchet MS" w:cs="Trebuchet MS"/>
          <w:spacing w:val="1"/>
          <w:position w:val="-1"/>
          <w:sz w:val="24"/>
          <w:szCs w:val="24"/>
        </w:rPr>
        <w:t>o</w:t>
      </w:r>
      <w:r>
        <w:rPr>
          <w:rFonts w:ascii="Trebuchet MS" w:eastAsia="Trebuchet MS" w:hAnsi="Trebuchet MS" w:cs="Trebuchet MS"/>
          <w:position w:val="-1"/>
          <w:sz w:val="24"/>
          <w:szCs w:val="24"/>
        </w:rPr>
        <w:t>rd</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A</w:t>
      </w:r>
      <w:r>
        <w:rPr>
          <w:rFonts w:ascii="Trebuchet MS" w:eastAsia="Trebuchet MS" w:hAnsi="Trebuchet MS" w:cs="Trebuchet MS"/>
          <w:spacing w:val="-1"/>
          <w:position w:val="-1"/>
          <w:sz w:val="24"/>
          <w:szCs w:val="24"/>
        </w:rPr>
        <w:t>l</w:t>
      </w:r>
      <w:r>
        <w:rPr>
          <w:rFonts w:ascii="Trebuchet MS" w:eastAsia="Trebuchet MS" w:hAnsi="Trebuchet MS" w:cs="Trebuchet MS"/>
          <w:position w:val="-1"/>
          <w:sz w:val="24"/>
          <w:szCs w:val="24"/>
        </w:rPr>
        <w:t>p</w:t>
      </w:r>
      <w:r>
        <w:rPr>
          <w:rFonts w:ascii="Trebuchet MS" w:eastAsia="Trebuchet MS" w:hAnsi="Trebuchet MS" w:cs="Trebuchet MS"/>
          <w:spacing w:val="-2"/>
          <w:position w:val="-1"/>
          <w:sz w:val="24"/>
          <w:szCs w:val="24"/>
        </w:rPr>
        <w:t>h</w:t>
      </w:r>
      <w:r>
        <w:rPr>
          <w:rFonts w:ascii="Trebuchet MS" w:eastAsia="Trebuchet MS" w:hAnsi="Trebuchet MS" w:cs="Trebuchet MS"/>
          <w:spacing w:val="1"/>
          <w:position w:val="-1"/>
          <w:sz w:val="24"/>
          <w:szCs w:val="24"/>
        </w:rPr>
        <w:t>a</w:t>
      </w:r>
      <w:r>
        <w:rPr>
          <w:rFonts w:ascii="Trebuchet MS" w:eastAsia="Trebuchet MS" w:hAnsi="Trebuchet MS" w:cs="Trebuchet MS"/>
          <w:spacing w:val="-2"/>
          <w:position w:val="-1"/>
          <w:sz w:val="24"/>
          <w:szCs w:val="24"/>
        </w:rPr>
        <w:t>b</w:t>
      </w:r>
      <w:r>
        <w:rPr>
          <w:rFonts w:ascii="Trebuchet MS" w:eastAsia="Trebuchet MS" w:hAnsi="Trebuchet MS" w:cs="Trebuchet MS"/>
          <w:spacing w:val="1"/>
          <w:position w:val="-1"/>
          <w:sz w:val="24"/>
          <w:szCs w:val="24"/>
        </w:rPr>
        <w:t>et</w:t>
      </w:r>
      <w:r>
        <w:rPr>
          <w:rFonts w:ascii="Trebuchet MS" w:eastAsia="Trebuchet MS" w:hAnsi="Trebuchet MS" w:cs="Trebuchet MS"/>
          <w:spacing w:val="-1"/>
          <w:position w:val="-1"/>
          <w:sz w:val="24"/>
          <w:szCs w:val="24"/>
        </w:rPr>
        <w:t>ic</w:t>
      </w:r>
      <w:r>
        <w:rPr>
          <w:rFonts w:ascii="Trebuchet MS" w:eastAsia="Trebuchet MS" w:hAnsi="Trebuchet MS" w:cs="Trebuchet MS"/>
          <w:spacing w:val="1"/>
          <w:position w:val="-1"/>
          <w:sz w:val="24"/>
          <w:szCs w:val="24"/>
        </w:rPr>
        <w:t>a</w:t>
      </w:r>
      <w:r>
        <w:rPr>
          <w:rFonts w:ascii="Trebuchet MS" w:eastAsia="Trebuchet MS" w:hAnsi="Trebuchet MS" w:cs="Trebuchet MS"/>
          <w:position w:val="-1"/>
          <w:sz w:val="24"/>
          <w:szCs w:val="24"/>
        </w:rPr>
        <w:t>l</w:t>
      </w:r>
      <w:r>
        <w:rPr>
          <w:rFonts w:ascii="Trebuchet MS" w:eastAsia="Trebuchet MS" w:hAnsi="Trebuchet MS" w:cs="Trebuchet MS"/>
          <w:spacing w:val="-1"/>
          <w:position w:val="-1"/>
          <w:sz w:val="24"/>
          <w:szCs w:val="24"/>
        </w:rPr>
        <w:t xml:space="preserve"> O</w:t>
      </w:r>
      <w:r>
        <w:rPr>
          <w:rFonts w:ascii="Trebuchet MS" w:eastAsia="Trebuchet MS" w:hAnsi="Trebuchet MS" w:cs="Trebuchet MS"/>
          <w:position w:val="-1"/>
          <w:sz w:val="24"/>
          <w:szCs w:val="24"/>
        </w:rPr>
        <w:t>r</w:t>
      </w:r>
      <w:r>
        <w:rPr>
          <w:rFonts w:ascii="Trebuchet MS" w:eastAsia="Trebuchet MS" w:hAnsi="Trebuchet MS" w:cs="Trebuchet MS"/>
          <w:spacing w:val="1"/>
          <w:position w:val="-1"/>
          <w:sz w:val="24"/>
          <w:szCs w:val="24"/>
        </w:rPr>
        <w:t>de</w:t>
      </w:r>
      <w:r>
        <w:rPr>
          <w:rFonts w:ascii="Trebuchet MS" w:eastAsia="Trebuchet MS" w:hAnsi="Trebuchet MS" w:cs="Trebuchet MS"/>
          <w:position w:val="-1"/>
          <w:sz w:val="24"/>
          <w:szCs w:val="24"/>
        </w:rPr>
        <w:t>r A</w:t>
      </w:r>
      <w:r>
        <w:rPr>
          <w:rFonts w:ascii="Trebuchet MS" w:eastAsia="Trebuchet MS" w:hAnsi="Trebuchet MS" w:cs="Trebuchet MS"/>
          <w:spacing w:val="-1"/>
          <w:position w:val="-1"/>
          <w:sz w:val="24"/>
          <w:szCs w:val="24"/>
        </w:rPr>
        <w:t>s</w:t>
      </w:r>
      <w:r>
        <w:rPr>
          <w:rFonts w:ascii="Trebuchet MS" w:eastAsia="Trebuchet MS" w:hAnsi="Trebuchet MS" w:cs="Trebuchet MS"/>
          <w:spacing w:val="1"/>
          <w:position w:val="-1"/>
          <w:sz w:val="24"/>
          <w:szCs w:val="24"/>
        </w:rPr>
        <w:t>cen</w:t>
      </w:r>
      <w:r>
        <w:rPr>
          <w:rFonts w:ascii="Trebuchet MS" w:eastAsia="Trebuchet MS" w:hAnsi="Trebuchet MS" w:cs="Trebuchet MS"/>
          <w:spacing w:val="-2"/>
          <w:position w:val="-1"/>
          <w:sz w:val="24"/>
          <w:szCs w:val="24"/>
        </w:rPr>
        <w:t>d</w:t>
      </w:r>
      <w:r>
        <w:rPr>
          <w:rFonts w:ascii="Trebuchet MS" w:eastAsia="Trebuchet MS" w:hAnsi="Trebuchet MS" w:cs="Trebuchet MS"/>
          <w:spacing w:val="1"/>
          <w:position w:val="-1"/>
          <w:sz w:val="24"/>
          <w:szCs w:val="24"/>
        </w:rPr>
        <w:t>in</w:t>
      </w:r>
      <w:r>
        <w:rPr>
          <w:rFonts w:ascii="Trebuchet MS" w:eastAsia="Trebuchet MS" w:hAnsi="Trebuchet MS" w:cs="Trebuchet MS"/>
          <w:position w:val="-1"/>
          <w:sz w:val="24"/>
          <w:szCs w:val="24"/>
        </w:rPr>
        <w:t>g al</w:t>
      </w:r>
      <w:r>
        <w:rPr>
          <w:rFonts w:ascii="Trebuchet MS" w:eastAsia="Trebuchet MS" w:hAnsi="Trebuchet MS" w:cs="Trebuchet MS"/>
          <w:spacing w:val="-2"/>
          <w:position w:val="-1"/>
          <w:sz w:val="24"/>
          <w:szCs w:val="24"/>
        </w:rPr>
        <w:t>o</w:t>
      </w:r>
      <w:r>
        <w:rPr>
          <w:rFonts w:ascii="Trebuchet MS" w:eastAsia="Trebuchet MS" w:hAnsi="Trebuchet MS" w:cs="Trebuchet MS"/>
          <w:spacing w:val="1"/>
          <w:position w:val="-1"/>
          <w:sz w:val="24"/>
          <w:szCs w:val="24"/>
        </w:rPr>
        <w:t>n</w:t>
      </w:r>
      <w:r>
        <w:rPr>
          <w:rFonts w:ascii="Trebuchet MS" w:eastAsia="Trebuchet MS" w:hAnsi="Trebuchet MS" w:cs="Trebuchet MS"/>
          <w:position w:val="-1"/>
          <w:sz w:val="24"/>
          <w:szCs w:val="24"/>
        </w:rPr>
        <w:t xml:space="preserve">g </w:t>
      </w:r>
      <w:r>
        <w:rPr>
          <w:rFonts w:ascii="Trebuchet MS" w:eastAsia="Trebuchet MS" w:hAnsi="Trebuchet MS" w:cs="Trebuchet MS"/>
          <w:spacing w:val="-2"/>
          <w:position w:val="-1"/>
          <w:sz w:val="24"/>
          <w:szCs w:val="24"/>
        </w:rPr>
        <w:t>w</w:t>
      </w:r>
      <w:r>
        <w:rPr>
          <w:rFonts w:ascii="Trebuchet MS" w:eastAsia="Trebuchet MS" w:hAnsi="Trebuchet MS" w:cs="Trebuchet MS"/>
          <w:spacing w:val="1"/>
          <w:position w:val="-1"/>
          <w:sz w:val="24"/>
          <w:szCs w:val="24"/>
        </w:rPr>
        <w:t>it</w:t>
      </w:r>
      <w:r>
        <w:rPr>
          <w:rFonts w:ascii="Trebuchet MS" w:eastAsia="Trebuchet MS" w:hAnsi="Trebuchet MS" w:cs="Trebuchet MS"/>
          <w:position w:val="-1"/>
          <w:sz w:val="24"/>
          <w:szCs w:val="24"/>
        </w:rPr>
        <w:t>h P</w:t>
      </w:r>
      <w:r>
        <w:rPr>
          <w:rFonts w:ascii="Trebuchet MS" w:eastAsia="Trebuchet MS" w:hAnsi="Trebuchet MS" w:cs="Trebuchet MS"/>
          <w:spacing w:val="1"/>
          <w:position w:val="-1"/>
          <w:sz w:val="24"/>
          <w:szCs w:val="24"/>
        </w:rPr>
        <w:t>a</w:t>
      </w:r>
      <w:r>
        <w:rPr>
          <w:rFonts w:ascii="Trebuchet MS" w:eastAsia="Trebuchet MS" w:hAnsi="Trebuchet MS" w:cs="Trebuchet MS"/>
          <w:spacing w:val="-3"/>
          <w:position w:val="-1"/>
          <w:sz w:val="24"/>
          <w:szCs w:val="24"/>
        </w:rPr>
        <w:t>g</w:t>
      </w:r>
      <w:r>
        <w:rPr>
          <w:rFonts w:ascii="Trebuchet MS" w:eastAsia="Trebuchet MS" w:hAnsi="Trebuchet MS" w:cs="Trebuchet MS"/>
          <w:position w:val="-1"/>
          <w:sz w:val="24"/>
          <w:szCs w:val="24"/>
        </w:rPr>
        <w:t>e</w:t>
      </w:r>
      <w:r>
        <w:rPr>
          <w:rFonts w:ascii="Trebuchet MS" w:eastAsia="Trebuchet MS" w:hAnsi="Trebuchet MS" w:cs="Trebuchet MS"/>
          <w:spacing w:val="1"/>
          <w:position w:val="-1"/>
          <w:sz w:val="24"/>
          <w:szCs w:val="24"/>
        </w:rPr>
        <w:t xml:space="preserve"> </w:t>
      </w:r>
      <w:r>
        <w:rPr>
          <w:rFonts w:ascii="Trebuchet MS" w:eastAsia="Trebuchet MS" w:hAnsi="Trebuchet MS" w:cs="Trebuchet MS"/>
          <w:position w:val="-1"/>
          <w:sz w:val="24"/>
          <w:szCs w:val="24"/>
        </w:rPr>
        <w:t>n</w:t>
      </w:r>
      <w:r>
        <w:rPr>
          <w:rFonts w:ascii="Trebuchet MS" w:eastAsia="Trebuchet MS" w:hAnsi="Trebuchet MS" w:cs="Trebuchet MS"/>
          <w:spacing w:val="1"/>
          <w:position w:val="-1"/>
          <w:sz w:val="24"/>
          <w:szCs w:val="24"/>
        </w:rPr>
        <w:t>u</w:t>
      </w:r>
      <w:r>
        <w:rPr>
          <w:rFonts w:ascii="Trebuchet MS" w:eastAsia="Trebuchet MS" w:hAnsi="Trebuchet MS" w:cs="Trebuchet MS"/>
          <w:position w:val="-1"/>
          <w:sz w:val="24"/>
          <w:szCs w:val="24"/>
        </w:rPr>
        <w:t>m</w:t>
      </w:r>
      <w:r>
        <w:rPr>
          <w:rFonts w:ascii="Trebuchet MS" w:eastAsia="Trebuchet MS" w:hAnsi="Trebuchet MS" w:cs="Trebuchet MS"/>
          <w:spacing w:val="-2"/>
          <w:position w:val="-1"/>
          <w:sz w:val="24"/>
          <w:szCs w:val="24"/>
        </w:rPr>
        <w:t>b</w:t>
      </w:r>
      <w:r>
        <w:rPr>
          <w:rFonts w:ascii="Trebuchet MS" w:eastAsia="Trebuchet MS" w:hAnsi="Trebuchet MS" w:cs="Trebuchet MS"/>
          <w:spacing w:val="1"/>
          <w:position w:val="-1"/>
          <w:sz w:val="24"/>
          <w:szCs w:val="24"/>
        </w:rPr>
        <w:t>e</w:t>
      </w:r>
      <w:r>
        <w:rPr>
          <w:rFonts w:ascii="Trebuchet MS" w:eastAsia="Trebuchet MS" w:hAnsi="Trebuchet MS" w:cs="Trebuchet MS"/>
          <w:position w:val="-1"/>
          <w:sz w:val="24"/>
          <w:szCs w:val="24"/>
        </w:rPr>
        <w:t>rs</w:t>
      </w:r>
    </w:p>
    <w:p w14:paraId="18925A04" w14:textId="77777777" w:rsidR="00B87611" w:rsidRDefault="00B87611">
      <w:pPr>
        <w:spacing w:before="17" w:line="240" w:lineRule="exact"/>
        <w:rPr>
          <w:sz w:val="24"/>
          <w:szCs w:val="24"/>
        </w:rPr>
      </w:pPr>
    </w:p>
    <w:p w14:paraId="419418B4" w14:textId="1C8A8A09" w:rsidR="00B87611" w:rsidRDefault="00790719">
      <w:pPr>
        <w:spacing w:before="28" w:line="260" w:lineRule="exact"/>
        <w:ind w:left="100"/>
        <w:rPr>
          <w:rFonts w:ascii="Trebuchet MS" w:eastAsia="Trebuchet MS" w:hAnsi="Trebuchet MS" w:cs="Trebuchet MS"/>
          <w:sz w:val="24"/>
          <w:szCs w:val="24"/>
        </w:rPr>
      </w:pPr>
      <w:r>
        <w:rPr>
          <w:noProof/>
        </w:rPr>
        <mc:AlternateContent>
          <mc:Choice Requires="wpg">
            <w:drawing>
              <wp:anchor distT="0" distB="0" distL="114300" distR="114300" simplePos="0" relativeHeight="251687424" behindDoc="1" locked="0" layoutInCell="1" allowOverlap="1" wp14:anchorId="65296A48" wp14:editId="6890F817">
                <wp:simplePos x="0" y="0"/>
                <wp:positionH relativeFrom="page">
                  <wp:posOffset>762000</wp:posOffset>
                </wp:positionH>
                <wp:positionV relativeFrom="page">
                  <wp:posOffset>9264015</wp:posOffset>
                </wp:positionV>
                <wp:extent cx="6249670" cy="57785"/>
                <wp:effectExtent l="0" t="5715" r="8255" b="3175"/>
                <wp:wrapNone/>
                <wp:docPr id="394734190"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1364777216" name="Freeform 250"/>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2227155" name="Freeform 249"/>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01283D" id="Group 248" o:spid="_x0000_s1026" style="position:absolute;margin-left:60pt;margin-top:729.45pt;width:492.1pt;height:4.55pt;z-index:-251629056;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">
                <v:shape id="Freeform 250"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" path="m,l9780,e" filled="f" strokecolor="#612322" strokeweight="3.1pt">
                  <v:path arrowok="t" o:connecttype="custom" o:connectlocs="0,0;9780,0" o:connectangles="0,0"/>
                </v:shape>
                <v:shape id="Freeform 249"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" path="m,l9780,e" filled="f" strokecolor="#612322" strokeweight=".82pt">
                  <v:path arrowok="t" o:connecttype="custom" o:connectlocs="0,0;9780,0" o:connectangles="0,0"/>
                </v:shape>
                <w10:wrap anchorx="page" anchory="page"/>
              </v:group>
            </w:pict>
          </mc:Fallback>
        </mc:AlternateContent>
      </w:r>
      <w:r w:rsidR="00963546">
        <w:rPr>
          <w:rFonts w:ascii="Trebuchet MS" w:eastAsia="Trebuchet MS" w:hAnsi="Trebuchet MS" w:cs="Trebuchet MS"/>
          <w:b/>
          <w:position w:val="-1"/>
          <w:sz w:val="24"/>
          <w:szCs w:val="24"/>
          <w:highlight w:val="yellow"/>
        </w:rPr>
        <w:t>Pl</w:t>
      </w:r>
      <w:r w:rsidR="00963546">
        <w:rPr>
          <w:rFonts w:ascii="Trebuchet MS" w:eastAsia="Trebuchet MS" w:hAnsi="Trebuchet MS" w:cs="Trebuchet MS"/>
          <w:b/>
          <w:spacing w:val="-1"/>
          <w:position w:val="-1"/>
          <w:sz w:val="24"/>
          <w:szCs w:val="24"/>
          <w:highlight w:val="yellow"/>
        </w:rPr>
        <w:t>a</w:t>
      </w:r>
      <w:r w:rsidR="00963546">
        <w:rPr>
          <w:rFonts w:ascii="Trebuchet MS" w:eastAsia="Trebuchet MS" w:hAnsi="Trebuchet MS" w:cs="Trebuchet MS"/>
          <w:b/>
          <w:position w:val="-1"/>
          <w:sz w:val="24"/>
          <w:szCs w:val="24"/>
          <w:highlight w:val="yellow"/>
        </w:rPr>
        <w:t>giarism C</w:t>
      </w:r>
      <w:r w:rsidR="00963546">
        <w:rPr>
          <w:rFonts w:ascii="Trebuchet MS" w:eastAsia="Trebuchet MS" w:hAnsi="Trebuchet MS" w:cs="Trebuchet MS"/>
          <w:b/>
          <w:spacing w:val="-1"/>
          <w:position w:val="-1"/>
          <w:sz w:val="24"/>
          <w:szCs w:val="24"/>
          <w:highlight w:val="yellow"/>
        </w:rPr>
        <w:t>h</w:t>
      </w:r>
      <w:r w:rsidR="00963546">
        <w:rPr>
          <w:rFonts w:ascii="Trebuchet MS" w:eastAsia="Trebuchet MS" w:hAnsi="Trebuchet MS" w:cs="Trebuchet MS"/>
          <w:b/>
          <w:spacing w:val="1"/>
          <w:position w:val="-1"/>
          <w:sz w:val="24"/>
          <w:szCs w:val="24"/>
          <w:highlight w:val="yellow"/>
        </w:rPr>
        <w:t>e</w:t>
      </w:r>
      <w:r w:rsidR="00963546">
        <w:rPr>
          <w:rFonts w:ascii="Trebuchet MS" w:eastAsia="Trebuchet MS" w:hAnsi="Trebuchet MS" w:cs="Trebuchet MS"/>
          <w:b/>
          <w:position w:val="-1"/>
          <w:sz w:val="24"/>
          <w:szCs w:val="24"/>
          <w:highlight w:val="yellow"/>
        </w:rPr>
        <w:t>ck R</w:t>
      </w:r>
      <w:r w:rsidR="00963546">
        <w:rPr>
          <w:rFonts w:ascii="Trebuchet MS" w:eastAsia="Trebuchet MS" w:hAnsi="Trebuchet MS" w:cs="Trebuchet MS"/>
          <w:b/>
          <w:spacing w:val="-2"/>
          <w:position w:val="-1"/>
          <w:sz w:val="24"/>
          <w:szCs w:val="24"/>
          <w:highlight w:val="yellow"/>
        </w:rPr>
        <w:t>e</w:t>
      </w:r>
      <w:r w:rsidR="00963546">
        <w:rPr>
          <w:rFonts w:ascii="Trebuchet MS" w:eastAsia="Trebuchet MS" w:hAnsi="Trebuchet MS" w:cs="Trebuchet MS"/>
          <w:b/>
          <w:spacing w:val="2"/>
          <w:position w:val="-1"/>
          <w:sz w:val="24"/>
          <w:szCs w:val="24"/>
          <w:highlight w:val="yellow"/>
        </w:rPr>
        <w:t>p</w:t>
      </w:r>
      <w:r w:rsidR="00963546">
        <w:rPr>
          <w:rFonts w:ascii="Trebuchet MS" w:eastAsia="Trebuchet MS" w:hAnsi="Trebuchet MS" w:cs="Trebuchet MS"/>
          <w:b/>
          <w:spacing w:val="1"/>
          <w:position w:val="-1"/>
          <w:sz w:val="24"/>
          <w:szCs w:val="24"/>
          <w:highlight w:val="yellow"/>
        </w:rPr>
        <w:t>o</w:t>
      </w:r>
      <w:r w:rsidR="00963546">
        <w:rPr>
          <w:rFonts w:ascii="Trebuchet MS" w:eastAsia="Trebuchet MS" w:hAnsi="Trebuchet MS" w:cs="Trebuchet MS"/>
          <w:b/>
          <w:position w:val="-1"/>
          <w:sz w:val="24"/>
          <w:szCs w:val="24"/>
          <w:highlight w:val="yellow"/>
        </w:rPr>
        <w:t>rt</w:t>
      </w:r>
    </w:p>
    <w:p w14:paraId="698495A4" w14:textId="77777777" w:rsidR="00B87611" w:rsidRDefault="00B87611">
      <w:pPr>
        <w:spacing w:line="200" w:lineRule="exact"/>
      </w:pPr>
    </w:p>
    <w:p w14:paraId="1E6DB622" w14:textId="77777777" w:rsidR="00B87611" w:rsidRDefault="00B87611">
      <w:pPr>
        <w:spacing w:line="200" w:lineRule="exact"/>
      </w:pPr>
    </w:p>
    <w:p w14:paraId="71F0EBFF" w14:textId="77777777" w:rsidR="00B87611" w:rsidRDefault="00B87611">
      <w:pPr>
        <w:spacing w:line="200" w:lineRule="exact"/>
      </w:pPr>
    </w:p>
    <w:p w14:paraId="429A97F0" w14:textId="77777777" w:rsidR="00B87611" w:rsidRDefault="00B87611">
      <w:pPr>
        <w:spacing w:line="200" w:lineRule="exact"/>
      </w:pPr>
    </w:p>
    <w:p w14:paraId="3FC3A73B" w14:textId="77777777" w:rsidR="00B87611" w:rsidRDefault="00B87611">
      <w:pPr>
        <w:spacing w:line="200" w:lineRule="exact"/>
      </w:pPr>
    </w:p>
    <w:p w14:paraId="4FF3627E" w14:textId="77777777" w:rsidR="00B87611" w:rsidRDefault="00B87611">
      <w:pPr>
        <w:spacing w:line="200" w:lineRule="exact"/>
      </w:pPr>
    </w:p>
    <w:p w14:paraId="4716505E" w14:textId="77777777" w:rsidR="00B87611" w:rsidRDefault="00B87611">
      <w:pPr>
        <w:spacing w:before="6" w:line="220" w:lineRule="exact"/>
        <w:rPr>
          <w:sz w:val="22"/>
          <w:szCs w:val="22"/>
        </w:rPr>
      </w:pPr>
    </w:p>
    <w:p w14:paraId="3E1602C3" w14:textId="77777777" w:rsidR="00B87611" w:rsidRDefault="00963546">
      <w:pPr>
        <w:spacing w:before="35"/>
        <w:ind w:left="100"/>
        <w:rPr>
          <w:sz w:val="18"/>
          <w:szCs w:val="18"/>
        </w:rPr>
        <w:sectPr w:rsidR="00B87611" w:rsidSect="00947A67">
          <w:footerReference w:type="default" r:id="rId35"/>
          <w:pgSz w:w="12240" w:h="15840"/>
          <w:pgMar w:top="920" w:right="1140" w:bottom="280" w:left="1160" w:header="0" w:footer="0" w:gutter="0"/>
          <w:cols w:space="720"/>
        </w:sect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
          <w:sz w:val="18"/>
          <w:szCs w:val="18"/>
        </w:rPr>
        <w:t xml:space="preserve"> </w:t>
      </w:r>
      <w:r>
        <w:rPr>
          <w:spacing w:val="1"/>
          <w:sz w:val="18"/>
          <w:szCs w:val="18"/>
        </w:rPr>
        <w:t>30</w:t>
      </w:r>
    </w:p>
    <w:p w14:paraId="6D74B9CB" w14:textId="77777777" w:rsidR="00B87611" w:rsidRDefault="00963546">
      <w:pPr>
        <w:spacing w:before="59"/>
        <w:ind w:left="100"/>
        <w:rPr>
          <w:rFonts w:ascii="Trebuchet MS" w:eastAsia="Trebuchet MS" w:hAnsi="Trebuchet MS" w:cs="Trebuchet MS"/>
          <w:sz w:val="24"/>
          <w:szCs w:val="24"/>
        </w:rPr>
      </w:pPr>
      <w:r>
        <w:rPr>
          <w:rFonts w:ascii="Trebuchet MS" w:eastAsia="Trebuchet MS" w:hAnsi="Trebuchet MS" w:cs="Trebuchet MS"/>
          <w:b/>
          <w:spacing w:val="-1"/>
          <w:sz w:val="24"/>
          <w:szCs w:val="24"/>
          <w:u w:val="thick" w:color="000000"/>
        </w:rPr>
        <w:lastRenderedPageBreak/>
        <w:t>A</w:t>
      </w:r>
      <w:r>
        <w:rPr>
          <w:rFonts w:ascii="Trebuchet MS" w:eastAsia="Trebuchet MS" w:hAnsi="Trebuchet MS" w:cs="Trebuchet MS"/>
          <w:b/>
          <w:sz w:val="24"/>
          <w:szCs w:val="24"/>
          <w:u w:val="thick" w:color="000000"/>
        </w:rPr>
        <w:t>nn</w:t>
      </w:r>
      <w:r>
        <w:rPr>
          <w:rFonts w:ascii="Trebuchet MS" w:eastAsia="Trebuchet MS" w:hAnsi="Trebuchet MS" w:cs="Trebuchet MS"/>
          <w:b/>
          <w:spacing w:val="-1"/>
          <w:sz w:val="24"/>
          <w:szCs w:val="24"/>
          <w:u w:val="thick" w:color="000000"/>
        </w:rPr>
        <w:t>e</w:t>
      </w:r>
      <w:r>
        <w:rPr>
          <w:rFonts w:ascii="Trebuchet MS" w:eastAsia="Trebuchet MS" w:hAnsi="Trebuchet MS" w:cs="Trebuchet MS"/>
          <w:b/>
          <w:sz w:val="24"/>
          <w:szCs w:val="24"/>
          <w:u w:val="thick" w:color="000000"/>
        </w:rPr>
        <w:t>x</w:t>
      </w:r>
      <w:r>
        <w:rPr>
          <w:rFonts w:ascii="Trebuchet MS" w:eastAsia="Trebuchet MS" w:hAnsi="Trebuchet MS" w:cs="Trebuchet MS"/>
          <w:b/>
          <w:spacing w:val="-1"/>
          <w:sz w:val="24"/>
          <w:szCs w:val="24"/>
          <w:u w:val="thick" w:color="000000"/>
        </w:rPr>
        <w:t>u</w:t>
      </w:r>
      <w:r>
        <w:rPr>
          <w:rFonts w:ascii="Trebuchet MS" w:eastAsia="Trebuchet MS" w:hAnsi="Trebuchet MS" w:cs="Trebuchet MS"/>
          <w:b/>
          <w:sz w:val="24"/>
          <w:szCs w:val="24"/>
          <w:u w:val="thick" w:color="000000"/>
        </w:rPr>
        <w:t>re</w:t>
      </w:r>
      <w:r>
        <w:rPr>
          <w:rFonts w:ascii="Trebuchet MS" w:eastAsia="Trebuchet MS" w:hAnsi="Trebuchet MS" w:cs="Trebuchet MS"/>
          <w:b/>
          <w:spacing w:val="2"/>
          <w:sz w:val="24"/>
          <w:szCs w:val="24"/>
          <w:u w:val="thick" w:color="000000"/>
        </w:rPr>
        <w:t xml:space="preserve"> </w:t>
      </w:r>
      <w:r>
        <w:rPr>
          <w:rFonts w:ascii="Trebuchet MS" w:eastAsia="Trebuchet MS" w:hAnsi="Trebuchet MS" w:cs="Trebuchet MS"/>
          <w:b/>
          <w:sz w:val="24"/>
          <w:szCs w:val="24"/>
          <w:u w:val="thick" w:color="000000"/>
        </w:rPr>
        <w:t xml:space="preserve">V: </w:t>
      </w:r>
      <w:r>
        <w:rPr>
          <w:rFonts w:ascii="Trebuchet MS" w:eastAsia="Trebuchet MS" w:hAnsi="Trebuchet MS" w:cs="Trebuchet MS"/>
          <w:b/>
          <w:spacing w:val="1"/>
          <w:sz w:val="24"/>
          <w:szCs w:val="24"/>
          <w:u w:val="thick" w:color="000000"/>
        </w:rPr>
        <w:t>P</w:t>
      </w:r>
      <w:r>
        <w:rPr>
          <w:rFonts w:ascii="Trebuchet MS" w:eastAsia="Trebuchet MS" w:hAnsi="Trebuchet MS" w:cs="Trebuchet MS"/>
          <w:b/>
          <w:sz w:val="24"/>
          <w:szCs w:val="24"/>
          <w:u w:val="thick" w:color="000000"/>
        </w:rPr>
        <w:t>r</w:t>
      </w:r>
      <w:r>
        <w:rPr>
          <w:rFonts w:ascii="Trebuchet MS" w:eastAsia="Trebuchet MS" w:hAnsi="Trebuchet MS" w:cs="Trebuchet MS"/>
          <w:b/>
          <w:spacing w:val="1"/>
          <w:sz w:val="24"/>
          <w:szCs w:val="24"/>
          <w:u w:val="thick" w:color="000000"/>
        </w:rPr>
        <w:t>o</w:t>
      </w:r>
      <w:r>
        <w:rPr>
          <w:rFonts w:ascii="Trebuchet MS" w:eastAsia="Trebuchet MS" w:hAnsi="Trebuchet MS" w:cs="Trebuchet MS"/>
          <w:b/>
          <w:sz w:val="24"/>
          <w:szCs w:val="24"/>
          <w:u w:val="thick" w:color="000000"/>
        </w:rPr>
        <w:t>je</w:t>
      </w:r>
      <w:r>
        <w:rPr>
          <w:rFonts w:ascii="Trebuchet MS" w:eastAsia="Trebuchet MS" w:hAnsi="Trebuchet MS" w:cs="Trebuchet MS"/>
          <w:b/>
          <w:spacing w:val="-1"/>
          <w:sz w:val="24"/>
          <w:szCs w:val="24"/>
          <w:u w:val="thick" w:color="000000"/>
        </w:rPr>
        <w:t>c</w:t>
      </w:r>
      <w:r>
        <w:rPr>
          <w:rFonts w:ascii="Trebuchet MS" w:eastAsia="Trebuchet MS" w:hAnsi="Trebuchet MS" w:cs="Trebuchet MS"/>
          <w:b/>
          <w:sz w:val="24"/>
          <w:szCs w:val="24"/>
          <w:u w:val="thick" w:color="000000"/>
        </w:rPr>
        <w:t>t</w:t>
      </w:r>
      <w:r>
        <w:rPr>
          <w:rFonts w:ascii="Trebuchet MS" w:eastAsia="Trebuchet MS" w:hAnsi="Trebuchet MS" w:cs="Trebuchet MS"/>
          <w:b/>
          <w:spacing w:val="1"/>
          <w:sz w:val="24"/>
          <w:szCs w:val="24"/>
          <w:u w:val="thick" w:color="000000"/>
        </w:rPr>
        <w:t xml:space="preserve"> </w:t>
      </w:r>
      <w:r>
        <w:rPr>
          <w:rFonts w:ascii="Trebuchet MS" w:eastAsia="Trebuchet MS" w:hAnsi="Trebuchet MS" w:cs="Trebuchet MS"/>
          <w:b/>
          <w:sz w:val="24"/>
          <w:szCs w:val="24"/>
          <w:u w:val="thick" w:color="000000"/>
        </w:rPr>
        <w:t>R</w:t>
      </w:r>
      <w:r>
        <w:rPr>
          <w:rFonts w:ascii="Trebuchet MS" w:eastAsia="Trebuchet MS" w:hAnsi="Trebuchet MS" w:cs="Trebuchet MS"/>
          <w:b/>
          <w:spacing w:val="-2"/>
          <w:sz w:val="24"/>
          <w:szCs w:val="24"/>
          <w:u w:val="thick" w:color="000000"/>
        </w:rPr>
        <w:t>e</w:t>
      </w:r>
      <w:r>
        <w:rPr>
          <w:rFonts w:ascii="Trebuchet MS" w:eastAsia="Trebuchet MS" w:hAnsi="Trebuchet MS" w:cs="Trebuchet MS"/>
          <w:b/>
          <w:spacing w:val="-1"/>
          <w:sz w:val="24"/>
          <w:szCs w:val="24"/>
          <w:u w:val="thick" w:color="000000"/>
        </w:rPr>
        <w:t>p</w:t>
      </w:r>
      <w:r>
        <w:rPr>
          <w:rFonts w:ascii="Trebuchet MS" w:eastAsia="Trebuchet MS" w:hAnsi="Trebuchet MS" w:cs="Trebuchet MS"/>
          <w:b/>
          <w:spacing w:val="1"/>
          <w:sz w:val="24"/>
          <w:szCs w:val="24"/>
          <w:u w:val="thick" w:color="000000"/>
        </w:rPr>
        <w:t>o</w:t>
      </w:r>
      <w:r>
        <w:rPr>
          <w:rFonts w:ascii="Trebuchet MS" w:eastAsia="Trebuchet MS" w:hAnsi="Trebuchet MS" w:cs="Trebuchet MS"/>
          <w:b/>
          <w:sz w:val="24"/>
          <w:szCs w:val="24"/>
          <w:u w:val="thick" w:color="000000"/>
        </w:rPr>
        <w:t>rt</w:t>
      </w:r>
      <w:r>
        <w:rPr>
          <w:rFonts w:ascii="Trebuchet MS" w:eastAsia="Trebuchet MS" w:hAnsi="Trebuchet MS" w:cs="Trebuchet MS"/>
          <w:b/>
          <w:spacing w:val="1"/>
          <w:sz w:val="24"/>
          <w:szCs w:val="24"/>
          <w:u w:val="thick" w:color="000000"/>
        </w:rPr>
        <w:t xml:space="preserve"> </w:t>
      </w:r>
      <w:r>
        <w:rPr>
          <w:rFonts w:ascii="Trebuchet MS" w:eastAsia="Trebuchet MS" w:hAnsi="Trebuchet MS" w:cs="Trebuchet MS"/>
          <w:b/>
          <w:spacing w:val="-1"/>
          <w:sz w:val="24"/>
          <w:szCs w:val="24"/>
          <w:u w:val="thick" w:color="000000"/>
        </w:rPr>
        <w:t>F</w:t>
      </w:r>
      <w:r>
        <w:rPr>
          <w:rFonts w:ascii="Trebuchet MS" w:eastAsia="Trebuchet MS" w:hAnsi="Trebuchet MS" w:cs="Trebuchet MS"/>
          <w:b/>
          <w:spacing w:val="1"/>
          <w:sz w:val="24"/>
          <w:szCs w:val="24"/>
          <w:u w:val="thick" w:color="000000"/>
        </w:rPr>
        <w:t>o</w:t>
      </w:r>
      <w:r>
        <w:rPr>
          <w:rFonts w:ascii="Trebuchet MS" w:eastAsia="Trebuchet MS" w:hAnsi="Trebuchet MS" w:cs="Trebuchet MS"/>
          <w:b/>
          <w:sz w:val="24"/>
          <w:szCs w:val="24"/>
          <w:u w:val="thick" w:color="000000"/>
        </w:rPr>
        <w:t>r</w:t>
      </w:r>
      <w:r>
        <w:rPr>
          <w:rFonts w:ascii="Trebuchet MS" w:eastAsia="Trebuchet MS" w:hAnsi="Trebuchet MS" w:cs="Trebuchet MS"/>
          <w:b/>
          <w:spacing w:val="1"/>
          <w:sz w:val="24"/>
          <w:szCs w:val="24"/>
          <w:u w:val="thick" w:color="000000"/>
        </w:rPr>
        <w:t>m</w:t>
      </w:r>
      <w:r>
        <w:rPr>
          <w:rFonts w:ascii="Trebuchet MS" w:eastAsia="Trebuchet MS" w:hAnsi="Trebuchet MS" w:cs="Trebuchet MS"/>
          <w:b/>
          <w:sz w:val="24"/>
          <w:szCs w:val="24"/>
          <w:u w:val="thick" w:color="000000"/>
        </w:rPr>
        <w:t>at</w:t>
      </w:r>
      <w:r>
        <w:rPr>
          <w:rFonts w:ascii="Trebuchet MS" w:eastAsia="Trebuchet MS" w:hAnsi="Trebuchet MS" w:cs="Trebuchet MS"/>
          <w:b/>
          <w:spacing w:val="1"/>
          <w:sz w:val="24"/>
          <w:szCs w:val="24"/>
          <w:u w:val="thick" w:color="000000"/>
        </w:rPr>
        <w:t>t</w:t>
      </w:r>
      <w:r>
        <w:rPr>
          <w:rFonts w:ascii="Trebuchet MS" w:eastAsia="Trebuchet MS" w:hAnsi="Trebuchet MS" w:cs="Trebuchet MS"/>
          <w:b/>
          <w:sz w:val="24"/>
          <w:szCs w:val="24"/>
          <w:u w:val="thick" w:color="000000"/>
        </w:rPr>
        <w:t>ing G</w:t>
      </w:r>
      <w:r>
        <w:rPr>
          <w:rFonts w:ascii="Trebuchet MS" w:eastAsia="Trebuchet MS" w:hAnsi="Trebuchet MS" w:cs="Trebuchet MS"/>
          <w:b/>
          <w:spacing w:val="-1"/>
          <w:sz w:val="24"/>
          <w:szCs w:val="24"/>
          <w:u w:val="thick" w:color="000000"/>
        </w:rPr>
        <w:t>u</w:t>
      </w:r>
      <w:r>
        <w:rPr>
          <w:rFonts w:ascii="Trebuchet MS" w:eastAsia="Trebuchet MS" w:hAnsi="Trebuchet MS" w:cs="Trebuchet MS"/>
          <w:b/>
          <w:sz w:val="24"/>
          <w:szCs w:val="24"/>
          <w:u w:val="thick" w:color="000000"/>
        </w:rPr>
        <w:t>id</w:t>
      </w:r>
      <w:r>
        <w:rPr>
          <w:rFonts w:ascii="Trebuchet MS" w:eastAsia="Trebuchet MS" w:hAnsi="Trebuchet MS" w:cs="Trebuchet MS"/>
          <w:b/>
          <w:spacing w:val="-1"/>
          <w:sz w:val="24"/>
          <w:szCs w:val="24"/>
          <w:u w:val="thick" w:color="000000"/>
        </w:rPr>
        <w:t>el</w:t>
      </w:r>
      <w:r>
        <w:rPr>
          <w:rFonts w:ascii="Trebuchet MS" w:eastAsia="Trebuchet MS" w:hAnsi="Trebuchet MS" w:cs="Trebuchet MS"/>
          <w:b/>
          <w:sz w:val="24"/>
          <w:szCs w:val="24"/>
          <w:u w:val="thick" w:color="000000"/>
        </w:rPr>
        <w:t>in</w:t>
      </w:r>
      <w:r>
        <w:rPr>
          <w:rFonts w:ascii="Trebuchet MS" w:eastAsia="Trebuchet MS" w:hAnsi="Trebuchet MS" w:cs="Trebuchet MS"/>
          <w:b/>
          <w:spacing w:val="-1"/>
          <w:sz w:val="24"/>
          <w:szCs w:val="24"/>
          <w:u w:val="thick" w:color="000000"/>
        </w:rPr>
        <w:t>e</w:t>
      </w:r>
      <w:r>
        <w:rPr>
          <w:rFonts w:ascii="Trebuchet MS" w:eastAsia="Trebuchet MS" w:hAnsi="Trebuchet MS" w:cs="Trebuchet MS"/>
          <w:b/>
          <w:sz w:val="24"/>
          <w:szCs w:val="24"/>
          <w:u w:val="thick" w:color="000000"/>
        </w:rPr>
        <w:t>s</w:t>
      </w:r>
    </w:p>
    <w:p w14:paraId="3208A179" w14:textId="77777777" w:rsidR="00B87611" w:rsidRDefault="00963546">
      <w:pPr>
        <w:spacing w:before="3" w:line="260" w:lineRule="exact"/>
        <w:ind w:left="820" w:right="133" w:hanging="360"/>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ep</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rt</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Siz</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 xml:space="preserve">:         </w:t>
      </w:r>
      <w:r>
        <w:rPr>
          <w:rFonts w:ascii="Trebuchet MS" w:eastAsia="Trebuchet MS" w:hAnsi="Trebuchet MS" w:cs="Trebuchet MS"/>
          <w:b/>
          <w:spacing w:val="61"/>
          <w:sz w:val="24"/>
          <w:szCs w:val="24"/>
        </w:rPr>
        <w:t xml:space="preserve"> </w:t>
      </w:r>
      <w:r>
        <w:rPr>
          <w:rFonts w:ascii="Trebuchet MS" w:eastAsia="Trebuchet MS" w:hAnsi="Trebuchet MS" w:cs="Trebuchet MS"/>
          <w:spacing w:val="1"/>
          <w:sz w:val="24"/>
          <w:szCs w:val="24"/>
        </w:rPr>
        <w:t>Li</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y</w:t>
      </w:r>
      <w:r>
        <w:rPr>
          <w:rFonts w:ascii="Trebuchet MS" w:eastAsia="Trebuchet MS" w:hAnsi="Trebuchet MS" w:cs="Trebuchet MS"/>
          <w:spacing w:val="1"/>
          <w:sz w:val="24"/>
          <w:szCs w:val="24"/>
        </w:rPr>
        <w:t>ou</w:t>
      </w:r>
      <w:r>
        <w:rPr>
          <w:rFonts w:ascii="Trebuchet MS" w:eastAsia="Trebuchet MS" w:hAnsi="Trebuchet MS" w:cs="Trebuchet MS"/>
          <w:sz w:val="24"/>
          <w:szCs w:val="24"/>
        </w:rPr>
        <w:t>r 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ject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2</w:t>
      </w:r>
      <w:r>
        <w:rPr>
          <w:rFonts w:ascii="Trebuchet MS" w:eastAsia="Trebuchet MS" w:hAnsi="Trebuchet MS" w:cs="Trebuchet MS"/>
          <w:spacing w:val="3"/>
          <w:sz w:val="24"/>
          <w:szCs w:val="24"/>
        </w:rPr>
        <w:t>5</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4</w:t>
      </w:r>
      <w:r>
        <w:rPr>
          <w:rFonts w:ascii="Trebuchet MS" w:eastAsia="Trebuchet MS" w:hAnsi="Trebuchet MS" w:cs="Trebuchet MS"/>
          <w:sz w:val="24"/>
          <w:szCs w:val="24"/>
        </w:rPr>
        <w:t>0</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ges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for</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3"/>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ia</w:t>
      </w:r>
      <w:r>
        <w:rPr>
          <w:rFonts w:ascii="Trebuchet MS" w:eastAsia="Trebuchet MS" w:hAnsi="Trebuchet MS" w:cs="Trebuchet MS"/>
          <w:sz w:val="24"/>
          <w:szCs w:val="24"/>
        </w:rPr>
        <w:t>l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 xml:space="preserve">t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y</w:t>
      </w:r>
      <w:r>
        <w:rPr>
          <w:rFonts w:ascii="Trebuchet MS" w:eastAsia="Trebuchet MS" w:hAnsi="Trebuchet MS" w:cs="Trebuchet MS"/>
          <w:spacing w:val="1"/>
          <w:sz w:val="24"/>
          <w:szCs w:val="24"/>
        </w:rPr>
        <w:t>ou</w:t>
      </w:r>
      <w:r>
        <w:rPr>
          <w:rFonts w:ascii="Trebuchet MS" w:eastAsia="Trebuchet MS" w:hAnsi="Trebuchet MS" w:cs="Trebuchet MS"/>
          <w:sz w:val="24"/>
          <w:szCs w:val="24"/>
        </w:rPr>
        <w:t>r Pr</w:t>
      </w:r>
      <w:r>
        <w:rPr>
          <w:rFonts w:ascii="Trebuchet MS" w:eastAsia="Trebuchet MS" w:hAnsi="Trebuchet MS" w:cs="Trebuchet MS"/>
          <w:spacing w:val="-1"/>
          <w:sz w:val="24"/>
          <w:szCs w:val="24"/>
        </w:rPr>
        <w:t>o</w:t>
      </w:r>
      <w:r>
        <w:rPr>
          <w:rFonts w:ascii="Trebuchet MS" w:eastAsia="Trebuchet MS" w:hAnsi="Trebuchet MS" w:cs="Trebuchet MS"/>
          <w:sz w:val="24"/>
          <w:szCs w:val="24"/>
        </w:rPr>
        <w:t>ject 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t to</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8</w:t>
      </w:r>
      <w:r>
        <w:rPr>
          <w:rFonts w:ascii="Trebuchet MS" w:eastAsia="Trebuchet MS" w:hAnsi="Trebuchet MS" w:cs="Trebuchet MS"/>
          <w:spacing w:val="5"/>
          <w:sz w:val="24"/>
          <w:szCs w:val="24"/>
        </w:rPr>
        <w:t>0</w:t>
      </w:r>
      <w:r>
        <w:rPr>
          <w:rFonts w:ascii="Trebuchet MS" w:eastAsia="Trebuchet MS" w:hAnsi="Trebuchet MS" w:cs="Trebuchet MS"/>
          <w:spacing w:val="1"/>
          <w:sz w:val="24"/>
          <w:szCs w:val="24"/>
        </w:rPr>
        <w:t>-</w:t>
      </w:r>
      <w:r>
        <w:rPr>
          <w:rFonts w:ascii="Trebuchet MS" w:eastAsia="Trebuchet MS" w:hAnsi="Trebuchet MS" w:cs="Trebuchet MS"/>
          <w:spacing w:val="-1"/>
          <w:sz w:val="24"/>
          <w:szCs w:val="24"/>
        </w:rPr>
        <w:t>1</w:t>
      </w:r>
      <w:r>
        <w:rPr>
          <w:rFonts w:ascii="Trebuchet MS" w:eastAsia="Trebuchet MS" w:hAnsi="Trebuchet MS" w:cs="Trebuchet MS"/>
          <w:spacing w:val="1"/>
          <w:sz w:val="24"/>
          <w:szCs w:val="24"/>
        </w:rPr>
        <w:t>0</w:t>
      </w:r>
      <w:r>
        <w:rPr>
          <w:rFonts w:ascii="Trebuchet MS" w:eastAsia="Trebuchet MS" w:hAnsi="Trebuchet MS" w:cs="Trebuchet MS"/>
          <w:sz w:val="24"/>
          <w:szCs w:val="24"/>
        </w:rPr>
        <w:t>0</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ges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for</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l 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ec</w:t>
      </w:r>
      <w:r>
        <w:rPr>
          <w:rFonts w:ascii="Trebuchet MS" w:eastAsia="Trebuchet MS" w:hAnsi="Trebuchet MS" w:cs="Trebuchet MS"/>
          <w:sz w:val="24"/>
          <w:szCs w:val="24"/>
        </w:rPr>
        <w:t xml:space="preserve">t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14:paraId="10277B32" w14:textId="77777777" w:rsidR="00B87611" w:rsidRDefault="00963546">
      <w:pPr>
        <w:spacing w:line="260" w:lineRule="exact"/>
        <w:ind w:left="460"/>
        <w:rPr>
          <w:rFonts w:ascii="Trebuchet MS" w:eastAsia="Trebuchet MS" w:hAnsi="Trebuchet MS" w:cs="Trebuchet MS"/>
          <w:sz w:val="24"/>
          <w:szCs w:val="24"/>
        </w:rPr>
      </w:pPr>
      <w:r>
        <w:rPr>
          <w:rFonts w:ascii="Trebuchet MS" w:eastAsia="Trebuchet MS" w:hAnsi="Trebuchet MS" w:cs="Trebuchet MS"/>
          <w:b/>
          <w:spacing w:val="1"/>
          <w:sz w:val="24"/>
          <w:szCs w:val="24"/>
        </w:rPr>
        <w:t>2</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b/>
          <w:spacing w:val="-1"/>
          <w:sz w:val="24"/>
          <w:szCs w:val="24"/>
        </w:rPr>
        <w:t>F</w:t>
      </w:r>
      <w:r>
        <w:rPr>
          <w:rFonts w:ascii="Trebuchet MS" w:eastAsia="Trebuchet MS" w:hAnsi="Trebuchet MS" w:cs="Trebuchet MS"/>
          <w:b/>
          <w:spacing w:val="1"/>
          <w:sz w:val="24"/>
          <w:szCs w:val="24"/>
        </w:rPr>
        <w:t>oot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w:t>
      </w:r>
      <w:r>
        <w:rPr>
          <w:rFonts w:ascii="Trebuchet MS" w:eastAsia="Trebuchet MS" w:hAnsi="Trebuchet MS" w:cs="Trebuchet MS"/>
          <w:b/>
          <w:spacing w:val="2"/>
          <w:sz w:val="24"/>
          <w:szCs w:val="24"/>
        </w:rPr>
        <w:t xml:space="preserve"> </w:t>
      </w:r>
      <w:r>
        <w:rPr>
          <w:rFonts w:ascii="Trebuchet MS" w:eastAsia="Trebuchet MS" w:hAnsi="Trebuchet MS" w:cs="Trebuchet MS"/>
          <w:sz w:val="24"/>
          <w:szCs w:val="24"/>
        </w:rPr>
        <w:t>The</w:t>
      </w:r>
      <w:r>
        <w:rPr>
          <w:rFonts w:ascii="Trebuchet MS" w:eastAsia="Trebuchet MS" w:hAnsi="Trebuchet MS" w:cs="Trebuchet MS"/>
          <w:spacing w:val="1"/>
          <w:sz w:val="24"/>
          <w:szCs w:val="24"/>
        </w:rPr>
        <w:t xml:space="preserve"> </w:t>
      </w:r>
      <w:r>
        <w:rPr>
          <w:rFonts w:ascii="Trebuchet MS" w:eastAsia="Trebuchet MS" w:hAnsi="Trebuchet MS" w:cs="Trebuchet MS"/>
          <w:spacing w:val="-3"/>
          <w:sz w:val="24"/>
          <w:szCs w:val="24"/>
        </w:rPr>
        <w:t>f</w:t>
      </w:r>
      <w:r>
        <w:rPr>
          <w:rFonts w:ascii="Trebuchet MS" w:eastAsia="Trebuchet MS" w:hAnsi="Trebuchet MS" w:cs="Trebuchet MS"/>
          <w:sz w:val="24"/>
          <w:szCs w:val="24"/>
        </w:rPr>
        <w:t>oo</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w:t>
      </w:r>
      <w:r>
        <w:rPr>
          <w:rFonts w:ascii="Trebuchet MS" w:eastAsia="Trebuchet MS" w:hAnsi="Trebuchet MS" w:cs="Trebuchet MS"/>
          <w:sz w:val="24"/>
          <w:szCs w:val="24"/>
        </w:rPr>
        <w:t>De</w:t>
      </w:r>
      <w:r>
        <w:rPr>
          <w:rFonts w:ascii="Trebuchet MS" w:eastAsia="Trebuchet MS" w:hAnsi="Trebuchet MS" w:cs="Trebuchet MS"/>
          <w:spacing w:val="1"/>
          <w:sz w:val="24"/>
          <w:szCs w:val="24"/>
        </w:rPr>
        <w:t>pa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 of Co</w:t>
      </w:r>
      <w:r>
        <w:rPr>
          <w:rFonts w:ascii="Trebuchet MS" w:eastAsia="Trebuchet MS" w:hAnsi="Trebuchet MS" w:cs="Trebuchet MS"/>
          <w:spacing w:val="-2"/>
          <w:sz w:val="24"/>
          <w:szCs w:val="24"/>
        </w:rPr>
        <w:t>m</w:t>
      </w:r>
      <w:r>
        <w:rPr>
          <w:rFonts w:ascii="Trebuchet MS" w:eastAsia="Trebuchet MS" w:hAnsi="Trebuchet MS" w:cs="Trebuchet MS"/>
          <w:sz w:val="24"/>
          <w:szCs w:val="24"/>
        </w:rPr>
        <w:t>p</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En</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sidR="00F15398">
        <w:rPr>
          <w:rFonts w:ascii="Trebuchet MS" w:eastAsia="Trebuchet MS" w:hAnsi="Trebuchet MS" w:cs="Trebuchet MS"/>
          <w:sz w:val="24"/>
          <w:szCs w:val="24"/>
        </w:rPr>
        <w:t>DIT Pune</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h</w:t>
      </w:r>
      <w:r>
        <w:rPr>
          <w:rFonts w:ascii="Trebuchet MS" w:eastAsia="Trebuchet MS" w:hAnsi="Trebuchet MS" w:cs="Trebuchet MS"/>
          <w:sz w:val="24"/>
          <w:szCs w:val="24"/>
        </w:rPr>
        <w:t>o</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p>
    <w:p w14:paraId="55ADF7A4" w14:textId="77777777" w:rsidR="00B87611" w:rsidRDefault="00963546">
      <w:pPr>
        <w:spacing w:line="260" w:lineRule="exact"/>
        <w:ind w:left="782" w:right="1138"/>
        <w:jc w:val="center"/>
        <w:rPr>
          <w:rFonts w:ascii="Trebuchet MS" w:eastAsia="Trebuchet MS" w:hAnsi="Trebuchet MS" w:cs="Trebuchet MS"/>
          <w:sz w:val="24"/>
          <w:szCs w:val="24"/>
        </w:rPr>
      </w:pPr>
      <w:r>
        <w:rPr>
          <w:rFonts w:ascii="Trebuchet MS" w:eastAsia="Trebuchet MS" w:hAnsi="Trebuchet MS" w:cs="Trebuchet MS"/>
          <w:sz w:val="24"/>
          <w:szCs w:val="24"/>
        </w:rPr>
        <w:t>be</w:t>
      </w:r>
      <w:r>
        <w:rPr>
          <w:rFonts w:ascii="Trebuchet MS" w:eastAsia="Trebuchet MS" w:hAnsi="Trebuchet MS" w:cs="Trebuchet MS"/>
          <w:spacing w:val="1"/>
          <w:sz w:val="24"/>
          <w:szCs w:val="24"/>
        </w:rPr>
        <w:t xml:space="preserve"> 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ou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TIM</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MAN </w:t>
      </w:r>
      <w:r>
        <w:rPr>
          <w:rFonts w:ascii="Trebuchet MS" w:eastAsia="Trebuchet MS" w:hAnsi="Trebuchet MS" w:cs="Trebuchet MS"/>
          <w:spacing w:val="-1"/>
          <w:sz w:val="24"/>
          <w:szCs w:val="24"/>
        </w:rPr>
        <w:t>1</w:t>
      </w:r>
      <w:r>
        <w:rPr>
          <w:rFonts w:ascii="Trebuchet MS" w:eastAsia="Trebuchet MS" w:hAnsi="Trebuchet MS" w:cs="Trebuchet MS"/>
          <w:sz w:val="24"/>
          <w:szCs w:val="24"/>
        </w:rPr>
        <w:t>0</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pt</w:t>
      </w:r>
      <w:r>
        <w:rPr>
          <w:rFonts w:ascii="Trebuchet MS" w:eastAsia="Trebuchet MS" w:hAnsi="Trebuchet MS" w:cs="Trebuchet MS"/>
          <w:spacing w:val="1"/>
          <w:sz w:val="24"/>
          <w:szCs w:val="24"/>
        </w:rPr>
        <w:t xml:space="preserve"> 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j</w:t>
      </w:r>
      <w:r>
        <w:rPr>
          <w:rFonts w:ascii="Trebuchet MS" w:eastAsia="Trebuchet MS" w:hAnsi="Trebuchet MS" w:cs="Trebuchet MS"/>
          <w:spacing w:val="1"/>
          <w:sz w:val="24"/>
          <w:szCs w:val="24"/>
        </w:rPr>
        <w:t>usti</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14:paraId="0E023D8D" w14:textId="77777777" w:rsidR="00B87611" w:rsidRDefault="00963546">
      <w:pPr>
        <w:spacing w:before="2" w:line="260" w:lineRule="exact"/>
        <w:ind w:left="820" w:right="75" w:hanging="360"/>
        <w:rPr>
          <w:rFonts w:ascii="Trebuchet MS" w:eastAsia="Trebuchet MS" w:hAnsi="Trebuchet MS" w:cs="Trebuchet MS"/>
          <w:sz w:val="24"/>
          <w:szCs w:val="24"/>
        </w:rPr>
      </w:pPr>
      <w:r>
        <w:rPr>
          <w:rFonts w:ascii="Trebuchet MS" w:eastAsia="Trebuchet MS" w:hAnsi="Trebuchet MS" w:cs="Trebuchet MS"/>
          <w:b/>
          <w:spacing w:val="1"/>
          <w:sz w:val="24"/>
          <w:szCs w:val="24"/>
        </w:rPr>
        <w:t>3</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b/>
          <w:spacing w:val="-1"/>
          <w:sz w:val="24"/>
          <w:szCs w:val="24"/>
        </w:rPr>
        <w:t>He</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d</w:t>
      </w:r>
      <w:r>
        <w:rPr>
          <w:rFonts w:ascii="Trebuchet MS" w:eastAsia="Trebuchet MS" w:hAnsi="Trebuchet MS" w:cs="Trebuchet MS"/>
          <w:b/>
          <w:spacing w:val="-1"/>
          <w:sz w:val="24"/>
          <w:szCs w:val="24"/>
        </w:rPr>
        <w:t>e</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w:t>
      </w:r>
      <w:r>
        <w:rPr>
          <w:rFonts w:ascii="Trebuchet MS" w:eastAsia="Trebuchet MS" w:hAnsi="Trebuchet MS" w:cs="Trebuchet MS"/>
          <w:b/>
          <w:spacing w:val="29"/>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j</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29"/>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it</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cen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9"/>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9"/>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ge</w:t>
      </w:r>
      <w:r>
        <w:rPr>
          <w:rFonts w:ascii="Trebuchet MS" w:eastAsia="Trebuchet MS" w:hAnsi="Trebuchet MS" w:cs="Trebuchet MS"/>
          <w:spacing w:val="29"/>
          <w:sz w:val="24"/>
          <w:szCs w:val="24"/>
        </w:rPr>
        <w:t xml:space="preserve"> </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29"/>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29"/>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z w:val="24"/>
          <w:szCs w:val="24"/>
        </w:rPr>
        <w:t>ght</w:t>
      </w:r>
      <w:r>
        <w:rPr>
          <w:rFonts w:ascii="Trebuchet MS" w:eastAsia="Trebuchet MS" w:hAnsi="Trebuchet MS" w:cs="Trebuchet MS"/>
          <w:spacing w:val="29"/>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29"/>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inc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40"/>
          <w:sz w:val="24"/>
          <w:szCs w:val="24"/>
        </w:rPr>
        <w:t xml:space="preserve"> </w:t>
      </w:r>
      <w:r>
        <w:rPr>
          <w:rFonts w:ascii="Trebuchet MS" w:eastAsia="Trebuchet MS" w:hAnsi="Trebuchet MS" w:cs="Trebuchet MS"/>
          <w:b/>
          <w:sz w:val="24"/>
          <w:szCs w:val="24"/>
        </w:rPr>
        <w:t>Sta</w:t>
      </w:r>
      <w:r>
        <w:rPr>
          <w:rFonts w:ascii="Trebuchet MS" w:eastAsia="Trebuchet MS" w:hAnsi="Trebuchet MS" w:cs="Trebuchet MS"/>
          <w:b/>
          <w:spacing w:val="-2"/>
          <w:sz w:val="24"/>
          <w:szCs w:val="24"/>
        </w:rPr>
        <w:t>r</w:t>
      </w:r>
      <w:r>
        <w:rPr>
          <w:rFonts w:ascii="Trebuchet MS" w:eastAsia="Trebuchet MS" w:hAnsi="Trebuchet MS" w:cs="Trebuchet MS"/>
          <w:b/>
          <w:sz w:val="24"/>
          <w:szCs w:val="24"/>
        </w:rPr>
        <w:t>t numb</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ng f</w:t>
      </w:r>
      <w:r>
        <w:rPr>
          <w:rFonts w:ascii="Trebuchet MS" w:eastAsia="Trebuchet MS" w:hAnsi="Trebuchet MS" w:cs="Trebuchet MS"/>
          <w:b/>
          <w:spacing w:val="1"/>
          <w:sz w:val="24"/>
          <w:szCs w:val="24"/>
        </w:rPr>
        <w:t>ro</w:t>
      </w:r>
      <w:r>
        <w:rPr>
          <w:rFonts w:ascii="Trebuchet MS" w:eastAsia="Trebuchet MS" w:hAnsi="Trebuchet MS" w:cs="Trebuchet MS"/>
          <w:b/>
          <w:sz w:val="24"/>
          <w:szCs w:val="24"/>
        </w:rPr>
        <w:t>m in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du</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w:t>
      </w:r>
    </w:p>
    <w:p w14:paraId="06FFFE14" w14:textId="77777777" w:rsidR="00B87611" w:rsidRDefault="00963546">
      <w:pPr>
        <w:spacing w:line="260" w:lineRule="exact"/>
        <w:ind w:left="460"/>
        <w:rPr>
          <w:rFonts w:ascii="Trebuchet MS" w:eastAsia="Trebuchet MS" w:hAnsi="Trebuchet MS" w:cs="Trebuchet MS"/>
          <w:sz w:val="24"/>
          <w:szCs w:val="24"/>
        </w:rPr>
      </w:pPr>
      <w:r>
        <w:rPr>
          <w:rFonts w:ascii="Trebuchet MS" w:eastAsia="Trebuchet MS" w:hAnsi="Trebuchet MS" w:cs="Trebuchet MS"/>
          <w:b/>
          <w:spacing w:val="1"/>
          <w:sz w:val="24"/>
          <w:szCs w:val="24"/>
        </w:rPr>
        <w:t>4</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b/>
          <w:sz w:val="24"/>
          <w:szCs w:val="24"/>
        </w:rPr>
        <w:t>Pa</w:t>
      </w:r>
      <w:r>
        <w:rPr>
          <w:rFonts w:ascii="Trebuchet MS" w:eastAsia="Trebuchet MS" w:hAnsi="Trebuchet MS" w:cs="Trebuchet MS"/>
          <w:b/>
          <w:spacing w:val="-1"/>
          <w:sz w:val="24"/>
          <w:szCs w:val="24"/>
        </w:rPr>
        <w:t>pe</w:t>
      </w:r>
      <w:r>
        <w:rPr>
          <w:rFonts w:ascii="Trebuchet MS" w:eastAsia="Trebuchet MS" w:hAnsi="Trebuchet MS" w:cs="Trebuchet MS"/>
          <w:b/>
          <w:sz w:val="24"/>
          <w:szCs w:val="24"/>
        </w:rPr>
        <w:t xml:space="preserve">r Size: </w:t>
      </w:r>
      <w:r>
        <w:rPr>
          <w:rFonts w:ascii="Trebuchet MS" w:eastAsia="Trebuchet MS" w:hAnsi="Trebuchet MS" w:cs="Trebuchet MS"/>
          <w:sz w:val="24"/>
          <w:szCs w:val="24"/>
        </w:rPr>
        <w:t>A4</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Size,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on</w:t>
      </w:r>
      <w:r>
        <w:rPr>
          <w:rFonts w:ascii="Trebuchet MS" w:eastAsia="Trebuchet MS" w:hAnsi="Trebuchet MS" w:cs="Trebuchet MS"/>
          <w:sz w:val="24"/>
          <w:szCs w:val="24"/>
        </w:rPr>
        <w:t xml:space="preserve">d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z w:val="24"/>
          <w:szCs w:val="24"/>
        </w:rPr>
        <w:t>.</w:t>
      </w:r>
    </w:p>
    <w:p w14:paraId="25C2ED0E" w14:textId="77777777" w:rsidR="00B87611" w:rsidRDefault="00963546">
      <w:pPr>
        <w:spacing w:before="2"/>
        <w:ind w:left="460"/>
        <w:rPr>
          <w:rFonts w:ascii="Trebuchet MS" w:eastAsia="Trebuchet MS" w:hAnsi="Trebuchet MS" w:cs="Trebuchet MS"/>
          <w:sz w:val="24"/>
          <w:szCs w:val="24"/>
        </w:rPr>
      </w:pPr>
      <w:r>
        <w:rPr>
          <w:rFonts w:ascii="Trebuchet MS" w:eastAsia="Trebuchet MS" w:hAnsi="Trebuchet MS" w:cs="Trebuchet MS"/>
          <w:b/>
          <w:spacing w:val="1"/>
          <w:sz w:val="24"/>
          <w:szCs w:val="24"/>
        </w:rPr>
        <w:t>5</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b/>
          <w:spacing w:val="1"/>
          <w:sz w:val="24"/>
          <w:szCs w:val="24"/>
        </w:rPr>
        <w:t>M</w:t>
      </w:r>
      <w:r>
        <w:rPr>
          <w:rFonts w:ascii="Trebuchet MS" w:eastAsia="Trebuchet MS" w:hAnsi="Trebuchet MS" w:cs="Trebuchet MS"/>
          <w:b/>
          <w:sz w:val="24"/>
          <w:szCs w:val="24"/>
        </w:rPr>
        <w:t xml:space="preserve">argins: </w:t>
      </w:r>
      <w:r>
        <w:rPr>
          <w:rFonts w:ascii="Trebuchet MS" w:eastAsia="Trebuchet MS" w:hAnsi="Trebuchet MS" w:cs="Trebuchet MS"/>
          <w:b/>
          <w:spacing w:val="1"/>
          <w:sz w:val="24"/>
          <w:szCs w:val="24"/>
        </w:rPr>
        <w:t>M</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r</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red.</w:t>
      </w:r>
    </w:p>
    <w:p w14:paraId="420CF6DF" w14:textId="77777777" w:rsidR="00B87611" w:rsidRDefault="00963546">
      <w:pPr>
        <w:spacing w:line="260" w:lineRule="exact"/>
        <w:ind w:left="1180"/>
        <w:rPr>
          <w:rFonts w:ascii="Trebuchet MS" w:eastAsia="Trebuchet MS" w:hAnsi="Trebuchet MS" w:cs="Trebuchet MS"/>
          <w:sz w:val="24"/>
          <w:szCs w:val="24"/>
        </w:rPr>
      </w:pPr>
      <w:r>
        <w:rPr>
          <w:sz w:val="24"/>
          <w:szCs w:val="24"/>
        </w:rPr>
        <w:t xml:space="preserve">1.   </w:t>
      </w:r>
      <w:r>
        <w:rPr>
          <w:rFonts w:ascii="Trebuchet MS" w:eastAsia="Trebuchet MS" w:hAnsi="Trebuchet MS" w:cs="Trebuchet MS"/>
          <w:b/>
          <w:sz w:val="24"/>
          <w:szCs w:val="24"/>
        </w:rPr>
        <w:t xml:space="preserve">Top             </w:t>
      </w:r>
      <w:r>
        <w:rPr>
          <w:rFonts w:ascii="Trebuchet MS" w:eastAsia="Trebuchet MS" w:hAnsi="Trebuchet MS" w:cs="Trebuchet MS"/>
          <w:b/>
          <w:spacing w:val="7"/>
          <w:sz w:val="24"/>
          <w:szCs w:val="24"/>
        </w:rPr>
        <w:t xml:space="preserve"> </w:t>
      </w:r>
      <w:r>
        <w:rPr>
          <w:rFonts w:ascii="Trebuchet MS" w:eastAsia="Trebuchet MS" w:hAnsi="Trebuchet MS" w:cs="Trebuchet MS"/>
          <w:b/>
          <w:sz w:val="24"/>
          <w:szCs w:val="24"/>
        </w:rPr>
        <w:t>: 1</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inch</w:t>
      </w:r>
    </w:p>
    <w:p w14:paraId="0667991D" w14:textId="77777777" w:rsidR="00B87611" w:rsidRDefault="00963546">
      <w:pPr>
        <w:spacing w:line="260" w:lineRule="exact"/>
        <w:ind w:left="1180"/>
        <w:rPr>
          <w:rFonts w:ascii="Trebuchet MS" w:eastAsia="Trebuchet MS" w:hAnsi="Trebuchet MS" w:cs="Trebuchet MS"/>
          <w:sz w:val="24"/>
          <w:szCs w:val="24"/>
        </w:rPr>
      </w:pPr>
      <w:r>
        <w:rPr>
          <w:sz w:val="24"/>
          <w:szCs w:val="24"/>
        </w:rPr>
        <w:t xml:space="preserve">2.   </w:t>
      </w:r>
      <w:r>
        <w:rPr>
          <w:rFonts w:ascii="Trebuchet MS" w:eastAsia="Trebuchet MS" w:hAnsi="Trebuchet MS" w:cs="Trebuchet MS"/>
          <w:b/>
          <w:spacing w:val="1"/>
          <w:sz w:val="24"/>
          <w:szCs w:val="24"/>
        </w:rPr>
        <w:t>Bo</w:t>
      </w:r>
      <w:r>
        <w:rPr>
          <w:rFonts w:ascii="Trebuchet MS" w:eastAsia="Trebuchet MS" w:hAnsi="Trebuchet MS" w:cs="Trebuchet MS"/>
          <w:b/>
          <w:spacing w:val="-2"/>
          <w:sz w:val="24"/>
          <w:szCs w:val="24"/>
        </w:rPr>
        <w:t>t</w:t>
      </w:r>
      <w:r>
        <w:rPr>
          <w:rFonts w:ascii="Trebuchet MS" w:eastAsia="Trebuchet MS" w:hAnsi="Trebuchet MS" w:cs="Trebuchet MS"/>
          <w:b/>
          <w:spacing w:val="1"/>
          <w:sz w:val="24"/>
          <w:szCs w:val="24"/>
        </w:rPr>
        <w:t>to</w:t>
      </w:r>
      <w:r>
        <w:rPr>
          <w:rFonts w:ascii="Trebuchet MS" w:eastAsia="Trebuchet MS" w:hAnsi="Trebuchet MS" w:cs="Trebuchet MS"/>
          <w:b/>
          <w:sz w:val="24"/>
          <w:szCs w:val="24"/>
        </w:rPr>
        <w:t xml:space="preserve">m       </w:t>
      </w:r>
      <w:r>
        <w:rPr>
          <w:rFonts w:ascii="Trebuchet MS" w:eastAsia="Trebuchet MS" w:hAnsi="Trebuchet MS" w:cs="Trebuchet MS"/>
          <w:b/>
          <w:spacing w:val="50"/>
          <w:sz w:val="24"/>
          <w:szCs w:val="24"/>
        </w:rPr>
        <w:t xml:space="preserve"> </w:t>
      </w:r>
      <w:r>
        <w:rPr>
          <w:rFonts w:ascii="Trebuchet MS" w:eastAsia="Trebuchet MS" w:hAnsi="Trebuchet MS" w:cs="Trebuchet MS"/>
          <w:b/>
          <w:sz w:val="24"/>
          <w:szCs w:val="24"/>
        </w:rPr>
        <w:t>: 1</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inch</w:t>
      </w:r>
    </w:p>
    <w:p w14:paraId="4F69A7AE" w14:textId="77777777" w:rsidR="00B87611" w:rsidRDefault="00963546">
      <w:pPr>
        <w:ind w:left="1180"/>
        <w:rPr>
          <w:rFonts w:ascii="Trebuchet MS" w:eastAsia="Trebuchet MS" w:hAnsi="Trebuchet MS" w:cs="Trebuchet MS"/>
          <w:sz w:val="24"/>
          <w:szCs w:val="24"/>
        </w:rPr>
      </w:pPr>
      <w:r>
        <w:rPr>
          <w:sz w:val="24"/>
          <w:szCs w:val="24"/>
        </w:rPr>
        <w:t xml:space="preserve">3.   </w:t>
      </w:r>
      <w:r>
        <w:rPr>
          <w:rFonts w:ascii="Trebuchet MS" w:eastAsia="Trebuchet MS" w:hAnsi="Trebuchet MS" w:cs="Trebuchet MS"/>
          <w:b/>
          <w:sz w:val="24"/>
          <w:szCs w:val="24"/>
        </w:rPr>
        <w:t>Inside</w:t>
      </w:r>
      <w:r>
        <w:rPr>
          <w:rFonts w:ascii="Trebuchet MS" w:eastAsia="Trebuchet MS" w:hAnsi="Trebuchet MS" w:cs="Trebuchet MS"/>
          <w:b/>
          <w:spacing w:val="-13"/>
          <w:sz w:val="24"/>
          <w:szCs w:val="24"/>
        </w:rPr>
        <w:t xml:space="preserve"> </w:t>
      </w:r>
      <w:r>
        <w:rPr>
          <w:rFonts w:ascii="Trebuchet MS" w:eastAsia="Trebuchet MS" w:hAnsi="Trebuchet MS" w:cs="Trebuchet MS"/>
          <w:b/>
          <w:sz w:val="24"/>
          <w:szCs w:val="24"/>
        </w:rPr>
        <w:t>:</w:t>
      </w:r>
      <w:r>
        <w:rPr>
          <w:rFonts w:ascii="Trebuchet MS" w:eastAsia="Trebuchet MS" w:hAnsi="Trebuchet MS" w:cs="Trebuchet MS"/>
          <w:b/>
          <w:spacing w:val="1"/>
          <w:sz w:val="24"/>
          <w:szCs w:val="24"/>
        </w:rPr>
        <w:t>1</w:t>
      </w:r>
      <w:r>
        <w:rPr>
          <w:rFonts w:ascii="Trebuchet MS" w:eastAsia="Trebuchet MS" w:hAnsi="Trebuchet MS" w:cs="Trebuchet MS"/>
          <w:b/>
          <w:sz w:val="24"/>
          <w:szCs w:val="24"/>
        </w:rPr>
        <w:t>.</w:t>
      </w:r>
      <w:r>
        <w:rPr>
          <w:rFonts w:ascii="Trebuchet MS" w:eastAsia="Trebuchet MS" w:hAnsi="Trebuchet MS" w:cs="Trebuchet MS"/>
          <w:b/>
          <w:spacing w:val="-1"/>
          <w:sz w:val="24"/>
          <w:szCs w:val="24"/>
        </w:rPr>
        <w:t>2</w:t>
      </w:r>
      <w:r>
        <w:rPr>
          <w:rFonts w:ascii="Trebuchet MS" w:eastAsia="Trebuchet MS" w:hAnsi="Trebuchet MS" w:cs="Trebuchet MS"/>
          <w:b/>
          <w:sz w:val="24"/>
          <w:szCs w:val="24"/>
        </w:rPr>
        <w:t>5</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inch</w:t>
      </w:r>
    </w:p>
    <w:p w14:paraId="23529641" w14:textId="77777777" w:rsidR="00B87611" w:rsidRDefault="00963546">
      <w:pPr>
        <w:spacing w:line="260" w:lineRule="exact"/>
        <w:ind w:left="1180"/>
        <w:rPr>
          <w:rFonts w:ascii="Trebuchet MS" w:eastAsia="Trebuchet MS" w:hAnsi="Trebuchet MS" w:cs="Trebuchet MS"/>
          <w:sz w:val="24"/>
          <w:szCs w:val="24"/>
        </w:rPr>
      </w:pPr>
      <w:r>
        <w:rPr>
          <w:sz w:val="24"/>
          <w:szCs w:val="24"/>
        </w:rPr>
        <w:t xml:space="preserve">4.   </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 xml:space="preserve">utside       </w:t>
      </w:r>
      <w:r>
        <w:rPr>
          <w:rFonts w:ascii="Trebuchet MS" w:eastAsia="Trebuchet MS" w:hAnsi="Trebuchet MS" w:cs="Trebuchet MS"/>
          <w:b/>
          <w:spacing w:val="5"/>
          <w:sz w:val="24"/>
          <w:szCs w:val="24"/>
        </w:rPr>
        <w:t xml:space="preserve"> </w:t>
      </w:r>
      <w:r>
        <w:rPr>
          <w:rFonts w:ascii="Trebuchet MS" w:eastAsia="Trebuchet MS" w:hAnsi="Trebuchet MS" w:cs="Trebuchet MS"/>
          <w:b/>
          <w:sz w:val="24"/>
          <w:szCs w:val="24"/>
        </w:rPr>
        <w:t>:1</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inch</w:t>
      </w:r>
    </w:p>
    <w:p w14:paraId="325AFF80" w14:textId="77777777" w:rsidR="00B87611" w:rsidRDefault="00963546">
      <w:pPr>
        <w:spacing w:line="260" w:lineRule="exact"/>
        <w:ind w:left="460"/>
        <w:rPr>
          <w:rFonts w:ascii="Trebuchet MS" w:eastAsia="Trebuchet MS" w:hAnsi="Trebuchet MS" w:cs="Trebuchet MS"/>
          <w:sz w:val="24"/>
          <w:szCs w:val="24"/>
        </w:rPr>
      </w:pPr>
      <w:r>
        <w:rPr>
          <w:rFonts w:ascii="Trebuchet MS" w:eastAsia="Trebuchet MS" w:hAnsi="Trebuchet MS" w:cs="Trebuchet MS"/>
          <w:b/>
          <w:spacing w:val="1"/>
          <w:sz w:val="24"/>
          <w:szCs w:val="24"/>
        </w:rPr>
        <w:t>6</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b/>
          <w:sz w:val="24"/>
          <w:szCs w:val="24"/>
        </w:rPr>
        <w:t>Line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S</w:t>
      </w:r>
      <w:r>
        <w:rPr>
          <w:rFonts w:ascii="Trebuchet MS" w:eastAsia="Trebuchet MS" w:hAnsi="Trebuchet MS" w:cs="Trebuchet MS"/>
          <w:b/>
          <w:spacing w:val="-1"/>
          <w:sz w:val="24"/>
          <w:szCs w:val="24"/>
        </w:rPr>
        <w:t>p</w:t>
      </w:r>
      <w:r>
        <w:rPr>
          <w:rFonts w:ascii="Trebuchet MS" w:eastAsia="Trebuchet MS" w:hAnsi="Trebuchet MS" w:cs="Trebuchet MS"/>
          <w:b/>
          <w:spacing w:val="2"/>
          <w:sz w:val="24"/>
          <w:szCs w:val="24"/>
        </w:rPr>
        <w:t>a</w:t>
      </w:r>
      <w:r>
        <w:rPr>
          <w:rFonts w:ascii="Trebuchet MS" w:eastAsia="Trebuchet MS" w:hAnsi="Trebuchet MS" w:cs="Trebuchet MS"/>
          <w:b/>
          <w:sz w:val="24"/>
          <w:szCs w:val="24"/>
        </w:rPr>
        <w:t xml:space="preserve">cing: </w:t>
      </w:r>
      <w:r>
        <w:rPr>
          <w:rFonts w:ascii="Trebuchet MS" w:eastAsia="Trebuchet MS" w:hAnsi="Trebuchet MS" w:cs="Trebuchet MS"/>
          <w:spacing w:val="-1"/>
          <w:sz w:val="24"/>
          <w:szCs w:val="24"/>
        </w:rPr>
        <w:t>1</w:t>
      </w:r>
      <w:r>
        <w:rPr>
          <w:rFonts w:ascii="Trebuchet MS" w:eastAsia="Trebuchet MS" w:hAnsi="Trebuchet MS" w:cs="Trebuchet MS"/>
          <w:sz w:val="24"/>
          <w:szCs w:val="24"/>
        </w:rPr>
        <w:t>. 5</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ine</w:t>
      </w:r>
      <w:r>
        <w:rPr>
          <w:rFonts w:ascii="Trebuchet MS" w:eastAsia="Trebuchet MS" w:hAnsi="Trebuchet MS" w:cs="Trebuchet MS"/>
          <w:sz w:val="24"/>
          <w:szCs w:val="24"/>
        </w:rPr>
        <w:t>s</w:t>
      </w:r>
    </w:p>
    <w:p w14:paraId="68089AB4" w14:textId="77777777" w:rsidR="00B87611" w:rsidRDefault="00963546">
      <w:pPr>
        <w:spacing w:line="260" w:lineRule="exact"/>
        <w:ind w:left="460"/>
        <w:rPr>
          <w:rFonts w:ascii="Trebuchet MS" w:eastAsia="Trebuchet MS" w:hAnsi="Trebuchet MS" w:cs="Trebuchet MS"/>
          <w:sz w:val="24"/>
          <w:szCs w:val="24"/>
        </w:rPr>
      </w:pPr>
      <w:r>
        <w:rPr>
          <w:rFonts w:ascii="Trebuchet MS" w:eastAsia="Trebuchet MS" w:hAnsi="Trebuchet MS" w:cs="Trebuchet MS"/>
          <w:b/>
          <w:spacing w:val="1"/>
          <w:sz w:val="24"/>
          <w:szCs w:val="24"/>
        </w:rPr>
        <w:t>7</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b/>
          <w:sz w:val="24"/>
          <w:szCs w:val="24"/>
        </w:rPr>
        <w:t>Ti</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of C</w:t>
      </w:r>
      <w:r>
        <w:rPr>
          <w:rFonts w:ascii="Trebuchet MS" w:eastAsia="Trebuchet MS" w:hAnsi="Trebuchet MS" w:cs="Trebuchet MS"/>
          <w:b/>
          <w:spacing w:val="-1"/>
          <w:sz w:val="24"/>
          <w:szCs w:val="24"/>
        </w:rPr>
        <w:t>h</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p</w:t>
      </w:r>
      <w:r>
        <w:rPr>
          <w:rFonts w:ascii="Trebuchet MS" w:eastAsia="Trebuchet MS" w:hAnsi="Trebuchet MS" w:cs="Trebuchet MS"/>
          <w:b/>
          <w:spacing w:val="3"/>
          <w:sz w:val="24"/>
          <w:szCs w:val="24"/>
        </w:rPr>
        <w:t>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w:t>
      </w:r>
    </w:p>
    <w:p w14:paraId="2D23D6FD" w14:textId="77777777" w:rsidR="00B87611" w:rsidRDefault="00963546">
      <w:pPr>
        <w:spacing w:line="260" w:lineRule="exact"/>
        <w:ind w:left="1900"/>
        <w:rPr>
          <w:rFonts w:ascii="Trebuchet MS" w:eastAsia="Trebuchet MS" w:hAnsi="Trebuchet MS" w:cs="Trebuchet MS"/>
          <w:sz w:val="24"/>
          <w:szCs w:val="24"/>
        </w:rPr>
      </w:pPr>
      <w:r>
        <w:rPr>
          <w:rFonts w:ascii="Trebuchet MS" w:eastAsia="Trebuchet MS" w:hAnsi="Trebuchet MS" w:cs="Trebuchet MS"/>
          <w:spacing w:val="-1"/>
          <w:sz w:val="24"/>
          <w:szCs w:val="24"/>
        </w:rPr>
        <w:t>1</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b/>
          <w:spacing w:val="-1"/>
          <w:sz w:val="24"/>
          <w:szCs w:val="24"/>
        </w:rPr>
        <w:t>F</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 xml:space="preserve">nt </w:t>
      </w:r>
      <w:r>
        <w:rPr>
          <w:rFonts w:ascii="Trebuchet MS" w:eastAsia="Trebuchet MS" w:hAnsi="Trebuchet MS" w:cs="Trebuchet MS"/>
          <w:b/>
          <w:spacing w:val="63"/>
          <w:sz w:val="24"/>
          <w:szCs w:val="24"/>
        </w:rPr>
        <w:t xml:space="preserve"> </w:t>
      </w:r>
      <w:r>
        <w:rPr>
          <w:rFonts w:ascii="Trebuchet MS" w:eastAsia="Trebuchet MS" w:hAnsi="Trebuchet MS" w:cs="Trebuchet MS"/>
          <w:b/>
          <w:sz w:val="24"/>
          <w:szCs w:val="24"/>
        </w:rPr>
        <w:t>: Ar</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al</w:t>
      </w:r>
      <w:r>
        <w:rPr>
          <w:rFonts w:ascii="Trebuchet MS" w:eastAsia="Trebuchet MS" w:hAnsi="Trebuchet MS" w:cs="Trebuchet MS"/>
          <w:b/>
          <w:spacing w:val="-2"/>
          <w:sz w:val="24"/>
          <w:szCs w:val="24"/>
        </w:rPr>
        <w:t xml:space="preserve"> </w:t>
      </w:r>
      <w:r>
        <w:rPr>
          <w:rFonts w:ascii="Trebuchet MS" w:eastAsia="Trebuchet MS" w:hAnsi="Trebuchet MS" w:cs="Trebuchet MS"/>
          <w:b/>
          <w:sz w:val="24"/>
          <w:szCs w:val="24"/>
        </w:rPr>
        <w:t>(</w:t>
      </w:r>
      <w:r>
        <w:rPr>
          <w:rFonts w:ascii="Trebuchet MS" w:eastAsia="Trebuchet MS" w:hAnsi="Trebuchet MS" w:cs="Trebuchet MS"/>
          <w:b/>
          <w:spacing w:val="1"/>
          <w:sz w:val="24"/>
          <w:szCs w:val="24"/>
        </w:rPr>
        <w:t>Bo</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d f</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c</w:t>
      </w:r>
      <w:r>
        <w:rPr>
          <w:rFonts w:ascii="Trebuchet MS" w:eastAsia="Trebuchet MS" w:hAnsi="Trebuchet MS" w:cs="Trebuchet MS"/>
          <w:b/>
          <w:spacing w:val="-2"/>
          <w:sz w:val="24"/>
          <w:szCs w:val="24"/>
        </w:rPr>
        <w:t>e</w:t>
      </w:r>
      <w:r>
        <w:rPr>
          <w:rFonts w:ascii="Trebuchet MS" w:eastAsia="Trebuchet MS" w:hAnsi="Trebuchet MS" w:cs="Trebuchet MS"/>
          <w:b/>
          <w:sz w:val="24"/>
          <w:szCs w:val="24"/>
        </w:rPr>
        <w:t>, C</w:t>
      </w:r>
      <w:r>
        <w:rPr>
          <w:rFonts w:ascii="Trebuchet MS" w:eastAsia="Trebuchet MS" w:hAnsi="Trebuchet MS" w:cs="Trebuchet MS"/>
          <w:b/>
          <w:spacing w:val="2"/>
          <w:sz w:val="24"/>
          <w:szCs w:val="24"/>
        </w:rPr>
        <w:t>a</w:t>
      </w:r>
      <w:r>
        <w:rPr>
          <w:rFonts w:ascii="Trebuchet MS" w:eastAsia="Trebuchet MS" w:hAnsi="Trebuchet MS" w:cs="Trebuchet MS"/>
          <w:b/>
          <w:spacing w:val="-1"/>
          <w:sz w:val="24"/>
          <w:szCs w:val="24"/>
        </w:rPr>
        <w:t>p</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a</w:t>
      </w:r>
      <w:r>
        <w:rPr>
          <w:rFonts w:ascii="Trebuchet MS" w:eastAsia="Trebuchet MS" w:hAnsi="Trebuchet MS" w:cs="Trebuchet MS"/>
          <w:b/>
          <w:spacing w:val="-2"/>
          <w:sz w:val="24"/>
          <w:szCs w:val="24"/>
        </w:rPr>
        <w:t>l</w:t>
      </w:r>
      <w:r>
        <w:rPr>
          <w:rFonts w:ascii="Trebuchet MS" w:eastAsia="Trebuchet MS" w:hAnsi="Trebuchet MS" w:cs="Trebuchet MS"/>
          <w:b/>
          <w:sz w:val="24"/>
          <w:szCs w:val="24"/>
        </w:rPr>
        <w:t>, )</w:t>
      </w:r>
    </w:p>
    <w:p w14:paraId="52FB7B74" w14:textId="77777777" w:rsidR="00B87611" w:rsidRDefault="00963546">
      <w:pPr>
        <w:spacing w:line="260" w:lineRule="exact"/>
        <w:ind w:left="1900"/>
        <w:rPr>
          <w:rFonts w:ascii="Trebuchet MS" w:eastAsia="Trebuchet MS" w:hAnsi="Trebuchet MS" w:cs="Trebuchet MS"/>
          <w:sz w:val="24"/>
          <w:szCs w:val="24"/>
        </w:rPr>
      </w:pPr>
      <w:r>
        <w:rPr>
          <w:rFonts w:ascii="Trebuchet MS" w:eastAsia="Trebuchet MS" w:hAnsi="Trebuchet MS" w:cs="Trebuchet MS"/>
          <w:spacing w:val="-1"/>
          <w:sz w:val="24"/>
          <w:szCs w:val="24"/>
        </w:rPr>
        <w:t>2</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b/>
          <w:sz w:val="24"/>
          <w:szCs w:val="24"/>
        </w:rPr>
        <w:t xml:space="preserve">Size  </w:t>
      </w:r>
      <w:r>
        <w:rPr>
          <w:rFonts w:ascii="Trebuchet MS" w:eastAsia="Trebuchet MS" w:hAnsi="Trebuchet MS" w:cs="Trebuchet MS"/>
          <w:b/>
          <w:spacing w:val="44"/>
          <w:sz w:val="24"/>
          <w:szCs w:val="24"/>
        </w:rPr>
        <w:t xml:space="preserve"> </w:t>
      </w:r>
      <w:r>
        <w:rPr>
          <w:rFonts w:ascii="Trebuchet MS" w:eastAsia="Trebuchet MS" w:hAnsi="Trebuchet MS" w:cs="Trebuchet MS"/>
          <w:b/>
          <w:sz w:val="24"/>
          <w:szCs w:val="24"/>
        </w:rPr>
        <w:t>:</w:t>
      </w:r>
      <w:r>
        <w:rPr>
          <w:rFonts w:ascii="Trebuchet MS" w:eastAsia="Trebuchet MS" w:hAnsi="Trebuchet MS" w:cs="Trebuchet MS"/>
          <w:b/>
          <w:spacing w:val="1"/>
          <w:sz w:val="24"/>
          <w:szCs w:val="24"/>
        </w:rPr>
        <w:t>1</w:t>
      </w:r>
      <w:r>
        <w:rPr>
          <w:rFonts w:ascii="Trebuchet MS" w:eastAsia="Trebuchet MS" w:hAnsi="Trebuchet MS" w:cs="Trebuchet MS"/>
          <w:b/>
          <w:sz w:val="24"/>
          <w:szCs w:val="24"/>
        </w:rPr>
        <w:t>6</w:t>
      </w:r>
      <w:r>
        <w:rPr>
          <w:rFonts w:ascii="Trebuchet MS" w:eastAsia="Trebuchet MS" w:hAnsi="Trebuchet MS" w:cs="Trebuchet MS"/>
          <w:b/>
          <w:spacing w:val="1"/>
          <w:sz w:val="24"/>
          <w:szCs w:val="24"/>
        </w:rPr>
        <w:t xml:space="preserve"> </w:t>
      </w:r>
      <w:r>
        <w:rPr>
          <w:rFonts w:ascii="Trebuchet MS" w:eastAsia="Trebuchet MS" w:hAnsi="Trebuchet MS" w:cs="Trebuchet MS"/>
          <w:b/>
          <w:spacing w:val="-1"/>
          <w:sz w:val="24"/>
          <w:szCs w:val="24"/>
        </w:rPr>
        <w:t>p</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 A</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ignm</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w:t>
      </w:r>
      <w:r>
        <w:rPr>
          <w:rFonts w:ascii="Trebuchet MS" w:eastAsia="Trebuchet MS" w:hAnsi="Trebuchet MS" w:cs="Trebuchet MS"/>
          <w:b/>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p>
    <w:p w14:paraId="14BBFF4A" w14:textId="77777777" w:rsidR="00B87611" w:rsidRDefault="00963546">
      <w:pPr>
        <w:spacing w:before="2"/>
        <w:ind w:left="460"/>
        <w:rPr>
          <w:rFonts w:ascii="Trebuchet MS" w:eastAsia="Trebuchet MS" w:hAnsi="Trebuchet MS" w:cs="Trebuchet MS"/>
          <w:sz w:val="24"/>
          <w:szCs w:val="24"/>
        </w:rPr>
      </w:pPr>
      <w:r>
        <w:rPr>
          <w:rFonts w:ascii="Trebuchet MS" w:eastAsia="Trebuchet MS" w:hAnsi="Trebuchet MS" w:cs="Trebuchet MS"/>
          <w:b/>
          <w:spacing w:val="1"/>
          <w:sz w:val="24"/>
          <w:szCs w:val="24"/>
        </w:rPr>
        <w:t>8</w:t>
      </w:r>
      <w:r>
        <w:rPr>
          <w:rFonts w:ascii="Trebuchet MS" w:eastAsia="Trebuchet MS" w:hAnsi="Trebuchet MS" w:cs="Trebuchet MS"/>
          <w:b/>
          <w:sz w:val="24"/>
          <w:szCs w:val="24"/>
        </w:rPr>
        <w:t xml:space="preserve">) </w:t>
      </w:r>
      <w:r>
        <w:rPr>
          <w:rFonts w:ascii="Trebuchet MS" w:eastAsia="Trebuchet MS" w:hAnsi="Trebuchet MS" w:cs="Trebuchet MS"/>
          <w:b/>
          <w:spacing w:val="57"/>
          <w:sz w:val="24"/>
          <w:szCs w:val="24"/>
        </w:rPr>
        <w:t xml:space="preserve"> </w:t>
      </w:r>
      <w:r>
        <w:rPr>
          <w:rFonts w:ascii="Trebuchet MS" w:eastAsia="Trebuchet MS" w:hAnsi="Trebuchet MS" w:cs="Trebuchet MS"/>
          <w:b/>
          <w:spacing w:val="-1"/>
          <w:sz w:val="24"/>
          <w:szCs w:val="24"/>
        </w:rPr>
        <w:t>Al</w:t>
      </w:r>
      <w:r>
        <w:rPr>
          <w:rFonts w:ascii="Trebuchet MS" w:eastAsia="Trebuchet MS" w:hAnsi="Trebuchet MS" w:cs="Trebuchet MS"/>
          <w:b/>
          <w:sz w:val="24"/>
          <w:szCs w:val="24"/>
        </w:rPr>
        <w:t>l</w:t>
      </w:r>
      <w:r>
        <w:rPr>
          <w:rFonts w:ascii="Trebuchet MS" w:eastAsia="Trebuchet MS" w:hAnsi="Trebuchet MS" w:cs="Trebuchet MS"/>
          <w:b/>
          <w:spacing w:val="1"/>
          <w:sz w:val="24"/>
          <w:szCs w:val="24"/>
        </w:rPr>
        <w:t xml:space="preserve"> </w:t>
      </w:r>
      <w:r>
        <w:rPr>
          <w:rFonts w:ascii="Trebuchet MS" w:eastAsia="Trebuchet MS" w:hAnsi="Trebuchet MS" w:cs="Trebuchet MS"/>
          <w:b/>
          <w:spacing w:val="-1"/>
          <w:sz w:val="24"/>
          <w:szCs w:val="24"/>
        </w:rPr>
        <w:t>T</w:t>
      </w:r>
      <w:r>
        <w:rPr>
          <w:rFonts w:ascii="Trebuchet MS" w:eastAsia="Trebuchet MS" w:hAnsi="Trebuchet MS" w:cs="Trebuchet MS"/>
          <w:b/>
          <w:spacing w:val="1"/>
          <w:sz w:val="24"/>
          <w:szCs w:val="24"/>
        </w:rPr>
        <w:t>o</w:t>
      </w:r>
      <w:r>
        <w:rPr>
          <w:rFonts w:ascii="Trebuchet MS" w:eastAsia="Trebuchet MS" w:hAnsi="Trebuchet MS" w:cs="Trebuchet MS"/>
          <w:b/>
          <w:spacing w:val="-1"/>
          <w:sz w:val="24"/>
          <w:szCs w:val="24"/>
        </w:rPr>
        <w:t>p</w:t>
      </w:r>
      <w:r>
        <w:rPr>
          <w:rFonts w:ascii="Trebuchet MS" w:eastAsia="Trebuchet MS" w:hAnsi="Trebuchet MS" w:cs="Trebuchet MS"/>
          <w:b/>
          <w:sz w:val="24"/>
          <w:szCs w:val="24"/>
        </w:rPr>
        <w:t xml:space="preserve">ics </w:t>
      </w:r>
      <w:r>
        <w:rPr>
          <w:rFonts w:ascii="Trebuchet MS" w:eastAsia="Trebuchet MS" w:hAnsi="Trebuchet MS" w:cs="Trebuchet MS"/>
          <w:b/>
          <w:spacing w:val="1"/>
          <w:sz w:val="24"/>
          <w:szCs w:val="24"/>
        </w:rPr>
        <w:t>h</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d</w:t>
      </w:r>
      <w:r>
        <w:rPr>
          <w:rFonts w:ascii="Trebuchet MS" w:eastAsia="Trebuchet MS" w:hAnsi="Trebuchet MS" w:cs="Trebuchet MS"/>
          <w:b/>
          <w:sz w:val="24"/>
          <w:szCs w:val="24"/>
        </w:rPr>
        <w:t>ing:</w:t>
      </w:r>
    </w:p>
    <w:p w14:paraId="0B3D6DD0" w14:textId="77777777" w:rsidR="00B87611" w:rsidRDefault="00963546">
      <w:pPr>
        <w:spacing w:line="260" w:lineRule="exact"/>
        <w:ind w:left="1540"/>
        <w:rPr>
          <w:rFonts w:ascii="Trebuchet MS" w:eastAsia="Trebuchet MS" w:hAnsi="Trebuchet MS" w:cs="Trebuchet MS"/>
          <w:sz w:val="24"/>
          <w:szCs w:val="24"/>
        </w:rPr>
      </w:pPr>
      <w:r>
        <w:rPr>
          <w:rFonts w:ascii="Trebuchet MS" w:eastAsia="Trebuchet MS" w:hAnsi="Trebuchet MS" w:cs="Trebuchet MS"/>
          <w:b/>
          <w:sz w:val="24"/>
          <w:szCs w:val="24"/>
        </w:rPr>
        <w:t xml:space="preserve">i.      </w:t>
      </w:r>
      <w:r>
        <w:rPr>
          <w:rFonts w:ascii="Trebuchet MS" w:eastAsia="Trebuchet MS" w:hAnsi="Trebuchet MS" w:cs="Trebuchet MS"/>
          <w:b/>
          <w:spacing w:val="54"/>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t o</w:t>
      </w:r>
      <w:r>
        <w:rPr>
          <w:rFonts w:ascii="Trebuchet MS" w:eastAsia="Trebuchet MS" w:hAnsi="Trebuchet MS" w:cs="Trebuchet MS"/>
          <w:spacing w:val="1"/>
          <w:sz w:val="24"/>
          <w:szCs w:val="24"/>
        </w:rPr>
        <w:t>r</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He</w:t>
      </w:r>
      <w:r>
        <w:rPr>
          <w:rFonts w:ascii="Trebuchet MS" w:eastAsia="Trebuchet MS" w:hAnsi="Trebuchet MS" w:cs="Trebuchet MS"/>
          <w:spacing w:val="1"/>
          <w:sz w:val="24"/>
          <w:szCs w:val="24"/>
        </w:rPr>
        <w:t>a</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1"/>
          <w:sz w:val="24"/>
          <w:szCs w:val="24"/>
        </w:rPr>
        <w:t>a</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w:t>
      </w:r>
      <w:r>
        <w:rPr>
          <w:rFonts w:ascii="Trebuchet MS" w:eastAsia="Trebuchet MS" w:hAnsi="Trebuchet MS" w:cs="Trebuchet MS"/>
          <w:b/>
          <w:spacing w:val="1"/>
          <w:sz w:val="24"/>
          <w:szCs w:val="24"/>
        </w:rPr>
        <w:t>1</w:t>
      </w:r>
      <w:r>
        <w:rPr>
          <w:rFonts w:ascii="Trebuchet MS" w:eastAsia="Trebuchet MS" w:hAnsi="Trebuchet MS" w:cs="Trebuchet MS"/>
          <w:b/>
          <w:sz w:val="24"/>
          <w:szCs w:val="24"/>
        </w:rPr>
        <w:t xml:space="preserve">. </w:t>
      </w:r>
      <w:r>
        <w:rPr>
          <w:rFonts w:ascii="Trebuchet MS" w:eastAsia="Trebuchet MS" w:hAnsi="Trebuchet MS" w:cs="Trebuchet MS"/>
          <w:b/>
          <w:spacing w:val="1"/>
          <w:sz w:val="24"/>
          <w:szCs w:val="24"/>
        </w:rPr>
        <w:t>I</w:t>
      </w:r>
      <w:r>
        <w:rPr>
          <w:rFonts w:ascii="Trebuchet MS" w:eastAsia="Trebuchet MS" w:hAnsi="Trebuchet MS" w:cs="Trebuchet MS"/>
          <w:b/>
          <w:spacing w:val="-2"/>
          <w:sz w:val="24"/>
          <w:szCs w:val="24"/>
        </w:rPr>
        <w:t>n</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o</w:t>
      </w:r>
      <w:r>
        <w:rPr>
          <w:rFonts w:ascii="Trebuchet MS" w:eastAsia="Trebuchet MS" w:hAnsi="Trebuchet MS" w:cs="Trebuchet MS"/>
          <w:b/>
          <w:spacing w:val="-3"/>
          <w:sz w:val="24"/>
          <w:szCs w:val="24"/>
        </w:rPr>
        <w:t>d</w:t>
      </w:r>
      <w:r>
        <w:rPr>
          <w:rFonts w:ascii="Trebuchet MS" w:eastAsia="Trebuchet MS" w:hAnsi="Trebuchet MS" w:cs="Trebuchet MS"/>
          <w:b/>
          <w:sz w:val="24"/>
          <w:szCs w:val="24"/>
        </w:rPr>
        <w:t>u</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o</w:t>
      </w:r>
      <w:r>
        <w:rPr>
          <w:rFonts w:ascii="Trebuchet MS" w:eastAsia="Trebuchet MS" w:hAnsi="Trebuchet MS" w:cs="Trebuchet MS"/>
          <w:b/>
          <w:spacing w:val="2"/>
          <w:sz w:val="24"/>
          <w:szCs w:val="24"/>
        </w:rPr>
        <w:t>n</w:t>
      </w:r>
      <w:r>
        <w:rPr>
          <w:rFonts w:ascii="Trebuchet MS" w:eastAsia="Trebuchet MS" w:hAnsi="Trebuchet MS" w:cs="Trebuchet MS"/>
          <w:sz w:val="24"/>
          <w:szCs w:val="24"/>
        </w:rPr>
        <w:t>)</w:t>
      </w:r>
    </w:p>
    <w:p w14:paraId="4EAA7351" w14:textId="77777777" w:rsidR="00B87611" w:rsidRDefault="00963546">
      <w:pPr>
        <w:spacing w:line="260" w:lineRule="exact"/>
        <w:ind w:left="2621"/>
        <w:rPr>
          <w:rFonts w:ascii="Trebuchet MS" w:eastAsia="Trebuchet MS" w:hAnsi="Trebuchet MS" w:cs="Trebuchet MS"/>
          <w:sz w:val="24"/>
          <w:szCs w:val="24"/>
        </w:rPr>
      </w:pPr>
      <w:r>
        <w:rPr>
          <w:sz w:val="24"/>
          <w:szCs w:val="24"/>
        </w:rPr>
        <w:t xml:space="preserve">1.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on</w:t>
      </w:r>
      <w:r>
        <w:rPr>
          <w:rFonts w:ascii="Trebuchet MS" w:eastAsia="Trebuchet MS" w:hAnsi="Trebuchet MS" w:cs="Trebuchet MS"/>
          <w:sz w:val="24"/>
          <w:szCs w:val="24"/>
        </w:rPr>
        <w:t xml:space="preserve">t  </w:t>
      </w:r>
      <w:r>
        <w:rPr>
          <w:rFonts w:ascii="Trebuchet MS" w:eastAsia="Trebuchet MS" w:hAnsi="Trebuchet MS" w:cs="Trebuchet MS"/>
          <w:spacing w:val="22"/>
          <w:sz w:val="24"/>
          <w:szCs w:val="24"/>
        </w:rPr>
        <w:t xml:space="preserve"> </w:t>
      </w:r>
      <w:r>
        <w:rPr>
          <w:rFonts w:ascii="Trebuchet MS" w:eastAsia="Trebuchet MS" w:hAnsi="Trebuchet MS" w:cs="Trebuchet MS"/>
          <w:sz w:val="24"/>
          <w:szCs w:val="24"/>
        </w:rPr>
        <w:t>: T</w:t>
      </w:r>
      <w:r>
        <w:rPr>
          <w:rFonts w:ascii="Trebuchet MS" w:eastAsia="Trebuchet MS" w:hAnsi="Trebuchet MS" w:cs="Trebuchet MS"/>
          <w:spacing w:val="1"/>
          <w:sz w:val="24"/>
          <w:szCs w:val="24"/>
        </w:rPr>
        <w:t>i</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r>
        <w:rPr>
          <w:rFonts w:ascii="Trebuchet MS" w:eastAsia="Trebuchet MS" w:hAnsi="Trebuchet MS" w:cs="Trebuchet MS"/>
          <w:spacing w:val="71"/>
          <w:sz w:val="24"/>
          <w:szCs w:val="24"/>
        </w:rPr>
        <w:t xml:space="preserve"> </w:t>
      </w:r>
      <w:r>
        <w:rPr>
          <w:rFonts w:ascii="Trebuchet MS" w:eastAsia="Trebuchet MS" w:hAnsi="Trebuchet MS" w:cs="Trebuchet MS"/>
          <w:spacing w:val="-1"/>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(Bo</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ace</w:t>
      </w:r>
      <w:r>
        <w:rPr>
          <w:rFonts w:ascii="Trebuchet MS" w:eastAsia="Trebuchet MS" w:hAnsi="Trebuchet MS" w:cs="Trebuchet MS"/>
          <w:sz w:val="24"/>
          <w:szCs w:val="24"/>
        </w:rPr>
        <w:t>)</w:t>
      </w:r>
    </w:p>
    <w:p w14:paraId="7C16D173" w14:textId="77777777" w:rsidR="00B87611" w:rsidRDefault="00963546">
      <w:pPr>
        <w:spacing w:line="260" w:lineRule="exact"/>
        <w:ind w:left="2621"/>
        <w:rPr>
          <w:rFonts w:ascii="Trebuchet MS" w:eastAsia="Trebuchet MS" w:hAnsi="Trebuchet MS" w:cs="Trebuchet MS"/>
          <w:sz w:val="24"/>
          <w:szCs w:val="24"/>
        </w:rPr>
      </w:pPr>
      <w:r>
        <w:rPr>
          <w:sz w:val="24"/>
          <w:szCs w:val="24"/>
        </w:rPr>
        <w:t xml:space="preserve">2.   </w:t>
      </w:r>
      <w:r>
        <w:rPr>
          <w:rFonts w:ascii="Trebuchet MS" w:eastAsia="Trebuchet MS" w:hAnsi="Trebuchet MS" w:cs="Trebuchet MS"/>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z w:val="24"/>
          <w:szCs w:val="24"/>
        </w:rPr>
        <w:t xml:space="preserve">e   </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 14</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pt</w:t>
      </w:r>
    </w:p>
    <w:p w14:paraId="126E1F9E" w14:textId="77777777" w:rsidR="00B87611" w:rsidRDefault="00963546">
      <w:pPr>
        <w:spacing w:line="260" w:lineRule="exact"/>
        <w:ind w:left="1502" w:right="2000"/>
        <w:jc w:val="center"/>
        <w:rPr>
          <w:rFonts w:ascii="Trebuchet MS" w:eastAsia="Trebuchet MS" w:hAnsi="Trebuchet MS" w:cs="Trebuchet MS"/>
          <w:sz w:val="24"/>
          <w:szCs w:val="24"/>
        </w:rPr>
      </w:pPr>
      <w:r>
        <w:rPr>
          <w:rFonts w:ascii="Trebuchet MS" w:eastAsia="Trebuchet MS" w:hAnsi="Trebuchet MS" w:cs="Trebuchet MS"/>
          <w:b/>
          <w:sz w:val="24"/>
          <w:szCs w:val="24"/>
        </w:rPr>
        <w:t xml:space="preserve">ii.     </w:t>
      </w:r>
      <w:r>
        <w:rPr>
          <w:rFonts w:ascii="Trebuchet MS" w:eastAsia="Trebuchet MS" w:hAnsi="Trebuchet MS" w:cs="Trebuchet MS"/>
          <w:b/>
          <w:spacing w:val="54"/>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ec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d o</w:t>
      </w:r>
      <w:r>
        <w:rPr>
          <w:rFonts w:ascii="Trebuchet MS" w:eastAsia="Trebuchet MS" w:hAnsi="Trebuchet MS" w:cs="Trebuchet MS"/>
          <w:spacing w:val="1"/>
          <w:sz w:val="24"/>
          <w:szCs w:val="24"/>
        </w:rPr>
        <w:t>r</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d</w:t>
      </w:r>
      <w:r>
        <w:rPr>
          <w:rFonts w:ascii="Trebuchet MS" w:eastAsia="Trebuchet MS" w:hAnsi="Trebuchet MS" w:cs="Trebuchet MS"/>
          <w:spacing w:val="1"/>
          <w:sz w:val="24"/>
          <w:szCs w:val="24"/>
        </w:rPr>
        <w:t>in</w:t>
      </w:r>
      <w:r>
        <w:rPr>
          <w:rFonts w:ascii="Trebuchet MS" w:eastAsia="Trebuchet MS" w:hAnsi="Trebuchet MS" w:cs="Trebuchet MS"/>
          <w:spacing w:val="-3"/>
          <w:sz w:val="24"/>
          <w:szCs w:val="24"/>
        </w:rPr>
        <w:t>g</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m</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w:t>
      </w:r>
      <w:r>
        <w:rPr>
          <w:rFonts w:ascii="Trebuchet MS" w:eastAsia="Trebuchet MS" w:hAnsi="Trebuchet MS" w:cs="Trebuchet MS"/>
          <w:b/>
          <w:spacing w:val="1"/>
          <w:sz w:val="24"/>
          <w:szCs w:val="24"/>
        </w:rPr>
        <w:t>1</w:t>
      </w:r>
      <w:r>
        <w:rPr>
          <w:rFonts w:ascii="Trebuchet MS" w:eastAsia="Trebuchet MS" w:hAnsi="Trebuchet MS" w:cs="Trebuchet MS"/>
          <w:b/>
          <w:spacing w:val="-2"/>
          <w:sz w:val="24"/>
          <w:szCs w:val="24"/>
        </w:rPr>
        <w:t>.</w:t>
      </w:r>
      <w:r>
        <w:rPr>
          <w:rFonts w:ascii="Trebuchet MS" w:eastAsia="Trebuchet MS" w:hAnsi="Trebuchet MS" w:cs="Trebuchet MS"/>
          <w:b/>
          <w:sz w:val="24"/>
          <w:szCs w:val="24"/>
        </w:rPr>
        <w:t>1</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E</w:t>
      </w:r>
      <w:r>
        <w:rPr>
          <w:rFonts w:ascii="Trebuchet MS" w:eastAsia="Trebuchet MS" w:hAnsi="Trebuchet MS" w:cs="Trebuchet MS"/>
          <w:b/>
          <w:spacing w:val="-2"/>
          <w:sz w:val="24"/>
          <w:szCs w:val="24"/>
        </w:rPr>
        <w:t>v</w:t>
      </w:r>
      <w:r>
        <w:rPr>
          <w:rFonts w:ascii="Trebuchet MS" w:eastAsia="Trebuchet MS" w:hAnsi="Trebuchet MS" w:cs="Trebuchet MS"/>
          <w:b/>
          <w:spacing w:val="1"/>
          <w:sz w:val="24"/>
          <w:szCs w:val="24"/>
        </w:rPr>
        <w:t>o</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uti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w:t>
      </w:r>
    </w:p>
    <w:p w14:paraId="25BFA72C" w14:textId="77777777" w:rsidR="00B87611" w:rsidRDefault="00963546">
      <w:pPr>
        <w:ind w:left="2621"/>
        <w:rPr>
          <w:rFonts w:ascii="Trebuchet MS" w:eastAsia="Trebuchet MS" w:hAnsi="Trebuchet MS" w:cs="Trebuchet MS"/>
          <w:sz w:val="24"/>
          <w:szCs w:val="24"/>
        </w:rPr>
      </w:pPr>
      <w:r>
        <w:rPr>
          <w:rFonts w:ascii="Trebuchet MS" w:eastAsia="Trebuchet MS" w:hAnsi="Trebuchet MS" w:cs="Trebuchet MS"/>
          <w:spacing w:val="-1"/>
          <w:sz w:val="24"/>
          <w:szCs w:val="24"/>
        </w:rPr>
        <w:t>1</w:t>
      </w:r>
      <w:r>
        <w:rPr>
          <w:rFonts w:ascii="Trebuchet MS" w:eastAsia="Trebuchet MS" w:hAnsi="Trebuchet MS" w:cs="Trebuchet MS"/>
          <w:sz w:val="24"/>
          <w:szCs w:val="24"/>
        </w:rPr>
        <w:t xml:space="preserve">. </w:t>
      </w:r>
      <w:r>
        <w:rPr>
          <w:rFonts w:ascii="Trebuchet MS" w:eastAsia="Trebuchet MS" w:hAnsi="Trebuchet MS" w:cs="Trebuchet MS"/>
          <w:spacing w:val="72"/>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on</w:t>
      </w:r>
      <w:r>
        <w:rPr>
          <w:rFonts w:ascii="Trebuchet MS" w:eastAsia="Trebuchet MS" w:hAnsi="Trebuchet MS" w:cs="Trebuchet MS"/>
          <w:sz w:val="24"/>
          <w:szCs w:val="24"/>
        </w:rPr>
        <w:t xml:space="preserve">t </w:t>
      </w:r>
      <w:r>
        <w:rPr>
          <w:rFonts w:ascii="Trebuchet MS" w:eastAsia="Trebuchet MS" w:hAnsi="Trebuchet MS" w:cs="Trebuchet MS"/>
          <w:spacing w:val="25"/>
          <w:sz w:val="24"/>
          <w:szCs w:val="24"/>
        </w:rPr>
        <w:t xml:space="preserve"> </w:t>
      </w:r>
      <w:r>
        <w:rPr>
          <w:rFonts w:ascii="Trebuchet MS" w:eastAsia="Trebuchet MS" w:hAnsi="Trebuchet MS" w:cs="Trebuchet MS"/>
          <w:sz w:val="24"/>
          <w:szCs w:val="24"/>
        </w:rPr>
        <w:t>: T</w:t>
      </w:r>
      <w:r>
        <w:rPr>
          <w:rFonts w:ascii="Trebuchet MS" w:eastAsia="Trebuchet MS" w:hAnsi="Trebuchet MS" w:cs="Trebuchet MS"/>
          <w:spacing w:val="1"/>
          <w:sz w:val="24"/>
          <w:szCs w:val="24"/>
        </w:rPr>
        <w:t>i</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r>
        <w:rPr>
          <w:rFonts w:ascii="Trebuchet MS" w:eastAsia="Trebuchet MS" w:hAnsi="Trebuchet MS" w:cs="Trebuchet MS"/>
          <w:spacing w:val="71"/>
          <w:sz w:val="24"/>
          <w:szCs w:val="24"/>
        </w:rPr>
        <w:t xml:space="preserve"> </w:t>
      </w:r>
      <w:r>
        <w:rPr>
          <w:rFonts w:ascii="Trebuchet MS" w:eastAsia="Trebuchet MS" w:hAnsi="Trebuchet MS" w:cs="Trebuchet MS"/>
          <w:spacing w:val="-1"/>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(Bo</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ace</w:t>
      </w:r>
      <w:r>
        <w:rPr>
          <w:rFonts w:ascii="Trebuchet MS" w:eastAsia="Trebuchet MS" w:hAnsi="Trebuchet MS" w:cs="Trebuchet MS"/>
          <w:sz w:val="24"/>
          <w:szCs w:val="24"/>
        </w:rPr>
        <w:t>)</w:t>
      </w:r>
    </w:p>
    <w:p w14:paraId="447D145B" w14:textId="77777777" w:rsidR="00B87611" w:rsidRDefault="00963546">
      <w:pPr>
        <w:spacing w:line="260" w:lineRule="exact"/>
        <w:ind w:left="2621"/>
        <w:rPr>
          <w:rFonts w:ascii="Trebuchet MS" w:eastAsia="Trebuchet MS" w:hAnsi="Trebuchet MS" w:cs="Trebuchet MS"/>
          <w:sz w:val="24"/>
          <w:szCs w:val="24"/>
        </w:rPr>
      </w:pPr>
      <w:r>
        <w:rPr>
          <w:rFonts w:ascii="Trebuchet MS" w:eastAsia="Trebuchet MS" w:hAnsi="Trebuchet MS" w:cs="Trebuchet MS"/>
          <w:spacing w:val="-1"/>
          <w:position w:val="-1"/>
          <w:sz w:val="24"/>
          <w:szCs w:val="24"/>
        </w:rPr>
        <w:t>2</w:t>
      </w:r>
      <w:r>
        <w:rPr>
          <w:rFonts w:ascii="Trebuchet MS" w:eastAsia="Trebuchet MS" w:hAnsi="Trebuchet MS" w:cs="Trebuchet MS"/>
          <w:position w:val="-1"/>
          <w:sz w:val="24"/>
          <w:szCs w:val="24"/>
        </w:rPr>
        <w:t xml:space="preserve">. </w:t>
      </w:r>
      <w:r>
        <w:rPr>
          <w:rFonts w:ascii="Trebuchet MS" w:eastAsia="Trebuchet MS" w:hAnsi="Trebuchet MS" w:cs="Trebuchet MS"/>
          <w:spacing w:val="72"/>
          <w:position w:val="-1"/>
          <w:sz w:val="24"/>
          <w:szCs w:val="24"/>
        </w:rPr>
        <w:t xml:space="preserve"> </w:t>
      </w:r>
      <w:r>
        <w:rPr>
          <w:rFonts w:ascii="Trebuchet MS" w:eastAsia="Trebuchet MS" w:hAnsi="Trebuchet MS" w:cs="Trebuchet MS"/>
          <w:position w:val="-1"/>
          <w:sz w:val="24"/>
          <w:szCs w:val="24"/>
        </w:rPr>
        <w:t>S</w:t>
      </w:r>
      <w:r>
        <w:rPr>
          <w:rFonts w:ascii="Trebuchet MS" w:eastAsia="Trebuchet MS" w:hAnsi="Trebuchet MS" w:cs="Trebuchet MS"/>
          <w:spacing w:val="1"/>
          <w:position w:val="-1"/>
          <w:sz w:val="24"/>
          <w:szCs w:val="24"/>
        </w:rPr>
        <w:t>i</w:t>
      </w:r>
      <w:r>
        <w:rPr>
          <w:rFonts w:ascii="Trebuchet MS" w:eastAsia="Trebuchet MS" w:hAnsi="Trebuchet MS" w:cs="Trebuchet MS"/>
          <w:spacing w:val="-1"/>
          <w:position w:val="-1"/>
          <w:sz w:val="24"/>
          <w:szCs w:val="24"/>
        </w:rPr>
        <w:t>z</w:t>
      </w:r>
      <w:r>
        <w:rPr>
          <w:rFonts w:ascii="Trebuchet MS" w:eastAsia="Trebuchet MS" w:hAnsi="Trebuchet MS" w:cs="Trebuchet MS"/>
          <w:position w:val="-1"/>
          <w:sz w:val="24"/>
          <w:szCs w:val="24"/>
        </w:rPr>
        <w:t xml:space="preserve">e  </w:t>
      </w:r>
      <w:r>
        <w:rPr>
          <w:rFonts w:ascii="Trebuchet MS" w:eastAsia="Trebuchet MS" w:hAnsi="Trebuchet MS" w:cs="Trebuchet MS"/>
          <w:spacing w:val="5"/>
          <w:position w:val="-1"/>
          <w:sz w:val="24"/>
          <w:szCs w:val="24"/>
        </w:rPr>
        <w:t xml:space="preserve"> </w:t>
      </w:r>
      <w:r>
        <w:rPr>
          <w:rFonts w:ascii="Trebuchet MS" w:eastAsia="Trebuchet MS" w:hAnsi="Trebuchet MS" w:cs="Trebuchet MS"/>
          <w:position w:val="-1"/>
          <w:sz w:val="24"/>
          <w:szCs w:val="24"/>
        </w:rPr>
        <w:t>: 12</w:t>
      </w:r>
      <w:r>
        <w:rPr>
          <w:rFonts w:ascii="Trebuchet MS" w:eastAsia="Trebuchet MS" w:hAnsi="Trebuchet MS" w:cs="Trebuchet MS"/>
          <w:spacing w:val="-2"/>
          <w:position w:val="-1"/>
          <w:sz w:val="24"/>
          <w:szCs w:val="24"/>
        </w:rPr>
        <w:t xml:space="preserve"> </w:t>
      </w:r>
      <w:r>
        <w:rPr>
          <w:rFonts w:ascii="Trebuchet MS" w:eastAsia="Trebuchet MS" w:hAnsi="Trebuchet MS" w:cs="Trebuchet MS"/>
          <w:position w:val="-1"/>
          <w:sz w:val="24"/>
          <w:szCs w:val="24"/>
        </w:rPr>
        <w:t>pt</w:t>
      </w:r>
    </w:p>
    <w:p w14:paraId="0D82CAF1" w14:textId="77777777" w:rsidR="00B87611" w:rsidRDefault="00B87611">
      <w:pPr>
        <w:spacing w:before="17" w:line="240" w:lineRule="exact"/>
        <w:rPr>
          <w:sz w:val="24"/>
          <w:szCs w:val="24"/>
        </w:rPr>
        <w:sectPr w:rsidR="00B87611" w:rsidSect="00947A67">
          <w:footerReference w:type="default" r:id="rId36"/>
          <w:pgSz w:w="12240" w:h="15840"/>
          <w:pgMar w:top="920" w:right="1140" w:bottom="280" w:left="1160" w:header="0" w:footer="0" w:gutter="0"/>
          <w:cols w:space="720"/>
        </w:sectPr>
      </w:pPr>
    </w:p>
    <w:p w14:paraId="6DB037E5" w14:textId="77777777" w:rsidR="00B87611" w:rsidRDefault="00B87611">
      <w:pPr>
        <w:spacing w:before="5" w:line="140" w:lineRule="exact"/>
        <w:rPr>
          <w:sz w:val="14"/>
          <w:szCs w:val="14"/>
        </w:rPr>
      </w:pPr>
    </w:p>
    <w:p w14:paraId="1C5D3CD0" w14:textId="77777777" w:rsidR="00B87611" w:rsidRDefault="00B87611">
      <w:pPr>
        <w:spacing w:line="200" w:lineRule="exact"/>
      </w:pPr>
    </w:p>
    <w:p w14:paraId="3FF2AB57" w14:textId="77777777" w:rsidR="00B87611" w:rsidRDefault="00B87611">
      <w:pPr>
        <w:spacing w:line="200" w:lineRule="exact"/>
      </w:pPr>
    </w:p>
    <w:p w14:paraId="5BA3EFC9" w14:textId="77777777" w:rsidR="00B87611" w:rsidRDefault="00B87611">
      <w:pPr>
        <w:spacing w:line="200" w:lineRule="exact"/>
      </w:pPr>
    </w:p>
    <w:p w14:paraId="3B32E14A" w14:textId="77777777" w:rsidR="00B87611" w:rsidRDefault="00B87611">
      <w:pPr>
        <w:spacing w:line="200" w:lineRule="exact"/>
      </w:pPr>
    </w:p>
    <w:p w14:paraId="29F9A39C" w14:textId="77777777" w:rsidR="00B87611" w:rsidRDefault="00B87611">
      <w:pPr>
        <w:spacing w:line="200" w:lineRule="exact"/>
      </w:pPr>
    </w:p>
    <w:p w14:paraId="69065556" w14:textId="77777777" w:rsidR="00B87611" w:rsidRDefault="00963546">
      <w:pPr>
        <w:spacing w:line="260" w:lineRule="exact"/>
        <w:ind w:left="460" w:right="-56"/>
        <w:rPr>
          <w:rFonts w:ascii="Trebuchet MS" w:eastAsia="Trebuchet MS" w:hAnsi="Trebuchet MS" w:cs="Trebuchet MS"/>
          <w:sz w:val="24"/>
          <w:szCs w:val="24"/>
        </w:rPr>
      </w:pPr>
      <w:r>
        <w:rPr>
          <w:rFonts w:ascii="Trebuchet MS" w:eastAsia="Trebuchet MS" w:hAnsi="Trebuchet MS" w:cs="Trebuchet MS"/>
          <w:b/>
          <w:spacing w:val="1"/>
          <w:position w:val="-1"/>
          <w:sz w:val="24"/>
          <w:szCs w:val="24"/>
        </w:rPr>
        <w:t>9</w:t>
      </w:r>
      <w:r>
        <w:rPr>
          <w:rFonts w:ascii="Trebuchet MS" w:eastAsia="Trebuchet MS" w:hAnsi="Trebuchet MS" w:cs="Trebuchet MS"/>
          <w:b/>
          <w:position w:val="-1"/>
          <w:sz w:val="24"/>
          <w:szCs w:val="24"/>
        </w:rPr>
        <w:t>)</w:t>
      </w:r>
      <w:r>
        <w:rPr>
          <w:rFonts w:ascii="Trebuchet MS" w:eastAsia="Trebuchet MS" w:hAnsi="Trebuchet MS" w:cs="Trebuchet MS"/>
          <w:b/>
          <w:spacing w:val="58"/>
          <w:position w:val="-1"/>
          <w:sz w:val="24"/>
          <w:szCs w:val="24"/>
        </w:rPr>
        <w:t xml:space="preserve"> </w:t>
      </w:r>
      <w:r>
        <w:rPr>
          <w:rFonts w:ascii="Trebuchet MS" w:eastAsia="Trebuchet MS" w:hAnsi="Trebuchet MS" w:cs="Trebuchet MS"/>
          <w:b/>
          <w:position w:val="-1"/>
          <w:sz w:val="24"/>
          <w:szCs w:val="24"/>
        </w:rPr>
        <w:t>T</w:t>
      </w:r>
      <w:r>
        <w:rPr>
          <w:rFonts w:ascii="Trebuchet MS" w:eastAsia="Trebuchet MS" w:hAnsi="Trebuchet MS" w:cs="Trebuchet MS"/>
          <w:b/>
          <w:spacing w:val="-2"/>
          <w:position w:val="-1"/>
          <w:sz w:val="24"/>
          <w:szCs w:val="24"/>
        </w:rPr>
        <w:t>e</w:t>
      </w:r>
      <w:r>
        <w:rPr>
          <w:rFonts w:ascii="Trebuchet MS" w:eastAsia="Trebuchet MS" w:hAnsi="Trebuchet MS" w:cs="Trebuchet MS"/>
          <w:b/>
          <w:position w:val="-1"/>
          <w:sz w:val="24"/>
          <w:szCs w:val="24"/>
        </w:rPr>
        <w:t>xt:</w:t>
      </w:r>
    </w:p>
    <w:p w14:paraId="3304B0E4" w14:textId="77777777" w:rsidR="00B87611" w:rsidRDefault="00963546">
      <w:pPr>
        <w:spacing w:before="28"/>
        <w:rPr>
          <w:rFonts w:ascii="Trebuchet MS" w:eastAsia="Trebuchet MS" w:hAnsi="Trebuchet MS" w:cs="Trebuchet MS"/>
          <w:sz w:val="24"/>
          <w:szCs w:val="24"/>
        </w:rPr>
      </w:pPr>
      <w:r>
        <w:br w:type="column"/>
      </w:r>
      <w:r>
        <w:rPr>
          <w:rFonts w:ascii="Trebuchet MS" w:eastAsia="Trebuchet MS" w:hAnsi="Trebuchet MS" w:cs="Trebuchet MS"/>
          <w:b/>
          <w:sz w:val="24"/>
          <w:szCs w:val="24"/>
        </w:rPr>
        <w:t xml:space="preserve">iii.    </w:t>
      </w:r>
      <w:r>
        <w:rPr>
          <w:rFonts w:ascii="Trebuchet MS" w:eastAsia="Trebuchet MS" w:hAnsi="Trebuchet MS" w:cs="Trebuchet MS"/>
          <w:b/>
          <w:spacing w:val="54"/>
          <w:sz w:val="24"/>
          <w:szCs w:val="24"/>
        </w:rPr>
        <w:t xml:space="preserve"> </w:t>
      </w:r>
      <w:r>
        <w:rPr>
          <w:rFonts w:ascii="Trebuchet MS" w:eastAsia="Trebuchet MS" w:hAnsi="Trebuchet MS" w:cs="Trebuchet MS"/>
          <w:sz w:val="24"/>
          <w:szCs w:val="24"/>
        </w:rPr>
        <w:t>Th</w:t>
      </w:r>
      <w:r>
        <w:rPr>
          <w:rFonts w:ascii="Trebuchet MS" w:eastAsia="Trebuchet MS" w:hAnsi="Trebuchet MS" w:cs="Trebuchet MS"/>
          <w:spacing w:val="1"/>
          <w:sz w:val="24"/>
          <w:szCs w:val="24"/>
        </w:rPr>
        <w:t>i</w:t>
      </w:r>
      <w:r>
        <w:rPr>
          <w:rFonts w:ascii="Trebuchet MS" w:eastAsia="Trebuchet MS" w:hAnsi="Trebuchet MS" w:cs="Trebuchet MS"/>
          <w:sz w:val="24"/>
          <w:szCs w:val="24"/>
        </w:rPr>
        <w:t>rd</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de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He</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e</w:t>
      </w:r>
      <w:r>
        <w:rPr>
          <w:rFonts w:ascii="Trebuchet MS" w:eastAsia="Trebuchet MS" w:hAnsi="Trebuchet MS" w:cs="Trebuchet MS"/>
          <w:sz w:val="24"/>
          <w:szCs w:val="24"/>
        </w:rPr>
        <w:t>x</w:t>
      </w:r>
      <w:r>
        <w:rPr>
          <w:rFonts w:ascii="Trebuchet MS" w:eastAsia="Trebuchet MS" w:hAnsi="Trebuchet MS" w:cs="Trebuchet MS"/>
          <w:spacing w:val="1"/>
          <w:sz w:val="24"/>
          <w:szCs w:val="24"/>
        </w:rPr>
        <w:t>a</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t>
      </w:r>
      <w:r>
        <w:rPr>
          <w:rFonts w:ascii="Trebuchet MS" w:eastAsia="Trebuchet MS" w:hAnsi="Trebuchet MS" w:cs="Trebuchet MS"/>
          <w:spacing w:val="-1"/>
          <w:sz w:val="24"/>
          <w:szCs w:val="24"/>
        </w:rPr>
        <w:t>1</w:t>
      </w:r>
      <w:r>
        <w:rPr>
          <w:rFonts w:ascii="Trebuchet MS" w:eastAsia="Trebuchet MS" w:hAnsi="Trebuchet MS" w:cs="Trebuchet MS"/>
          <w:sz w:val="24"/>
          <w:szCs w:val="24"/>
        </w:rPr>
        <w:t>.1.1</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Im</w:t>
      </w:r>
      <w:r>
        <w:rPr>
          <w:rFonts w:ascii="Trebuchet MS" w:eastAsia="Trebuchet MS" w:hAnsi="Trebuchet MS" w:cs="Trebuchet MS"/>
          <w:spacing w:val="1"/>
          <w:sz w:val="24"/>
          <w:szCs w:val="24"/>
        </w:rPr>
        <w:t>a</w:t>
      </w:r>
      <w:r>
        <w:rPr>
          <w:rFonts w:ascii="Trebuchet MS" w:eastAsia="Trebuchet MS" w:hAnsi="Trebuchet MS" w:cs="Trebuchet MS"/>
          <w:sz w:val="24"/>
          <w:szCs w:val="24"/>
        </w:rPr>
        <w:t>ge Pr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p>
    <w:p w14:paraId="5602DCD7" w14:textId="77777777" w:rsidR="00B87611" w:rsidRDefault="00963546">
      <w:pPr>
        <w:spacing w:before="2"/>
        <w:ind w:left="1081"/>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on</w:t>
      </w:r>
      <w:r>
        <w:rPr>
          <w:rFonts w:ascii="Trebuchet MS" w:eastAsia="Trebuchet MS" w:hAnsi="Trebuchet MS" w:cs="Trebuchet MS"/>
          <w:sz w:val="24"/>
          <w:szCs w:val="24"/>
        </w:rPr>
        <w:t xml:space="preserve">t       </w:t>
      </w:r>
      <w:r>
        <w:rPr>
          <w:rFonts w:ascii="Trebuchet MS" w:eastAsia="Trebuchet MS" w:hAnsi="Trebuchet MS" w:cs="Trebuchet MS"/>
          <w:spacing w:val="21"/>
          <w:sz w:val="24"/>
          <w:szCs w:val="24"/>
        </w:rPr>
        <w:t xml:space="preserve"> </w:t>
      </w:r>
      <w:r>
        <w:rPr>
          <w:rFonts w:ascii="Trebuchet MS" w:eastAsia="Trebuchet MS" w:hAnsi="Trebuchet MS" w:cs="Trebuchet MS"/>
          <w:sz w:val="24"/>
          <w:szCs w:val="24"/>
        </w:rPr>
        <w:t>: T</w:t>
      </w:r>
      <w:r>
        <w:rPr>
          <w:rFonts w:ascii="Trebuchet MS" w:eastAsia="Trebuchet MS" w:hAnsi="Trebuchet MS" w:cs="Trebuchet MS"/>
          <w:spacing w:val="1"/>
          <w:sz w:val="24"/>
          <w:szCs w:val="24"/>
        </w:rPr>
        <w:t>i</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w</w:t>
      </w:r>
      <w:r>
        <w:rPr>
          <w:rFonts w:ascii="Trebuchet MS" w:eastAsia="Trebuchet MS" w:hAnsi="Trebuchet MS" w:cs="Trebuchet MS"/>
          <w:spacing w:val="71"/>
          <w:sz w:val="24"/>
          <w:szCs w:val="24"/>
        </w:rPr>
        <w:t xml:space="preserve"> </w:t>
      </w:r>
      <w:r>
        <w:rPr>
          <w:rFonts w:ascii="Trebuchet MS" w:eastAsia="Trebuchet MS" w:hAnsi="Trebuchet MS" w:cs="Trebuchet MS"/>
          <w:spacing w:val="-1"/>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o</w:t>
      </w:r>
      <w:r>
        <w:rPr>
          <w:rFonts w:ascii="Trebuchet MS" w:eastAsia="Trebuchet MS" w:hAnsi="Trebuchet MS" w:cs="Trebuchet MS"/>
          <w:sz w:val="24"/>
          <w:szCs w:val="24"/>
        </w:rPr>
        <w:t>rm</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F</w:t>
      </w:r>
      <w:r>
        <w:rPr>
          <w:rFonts w:ascii="Trebuchet MS" w:eastAsia="Trebuchet MS" w:hAnsi="Trebuchet MS" w:cs="Trebuchet MS"/>
          <w:spacing w:val="1"/>
          <w:sz w:val="24"/>
          <w:szCs w:val="24"/>
        </w:rPr>
        <w:t>ace</w:t>
      </w:r>
      <w:r>
        <w:rPr>
          <w:rFonts w:ascii="Trebuchet MS" w:eastAsia="Trebuchet MS" w:hAnsi="Trebuchet MS" w:cs="Trebuchet MS"/>
          <w:sz w:val="24"/>
          <w:szCs w:val="24"/>
        </w:rPr>
        <w:t>)</w:t>
      </w:r>
    </w:p>
    <w:p w14:paraId="46DEFEEB" w14:textId="77777777" w:rsidR="00B87611" w:rsidRDefault="00963546">
      <w:pPr>
        <w:spacing w:line="260" w:lineRule="exact"/>
        <w:ind w:left="1081"/>
        <w:rPr>
          <w:rFonts w:ascii="Trebuchet MS" w:eastAsia="Trebuchet MS" w:hAnsi="Trebuchet MS" w:cs="Trebuchet MS"/>
          <w:sz w:val="24"/>
          <w:szCs w:val="24"/>
        </w:rPr>
      </w:pPr>
      <w:r>
        <w:rPr>
          <w:rFonts w:ascii="Trebuchet MS" w:eastAsia="Trebuchet MS" w:hAnsi="Trebuchet MS" w:cs="Trebuchet MS"/>
          <w:b/>
          <w:spacing w:val="1"/>
          <w:sz w:val="24"/>
          <w:szCs w:val="24"/>
        </w:rPr>
        <w:t>2</w:t>
      </w:r>
      <w:r>
        <w:rPr>
          <w:rFonts w:ascii="Trebuchet MS" w:eastAsia="Trebuchet MS" w:hAnsi="Trebuchet MS" w:cs="Trebuchet MS"/>
          <w:b/>
          <w:sz w:val="24"/>
          <w:szCs w:val="24"/>
        </w:rPr>
        <w:t xml:space="preserve">. </w:t>
      </w:r>
      <w:r>
        <w:rPr>
          <w:rFonts w:ascii="Trebuchet MS" w:eastAsia="Trebuchet MS" w:hAnsi="Trebuchet MS" w:cs="Trebuchet MS"/>
          <w:b/>
          <w:spacing w:val="58"/>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z w:val="24"/>
          <w:szCs w:val="24"/>
        </w:rPr>
        <w:t xml:space="preserve">e  </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 12</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pt</w:t>
      </w:r>
    </w:p>
    <w:p w14:paraId="73E65CE7" w14:textId="77777777" w:rsidR="00B87611" w:rsidRDefault="00963546">
      <w:pPr>
        <w:spacing w:line="260" w:lineRule="exact"/>
        <w:ind w:left="1081"/>
        <w:rPr>
          <w:rFonts w:ascii="Trebuchet MS" w:eastAsia="Trebuchet MS" w:hAnsi="Trebuchet MS" w:cs="Trebuchet MS"/>
          <w:sz w:val="24"/>
          <w:szCs w:val="24"/>
        </w:rPr>
        <w:sectPr w:rsidR="00B87611" w:rsidSect="00947A67">
          <w:type w:val="continuous"/>
          <w:pgSz w:w="12240" w:h="15840"/>
          <w:pgMar w:top="780" w:right="1140" w:bottom="280" w:left="1160" w:header="720" w:footer="720" w:gutter="0"/>
          <w:cols w:num="2" w:space="720" w:equalWidth="0">
            <w:col w:w="1420" w:space="120"/>
            <w:col w:w="8400"/>
          </w:cols>
        </w:sectPr>
      </w:pPr>
      <w:r>
        <w:rPr>
          <w:rFonts w:ascii="Trebuchet MS" w:eastAsia="Trebuchet MS" w:hAnsi="Trebuchet MS" w:cs="Trebuchet MS"/>
          <w:b/>
          <w:spacing w:val="1"/>
          <w:sz w:val="24"/>
          <w:szCs w:val="24"/>
        </w:rPr>
        <w:t>3.</w:t>
      </w:r>
    </w:p>
    <w:p w14:paraId="6786FA75" w14:textId="59D067AC" w:rsidR="00B87611" w:rsidRDefault="00790719">
      <w:pPr>
        <w:spacing w:before="7"/>
        <w:ind w:left="820"/>
        <w:rPr>
          <w:rFonts w:ascii="Trebuchet MS" w:eastAsia="Trebuchet MS" w:hAnsi="Trebuchet MS" w:cs="Trebuchet MS"/>
          <w:sz w:val="24"/>
          <w:szCs w:val="24"/>
        </w:rPr>
      </w:pPr>
      <w:r>
        <w:rPr>
          <w:noProof/>
        </w:rPr>
        <mc:AlternateContent>
          <mc:Choice Requires="wpg">
            <w:drawing>
              <wp:anchor distT="0" distB="0" distL="114300" distR="114300" simplePos="0" relativeHeight="251690496" behindDoc="1" locked="0" layoutInCell="1" allowOverlap="1" wp14:anchorId="00DF3210" wp14:editId="77B79B5E">
                <wp:simplePos x="0" y="0"/>
                <wp:positionH relativeFrom="page">
                  <wp:posOffset>384810</wp:posOffset>
                </wp:positionH>
                <wp:positionV relativeFrom="page">
                  <wp:posOffset>457835</wp:posOffset>
                </wp:positionV>
                <wp:extent cx="7004050" cy="9316085"/>
                <wp:effectExtent l="3810" t="10160" r="2540" b="8255"/>
                <wp:wrapNone/>
                <wp:docPr id="1116330345"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963459263" name="Freeform 247"/>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548941" name="Freeform 246"/>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7835595" name="Freeform 245"/>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8814175" name="Freeform 244"/>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744188" name="Freeform 243"/>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7017171" name="Freeform 242"/>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018823" name="Freeform 241"/>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3100126" name="Freeform 240"/>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3614632" name="Freeform 239"/>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9023232" name="Freeform 238"/>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002133" name="Freeform 237"/>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998228" name="Freeform 236"/>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4230535" name="Freeform 235"/>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588865" name="Freeform 234"/>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5206120" name="Freeform 233"/>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7458678" name="Freeform 232"/>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310537" name="Freeform 231"/>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4695308" name="Freeform 230"/>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6247933" name="Freeform 229"/>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216678" name="Freeform 228"/>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4BBBD5" id="Group 227" o:spid="_x0000_s1026" style="position:absolute;margin-left:30.3pt;margin-top:36.05pt;width:551.5pt;height:733.55pt;z-index:-251625984;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">
                <v:shape id="Freeform 247"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" path="m,l29,e" filled="f" strokeweight=".58pt">
                  <v:path arrowok="t" o:connecttype="custom" o:connectlocs="0,0;29,0" o:connectangles="0,0"/>
                </v:shape>
                <v:shape id="Freeform 246"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" path="m,l9,e" filled="f" strokecolor="white" strokeweight="1.06pt">
                  <v:path arrowok="t" o:connecttype="custom" o:connectlocs="0,0;9,0" o:connectangles="0,0"/>
                </v:shape>
                <v:shape id="Freeform 245"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" path="m,l19,e" filled="f" strokecolor="white" strokeweight=".58pt">
                  <v:path arrowok="t" o:connecttype="custom" o:connectlocs="0,0;19,0" o:connectangles="0,0"/>
                </v:shape>
                <v:shape id="Freeform 244"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" path="m,l10961,e" filled="f" strokeweight=".58pt">
                  <v:path arrowok="t" o:connecttype="custom" o:connectlocs="0,0;10961,0" o:connectangles="0,0"/>
                </v:shape>
                <v:shape id="Freeform 243"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" path="m,l10961,e" filled="f" strokeweight=".58pt">
                  <v:path arrowok="t" o:connecttype="custom" o:connectlocs="0,0;10961,0" o:connectangles="0,0"/>
                </v:shape>
                <v:shape id="Freeform 242"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" path="m,l28,e" filled="f" strokeweight=".58pt">
                  <v:path arrowok="t" o:connecttype="custom" o:connectlocs="0,0;28,0" o:connectangles="0,0"/>
                </v:shape>
                <v:shape id="Freeform 241"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" path="m,l10,e" filled="f" strokecolor="white" strokeweight="1.06pt">
                  <v:path arrowok="t" o:connecttype="custom" o:connectlocs="0,0;10,0" o:connectangles="0,0"/>
                </v:shape>
                <v:shape id="Freeform 240"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" path="m,l19,e" filled="f" strokecolor="white" strokeweight=".58pt">
                  <v:path arrowok="t" o:connecttype="custom" o:connectlocs="0,0;19,0" o:connectangles="0,0"/>
                </v:shape>
                <v:shape id="Freeform 239"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" path="m,l,14650e" filled="f" strokeweight=".58pt">
                  <v:path arrowok="t" o:connecttype="custom" o:connectlocs="0,732;0,15382" o:connectangles="0,0"/>
                </v:shape>
                <v:shape id="Freeform 238"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" path="m,l,14611e" filled="f" strokeweight=".58pt">
                  <v:path arrowok="t" o:connecttype="custom" o:connectlocs="0,751;0,15362" o:connectangles="0,0"/>
                </v:shape>
                <v:shape id="Freeform 237"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" path="m,l,14650e" filled="f" strokeweight=".20464mm">
                  <v:path arrowok="t" o:connecttype="custom" o:connectlocs="0,732;0,15382" o:connectangles="0,0"/>
                </v:shape>
                <v:shape id="Freeform 236"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" path="m,l,14611e" filled="f" strokeweight=".58pt">
                  <v:path arrowok="t" o:connecttype="custom" o:connectlocs="0,751;0,15362" o:connectangles="0,0"/>
                </v:shape>
                <v:shape id="Freeform 235"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" path="m,l29,e" filled="f" strokeweight=".58pt">
                  <v:path arrowok="t" o:connecttype="custom" o:connectlocs="0,0;29,0" o:connectangles="0,0"/>
                </v:shape>
                <v:shape id="Freeform 234"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" path="m,l9,e" filled="f" strokecolor="white" strokeweight="1.06pt">
                  <v:path arrowok="t" o:connecttype="custom" o:connectlocs="0,0;9,0" o:connectangles="0,0"/>
                </v:shape>
                <v:shape id="Freeform 233"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" path="m,l19,e" filled="f" strokecolor="white" strokeweight=".58pt">
                  <v:path arrowok="t" o:connecttype="custom" o:connectlocs="0,0;19,0" o:connectangles="0,0"/>
                </v:shape>
                <v:shape id="Freeform 232"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" path="m,l10961,e" filled="f" strokeweight=".58pt">
                  <v:path arrowok="t" o:connecttype="custom" o:connectlocs="0,0;10961,0" o:connectangles="0,0"/>
                </v:shape>
                <v:shape id="Freeform 231"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" path="m,l10961,e" filled="f" strokeweight=".20464mm">
                  <v:path arrowok="t" o:connecttype="custom" o:connectlocs="0,0;10961,0" o:connectangles="0,0"/>
                </v:shape>
                <v:shape id="Freeform 230"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" path="m,l28,e" filled="f" strokeweight=".58pt">
                  <v:path arrowok="t" o:connecttype="custom" o:connectlocs="0,0;28,0" o:connectangles="0,0"/>
                </v:shape>
                <v:shape id="Freeform 229"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" path="m,l10,e" filled="f" strokecolor="white" strokeweight="1.06pt">
                  <v:path arrowok="t" o:connecttype="custom" o:connectlocs="0,0;10,0" o:connectangles="0,0"/>
                </v:shape>
                <v:shape id="Freeform 228"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spacing w:val="-1"/>
          <w:sz w:val="24"/>
          <w:szCs w:val="24"/>
        </w:rPr>
        <w:t>1</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
          <w:sz w:val="24"/>
          <w:szCs w:val="24"/>
        </w:rPr>
        <w:t>F</w:t>
      </w:r>
      <w:r w:rsidR="00963546">
        <w:rPr>
          <w:rFonts w:ascii="Trebuchet MS" w:eastAsia="Trebuchet MS" w:hAnsi="Trebuchet MS" w:cs="Trebuchet MS"/>
          <w:spacing w:val="1"/>
          <w:sz w:val="24"/>
          <w:szCs w:val="24"/>
        </w:rPr>
        <w:t>on</w:t>
      </w:r>
      <w:r w:rsidR="00963546">
        <w:rPr>
          <w:rFonts w:ascii="Trebuchet MS" w:eastAsia="Trebuchet MS" w:hAnsi="Trebuchet MS" w:cs="Trebuchet MS"/>
          <w:sz w:val="24"/>
          <w:szCs w:val="24"/>
        </w:rPr>
        <w:t xml:space="preserve">t     </w:t>
      </w:r>
      <w:r w:rsidR="00963546">
        <w:rPr>
          <w:rFonts w:ascii="Trebuchet MS" w:eastAsia="Trebuchet MS" w:hAnsi="Trebuchet MS" w:cs="Trebuchet MS"/>
          <w:spacing w:val="24"/>
          <w:sz w:val="24"/>
          <w:szCs w:val="24"/>
        </w:rPr>
        <w:t xml:space="preserve"> </w:t>
      </w:r>
      <w:r w:rsidR="00963546">
        <w:rPr>
          <w:rFonts w:ascii="Trebuchet MS" w:eastAsia="Trebuchet MS" w:hAnsi="Trebuchet MS" w:cs="Trebuchet MS"/>
          <w:sz w:val="24"/>
          <w:szCs w:val="24"/>
        </w:rPr>
        <w:t>: T</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N</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w</w:t>
      </w:r>
      <w:r w:rsidR="00963546">
        <w:rPr>
          <w:rFonts w:ascii="Trebuchet MS" w:eastAsia="Trebuchet MS" w:hAnsi="Trebuchet MS" w:cs="Trebuchet MS"/>
          <w:spacing w:val="-1"/>
          <w:sz w:val="24"/>
          <w:szCs w:val="24"/>
        </w:rPr>
        <w:t xml:space="preserve"> R</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n</w:t>
      </w:r>
      <w:r w:rsidR="00963546">
        <w:rPr>
          <w:rFonts w:ascii="Trebuchet MS" w:eastAsia="Trebuchet MS" w:hAnsi="Trebuchet MS" w:cs="Trebuchet MS"/>
          <w:sz w:val="24"/>
          <w:szCs w:val="24"/>
        </w:rPr>
        <w:t>(Bo</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1"/>
          <w:sz w:val="24"/>
          <w:szCs w:val="24"/>
        </w:rPr>
        <w:t>F</w:t>
      </w:r>
      <w:r w:rsidR="00963546">
        <w:rPr>
          <w:rFonts w:ascii="Trebuchet MS" w:eastAsia="Trebuchet MS" w:hAnsi="Trebuchet MS" w:cs="Trebuchet MS"/>
          <w:spacing w:val="1"/>
          <w:sz w:val="24"/>
          <w:szCs w:val="24"/>
        </w:rPr>
        <w:t>ace</w:t>
      </w:r>
      <w:r w:rsidR="00963546">
        <w:rPr>
          <w:rFonts w:ascii="Trebuchet MS" w:eastAsia="Trebuchet MS" w:hAnsi="Trebuchet MS" w:cs="Trebuchet MS"/>
          <w:sz w:val="24"/>
          <w:szCs w:val="24"/>
        </w:rPr>
        <w:t>)</w:t>
      </w:r>
    </w:p>
    <w:p w14:paraId="4043541D" w14:textId="77777777" w:rsidR="00B87611" w:rsidRDefault="00963546">
      <w:pPr>
        <w:spacing w:line="260" w:lineRule="exact"/>
        <w:ind w:left="820"/>
        <w:rPr>
          <w:rFonts w:ascii="Trebuchet MS" w:eastAsia="Trebuchet MS" w:hAnsi="Trebuchet MS" w:cs="Trebuchet MS"/>
          <w:sz w:val="24"/>
          <w:szCs w:val="24"/>
        </w:rPr>
      </w:pPr>
      <w:r>
        <w:rPr>
          <w:rFonts w:ascii="Trebuchet MS" w:eastAsia="Trebuchet MS" w:hAnsi="Trebuchet MS" w:cs="Trebuchet MS"/>
          <w:spacing w:val="-1"/>
          <w:sz w:val="24"/>
          <w:szCs w:val="24"/>
        </w:rPr>
        <w:t>2</w:t>
      </w:r>
      <w:r>
        <w:rPr>
          <w:rFonts w:ascii="Trebuchet MS" w:eastAsia="Trebuchet MS" w:hAnsi="Trebuchet MS" w:cs="Trebuchet MS"/>
          <w:sz w:val="24"/>
          <w:szCs w:val="24"/>
        </w:rPr>
        <w:t xml:space="preserve">. </w:t>
      </w:r>
      <w:r>
        <w:rPr>
          <w:rFonts w:ascii="Trebuchet MS" w:eastAsia="Trebuchet MS" w:hAnsi="Trebuchet MS" w:cs="Trebuchet MS"/>
          <w:spacing w:val="72"/>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z w:val="24"/>
          <w:szCs w:val="24"/>
        </w:rPr>
        <w:t xml:space="preserve">e       </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 12</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pt</w:t>
      </w:r>
    </w:p>
    <w:p w14:paraId="71FEAECE" w14:textId="77777777" w:rsidR="00B87611" w:rsidRDefault="00963546">
      <w:pPr>
        <w:ind w:left="460"/>
        <w:rPr>
          <w:rFonts w:ascii="Trebuchet MS" w:eastAsia="Trebuchet MS" w:hAnsi="Trebuchet MS" w:cs="Trebuchet MS"/>
          <w:sz w:val="24"/>
          <w:szCs w:val="24"/>
        </w:rPr>
      </w:pPr>
      <w:r>
        <w:rPr>
          <w:rFonts w:ascii="Trebuchet MS" w:eastAsia="Trebuchet MS" w:hAnsi="Trebuchet MS" w:cs="Trebuchet MS"/>
          <w:b/>
          <w:spacing w:val="1"/>
          <w:sz w:val="24"/>
          <w:szCs w:val="24"/>
        </w:rPr>
        <w:t>10</w:t>
      </w:r>
      <w:r>
        <w:rPr>
          <w:rFonts w:ascii="Trebuchet MS" w:eastAsia="Trebuchet MS" w:hAnsi="Trebuchet MS" w:cs="Trebuchet MS"/>
          <w:b/>
          <w:sz w:val="24"/>
          <w:szCs w:val="24"/>
        </w:rPr>
        <w:t xml:space="preserve">)        </w:t>
      </w:r>
      <w:r>
        <w:rPr>
          <w:rFonts w:ascii="Trebuchet MS" w:eastAsia="Trebuchet MS" w:hAnsi="Trebuchet MS" w:cs="Trebuchet MS"/>
          <w:b/>
          <w:spacing w:val="58"/>
          <w:sz w:val="24"/>
          <w:szCs w:val="24"/>
        </w:rPr>
        <w:t xml:space="preserve"> </w:t>
      </w:r>
      <w:r>
        <w:rPr>
          <w:rFonts w:ascii="Trebuchet MS" w:eastAsia="Trebuchet MS" w:hAnsi="Trebuchet MS" w:cs="Trebuchet MS"/>
          <w:b/>
          <w:spacing w:val="-1"/>
          <w:sz w:val="24"/>
          <w:szCs w:val="24"/>
        </w:rPr>
        <w:t>F</w:t>
      </w:r>
      <w:r>
        <w:rPr>
          <w:rFonts w:ascii="Trebuchet MS" w:eastAsia="Trebuchet MS" w:hAnsi="Trebuchet MS" w:cs="Trebuchet MS"/>
          <w:b/>
          <w:sz w:val="24"/>
          <w:szCs w:val="24"/>
        </w:rPr>
        <w:t>igur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 xml:space="preserve">s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nd</w:t>
      </w:r>
      <w:r>
        <w:rPr>
          <w:rFonts w:ascii="Trebuchet MS" w:eastAsia="Trebuchet MS" w:hAnsi="Trebuchet MS" w:cs="Trebuchet MS"/>
          <w:b/>
          <w:spacing w:val="2"/>
          <w:sz w:val="24"/>
          <w:szCs w:val="24"/>
        </w:rPr>
        <w:t xml:space="preserve"> </w:t>
      </w:r>
      <w:r>
        <w:rPr>
          <w:rFonts w:ascii="Trebuchet MS" w:eastAsia="Trebuchet MS" w:hAnsi="Trebuchet MS" w:cs="Trebuchet MS"/>
          <w:b/>
          <w:sz w:val="24"/>
          <w:szCs w:val="24"/>
        </w:rPr>
        <w:t>T</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b</w:t>
      </w:r>
      <w:r>
        <w:rPr>
          <w:rFonts w:ascii="Trebuchet MS" w:eastAsia="Trebuchet MS" w:hAnsi="Trebuchet MS" w:cs="Trebuchet MS"/>
          <w:b/>
          <w:spacing w:val="1"/>
          <w:sz w:val="24"/>
          <w:szCs w:val="24"/>
        </w:rPr>
        <w:t>l</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w:t>
      </w:r>
    </w:p>
    <w:p w14:paraId="5284FF9C" w14:textId="77777777" w:rsidR="00B87611" w:rsidRDefault="00963546">
      <w:pPr>
        <w:spacing w:before="2" w:line="260" w:lineRule="exact"/>
        <w:ind w:left="2260" w:right="700"/>
        <w:rPr>
          <w:rFonts w:ascii="Trebuchet MS" w:eastAsia="Trebuchet MS" w:hAnsi="Trebuchet MS" w:cs="Trebuchet MS"/>
          <w:sz w:val="24"/>
          <w:szCs w:val="24"/>
        </w:rPr>
      </w:pPr>
      <w:r>
        <w:rPr>
          <w:rFonts w:ascii="Trebuchet MS" w:eastAsia="Trebuchet MS" w:hAnsi="Trebuchet MS" w:cs="Trebuchet MS"/>
          <w:b/>
          <w:spacing w:val="1"/>
          <w:sz w:val="24"/>
          <w:szCs w:val="24"/>
        </w:rPr>
        <w:t>1</w:t>
      </w:r>
      <w:r>
        <w:rPr>
          <w:rFonts w:ascii="Trebuchet MS" w:eastAsia="Trebuchet MS" w:hAnsi="Trebuchet MS" w:cs="Trebuchet MS"/>
          <w:b/>
          <w:sz w:val="24"/>
          <w:szCs w:val="24"/>
        </w:rPr>
        <w:t>.Ca</w:t>
      </w:r>
      <w:r>
        <w:rPr>
          <w:rFonts w:ascii="Trebuchet MS" w:eastAsia="Trebuchet MS" w:hAnsi="Trebuchet MS" w:cs="Trebuchet MS"/>
          <w:b/>
          <w:spacing w:val="-1"/>
          <w:sz w:val="24"/>
          <w:szCs w:val="24"/>
        </w:rPr>
        <w:t>p</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w:t>
      </w:r>
      <w:r>
        <w:rPr>
          <w:rFonts w:ascii="Trebuchet MS" w:eastAsia="Trebuchet MS" w:hAnsi="Trebuchet MS" w:cs="Trebuchet MS"/>
          <w:b/>
          <w:spacing w:val="2"/>
          <w:sz w:val="24"/>
          <w:szCs w:val="24"/>
        </w:rPr>
        <w:t>o</w:t>
      </w:r>
      <w:r>
        <w:rPr>
          <w:rFonts w:ascii="Trebuchet MS" w:eastAsia="Trebuchet MS" w:hAnsi="Trebuchet MS" w:cs="Trebuchet MS"/>
          <w:b/>
          <w:sz w:val="24"/>
          <w:szCs w:val="24"/>
        </w:rPr>
        <w:t>n</w:t>
      </w:r>
      <w:r>
        <w:rPr>
          <w:rFonts w:ascii="Trebuchet MS" w:eastAsia="Trebuchet MS" w:hAnsi="Trebuchet MS" w:cs="Trebuchet MS"/>
          <w:b/>
          <w:spacing w:val="1"/>
          <w:sz w:val="24"/>
          <w:szCs w:val="24"/>
        </w:rPr>
        <w:t>:</w:t>
      </w:r>
      <w:r>
        <w:rPr>
          <w:rFonts w:ascii="Trebuchet MS" w:eastAsia="Trebuchet MS" w:hAnsi="Trebuchet MS" w:cs="Trebuchet MS"/>
          <w:sz w:val="24"/>
          <w:szCs w:val="24"/>
        </w:rPr>
        <w:t>(</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 f</w:t>
      </w:r>
      <w:r>
        <w:rPr>
          <w:rFonts w:ascii="Trebuchet MS" w:eastAsia="Trebuchet MS" w:hAnsi="Trebuchet MS" w:cs="Trebuchet MS"/>
          <w:spacing w:val="1"/>
          <w:sz w:val="24"/>
          <w:szCs w:val="24"/>
        </w:rPr>
        <w:t>i</w:t>
      </w:r>
      <w:r>
        <w:rPr>
          <w:rFonts w:ascii="Trebuchet MS" w:eastAsia="Trebuchet MS" w:hAnsi="Trebuchet MS" w:cs="Trebuchet MS"/>
          <w:sz w:val="24"/>
          <w:szCs w:val="24"/>
        </w:rPr>
        <w:t>g</w:t>
      </w:r>
      <w:r>
        <w:rPr>
          <w:rFonts w:ascii="Trebuchet MS" w:eastAsia="Trebuchet MS" w:hAnsi="Trebuchet MS" w:cs="Trebuchet MS"/>
          <w:spacing w:val="-2"/>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w</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3"/>
          <w:sz w:val="24"/>
          <w:szCs w:val="24"/>
        </w:rPr>
        <w:t>f</w:t>
      </w:r>
      <w:r>
        <w:rPr>
          <w:rFonts w:ascii="Trebuchet MS" w:eastAsia="Trebuchet MS" w:hAnsi="Trebuchet MS" w:cs="Trebuchet MS"/>
          <w:spacing w:val="1"/>
          <w:sz w:val="24"/>
          <w:szCs w:val="24"/>
        </w:rPr>
        <w:t>i</w:t>
      </w:r>
      <w:r>
        <w:rPr>
          <w:rFonts w:ascii="Trebuchet MS" w:eastAsia="Trebuchet MS" w:hAnsi="Trebuchet MS" w:cs="Trebuchet MS"/>
          <w:sz w:val="24"/>
          <w:szCs w:val="24"/>
        </w:rPr>
        <w:t>gure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3"/>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o</w:t>
      </w:r>
      <w:r>
        <w:rPr>
          <w:rFonts w:ascii="Trebuchet MS" w:eastAsia="Trebuchet MS" w:hAnsi="Trebuchet MS" w:cs="Trebuchet MS"/>
          <w:sz w:val="24"/>
          <w:szCs w:val="24"/>
        </w:rPr>
        <w:t>ve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534ED75E" w14:textId="77777777" w:rsidR="00B87611" w:rsidRDefault="00963546">
      <w:pPr>
        <w:ind w:left="2260"/>
        <w:rPr>
          <w:rFonts w:ascii="Trebuchet MS" w:eastAsia="Trebuchet MS" w:hAnsi="Trebuchet MS" w:cs="Trebuchet MS"/>
          <w:sz w:val="24"/>
          <w:szCs w:val="24"/>
        </w:rPr>
      </w:pPr>
      <w:r>
        <w:rPr>
          <w:rFonts w:ascii="Trebuchet MS" w:eastAsia="Trebuchet MS" w:hAnsi="Trebuchet MS" w:cs="Trebuchet MS"/>
          <w:b/>
          <w:spacing w:val="1"/>
          <w:sz w:val="24"/>
          <w:szCs w:val="24"/>
        </w:rPr>
        <w:t>2</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spacing w:val="-1"/>
          <w:sz w:val="24"/>
          <w:szCs w:val="24"/>
        </w:rPr>
        <w:t>F</w:t>
      </w:r>
      <w:r>
        <w:rPr>
          <w:rFonts w:ascii="Trebuchet MS" w:eastAsia="Trebuchet MS" w:hAnsi="Trebuchet MS" w:cs="Trebuchet MS"/>
          <w:spacing w:val="1"/>
          <w:sz w:val="24"/>
          <w:szCs w:val="24"/>
        </w:rPr>
        <w:t>ont</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2"/>
          <w:sz w:val="24"/>
          <w:szCs w:val="24"/>
        </w:rPr>
        <w:t>(</w:t>
      </w:r>
      <w:r>
        <w:rPr>
          <w:rFonts w:ascii="Trebuchet MS" w:eastAsia="Trebuchet MS" w:hAnsi="Trebuchet MS" w:cs="Trebuchet MS"/>
          <w:spacing w:val="1"/>
          <w:sz w:val="24"/>
          <w:szCs w:val="24"/>
        </w:rPr>
        <w:t>Bo</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p>
    <w:p w14:paraId="12A906DF" w14:textId="77777777" w:rsidR="00B87611" w:rsidRDefault="00963546">
      <w:pPr>
        <w:spacing w:line="260" w:lineRule="exact"/>
        <w:ind w:left="2260"/>
        <w:rPr>
          <w:rFonts w:ascii="Trebuchet MS" w:eastAsia="Trebuchet MS" w:hAnsi="Trebuchet MS" w:cs="Trebuchet MS"/>
          <w:sz w:val="24"/>
          <w:szCs w:val="24"/>
        </w:rPr>
      </w:pPr>
      <w:r>
        <w:rPr>
          <w:rFonts w:ascii="Trebuchet MS" w:eastAsia="Trebuchet MS" w:hAnsi="Trebuchet MS" w:cs="Trebuchet MS"/>
          <w:b/>
          <w:spacing w:val="1"/>
          <w:sz w:val="24"/>
          <w:szCs w:val="24"/>
        </w:rPr>
        <w:t>3</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e</w:t>
      </w:r>
      <w:r>
        <w:rPr>
          <w:rFonts w:ascii="Trebuchet MS" w:eastAsia="Trebuchet MS" w:hAnsi="Trebuchet MS" w:cs="Trebuchet MS"/>
          <w:sz w:val="24"/>
          <w:szCs w:val="24"/>
        </w:rPr>
        <w:t>:11</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pt</w:t>
      </w:r>
    </w:p>
    <w:p w14:paraId="797944B1" w14:textId="77777777" w:rsidR="00B87611" w:rsidRDefault="00963546">
      <w:pPr>
        <w:spacing w:line="260" w:lineRule="exact"/>
        <w:ind w:left="2260"/>
        <w:rPr>
          <w:rFonts w:ascii="Trebuchet MS" w:eastAsia="Trebuchet MS" w:hAnsi="Trebuchet MS" w:cs="Trebuchet MS"/>
          <w:sz w:val="24"/>
          <w:szCs w:val="24"/>
        </w:rPr>
      </w:pPr>
      <w:r>
        <w:rPr>
          <w:rFonts w:ascii="Trebuchet MS" w:eastAsia="Trebuchet MS" w:hAnsi="Trebuchet MS" w:cs="Trebuchet MS"/>
          <w:b/>
          <w:spacing w:val="1"/>
          <w:sz w:val="24"/>
          <w:szCs w:val="24"/>
        </w:rPr>
        <w:t>4</w:t>
      </w:r>
      <w:r>
        <w:rPr>
          <w:rFonts w:ascii="Trebuchet MS" w:eastAsia="Trebuchet MS" w:hAnsi="Trebuchet MS" w:cs="Trebuchet MS"/>
          <w:b/>
          <w:sz w:val="24"/>
          <w:szCs w:val="24"/>
        </w:rPr>
        <w:t>.</w:t>
      </w:r>
      <w:r>
        <w:rPr>
          <w:rFonts w:ascii="Trebuchet MS" w:eastAsia="Trebuchet MS" w:hAnsi="Trebuchet MS" w:cs="Trebuchet MS"/>
          <w:b/>
          <w:spacing w:val="58"/>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gnm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Ce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te</w:t>
      </w:r>
      <w:r>
        <w:rPr>
          <w:rFonts w:ascii="Trebuchet MS" w:eastAsia="Trebuchet MS" w:hAnsi="Trebuchet MS" w:cs="Trebuchet MS"/>
          <w:sz w:val="24"/>
          <w:szCs w:val="24"/>
        </w:rPr>
        <w:t>r</w:t>
      </w:r>
    </w:p>
    <w:p w14:paraId="3C4D3688" w14:textId="77777777" w:rsidR="00B87611" w:rsidRDefault="00963546">
      <w:pPr>
        <w:spacing w:line="260" w:lineRule="exact"/>
        <w:ind w:left="460"/>
        <w:rPr>
          <w:rFonts w:ascii="Trebuchet MS" w:eastAsia="Trebuchet MS" w:hAnsi="Trebuchet MS" w:cs="Trebuchet MS"/>
          <w:sz w:val="24"/>
          <w:szCs w:val="24"/>
        </w:rPr>
      </w:pPr>
      <w:r>
        <w:rPr>
          <w:rFonts w:ascii="Trebuchet MS" w:eastAsia="Trebuchet MS" w:hAnsi="Trebuchet MS" w:cs="Trebuchet MS"/>
          <w:b/>
          <w:spacing w:val="1"/>
          <w:sz w:val="24"/>
          <w:szCs w:val="24"/>
        </w:rPr>
        <w:t>11</w:t>
      </w:r>
      <w:r>
        <w:rPr>
          <w:rFonts w:ascii="Trebuchet MS" w:eastAsia="Trebuchet MS" w:hAnsi="Trebuchet MS" w:cs="Trebuchet MS"/>
          <w:b/>
          <w:sz w:val="24"/>
          <w:szCs w:val="24"/>
        </w:rPr>
        <w:t xml:space="preserve">)        </w:t>
      </w:r>
      <w:r>
        <w:rPr>
          <w:rFonts w:ascii="Trebuchet MS" w:eastAsia="Trebuchet MS" w:hAnsi="Trebuchet MS" w:cs="Trebuchet MS"/>
          <w:b/>
          <w:spacing w:val="58"/>
          <w:sz w:val="24"/>
          <w:szCs w:val="24"/>
        </w:rPr>
        <w:t xml:space="preserve"> </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f</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ren</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 :</w:t>
      </w:r>
    </w:p>
    <w:p w14:paraId="7931DF89" w14:textId="77777777" w:rsidR="00B87611" w:rsidRDefault="00963546">
      <w:pPr>
        <w:spacing w:line="260" w:lineRule="exact"/>
        <w:ind w:left="1540"/>
        <w:rPr>
          <w:rFonts w:ascii="Trebuchet MS" w:eastAsia="Trebuchet MS" w:hAnsi="Trebuchet MS" w:cs="Trebuchet MS"/>
          <w:sz w:val="24"/>
          <w:szCs w:val="24"/>
        </w:rPr>
      </w:pPr>
      <w:r>
        <w:rPr>
          <w:rFonts w:ascii="Trebuchet MS" w:eastAsia="Trebuchet MS" w:hAnsi="Trebuchet MS" w:cs="Trebuchet MS"/>
          <w:b/>
          <w:sz w:val="24"/>
          <w:szCs w:val="24"/>
        </w:rPr>
        <w:t xml:space="preserve">. </w:t>
      </w:r>
      <w:r>
        <w:rPr>
          <w:rFonts w:ascii="Trebuchet MS" w:eastAsia="Trebuchet MS" w:hAnsi="Trebuchet MS" w:cs="Trebuchet MS"/>
          <w:b/>
          <w:spacing w:val="1"/>
          <w:sz w:val="24"/>
          <w:szCs w:val="24"/>
        </w:rPr>
        <w:t>Bo</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k</w:t>
      </w:r>
    </w:p>
    <w:p w14:paraId="09598CB3" w14:textId="77777777" w:rsidR="00B87611" w:rsidRDefault="00963546">
      <w:pPr>
        <w:spacing w:line="260" w:lineRule="exact"/>
        <w:ind w:left="1180"/>
        <w:rPr>
          <w:rFonts w:ascii="Trebuchet MS" w:eastAsia="Trebuchet MS" w:hAnsi="Trebuchet MS" w:cs="Trebuchet MS"/>
          <w:sz w:val="24"/>
          <w:szCs w:val="24"/>
        </w:rPr>
      </w:pPr>
      <w:r>
        <w:rPr>
          <w:rFonts w:ascii="Trebuchet MS" w:eastAsia="Trebuchet MS" w:hAnsi="Trebuchet MS" w:cs="Trebuchet MS"/>
          <w:sz w:val="24"/>
          <w:szCs w:val="24"/>
        </w:rPr>
        <w:t>A</w:t>
      </w:r>
      <w:r>
        <w:rPr>
          <w:rFonts w:ascii="Trebuchet MS" w:eastAsia="Trebuchet MS" w:hAnsi="Trebuchet MS" w:cs="Trebuchet MS"/>
          <w:spacing w:val="1"/>
          <w:sz w:val="24"/>
          <w:szCs w:val="24"/>
        </w:rPr>
        <w:t>utho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na</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(s), B</w:t>
      </w:r>
      <w:r>
        <w:rPr>
          <w:rFonts w:ascii="Trebuchet MS" w:eastAsia="Trebuchet MS" w:hAnsi="Trebuchet MS" w:cs="Trebuchet MS"/>
          <w:spacing w:val="1"/>
          <w:sz w:val="24"/>
          <w:szCs w:val="24"/>
        </w:rPr>
        <w:t>oo</w:t>
      </w:r>
      <w:r>
        <w:rPr>
          <w:rFonts w:ascii="Trebuchet MS" w:eastAsia="Trebuchet MS" w:hAnsi="Trebuchet MS" w:cs="Trebuchet MS"/>
          <w:sz w:val="24"/>
          <w:szCs w:val="24"/>
        </w:rPr>
        <w:t>k</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1"/>
          <w:sz w:val="24"/>
          <w:szCs w:val="24"/>
        </w:rPr>
        <w:t>it</w:t>
      </w:r>
      <w:r>
        <w:rPr>
          <w:rFonts w:ascii="Trebuchet MS" w:eastAsia="Trebuchet MS" w:hAnsi="Trebuchet MS" w:cs="Trebuchet MS"/>
          <w:spacing w:val="-1"/>
          <w:sz w:val="24"/>
          <w:szCs w:val="24"/>
        </w:rPr>
        <w:t>le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Pu</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pyrig</w:t>
      </w:r>
      <w:r>
        <w:rPr>
          <w:rFonts w:ascii="Trebuchet MS" w:eastAsia="Trebuchet MS" w:hAnsi="Trebuchet MS" w:cs="Trebuchet MS"/>
          <w:spacing w:val="-2"/>
          <w:sz w:val="24"/>
          <w:szCs w:val="24"/>
        </w:rPr>
        <w:t>h</w:t>
      </w:r>
      <w:r>
        <w:rPr>
          <w:rFonts w:ascii="Trebuchet MS" w:eastAsia="Trebuchet MS" w:hAnsi="Trebuchet MS" w:cs="Trebuchet MS"/>
          <w:sz w:val="24"/>
          <w:szCs w:val="24"/>
        </w:rPr>
        <w:t>t Y</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ge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an</w:t>
      </w:r>
      <w:r>
        <w:rPr>
          <w:rFonts w:ascii="Trebuchet MS" w:eastAsia="Trebuchet MS" w:hAnsi="Trebuchet MS" w:cs="Trebuchet MS"/>
          <w:sz w:val="24"/>
          <w:szCs w:val="24"/>
        </w:rPr>
        <w:t>y.</w:t>
      </w:r>
    </w:p>
    <w:p w14:paraId="4B77614E" w14:textId="77777777" w:rsidR="00B87611" w:rsidRDefault="00963546">
      <w:pPr>
        <w:spacing w:line="260" w:lineRule="exact"/>
        <w:ind w:left="1540"/>
        <w:rPr>
          <w:rFonts w:ascii="Trebuchet MS" w:eastAsia="Trebuchet MS" w:hAnsi="Trebuchet MS" w:cs="Trebuchet MS"/>
          <w:sz w:val="24"/>
          <w:szCs w:val="24"/>
        </w:rPr>
      </w:pPr>
      <w:r>
        <w:rPr>
          <w:rFonts w:ascii="Trebuchet MS" w:eastAsia="Trebuchet MS" w:hAnsi="Trebuchet MS" w:cs="Trebuchet MS"/>
          <w:b/>
          <w:sz w:val="24"/>
          <w:szCs w:val="24"/>
        </w:rPr>
        <w:t>. J</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urna</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 xml:space="preserve">/ </w:t>
      </w:r>
      <w:r>
        <w:rPr>
          <w:rFonts w:ascii="Trebuchet MS" w:eastAsia="Trebuchet MS" w:hAnsi="Trebuchet MS" w:cs="Trebuchet MS"/>
          <w:b/>
          <w:spacing w:val="1"/>
          <w:sz w:val="24"/>
          <w:szCs w:val="24"/>
        </w:rPr>
        <w:t>M</w:t>
      </w:r>
      <w:r>
        <w:rPr>
          <w:rFonts w:ascii="Trebuchet MS" w:eastAsia="Trebuchet MS" w:hAnsi="Trebuchet MS" w:cs="Trebuchet MS"/>
          <w:b/>
          <w:sz w:val="24"/>
          <w:szCs w:val="24"/>
        </w:rPr>
        <w:t>a</w:t>
      </w:r>
      <w:r>
        <w:rPr>
          <w:rFonts w:ascii="Trebuchet MS" w:eastAsia="Trebuchet MS" w:hAnsi="Trebuchet MS" w:cs="Trebuchet MS"/>
          <w:b/>
          <w:spacing w:val="-1"/>
          <w:sz w:val="24"/>
          <w:szCs w:val="24"/>
        </w:rPr>
        <w:t>g</w:t>
      </w:r>
      <w:r>
        <w:rPr>
          <w:rFonts w:ascii="Trebuchet MS" w:eastAsia="Trebuchet MS" w:hAnsi="Trebuchet MS" w:cs="Trebuchet MS"/>
          <w:b/>
          <w:sz w:val="24"/>
          <w:szCs w:val="24"/>
        </w:rPr>
        <w:t>azin</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w:t>
      </w:r>
      <w:r>
        <w:rPr>
          <w:rFonts w:ascii="Trebuchet MS" w:eastAsia="Trebuchet MS" w:hAnsi="Trebuchet MS" w:cs="Trebuchet MS"/>
          <w:b/>
          <w:spacing w:val="2"/>
          <w:sz w:val="24"/>
          <w:szCs w:val="24"/>
        </w:rPr>
        <w:t xml:space="preserve"> </w:t>
      </w:r>
      <w:r>
        <w:rPr>
          <w:rFonts w:ascii="Trebuchet MS" w:eastAsia="Trebuchet MS" w:hAnsi="Trebuchet MS" w:cs="Trebuchet MS"/>
          <w:b/>
          <w:sz w:val="24"/>
          <w:szCs w:val="24"/>
        </w:rPr>
        <w:t>Peri</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dic</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l</w:t>
      </w:r>
    </w:p>
    <w:p w14:paraId="3DDCC29B" w14:textId="43B57F2C" w:rsidR="00B87611" w:rsidRDefault="00790719">
      <w:pPr>
        <w:spacing w:before="2" w:line="260" w:lineRule="exact"/>
        <w:ind w:left="460" w:right="146" w:firstLine="720"/>
        <w:rPr>
          <w:rFonts w:ascii="Trebuchet MS" w:eastAsia="Trebuchet MS" w:hAnsi="Trebuchet MS" w:cs="Trebuchet MS"/>
          <w:sz w:val="24"/>
          <w:szCs w:val="24"/>
        </w:rPr>
      </w:pPr>
      <w:r>
        <w:rPr>
          <w:noProof/>
        </w:rPr>
        <mc:AlternateContent>
          <mc:Choice Requires="wpg">
            <w:drawing>
              <wp:anchor distT="0" distB="0" distL="114300" distR="114300" simplePos="0" relativeHeight="251689472" behindDoc="1" locked="0" layoutInCell="1" allowOverlap="1" wp14:anchorId="0D90447E" wp14:editId="1F315C7A">
                <wp:simplePos x="0" y="0"/>
                <wp:positionH relativeFrom="page">
                  <wp:posOffset>762000</wp:posOffset>
                </wp:positionH>
                <wp:positionV relativeFrom="page">
                  <wp:posOffset>9264015</wp:posOffset>
                </wp:positionV>
                <wp:extent cx="6249670" cy="57785"/>
                <wp:effectExtent l="0" t="5715" r="8255" b="3175"/>
                <wp:wrapNone/>
                <wp:docPr id="1616740860"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1179415792" name="Freeform 226"/>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2899080" name="Freeform 225"/>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F3D02C" id="Group 224" o:spid="_x0000_s1026" style="position:absolute;margin-left:60pt;margin-top:729.45pt;width:492.1pt;height:4.55pt;z-index:-251627008;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">
                <v:shape id="Freeform 226"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" path="m,l9780,e" filled="f" strokecolor="#612322" strokeweight="3.1pt">
                  <v:path arrowok="t" o:connecttype="custom" o:connectlocs="0,0;9780,0" o:connectangles="0,0"/>
                </v:shape>
                <v:shape id="Freeform 225"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" path="m,l9780,e" filled="f" strokecolor="#612322" strokeweight=".82pt">
                  <v:path arrowok="t" o:connecttype="custom" o:connectlocs="0,0;9780,0" o:connectangles="0,0"/>
                </v:shape>
                <w10:wrap anchorx="page" anchory="page"/>
              </v:group>
            </w:pict>
          </mc:Fallback>
        </mc:AlternateContent>
      </w:r>
      <w:r w:rsidR="00963546">
        <w:rPr>
          <w:rFonts w:ascii="Trebuchet MS" w:eastAsia="Trebuchet MS" w:hAnsi="Trebuchet MS" w:cs="Trebuchet MS"/>
          <w:sz w:val="24"/>
          <w:szCs w:val="24"/>
        </w:rPr>
        <w:t>A</w:t>
      </w:r>
      <w:r w:rsidR="00963546">
        <w:rPr>
          <w:rFonts w:ascii="Trebuchet MS" w:eastAsia="Trebuchet MS" w:hAnsi="Trebuchet MS" w:cs="Trebuchet MS"/>
          <w:spacing w:val="1"/>
          <w:sz w:val="24"/>
          <w:szCs w:val="24"/>
        </w:rPr>
        <w:t>utho</w:t>
      </w:r>
      <w:r w:rsidR="00963546">
        <w:rPr>
          <w:rFonts w:ascii="Trebuchet MS" w:eastAsia="Trebuchet MS" w:hAnsi="Trebuchet MS" w:cs="Trebuchet MS"/>
          <w:sz w:val="24"/>
          <w:szCs w:val="24"/>
        </w:rPr>
        <w:t xml:space="preserve">r </w:t>
      </w:r>
      <w:r w:rsidR="00963546">
        <w:rPr>
          <w:rFonts w:ascii="Trebuchet MS" w:eastAsia="Trebuchet MS" w:hAnsi="Trebuchet MS" w:cs="Trebuchet MS"/>
          <w:spacing w:val="1"/>
          <w:sz w:val="24"/>
          <w:szCs w:val="24"/>
        </w:rPr>
        <w:t>na</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(s), p</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p</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r </w:t>
      </w:r>
      <w:r w:rsidR="00963546">
        <w:rPr>
          <w:rFonts w:ascii="Trebuchet MS" w:eastAsia="Trebuchet MS" w:hAnsi="Trebuchet MS" w:cs="Trebuchet MS"/>
          <w:spacing w:val="1"/>
          <w:sz w:val="24"/>
          <w:szCs w:val="24"/>
        </w:rPr>
        <w:t>na</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
          <w:sz w:val="24"/>
          <w:szCs w:val="24"/>
        </w:rPr>
        <w:t>J</w:t>
      </w:r>
      <w:r w:rsidR="00963546">
        <w:rPr>
          <w:rFonts w:ascii="Trebuchet MS" w:eastAsia="Trebuchet MS" w:hAnsi="Trebuchet MS" w:cs="Trebuchet MS"/>
          <w:spacing w:val="1"/>
          <w:sz w:val="24"/>
          <w:szCs w:val="24"/>
        </w:rPr>
        <w:t>ou</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na</w:t>
      </w:r>
      <w:r w:rsidR="00963546">
        <w:rPr>
          <w:rFonts w:ascii="Trebuchet MS" w:eastAsia="Trebuchet MS" w:hAnsi="Trebuchet MS" w:cs="Trebuchet MS"/>
          <w:spacing w:val="-4"/>
          <w:sz w:val="24"/>
          <w:szCs w:val="24"/>
        </w:rPr>
        <w:t>l</w:t>
      </w:r>
      <w:r w:rsidR="00963546">
        <w:rPr>
          <w:rFonts w:ascii="Trebuchet MS" w:eastAsia="Trebuchet MS" w:hAnsi="Trebuchet MS" w:cs="Trebuchet MS"/>
          <w:sz w:val="24"/>
          <w:szCs w:val="24"/>
        </w:rPr>
        <w:t>/</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ga</w:t>
      </w:r>
      <w:r w:rsidR="00963546">
        <w:rPr>
          <w:rFonts w:ascii="Trebuchet MS" w:eastAsia="Trebuchet MS" w:hAnsi="Trebuchet MS" w:cs="Trebuchet MS"/>
          <w:spacing w:val="-1"/>
          <w:sz w:val="24"/>
          <w:szCs w:val="24"/>
        </w:rPr>
        <w:t>z</w:t>
      </w:r>
      <w:r w:rsidR="00963546">
        <w:rPr>
          <w:rFonts w:ascii="Trebuchet MS" w:eastAsia="Trebuchet MS" w:hAnsi="Trebuchet MS" w:cs="Trebuchet MS"/>
          <w:spacing w:val="1"/>
          <w:sz w:val="24"/>
          <w:szCs w:val="24"/>
        </w:rPr>
        <w:t>ine</w:t>
      </w:r>
      <w:r w:rsidR="00963546">
        <w:rPr>
          <w:rFonts w:ascii="Trebuchet MS" w:eastAsia="Trebuchet MS" w:hAnsi="Trebuchet MS" w:cs="Trebuchet MS"/>
          <w:sz w:val="24"/>
          <w:szCs w:val="24"/>
        </w:rPr>
        <w:t>/</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io</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ca</w:t>
      </w:r>
      <w:r w:rsidR="00963546">
        <w:rPr>
          <w:rFonts w:ascii="Trebuchet MS" w:eastAsia="Trebuchet MS" w:hAnsi="Trebuchet MS" w:cs="Trebuchet MS"/>
          <w:sz w:val="24"/>
          <w:szCs w:val="24"/>
        </w:rPr>
        <w:t>l</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n</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ss</w:t>
      </w:r>
      <w:r w:rsidR="00963546">
        <w:rPr>
          <w:rFonts w:ascii="Trebuchet MS" w:eastAsia="Trebuchet MS" w:hAnsi="Trebuchet MS" w:cs="Trebuchet MS"/>
          <w:spacing w:val="1"/>
          <w:sz w:val="24"/>
          <w:szCs w:val="24"/>
        </w:rPr>
        <w:t>u</w:t>
      </w:r>
      <w:r w:rsidR="00963546">
        <w:rPr>
          <w:rFonts w:ascii="Trebuchet MS" w:eastAsia="Trebuchet MS" w:hAnsi="Trebuchet MS" w:cs="Trebuchet MS"/>
          <w:sz w:val="24"/>
          <w:szCs w:val="24"/>
        </w:rPr>
        <w:t>e    n</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 p</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 xml:space="preserve">ge </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w:t>
      </w:r>
    </w:p>
    <w:p w14:paraId="592282E8" w14:textId="77777777" w:rsidR="00B87611" w:rsidRDefault="00963546">
      <w:pPr>
        <w:ind w:left="1540"/>
        <w:rPr>
          <w:rFonts w:ascii="Trebuchet MS" w:eastAsia="Trebuchet MS" w:hAnsi="Trebuchet MS" w:cs="Trebuchet MS"/>
          <w:sz w:val="24"/>
          <w:szCs w:val="24"/>
        </w:rPr>
      </w:pPr>
      <w:r>
        <w:rPr>
          <w:rFonts w:ascii="Trebuchet MS" w:eastAsia="Trebuchet MS" w:hAnsi="Trebuchet MS" w:cs="Trebuchet MS"/>
          <w:b/>
          <w:sz w:val="24"/>
          <w:szCs w:val="24"/>
        </w:rPr>
        <w:t>.W</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b R</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urc</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s</w:t>
      </w:r>
    </w:p>
    <w:p w14:paraId="1C04ECE1" w14:textId="77777777" w:rsidR="00B87611" w:rsidRDefault="00963546">
      <w:pPr>
        <w:spacing w:line="260" w:lineRule="exact"/>
        <w:ind w:left="1828"/>
        <w:rPr>
          <w:rFonts w:ascii="Trebuchet MS" w:eastAsia="Trebuchet MS" w:hAnsi="Trebuchet MS" w:cs="Trebuchet MS"/>
          <w:sz w:val="24"/>
          <w:szCs w:val="24"/>
        </w:rPr>
      </w:pP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URL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04002B1D" w14:textId="77777777" w:rsidR="00B87611" w:rsidRDefault="00963546">
      <w:pPr>
        <w:spacing w:line="260" w:lineRule="exact"/>
        <w:ind w:left="1180"/>
        <w:rPr>
          <w:rFonts w:ascii="Trebuchet MS" w:eastAsia="Trebuchet MS" w:hAnsi="Trebuchet MS" w:cs="Trebuchet MS"/>
          <w:sz w:val="24"/>
          <w:szCs w:val="24"/>
        </w:rPr>
      </w:pPr>
      <w:r>
        <w:rPr>
          <w:rFonts w:ascii="Trebuchet MS" w:eastAsia="Trebuchet MS" w:hAnsi="Trebuchet MS" w:cs="Trebuchet MS"/>
          <w:b/>
          <w:position w:val="-1"/>
          <w:sz w:val="24"/>
          <w:szCs w:val="24"/>
        </w:rPr>
        <w:t>Pl</w:t>
      </w:r>
      <w:r>
        <w:rPr>
          <w:rFonts w:ascii="Trebuchet MS" w:eastAsia="Trebuchet MS" w:hAnsi="Trebuchet MS" w:cs="Trebuchet MS"/>
          <w:b/>
          <w:spacing w:val="-1"/>
          <w:position w:val="-1"/>
          <w:sz w:val="24"/>
          <w:szCs w:val="24"/>
        </w:rPr>
        <w:t>a</w:t>
      </w:r>
      <w:r>
        <w:rPr>
          <w:rFonts w:ascii="Trebuchet MS" w:eastAsia="Trebuchet MS" w:hAnsi="Trebuchet MS" w:cs="Trebuchet MS"/>
          <w:b/>
          <w:position w:val="-1"/>
          <w:sz w:val="24"/>
          <w:szCs w:val="24"/>
        </w:rPr>
        <w:t>giarism C</w:t>
      </w:r>
      <w:r>
        <w:rPr>
          <w:rFonts w:ascii="Trebuchet MS" w:eastAsia="Trebuchet MS" w:hAnsi="Trebuchet MS" w:cs="Trebuchet MS"/>
          <w:b/>
          <w:spacing w:val="-1"/>
          <w:position w:val="-1"/>
          <w:sz w:val="24"/>
          <w:szCs w:val="24"/>
        </w:rPr>
        <w:t>h</w:t>
      </w:r>
      <w:r>
        <w:rPr>
          <w:rFonts w:ascii="Trebuchet MS" w:eastAsia="Trebuchet MS" w:hAnsi="Trebuchet MS" w:cs="Trebuchet MS"/>
          <w:b/>
          <w:spacing w:val="1"/>
          <w:position w:val="-1"/>
          <w:sz w:val="24"/>
          <w:szCs w:val="24"/>
        </w:rPr>
        <w:t>e</w:t>
      </w:r>
      <w:r>
        <w:rPr>
          <w:rFonts w:ascii="Trebuchet MS" w:eastAsia="Trebuchet MS" w:hAnsi="Trebuchet MS" w:cs="Trebuchet MS"/>
          <w:b/>
          <w:position w:val="-1"/>
          <w:sz w:val="24"/>
          <w:szCs w:val="24"/>
        </w:rPr>
        <w:t>ck R</w:t>
      </w:r>
      <w:r>
        <w:rPr>
          <w:rFonts w:ascii="Trebuchet MS" w:eastAsia="Trebuchet MS" w:hAnsi="Trebuchet MS" w:cs="Trebuchet MS"/>
          <w:b/>
          <w:spacing w:val="-2"/>
          <w:position w:val="-1"/>
          <w:sz w:val="24"/>
          <w:szCs w:val="24"/>
        </w:rPr>
        <w:t>e</w:t>
      </w:r>
      <w:r>
        <w:rPr>
          <w:rFonts w:ascii="Trebuchet MS" w:eastAsia="Trebuchet MS" w:hAnsi="Trebuchet MS" w:cs="Trebuchet MS"/>
          <w:b/>
          <w:spacing w:val="2"/>
          <w:position w:val="-1"/>
          <w:sz w:val="24"/>
          <w:szCs w:val="24"/>
        </w:rPr>
        <w:t>p</w:t>
      </w:r>
      <w:r>
        <w:rPr>
          <w:rFonts w:ascii="Trebuchet MS" w:eastAsia="Trebuchet MS" w:hAnsi="Trebuchet MS" w:cs="Trebuchet MS"/>
          <w:b/>
          <w:spacing w:val="1"/>
          <w:position w:val="-1"/>
          <w:sz w:val="24"/>
          <w:szCs w:val="24"/>
        </w:rPr>
        <w:t>o</w:t>
      </w:r>
      <w:r>
        <w:rPr>
          <w:rFonts w:ascii="Trebuchet MS" w:eastAsia="Trebuchet MS" w:hAnsi="Trebuchet MS" w:cs="Trebuchet MS"/>
          <w:b/>
          <w:position w:val="-1"/>
          <w:sz w:val="24"/>
          <w:szCs w:val="24"/>
        </w:rPr>
        <w:t>rt</w:t>
      </w:r>
    </w:p>
    <w:p w14:paraId="1582B3EE" w14:textId="77777777" w:rsidR="00B87611" w:rsidRDefault="00B87611">
      <w:pPr>
        <w:spacing w:before="10" w:line="100" w:lineRule="exact"/>
        <w:rPr>
          <w:sz w:val="10"/>
          <w:szCs w:val="10"/>
        </w:rPr>
      </w:pPr>
    </w:p>
    <w:p w14:paraId="523D745F" w14:textId="77777777" w:rsidR="00B87611" w:rsidRDefault="00B87611">
      <w:pPr>
        <w:spacing w:line="200" w:lineRule="exact"/>
      </w:pPr>
    </w:p>
    <w:p w14:paraId="1AA64239" w14:textId="77777777" w:rsidR="00B87611" w:rsidRDefault="00963546">
      <w:pPr>
        <w:spacing w:before="35"/>
        <w:ind w:left="100"/>
        <w:rPr>
          <w:sz w:val="18"/>
          <w:szCs w:val="18"/>
        </w:rPr>
        <w:sectPr w:rsidR="00B87611" w:rsidSect="00947A67">
          <w:type w:val="continuous"/>
          <w:pgSz w:w="12240" w:h="15840"/>
          <w:pgMar w:top="780" w:right="1140" w:bottom="280" w:left="1160" w:header="720" w:footer="720" w:gutter="0"/>
          <w:cols w:space="720"/>
        </w:sect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
          <w:sz w:val="18"/>
          <w:szCs w:val="18"/>
        </w:rPr>
        <w:t xml:space="preserve"> </w:t>
      </w:r>
      <w:r>
        <w:rPr>
          <w:spacing w:val="1"/>
          <w:sz w:val="18"/>
          <w:szCs w:val="18"/>
        </w:rPr>
        <w:t>31</w:t>
      </w:r>
    </w:p>
    <w:p w14:paraId="774732C9" w14:textId="361573C0" w:rsidR="00B87611" w:rsidRDefault="00790719">
      <w:pPr>
        <w:spacing w:before="59" w:line="260" w:lineRule="exact"/>
        <w:ind w:left="100"/>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92544" behindDoc="1" locked="0" layoutInCell="1" allowOverlap="1" wp14:anchorId="72A03D7C" wp14:editId="06779ED8">
                <wp:simplePos x="0" y="0"/>
                <wp:positionH relativeFrom="page">
                  <wp:posOffset>384810</wp:posOffset>
                </wp:positionH>
                <wp:positionV relativeFrom="page">
                  <wp:posOffset>457835</wp:posOffset>
                </wp:positionV>
                <wp:extent cx="7004050" cy="9316085"/>
                <wp:effectExtent l="3810" t="10160" r="2540" b="8255"/>
                <wp:wrapNone/>
                <wp:docPr id="1085378378"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117537633" name="Freeform 223"/>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47708" name="Freeform 222"/>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8839163" name="Freeform 221"/>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3745591" name="Freeform 220"/>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1324466" name="Freeform 219"/>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66685" name="Freeform 218"/>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1683215" name="Freeform 217"/>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609979" name="Freeform 216"/>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6888677" name="Freeform 215"/>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941599" name="Freeform 214"/>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12859" name="Freeform 213"/>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466438" name="Freeform 212"/>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7305428" name="Freeform 211"/>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651439" name="Freeform 210"/>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661593" name="Freeform 209"/>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0286079" name="Freeform 208"/>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5294481" name="Freeform 207"/>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845906" name="Freeform 206"/>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3638639" name="Freeform 205"/>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320556" name="Freeform 204"/>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F9F932" id="Group 203" o:spid="_x0000_s1026" style="position:absolute;margin-left:30.3pt;margin-top:36.05pt;width:551.5pt;height:733.55pt;z-index:-251623936;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">
                <v:shape id="Freeform 223"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" path="m,l29,e" filled="f" strokeweight=".58pt">
                  <v:path arrowok="t" o:connecttype="custom" o:connectlocs="0,0;29,0" o:connectangles="0,0"/>
                </v:shape>
                <v:shape id="Freeform 222"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" path="m,l9,e" filled="f" strokecolor="white" strokeweight="1.06pt">
                  <v:path arrowok="t" o:connecttype="custom" o:connectlocs="0,0;9,0" o:connectangles="0,0"/>
                </v:shape>
                <v:shape id="Freeform 221"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" path="m,l19,e" filled="f" strokecolor="white" strokeweight=".58pt">
                  <v:path arrowok="t" o:connecttype="custom" o:connectlocs="0,0;19,0" o:connectangles="0,0"/>
                </v:shape>
                <v:shape id="Freeform 220"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" path="m,l10961,e" filled="f" strokeweight=".58pt">
                  <v:path arrowok="t" o:connecttype="custom" o:connectlocs="0,0;10961,0" o:connectangles="0,0"/>
                </v:shape>
                <v:shape id="Freeform 219"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" path="m,l10961,e" filled="f" strokeweight=".58pt">
                  <v:path arrowok="t" o:connecttype="custom" o:connectlocs="0,0;10961,0" o:connectangles="0,0"/>
                </v:shape>
                <v:shape id="Freeform 218"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" path="m,l28,e" filled="f" strokeweight=".58pt">
                  <v:path arrowok="t" o:connecttype="custom" o:connectlocs="0,0;28,0" o:connectangles="0,0"/>
                </v:shape>
                <v:shape id="Freeform 217"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" path="m,l10,e" filled="f" strokecolor="white" strokeweight="1.06pt">
                  <v:path arrowok="t" o:connecttype="custom" o:connectlocs="0,0;10,0" o:connectangles="0,0"/>
                </v:shape>
                <v:shape id="Freeform 216"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" path="m,l19,e" filled="f" strokecolor="white" strokeweight=".58pt">
                  <v:path arrowok="t" o:connecttype="custom" o:connectlocs="0,0;19,0" o:connectangles="0,0"/>
                </v:shape>
                <v:shape id="Freeform 215"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" path="m,l,14650e" filled="f" strokeweight=".58pt">
                  <v:path arrowok="t" o:connecttype="custom" o:connectlocs="0,732;0,15382" o:connectangles="0,0"/>
                </v:shape>
                <v:shape id="Freeform 214"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" path="m,l,14611e" filled="f" strokeweight=".58pt">
                  <v:path arrowok="t" o:connecttype="custom" o:connectlocs="0,751;0,15362" o:connectangles="0,0"/>
                </v:shape>
                <v:shape id="Freeform 213"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" path="m,l,14650e" filled="f" strokeweight=".20464mm">
                  <v:path arrowok="t" o:connecttype="custom" o:connectlocs="0,732;0,15382" o:connectangles="0,0"/>
                </v:shape>
                <v:shape id="Freeform 212"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" path="m,l,14611e" filled="f" strokeweight=".58pt">
                  <v:path arrowok="t" o:connecttype="custom" o:connectlocs="0,751;0,15362" o:connectangles="0,0"/>
                </v:shape>
                <v:shape id="Freeform 211"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" path="m,l29,e" filled="f" strokeweight=".58pt">
                  <v:path arrowok="t" o:connecttype="custom" o:connectlocs="0,0;29,0" o:connectangles="0,0"/>
                </v:shape>
                <v:shape id="Freeform 210"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" path="m,l9,e" filled="f" strokecolor="white" strokeweight="1.06pt">
                  <v:path arrowok="t" o:connecttype="custom" o:connectlocs="0,0;9,0" o:connectangles="0,0"/>
                </v:shape>
                <v:shape id="Freeform 209"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" path="m,l19,e" filled="f" strokecolor="white" strokeweight=".58pt">
                  <v:path arrowok="t" o:connecttype="custom" o:connectlocs="0,0;19,0" o:connectangles="0,0"/>
                </v:shape>
                <v:shape id="Freeform 208"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" path="m,l10961,e" filled="f" strokeweight=".58pt">
                  <v:path arrowok="t" o:connecttype="custom" o:connectlocs="0,0;10961,0" o:connectangles="0,0"/>
                </v:shape>
                <v:shape id="Freeform 207"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" path="m,l10961,e" filled="f" strokeweight=".20464mm">
                  <v:path arrowok="t" o:connecttype="custom" o:connectlocs="0,0;10961,0" o:connectangles="0,0"/>
                </v:shape>
                <v:shape id="Freeform 206"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" path="m,l28,e" filled="f" strokeweight=".58pt">
                  <v:path arrowok="t" o:connecttype="custom" o:connectlocs="0,0;28,0" o:connectangles="0,0"/>
                </v:shape>
                <v:shape id="Freeform 205"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" path="m,l10,e" filled="f" strokecolor="white" strokeweight="1.06pt">
                  <v:path arrowok="t" o:connecttype="custom" o:connectlocs="0,0;10,0" o:connectangles="0,0"/>
                </v:shape>
                <v:shape id="Freeform 204"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position w:val="-1"/>
          <w:sz w:val="24"/>
          <w:szCs w:val="24"/>
          <w:u w:val="thick" w:color="000000"/>
        </w:rPr>
        <w:t>A</w:t>
      </w:r>
      <w:r w:rsidR="00963546">
        <w:rPr>
          <w:rFonts w:ascii="Trebuchet MS" w:eastAsia="Trebuchet MS" w:hAnsi="Trebuchet MS" w:cs="Trebuchet MS"/>
          <w:b/>
          <w:position w:val="-1"/>
          <w:sz w:val="24"/>
          <w:szCs w:val="24"/>
          <w:u w:val="thick" w:color="000000"/>
        </w:rPr>
        <w:t>nn</w:t>
      </w:r>
      <w:r w:rsidR="00963546">
        <w:rPr>
          <w:rFonts w:ascii="Trebuchet MS" w:eastAsia="Trebuchet MS" w:hAnsi="Trebuchet MS" w:cs="Trebuchet MS"/>
          <w:b/>
          <w:spacing w:val="-1"/>
          <w:position w:val="-1"/>
          <w:sz w:val="24"/>
          <w:szCs w:val="24"/>
          <w:u w:val="thick" w:color="000000"/>
        </w:rPr>
        <w:t>e</w:t>
      </w:r>
      <w:r w:rsidR="00963546">
        <w:rPr>
          <w:rFonts w:ascii="Trebuchet MS" w:eastAsia="Trebuchet MS" w:hAnsi="Trebuchet MS" w:cs="Trebuchet MS"/>
          <w:b/>
          <w:position w:val="-1"/>
          <w:sz w:val="24"/>
          <w:szCs w:val="24"/>
          <w:u w:val="thick" w:color="000000"/>
        </w:rPr>
        <w:t>x</w:t>
      </w:r>
      <w:r w:rsidR="00963546">
        <w:rPr>
          <w:rFonts w:ascii="Trebuchet MS" w:eastAsia="Trebuchet MS" w:hAnsi="Trebuchet MS" w:cs="Trebuchet MS"/>
          <w:b/>
          <w:spacing w:val="-1"/>
          <w:position w:val="-1"/>
          <w:sz w:val="24"/>
          <w:szCs w:val="24"/>
          <w:u w:val="thick" w:color="000000"/>
        </w:rPr>
        <w:t>u</w:t>
      </w:r>
      <w:r w:rsidR="00963546">
        <w:rPr>
          <w:rFonts w:ascii="Trebuchet MS" w:eastAsia="Trebuchet MS" w:hAnsi="Trebuchet MS" w:cs="Trebuchet MS"/>
          <w:b/>
          <w:position w:val="-1"/>
          <w:sz w:val="24"/>
          <w:szCs w:val="24"/>
          <w:u w:val="thick" w:color="000000"/>
        </w:rPr>
        <w:t>re</w:t>
      </w:r>
      <w:r w:rsidR="00963546">
        <w:rPr>
          <w:rFonts w:ascii="Trebuchet MS" w:eastAsia="Trebuchet MS" w:hAnsi="Trebuchet MS" w:cs="Trebuchet MS"/>
          <w:b/>
          <w:spacing w:val="2"/>
          <w:position w:val="-1"/>
          <w:sz w:val="24"/>
          <w:szCs w:val="24"/>
          <w:u w:val="thick" w:color="000000"/>
        </w:rPr>
        <w:t xml:space="preserve"> </w:t>
      </w:r>
      <w:r w:rsidR="00963546">
        <w:rPr>
          <w:rFonts w:ascii="Trebuchet MS" w:eastAsia="Trebuchet MS" w:hAnsi="Trebuchet MS" w:cs="Trebuchet MS"/>
          <w:b/>
          <w:position w:val="-1"/>
          <w:sz w:val="24"/>
          <w:szCs w:val="24"/>
          <w:u w:val="thick" w:color="000000"/>
        </w:rPr>
        <w:t xml:space="preserve">VI: </w:t>
      </w:r>
      <w:r w:rsidR="00963546">
        <w:rPr>
          <w:rFonts w:ascii="Trebuchet MS" w:eastAsia="Trebuchet MS" w:hAnsi="Trebuchet MS" w:cs="Trebuchet MS"/>
          <w:b/>
          <w:spacing w:val="-1"/>
          <w:position w:val="-1"/>
          <w:sz w:val="24"/>
          <w:szCs w:val="24"/>
          <w:u w:val="thick" w:color="000000"/>
        </w:rPr>
        <w:t>F</w:t>
      </w:r>
      <w:r w:rsidR="00963546">
        <w:rPr>
          <w:rFonts w:ascii="Trebuchet MS" w:eastAsia="Trebuchet MS" w:hAnsi="Trebuchet MS" w:cs="Trebuchet MS"/>
          <w:b/>
          <w:spacing w:val="1"/>
          <w:position w:val="-1"/>
          <w:sz w:val="24"/>
          <w:szCs w:val="24"/>
          <w:u w:val="thick" w:color="000000"/>
        </w:rPr>
        <w:t>o</w:t>
      </w:r>
      <w:r w:rsidR="00963546">
        <w:rPr>
          <w:rFonts w:ascii="Trebuchet MS" w:eastAsia="Trebuchet MS" w:hAnsi="Trebuchet MS" w:cs="Trebuchet MS"/>
          <w:b/>
          <w:position w:val="-1"/>
          <w:sz w:val="24"/>
          <w:szCs w:val="24"/>
          <w:u w:val="thick" w:color="000000"/>
        </w:rPr>
        <w:t>r</w:t>
      </w:r>
      <w:r w:rsidR="00963546">
        <w:rPr>
          <w:rFonts w:ascii="Trebuchet MS" w:eastAsia="Trebuchet MS" w:hAnsi="Trebuchet MS" w:cs="Trebuchet MS"/>
          <w:b/>
          <w:spacing w:val="1"/>
          <w:position w:val="-1"/>
          <w:sz w:val="24"/>
          <w:szCs w:val="24"/>
          <w:u w:val="thick" w:color="000000"/>
        </w:rPr>
        <w:t>m</w:t>
      </w:r>
      <w:r w:rsidR="00963546">
        <w:rPr>
          <w:rFonts w:ascii="Trebuchet MS" w:eastAsia="Trebuchet MS" w:hAnsi="Trebuchet MS" w:cs="Trebuchet MS"/>
          <w:b/>
          <w:position w:val="-1"/>
          <w:sz w:val="24"/>
          <w:szCs w:val="24"/>
          <w:u w:val="thick" w:color="000000"/>
        </w:rPr>
        <w:t>at f</w:t>
      </w:r>
      <w:r w:rsidR="00963546">
        <w:rPr>
          <w:rFonts w:ascii="Trebuchet MS" w:eastAsia="Trebuchet MS" w:hAnsi="Trebuchet MS" w:cs="Trebuchet MS"/>
          <w:b/>
          <w:spacing w:val="1"/>
          <w:position w:val="-1"/>
          <w:sz w:val="24"/>
          <w:szCs w:val="24"/>
          <w:u w:val="thick" w:color="000000"/>
        </w:rPr>
        <w:t>o</w:t>
      </w:r>
      <w:r w:rsidR="00963546">
        <w:rPr>
          <w:rFonts w:ascii="Trebuchet MS" w:eastAsia="Trebuchet MS" w:hAnsi="Trebuchet MS" w:cs="Trebuchet MS"/>
          <w:b/>
          <w:position w:val="-1"/>
          <w:sz w:val="24"/>
          <w:szCs w:val="24"/>
          <w:u w:val="thick" w:color="000000"/>
        </w:rPr>
        <w:t xml:space="preserve">r </w:t>
      </w:r>
      <w:r w:rsidR="00963546">
        <w:rPr>
          <w:rFonts w:ascii="Trebuchet MS" w:eastAsia="Trebuchet MS" w:hAnsi="Trebuchet MS" w:cs="Trebuchet MS"/>
          <w:b/>
          <w:spacing w:val="2"/>
          <w:position w:val="-1"/>
          <w:sz w:val="24"/>
          <w:szCs w:val="24"/>
          <w:u w:val="thick" w:color="000000"/>
        </w:rPr>
        <w:t xml:space="preserve"> </w:t>
      </w:r>
      <w:r w:rsidR="00963546">
        <w:rPr>
          <w:rFonts w:ascii="Trebuchet MS" w:eastAsia="Trebuchet MS" w:hAnsi="Trebuchet MS" w:cs="Trebuchet MS"/>
          <w:b/>
          <w:position w:val="-1"/>
          <w:sz w:val="24"/>
          <w:szCs w:val="24"/>
          <w:u w:val="thick" w:color="000000"/>
        </w:rPr>
        <w:t>P</w:t>
      </w:r>
      <w:r w:rsidR="00963546">
        <w:rPr>
          <w:rFonts w:ascii="Trebuchet MS" w:eastAsia="Trebuchet MS" w:hAnsi="Trebuchet MS" w:cs="Trebuchet MS"/>
          <w:b/>
          <w:spacing w:val="1"/>
          <w:position w:val="-1"/>
          <w:sz w:val="24"/>
          <w:szCs w:val="24"/>
          <w:u w:val="thick" w:color="000000"/>
        </w:rPr>
        <w:t>r</w:t>
      </w:r>
      <w:r w:rsidR="00963546">
        <w:rPr>
          <w:rFonts w:ascii="Trebuchet MS" w:eastAsia="Trebuchet MS" w:hAnsi="Trebuchet MS" w:cs="Trebuchet MS"/>
          <w:b/>
          <w:spacing w:val="-1"/>
          <w:position w:val="-1"/>
          <w:sz w:val="24"/>
          <w:szCs w:val="24"/>
          <w:u w:val="thick" w:color="000000"/>
        </w:rPr>
        <w:t>o</w:t>
      </w:r>
      <w:r w:rsidR="00963546">
        <w:rPr>
          <w:rFonts w:ascii="Trebuchet MS" w:eastAsia="Trebuchet MS" w:hAnsi="Trebuchet MS" w:cs="Trebuchet MS"/>
          <w:b/>
          <w:position w:val="-1"/>
          <w:sz w:val="24"/>
          <w:szCs w:val="24"/>
          <w:u w:val="thick" w:color="000000"/>
        </w:rPr>
        <w:t>je</w:t>
      </w:r>
      <w:r w:rsidR="00963546">
        <w:rPr>
          <w:rFonts w:ascii="Trebuchet MS" w:eastAsia="Trebuchet MS" w:hAnsi="Trebuchet MS" w:cs="Trebuchet MS"/>
          <w:b/>
          <w:spacing w:val="-1"/>
          <w:position w:val="-1"/>
          <w:sz w:val="24"/>
          <w:szCs w:val="24"/>
          <w:u w:val="thick" w:color="000000"/>
        </w:rPr>
        <w:t>c</w:t>
      </w:r>
      <w:r w:rsidR="00963546">
        <w:rPr>
          <w:rFonts w:ascii="Trebuchet MS" w:eastAsia="Trebuchet MS" w:hAnsi="Trebuchet MS" w:cs="Trebuchet MS"/>
          <w:b/>
          <w:position w:val="-1"/>
          <w:sz w:val="24"/>
          <w:szCs w:val="24"/>
          <w:u w:val="thick" w:color="000000"/>
        </w:rPr>
        <w:t>t</w:t>
      </w:r>
      <w:r w:rsidR="00963546">
        <w:rPr>
          <w:rFonts w:ascii="Trebuchet MS" w:eastAsia="Trebuchet MS" w:hAnsi="Trebuchet MS" w:cs="Trebuchet MS"/>
          <w:b/>
          <w:spacing w:val="1"/>
          <w:position w:val="-1"/>
          <w:sz w:val="24"/>
          <w:szCs w:val="24"/>
          <w:u w:val="thick" w:color="000000"/>
        </w:rPr>
        <w:t xml:space="preserve"> </w:t>
      </w:r>
      <w:r w:rsidR="00963546">
        <w:rPr>
          <w:rFonts w:ascii="Trebuchet MS" w:eastAsia="Trebuchet MS" w:hAnsi="Trebuchet MS" w:cs="Trebuchet MS"/>
          <w:b/>
          <w:position w:val="-1"/>
          <w:sz w:val="24"/>
          <w:szCs w:val="24"/>
          <w:u w:val="thick" w:color="000000"/>
        </w:rPr>
        <w:t>R</w:t>
      </w:r>
      <w:r w:rsidR="00963546">
        <w:rPr>
          <w:rFonts w:ascii="Trebuchet MS" w:eastAsia="Trebuchet MS" w:hAnsi="Trebuchet MS" w:cs="Trebuchet MS"/>
          <w:b/>
          <w:spacing w:val="-2"/>
          <w:position w:val="-1"/>
          <w:sz w:val="24"/>
          <w:szCs w:val="24"/>
          <w:u w:val="thick" w:color="000000"/>
        </w:rPr>
        <w:t>e</w:t>
      </w:r>
      <w:r w:rsidR="00963546">
        <w:rPr>
          <w:rFonts w:ascii="Trebuchet MS" w:eastAsia="Trebuchet MS" w:hAnsi="Trebuchet MS" w:cs="Trebuchet MS"/>
          <w:b/>
          <w:spacing w:val="-1"/>
          <w:position w:val="-1"/>
          <w:sz w:val="24"/>
          <w:szCs w:val="24"/>
          <w:u w:val="thick" w:color="000000"/>
        </w:rPr>
        <w:t>p</w:t>
      </w:r>
      <w:r w:rsidR="00963546">
        <w:rPr>
          <w:rFonts w:ascii="Trebuchet MS" w:eastAsia="Trebuchet MS" w:hAnsi="Trebuchet MS" w:cs="Trebuchet MS"/>
          <w:b/>
          <w:spacing w:val="1"/>
          <w:position w:val="-1"/>
          <w:sz w:val="24"/>
          <w:szCs w:val="24"/>
          <w:u w:val="thick" w:color="000000"/>
        </w:rPr>
        <w:t>o</w:t>
      </w:r>
      <w:r w:rsidR="00963546">
        <w:rPr>
          <w:rFonts w:ascii="Trebuchet MS" w:eastAsia="Trebuchet MS" w:hAnsi="Trebuchet MS" w:cs="Trebuchet MS"/>
          <w:b/>
          <w:position w:val="-1"/>
          <w:sz w:val="24"/>
          <w:szCs w:val="24"/>
          <w:u w:val="thick" w:color="000000"/>
        </w:rPr>
        <w:t>rt</w:t>
      </w:r>
      <w:r w:rsidR="00963546">
        <w:rPr>
          <w:rFonts w:ascii="Trebuchet MS" w:eastAsia="Trebuchet MS" w:hAnsi="Trebuchet MS" w:cs="Trebuchet MS"/>
          <w:b/>
          <w:spacing w:val="1"/>
          <w:position w:val="-1"/>
          <w:sz w:val="24"/>
          <w:szCs w:val="24"/>
          <w:u w:val="thick" w:color="000000"/>
        </w:rPr>
        <w:t xml:space="preserve"> </w:t>
      </w:r>
      <w:r w:rsidR="00963546">
        <w:rPr>
          <w:rFonts w:ascii="Trebuchet MS" w:eastAsia="Trebuchet MS" w:hAnsi="Trebuchet MS" w:cs="Trebuchet MS"/>
          <w:b/>
          <w:spacing w:val="-1"/>
          <w:position w:val="-1"/>
          <w:sz w:val="24"/>
          <w:szCs w:val="24"/>
          <w:u w:val="thick" w:color="000000"/>
        </w:rPr>
        <w:t>C</w:t>
      </w:r>
      <w:r w:rsidR="00963546">
        <w:rPr>
          <w:rFonts w:ascii="Trebuchet MS" w:eastAsia="Trebuchet MS" w:hAnsi="Trebuchet MS" w:cs="Trebuchet MS"/>
          <w:b/>
          <w:spacing w:val="1"/>
          <w:position w:val="-1"/>
          <w:sz w:val="24"/>
          <w:szCs w:val="24"/>
          <w:u w:val="thick" w:color="000000"/>
        </w:rPr>
        <w:t>o</w:t>
      </w:r>
      <w:r w:rsidR="00963546">
        <w:rPr>
          <w:rFonts w:ascii="Trebuchet MS" w:eastAsia="Trebuchet MS" w:hAnsi="Trebuchet MS" w:cs="Trebuchet MS"/>
          <w:b/>
          <w:position w:val="-1"/>
          <w:sz w:val="24"/>
          <w:szCs w:val="24"/>
          <w:u w:val="thick" w:color="000000"/>
        </w:rPr>
        <w:t>v</w:t>
      </w:r>
      <w:r w:rsidR="00963546">
        <w:rPr>
          <w:rFonts w:ascii="Trebuchet MS" w:eastAsia="Trebuchet MS" w:hAnsi="Trebuchet MS" w:cs="Trebuchet MS"/>
          <w:b/>
          <w:spacing w:val="-1"/>
          <w:position w:val="-1"/>
          <w:sz w:val="24"/>
          <w:szCs w:val="24"/>
          <w:u w:val="thick" w:color="000000"/>
        </w:rPr>
        <w:t>e</w:t>
      </w:r>
      <w:r w:rsidR="00963546">
        <w:rPr>
          <w:rFonts w:ascii="Trebuchet MS" w:eastAsia="Trebuchet MS" w:hAnsi="Trebuchet MS" w:cs="Trebuchet MS"/>
          <w:b/>
          <w:position w:val="-1"/>
          <w:sz w:val="24"/>
          <w:szCs w:val="24"/>
          <w:u w:val="thick" w:color="000000"/>
        </w:rPr>
        <w:t>r p</w:t>
      </w:r>
      <w:r w:rsidR="00963546">
        <w:rPr>
          <w:rFonts w:ascii="Trebuchet MS" w:eastAsia="Trebuchet MS" w:hAnsi="Trebuchet MS" w:cs="Trebuchet MS"/>
          <w:b/>
          <w:spacing w:val="-1"/>
          <w:position w:val="-1"/>
          <w:sz w:val="24"/>
          <w:szCs w:val="24"/>
          <w:u w:val="thick" w:color="000000"/>
        </w:rPr>
        <w:t>a</w:t>
      </w:r>
      <w:r w:rsidR="00963546">
        <w:rPr>
          <w:rFonts w:ascii="Trebuchet MS" w:eastAsia="Trebuchet MS" w:hAnsi="Trebuchet MS" w:cs="Trebuchet MS"/>
          <w:b/>
          <w:position w:val="-1"/>
          <w:sz w:val="24"/>
          <w:szCs w:val="24"/>
          <w:u w:val="thick" w:color="000000"/>
        </w:rPr>
        <w:t>g</w:t>
      </w:r>
      <w:r w:rsidR="00963546">
        <w:rPr>
          <w:rFonts w:ascii="Trebuchet MS" w:eastAsia="Trebuchet MS" w:hAnsi="Trebuchet MS" w:cs="Trebuchet MS"/>
          <w:b/>
          <w:spacing w:val="-2"/>
          <w:position w:val="-1"/>
          <w:sz w:val="24"/>
          <w:szCs w:val="24"/>
          <w:u w:val="thick" w:color="000000"/>
        </w:rPr>
        <w:t>e</w:t>
      </w:r>
      <w:r w:rsidR="00963546">
        <w:rPr>
          <w:rFonts w:ascii="Trebuchet MS" w:eastAsia="Trebuchet MS" w:hAnsi="Trebuchet MS" w:cs="Trebuchet MS"/>
          <w:b/>
          <w:position w:val="-1"/>
          <w:sz w:val="24"/>
          <w:szCs w:val="24"/>
          <w:u w:val="thick" w:color="000000"/>
        </w:rPr>
        <w:t xml:space="preserve">/ </w:t>
      </w:r>
      <w:r w:rsidR="00963546">
        <w:rPr>
          <w:rFonts w:ascii="Trebuchet MS" w:eastAsia="Trebuchet MS" w:hAnsi="Trebuchet MS" w:cs="Trebuchet MS"/>
          <w:b/>
          <w:spacing w:val="-1"/>
          <w:position w:val="-1"/>
          <w:sz w:val="24"/>
          <w:szCs w:val="24"/>
          <w:u w:val="thick" w:color="000000"/>
        </w:rPr>
        <w:t>T</w:t>
      </w:r>
      <w:r w:rsidR="00963546">
        <w:rPr>
          <w:rFonts w:ascii="Trebuchet MS" w:eastAsia="Trebuchet MS" w:hAnsi="Trebuchet MS" w:cs="Trebuchet MS"/>
          <w:b/>
          <w:position w:val="-1"/>
          <w:sz w:val="24"/>
          <w:szCs w:val="24"/>
          <w:u w:val="thick" w:color="000000"/>
        </w:rPr>
        <w:t>i</w:t>
      </w:r>
      <w:r w:rsidR="00963546">
        <w:rPr>
          <w:rFonts w:ascii="Trebuchet MS" w:eastAsia="Trebuchet MS" w:hAnsi="Trebuchet MS" w:cs="Trebuchet MS"/>
          <w:b/>
          <w:spacing w:val="1"/>
          <w:position w:val="-1"/>
          <w:sz w:val="24"/>
          <w:szCs w:val="24"/>
          <w:u w:val="thick" w:color="000000"/>
        </w:rPr>
        <w:t>tl</w:t>
      </w:r>
      <w:r w:rsidR="00963546">
        <w:rPr>
          <w:rFonts w:ascii="Trebuchet MS" w:eastAsia="Trebuchet MS" w:hAnsi="Trebuchet MS" w:cs="Trebuchet MS"/>
          <w:b/>
          <w:position w:val="-1"/>
          <w:sz w:val="24"/>
          <w:szCs w:val="24"/>
          <w:u w:val="thick" w:color="000000"/>
        </w:rPr>
        <w:t>e</w:t>
      </w:r>
      <w:r w:rsidR="00963546">
        <w:rPr>
          <w:rFonts w:ascii="Trebuchet MS" w:eastAsia="Trebuchet MS" w:hAnsi="Trebuchet MS" w:cs="Trebuchet MS"/>
          <w:b/>
          <w:spacing w:val="-1"/>
          <w:position w:val="-1"/>
          <w:sz w:val="24"/>
          <w:szCs w:val="24"/>
          <w:u w:val="thick" w:color="000000"/>
        </w:rPr>
        <w:t xml:space="preserve"> p</w:t>
      </w:r>
      <w:r w:rsidR="00963546">
        <w:rPr>
          <w:rFonts w:ascii="Trebuchet MS" w:eastAsia="Trebuchet MS" w:hAnsi="Trebuchet MS" w:cs="Trebuchet MS"/>
          <w:b/>
          <w:spacing w:val="2"/>
          <w:position w:val="-1"/>
          <w:sz w:val="24"/>
          <w:szCs w:val="24"/>
          <w:u w:val="thick" w:color="000000"/>
        </w:rPr>
        <w:t>a</w:t>
      </w:r>
      <w:r w:rsidR="00963546">
        <w:rPr>
          <w:rFonts w:ascii="Trebuchet MS" w:eastAsia="Trebuchet MS" w:hAnsi="Trebuchet MS" w:cs="Trebuchet MS"/>
          <w:b/>
          <w:position w:val="-1"/>
          <w:sz w:val="24"/>
          <w:szCs w:val="24"/>
          <w:u w:val="thick" w:color="000000"/>
        </w:rPr>
        <w:t>ge</w:t>
      </w:r>
    </w:p>
    <w:p w14:paraId="01743E10" w14:textId="77777777" w:rsidR="00B87611" w:rsidRDefault="00B87611">
      <w:pPr>
        <w:spacing w:before="6" w:line="120" w:lineRule="exact"/>
        <w:rPr>
          <w:sz w:val="13"/>
          <w:szCs w:val="13"/>
        </w:rPr>
      </w:pPr>
    </w:p>
    <w:p w14:paraId="637D94CC" w14:textId="77777777" w:rsidR="00B87611" w:rsidRDefault="00B87611">
      <w:pPr>
        <w:spacing w:line="200" w:lineRule="exact"/>
      </w:pPr>
    </w:p>
    <w:p w14:paraId="63C23DA9" w14:textId="77777777" w:rsidR="00B87611" w:rsidRDefault="00B87611">
      <w:pPr>
        <w:spacing w:line="200" w:lineRule="exact"/>
      </w:pPr>
    </w:p>
    <w:p w14:paraId="2DC462BF" w14:textId="77777777" w:rsidR="00B87611" w:rsidRDefault="00963546">
      <w:pPr>
        <w:spacing w:before="28"/>
        <w:ind w:left="3646" w:right="3667"/>
        <w:jc w:val="center"/>
        <w:rPr>
          <w:rFonts w:ascii="Trebuchet MS" w:eastAsia="Trebuchet MS" w:hAnsi="Trebuchet MS" w:cs="Trebuchet MS"/>
          <w:sz w:val="24"/>
          <w:szCs w:val="24"/>
        </w:rPr>
      </w:pPr>
      <w:r>
        <w:rPr>
          <w:rFonts w:ascii="Trebuchet MS" w:eastAsia="Trebuchet MS" w:hAnsi="Trebuchet MS" w:cs="Trebuchet MS"/>
          <w:sz w:val="24"/>
          <w:szCs w:val="24"/>
        </w:rPr>
        <w:t>(</w:t>
      </w:r>
      <w:r>
        <w:rPr>
          <w:rFonts w:ascii="Trebuchet MS" w:eastAsia="Trebuchet MS" w:hAnsi="Trebuchet MS" w:cs="Trebuchet MS"/>
          <w:spacing w:val="1"/>
          <w:sz w:val="24"/>
          <w:szCs w:val="24"/>
        </w:rPr>
        <w:t>Pa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j</w:t>
      </w:r>
      <w:r>
        <w:rPr>
          <w:rFonts w:ascii="Trebuchet MS" w:eastAsia="Trebuchet MS" w:hAnsi="Trebuchet MS" w:cs="Trebuchet MS"/>
          <w:spacing w:val="1"/>
          <w:sz w:val="24"/>
          <w:szCs w:val="24"/>
        </w:rPr>
        <w:t>e</w:t>
      </w:r>
      <w:r>
        <w:rPr>
          <w:rFonts w:ascii="Trebuchet MS" w:eastAsia="Trebuchet MS" w:hAnsi="Trebuchet MS" w:cs="Trebuchet MS"/>
          <w:spacing w:val="3"/>
          <w:sz w:val="24"/>
          <w:szCs w:val="24"/>
        </w:rPr>
        <w:t>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Re</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z w:val="24"/>
          <w:szCs w:val="24"/>
        </w:rPr>
        <w:t>t</w:t>
      </w:r>
    </w:p>
    <w:p w14:paraId="620D17DF" w14:textId="77777777" w:rsidR="00B87611" w:rsidRDefault="00963546">
      <w:pPr>
        <w:spacing w:line="260" w:lineRule="exact"/>
        <w:ind w:left="4777" w:right="4796"/>
        <w:jc w:val="center"/>
        <w:rPr>
          <w:rFonts w:ascii="Trebuchet MS" w:eastAsia="Trebuchet MS" w:hAnsi="Trebuchet MS" w:cs="Trebuchet MS"/>
          <w:sz w:val="24"/>
          <w:szCs w:val="24"/>
        </w:rPr>
      </w:pPr>
      <w:r>
        <w:rPr>
          <w:rFonts w:ascii="Trebuchet MS" w:eastAsia="Trebuchet MS" w:hAnsi="Trebuchet MS" w:cs="Trebuchet MS"/>
          <w:spacing w:val="-1"/>
          <w:sz w:val="24"/>
          <w:szCs w:val="24"/>
        </w:rPr>
        <w:t>On</w:t>
      </w:r>
    </w:p>
    <w:p w14:paraId="2B59A1BA" w14:textId="77777777" w:rsidR="00B87611" w:rsidRDefault="00B87611">
      <w:pPr>
        <w:spacing w:before="18" w:line="260" w:lineRule="exact"/>
        <w:rPr>
          <w:sz w:val="26"/>
          <w:szCs w:val="26"/>
        </w:rPr>
      </w:pPr>
    </w:p>
    <w:p w14:paraId="289E1CA3" w14:textId="77777777" w:rsidR="00B87611" w:rsidRDefault="00963546">
      <w:pPr>
        <w:ind w:left="720" w:right="720"/>
        <w:jc w:val="center"/>
        <w:rPr>
          <w:rFonts w:ascii="Trebuchet MS" w:eastAsia="Trebuchet MS" w:hAnsi="Trebuchet MS" w:cs="Trebuchet MS"/>
          <w:sz w:val="24"/>
          <w:szCs w:val="24"/>
        </w:rPr>
      </w:pPr>
      <w:r>
        <w:rPr>
          <w:rFonts w:ascii="Trebuchet MS" w:eastAsia="Trebuchet MS" w:hAnsi="Trebuchet MS" w:cs="Trebuchet MS"/>
          <w:b/>
          <w:sz w:val="24"/>
          <w:szCs w:val="24"/>
        </w:rPr>
        <w:t xml:space="preserve">Cortex: An Agentic Retrieval-Augmented Generation System over Live Work Data with Explainable Memory and Consent-Gated Actions</w:t>
      </w:r>
      <w:r>
        <w:rPr>
          <w:rFonts w:ascii="Trebuchet MS" w:eastAsia="Trebuchet MS" w:hAnsi="Trebuchet MS" w:cs="Trebuchet MS"/>
          <w:b/>
          <w:spacing w:val="1"/>
          <w:sz w:val="24"/>
          <w:szCs w:val="24"/>
        </w:rPr>
        <w:t xml:space="preserve"/>
      </w:r>
      <w:r>
        <w:rPr>
          <w:rFonts w:ascii="Trebuchet MS" w:eastAsia="Trebuchet MS" w:hAnsi="Trebuchet MS" w:cs="Trebuchet MS"/>
          <w:b/>
          <w:spacing w:val="-1"/>
          <w:sz w:val="24"/>
          <w:szCs w:val="24"/>
        </w:rPr>
        <w:t xml:space="preserve"/>
      </w:r>
      <w:r>
        <w:rPr>
          <w:rFonts w:ascii="Trebuchet MS" w:eastAsia="Trebuchet MS" w:hAnsi="Trebuchet MS" w:cs="Trebuchet MS"/>
          <w:b/>
          <w:sz w:val="24"/>
          <w:szCs w:val="24"/>
        </w:rPr>
        <w:t xml:space="preserve"/>
      </w:r>
      <w:r>
        <w:rPr>
          <w:rFonts w:ascii="Trebuchet MS" w:eastAsia="Trebuchet MS" w:hAnsi="Trebuchet MS" w:cs="Trebuchet MS"/>
          <w:b/>
          <w:spacing w:val="-1"/>
          <w:sz w:val="24"/>
          <w:szCs w:val="24"/>
        </w:rPr>
        <w:t xml:space="preserve"/>
      </w:r>
      <w:r>
        <w:rPr>
          <w:rFonts w:ascii="Trebuchet MS" w:eastAsia="Trebuchet MS" w:hAnsi="Trebuchet MS" w:cs="Trebuchet MS"/>
          <w:b/>
          <w:sz w:val="24"/>
          <w:szCs w:val="24"/>
        </w:rPr>
        <w:t xml:space="preserve"/>
      </w:r>
      <w:r>
        <w:rPr>
          <w:rFonts w:ascii="Trebuchet MS" w:eastAsia="Trebuchet MS" w:hAnsi="Trebuchet MS" w:cs="Trebuchet MS"/>
          <w:b/>
          <w:spacing w:val="1"/>
          <w:sz w:val="24"/>
          <w:szCs w:val="24"/>
        </w:rPr>
        <w:t xml:space="preserve"/>
      </w:r>
      <w:r>
        <w:rPr>
          <w:rFonts w:ascii="Trebuchet MS" w:eastAsia="Trebuchet MS" w:hAnsi="Trebuchet MS" w:cs="Trebuchet MS"/>
          <w:b/>
          <w:sz w:val="24"/>
          <w:szCs w:val="24"/>
        </w:rPr>
        <w:t xml:space="preserve"/>
      </w:r>
      <w:r>
        <w:rPr>
          <w:rFonts w:ascii="Trebuchet MS" w:eastAsia="Trebuchet MS" w:hAnsi="Trebuchet MS" w:cs="Trebuchet MS"/>
          <w:b/>
          <w:spacing w:val="-1"/>
          <w:sz w:val="24"/>
          <w:szCs w:val="24"/>
        </w:rPr>
        <w:t xml:space="preserve"/>
      </w:r>
      <w:r>
        <w:rPr>
          <w:rFonts w:ascii="Trebuchet MS" w:eastAsia="Trebuchet MS" w:hAnsi="Trebuchet MS" w:cs="Trebuchet MS"/>
          <w:b/>
          <w:sz w:val="24"/>
          <w:szCs w:val="24"/>
        </w:rPr>
        <w:t xml:space="preserve"/>
      </w:r>
    </w:p>
    <w:p w14:paraId="54BD584E" w14:textId="77777777" w:rsidR="00B87611" w:rsidRDefault="00B87611">
      <w:pPr>
        <w:spacing w:before="18" w:line="260" w:lineRule="exact"/>
        <w:rPr>
          <w:sz w:val="26"/>
          <w:szCs w:val="26"/>
        </w:rPr>
      </w:pPr>
    </w:p>
    <w:p w14:paraId="7EF17FEC" w14:textId="77777777" w:rsidR="00B87611" w:rsidRDefault="00963546">
      <w:pPr>
        <w:ind w:left="4796" w:right="4815"/>
        <w:jc w:val="center"/>
        <w:rPr>
          <w:rFonts w:ascii="Trebuchet MS" w:eastAsia="Trebuchet MS" w:hAnsi="Trebuchet MS" w:cs="Trebuchet MS"/>
          <w:sz w:val="24"/>
          <w:szCs w:val="24"/>
        </w:rPr>
      </w:pPr>
      <w:r>
        <w:rPr>
          <w:rFonts w:ascii="Trebuchet MS" w:eastAsia="Trebuchet MS" w:hAnsi="Trebuchet MS" w:cs="Trebuchet MS"/>
          <w:i/>
          <w:spacing w:val="1"/>
          <w:sz w:val="24"/>
          <w:szCs w:val="24"/>
        </w:rPr>
        <w:t>by</w:t>
      </w:r>
    </w:p>
    <w:p w14:paraId="11C58DE7" w14:textId="77777777" w:rsidR="00B87611" w:rsidRDefault="00B87611">
      <w:pPr>
        <w:spacing w:line="200" w:lineRule="exact"/>
      </w:pPr>
    </w:p>
    <w:p w14:paraId="62E1927C" w14:textId="77777777" w:rsidR="00B87611" w:rsidRDefault="00B87611">
      <w:pPr>
        <w:spacing w:line="200" w:lineRule="exact"/>
      </w:pPr>
    </w:p>
    <w:p w14:paraId="02BD8866" w14:textId="77777777" w:rsidR="00B87611" w:rsidRDefault="00B87611">
      <w:pPr>
        <w:spacing w:line="200" w:lineRule="exact"/>
      </w:pPr>
    </w:p>
    <w:p w14:paraId="3C26735E" w14:textId="77777777" w:rsidR="00B87611" w:rsidRDefault="00B87611">
      <w:pPr>
        <w:spacing w:before="1" w:line="240" w:lineRule="exact"/>
        <w:rPr>
          <w:sz w:val="24"/>
          <w:szCs w:val="24"/>
        </w:rPr>
      </w:pPr>
    </w:p>
    <w:p w14:paraId="2A24AD7A" w14:textId="77777777" w:rsidR="00B87611" w:rsidRDefault="00963546">
      <w:pPr>
        <w:spacing/>
        <w:ind w:left="720" w:right="720"/>
        <w:jc w:val="center"/>
        <w:rPr>
          <w:rFonts w:ascii="Trebuchet MS" w:eastAsia="Trebuchet MS" w:hAnsi="Trebuchet MS" w:cs="Trebuchet MS"/>
          <w:sz w:val="24"/>
          <w:szCs w:val="24"/>
        </w:rPr>
      </w:pPr>
      <w:r>
        <w:rPr>
          <w:rFonts w:ascii="Trebuchet MS" w:eastAsia="Trebuchet MS" w:hAnsi="Trebuchet MS" w:cs="Trebuchet MS"/>
          <w:sz w:val="24"/>
          <w:szCs w:val="24"/>
        </w:rPr>
        <w:t xml:space="preserve">Ajit Paraskar (Exam No: BCOC17)</w:t>
        <w:br/>
        <w:t xml:space="preserve">Harshvardhan Patil (Exam No: BCOC32)</w:t>
        <w:br/>
        <w:t xml:space="preserve">Prathamesh Kumbhar (Exam No: BCOC35)</w:t>
        <w:br/>
        <w:t xml:space="preserve">Bikram Ghosh (Exam No: BCOC47)</w:t>
      </w:r>
    </w:p>
    <w:p w14:paraId="5C1FE102" w14:textId="77777777" w:rsidR="00B87611" w:rsidRDefault="00B87611">
      <w:pPr>
        <w:spacing w:before="4" w:line="140" w:lineRule="exact"/>
        <w:rPr>
          <w:sz w:val="15"/>
          <w:szCs w:val="15"/>
        </w:rPr>
      </w:pPr>
    </w:p>
    <w:p w14:paraId="4E07F2B3" w14:textId="77777777" w:rsidR="00B87611" w:rsidRDefault="00B87611">
      <w:pPr>
        <w:spacing w:line="200" w:lineRule="exact"/>
      </w:pPr>
    </w:p>
    <w:p w14:paraId="21F6A93A" w14:textId="77777777" w:rsidR="00B87611" w:rsidRDefault="00B87611">
      <w:pPr>
        <w:spacing w:line="200" w:lineRule="exact"/>
      </w:pPr>
    </w:p>
    <w:p w14:paraId="0EC6D4A4" w14:textId="77777777" w:rsidR="00B87611" w:rsidRDefault="00963546">
      <w:pPr>
        <w:ind w:left="3716" w:right="3736"/>
        <w:jc w:val="center"/>
        <w:rPr>
          <w:rFonts w:ascii="Trebuchet MS" w:eastAsia="Trebuchet MS" w:hAnsi="Trebuchet MS" w:cs="Trebuchet MS"/>
          <w:sz w:val="24"/>
          <w:szCs w:val="24"/>
        </w:rPr>
      </w:pPr>
      <w:r>
        <w:rPr>
          <w:rFonts w:ascii="Trebuchet MS" w:eastAsia="Trebuchet MS" w:hAnsi="Trebuchet MS" w:cs="Trebuchet MS"/>
          <w:i/>
          <w:sz w:val="24"/>
          <w:szCs w:val="24"/>
        </w:rPr>
        <w:t>U</w:t>
      </w:r>
      <w:r>
        <w:rPr>
          <w:rFonts w:ascii="Trebuchet MS" w:eastAsia="Trebuchet MS" w:hAnsi="Trebuchet MS" w:cs="Trebuchet MS"/>
          <w:i/>
          <w:spacing w:val="1"/>
          <w:sz w:val="24"/>
          <w:szCs w:val="24"/>
        </w:rPr>
        <w:t>n</w:t>
      </w:r>
      <w:r>
        <w:rPr>
          <w:rFonts w:ascii="Trebuchet MS" w:eastAsia="Trebuchet MS" w:hAnsi="Trebuchet MS" w:cs="Trebuchet MS"/>
          <w:i/>
          <w:sz w:val="24"/>
          <w:szCs w:val="24"/>
        </w:rPr>
        <w:t xml:space="preserve">der </w:t>
      </w:r>
      <w:r>
        <w:rPr>
          <w:rFonts w:ascii="Trebuchet MS" w:eastAsia="Trebuchet MS" w:hAnsi="Trebuchet MS" w:cs="Trebuchet MS"/>
          <w:i/>
          <w:spacing w:val="-2"/>
          <w:sz w:val="24"/>
          <w:szCs w:val="24"/>
        </w:rPr>
        <w:t>t</w:t>
      </w:r>
      <w:r>
        <w:rPr>
          <w:rFonts w:ascii="Trebuchet MS" w:eastAsia="Trebuchet MS" w:hAnsi="Trebuchet MS" w:cs="Trebuchet MS"/>
          <w:i/>
          <w:sz w:val="24"/>
          <w:szCs w:val="24"/>
        </w:rPr>
        <w:t xml:space="preserve">he </w:t>
      </w:r>
      <w:r>
        <w:rPr>
          <w:rFonts w:ascii="Trebuchet MS" w:eastAsia="Trebuchet MS" w:hAnsi="Trebuchet MS" w:cs="Trebuchet MS"/>
          <w:i/>
          <w:spacing w:val="-1"/>
          <w:sz w:val="24"/>
          <w:szCs w:val="24"/>
        </w:rPr>
        <w:t>g</w:t>
      </w:r>
      <w:r>
        <w:rPr>
          <w:rFonts w:ascii="Trebuchet MS" w:eastAsia="Trebuchet MS" w:hAnsi="Trebuchet MS" w:cs="Trebuchet MS"/>
          <w:i/>
          <w:spacing w:val="1"/>
          <w:sz w:val="24"/>
          <w:szCs w:val="24"/>
        </w:rPr>
        <w:t>u</w:t>
      </w:r>
      <w:r>
        <w:rPr>
          <w:rFonts w:ascii="Trebuchet MS" w:eastAsia="Trebuchet MS" w:hAnsi="Trebuchet MS" w:cs="Trebuchet MS"/>
          <w:i/>
          <w:sz w:val="24"/>
          <w:szCs w:val="24"/>
        </w:rPr>
        <w:t>i</w:t>
      </w:r>
      <w:r>
        <w:rPr>
          <w:rFonts w:ascii="Trebuchet MS" w:eastAsia="Trebuchet MS" w:hAnsi="Trebuchet MS" w:cs="Trebuchet MS"/>
          <w:i/>
          <w:spacing w:val="-1"/>
          <w:sz w:val="24"/>
          <w:szCs w:val="24"/>
        </w:rPr>
        <w:t>d</w:t>
      </w:r>
      <w:r>
        <w:rPr>
          <w:rFonts w:ascii="Trebuchet MS" w:eastAsia="Trebuchet MS" w:hAnsi="Trebuchet MS" w:cs="Trebuchet MS"/>
          <w:i/>
          <w:spacing w:val="1"/>
          <w:sz w:val="24"/>
          <w:szCs w:val="24"/>
        </w:rPr>
        <w:t>an</w:t>
      </w:r>
      <w:r>
        <w:rPr>
          <w:rFonts w:ascii="Trebuchet MS" w:eastAsia="Trebuchet MS" w:hAnsi="Trebuchet MS" w:cs="Trebuchet MS"/>
          <w:i/>
          <w:spacing w:val="-2"/>
          <w:sz w:val="24"/>
          <w:szCs w:val="24"/>
        </w:rPr>
        <w:t>c</w:t>
      </w:r>
      <w:r>
        <w:rPr>
          <w:rFonts w:ascii="Trebuchet MS" w:eastAsia="Trebuchet MS" w:hAnsi="Trebuchet MS" w:cs="Trebuchet MS"/>
          <w:i/>
          <w:sz w:val="24"/>
          <w:szCs w:val="24"/>
        </w:rPr>
        <w:t>e of</w:t>
      </w:r>
    </w:p>
    <w:p w14:paraId="7CD83E63" w14:textId="77777777" w:rsidR="00B87611" w:rsidRDefault="00B87611">
      <w:pPr>
        <w:spacing w:before="4" w:line="180" w:lineRule="exact"/>
        <w:rPr>
          <w:sz w:val="19"/>
          <w:szCs w:val="19"/>
        </w:rPr>
      </w:pPr>
    </w:p>
    <w:p w14:paraId="0EDE5F9E" w14:textId="77777777" w:rsidR="00B87611" w:rsidRDefault="00B87611">
      <w:pPr>
        <w:spacing w:line="200" w:lineRule="exact"/>
      </w:pPr>
    </w:p>
    <w:p w14:paraId="0406E96C" w14:textId="77777777" w:rsidR="00B87611" w:rsidRDefault="00B87611">
      <w:pPr>
        <w:spacing w:line="200" w:lineRule="exact"/>
      </w:pPr>
    </w:p>
    <w:p w14:paraId="1835907B" w14:textId="77777777" w:rsidR="00B87611" w:rsidRDefault="00B87611">
      <w:pPr>
        <w:spacing w:line="200" w:lineRule="exact"/>
      </w:pPr>
    </w:p>
    <w:p w14:paraId="59F473A8" w14:textId="77777777" w:rsidR="00B87611" w:rsidRDefault="00B87611">
      <w:pPr>
        <w:spacing w:line="200" w:lineRule="exact"/>
      </w:pPr>
    </w:p>
    <w:p w14:paraId="1205DDFC" w14:textId="77777777" w:rsidR="00B87611" w:rsidRDefault="00B87611">
      <w:pPr>
        <w:spacing w:line="200" w:lineRule="exact"/>
      </w:pPr>
    </w:p>
    <w:p w14:paraId="0621B9E2" w14:textId="77777777" w:rsidR="00B87611" w:rsidRDefault="00B87611">
      <w:pPr>
        <w:spacing w:line="200" w:lineRule="exact"/>
      </w:pPr>
    </w:p>
    <w:p w14:paraId="56E4C275" w14:textId="77777777" w:rsidR="00B87611" w:rsidRDefault="00963546">
      <w:pPr>
        <w:spacing w:line="260" w:lineRule="exact"/>
        <w:ind w:left="720" w:right="720"/>
        <w:jc w:val="center"/>
        <w:rPr>
          <w:rFonts w:ascii="Trebuchet MS" w:eastAsia="Trebuchet MS" w:hAnsi="Trebuchet MS" w:cs="Trebuchet MS"/>
          <w:sz w:val="24"/>
          <w:szCs w:val="24"/>
        </w:rPr>
      </w:pPr>
      <w:r>
        <w:rPr>
          <w:rFonts w:ascii="Trebuchet MS" w:eastAsia="Trebuchet MS" w:hAnsi="Trebuchet MS" w:cs="Trebuchet MS"/>
          <w:position w:val="-1"/>
          <w:sz w:val="24"/>
          <w:szCs w:val="24"/>
        </w:rPr>
        <w:t xml:space="preserve">Prof. Swapnali Gaikwad</w:t>
      </w:r>
      <w:r>
        <w:rPr>
          <w:rFonts w:ascii="Trebuchet MS" w:eastAsia="Trebuchet MS" w:hAnsi="Trebuchet MS" w:cs="Trebuchet MS"/>
          <w:spacing w:val="1"/>
          <w:position w:val="-1"/>
          <w:sz w:val="24"/>
          <w:szCs w:val="24"/>
        </w:rPr>
        <w:t xml:space="preserve"/>
      </w:r>
      <w:r>
        <w:rPr>
          <w:rFonts w:ascii="Trebuchet MS" w:eastAsia="Trebuchet MS" w:hAnsi="Trebuchet MS" w:cs="Trebuchet MS"/>
          <w:position w:val="-1"/>
          <w:sz w:val="24"/>
          <w:szCs w:val="24"/>
        </w:rPr>
        <w:t xml:space="preserve"/>
      </w:r>
      <w:r>
        <w:rPr>
          <w:rFonts w:ascii="Trebuchet MS" w:eastAsia="Trebuchet MS" w:hAnsi="Trebuchet MS" w:cs="Trebuchet MS"/>
          <w:spacing w:val="1"/>
          <w:position w:val="-1"/>
          <w:sz w:val="24"/>
          <w:szCs w:val="24"/>
        </w:rPr>
        <w:t xml:space="preserve"/>
      </w:r>
      <w:r>
        <w:rPr>
          <w:rFonts w:ascii="Trebuchet MS" w:eastAsia="Trebuchet MS" w:hAnsi="Trebuchet MS" w:cs="Trebuchet MS"/>
          <w:position w:val="-1"/>
          <w:sz w:val="24"/>
          <w:szCs w:val="24"/>
        </w:rPr>
        <w:t xml:space="preserve"/>
      </w:r>
      <w:r>
        <w:rPr>
          <w:rFonts w:ascii="Trebuchet MS" w:eastAsia="Trebuchet MS" w:hAnsi="Trebuchet MS" w:cs="Trebuchet MS"/>
          <w:spacing w:val="-2"/>
          <w:position w:val="-1"/>
          <w:sz w:val="24"/>
          <w:szCs w:val="24"/>
        </w:rPr>
        <w:t xml:space="preserve"/>
      </w:r>
      <w:r>
        <w:rPr>
          <w:rFonts w:ascii="Trebuchet MS" w:eastAsia="Trebuchet MS" w:hAnsi="Trebuchet MS" w:cs="Trebuchet MS"/>
          <w:spacing w:val="1"/>
          <w:position w:val="-1"/>
          <w:sz w:val="24"/>
          <w:szCs w:val="24"/>
        </w:rPr>
        <w:t xml:space="preserve"/>
      </w:r>
      <w:r>
        <w:rPr>
          <w:rFonts w:ascii="Trebuchet MS" w:eastAsia="Trebuchet MS" w:hAnsi="Trebuchet MS" w:cs="Trebuchet MS"/>
          <w:position w:val="-1"/>
          <w:sz w:val="24"/>
          <w:szCs w:val="24"/>
        </w:rPr>
        <w:t xml:space="preserve"/>
      </w:r>
      <w:r>
        <w:rPr>
          <w:rFonts w:ascii="Trebuchet MS" w:eastAsia="Trebuchet MS" w:hAnsi="Trebuchet MS" w:cs="Trebuchet MS"/>
          <w:spacing w:val="-2"/>
          <w:position w:val="-1"/>
          <w:sz w:val="24"/>
          <w:szCs w:val="24"/>
        </w:rPr>
        <w:t xml:space="preserve"/>
      </w:r>
      <w:r>
        <w:rPr>
          <w:rFonts w:ascii="Trebuchet MS" w:eastAsia="Trebuchet MS" w:hAnsi="Trebuchet MS" w:cs="Trebuchet MS"/>
          <w:spacing w:val="1"/>
          <w:position w:val="-1"/>
          <w:sz w:val="24"/>
          <w:szCs w:val="24"/>
        </w:rPr>
        <w:t xml:space="preserve"/>
      </w:r>
      <w:r>
        <w:rPr>
          <w:rFonts w:ascii="Trebuchet MS" w:eastAsia="Trebuchet MS" w:hAnsi="Trebuchet MS" w:cs="Trebuchet MS"/>
          <w:spacing w:val="-1"/>
          <w:position w:val="-1"/>
          <w:sz w:val="24"/>
          <w:szCs w:val="24"/>
        </w:rPr>
        <w:t xml:space="preserve"/>
      </w:r>
      <w:r>
        <w:rPr>
          <w:rFonts w:ascii="Trebuchet MS" w:eastAsia="Trebuchet MS" w:hAnsi="Trebuchet MS" w:cs="Trebuchet MS"/>
          <w:position w:val="-1"/>
          <w:sz w:val="24"/>
          <w:szCs w:val="24"/>
        </w:rPr>
        <w:t xml:space="preserve"/>
      </w:r>
    </w:p>
    <w:p w14:paraId="2104D48D" w14:textId="77777777" w:rsidR="00B87611" w:rsidRDefault="00B87611">
      <w:pPr>
        <w:spacing w:before="5" w:line="160" w:lineRule="exact"/>
        <w:rPr>
          <w:sz w:val="17"/>
          <w:szCs w:val="17"/>
        </w:rPr>
      </w:pPr>
    </w:p>
    <w:p w14:paraId="515AFB17" w14:textId="77777777" w:rsidR="00B87611" w:rsidRDefault="00B87611">
      <w:pPr>
        <w:spacing w:line="200" w:lineRule="exact"/>
      </w:pPr>
    </w:p>
    <w:p w14:paraId="2A5F8157" w14:textId="77777777" w:rsidR="00B87611" w:rsidRDefault="00B87611">
      <w:pPr>
        <w:spacing w:line="200" w:lineRule="exact"/>
      </w:pPr>
    </w:p>
    <w:p w14:paraId="2CF1B43C" w14:textId="77777777" w:rsidR="00F15398" w:rsidRDefault="00F15398">
      <w:pPr>
        <w:spacing w:line="200" w:lineRule="exact"/>
      </w:pPr>
    </w:p>
    <w:p w14:paraId="4F9C1C2A" w14:textId="77777777" w:rsidR="00F15398" w:rsidRDefault="00F15398">
      <w:pPr>
        <w:spacing w:line="200" w:lineRule="exact"/>
      </w:pPr>
    </w:p>
    <w:p w14:paraId="32F16434" w14:textId="77777777" w:rsidR="00F15398" w:rsidRDefault="00F15398">
      <w:pPr>
        <w:spacing w:line="200" w:lineRule="exact"/>
      </w:pPr>
    </w:p>
    <w:p w14:paraId="719DFCC6" w14:textId="77777777" w:rsidR="00F15398" w:rsidRDefault="00F15398">
      <w:pPr>
        <w:spacing w:line="200" w:lineRule="exact"/>
      </w:pPr>
    </w:p>
    <w:p w14:paraId="54F7289F" w14:textId="77777777" w:rsidR="00F15398" w:rsidRDefault="00F15398">
      <w:pPr>
        <w:spacing w:line="200" w:lineRule="exact"/>
      </w:pPr>
    </w:p>
    <w:p w14:paraId="28DE3CCC" w14:textId="77777777" w:rsidR="00F15398" w:rsidRDefault="00F15398">
      <w:pPr>
        <w:spacing w:line="200" w:lineRule="exact"/>
      </w:pPr>
    </w:p>
    <w:p w14:paraId="542D0A4A" w14:textId="33F61125" w:rsidR="00B87611" w:rsidRDefault="00E11B2C" w:rsidP="00E11B2C">
      <w:r>
        <w:t xml:space="preserve">                                                               </w:t>
      </w:r>
      <w:r w:rsidRPr="0045733A">
        <w:rPr>
          <w:rFonts w:ascii="Trebuchet MS" w:eastAsia="Trebuchet MS" w:hAnsi="Trebuchet MS" w:cs="Trebuchet MS"/>
          <w:b/>
          <w:noProof/>
          <w:spacing w:val="-1"/>
          <w:sz w:val="32"/>
          <w:szCs w:val="32"/>
        </w:rPr>
        <w:drawing>
          <wp:inline distT="0" distB="0" distL="0" distR="0" wp14:anchorId="0ED7AF77" wp14:editId="0F9E33E4">
            <wp:extent cx="2286000" cy="672353"/>
            <wp:effectExtent l="0" t="0" r="0" b="0"/>
            <wp:docPr id="56069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2986" cy="674408"/>
                    </a:xfrm>
                    <a:prstGeom prst="rect">
                      <a:avLst/>
                    </a:prstGeom>
                    <a:noFill/>
                    <a:ln>
                      <a:noFill/>
                    </a:ln>
                  </pic:spPr>
                </pic:pic>
              </a:graphicData>
            </a:graphic>
          </wp:inline>
        </w:drawing>
      </w:r>
    </w:p>
    <w:p w14:paraId="5EF0AB26" w14:textId="77777777" w:rsidR="00F15398" w:rsidRDefault="00F15398">
      <w:pPr>
        <w:ind w:left="3882"/>
      </w:pPr>
    </w:p>
    <w:p w14:paraId="51E2AAB8" w14:textId="77777777" w:rsidR="00B87611" w:rsidRDefault="00B87611">
      <w:pPr>
        <w:spacing w:line="240" w:lineRule="exact"/>
        <w:rPr>
          <w:sz w:val="24"/>
          <w:szCs w:val="24"/>
        </w:rPr>
      </w:pPr>
    </w:p>
    <w:p w14:paraId="7FBC2D7B" w14:textId="77777777" w:rsidR="00B87611" w:rsidRDefault="00963546">
      <w:pPr>
        <w:spacing w:before="28"/>
        <w:ind w:left="2909" w:right="2928"/>
        <w:jc w:val="center"/>
        <w:rPr>
          <w:rFonts w:ascii="Trebuchet MS" w:eastAsia="Trebuchet MS" w:hAnsi="Trebuchet MS" w:cs="Trebuchet MS"/>
          <w:sz w:val="24"/>
          <w:szCs w:val="24"/>
        </w:rPr>
      </w:pPr>
      <w:r>
        <w:rPr>
          <w:rFonts w:ascii="Trebuchet MS" w:eastAsia="Trebuchet MS" w:hAnsi="Trebuchet MS" w:cs="Trebuchet MS"/>
          <w:sz w:val="24"/>
          <w:szCs w:val="24"/>
        </w:rPr>
        <w:t>De</w:t>
      </w:r>
      <w:r>
        <w:rPr>
          <w:rFonts w:ascii="Trebuchet MS" w:eastAsia="Trebuchet MS" w:hAnsi="Trebuchet MS" w:cs="Trebuchet MS"/>
          <w:spacing w:val="1"/>
          <w:sz w:val="24"/>
          <w:szCs w:val="24"/>
        </w:rPr>
        <w:t>pa</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 C</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2"/>
          <w:sz w:val="24"/>
          <w:szCs w:val="24"/>
        </w:rPr>
        <w:t>pu</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gi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p>
    <w:p w14:paraId="7129C350" w14:textId="77777777" w:rsidR="00F15398" w:rsidRDefault="00F15398">
      <w:pPr>
        <w:spacing w:line="260" w:lineRule="exact"/>
        <w:ind w:left="1428" w:right="1444"/>
        <w:jc w:val="center"/>
        <w:rPr>
          <w:rFonts w:ascii="Trebuchet MS" w:eastAsia="Trebuchet MS" w:hAnsi="Trebuchet MS" w:cs="Trebuchet MS"/>
          <w:sz w:val="24"/>
          <w:szCs w:val="24"/>
        </w:rPr>
      </w:pPr>
    </w:p>
    <w:p w14:paraId="6A36C92C" w14:textId="217D9316" w:rsidR="00F15398" w:rsidRDefault="00790719">
      <w:pPr>
        <w:spacing w:line="260" w:lineRule="exact"/>
        <w:ind w:left="1428" w:right="1444"/>
        <w:jc w:val="center"/>
        <w:rPr>
          <w:rFonts w:ascii="Trebuchet MS" w:eastAsia="Trebuchet MS" w:hAnsi="Trebuchet MS" w:cs="Trebuchet MS"/>
          <w:sz w:val="24"/>
          <w:szCs w:val="24"/>
        </w:rPr>
      </w:pPr>
      <w:r>
        <w:rPr>
          <w:noProof/>
        </w:rPr>
        <mc:AlternateContent>
          <mc:Choice Requires="wpg">
            <w:drawing>
              <wp:anchor distT="0" distB="0" distL="114300" distR="114300" simplePos="0" relativeHeight="251691520" behindDoc="1" locked="0" layoutInCell="1" allowOverlap="1" wp14:anchorId="45B8480A" wp14:editId="56449E66">
                <wp:simplePos x="0" y="0"/>
                <wp:positionH relativeFrom="page">
                  <wp:posOffset>762000</wp:posOffset>
                </wp:positionH>
                <wp:positionV relativeFrom="page">
                  <wp:posOffset>9264015</wp:posOffset>
                </wp:positionV>
                <wp:extent cx="6249670" cy="57785"/>
                <wp:effectExtent l="0" t="5715" r="8255" b="3175"/>
                <wp:wrapNone/>
                <wp:docPr id="1918900240"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4589"/>
                          <a:chExt cx="9842" cy="91"/>
                        </a:xfrm>
                      </wpg:grpSpPr>
                      <wps:wsp>
                        <wps:cNvPr id="452566195" name="Freeform 201"/>
                        <wps:cNvSpPr>
                          <a:spLocks/>
                        </wps:cNvSpPr>
                        <wps:spPr bwMode="auto">
                          <a:xfrm>
                            <a:off x="1231" y="1462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270827" name="Freeform 200"/>
                        <wps:cNvSpPr>
                          <a:spLocks/>
                        </wps:cNvSpPr>
                        <wps:spPr bwMode="auto">
                          <a:xfrm>
                            <a:off x="1231" y="1467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1D1762" id="Group 199" o:spid="_x0000_s1026" style="position:absolute;margin-left:60pt;margin-top:729.45pt;width:492.1pt;height:4.55pt;z-index:-251624960;mso-position-horizontal-relative:page;mso-position-vertical-relative:page" coordorigin="1200,1458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">
                <v:shape id="Freeform 201" o:spid="_x0000_s1027" style="position:absolute;left:1231;top:1462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" path="m,l9780,e" filled="f" strokecolor="#612322" strokeweight="3.1pt">
                  <v:path arrowok="t" o:connecttype="custom" o:connectlocs="0,0;9780,0" o:connectangles="0,0"/>
                </v:shape>
                <v:shape id="Freeform 200" o:spid="_x0000_s1028" style="position:absolute;left:1231;top:1467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" path="m,l9780,e" filled="f" strokecolor="#612322" strokeweight=".82pt">
                  <v:path arrowok="t" o:connecttype="custom" o:connectlocs="0,0;9780,0" o:connectangles="0,0"/>
                </v:shape>
                <w10:wrap anchorx="page" anchory="page"/>
              </v:group>
            </w:pict>
          </mc:Fallback>
        </mc:AlternateContent>
      </w:r>
      <w:r w:rsidR="00F15398">
        <w:rPr>
          <w:rFonts w:ascii="Trebuchet MS" w:eastAsia="Trebuchet MS" w:hAnsi="Trebuchet MS" w:cs="Trebuchet MS"/>
          <w:sz w:val="24"/>
          <w:szCs w:val="24"/>
        </w:rPr>
        <w:t xml:space="preserve">Dr.D.Y.Patil Institute of Technology </w:t>
      </w:r>
    </w:p>
    <w:p w14:paraId="52D09997" w14:textId="77777777" w:rsidR="00B87611" w:rsidRDefault="00F15398">
      <w:pPr>
        <w:spacing w:line="260" w:lineRule="exact"/>
        <w:ind w:left="1428" w:right="1444"/>
        <w:jc w:val="center"/>
        <w:rPr>
          <w:rFonts w:ascii="Trebuchet MS" w:eastAsia="Trebuchet MS" w:hAnsi="Trebuchet MS" w:cs="Trebuchet MS"/>
          <w:sz w:val="24"/>
          <w:szCs w:val="24"/>
        </w:rPr>
      </w:pPr>
      <w:r>
        <w:rPr>
          <w:rFonts w:ascii="Trebuchet MS" w:eastAsia="Trebuchet MS" w:hAnsi="Trebuchet MS" w:cs="Trebuchet MS"/>
          <w:sz w:val="24"/>
          <w:szCs w:val="24"/>
        </w:rPr>
        <w:t>Pune-18</w:t>
      </w:r>
    </w:p>
    <w:p w14:paraId="27A11252" w14:textId="77777777" w:rsidR="00B87611" w:rsidRDefault="00B87611">
      <w:pPr>
        <w:spacing w:before="9" w:line="140" w:lineRule="exact"/>
        <w:rPr>
          <w:sz w:val="15"/>
          <w:szCs w:val="15"/>
        </w:rPr>
      </w:pPr>
    </w:p>
    <w:p w14:paraId="69488CCF" w14:textId="77777777" w:rsidR="00B87611" w:rsidRDefault="00B87611">
      <w:pPr>
        <w:spacing w:line="200" w:lineRule="exact"/>
      </w:pPr>
    </w:p>
    <w:p w14:paraId="1F4EC3CF" w14:textId="77777777" w:rsidR="00B87611" w:rsidRDefault="00B87611">
      <w:pPr>
        <w:spacing w:line="200" w:lineRule="exact"/>
      </w:pPr>
    </w:p>
    <w:p w14:paraId="2BBA912D" w14:textId="77777777" w:rsidR="00B87611" w:rsidRDefault="00963546">
      <w:pPr>
        <w:ind w:left="2885" w:right="2906"/>
        <w:jc w:val="center"/>
        <w:rPr>
          <w:rFonts w:ascii="Trebuchet MS" w:eastAsia="Trebuchet MS" w:hAnsi="Trebuchet MS" w:cs="Trebuchet MS"/>
          <w:sz w:val="24"/>
          <w:szCs w:val="24"/>
        </w:rPr>
      </w:pPr>
      <w:r>
        <w:rPr>
          <w:rFonts w:ascii="Trebuchet MS" w:eastAsia="Trebuchet MS" w:hAnsi="Trebuchet MS" w:cs="Trebuchet MS"/>
          <w:b/>
          <w:sz w:val="24"/>
          <w:szCs w:val="24"/>
        </w:rPr>
        <w:t>S</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VITRI</w:t>
      </w:r>
      <w:r>
        <w:rPr>
          <w:rFonts w:ascii="Trebuchet MS" w:eastAsia="Trebuchet MS" w:hAnsi="Trebuchet MS" w:cs="Trebuchet MS"/>
          <w:b/>
          <w:spacing w:val="1"/>
          <w:sz w:val="24"/>
          <w:szCs w:val="24"/>
        </w:rPr>
        <w:t>B</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 xml:space="preserve">I </w:t>
      </w:r>
      <w:r>
        <w:rPr>
          <w:rFonts w:ascii="Trebuchet MS" w:eastAsia="Trebuchet MS" w:hAnsi="Trebuchet MS" w:cs="Trebuchet MS"/>
          <w:b/>
          <w:spacing w:val="1"/>
          <w:sz w:val="24"/>
          <w:szCs w:val="24"/>
        </w:rPr>
        <w:t>P</w:t>
      </w:r>
      <w:r>
        <w:rPr>
          <w:rFonts w:ascii="Trebuchet MS" w:eastAsia="Trebuchet MS" w:hAnsi="Trebuchet MS" w:cs="Trebuchet MS"/>
          <w:b/>
          <w:spacing w:val="-1"/>
          <w:sz w:val="24"/>
          <w:szCs w:val="24"/>
        </w:rPr>
        <w:t>H</w:t>
      </w:r>
      <w:r>
        <w:rPr>
          <w:rFonts w:ascii="Trebuchet MS" w:eastAsia="Trebuchet MS" w:hAnsi="Trebuchet MS" w:cs="Trebuchet MS"/>
          <w:b/>
          <w:sz w:val="24"/>
          <w:szCs w:val="24"/>
        </w:rPr>
        <w:t>ULE P</w:t>
      </w:r>
      <w:r>
        <w:rPr>
          <w:rFonts w:ascii="Trebuchet MS" w:eastAsia="Trebuchet MS" w:hAnsi="Trebuchet MS" w:cs="Trebuchet MS"/>
          <w:b/>
          <w:spacing w:val="1"/>
          <w:sz w:val="24"/>
          <w:szCs w:val="24"/>
        </w:rPr>
        <w:t>U</w:t>
      </w:r>
      <w:r>
        <w:rPr>
          <w:rFonts w:ascii="Trebuchet MS" w:eastAsia="Trebuchet MS" w:hAnsi="Trebuchet MS" w:cs="Trebuchet MS"/>
          <w:b/>
          <w:sz w:val="24"/>
          <w:szCs w:val="24"/>
        </w:rPr>
        <w:t>NE U</w:t>
      </w:r>
      <w:r>
        <w:rPr>
          <w:rFonts w:ascii="Trebuchet MS" w:eastAsia="Trebuchet MS" w:hAnsi="Trebuchet MS" w:cs="Trebuchet MS"/>
          <w:b/>
          <w:spacing w:val="1"/>
          <w:sz w:val="24"/>
          <w:szCs w:val="24"/>
        </w:rPr>
        <w:t>N</w:t>
      </w:r>
      <w:r>
        <w:rPr>
          <w:rFonts w:ascii="Trebuchet MS" w:eastAsia="Trebuchet MS" w:hAnsi="Trebuchet MS" w:cs="Trebuchet MS"/>
          <w:b/>
          <w:sz w:val="24"/>
          <w:szCs w:val="24"/>
        </w:rPr>
        <w:t>IVERSITY</w:t>
      </w:r>
    </w:p>
    <w:p w14:paraId="2F602EEF" w14:textId="0A186ECB" w:rsidR="00B87611" w:rsidRDefault="00963546">
      <w:pPr>
        <w:spacing w:line="260" w:lineRule="exact"/>
        <w:ind w:left="720" w:right="720"/>
        <w:jc w:val="center"/>
        <w:rPr>
          <w:rFonts w:ascii="Trebuchet MS" w:eastAsia="Trebuchet MS" w:hAnsi="Trebuchet MS" w:cs="Trebuchet MS"/>
          <w:sz w:val="24"/>
          <w:szCs w:val="24"/>
        </w:rPr>
      </w:pPr>
      <w:r>
        <w:rPr>
          <w:rFonts w:ascii="Trebuchet MS" w:eastAsia="Trebuchet MS" w:hAnsi="Trebuchet MS" w:cs="Trebuchet MS"/>
          <w:b/>
          <w:spacing w:val="1"/>
          <w:position w:val="-1"/>
          <w:sz w:val="24"/>
          <w:szCs w:val="24"/>
        </w:rPr>
        <w:t>2</w:t>
      </w:r>
      <w:r>
        <w:rPr>
          <w:rFonts w:ascii="Trebuchet MS" w:eastAsia="Trebuchet MS" w:hAnsi="Trebuchet MS" w:cs="Trebuchet MS"/>
          <w:b/>
          <w:position w:val="-1"/>
          <w:sz w:val="24"/>
          <w:szCs w:val="24"/>
        </w:rPr>
        <w:t>0</w:t>
      </w:r>
      <w:r w:rsidR="00E11B2C">
        <w:rPr>
          <w:rFonts w:ascii="Trebuchet MS" w:eastAsia="Trebuchet MS" w:hAnsi="Trebuchet MS" w:cs="Trebuchet MS"/>
          <w:b/>
          <w:position w:val="-1"/>
          <w:sz w:val="24"/>
          <w:szCs w:val="24"/>
        </w:rPr>
        <w:t>26</w:t>
      </w:r>
      <w:r w:rsidR="00E11B2C">
        <w:rPr>
          <w:rFonts w:ascii="Trebuchet MS" w:eastAsia="Trebuchet MS" w:hAnsi="Trebuchet MS" w:cs="Trebuchet MS"/>
          <w:b/>
          <w:spacing w:val="1"/>
          <w:position w:val="-1"/>
          <w:sz w:val="24"/>
          <w:szCs w:val="24"/>
        </w:rPr>
        <w:t>-27</w:t>
      </w:r>
    </w:p>
    <w:p w14:paraId="17F55A86" w14:textId="77777777" w:rsidR="00B87611" w:rsidRDefault="00B87611">
      <w:pPr>
        <w:spacing w:before="2" w:line="160" w:lineRule="exact"/>
        <w:rPr>
          <w:sz w:val="16"/>
          <w:szCs w:val="16"/>
        </w:rPr>
      </w:pPr>
    </w:p>
    <w:p w14:paraId="3A9E7609" w14:textId="77777777" w:rsidR="00B87611" w:rsidRDefault="00B87611">
      <w:pPr>
        <w:spacing w:line="200" w:lineRule="exact"/>
      </w:pPr>
    </w:p>
    <w:p w14:paraId="6C230950" w14:textId="77777777" w:rsidR="00B87611" w:rsidRDefault="00B87611">
      <w:pPr>
        <w:spacing w:line="200" w:lineRule="exact"/>
      </w:pPr>
    </w:p>
    <w:p w14:paraId="17293E4C" w14:textId="77777777" w:rsidR="00B87611" w:rsidRDefault="00B87611">
      <w:pPr>
        <w:spacing w:line="200" w:lineRule="exact"/>
      </w:pPr>
    </w:p>
    <w:p w14:paraId="2447A362" w14:textId="77777777" w:rsidR="00B87611" w:rsidRDefault="00B87611">
      <w:pPr>
        <w:spacing w:line="200" w:lineRule="exact"/>
      </w:pPr>
    </w:p>
    <w:p w14:paraId="6B539BCC" w14:textId="77777777" w:rsidR="00B87611" w:rsidRDefault="00B87611">
      <w:pPr>
        <w:spacing w:line="200" w:lineRule="exact"/>
      </w:pPr>
    </w:p>
    <w:p w14:paraId="018CDFF8" w14:textId="77777777" w:rsidR="00B87611" w:rsidRDefault="00B87611">
      <w:pPr>
        <w:spacing w:line="200" w:lineRule="exact"/>
      </w:pPr>
    </w:p>
    <w:p w14:paraId="1478CE24" w14:textId="77777777" w:rsidR="00B87611" w:rsidRDefault="00B87611">
      <w:pPr>
        <w:spacing w:line="200" w:lineRule="exact"/>
      </w:pPr>
    </w:p>
    <w:p w14:paraId="7988F286" w14:textId="77777777" w:rsidR="00B87611" w:rsidRDefault="00B87611">
      <w:pPr>
        <w:spacing w:line="200" w:lineRule="exact"/>
      </w:pPr>
    </w:p>
    <w:p w14:paraId="15CCF3E8" w14:textId="77777777" w:rsidR="00B87611" w:rsidRDefault="00B87611">
      <w:pPr>
        <w:spacing w:line="200" w:lineRule="exact"/>
      </w:pPr>
    </w:p>
    <w:p w14:paraId="72B5D8D4" w14:textId="77777777" w:rsidR="00B87611" w:rsidRDefault="00B87611">
      <w:pPr>
        <w:spacing w:line="200" w:lineRule="exact"/>
      </w:pPr>
    </w:p>
    <w:p w14:paraId="454C3D25" w14:textId="77777777" w:rsidR="00B87611" w:rsidRDefault="00B87611">
      <w:pPr>
        <w:spacing w:line="200" w:lineRule="exact"/>
      </w:pPr>
    </w:p>
    <w:p w14:paraId="18D27F4C" w14:textId="77777777" w:rsidR="00B87611" w:rsidRDefault="00963546">
      <w:pPr>
        <w:spacing w:before="35"/>
        <w:ind w:left="100"/>
        <w:rPr>
          <w:sz w:val="18"/>
          <w:szCs w:val="18"/>
        </w:rPr>
        <w:sectPr w:rsidR="00B87611" w:rsidSect="00947A67">
          <w:footerReference w:type="default" r:id="rId37"/>
          <w:pgSz w:w="12240" w:h="15840"/>
          <w:pgMar w:top="920" w:right="1140" w:bottom="280" w:left="1160" w:header="0" w:footer="0" w:gutter="0"/>
          <w:cols w:space="720"/>
        </w:sect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
          <w:sz w:val="18"/>
          <w:szCs w:val="18"/>
        </w:rPr>
        <w:t xml:space="preserve"> </w:t>
      </w:r>
      <w:r>
        <w:rPr>
          <w:spacing w:val="1"/>
          <w:sz w:val="18"/>
          <w:szCs w:val="18"/>
        </w:rPr>
        <w:t>32</w:t>
      </w:r>
    </w:p>
    <w:p w14:paraId="5E6A4BB1" w14:textId="1EF1F702" w:rsidR="00B87611" w:rsidRDefault="00790719">
      <w:pPr>
        <w:spacing w:before="59" w:line="260" w:lineRule="exact"/>
        <w:ind w:left="100"/>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94592" behindDoc="1" locked="0" layoutInCell="1" allowOverlap="1" wp14:anchorId="49B07CFA" wp14:editId="38C955EB">
                <wp:simplePos x="0" y="0"/>
                <wp:positionH relativeFrom="page">
                  <wp:posOffset>384810</wp:posOffset>
                </wp:positionH>
                <wp:positionV relativeFrom="page">
                  <wp:posOffset>457835</wp:posOffset>
                </wp:positionV>
                <wp:extent cx="7004050" cy="9316085"/>
                <wp:effectExtent l="3810" t="10160" r="2540" b="8255"/>
                <wp:wrapNone/>
                <wp:docPr id="1537790965"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789341636" name="Freeform 198"/>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909238" name="Freeform 197"/>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867157" name="Freeform 196"/>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720084" name="Freeform 195"/>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5255182" name="Freeform 194"/>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3264240" name="Freeform 193"/>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342794" name="Freeform 192"/>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4065726" name="Freeform 191"/>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064035" name="Freeform 190"/>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5618966" name="Freeform 189"/>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8638344" name="Freeform 188"/>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8075889" name="Freeform 187"/>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418311" name="Freeform 186"/>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3771062" name="Freeform 185"/>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133595" name="Freeform 184"/>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9023591" name="Freeform 183"/>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132945" name="Freeform 182"/>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8170321" name="Freeform 181"/>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5703387" name="Freeform 180"/>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536782" name="Freeform 179"/>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288D6A" id="Group 178" o:spid="_x0000_s1026" style="position:absolute;margin-left:30.3pt;margin-top:36.05pt;width:551.5pt;height:733.55pt;z-index:-251621888;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">
                <v:shape id="Freeform 198"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" path="m,l29,e" filled="f" strokeweight=".58pt">
                  <v:path arrowok="t" o:connecttype="custom" o:connectlocs="0,0;29,0" o:connectangles="0,0"/>
                </v:shape>
                <v:shape id="Freeform 197"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" path="m,l9,e" filled="f" strokecolor="white" strokeweight="1.06pt">
                  <v:path arrowok="t" o:connecttype="custom" o:connectlocs="0,0;9,0" o:connectangles="0,0"/>
                </v:shape>
                <v:shape id="Freeform 196"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" path="m,l19,e" filled="f" strokecolor="white" strokeweight=".58pt">
                  <v:path arrowok="t" o:connecttype="custom" o:connectlocs="0,0;19,0" o:connectangles="0,0"/>
                </v:shape>
                <v:shape id="Freeform 195"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" path="m,l10961,e" filled="f" strokeweight=".58pt">
                  <v:path arrowok="t" o:connecttype="custom" o:connectlocs="0,0;10961,0" o:connectangles="0,0"/>
                </v:shape>
                <v:shape id="Freeform 194"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" path="m,l10961,e" filled="f" strokeweight=".58pt">
                  <v:path arrowok="t" o:connecttype="custom" o:connectlocs="0,0;10961,0" o:connectangles="0,0"/>
                </v:shape>
                <v:shape id="Freeform 193"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" path="m,l28,e" filled="f" strokeweight=".58pt">
                  <v:path arrowok="t" o:connecttype="custom" o:connectlocs="0,0;28,0" o:connectangles="0,0"/>
                </v:shape>
                <v:shape id="Freeform 192"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" path="m,l10,e" filled="f" strokecolor="white" strokeweight="1.06pt">
                  <v:path arrowok="t" o:connecttype="custom" o:connectlocs="0,0;10,0" o:connectangles="0,0"/>
                </v:shape>
                <v:shape id="Freeform 191"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" path="m,l19,e" filled="f" strokecolor="white" strokeweight=".58pt">
                  <v:path arrowok="t" o:connecttype="custom" o:connectlocs="0,0;19,0" o:connectangles="0,0"/>
                </v:shape>
                <v:shape id="Freeform 190"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" path="m,l,14650e" filled="f" strokeweight=".58pt">
                  <v:path arrowok="t" o:connecttype="custom" o:connectlocs="0,732;0,15382" o:connectangles="0,0"/>
                </v:shape>
                <v:shape id="Freeform 189"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" path="m,l,14611e" filled="f" strokeweight=".58pt">
                  <v:path arrowok="t" o:connecttype="custom" o:connectlocs="0,751;0,15362" o:connectangles="0,0"/>
                </v:shape>
                <v:shape id="Freeform 188"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" path="m,l,14650e" filled="f" strokeweight=".20464mm">
                  <v:path arrowok="t" o:connecttype="custom" o:connectlocs="0,732;0,15382" o:connectangles="0,0"/>
                </v:shape>
                <v:shape id="Freeform 187"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" path="m,l,14611e" filled="f" strokeweight=".58pt">
                  <v:path arrowok="t" o:connecttype="custom" o:connectlocs="0,751;0,15362" o:connectangles="0,0"/>
                </v:shape>
                <v:shape id="Freeform 186"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" path="m,l29,e" filled="f" strokeweight=".58pt">
                  <v:path arrowok="t" o:connecttype="custom" o:connectlocs="0,0;29,0" o:connectangles="0,0"/>
                </v:shape>
                <v:shape id="Freeform 185"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" path="m,l9,e" filled="f" strokecolor="white" strokeweight="1.06pt">
                  <v:path arrowok="t" o:connecttype="custom" o:connectlocs="0,0;9,0" o:connectangles="0,0"/>
                </v:shape>
                <v:shape id="Freeform 184"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" path="m,l19,e" filled="f" strokecolor="white" strokeweight=".58pt">
                  <v:path arrowok="t" o:connecttype="custom" o:connectlocs="0,0;19,0" o:connectangles="0,0"/>
                </v:shape>
                <v:shape id="Freeform 183"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" path="m,l10961,e" filled="f" strokeweight=".58pt">
                  <v:path arrowok="t" o:connecttype="custom" o:connectlocs="0,0;10961,0" o:connectangles="0,0"/>
                </v:shape>
                <v:shape id="Freeform 182"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" path="m,l10961,e" filled="f" strokeweight=".20464mm">
                  <v:path arrowok="t" o:connecttype="custom" o:connectlocs="0,0;10961,0" o:connectangles="0,0"/>
                </v:shape>
                <v:shape id="Freeform 181"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" path="m,l28,e" filled="f" strokeweight=".58pt">
                  <v:path arrowok="t" o:connecttype="custom" o:connectlocs="0,0;28,0" o:connectangles="0,0"/>
                </v:shape>
                <v:shape id="Freeform 180"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" path="m,l10,e" filled="f" strokecolor="white" strokeweight="1.06pt">
                  <v:path arrowok="t" o:connecttype="custom" o:connectlocs="0,0;10,0" o:connectangles="0,0"/>
                </v:shape>
                <v:shape id="Freeform 179"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position w:val="-1"/>
          <w:sz w:val="24"/>
          <w:szCs w:val="24"/>
          <w:u w:val="thick" w:color="000000"/>
        </w:rPr>
        <w:t>F</w:t>
      </w:r>
      <w:r w:rsidR="00963546">
        <w:rPr>
          <w:rFonts w:ascii="Trebuchet MS" w:eastAsia="Trebuchet MS" w:hAnsi="Trebuchet MS" w:cs="Trebuchet MS"/>
          <w:b/>
          <w:spacing w:val="1"/>
          <w:position w:val="-1"/>
          <w:sz w:val="24"/>
          <w:szCs w:val="24"/>
          <w:u w:val="thick" w:color="000000"/>
        </w:rPr>
        <w:t>o</w:t>
      </w:r>
      <w:r w:rsidR="00963546">
        <w:rPr>
          <w:rFonts w:ascii="Trebuchet MS" w:eastAsia="Trebuchet MS" w:hAnsi="Trebuchet MS" w:cs="Trebuchet MS"/>
          <w:b/>
          <w:position w:val="-1"/>
          <w:sz w:val="24"/>
          <w:szCs w:val="24"/>
          <w:u w:val="thick" w:color="000000"/>
        </w:rPr>
        <w:t>r</w:t>
      </w:r>
      <w:r w:rsidR="00963546">
        <w:rPr>
          <w:rFonts w:ascii="Trebuchet MS" w:eastAsia="Trebuchet MS" w:hAnsi="Trebuchet MS" w:cs="Trebuchet MS"/>
          <w:b/>
          <w:spacing w:val="1"/>
          <w:position w:val="-1"/>
          <w:sz w:val="24"/>
          <w:szCs w:val="24"/>
          <w:u w:val="thick" w:color="000000"/>
        </w:rPr>
        <w:t>m</w:t>
      </w:r>
      <w:r w:rsidR="00963546">
        <w:rPr>
          <w:rFonts w:ascii="Trebuchet MS" w:eastAsia="Trebuchet MS" w:hAnsi="Trebuchet MS" w:cs="Trebuchet MS"/>
          <w:b/>
          <w:position w:val="-1"/>
          <w:sz w:val="24"/>
          <w:szCs w:val="24"/>
          <w:u w:val="thick" w:color="000000"/>
        </w:rPr>
        <w:t>at f</w:t>
      </w:r>
      <w:r w:rsidR="00963546">
        <w:rPr>
          <w:rFonts w:ascii="Trebuchet MS" w:eastAsia="Trebuchet MS" w:hAnsi="Trebuchet MS" w:cs="Trebuchet MS"/>
          <w:b/>
          <w:spacing w:val="1"/>
          <w:position w:val="-1"/>
          <w:sz w:val="24"/>
          <w:szCs w:val="24"/>
          <w:u w:val="thick" w:color="000000"/>
        </w:rPr>
        <w:t>o</w:t>
      </w:r>
      <w:r w:rsidR="00963546">
        <w:rPr>
          <w:rFonts w:ascii="Trebuchet MS" w:eastAsia="Trebuchet MS" w:hAnsi="Trebuchet MS" w:cs="Trebuchet MS"/>
          <w:b/>
          <w:position w:val="-1"/>
          <w:sz w:val="24"/>
          <w:szCs w:val="24"/>
          <w:u w:val="thick" w:color="000000"/>
        </w:rPr>
        <w:t>r</w:t>
      </w:r>
      <w:r w:rsidR="00963546">
        <w:rPr>
          <w:rFonts w:ascii="Trebuchet MS" w:eastAsia="Trebuchet MS" w:hAnsi="Trebuchet MS" w:cs="Trebuchet MS"/>
          <w:b/>
          <w:spacing w:val="1"/>
          <w:position w:val="-1"/>
          <w:sz w:val="24"/>
          <w:szCs w:val="24"/>
          <w:u w:val="thick" w:color="000000"/>
        </w:rPr>
        <w:t xml:space="preserve"> </w:t>
      </w:r>
      <w:r w:rsidR="00963546">
        <w:rPr>
          <w:rFonts w:ascii="Trebuchet MS" w:eastAsia="Trebuchet MS" w:hAnsi="Trebuchet MS" w:cs="Trebuchet MS"/>
          <w:b/>
          <w:position w:val="-1"/>
          <w:sz w:val="24"/>
          <w:szCs w:val="24"/>
          <w:u w:val="thick" w:color="000000"/>
        </w:rPr>
        <w:t>P</w:t>
      </w:r>
      <w:r w:rsidR="00963546">
        <w:rPr>
          <w:rFonts w:ascii="Trebuchet MS" w:eastAsia="Trebuchet MS" w:hAnsi="Trebuchet MS" w:cs="Trebuchet MS"/>
          <w:b/>
          <w:spacing w:val="-1"/>
          <w:position w:val="-1"/>
          <w:sz w:val="24"/>
          <w:szCs w:val="24"/>
          <w:u w:val="thick" w:color="000000"/>
        </w:rPr>
        <w:t>r</w:t>
      </w:r>
      <w:r w:rsidR="00963546">
        <w:rPr>
          <w:rFonts w:ascii="Trebuchet MS" w:eastAsia="Trebuchet MS" w:hAnsi="Trebuchet MS" w:cs="Trebuchet MS"/>
          <w:b/>
          <w:spacing w:val="1"/>
          <w:position w:val="-1"/>
          <w:sz w:val="24"/>
          <w:szCs w:val="24"/>
          <w:u w:val="thick" w:color="000000"/>
        </w:rPr>
        <w:t>o</w:t>
      </w:r>
      <w:r w:rsidR="00963546">
        <w:rPr>
          <w:rFonts w:ascii="Trebuchet MS" w:eastAsia="Trebuchet MS" w:hAnsi="Trebuchet MS" w:cs="Trebuchet MS"/>
          <w:b/>
          <w:position w:val="-1"/>
          <w:sz w:val="24"/>
          <w:szCs w:val="24"/>
          <w:u w:val="thick" w:color="000000"/>
        </w:rPr>
        <w:t>je</w:t>
      </w:r>
      <w:r w:rsidR="00963546">
        <w:rPr>
          <w:rFonts w:ascii="Trebuchet MS" w:eastAsia="Trebuchet MS" w:hAnsi="Trebuchet MS" w:cs="Trebuchet MS"/>
          <w:b/>
          <w:spacing w:val="-1"/>
          <w:position w:val="-1"/>
          <w:sz w:val="24"/>
          <w:szCs w:val="24"/>
          <w:u w:val="thick" w:color="000000"/>
        </w:rPr>
        <w:t>c</w:t>
      </w:r>
      <w:r w:rsidR="00963546">
        <w:rPr>
          <w:rFonts w:ascii="Trebuchet MS" w:eastAsia="Trebuchet MS" w:hAnsi="Trebuchet MS" w:cs="Trebuchet MS"/>
          <w:b/>
          <w:position w:val="-1"/>
          <w:sz w:val="24"/>
          <w:szCs w:val="24"/>
          <w:u w:val="thick" w:color="000000"/>
        </w:rPr>
        <w:t>t</w:t>
      </w:r>
      <w:r w:rsidR="00963546">
        <w:rPr>
          <w:rFonts w:ascii="Trebuchet MS" w:eastAsia="Trebuchet MS" w:hAnsi="Trebuchet MS" w:cs="Trebuchet MS"/>
          <w:b/>
          <w:spacing w:val="1"/>
          <w:position w:val="-1"/>
          <w:sz w:val="24"/>
          <w:szCs w:val="24"/>
          <w:u w:val="thick" w:color="000000"/>
        </w:rPr>
        <w:t xml:space="preserve"> </w:t>
      </w:r>
      <w:r w:rsidR="00963546">
        <w:rPr>
          <w:rFonts w:ascii="Trebuchet MS" w:eastAsia="Trebuchet MS" w:hAnsi="Trebuchet MS" w:cs="Trebuchet MS"/>
          <w:b/>
          <w:spacing w:val="-1"/>
          <w:position w:val="-1"/>
          <w:sz w:val="24"/>
          <w:szCs w:val="24"/>
          <w:u w:val="thick" w:color="000000"/>
        </w:rPr>
        <w:t>App</w:t>
      </w:r>
      <w:r w:rsidR="00963546">
        <w:rPr>
          <w:rFonts w:ascii="Trebuchet MS" w:eastAsia="Trebuchet MS" w:hAnsi="Trebuchet MS" w:cs="Trebuchet MS"/>
          <w:b/>
          <w:position w:val="-1"/>
          <w:sz w:val="24"/>
          <w:szCs w:val="24"/>
          <w:u w:val="thick" w:color="000000"/>
        </w:rPr>
        <w:t>r</w:t>
      </w:r>
      <w:r w:rsidR="00963546">
        <w:rPr>
          <w:rFonts w:ascii="Trebuchet MS" w:eastAsia="Trebuchet MS" w:hAnsi="Trebuchet MS" w:cs="Trebuchet MS"/>
          <w:b/>
          <w:spacing w:val="1"/>
          <w:position w:val="-1"/>
          <w:sz w:val="24"/>
          <w:szCs w:val="24"/>
          <w:u w:val="thick" w:color="000000"/>
        </w:rPr>
        <w:t>o</w:t>
      </w:r>
      <w:r w:rsidR="00963546">
        <w:rPr>
          <w:rFonts w:ascii="Trebuchet MS" w:eastAsia="Trebuchet MS" w:hAnsi="Trebuchet MS" w:cs="Trebuchet MS"/>
          <w:b/>
          <w:position w:val="-1"/>
          <w:sz w:val="24"/>
          <w:szCs w:val="24"/>
          <w:u w:val="thick" w:color="000000"/>
        </w:rPr>
        <w:t>val</w:t>
      </w:r>
      <w:r w:rsidR="00963546">
        <w:rPr>
          <w:rFonts w:ascii="Trebuchet MS" w:eastAsia="Trebuchet MS" w:hAnsi="Trebuchet MS" w:cs="Trebuchet MS"/>
          <w:b/>
          <w:spacing w:val="-2"/>
          <w:position w:val="-1"/>
          <w:sz w:val="24"/>
          <w:szCs w:val="24"/>
          <w:u w:val="thick" w:color="000000"/>
        </w:rPr>
        <w:t xml:space="preserve"> </w:t>
      </w:r>
      <w:r w:rsidR="00963546">
        <w:rPr>
          <w:rFonts w:ascii="Trebuchet MS" w:eastAsia="Trebuchet MS" w:hAnsi="Trebuchet MS" w:cs="Trebuchet MS"/>
          <w:b/>
          <w:position w:val="-1"/>
          <w:sz w:val="24"/>
          <w:szCs w:val="24"/>
          <w:u w:val="thick" w:color="000000"/>
        </w:rPr>
        <w:t>s</w:t>
      </w:r>
      <w:r w:rsidR="00963546">
        <w:rPr>
          <w:rFonts w:ascii="Trebuchet MS" w:eastAsia="Trebuchet MS" w:hAnsi="Trebuchet MS" w:cs="Trebuchet MS"/>
          <w:b/>
          <w:spacing w:val="-1"/>
          <w:position w:val="-1"/>
          <w:sz w:val="24"/>
          <w:szCs w:val="24"/>
          <w:u w:val="thick" w:color="000000"/>
        </w:rPr>
        <w:t>h</w:t>
      </w:r>
      <w:r w:rsidR="00963546">
        <w:rPr>
          <w:rFonts w:ascii="Trebuchet MS" w:eastAsia="Trebuchet MS" w:hAnsi="Trebuchet MS" w:cs="Trebuchet MS"/>
          <w:b/>
          <w:spacing w:val="1"/>
          <w:position w:val="-1"/>
          <w:sz w:val="24"/>
          <w:szCs w:val="24"/>
          <w:u w:val="thick" w:color="000000"/>
        </w:rPr>
        <w:t>e</w:t>
      </w:r>
      <w:r w:rsidR="00963546">
        <w:rPr>
          <w:rFonts w:ascii="Trebuchet MS" w:eastAsia="Trebuchet MS" w:hAnsi="Trebuchet MS" w:cs="Trebuchet MS"/>
          <w:b/>
          <w:spacing w:val="-1"/>
          <w:position w:val="-1"/>
          <w:sz w:val="24"/>
          <w:szCs w:val="24"/>
          <w:u w:val="thick" w:color="000000"/>
        </w:rPr>
        <w:t>e</w:t>
      </w:r>
      <w:r w:rsidR="00963546">
        <w:rPr>
          <w:rFonts w:ascii="Trebuchet MS" w:eastAsia="Trebuchet MS" w:hAnsi="Trebuchet MS" w:cs="Trebuchet MS"/>
          <w:b/>
          <w:position w:val="-1"/>
          <w:sz w:val="24"/>
          <w:szCs w:val="24"/>
          <w:u w:val="thick" w:color="000000"/>
        </w:rPr>
        <w:t>t</w:t>
      </w:r>
    </w:p>
    <w:p w14:paraId="2EE6B146" w14:textId="77777777" w:rsidR="00B87611" w:rsidRDefault="00B87611">
      <w:pPr>
        <w:spacing w:before="6" w:line="120" w:lineRule="exact"/>
        <w:rPr>
          <w:sz w:val="13"/>
          <w:szCs w:val="13"/>
        </w:rPr>
      </w:pPr>
    </w:p>
    <w:p w14:paraId="632B9A74" w14:textId="77777777" w:rsidR="00B87611" w:rsidRDefault="00B87611">
      <w:pPr>
        <w:spacing w:line="200" w:lineRule="exact"/>
      </w:pPr>
    </w:p>
    <w:p w14:paraId="1AD12DAF" w14:textId="77777777" w:rsidR="00B87611" w:rsidRDefault="00B87611">
      <w:pPr>
        <w:spacing w:line="200" w:lineRule="exact"/>
      </w:pPr>
    </w:p>
    <w:p w14:paraId="65D2485F" w14:textId="77777777" w:rsidR="00B87611" w:rsidRDefault="00963546">
      <w:pPr>
        <w:spacing w:before="28" w:line="479" w:lineRule="auto"/>
        <w:ind w:left="3495" w:right="3515"/>
        <w:jc w:val="center"/>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JE</w:t>
      </w:r>
      <w:r>
        <w:rPr>
          <w:rFonts w:ascii="Trebuchet MS" w:eastAsia="Trebuchet MS" w:hAnsi="Trebuchet MS" w:cs="Trebuchet MS"/>
          <w:sz w:val="24"/>
          <w:szCs w:val="24"/>
        </w:rPr>
        <w:t>CT AP</w:t>
      </w:r>
      <w:r>
        <w:rPr>
          <w:rFonts w:ascii="Trebuchet MS" w:eastAsia="Trebuchet MS" w:hAnsi="Trebuchet MS" w:cs="Trebuchet MS"/>
          <w:spacing w:val="1"/>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VAL</w:t>
      </w:r>
      <w:r>
        <w:rPr>
          <w:rFonts w:ascii="Trebuchet MS" w:eastAsia="Trebuchet MS" w:hAnsi="Trebuchet MS" w:cs="Trebuchet MS"/>
          <w:spacing w:val="1"/>
          <w:sz w:val="24"/>
          <w:szCs w:val="24"/>
        </w:rPr>
        <w:t xml:space="preserve"> </w:t>
      </w:r>
      <w:r>
        <w:rPr>
          <w:rFonts w:ascii="Trebuchet MS" w:eastAsia="Trebuchet MS" w:hAnsi="Trebuchet MS" w:cs="Trebuchet MS"/>
          <w:spacing w:val="-3"/>
          <w:sz w:val="24"/>
          <w:szCs w:val="24"/>
        </w:rPr>
        <w:t>S</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EE</w:t>
      </w:r>
      <w:r>
        <w:rPr>
          <w:rFonts w:ascii="Trebuchet MS" w:eastAsia="Trebuchet MS" w:hAnsi="Trebuchet MS" w:cs="Trebuchet MS"/>
          <w:sz w:val="24"/>
          <w:szCs w:val="24"/>
        </w:rPr>
        <w:t>T A</w:t>
      </w:r>
    </w:p>
    <w:p w14:paraId="4F2F4E63" w14:textId="77777777" w:rsidR="00B87611" w:rsidRDefault="00963546">
      <w:pPr>
        <w:ind w:left="4543" w:right="4491"/>
        <w:jc w:val="center"/>
        <w:rPr>
          <w:rFonts w:ascii="Trebuchet MS" w:eastAsia="Trebuchet MS" w:hAnsi="Trebuchet MS" w:cs="Trebuchet MS"/>
          <w:sz w:val="24"/>
          <w:szCs w:val="24"/>
        </w:rPr>
      </w:pPr>
      <w:r>
        <w:rPr>
          <w:rFonts w:ascii="Trebuchet MS" w:eastAsia="Trebuchet MS" w:hAnsi="Trebuchet MS" w:cs="Trebuchet MS"/>
          <w:b/>
          <w:sz w:val="24"/>
          <w:szCs w:val="24"/>
        </w:rPr>
        <w:t>P</w:t>
      </w:r>
      <w:r>
        <w:rPr>
          <w:rFonts w:ascii="Trebuchet MS" w:eastAsia="Trebuchet MS" w:hAnsi="Trebuchet MS" w:cs="Trebuchet MS"/>
          <w:b/>
          <w:spacing w:val="1"/>
          <w:sz w:val="24"/>
          <w:szCs w:val="24"/>
        </w:rPr>
        <w:t>ro</w:t>
      </w:r>
      <w:r>
        <w:rPr>
          <w:rFonts w:ascii="Trebuchet MS" w:eastAsia="Trebuchet MS" w:hAnsi="Trebuchet MS" w:cs="Trebuchet MS"/>
          <w:b/>
          <w:sz w:val="24"/>
          <w:szCs w:val="24"/>
        </w:rPr>
        <w:t>je</w:t>
      </w:r>
      <w:r>
        <w:rPr>
          <w:rFonts w:ascii="Trebuchet MS" w:eastAsia="Trebuchet MS" w:hAnsi="Trebuchet MS" w:cs="Trebuchet MS"/>
          <w:b/>
          <w:spacing w:val="-1"/>
          <w:sz w:val="24"/>
          <w:szCs w:val="24"/>
        </w:rPr>
        <w:t>c</w:t>
      </w:r>
      <w:r>
        <w:rPr>
          <w:rFonts w:ascii="Trebuchet MS" w:eastAsia="Trebuchet MS" w:hAnsi="Trebuchet MS" w:cs="Trebuchet MS"/>
          <w:b/>
          <w:sz w:val="24"/>
          <w:szCs w:val="24"/>
        </w:rPr>
        <w:t>t</w:t>
      </w:r>
    </w:p>
    <w:p w14:paraId="64DEF8B1" w14:textId="77777777" w:rsidR="00B87611" w:rsidRDefault="00B87611">
      <w:pPr>
        <w:spacing w:before="1" w:line="280" w:lineRule="exact"/>
        <w:rPr>
          <w:sz w:val="28"/>
          <w:szCs w:val="28"/>
        </w:rPr>
      </w:pPr>
    </w:p>
    <w:p w14:paraId="58F77823" w14:textId="77777777" w:rsidR="00B87611" w:rsidRDefault="00963546">
      <w:pPr>
        <w:ind w:left="4790" w:right="4806"/>
        <w:jc w:val="center"/>
        <w:rPr>
          <w:rFonts w:ascii="Trebuchet MS" w:eastAsia="Trebuchet MS" w:hAnsi="Trebuchet MS" w:cs="Trebuchet MS"/>
          <w:sz w:val="24"/>
          <w:szCs w:val="24"/>
        </w:rPr>
      </w:pPr>
      <w:r>
        <w:rPr>
          <w:rFonts w:ascii="Trebuchet MS" w:eastAsia="Trebuchet MS" w:hAnsi="Trebuchet MS" w:cs="Trebuchet MS"/>
          <w:spacing w:val="1"/>
          <w:sz w:val="24"/>
          <w:szCs w:val="24"/>
        </w:rPr>
        <w:t>on</w:t>
      </w:r>
    </w:p>
    <w:p w14:paraId="28C8CEC0" w14:textId="77777777" w:rsidR="00B87611" w:rsidRDefault="00B87611">
      <w:pPr>
        <w:spacing w:before="18" w:line="260" w:lineRule="exact"/>
        <w:rPr>
          <w:sz w:val="26"/>
          <w:szCs w:val="26"/>
        </w:rPr>
      </w:pPr>
    </w:p>
    <w:p w14:paraId="3AB07524" w14:textId="77777777" w:rsidR="00B87611" w:rsidRDefault="00963546">
      <w:pPr>
        <w:ind w:left="720" w:right="720"/>
        <w:jc w:val="center"/>
        <w:rPr>
          <w:rFonts w:ascii="Trebuchet MS" w:eastAsia="Trebuchet MS" w:hAnsi="Trebuchet MS" w:cs="Trebuchet MS"/>
          <w:sz w:val="24"/>
          <w:szCs w:val="24"/>
        </w:rPr>
      </w:pPr>
      <w:r>
        <w:rPr>
          <w:rFonts w:ascii="Trebuchet MS" w:eastAsia="Trebuchet MS" w:hAnsi="Trebuchet MS" w:cs="Trebuchet MS"/>
          <w:b/>
          <w:sz w:val="24"/>
          <w:szCs w:val="24"/>
        </w:rPr>
        <w:t xml:space="preserve">Cortex: An Agentic Retrieval-Augmented Generation System over Live Work Data with Explainable Memory and Consent-Gated Actions</w:t>
      </w:r>
      <w:r>
        <w:rPr>
          <w:rFonts w:ascii="Trebuchet MS" w:eastAsia="Trebuchet MS" w:hAnsi="Trebuchet MS" w:cs="Trebuchet MS"/>
          <w:b/>
          <w:spacing w:val="1"/>
          <w:sz w:val="24"/>
          <w:szCs w:val="24"/>
        </w:rPr>
        <w:t xml:space="preserve"/>
      </w:r>
      <w:r>
        <w:rPr>
          <w:rFonts w:ascii="Trebuchet MS" w:eastAsia="Trebuchet MS" w:hAnsi="Trebuchet MS" w:cs="Trebuchet MS"/>
          <w:b/>
          <w:sz w:val="24"/>
          <w:szCs w:val="24"/>
        </w:rPr>
        <w:t xml:space="preserve"/>
      </w:r>
      <w:r>
        <w:rPr>
          <w:rFonts w:ascii="Trebuchet MS" w:eastAsia="Trebuchet MS" w:hAnsi="Trebuchet MS" w:cs="Trebuchet MS"/>
          <w:b/>
          <w:spacing w:val="-1"/>
          <w:sz w:val="24"/>
          <w:szCs w:val="24"/>
        </w:rPr>
        <w:t xml:space="preserve"/>
      </w:r>
      <w:r>
        <w:rPr>
          <w:rFonts w:ascii="Trebuchet MS" w:eastAsia="Trebuchet MS" w:hAnsi="Trebuchet MS" w:cs="Trebuchet MS"/>
          <w:b/>
          <w:sz w:val="24"/>
          <w:szCs w:val="24"/>
        </w:rPr>
        <w:t xml:space="preserve"/>
      </w:r>
      <w:r>
        <w:rPr>
          <w:rFonts w:ascii="Trebuchet MS" w:eastAsia="Trebuchet MS" w:hAnsi="Trebuchet MS" w:cs="Trebuchet MS"/>
          <w:b/>
          <w:spacing w:val="-1"/>
          <w:sz w:val="24"/>
          <w:szCs w:val="24"/>
        </w:rPr>
        <w:t xml:space="preserve"/>
      </w:r>
      <w:r>
        <w:rPr>
          <w:rFonts w:ascii="Trebuchet MS" w:eastAsia="Trebuchet MS" w:hAnsi="Trebuchet MS" w:cs="Trebuchet MS"/>
          <w:b/>
          <w:sz w:val="24"/>
          <w:szCs w:val="24"/>
        </w:rPr>
        <w:t xml:space="preserve"/>
      </w:r>
      <w:r>
        <w:rPr>
          <w:rFonts w:ascii="Trebuchet MS" w:eastAsia="Trebuchet MS" w:hAnsi="Trebuchet MS" w:cs="Trebuchet MS"/>
          <w:b/>
          <w:spacing w:val="-1"/>
          <w:sz w:val="24"/>
          <w:szCs w:val="24"/>
        </w:rPr>
        <w:t xml:space="preserve"/>
      </w:r>
      <w:r>
        <w:rPr>
          <w:rFonts w:ascii="Trebuchet MS" w:eastAsia="Trebuchet MS" w:hAnsi="Trebuchet MS" w:cs="Trebuchet MS"/>
          <w:b/>
          <w:sz w:val="24"/>
          <w:szCs w:val="24"/>
        </w:rPr>
        <w:t xml:space="preserve"/>
      </w:r>
      <w:r>
        <w:rPr>
          <w:rFonts w:ascii="Trebuchet MS" w:eastAsia="Trebuchet MS" w:hAnsi="Trebuchet MS" w:cs="Trebuchet MS"/>
          <w:b/>
          <w:spacing w:val="1"/>
          <w:sz w:val="24"/>
          <w:szCs w:val="24"/>
        </w:rPr>
        <w:t xml:space="preserve"/>
      </w:r>
      <w:r>
        <w:rPr>
          <w:rFonts w:ascii="Trebuchet MS" w:eastAsia="Trebuchet MS" w:hAnsi="Trebuchet MS" w:cs="Trebuchet MS"/>
          <w:b/>
          <w:spacing w:val="-1"/>
          <w:sz w:val="24"/>
          <w:szCs w:val="24"/>
        </w:rPr>
        <w:t xml:space="preserve"/>
      </w:r>
      <w:r>
        <w:rPr>
          <w:rFonts w:ascii="Trebuchet MS" w:eastAsia="Trebuchet MS" w:hAnsi="Trebuchet MS" w:cs="Trebuchet MS"/>
          <w:b/>
          <w:sz w:val="24"/>
          <w:szCs w:val="24"/>
        </w:rPr>
        <w:t xml:space="preserve"/>
      </w:r>
    </w:p>
    <w:p w14:paraId="1E8AB44E" w14:textId="77777777" w:rsidR="00B87611" w:rsidRDefault="00B87611">
      <w:pPr>
        <w:spacing w:before="19" w:line="260" w:lineRule="exact"/>
        <w:rPr>
          <w:sz w:val="26"/>
          <w:szCs w:val="26"/>
        </w:rPr>
      </w:pPr>
    </w:p>
    <w:p w14:paraId="4A33E017" w14:textId="77777777" w:rsidR="00B87611" w:rsidRDefault="00963546">
      <w:pPr>
        <w:ind w:left="3396" w:right="3417"/>
        <w:jc w:val="center"/>
        <w:rPr>
          <w:rFonts w:ascii="Trebuchet MS" w:eastAsia="Trebuchet MS" w:hAnsi="Trebuchet MS" w:cs="Trebuchet MS"/>
          <w:sz w:val="24"/>
          <w:szCs w:val="24"/>
        </w:rPr>
      </w:pPr>
      <w:r>
        <w:rPr>
          <w:rFonts w:ascii="Trebuchet MS" w:eastAsia="Trebuchet MS" w:hAnsi="Trebuchet MS" w:cs="Trebuchet MS"/>
          <w:sz w:val="24"/>
          <w:szCs w:val="24"/>
        </w:rPr>
        <w:t>Is</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ucce</w:t>
      </w:r>
      <w:r>
        <w:rPr>
          <w:rFonts w:ascii="Trebuchet MS" w:eastAsia="Trebuchet MS" w:hAnsi="Trebuchet MS" w:cs="Trebuchet MS"/>
          <w:spacing w:val="-1"/>
          <w:sz w:val="24"/>
          <w:szCs w:val="24"/>
        </w:rPr>
        <w:t>ss</w:t>
      </w:r>
      <w:r>
        <w:rPr>
          <w:rFonts w:ascii="Trebuchet MS" w:eastAsia="Trebuchet MS" w:hAnsi="Trebuchet MS" w:cs="Trebuchet MS"/>
          <w:sz w:val="24"/>
          <w:szCs w:val="24"/>
        </w:rPr>
        <w:t>f</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ete</w:t>
      </w:r>
      <w:r>
        <w:rPr>
          <w:rFonts w:ascii="Trebuchet MS" w:eastAsia="Trebuchet MS" w:hAnsi="Trebuchet MS" w:cs="Trebuchet MS"/>
          <w:sz w:val="24"/>
          <w:szCs w:val="24"/>
        </w:rPr>
        <w:t>d by</w:t>
      </w:r>
    </w:p>
    <w:p w14:paraId="43289E55" w14:textId="77777777" w:rsidR="00B87611" w:rsidRDefault="00B87611">
      <w:pPr>
        <w:spacing w:before="7" w:line="140" w:lineRule="exact"/>
        <w:rPr>
          <w:sz w:val="15"/>
          <w:szCs w:val="15"/>
        </w:rPr>
      </w:pPr>
    </w:p>
    <w:p w14:paraId="084F03C4" w14:textId="77777777" w:rsidR="00B87611" w:rsidRDefault="00B87611">
      <w:pPr>
        <w:spacing w:line="200" w:lineRule="exact"/>
      </w:pPr>
    </w:p>
    <w:p w14:paraId="5A50245C" w14:textId="77777777" w:rsidR="00B87611" w:rsidRDefault="00B87611">
      <w:pPr>
        <w:spacing w:line="200" w:lineRule="exact"/>
      </w:pPr>
    </w:p>
    <w:p w14:paraId="4F8FB310" w14:textId="77777777" w:rsidR="00B87611" w:rsidRDefault="00963546">
      <w:pPr>
        <w:ind w:left="720" w:right="720"/>
        <w:jc w:val="center"/>
        <w:rPr>
          <w:rFonts w:ascii="Trebuchet MS" w:eastAsia="Trebuchet MS" w:hAnsi="Trebuchet MS" w:cs="Trebuchet MS"/>
          <w:sz w:val="24"/>
          <w:szCs w:val="24"/>
        </w:rPr>
      </w:pPr>
      <w:r>
        <w:rPr>
          <w:rFonts w:ascii="Trebuchet MS" w:eastAsia="Trebuchet MS" w:hAnsi="Trebuchet MS" w:cs="Trebuchet MS"/>
          <w:sz w:val="24"/>
          <w:szCs w:val="24"/>
        </w:rPr>
        <w:t xml:space="preserve">Ajit Paraskar (Exam No: BCOC17)</w:t>
        <w:br/>
        <w:t xml:space="preserve">Harshvardhan Patil (Exam No: BCOC32)</w:t>
        <w:br/>
        <w:t xml:space="preserve">Prathamesh Kumbhar (Exam No: BCOC35)</w:t>
        <w:br/>
        <w:t xml:space="preserve">Bikram Ghosh (Exam No: BCOC47)</w:t>
      </w:r>
    </w:p>
    <w:p w14:paraId="56D55E41" w14:textId="77777777" w:rsidR="00B87611" w:rsidRDefault="00B87611">
      <w:pPr>
        <w:spacing w:line="200" w:lineRule="exact"/>
      </w:pPr>
    </w:p>
    <w:p w14:paraId="528DBD9A" w14:textId="77777777" w:rsidR="00B87611" w:rsidRDefault="00B87611">
      <w:pPr>
        <w:spacing w:line="200" w:lineRule="exact"/>
      </w:pPr>
    </w:p>
    <w:p w14:paraId="22AF9C8E" w14:textId="77777777" w:rsidR="00B87611" w:rsidRDefault="00B87611">
      <w:pPr>
        <w:spacing w:line="200" w:lineRule="exact"/>
      </w:pPr>
    </w:p>
    <w:p w14:paraId="4615C4BC" w14:textId="77777777" w:rsidR="00B87611" w:rsidRDefault="00B87611">
      <w:pPr>
        <w:spacing w:before="17" w:line="220" w:lineRule="exact"/>
        <w:rPr>
          <w:sz w:val="22"/>
          <w:szCs w:val="22"/>
        </w:rPr>
      </w:pPr>
    </w:p>
    <w:p w14:paraId="4C292F45" w14:textId="77777777" w:rsidR="00B87611" w:rsidRDefault="00963546">
      <w:pPr>
        <w:ind w:left="4813" w:right="4828"/>
        <w:jc w:val="center"/>
        <w:rPr>
          <w:rFonts w:ascii="Trebuchet MS" w:eastAsia="Trebuchet MS" w:hAnsi="Trebuchet MS" w:cs="Trebuchet MS"/>
          <w:sz w:val="24"/>
          <w:szCs w:val="24"/>
        </w:rPr>
      </w:pPr>
      <w:r>
        <w:rPr>
          <w:rFonts w:ascii="Trebuchet MS" w:eastAsia="Trebuchet MS" w:hAnsi="Trebuchet MS" w:cs="Trebuchet MS"/>
          <w:spacing w:val="1"/>
          <w:sz w:val="24"/>
          <w:szCs w:val="24"/>
        </w:rPr>
        <w:t>at</w:t>
      </w:r>
    </w:p>
    <w:p w14:paraId="63075523" w14:textId="77777777" w:rsidR="00B87611" w:rsidRDefault="00B87611">
      <w:pPr>
        <w:spacing w:before="1" w:line="140" w:lineRule="exact"/>
        <w:rPr>
          <w:sz w:val="15"/>
          <w:szCs w:val="15"/>
        </w:rPr>
      </w:pPr>
    </w:p>
    <w:p w14:paraId="2B5A0F36" w14:textId="77777777" w:rsidR="00B87611" w:rsidRDefault="00B87611">
      <w:pPr>
        <w:spacing w:line="200" w:lineRule="exact"/>
      </w:pPr>
    </w:p>
    <w:p w14:paraId="390648E2" w14:textId="77777777" w:rsidR="00B87611" w:rsidRDefault="00B87611">
      <w:pPr>
        <w:spacing w:line="200" w:lineRule="exact"/>
      </w:pPr>
    </w:p>
    <w:p w14:paraId="4126DDC5" w14:textId="77777777" w:rsidR="00B87611" w:rsidRDefault="00B87611">
      <w:pPr>
        <w:spacing w:line="200" w:lineRule="exact"/>
      </w:pPr>
    </w:p>
    <w:p w14:paraId="0B1695FA" w14:textId="77777777" w:rsidR="00B87611" w:rsidRDefault="00B87611">
      <w:pPr>
        <w:spacing w:line="200" w:lineRule="exact"/>
      </w:pPr>
    </w:p>
    <w:p w14:paraId="7C844F44" w14:textId="77777777" w:rsidR="00B87611" w:rsidRDefault="00B87611">
      <w:pPr>
        <w:spacing w:line="200" w:lineRule="exact"/>
      </w:pPr>
    </w:p>
    <w:p w14:paraId="7AE1CD6C" w14:textId="77777777" w:rsidR="00B87611" w:rsidRDefault="00B87611">
      <w:pPr>
        <w:spacing w:line="200" w:lineRule="exact"/>
      </w:pPr>
    </w:p>
    <w:p w14:paraId="4392B3D3" w14:textId="77777777" w:rsidR="00B87611" w:rsidRDefault="00B87611">
      <w:pPr>
        <w:spacing w:line="200" w:lineRule="exact"/>
      </w:pPr>
    </w:p>
    <w:p w14:paraId="6E098EC6" w14:textId="77777777" w:rsidR="00B87611" w:rsidRDefault="00B87611">
      <w:pPr>
        <w:spacing w:line="200" w:lineRule="exact"/>
      </w:pPr>
    </w:p>
    <w:p w14:paraId="7FB73C0F" w14:textId="77777777" w:rsidR="00B87611" w:rsidRDefault="00B87611">
      <w:pPr>
        <w:spacing w:line="200" w:lineRule="exact"/>
      </w:pPr>
    </w:p>
    <w:p w14:paraId="33880EA6" w14:textId="77777777" w:rsidR="00B87611" w:rsidRDefault="00963546">
      <w:pPr>
        <w:ind w:left="2816" w:right="2840"/>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Dep</w:t>
      </w:r>
      <w:r>
        <w:rPr>
          <w:rFonts w:ascii="Trebuchet MS" w:eastAsia="Trebuchet MS" w:hAnsi="Trebuchet MS" w:cs="Trebuchet MS"/>
          <w:b/>
          <w:sz w:val="24"/>
          <w:szCs w:val="24"/>
        </w:rPr>
        <w:t>ar</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m</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 xml:space="preserve">nt of </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m</w:t>
      </w:r>
      <w:r>
        <w:rPr>
          <w:rFonts w:ascii="Trebuchet MS" w:eastAsia="Trebuchet MS" w:hAnsi="Trebuchet MS" w:cs="Trebuchet MS"/>
          <w:b/>
          <w:spacing w:val="2"/>
          <w:sz w:val="24"/>
          <w:szCs w:val="24"/>
        </w:rPr>
        <w:t>p</w:t>
      </w:r>
      <w:r>
        <w:rPr>
          <w:rFonts w:ascii="Trebuchet MS" w:eastAsia="Trebuchet MS" w:hAnsi="Trebuchet MS" w:cs="Trebuchet MS"/>
          <w:b/>
          <w:sz w:val="24"/>
          <w:szCs w:val="24"/>
        </w:rPr>
        <w:t>ut</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 xml:space="preserve">r </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ngin</w:t>
      </w:r>
      <w:r>
        <w:rPr>
          <w:rFonts w:ascii="Trebuchet MS" w:eastAsia="Trebuchet MS" w:hAnsi="Trebuchet MS" w:cs="Trebuchet MS"/>
          <w:b/>
          <w:spacing w:val="-1"/>
          <w:sz w:val="24"/>
          <w:szCs w:val="24"/>
        </w:rPr>
        <w:t>ee</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ng</w:t>
      </w:r>
    </w:p>
    <w:p w14:paraId="05A6D23F" w14:textId="77777777" w:rsidR="00B87611" w:rsidRPr="008818FC" w:rsidRDefault="00F15398">
      <w:pPr>
        <w:spacing w:line="260" w:lineRule="exact"/>
        <w:ind w:left="1271" w:right="1289"/>
        <w:jc w:val="center"/>
        <w:rPr>
          <w:rFonts w:ascii="Trebuchet MS" w:eastAsia="Trebuchet MS" w:hAnsi="Trebuchet MS" w:cs="Trebuchet MS"/>
          <w:sz w:val="24"/>
          <w:szCs w:val="24"/>
        </w:rPr>
      </w:pPr>
      <w:r w:rsidRPr="008818FC">
        <w:rPr>
          <w:rFonts w:ascii="Trebuchet MS" w:eastAsia="Trebuchet MS" w:hAnsi="Trebuchet MS" w:cs="Trebuchet MS"/>
          <w:b/>
          <w:spacing w:val="1"/>
          <w:sz w:val="24"/>
          <w:szCs w:val="24"/>
        </w:rPr>
        <w:t>Dr.D.Y.Patil Institute of Technology Pune-18</w:t>
      </w:r>
    </w:p>
    <w:p w14:paraId="6BDC697D" w14:textId="77777777" w:rsidR="00B87611" w:rsidRDefault="00963546">
      <w:pPr>
        <w:spacing w:line="260" w:lineRule="exact"/>
        <w:ind w:left="3116" w:right="3137"/>
        <w:jc w:val="center"/>
        <w:rPr>
          <w:rFonts w:ascii="Trebuchet MS" w:eastAsia="Trebuchet MS" w:hAnsi="Trebuchet MS" w:cs="Trebuchet MS"/>
          <w:sz w:val="24"/>
          <w:szCs w:val="24"/>
        </w:rPr>
      </w:pPr>
      <w:r>
        <w:rPr>
          <w:rFonts w:ascii="Trebuchet MS" w:eastAsia="Trebuchet MS" w:hAnsi="Trebuchet MS" w:cs="Trebuchet MS"/>
          <w:b/>
          <w:sz w:val="24"/>
          <w:szCs w:val="24"/>
        </w:rPr>
        <w:t>S</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vi</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r</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b</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 xml:space="preserve">i </w:t>
      </w:r>
      <w:r>
        <w:rPr>
          <w:rFonts w:ascii="Trebuchet MS" w:eastAsia="Trebuchet MS" w:hAnsi="Trebuchet MS" w:cs="Trebuchet MS"/>
          <w:b/>
          <w:spacing w:val="1"/>
          <w:sz w:val="24"/>
          <w:szCs w:val="24"/>
        </w:rPr>
        <w:t>P</w:t>
      </w:r>
      <w:r>
        <w:rPr>
          <w:rFonts w:ascii="Trebuchet MS" w:eastAsia="Trebuchet MS" w:hAnsi="Trebuchet MS" w:cs="Trebuchet MS"/>
          <w:b/>
          <w:spacing w:val="-1"/>
          <w:sz w:val="24"/>
          <w:szCs w:val="24"/>
        </w:rPr>
        <w:t>h</w:t>
      </w:r>
      <w:r>
        <w:rPr>
          <w:rFonts w:ascii="Trebuchet MS" w:eastAsia="Trebuchet MS" w:hAnsi="Trebuchet MS" w:cs="Trebuchet MS"/>
          <w:b/>
          <w:sz w:val="24"/>
          <w:szCs w:val="24"/>
        </w:rPr>
        <w:t>u</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Pune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Uni</w:t>
      </w:r>
      <w:r>
        <w:rPr>
          <w:rFonts w:ascii="Trebuchet MS" w:eastAsia="Trebuchet MS" w:hAnsi="Trebuchet MS" w:cs="Trebuchet MS"/>
          <w:b/>
          <w:spacing w:val="1"/>
          <w:sz w:val="24"/>
          <w:szCs w:val="24"/>
        </w:rPr>
        <w:t>v</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rs</w:t>
      </w:r>
      <w:r>
        <w:rPr>
          <w:rFonts w:ascii="Trebuchet MS" w:eastAsia="Trebuchet MS" w:hAnsi="Trebuchet MS" w:cs="Trebuchet MS"/>
          <w:b/>
          <w:spacing w:val="1"/>
          <w:sz w:val="24"/>
          <w:szCs w:val="24"/>
        </w:rPr>
        <w:t>it</w:t>
      </w:r>
      <w:r>
        <w:rPr>
          <w:rFonts w:ascii="Trebuchet MS" w:eastAsia="Trebuchet MS" w:hAnsi="Trebuchet MS" w:cs="Trebuchet MS"/>
          <w:b/>
          <w:sz w:val="24"/>
          <w:szCs w:val="24"/>
        </w:rPr>
        <w:t>y</w:t>
      </w:r>
    </w:p>
    <w:p w14:paraId="01C7DFDE" w14:textId="77777777" w:rsidR="00B87611" w:rsidRDefault="00963546">
      <w:pPr>
        <w:spacing w:line="260" w:lineRule="exact"/>
        <w:ind w:left="720" w:right="720"/>
        <w:jc w:val="center"/>
        <w:rPr>
          <w:rFonts w:ascii="Trebuchet MS" w:eastAsia="Trebuchet MS" w:hAnsi="Trebuchet MS" w:cs="Trebuchet MS"/>
          <w:sz w:val="24"/>
          <w:szCs w:val="24"/>
        </w:rPr>
      </w:pPr>
      <w:r>
        <w:rPr>
          <w:rFonts w:ascii="Trebuchet MS" w:eastAsia="Trebuchet MS" w:hAnsi="Trebuchet MS" w:cs="Trebuchet MS"/>
          <w:b/>
          <w:spacing w:val="1"/>
          <w:sz w:val="24"/>
          <w:szCs w:val="24"/>
        </w:rPr>
        <w:t xml:space="preserve">2026-27</w:t>
      </w:r>
      <w:r>
        <w:rPr>
          <w:rFonts w:ascii="Trebuchet MS" w:eastAsia="Trebuchet MS" w:hAnsi="Trebuchet MS" w:cs="Trebuchet MS"/>
          <w:b/>
          <w:sz w:val="24"/>
          <w:szCs w:val="24"/>
        </w:rPr>
        <w:t xml:space="preserve"/>
      </w:r>
      <w:r>
        <w:rPr>
          <w:rFonts w:ascii="Trebuchet MS" w:eastAsia="Trebuchet MS" w:hAnsi="Trebuchet MS" w:cs="Trebuchet MS"/>
          <w:b/>
          <w:spacing w:val="1"/>
          <w:sz w:val="24"/>
          <w:szCs w:val="24"/>
        </w:rPr>
        <w:t xml:space="preserve"/>
      </w:r>
      <w:r>
        <w:rPr>
          <w:rFonts w:ascii="Trebuchet MS" w:eastAsia="Trebuchet MS" w:hAnsi="Trebuchet MS" w:cs="Trebuchet MS"/>
          <w:b/>
          <w:spacing w:val="-1"/>
          <w:sz w:val="24"/>
          <w:szCs w:val="24"/>
        </w:rPr>
        <w:t xml:space="preserve"/>
      </w:r>
      <w:r>
        <w:rPr>
          <w:rFonts w:ascii="Trebuchet MS" w:eastAsia="Trebuchet MS" w:hAnsi="Trebuchet MS" w:cs="Trebuchet MS"/>
          <w:b/>
          <w:sz w:val="24"/>
          <w:szCs w:val="24"/>
        </w:rPr>
        <w:t xml:space="preserve"/>
      </w:r>
    </w:p>
    <w:p w14:paraId="6BE3FA13" w14:textId="77777777" w:rsidR="00B87611" w:rsidRDefault="00B87611">
      <w:pPr>
        <w:spacing w:before="7" w:line="140" w:lineRule="exact"/>
        <w:rPr>
          <w:sz w:val="15"/>
          <w:szCs w:val="15"/>
        </w:rPr>
      </w:pPr>
    </w:p>
    <w:p w14:paraId="23FD8E1D" w14:textId="77777777" w:rsidR="00B87611" w:rsidRDefault="00B87611">
      <w:pPr>
        <w:spacing w:line="200" w:lineRule="exact"/>
      </w:pPr>
    </w:p>
    <w:p w14:paraId="5141A59B" w14:textId="77777777" w:rsidR="00B87611" w:rsidRDefault="00B87611">
      <w:pPr>
        <w:spacing w:line="200" w:lineRule="exact"/>
      </w:pPr>
    </w:p>
    <w:p w14:paraId="5E7B188D" w14:textId="0C5536B5" w:rsidR="00B87611" w:rsidRDefault="00790719">
      <w:pPr>
        <w:tabs>
          <w:tab w:val="left" w:pos="6300"/>
        </w:tabs>
        <w:ind w:left="100" w:right="0"/>
        <w:rPr>
          <w:rFonts w:ascii="Trebuchet MS" w:eastAsia="Trebuchet MS" w:hAnsi="Trebuchet MS" w:cs="Trebuchet MS"/>
          <w:sz w:val="24"/>
          <w:szCs w:val="24"/>
        </w:rPr>
      </w:pPr>
      <w:r>
        <w:rPr>
          <w:rFonts w:ascii="Trebuchet MS" w:eastAsia="Trebuchet MS" w:hAnsi="Trebuchet MS" w:cs="Trebuchet MS"/>
          <w:sz w:val="24"/>
          <w:szCs w:val="24"/>
        </w:rPr>
        <w:t xml:space="preserve">Prof. Swapnali Gaikwad</w:t>
        <w:tab/>
        <w:t xml:space="preserve">Dr. Omkaresh Kulkarni</w:t>
        <w:br/>
        <w:t xml:space="preserve">Project Guide</w:t>
        <w:tab/>
        <w:t xml:space="preserve">Head, Dept. of Computer Engg.</w:t>
      </w:r>
    </w:p>
    <w:p w14:paraId="3E4FB15E" w14:textId="77777777" w:rsidR="00B87611" w:rsidRDefault="00B87611">
      <w:pPr>
        <w:spacing w:line="200" w:lineRule="exact"/>
      </w:pPr>
    </w:p>
    <w:p w14:paraId="125431D4" w14:textId="77777777" w:rsidR="00B87611" w:rsidRDefault="00B87611">
      <w:pPr>
        <w:spacing w:line="200" w:lineRule="exact"/>
      </w:pPr>
    </w:p>
    <w:p w14:paraId="43083ADA" w14:textId="77777777" w:rsidR="00B87611" w:rsidRDefault="00B87611">
      <w:pPr>
        <w:spacing w:line="200" w:lineRule="exact"/>
      </w:pPr>
    </w:p>
    <w:p w14:paraId="2DC696D0" w14:textId="77777777" w:rsidR="00B87611" w:rsidRDefault="00B87611">
      <w:pPr>
        <w:spacing w:line="200" w:lineRule="exact"/>
      </w:pPr>
    </w:p>
    <w:p w14:paraId="36946655" w14:textId="77777777" w:rsidR="00B87611" w:rsidRDefault="00B87611">
      <w:pPr>
        <w:spacing w:line="200" w:lineRule="exact"/>
      </w:pPr>
    </w:p>
    <w:p w14:paraId="76268A44" w14:textId="77777777" w:rsidR="00B87611" w:rsidRDefault="00B87611">
      <w:pPr>
        <w:spacing w:line="200" w:lineRule="exact"/>
      </w:pPr>
    </w:p>
    <w:p w14:paraId="3F93462B" w14:textId="77777777" w:rsidR="00B87611" w:rsidRDefault="00B87611">
      <w:pPr>
        <w:spacing w:line="200" w:lineRule="exact"/>
      </w:pPr>
    </w:p>
    <w:p w14:paraId="0FF7B604" w14:textId="77777777" w:rsidR="00B87611" w:rsidRDefault="00B87611">
      <w:pPr>
        <w:spacing w:line="200" w:lineRule="exact"/>
      </w:pPr>
    </w:p>
    <w:p w14:paraId="2D0E7B7D" w14:textId="77777777" w:rsidR="00B87611" w:rsidRDefault="00B87611">
      <w:pPr>
        <w:spacing w:line="200" w:lineRule="exact"/>
      </w:pPr>
    </w:p>
    <w:p w14:paraId="1FA4418E" w14:textId="77777777" w:rsidR="00B87611" w:rsidRDefault="00B87611">
      <w:pPr>
        <w:spacing w:line="200" w:lineRule="exact"/>
      </w:pPr>
    </w:p>
    <w:p w14:paraId="7B73A193" w14:textId="77777777" w:rsidR="00B87611" w:rsidRDefault="00B87611">
      <w:pPr>
        <w:spacing w:line="200" w:lineRule="exact"/>
      </w:pPr>
    </w:p>
    <w:p w14:paraId="1E0A7F10" w14:textId="77777777" w:rsidR="00B87611" w:rsidRDefault="00B87611">
      <w:pPr>
        <w:spacing w:line="200" w:lineRule="exact"/>
      </w:pPr>
    </w:p>
    <w:p w14:paraId="13B949A1" w14:textId="77777777" w:rsidR="00B87611" w:rsidRDefault="00B87611">
      <w:pPr>
        <w:spacing w:line="200" w:lineRule="exact"/>
      </w:pPr>
    </w:p>
    <w:p w14:paraId="464A5D89" w14:textId="77777777" w:rsidR="00F15398" w:rsidRDefault="00F15398">
      <w:pPr>
        <w:spacing w:line="200" w:lineRule="exact"/>
      </w:pPr>
    </w:p>
    <w:p w14:paraId="2DF32584" w14:textId="77777777" w:rsidR="00B87611" w:rsidRDefault="00B87611">
      <w:pPr>
        <w:spacing w:line="200" w:lineRule="exact"/>
      </w:pPr>
    </w:p>
    <w:p w14:paraId="63F2FD23" w14:textId="77777777" w:rsidR="00B87611" w:rsidRDefault="00963546">
      <w:pPr>
        <w:spacing w:before="35"/>
        <w:ind w:left="100"/>
        <w:rPr>
          <w:sz w:val="18"/>
          <w:szCs w:val="18"/>
        </w:rPr>
        <w:sectPr w:rsidR="00B87611" w:rsidSect="00947A67">
          <w:footerReference w:type="default" r:id="rId38"/>
          <w:pgSz w:w="12240" w:h="15840"/>
          <w:pgMar w:top="920" w:right="1140" w:bottom="280" w:left="1160" w:header="0" w:footer="0" w:gutter="0"/>
          <w:cols w:space="720"/>
        </w:sect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
          <w:sz w:val="18"/>
          <w:szCs w:val="18"/>
        </w:rPr>
        <w:t xml:space="preserve"> </w:t>
      </w:r>
      <w:r>
        <w:rPr>
          <w:spacing w:val="1"/>
          <w:sz w:val="18"/>
          <w:szCs w:val="18"/>
        </w:rPr>
        <w:t>33</w:t>
      </w:r>
    </w:p>
    <w:p w14:paraId="7BE60CCA" w14:textId="77777777" w:rsidR="00B87611" w:rsidRDefault="00963546">
      <w:pPr>
        <w:spacing w:before="59"/>
        <w:ind w:left="120"/>
        <w:rPr>
          <w:rFonts w:ascii="Trebuchet MS" w:eastAsia="Trebuchet MS" w:hAnsi="Trebuchet MS" w:cs="Trebuchet MS"/>
          <w:sz w:val="24"/>
          <w:szCs w:val="24"/>
        </w:rPr>
      </w:pPr>
      <w:r>
        <w:rPr>
          <w:rFonts w:ascii="Trebuchet MS" w:eastAsia="Trebuchet MS" w:hAnsi="Trebuchet MS" w:cs="Trebuchet MS"/>
          <w:b/>
          <w:spacing w:val="-1"/>
          <w:sz w:val="24"/>
          <w:szCs w:val="24"/>
          <w:u w:val="thick" w:color="000000"/>
        </w:rPr>
        <w:lastRenderedPageBreak/>
        <w:t>A</w:t>
      </w:r>
      <w:r>
        <w:rPr>
          <w:rFonts w:ascii="Trebuchet MS" w:eastAsia="Trebuchet MS" w:hAnsi="Trebuchet MS" w:cs="Trebuchet MS"/>
          <w:b/>
          <w:sz w:val="24"/>
          <w:szCs w:val="24"/>
          <w:u w:val="thick" w:color="000000"/>
        </w:rPr>
        <w:t>nn</w:t>
      </w:r>
      <w:r>
        <w:rPr>
          <w:rFonts w:ascii="Trebuchet MS" w:eastAsia="Trebuchet MS" w:hAnsi="Trebuchet MS" w:cs="Trebuchet MS"/>
          <w:b/>
          <w:spacing w:val="-1"/>
          <w:sz w:val="24"/>
          <w:szCs w:val="24"/>
          <w:u w:val="thick" w:color="000000"/>
        </w:rPr>
        <w:t>e</w:t>
      </w:r>
      <w:r>
        <w:rPr>
          <w:rFonts w:ascii="Trebuchet MS" w:eastAsia="Trebuchet MS" w:hAnsi="Trebuchet MS" w:cs="Trebuchet MS"/>
          <w:b/>
          <w:sz w:val="24"/>
          <w:szCs w:val="24"/>
          <w:u w:val="thick" w:color="000000"/>
        </w:rPr>
        <w:t>x</w:t>
      </w:r>
      <w:r>
        <w:rPr>
          <w:rFonts w:ascii="Trebuchet MS" w:eastAsia="Trebuchet MS" w:hAnsi="Trebuchet MS" w:cs="Trebuchet MS"/>
          <w:b/>
          <w:spacing w:val="-1"/>
          <w:sz w:val="24"/>
          <w:szCs w:val="24"/>
          <w:u w:val="thick" w:color="000000"/>
        </w:rPr>
        <w:t>u</w:t>
      </w:r>
      <w:r>
        <w:rPr>
          <w:rFonts w:ascii="Trebuchet MS" w:eastAsia="Trebuchet MS" w:hAnsi="Trebuchet MS" w:cs="Trebuchet MS"/>
          <w:b/>
          <w:sz w:val="24"/>
          <w:szCs w:val="24"/>
          <w:u w:val="thick" w:color="000000"/>
        </w:rPr>
        <w:t>re</w:t>
      </w:r>
      <w:r>
        <w:rPr>
          <w:rFonts w:ascii="Trebuchet MS" w:eastAsia="Trebuchet MS" w:hAnsi="Trebuchet MS" w:cs="Trebuchet MS"/>
          <w:b/>
          <w:spacing w:val="2"/>
          <w:sz w:val="24"/>
          <w:szCs w:val="24"/>
          <w:u w:val="thick" w:color="000000"/>
        </w:rPr>
        <w:t xml:space="preserve"> </w:t>
      </w:r>
      <w:r>
        <w:rPr>
          <w:rFonts w:ascii="Trebuchet MS" w:eastAsia="Trebuchet MS" w:hAnsi="Trebuchet MS" w:cs="Trebuchet MS"/>
          <w:b/>
          <w:spacing w:val="-1"/>
          <w:sz w:val="24"/>
          <w:szCs w:val="24"/>
          <w:u w:val="thick" w:color="000000"/>
        </w:rPr>
        <w:t>V</w:t>
      </w:r>
      <w:r>
        <w:rPr>
          <w:rFonts w:ascii="Trebuchet MS" w:eastAsia="Trebuchet MS" w:hAnsi="Trebuchet MS" w:cs="Trebuchet MS"/>
          <w:b/>
          <w:sz w:val="24"/>
          <w:szCs w:val="24"/>
          <w:u w:val="thick" w:color="000000"/>
        </w:rPr>
        <w:t>I</w:t>
      </w:r>
      <w:r>
        <w:rPr>
          <w:rFonts w:ascii="Trebuchet MS" w:eastAsia="Trebuchet MS" w:hAnsi="Trebuchet MS" w:cs="Trebuchet MS"/>
          <w:b/>
          <w:spacing w:val="1"/>
          <w:sz w:val="24"/>
          <w:szCs w:val="24"/>
          <w:u w:val="thick" w:color="000000"/>
        </w:rPr>
        <w:t>I</w:t>
      </w:r>
      <w:r>
        <w:rPr>
          <w:rFonts w:ascii="Trebuchet MS" w:eastAsia="Trebuchet MS" w:hAnsi="Trebuchet MS" w:cs="Trebuchet MS"/>
          <w:b/>
          <w:sz w:val="24"/>
          <w:szCs w:val="24"/>
          <w:u w:val="thick" w:color="000000"/>
        </w:rPr>
        <w:t>: R</w:t>
      </w:r>
      <w:r>
        <w:rPr>
          <w:rFonts w:ascii="Trebuchet MS" w:eastAsia="Trebuchet MS" w:hAnsi="Trebuchet MS" w:cs="Trebuchet MS"/>
          <w:b/>
          <w:spacing w:val="-1"/>
          <w:sz w:val="24"/>
          <w:szCs w:val="24"/>
          <w:u w:val="thick" w:color="000000"/>
        </w:rPr>
        <w:t>ep</w:t>
      </w:r>
      <w:r>
        <w:rPr>
          <w:rFonts w:ascii="Trebuchet MS" w:eastAsia="Trebuchet MS" w:hAnsi="Trebuchet MS" w:cs="Trebuchet MS"/>
          <w:b/>
          <w:spacing w:val="1"/>
          <w:sz w:val="24"/>
          <w:szCs w:val="24"/>
          <w:u w:val="thick" w:color="000000"/>
        </w:rPr>
        <w:t>o</w:t>
      </w:r>
      <w:r>
        <w:rPr>
          <w:rFonts w:ascii="Trebuchet MS" w:eastAsia="Trebuchet MS" w:hAnsi="Trebuchet MS" w:cs="Trebuchet MS"/>
          <w:b/>
          <w:sz w:val="24"/>
          <w:szCs w:val="24"/>
          <w:u w:val="thick" w:color="000000"/>
        </w:rPr>
        <w:t>rt</w:t>
      </w:r>
      <w:r>
        <w:rPr>
          <w:rFonts w:ascii="Trebuchet MS" w:eastAsia="Trebuchet MS" w:hAnsi="Trebuchet MS" w:cs="Trebuchet MS"/>
          <w:b/>
          <w:spacing w:val="1"/>
          <w:sz w:val="24"/>
          <w:szCs w:val="24"/>
          <w:u w:val="thick" w:color="000000"/>
        </w:rPr>
        <w:t xml:space="preserve"> </w:t>
      </w:r>
      <w:r>
        <w:rPr>
          <w:rFonts w:ascii="Trebuchet MS" w:eastAsia="Trebuchet MS" w:hAnsi="Trebuchet MS" w:cs="Trebuchet MS"/>
          <w:b/>
          <w:spacing w:val="-1"/>
          <w:sz w:val="24"/>
          <w:szCs w:val="24"/>
          <w:u w:val="thick" w:color="000000"/>
        </w:rPr>
        <w:t>D</w:t>
      </w:r>
      <w:r>
        <w:rPr>
          <w:rFonts w:ascii="Trebuchet MS" w:eastAsia="Trebuchet MS" w:hAnsi="Trebuchet MS" w:cs="Trebuchet MS"/>
          <w:b/>
          <w:spacing w:val="1"/>
          <w:sz w:val="24"/>
          <w:szCs w:val="24"/>
          <w:u w:val="thick" w:color="000000"/>
        </w:rPr>
        <w:t>o</w:t>
      </w:r>
      <w:r>
        <w:rPr>
          <w:rFonts w:ascii="Trebuchet MS" w:eastAsia="Trebuchet MS" w:hAnsi="Trebuchet MS" w:cs="Trebuchet MS"/>
          <w:b/>
          <w:sz w:val="24"/>
          <w:szCs w:val="24"/>
          <w:u w:val="thick" w:color="000000"/>
        </w:rPr>
        <w:t>c</w:t>
      </w:r>
      <w:r>
        <w:rPr>
          <w:rFonts w:ascii="Trebuchet MS" w:eastAsia="Trebuchet MS" w:hAnsi="Trebuchet MS" w:cs="Trebuchet MS"/>
          <w:b/>
          <w:spacing w:val="-1"/>
          <w:sz w:val="24"/>
          <w:szCs w:val="24"/>
          <w:u w:val="thick" w:color="000000"/>
        </w:rPr>
        <w:t>u</w:t>
      </w:r>
      <w:r>
        <w:rPr>
          <w:rFonts w:ascii="Trebuchet MS" w:eastAsia="Trebuchet MS" w:hAnsi="Trebuchet MS" w:cs="Trebuchet MS"/>
          <w:b/>
          <w:sz w:val="24"/>
          <w:szCs w:val="24"/>
          <w:u w:val="thick" w:color="000000"/>
        </w:rPr>
        <w:t>m</w:t>
      </w:r>
      <w:r>
        <w:rPr>
          <w:rFonts w:ascii="Trebuchet MS" w:eastAsia="Trebuchet MS" w:hAnsi="Trebuchet MS" w:cs="Trebuchet MS"/>
          <w:b/>
          <w:spacing w:val="-1"/>
          <w:sz w:val="24"/>
          <w:szCs w:val="24"/>
          <w:u w:val="thick" w:color="000000"/>
        </w:rPr>
        <w:t>e</w:t>
      </w:r>
      <w:r>
        <w:rPr>
          <w:rFonts w:ascii="Trebuchet MS" w:eastAsia="Trebuchet MS" w:hAnsi="Trebuchet MS" w:cs="Trebuchet MS"/>
          <w:b/>
          <w:sz w:val="24"/>
          <w:szCs w:val="24"/>
          <w:u w:val="thick" w:color="000000"/>
        </w:rPr>
        <w:t>n</w:t>
      </w:r>
      <w:r>
        <w:rPr>
          <w:rFonts w:ascii="Trebuchet MS" w:eastAsia="Trebuchet MS" w:hAnsi="Trebuchet MS" w:cs="Trebuchet MS"/>
          <w:b/>
          <w:spacing w:val="1"/>
          <w:sz w:val="24"/>
          <w:szCs w:val="24"/>
          <w:u w:val="thick" w:color="000000"/>
        </w:rPr>
        <w:t>t</w:t>
      </w:r>
      <w:r>
        <w:rPr>
          <w:rFonts w:ascii="Trebuchet MS" w:eastAsia="Trebuchet MS" w:hAnsi="Trebuchet MS" w:cs="Trebuchet MS"/>
          <w:b/>
          <w:sz w:val="24"/>
          <w:szCs w:val="24"/>
          <w:u w:val="thick" w:color="000000"/>
        </w:rPr>
        <w:t>ati</w:t>
      </w:r>
      <w:r>
        <w:rPr>
          <w:rFonts w:ascii="Trebuchet MS" w:eastAsia="Trebuchet MS" w:hAnsi="Trebuchet MS" w:cs="Trebuchet MS"/>
          <w:b/>
          <w:spacing w:val="1"/>
          <w:sz w:val="24"/>
          <w:szCs w:val="24"/>
          <w:u w:val="thick" w:color="000000"/>
        </w:rPr>
        <w:t>o</w:t>
      </w:r>
      <w:r>
        <w:rPr>
          <w:rFonts w:ascii="Trebuchet MS" w:eastAsia="Trebuchet MS" w:hAnsi="Trebuchet MS" w:cs="Trebuchet MS"/>
          <w:b/>
          <w:sz w:val="24"/>
          <w:szCs w:val="24"/>
          <w:u w:val="thick" w:color="000000"/>
        </w:rPr>
        <w:t>n</w:t>
      </w:r>
    </w:p>
    <w:p w14:paraId="4385A2DC" w14:textId="77777777" w:rsidR="00B87611" w:rsidRDefault="00B87611">
      <w:pPr>
        <w:spacing w:before="9" w:line="160" w:lineRule="exact"/>
        <w:rPr>
          <w:sz w:val="17"/>
          <w:szCs w:val="17"/>
        </w:rPr>
      </w:pP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W w:w="9960" w:type="dxa"/>
      </w:tblPr>
      <w:tblGrid>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tblGrid>
      <w:tr>
        <w:tc>
          <w:tcPr>
            <w:tcW w:type="dxa" w:w="9960"/>
            <w:gridSpan w:val="20"/>
          </w:tcPr>
          <w:p>
            <w:pPr>
              <w:spacing w:after="80" w:before="0"/>
              <w:jc w:val="center"/>
            </w:pPr>
            <w:r>
              <w:rPr>
                <w:rFonts w:ascii="Times New Roman" w:hAnsi="Times New Roman"/>
                <w:b/>
                <w:sz w:val="32"/>
              </w:rPr>
              <w:t>Report Documentation</w:t>
            </w:r>
          </w:p>
        </w:tc>
      </w:tr>
      <w:tr>
        <w:tc>
          <w:tcPr>
            <w:tcW w:type="dxa" w:w="5976"/>
            <w:gridSpan w:val="12"/>
          </w:tcPr>
          <w:p>
            <w:pPr>
              <w:spacing w:after="40" w:before="0"/>
            </w:pPr>
            <w:r>
              <w:rPr>
                <w:rFonts w:ascii="Times New Roman" w:hAnsi="Times New Roman"/>
                <w:b/>
                <w:sz w:val="22"/>
              </w:rPr>
              <w:t xml:space="preserve">Report Code: </w:t>
            </w:r>
            <w:r>
              <w:rPr>
                <w:rFonts w:ascii="Times New Roman" w:hAnsi="Times New Roman"/>
                <w:b w:val="0"/>
                <w:sz w:val="22"/>
              </w:rPr>
              <w:t>CS-BE-Project 2026-27</w:t>
            </w:r>
          </w:p>
        </w:tc>
        <w:tc>
          <w:tcPr>
            <w:tcW w:type="dxa" w:w="3984"/>
            <w:gridSpan w:val="8"/>
          </w:tcPr>
          <w:p>
            <w:pPr>
              <w:spacing w:after="40" w:before="0"/>
            </w:pPr>
            <w:r>
              <w:rPr>
                <w:rFonts w:ascii="Times New Roman" w:hAnsi="Times New Roman"/>
                <w:b/>
                <w:sz w:val="22"/>
              </w:rPr>
              <w:t xml:space="preserve">Report Number: </w:t>
            </w:r>
          </w:p>
        </w:tc>
      </w:tr>
      <w:tr>
        <w:tc>
          <w:tcPr>
            <w:tcW w:type="dxa" w:w="9960"/>
            <w:gridSpan w:val="20"/>
          </w:tcPr>
          <w:p>
            <w:pPr>
              <w:spacing w:after="40" w:before="0"/>
            </w:pPr>
            <w:r>
              <w:rPr>
                <w:rFonts w:ascii="Times New Roman" w:hAnsi="Times New Roman"/>
                <w:b/>
                <w:sz w:val="22"/>
              </w:rPr>
              <w:t xml:space="preserve">Report Title: </w:t>
            </w:r>
            <w:r>
              <w:rPr>
                <w:rFonts w:ascii="Times New Roman" w:hAnsi="Times New Roman"/>
                <w:b w:val="0"/>
                <w:sz w:val="22"/>
              </w:rPr>
              <w:t>Cortex: An Agentic Retrieval-Augmented Generation System over Live Work Data with Explainable Memory and Consent-Gated Actions</w:t>
            </w:r>
          </w:p>
        </w:tc>
      </w:tr>
      <w:tr>
        <w:tc>
          <w:tcPr>
            <w:tcW w:type="dxa" w:w="9960"/>
            <w:gridSpan w:val="20"/>
          </w:tcPr>
          <w:p>
            <w:pPr>
              <w:spacing w:after="40" w:before="0"/>
            </w:pPr>
            <w:r>
              <w:rPr>
                <w:rFonts w:ascii="Times New Roman" w:hAnsi="Times New Roman"/>
                <w:b/>
                <w:sz w:val="22"/>
              </w:rPr>
              <w:t xml:space="preserve">Address (Details): </w:t>
            </w:r>
            <w:r>
              <w:rPr>
                <w:rFonts w:ascii="Times New Roman" w:hAnsi="Times New Roman"/>
                <w:b w:val="0"/>
                <w:sz w:val="22"/>
              </w:rPr>
              <w:t>Dr. D. Y. Patil Institute of Technology, Pimpri, Pune – 411018, M.S., India</w:t>
            </w:r>
          </w:p>
        </w:tc>
      </w:tr>
      <w:tr>
        <w:tc>
          <w:tcPr>
            <w:tcW w:type="dxa" w:w="2490"/>
            <w:gridSpan w:val="5"/>
          </w:tcPr>
          <w:p>
            <w:pPr>
              <w:spacing w:after="20" w:before="0"/>
            </w:pPr>
            <w:r>
              <w:rPr>
                <w:rFonts w:ascii="Times New Roman" w:hAnsi="Times New Roman"/>
                <w:b/>
                <w:sz w:val="19"/>
              </w:rPr>
              <w:t>Author 1:</w:t>
            </w:r>
          </w:p>
          <w:p>
            <w:pPr>
              <w:spacing w:after="20" w:before="0"/>
            </w:pPr>
            <w:r>
              <w:rPr>
                <w:rFonts w:ascii="Times New Roman" w:hAnsi="Times New Roman"/>
                <w:b w:val="0"/>
                <w:sz w:val="19"/>
              </w:rPr>
              <w:t>Ajit Paraskar</w:t>
            </w:r>
          </w:p>
          <w:p>
            <w:pPr>
              <w:spacing w:after="20" w:before="0"/>
            </w:pPr>
            <w:r>
              <w:rPr>
                <w:rFonts w:ascii="Times New Roman" w:hAnsi="Times New Roman"/>
                <w:b w:val="0"/>
                <w:sz w:val="19"/>
              </w:rPr>
              <w:t>Dept. of Computer Engineering, DIT Pimpri, Pune</w:t>
            </w:r>
          </w:p>
          <w:p>
            <w:pPr>
              <w:spacing w:after="20" w:before="0"/>
            </w:pPr>
            <w:r>
              <w:rPr>
                <w:rFonts w:ascii="Times New Roman" w:hAnsi="Times New Roman"/>
                <w:b/>
                <w:sz w:val="19"/>
              </w:rPr>
              <w:t xml:space="preserve">E-mail: </w:t>
            </w:r>
            <w:r>
              <w:rPr>
                <w:rFonts w:ascii="Times New Roman" w:hAnsi="Times New Roman"/>
                <w:b w:val="0"/>
                <w:sz w:val="19"/>
              </w:rPr>
              <w:t>ajitparaskar87@gmail.com</w:t>
            </w:r>
          </w:p>
          <w:p>
            <w:pPr>
              <w:spacing w:after="20" w:before="0"/>
            </w:pPr>
            <w:r>
              <w:rPr>
                <w:rFonts w:ascii="Times New Roman" w:hAnsi="Times New Roman"/>
                <w:b/>
                <w:sz w:val="19"/>
              </w:rPr>
              <w:t xml:space="preserve">Roll: </w:t>
            </w:r>
            <w:r>
              <w:rPr>
                <w:rFonts w:ascii="Times New Roman" w:hAnsi="Times New Roman"/>
                <w:b w:val="0"/>
                <w:sz w:val="19"/>
              </w:rPr>
              <w:t>BCOC17</w:t>
            </w:r>
          </w:p>
          <w:p>
            <w:pPr>
              <w:spacing w:after="20" w:before="0"/>
            </w:pPr>
            <w:r>
              <w:rPr>
                <w:rFonts w:ascii="Times New Roman" w:hAnsi="Times New Roman"/>
                <w:b/>
                <w:sz w:val="19"/>
              </w:rPr>
              <w:t xml:space="preserve">Cell No: </w:t>
            </w:r>
          </w:p>
        </w:tc>
        <w:tc>
          <w:tcPr>
            <w:tcW w:type="dxa" w:w="2490"/>
            <w:gridSpan w:val="5"/>
          </w:tcPr>
          <w:p>
            <w:pPr>
              <w:spacing w:after="20" w:before="0"/>
            </w:pPr>
            <w:r>
              <w:rPr>
                <w:rFonts w:ascii="Times New Roman" w:hAnsi="Times New Roman"/>
                <w:b/>
                <w:sz w:val="19"/>
              </w:rPr>
              <w:t>Author 2:</w:t>
            </w:r>
          </w:p>
          <w:p>
            <w:pPr>
              <w:spacing w:after="20" w:before="0"/>
            </w:pPr>
            <w:r>
              <w:rPr>
                <w:rFonts w:ascii="Times New Roman" w:hAnsi="Times New Roman"/>
                <w:b w:val="0"/>
                <w:sz w:val="19"/>
              </w:rPr>
              <w:t>Harshvardhan Patil</w:t>
            </w:r>
          </w:p>
          <w:p>
            <w:pPr>
              <w:spacing w:after="20" w:before="0"/>
            </w:pPr>
            <w:r>
              <w:rPr>
                <w:rFonts w:ascii="Times New Roman" w:hAnsi="Times New Roman"/>
                <w:b w:val="0"/>
                <w:sz w:val="19"/>
              </w:rPr>
              <w:t>Dept. of Computer Engineering, DIT Pimpri, Pune</w:t>
            </w:r>
          </w:p>
          <w:p>
            <w:pPr>
              <w:spacing w:after="20" w:before="0"/>
            </w:pPr>
            <w:r>
              <w:rPr>
                <w:rFonts w:ascii="Times New Roman" w:hAnsi="Times New Roman"/>
                <w:b/>
                <w:sz w:val="19"/>
              </w:rPr>
              <w:t xml:space="preserve">E-mail: </w:t>
            </w:r>
            <w:r>
              <w:rPr>
                <w:rFonts w:ascii="Times New Roman" w:hAnsi="Times New Roman"/>
                <w:b w:val="0"/>
                <w:sz w:val="19"/>
              </w:rPr>
              <w:t>harsh.patil.tech@gmail.com</w:t>
            </w:r>
          </w:p>
          <w:p>
            <w:pPr>
              <w:spacing w:after="20" w:before="0"/>
            </w:pPr>
            <w:r>
              <w:rPr>
                <w:rFonts w:ascii="Times New Roman" w:hAnsi="Times New Roman"/>
                <w:b/>
                <w:sz w:val="19"/>
              </w:rPr>
              <w:t xml:space="preserve">Roll: </w:t>
            </w:r>
            <w:r>
              <w:rPr>
                <w:rFonts w:ascii="Times New Roman" w:hAnsi="Times New Roman"/>
                <w:b w:val="0"/>
                <w:sz w:val="19"/>
              </w:rPr>
              <w:t>BCOC32</w:t>
            </w:r>
          </w:p>
          <w:p>
            <w:pPr>
              <w:spacing w:after="20" w:before="0"/>
            </w:pPr>
            <w:r>
              <w:rPr>
                <w:rFonts w:ascii="Times New Roman" w:hAnsi="Times New Roman"/>
                <w:b/>
                <w:sz w:val="19"/>
              </w:rPr>
              <w:t xml:space="preserve">Cell No: </w:t>
            </w:r>
          </w:p>
        </w:tc>
        <w:tc>
          <w:tcPr>
            <w:tcW w:type="dxa" w:w="2490"/>
            <w:gridSpan w:val="5"/>
          </w:tcPr>
          <w:p>
            <w:pPr>
              <w:spacing w:after="20" w:before="0"/>
            </w:pPr>
            <w:r>
              <w:rPr>
                <w:rFonts w:ascii="Times New Roman" w:hAnsi="Times New Roman"/>
                <w:b/>
                <w:sz w:val="19"/>
              </w:rPr>
              <w:t>Author 3:</w:t>
            </w:r>
          </w:p>
          <w:p>
            <w:pPr>
              <w:spacing w:after="20" w:before="0"/>
            </w:pPr>
            <w:r>
              <w:rPr>
                <w:rFonts w:ascii="Times New Roman" w:hAnsi="Times New Roman"/>
                <w:b w:val="0"/>
                <w:sz w:val="19"/>
              </w:rPr>
              <w:t>Prathamesh Kumbhar</w:t>
            </w:r>
          </w:p>
          <w:p>
            <w:pPr>
              <w:spacing w:after="20" w:before="0"/>
            </w:pPr>
            <w:r>
              <w:rPr>
                <w:rFonts w:ascii="Times New Roman" w:hAnsi="Times New Roman"/>
                <w:b w:val="0"/>
                <w:sz w:val="19"/>
              </w:rPr>
              <w:t>Dept. of Computer Engineering, DIT Pimpri, Pune</w:t>
            </w:r>
          </w:p>
          <w:p>
            <w:pPr>
              <w:spacing w:after="20" w:before="0"/>
            </w:pPr>
            <w:r>
              <w:rPr>
                <w:rFonts w:ascii="Times New Roman" w:hAnsi="Times New Roman"/>
                <w:b/>
                <w:sz w:val="19"/>
              </w:rPr>
              <w:t xml:space="preserve">E-mail: </w:t>
            </w:r>
            <w:r>
              <w:rPr>
                <w:rFonts w:ascii="Times New Roman" w:hAnsi="Times New Roman"/>
                <w:b w:val="0"/>
                <w:sz w:val="19"/>
              </w:rPr>
              <w:t>prathameshkumbhar.dev@gmail.com</w:t>
            </w:r>
          </w:p>
          <w:p>
            <w:pPr>
              <w:spacing w:after="20" w:before="0"/>
            </w:pPr>
            <w:r>
              <w:rPr>
                <w:rFonts w:ascii="Times New Roman" w:hAnsi="Times New Roman"/>
                <w:b/>
                <w:sz w:val="19"/>
              </w:rPr>
              <w:t xml:space="preserve">Roll: </w:t>
            </w:r>
            <w:r>
              <w:rPr>
                <w:rFonts w:ascii="Times New Roman" w:hAnsi="Times New Roman"/>
                <w:b w:val="0"/>
                <w:sz w:val="19"/>
              </w:rPr>
              <w:t>BCOC35</w:t>
            </w:r>
          </w:p>
          <w:p>
            <w:pPr>
              <w:spacing w:after="20" w:before="0"/>
            </w:pPr>
            <w:r>
              <w:rPr>
                <w:rFonts w:ascii="Times New Roman" w:hAnsi="Times New Roman"/>
                <w:b/>
                <w:sz w:val="19"/>
              </w:rPr>
              <w:t xml:space="preserve">Cell No: </w:t>
            </w:r>
          </w:p>
        </w:tc>
        <w:tc>
          <w:tcPr>
            <w:tcW w:type="dxa" w:w="2490"/>
            <w:gridSpan w:val="5"/>
          </w:tcPr>
          <w:p>
            <w:pPr>
              <w:spacing w:after="20" w:before="0"/>
            </w:pPr>
            <w:r>
              <w:rPr>
                <w:rFonts w:ascii="Times New Roman" w:hAnsi="Times New Roman"/>
                <w:b/>
                <w:sz w:val="19"/>
              </w:rPr>
              <w:t>Author 4:</w:t>
            </w:r>
          </w:p>
          <w:p>
            <w:pPr>
              <w:spacing w:after="20" w:before="0"/>
            </w:pPr>
            <w:r>
              <w:rPr>
                <w:rFonts w:ascii="Times New Roman" w:hAnsi="Times New Roman"/>
                <w:b w:val="0"/>
                <w:sz w:val="19"/>
              </w:rPr>
              <w:t>Bikram Ghosh</w:t>
            </w:r>
          </w:p>
          <w:p>
            <w:pPr>
              <w:spacing w:after="20" w:before="0"/>
            </w:pPr>
            <w:r>
              <w:rPr>
                <w:rFonts w:ascii="Times New Roman" w:hAnsi="Times New Roman"/>
                <w:b w:val="0"/>
                <w:sz w:val="19"/>
              </w:rPr>
              <w:t>Dept. of Computer Engineering, DIT Pimpri, Pune</w:t>
            </w:r>
          </w:p>
          <w:p>
            <w:pPr>
              <w:spacing w:after="20" w:before="0"/>
            </w:pPr>
            <w:r>
              <w:rPr>
                <w:rFonts w:ascii="Times New Roman" w:hAnsi="Times New Roman"/>
                <w:b/>
                <w:sz w:val="19"/>
              </w:rPr>
              <w:t xml:space="preserve">E-mail: </w:t>
            </w:r>
            <w:r>
              <w:rPr>
                <w:rFonts w:ascii="Times New Roman" w:hAnsi="Times New Roman"/>
                <w:b w:val="0"/>
                <w:sz w:val="19"/>
              </w:rPr>
              <w:t>ghoshbikram2725@gmail.com</w:t>
            </w:r>
          </w:p>
          <w:p>
            <w:pPr>
              <w:spacing w:after="20" w:before="0"/>
            </w:pPr>
            <w:r>
              <w:rPr>
                <w:rFonts w:ascii="Times New Roman" w:hAnsi="Times New Roman"/>
                <w:b/>
                <w:sz w:val="19"/>
              </w:rPr>
              <w:t xml:space="preserve">Roll: </w:t>
            </w:r>
            <w:r>
              <w:rPr>
                <w:rFonts w:ascii="Times New Roman" w:hAnsi="Times New Roman"/>
                <w:b w:val="0"/>
                <w:sz w:val="19"/>
              </w:rPr>
              <w:t>BCOC47</w:t>
            </w:r>
          </w:p>
          <w:p>
            <w:pPr>
              <w:spacing w:after="20" w:before="0"/>
            </w:pPr>
            <w:r>
              <w:rPr>
                <w:rFonts w:ascii="Times New Roman" w:hAnsi="Times New Roman"/>
                <w:b/>
                <w:sz w:val="19"/>
              </w:rPr>
              <w:t xml:space="preserve">Cell No: </w:t>
            </w:r>
          </w:p>
        </w:tc>
      </w:tr>
      <w:tr>
        <w:tc>
          <w:tcPr>
            <w:tcW w:type="dxa" w:w="9960"/>
            <w:gridSpan w:val="20"/>
          </w:tcPr>
          <w:p>
            <w:pPr>
              <w:spacing w:after="40" w:before="0"/>
            </w:pPr>
            <w:r>
              <w:rPr>
                <w:rFonts w:ascii="Times New Roman" w:hAnsi="Times New Roman"/>
                <w:b/>
                <w:sz w:val="22"/>
              </w:rPr>
              <w:t xml:space="preserve">Year: </w:t>
            </w:r>
            <w:r>
              <w:rPr>
                <w:rFonts w:ascii="Times New Roman" w:hAnsi="Times New Roman"/>
                <w:b w:val="0"/>
                <w:sz w:val="22"/>
              </w:rPr>
              <w:t>2026 – 2027</w:t>
            </w:r>
            <w:r>
              <w:rPr>
                <w:rFonts w:ascii="Times New Roman" w:hAnsi="Times New Roman"/>
                <w:b/>
                <w:sz w:val="22"/>
              </w:rPr>
              <w:t xml:space="preserve">          Branch: </w:t>
            </w:r>
            <w:r>
              <w:rPr>
                <w:rFonts w:ascii="Times New Roman" w:hAnsi="Times New Roman"/>
                <w:b w:val="0"/>
                <w:sz w:val="22"/>
              </w:rPr>
              <w:t>Computer Engineering</w:t>
            </w:r>
          </w:p>
        </w:tc>
      </w:tr>
      <w:tr>
        <w:tc>
          <w:tcPr>
            <w:tcW w:type="dxa" w:w="9960"/>
            <w:gridSpan w:val="20"/>
          </w:tcPr>
          <w:p>
            <w:pPr>
              <w:spacing w:after="40" w:before="0"/>
            </w:pPr>
            <w:r>
              <w:rPr>
                <w:rFonts w:ascii="Times New Roman" w:hAnsi="Times New Roman"/>
                <w:b/>
                <w:sz w:val="22"/>
              </w:rPr>
              <w:t xml:space="preserve">Key Words: </w:t>
            </w:r>
            <w:r>
              <w:rPr>
                <w:rFonts w:ascii="Times New Roman" w:hAnsi="Times New Roman"/>
                <w:b w:val="0"/>
                <w:sz w:val="22"/>
              </w:rPr>
              <w:t>Agentic RAG, query decomposition, claim verification, explainable memory, human-in-the-loop consent, Model Context Protocol</w:t>
            </w:r>
          </w:p>
        </w:tc>
      </w:tr>
      <w:tr>
        <w:trPr>
          <w:trHeight w:val="900" w:hRule="atLeast"/>
        </w:trPr>
        <w:tc>
          <w:tcPr>
            <w:tcW w:type="dxa" w:w="1992"/>
            <w:gridSpan w:val="4"/>
          </w:tcPr>
          <w:p>
            <w:pPr>
              <w:spacing w:after="40" w:before="0"/>
            </w:pPr>
            <w:r>
              <w:rPr>
                <w:rFonts w:ascii="Times New Roman" w:hAnsi="Times New Roman"/>
                <w:b/>
                <w:sz w:val="20"/>
              </w:rPr>
              <w:t xml:space="preserve">Type of Report: </w:t>
            </w:r>
          </w:p>
          <w:p>
            <w:pPr>
              <w:spacing w:after="40" w:before="0"/>
            </w:pPr>
            <w:r>
              <w:rPr>
                <w:rFonts w:ascii="Times New Roman" w:hAnsi="Times New Roman"/>
                <w:b w:val="0"/>
                <w:sz w:val="20"/>
              </w:rPr>
              <w:t>FINAL</w:t>
            </w:r>
          </w:p>
        </w:tc>
        <w:tc>
          <w:tcPr>
            <w:tcW w:type="dxa" w:w="1992"/>
            <w:gridSpan w:val="4"/>
          </w:tcPr>
          <w:p>
            <w:pPr>
              <w:spacing w:after="40" w:before="0"/>
            </w:pPr>
            <w:r>
              <w:rPr>
                <w:rFonts w:ascii="Times New Roman" w:hAnsi="Times New Roman"/>
                <w:b/>
                <w:sz w:val="20"/>
              </w:rPr>
              <w:t>Report Checked By:</w:t>
            </w:r>
          </w:p>
        </w:tc>
        <w:tc>
          <w:tcPr>
            <w:tcW w:type="dxa" w:w="1494"/>
            <w:gridSpan w:val="3"/>
          </w:tcPr>
          <w:p>
            <w:pPr>
              <w:spacing w:after="40" w:before="0"/>
            </w:pPr>
            <w:r>
              <w:rPr>
                <w:rFonts w:ascii="Times New Roman" w:hAnsi="Times New Roman"/>
                <w:b/>
                <w:sz w:val="20"/>
              </w:rPr>
              <w:t>Report Checked Date:</w:t>
            </w:r>
          </w:p>
        </w:tc>
        <w:tc>
          <w:tcPr>
            <w:tcW w:type="dxa" w:w="2988"/>
            <w:gridSpan w:val="6"/>
          </w:tcPr>
          <w:p>
            <w:pPr>
              <w:spacing w:after="40" w:before="0"/>
            </w:pPr>
            <w:r>
              <w:rPr>
                <w:rFonts w:ascii="Times New Roman" w:hAnsi="Times New Roman"/>
                <w:b/>
                <w:sz w:val="20"/>
              </w:rPr>
              <w:t>Guide’s Complete Name:</w:t>
            </w:r>
          </w:p>
          <w:p>
            <w:pPr>
              <w:spacing w:after="40" w:before="0"/>
            </w:pPr>
            <w:r>
              <w:rPr>
                <w:rFonts w:ascii="Times New Roman" w:hAnsi="Times New Roman"/>
                <w:b w:val="0"/>
                <w:sz w:val="20"/>
              </w:rPr>
              <w:t>Prof. Swapnali Gaikwad</w:t>
            </w:r>
          </w:p>
        </w:tc>
        <w:tc>
          <w:tcPr>
            <w:tcW w:type="dxa" w:w="1494"/>
            <w:gridSpan w:val="3"/>
          </w:tcPr>
          <w:p>
            <w:pPr>
              <w:spacing w:after="40" w:before="0"/>
            </w:pPr>
            <w:r>
              <w:rPr>
                <w:rFonts w:ascii="Times New Roman" w:hAnsi="Times New Roman"/>
                <w:b/>
                <w:sz w:val="20"/>
              </w:rPr>
              <w:t>Total Copies:</w:t>
            </w:r>
          </w:p>
          <w:p>
            <w:pPr>
              <w:spacing w:after="40" w:before="0"/>
            </w:pPr>
            <w:r>
              <w:rPr>
                <w:rFonts w:ascii="Times New Roman" w:hAnsi="Times New Roman"/>
                <w:b w:val="0"/>
                <w:sz w:val="20"/>
              </w:rPr>
              <w:t>6 (N + 2)</w:t>
            </w:r>
          </w:p>
        </w:tc>
      </w:tr>
      <w:tr>
        <w:trPr>
          <w:trHeight w:val="1500" w:hRule="atLeast"/>
        </w:trPr>
        <w:tc>
          <w:tcPr>
            <w:tcW w:type="dxa" w:w="9960"/>
            <w:gridSpan w:val="20"/>
          </w:tcPr>
          <w:p>
            <w:pPr>
              <w:spacing w:after="40" w:before="0"/>
              <w:jc w:val="both"/>
            </w:pPr>
            <w:r>
              <w:rPr>
                <w:rFonts w:ascii="Times New Roman" w:hAnsi="Times New Roman"/>
                <w:b/>
                <w:sz w:val="22"/>
              </w:rPr>
              <w:t xml:space="preserve">Abstract: </w:t>
            </w:r>
            <w:r>
              <w:rPr>
                <w:rFonts w:ascii="Times New Roman" w:hAnsi="Times New Roman"/>
                <w:b w:val="0"/>
                <w:sz w:val="22"/>
              </w:rPr>
              <w:t>Work information is spread across e-mail, calendars, documents, team chat and code hosting, so answering a simple question about a project means searching several tools by hand. Cortex is a web-based assistant that answers such questions over a user's live connected applications. It splits a question into sub-questions, searches the relevant sources in parallel, cites every factual sentence and checks each claim against the evidence it cites. It reports conflicts between sources, keeps an explainable long-term memory, and carries out actions such as sending an e-mail only after the user approves them. The system runs on free-tier language models with automatic failover between providers.</w:t>
            </w:r>
          </w:p>
        </w:tc>
      </w:tr>
      <w:tr>
        <w:tc>
          <w:tcPr>
            <w:tcW w:type="dxa" w:w="9960"/>
            <w:gridSpan w:val="20"/>
          </w:tcPr>
          <w:p>
            <w:pPr>
              <w:spacing w:after="0" w:before="0"/>
            </w:pPr>
            <w:r>
              <w:rPr>
                <w:rFonts w:ascii="Times New Roman" w:hAnsi="Times New Roman"/>
                <w:b/>
                <w:sz w:val="20"/>
              </w:rPr>
              <w:t>NOTE –</w:t>
            </w:r>
          </w:p>
          <w:p>
            <w:pPr>
              <w:spacing w:after="0" w:before="0"/>
            </w:pPr>
            <w:r>
              <w:rPr>
                <w:rFonts w:ascii="Times New Roman" w:hAnsi="Times New Roman"/>
                <w:b w:val="0"/>
                <w:sz w:val="20"/>
              </w:rPr>
              <w:t>This table should not go beyond this page.</w:t>
            </w:r>
          </w:p>
          <w:p>
            <w:pPr>
              <w:spacing w:after="0" w:before="0"/>
            </w:pPr>
            <w:r>
              <w:rPr>
                <w:rFonts w:ascii="Times New Roman" w:hAnsi="Times New Roman"/>
                <w:b w:val="0"/>
                <w:sz w:val="20"/>
              </w:rPr>
              <w:t>Scale down the Abstract if it does not fit in one page.</w:t>
            </w:r>
          </w:p>
          <w:p>
            <w:pPr>
              <w:spacing w:after="0" w:before="0"/>
            </w:pPr>
            <w:r>
              <w:rPr>
                <w:rFonts w:ascii="Times New Roman" w:hAnsi="Times New Roman"/>
                <w:b w:val="0"/>
                <w:sz w:val="20"/>
              </w:rPr>
              <w:t>Take guide’s Signature in the “Report Checked By:” Cell and Date of Signature in the “Report Checked Date:” Cell.</w:t>
            </w:r>
          </w:p>
          <w:p>
            <w:pPr>
              <w:spacing w:after="0" w:before="0"/>
            </w:pPr>
            <w:r>
              <w:rPr>
                <w:rFonts w:ascii="Times New Roman" w:hAnsi="Times New Roman"/>
                <w:b w:val="0"/>
                <w:sz w:val="20"/>
              </w:rPr>
              <w:t>This page is the last page of the projects report and is NOT to be included in the “Page Count”</w:t>
            </w:r>
          </w:p>
        </w:tc>
      </w:tr>
    </w:tbl>
    <w:p w14:paraId="0F69AA7A" w14:textId="77777777" w:rsidR="00B87611" w:rsidRDefault="00B87611">
      <w:pPr>
        <w:spacing w:before="2" w:line="160" w:lineRule="exact"/>
        <w:rPr>
          <w:sz w:val="16"/>
          <w:szCs w:val="16"/>
        </w:rPr>
      </w:pPr>
    </w:p>
    <w:p w14:paraId="63BDB747" w14:textId="77777777" w:rsidR="00B87611" w:rsidRDefault="00B87611">
      <w:pPr>
        <w:spacing w:line="200" w:lineRule="exact"/>
      </w:pPr>
    </w:p>
    <w:p w14:paraId="002CF809" w14:textId="77777777" w:rsidR="00B87611" w:rsidRDefault="00B87611">
      <w:pPr>
        <w:spacing w:line="200" w:lineRule="exact"/>
      </w:pPr>
    </w:p>
    <w:p w14:paraId="5834318F" w14:textId="77777777" w:rsidR="00B87611" w:rsidRDefault="00B87611">
      <w:pPr>
        <w:spacing w:line="200" w:lineRule="exact"/>
      </w:pPr>
    </w:p>
    <w:p w14:paraId="655E0EF1" w14:textId="77777777" w:rsidR="00B87611" w:rsidRDefault="00B87611">
      <w:pPr>
        <w:spacing w:line="200" w:lineRule="exact"/>
      </w:pPr>
    </w:p>
    <w:p w14:paraId="64703387" w14:textId="77777777" w:rsidR="00B87611" w:rsidRDefault="00B87611">
      <w:pPr>
        <w:spacing w:line="200" w:lineRule="exact"/>
      </w:pPr>
    </w:p>
    <w:p w14:paraId="3F75A52C" w14:textId="77777777" w:rsidR="00B87611" w:rsidRDefault="00B87611">
      <w:pPr>
        <w:spacing w:line="200" w:lineRule="exact"/>
      </w:pPr>
    </w:p>
    <w:p w14:paraId="1F4E6EBD" w14:textId="77777777" w:rsidR="00B87611" w:rsidRDefault="00B87611">
      <w:pPr>
        <w:spacing w:line="200" w:lineRule="exact"/>
      </w:pPr>
    </w:p>
    <w:p w14:paraId="1EFB15C4" w14:textId="77777777" w:rsidR="00B87611" w:rsidRDefault="00B87611">
      <w:pPr>
        <w:spacing w:line="200" w:lineRule="exact"/>
      </w:pPr>
    </w:p>
    <w:p w14:paraId="217EB029" w14:textId="77777777" w:rsidR="00B87611" w:rsidRDefault="00B87611">
      <w:pPr>
        <w:spacing w:line="200" w:lineRule="exact"/>
      </w:pPr>
    </w:p>
    <w:p w14:paraId="1438D1F7" w14:textId="77777777" w:rsidR="00B87611" w:rsidRDefault="00B87611">
      <w:pPr>
        <w:spacing w:line="200" w:lineRule="exact"/>
      </w:pPr>
    </w:p>
    <w:p w14:paraId="62DBA5A1" w14:textId="77777777" w:rsidR="00B87611" w:rsidRDefault="00B87611">
      <w:pPr>
        <w:spacing w:line="200" w:lineRule="exact"/>
      </w:pPr>
    </w:p>
    <w:p w14:paraId="1F6DF479" w14:textId="77777777" w:rsidR="00B87611" w:rsidRDefault="00B87611">
      <w:pPr>
        <w:spacing w:line="200" w:lineRule="exact"/>
      </w:pPr>
    </w:p>
    <w:p w14:paraId="58487769" w14:textId="77777777" w:rsidR="00B87611" w:rsidRDefault="00B87611">
      <w:pPr>
        <w:spacing w:line="200" w:lineRule="exact"/>
      </w:pPr>
    </w:p>
    <w:p w14:paraId="6F19CC7C" w14:textId="77777777" w:rsidR="00B87611" w:rsidRDefault="00B87611">
      <w:pPr>
        <w:spacing w:line="200" w:lineRule="exact"/>
      </w:pPr>
    </w:p>
    <w:p w14:paraId="4BC6ACFA" w14:textId="77777777" w:rsidR="00B87611" w:rsidRDefault="00963546">
      <w:pPr>
        <w:spacing w:before="35"/>
        <w:ind w:left="120"/>
        <w:rPr>
          <w:sz w:val="18"/>
          <w:szCs w:val="18"/>
        </w:rPr>
        <w:sectPr w:rsidR="00B87611" w:rsidSect="00947A67">
          <w:type w:val="continuous"/>
          <w:pgSz w:w="12240" w:h="15840"/>
          <w:pgMar w:top="780" w:right="1140" w:bottom="280" w:left="1140" w:header="720" w:footer="720" w:gutter="0"/>
          <w:cols w:space="720"/>
        </w:sect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
          <w:sz w:val="18"/>
          <w:szCs w:val="18"/>
        </w:rPr>
        <w:t xml:space="preserve"> </w:t>
      </w:r>
      <w:r>
        <w:rPr>
          <w:spacing w:val="1"/>
          <w:sz w:val="18"/>
          <w:szCs w:val="18"/>
        </w:rPr>
        <w:t>34</w:t>
      </w:r>
    </w:p>
    <w:p w14:paraId="1FE6DD72" w14:textId="577E7375" w:rsidR="00B87611" w:rsidRDefault="00790719">
      <w:pPr>
        <w:spacing w:before="59" w:line="260" w:lineRule="exact"/>
        <w:ind w:left="100"/>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699712" behindDoc="1" locked="0" layoutInCell="1" allowOverlap="1" wp14:anchorId="761EFFA2" wp14:editId="32F40C09">
                <wp:simplePos x="0" y="0"/>
                <wp:positionH relativeFrom="page">
                  <wp:posOffset>384810</wp:posOffset>
                </wp:positionH>
                <wp:positionV relativeFrom="page">
                  <wp:posOffset>457835</wp:posOffset>
                </wp:positionV>
                <wp:extent cx="7004050" cy="9316085"/>
                <wp:effectExtent l="3810" t="10160" r="2540" b="8255"/>
                <wp:wrapNone/>
                <wp:docPr id="1394132015"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1685364870" name="Freeform 49"/>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134350" name="Freeform 48"/>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1006634" name="Freeform 47"/>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369733" name="Freeform 46"/>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0001868" name="Freeform 45"/>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3131885" name="Freeform 44"/>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1415652" name="Freeform 43"/>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688036" name="Freeform 42"/>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1527957" name="Freeform 41"/>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5704600" name="Freeform 40"/>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755935" name="Freeform 39"/>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6361929" name="Freeform 38"/>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836855" name="Freeform 37"/>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7950004" name="Freeform 36"/>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4642563" name="Freeform 35"/>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962366" name="Freeform 34"/>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120930" name="Freeform 33"/>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417262" name="Freeform 32"/>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1033883" name="Freeform 31"/>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3591970" name="Freeform 30"/>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B33D47" id="Group 29" o:spid="_x0000_s1026" style="position:absolute;margin-left:30.3pt;margin-top:36.05pt;width:551.5pt;height:733.55pt;z-index:-251616768;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">
                <v:shape id="Freeform 49"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" path="m,l29,e" filled="f" strokeweight=".58pt">
                  <v:path arrowok="t" o:connecttype="custom" o:connectlocs="0,0;29,0" o:connectangles="0,0"/>
                </v:shape>
                <v:shape id="Freeform 48"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" path="m,l9,e" filled="f" strokecolor="white" strokeweight="1.06pt">
                  <v:path arrowok="t" o:connecttype="custom" o:connectlocs="0,0;9,0" o:connectangles="0,0"/>
                </v:shape>
                <v:shape id="Freeform 47"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" path="m,l19,e" filled="f" strokecolor="white" strokeweight=".58pt">
                  <v:path arrowok="t" o:connecttype="custom" o:connectlocs="0,0;19,0" o:connectangles="0,0"/>
                </v:shape>
                <v:shape id="Freeform 46"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" path="m,l10961,e" filled="f" strokeweight=".58pt">
                  <v:path arrowok="t" o:connecttype="custom" o:connectlocs="0,0;10961,0" o:connectangles="0,0"/>
                </v:shape>
                <v:shape id="Freeform 45"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" path="m,l10961,e" filled="f" strokeweight=".58pt">
                  <v:path arrowok="t" o:connecttype="custom" o:connectlocs="0,0;10961,0" o:connectangles="0,0"/>
                </v:shape>
                <v:shape id="Freeform 44"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" path="m,l28,e" filled="f" strokeweight=".58pt">
                  <v:path arrowok="t" o:connecttype="custom" o:connectlocs="0,0;28,0" o:connectangles="0,0"/>
                </v:shape>
                <v:shape id="Freeform 43"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" path="m,l10,e" filled="f" strokecolor="white" strokeweight="1.06pt">
                  <v:path arrowok="t" o:connecttype="custom" o:connectlocs="0,0;10,0" o:connectangles="0,0"/>
                </v:shape>
                <v:shape id="Freeform 42"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" path="m,l19,e" filled="f" strokecolor="white" strokeweight=".58pt">
                  <v:path arrowok="t" o:connecttype="custom" o:connectlocs="0,0;19,0" o:connectangles="0,0"/>
                </v:shape>
                <v:shape id="Freeform 41"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" path="m,l,14650e" filled="f" strokeweight=".58pt">
                  <v:path arrowok="t" o:connecttype="custom" o:connectlocs="0,732;0,15382" o:connectangles="0,0"/>
                </v:shape>
                <v:shape id="Freeform 40"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" path="m,l,14611e" filled="f" strokeweight=".58pt">
                  <v:path arrowok="t" o:connecttype="custom" o:connectlocs="0,751;0,15362" o:connectangles="0,0"/>
                </v:shape>
                <v:shape id="Freeform 39"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" path="m,l,14650e" filled="f" strokeweight=".20464mm">
                  <v:path arrowok="t" o:connecttype="custom" o:connectlocs="0,732;0,15382" o:connectangles="0,0"/>
                </v:shape>
                <v:shape id="Freeform 38"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" path="m,l,14611e" filled="f" strokeweight=".58pt">
                  <v:path arrowok="t" o:connecttype="custom" o:connectlocs="0,751;0,15362" o:connectangles="0,0"/>
                </v:shape>
                <v:shape id="Freeform 37"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" path="m,l29,e" filled="f" strokeweight=".58pt">
                  <v:path arrowok="t" o:connecttype="custom" o:connectlocs="0,0;29,0" o:connectangles="0,0"/>
                </v:shape>
                <v:shape id="Freeform 36"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" path="m,l9,e" filled="f" strokecolor="white" strokeweight="1.06pt">
                  <v:path arrowok="t" o:connecttype="custom" o:connectlocs="0,0;9,0" o:connectangles="0,0"/>
                </v:shape>
                <v:shape id="Freeform 35"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" path="m,l19,e" filled="f" strokecolor="white" strokeweight=".58pt">
                  <v:path arrowok="t" o:connecttype="custom" o:connectlocs="0,0;19,0" o:connectangles="0,0"/>
                </v:shape>
                <v:shape id="Freeform 34"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" path="m,l10961,e" filled="f" strokeweight=".58pt">
                  <v:path arrowok="t" o:connecttype="custom" o:connectlocs="0,0;10961,0" o:connectangles="0,0"/>
                </v:shape>
                <v:shape id="Freeform 33"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" path="m,l10961,e" filled="f" strokeweight=".20464mm">
                  <v:path arrowok="t" o:connecttype="custom" o:connectlocs="0,0;10961,0" o:connectangles="0,0"/>
                </v:shape>
                <v:shape id="Freeform 32"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" path="m,l28,e" filled="f" strokeweight=".58pt">
                  <v:path arrowok="t" o:connecttype="custom" o:connectlocs="0,0;28,0" o:connectangles="0,0"/>
                </v:shape>
                <v:shape id="Freeform 31"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" path="m,l10,e" filled="f" strokecolor="white" strokeweight="1.06pt">
                  <v:path arrowok="t" o:connecttype="custom" o:connectlocs="0,0;10,0" o:connectangles="0,0"/>
                </v:shape>
                <v:shape id="Freeform 30"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b/>
          <w:spacing w:val="-1"/>
          <w:position w:val="-1"/>
          <w:sz w:val="24"/>
          <w:szCs w:val="24"/>
          <w:u w:val="thick" w:color="000000"/>
        </w:rPr>
        <w:t>A</w:t>
      </w:r>
      <w:r w:rsidR="00963546">
        <w:rPr>
          <w:rFonts w:ascii="Trebuchet MS" w:eastAsia="Trebuchet MS" w:hAnsi="Trebuchet MS" w:cs="Trebuchet MS"/>
          <w:b/>
          <w:position w:val="-1"/>
          <w:sz w:val="24"/>
          <w:szCs w:val="24"/>
          <w:u w:val="thick" w:color="000000"/>
        </w:rPr>
        <w:t>nn</w:t>
      </w:r>
      <w:r w:rsidR="00963546">
        <w:rPr>
          <w:rFonts w:ascii="Trebuchet MS" w:eastAsia="Trebuchet MS" w:hAnsi="Trebuchet MS" w:cs="Trebuchet MS"/>
          <w:b/>
          <w:spacing w:val="-1"/>
          <w:position w:val="-1"/>
          <w:sz w:val="24"/>
          <w:szCs w:val="24"/>
          <w:u w:val="thick" w:color="000000"/>
        </w:rPr>
        <w:t>e</w:t>
      </w:r>
      <w:r w:rsidR="00963546">
        <w:rPr>
          <w:rFonts w:ascii="Trebuchet MS" w:eastAsia="Trebuchet MS" w:hAnsi="Trebuchet MS" w:cs="Trebuchet MS"/>
          <w:b/>
          <w:position w:val="-1"/>
          <w:sz w:val="24"/>
          <w:szCs w:val="24"/>
          <w:u w:val="thick" w:color="000000"/>
        </w:rPr>
        <w:t>x</w:t>
      </w:r>
      <w:r w:rsidR="00963546">
        <w:rPr>
          <w:rFonts w:ascii="Trebuchet MS" w:eastAsia="Trebuchet MS" w:hAnsi="Trebuchet MS" w:cs="Trebuchet MS"/>
          <w:b/>
          <w:spacing w:val="-1"/>
          <w:position w:val="-1"/>
          <w:sz w:val="24"/>
          <w:szCs w:val="24"/>
          <w:u w:val="thick" w:color="000000"/>
        </w:rPr>
        <w:t>u</w:t>
      </w:r>
      <w:r w:rsidR="00963546">
        <w:rPr>
          <w:rFonts w:ascii="Trebuchet MS" w:eastAsia="Trebuchet MS" w:hAnsi="Trebuchet MS" w:cs="Trebuchet MS"/>
          <w:b/>
          <w:position w:val="-1"/>
          <w:sz w:val="24"/>
          <w:szCs w:val="24"/>
          <w:u w:val="thick" w:color="000000"/>
        </w:rPr>
        <w:t>re</w:t>
      </w:r>
      <w:r w:rsidR="00963546">
        <w:rPr>
          <w:rFonts w:ascii="Trebuchet MS" w:eastAsia="Trebuchet MS" w:hAnsi="Trebuchet MS" w:cs="Trebuchet MS"/>
          <w:b/>
          <w:spacing w:val="2"/>
          <w:position w:val="-1"/>
          <w:sz w:val="24"/>
          <w:szCs w:val="24"/>
          <w:u w:val="thick" w:color="000000"/>
        </w:rPr>
        <w:t xml:space="preserve"> </w:t>
      </w:r>
      <w:r w:rsidR="00963546">
        <w:rPr>
          <w:rFonts w:ascii="Trebuchet MS" w:eastAsia="Trebuchet MS" w:hAnsi="Trebuchet MS" w:cs="Trebuchet MS"/>
          <w:b/>
          <w:spacing w:val="-1"/>
          <w:position w:val="-1"/>
          <w:sz w:val="24"/>
          <w:szCs w:val="24"/>
          <w:u w:val="thick" w:color="000000"/>
        </w:rPr>
        <w:t>V</w:t>
      </w:r>
      <w:r w:rsidR="00963546">
        <w:rPr>
          <w:rFonts w:ascii="Trebuchet MS" w:eastAsia="Trebuchet MS" w:hAnsi="Trebuchet MS" w:cs="Trebuchet MS"/>
          <w:b/>
          <w:position w:val="-1"/>
          <w:sz w:val="24"/>
          <w:szCs w:val="24"/>
          <w:u w:val="thick" w:color="000000"/>
        </w:rPr>
        <w:t>I</w:t>
      </w:r>
      <w:r w:rsidR="00963546">
        <w:rPr>
          <w:rFonts w:ascii="Trebuchet MS" w:eastAsia="Trebuchet MS" w:hAnsi="Trebuchet MS" w:cs="Trebuchet MS"/>
          <w:b/>
          <w:spacing w:val="1"/>
          <w:position w:val="-1"/>
          <w:sz w:val="24"/>
          <w:szCs w:val="24"/>
          <w:u w:val="thick" w:color="000000"/>
        </w:rPr>
        <w:t>I</w:t>
      </w:r>
      <w:r w:rsidR="00963546">
        <w:rPr>
          <w:rFonts w:ascii="Trebuchet MS" w:eastAsia="Trebuchet MS" w:hAnsi="Trebuchet MS" w:cs="Trebuchet MS"/>
          <w:b/>
          <w:position w:val="-1"/>
          <w:sz w:val="24"/>
          <w:szCs w:val="24"/>
          <w:u w:val="thick" w:color="000000"/>
        </w:rPr>
        <w:t>I:</w:t>
      </w:r>
      <w:r w:rsidR="00963546">
        <w:rPr>
          <w:rFonts w:ascii="Trebuchet MS" w:eastAsia="Trebuchet MS" w:hAnsi="Trebuchet MS" w:cs="Trebuchet MS"/>
          <w:b/>
          <w:spacing w:val="1"/>
          <w:position w:val="-1"/>
          <w:sz w:val="24"/>
          <w:szCs w:val="24"/>
          <w:u w:val="thick" w:color="000000"/>
        </w:rPr>
        <w:t xml:space="preserve"> </w:t>
      </w:r>
      <w:r w:rsidR="00963546">
        <w:rPr>
          <w:rFonts w:ascii="Trebuchet MS" w:eastAsia="Trebuchet MS" w:hAnsi="Trebuchet MS" w:cs="Trebuchet MS"/>
          <w:b/>
          <w:position w:val="-1"/>
          <w:sz w:val="24"/>
          <w:szCs w:val="24"/>
          <w:u w:val="thick" w:color="000000"/>
        </w:rPr>
        <w:t>Sof</w:t>
      </w:r>
      <w:r w:rsidR="00963546">
        <w:rPr>
          <w:rFonts w:ascii="Trebuchet MS" w:eastAsia="Trebuchet MS" w:hAnsi="Trebuchet MS" w:cs="Trebuchet MS"/>
          <w:b/>
          <w:spacing w:val="1"/>
          <w:position w:val="-1"/>
          <w:sz w:val="24"/>
          <w:szCs w:val="24"/>
          <w:u w:val="thick" w:color="000000"/>
        </w:rPr>
        <w:t>t</w:t>
      </w:r>
      <w:r w:rsidR="00963546">
        <w:rPr>
          <w:rFonts w:ascii="Trebuchet MS" w:eastAsia="Trebuchet MS" w:hAnsi="Trebuchet MS" w:cs="Trebuchet MS"/>
          <w:b/>
          <w:spacing w:val="-1"/>
          <w:position w:val="-1"/>
          <w:sz w:val="24"/>
          <w:szCs w:val="24"/>
          <w:u w:val="thick" w:color="000000"/>
        </w:rPr>
        <w:t>w</w:t>
      </w:r>
      <w:r w:rsidR="00963546">
        <w:rPr>
          <w:rFonts w:ascii="Trebuchet MS" w:eastAsia="Trebuchet MS" w:hAnsi="Trebuchet MS" w:cs="Trebuchet MS"/>
          <w:b/>
          <w:position w:val="-1"/>
          <w:sz w:val="24"/>
          <w:szCs w:val="24"/>
          <w:u w:val="thick" w:color="000000"/>
        </w:rPr>
        <w:t>are</w:t>
      </w:r>
      <w:r w:rsidR="00963546">
        <w:rPr>
          <w:rFonts w:ascii="Trebuchet MS" w:eastAsia="Trebuchet MS" w:hAnsi="Trebuchet MS" w:cs="Trebuchet MS"/>
          <w:b/>
          <w:spacing w:val="-1"/>
          <w:position w:val="-1"/>
          <w:sz w:val="24"/>
          <w:szCs w:val="24"/>
          <w:u w:val="thick" w:color="000000"/>
        </w:rPr>
        <w:t xml:space="preserve"> </w:t>
      </w:r>
      <w:r w:rsidR="00963546">
        <w:rPr>
          <w:rFonts w:ascii="Trebuchet MS" w:eastAsia="Trebuchet MS" w:hAnsi="Trebuchet MS" w:cs="Trebuchet MS"/>
          <w:b/>
          <w:position w:val="-1"/>
          <w:sz w:val="24"/>
          <w:szCs w:val="24"/>
          <w:u w:val="thick" w:color="000000"/>
        </w:rPr>
        <w:t>Engin</w:t>
      </w:r>
      <w:r w:rsidR="00963546">
        <w:rPr>
          <w:rFonts w:ascii="Trebuchet MS" w:eastAsia="Trebuchet MS" w:hAnsi="Trebuchet MS" w:cs="Trebuchet MS"/>
          <w:b/>
          <w:spacing w:val="-1"/>
          <w:position w:val="-1"/>
          <w:sz w:val="24"/>
          <w:szCs w:val="24"/>
          <w:u w:val="thick" w:color="000000"/>
        </w:rPr>
        <w:t>ee</w:t>
      </w:r>
      <w:r w:rsidR="00963546">
        <w:rPr>
          <w:rFonts w:ascii="Trebuchet MS" w:eastAsia="Trebuchet MS" w:hAnsi="Trebuchet MS" w:cs="Trebuchet MS"/>
          <w:b/>
          <w:position w:val="-1"/>
          <w:sz w:val="24"/>
          <w:szCs w:val="24"/>
          <w:u w:val="thick" w:color="000000"/>
        </w:rPr>
        <w:t>r</w:t>
      </w:r>
      <w:r w:rsidR="00963546">
        <w:rPr>
          <w:rFonts w:ascii="Trebuchet MS" w:eastAsia="Trebuchet MS" w:hAnsi="Trebuchet MS" w:cs="Trebuchet MS"/>
          <w:b/>
          <w:spacing w:val="1"/>
          <w:position w:val="-1"/>
          <w:sz w:val="24"/>
          <w:szCs w:val="24"/>
          <w:u w:val="thick" w:color="000000"/>
        </w:rPr>
        <w:t>i</w:t>
      </w:r>
      <w:r w:rsidR="00963546">
        <w:rPr>
          <w:rFonts w:ascii="Trebuchet MS" w:eastAsia="Trebuchet MS" w:hAnsi="Trebuchet MS" w:cs="Trebuchet MS"/>
          <w:b/>
          <w:position w:val="-1"/>
          <w:sz w:val="24"/>
          <w:szCs w:val="24"/>
          <w:u w:val="thick" w:color="000000"/>
        </w:rPr>
        <w:t>ng</w:t>
      </w:r>
      <w:r w:rsidR="00963546">
        <w:rPr>
          <w:rFonts w:ascii="Trebuchet MS" w:eastAsia="Trebuchet MS" w:hAnsi="Trebuchet MS" w:cs="Trebuchet MS"/>
          <w:b/>
          <w:spacing w:val="-1"/>
          <w:position w:val="-1"/>
          <w:sz w:val="24"/>
          <w:szCs w:val="24"/>
          <w:u w:val="thick" w:color="000000"/>
        </w:rPr>
        <w:t xml:space="preserve"> </w:t>
      </w:r>
      <w:r w:rsidR="00963546">
        <w:rPr>
          <w:rFonts w:ascii="Trebuchet MS" w:eastAsia="Trebuchet MS" w:hAnsi="Trebuchet MS" w:cs="Trebuchet MS"/>
          <w:b/>
          <w:position w:val="-1"/>
          <w:sz w:val="24"/>
          <w:szCs w:val="24"/>
          <w:u w:val="thick" w:color="000000"/>
        </w:rPr>
        <w:t>Co</w:t>
      </w:r>
      <w:r w:rsidR="00963546">
        <w:rPr>
          <w:rFonts w:ascii="Trebuchet MS" w:eastAsia="Trebuchet MS" w:hAnsi="Trebuchet MS" w:cs="Trebuchet MS"/>
          <w:b/>
          <w:spacing w:val="3"/>
          <w:position w:val="-1"/>
          <w:sz w:val="24"/>
          <w:szCs w:val="24"/>
          <w:u w:val="thick" w:color="000000"/>
        </w:rPr>
        <w:t>d</w:t>
      </w:r>
      <w:r w:rsidR="00963546">
        <w:rPr>
          <w:rFonts w:ascii="Trebuchet MS" w:eastAsia="Trebuchet MS" w:hAnsi="Trebuchet MS" w:cs="Trebuchet MS"/>
          <w:b/>
          <w:position w:val="-1"/>
          <w:sz w:val="24"/>
          <w:szCs w:val="24"/>
          <w:u w:val="thick" w:color="000000"/>
        </w:rPr>
        <w:t>e</w:t>
      </w:r>
      <w:r w:rsidR="00963546">
        <w:rPr>
          <w:rFonts w:ascii="Trebuchet MS" w:eastAsia="Trebuchet MS" w:hAnsi="Trebuchet MS" w:cs="Trebuchet MS"/>
          <w:b/>
          <w:spacing w:val="1"/>
          <w:position w:val="-1"/>
          <w:sz w:val="24"/>
          <w:szCs w:val="24"/>
          <w:u w:val="thick" w:color="000000"/>
        </w:rPr>
        <w:t xml:space="preserve"> o</w:t>
      </w:r>
      <w:r w:rsidR="00963546">
        <w:rPr>
          <w:rFonts w:ascii="Trebuchet MS" w:eastAsia="Trebuchet MS" w:hAnsi="Trebuchet MS" w:cs="Trebuchet MS"/>
          <w:b/>
          <w:position w:val="-1"/>
          <w:sz w:val="24"/>
          <w:szCs w:val="24"/>
          <w:u w:val="thick" w:color="000000"/>
        </w:rPr>
        <w:t>f E</w:t>
      </w:r>
      <w:r w:rsidR="00963546">
        <w:rPr>
          <w:rFonts w:ascii="Trebuchet MS" w:eastAsia="Trebuchet MS" w:hAnsi="Trebuchet MS" w:cs="Trebuchet MS"/>
          <w:b/>
          <w:spacing w:val="1"/>
          <w:position w:val="-1"/>
          <w:sz w:val="24"/>
          <w:szCs w:val="24"/>
          <w:u w:val="thick" w:color="000000"/>
        </w:rPr>
        <w:t>t</w:t>
      </w:r>
      <w:r w:rsidR="00963546">
        <w:rPr>
          <w:rFonts w:ascii="Trebuchet MS" w:eastAsia="Trebuchet MS" w:hAnsi="Trebuchet MS" w:cs="Trebuchet MS"/>
          <w:b/>
          <w:spacing w:val="-1"/>
          <w:position w:val="-1"/>
          <w:sz w:val="24"/>
          <w:szCs w:val="24"/>
          <w:u w:val="thick" w:color="000000"/>
        </w:rPr>
        <w:t>h</w:t>
      </w:r>
      <w:r w:rsidR="00963546">
        <w:rPr>
          <w:rFonts w:ascii="Trebuchet MS" w:eastAsia="Trebuchet MS" w:hAnsi="Trebuchet MS" w:cs="Trebuchet MS"/>
          <w:b/>
          <w:position w:val="-1"/>
          <w:sz w:val="24"/>
          <w:szCs w:val="24"/>
          <w:u w:val="thick" w:color="000000"/>
        </w:rPr>
        <w:t xml:space="preserve">ics </w:t>
      </w:r>
      <w:r w:rsidR="00963546">
        <w:rPr>
          <w:rFonts w:ascii="Trebuchet MS" w:eastAsia="Trebuchet MS" w:hAnsi="Trebuchet MS" w:cs="Trebuchet MS"/>
          <w:b/>
          <w:spacing w:val="-1"/>
          <w:position w:val="-1"/>
          <w:sz w:val="24"/>
          <w:szCs w:val="24"/>
          <w:u w:val="thick" w:color="000000"/>
        </w:rPr>
        <w:t>a</w:t>
      </w:r>
      <w:r w:rsidR="00963546">
        <w:rPr>
          <w:rFonts w:ascii="Trebuchet MS" w:eastAsia="Trebuchet MS" w:hAnsi="Trebuchet MS" w:cs="Trebuchet MS"/>
          <w:b/>
          <w:position w:val="-1"/>
          <w:sz w:val="24"/>
          <w:szCs w:val="24"/>
          <w:u w:val="thick" w:color="000000"/>
        </w:rPr>
        <w:t>nd P</w:t>
      </w:r>
      <w:r w:rsidR="00963546">
        <w:rPr>
          <w:rFonts w:ascii="Trebuchet MS" w:eastAsia="Trebuchet MS" w:hAnsi="Trebuchet MS" w:cs="Trebuchet MS"/>
          <w:b/>
          <w:spacing w:val="1"/>
          <w:position w:val="-1"/>
          <w:sz w:val="24"/>
          <w:szCs w:val="24"/>
          <w:u w:val="thick" w:color="000000"/>
        </w:rPr>
        <w:t>ro</w:t>
      </w:r>
      <w:r w:rsidR="00963546">
        <w:rPr>
          <w:rFonts w:ascii="Trebuchet MS" w:eastAsia="Trebuchet MS" w:hAnsi="Trebuchet MS" w:cs="Trebuchet MS"/>
          <w:b/>
          <w:position w:val="-1"/>
          <w:sz w:val="24"/>
          <w:szCs w:val="24"/>
          <w:u w:val="thick" w:color="000000"/>
        </w:rPr>
        <w:t>f</w:t>
      </w:r>
      <w:r w:rsidR="00963546">
        <w:rPr>
          <w:rFonts w:ascii="Trebuchet MS" w:eastAsia="Trebuchet MS" w:hAnsi="Trebuchet MS" w:cs="Trebuchet MS"/>
          <w:b/>
          <w:spacing w:val="-1"/>
          <w:position w:val="-1"/>
          <w:sz w:val="24"/>
          <w:szCs w:val="24"/>
          <w:u w:val="thick" w:color="000000"/>
        </w:rPr>
        <w:t>e</w:t>
      </w:r>
      <w:r w:rsidR="00963546">
        <w:rPr>
          <w:rFonts w:ascii="Trebuchet MS" w:eastAsia="Trebuchet MS" w:hAnsi="Trebuchet MS" w:cs="Trebuchet MS"/>
          <w:b/>
          <w:position w:val="-1"/>
          <w:sz w:val="24"/>
          <w:szCs w:val="24"/>
          <w:u w:val="thick" w:color="000000"/>
        </w:rPr>
        <w:t>ssi</w:t>
      </w:r>
      <w:r w:rsidR="00963546">
        <w:rPr>
          <w:rFonts w:ascii="Trebuchet MS" w:eastAsia="Trebuchet MS" w:hAnsi="Trebuchet MS" w:cs="Trebuchet MS"/>
          <w:b/>
          <w:spacing w:val="1"/>
          <w:position w:val="-1"/>
          <w:sz w:val="24"/>
          <w:szCs w:val="24"/>
          <w:u w:val="thick" w:color="000000"/>
        </w:rPr>
        <w:t>o</w:t>
      </w:r>
      <w:r w:rsidR="00963546">
        <w:rPr>
          <w:rFonts w:ascii="Trebuchet MS" w:eastAsia="Trebuchet MS" w:hAnsi="Trebuchet MS" w:cs="Trebuchet MS"/>
          <w:b/>
          <w:position w:val="-1"/>
          <w:sz w:val="24"/>
          <w:szCs w:val="24"/>
          <w:u w:val="thick" w:color="000000"/>
        </w:rPr>
        <w:t>nal</w:t>
      </w:r>
      <w:r w:rsidR="00963546">
        <w:rPr>
          <w:rFonts w:ascii="Trebuchet MS" w:eastAsia="Trebuchet MS" w:hAnsi="Trebuchet MS" w:cs="Trebuchet MS"/>
          <w:b/>
          <w:spacing w:val="-2"/>
          <w:position w:val="-1"/>
          <w:sz w:val="24"/>
          <w:szCs w:val="24"/>
          <w:u w:val="thick" w:color="000000"/>
        </w:rPr>
        <w:t xml:space="preserve"> </w:t>
      </w:r>
      <w:r w:rsidR="00963546">
        <w:rPr>
          <w:rFonts w:ascii="Trebuchet MS" w:eastAsia="Trebuchet MS" w:hAnsi="Trebuchet MS" w:cs="Trebuchet MS"/>
          <w:b/>
          <w:position w:val="-1"/>
          <w:sz w:val="24"/>
          <w:szCs w:val="24"/>
          <w:u w:val="thick" w:color="000000"/>
        </w:rPr>
        <w:t>P</w:t>
      </w:r>
      <w:r w:rsidR="00963546">
        <w:rPr>
          <w:rFonts w:ascii="Trebuchet MS" w:eastAsia="Trebuchet MS" w:hAnsi="Trebuchet MS" w:cs="Trebuchet MS"/>
          <w:b/>
          <w:spacing w:val="1"/>
          <w:position w:val="-1"/>
          <w:sz w:val="24"/>
          <w:szCs w:val="24"/>
          <w:u w:val="thick" w:color="000000"/>
        </w:rPr>
        <w:t>r</w:t>
      </w:r>
      <w:r w:rsidR="00963546">
        <w:rPr>
          <w:rFonts w:ascii="Trebuchet MS" w:eastAsia="Trebuchet MS" w:hAnsi="Trebuchet MS" w:cs="Trebuchet MS"/>
          <w:b/>
          <w:position w:val="-1"/>
          <w:sz w:val="24"/>
          <w:szCs w:val="24"/>
          <w:u w:val="thick" w:color="000000"/>
        </w:rPr>
        <w:t>a</w:t>
      </w:r>
      <w:r w:rsidR="00963546">
        <w:rPr>
          <w:rFonts w:ascii="Trebuchet MS" w:eastAsia="Trebuchet MS" w:hAnsi="Trebuchet MS" w:cs="Trebuchet MS"/>
          <w:b/>
          <w:spacing w:val="-1"/>
          <w:position w:val="-1"/>
          <w:sz w:val="24"/>
          <w:szCs w:val="24"/>
          <w:u w:val="thick" w:color="000000"/>
        </w:rPr>
        <w:t>c</w:t>
      </w:r>
      <w:r w:rsidR="00963546">
        <w:rPr>
          <w:rFonts w:ascii="Trebuchet MS" w:eastAsia="Trebuchet MS" w:hAnsi="Trebuchet MS" w:cs="Trebuchet MS"/>
          <w:b/>
          <w:spacing w:val="1"/>
          <w:position w:val="-1"/>
          <w:sz w:val="24"/>
          <w:szCs w:val="24"/>
          <w:u w:val="thick" w:color="000000"/>
        </w:rPr>
        <w:t>t</w:t>
      </w:r>
      <w:r w:rsidR="00963546">
        <w:rPr>
          <w:rFonts w:ascii="Trebuchet MS" w:eastAsia="Trebuchet MS" w:hAnsi="Trebuchet MS" w:cs="Trebuchet MS"/>
          <w:b/>
          <w:position w:val="-1"/>
          <w:sz w:val="24"/>
          <w:szCs w:val="24"/>
          <w:u w:val="thick" w:color="000000"/>
        </w:rPr>
        <w:t>ic</w:t>
      </w:r>
      <w:r w:rsidR="00963546">
        <w:rPr>
          <w:rFonts w:ascii="Trebuchet MS" w:eastAsia="Trebuchet MS" w:hAnsi="Trebuchet MS" w:cs="Trebuchet MS"/>
          <w:b/>
          <w:spacing w:val="-1"/>
          <w:position w:val="-1"/>
          <w:sz w:val="24"/>
          <w:szCs w:val="24"/>
          <w:u w:val="thick" w:color="000000"/>
        </w:rPr>
        <w:t>e</w:t>
      </w:r>
      <w:r w:rsidR="00963546">
        <w:rPr>
          <w:rFonts w:ascii="Trebuchet MS" w:eastAsia="Trebuchet MS" w:hAnsi="Trebuchet MS" w:cs="Trebuchet MS"/>
          <w:b/>
          <w:position w:val="-1"/>
          <w:sz w:val="24"/>
          <w:szCs w:val="24"/>
          <w:u w:val="thick" w:color="000000"/>
        </w:rPr>
        <w:t>s</w:t>
      </w:r>
    </w:p>
    <w:p w14:paraId="76CA2418" w14:textId="77777777" w:rsidR="00B87611" w:rsidRDefault="00B87611">
      <w:pPr>
        <w:spacing w:before="4" w:line="200" w:lineRule="exact"/>
      </w:pPr>
    </w:p>
    <w:p w14:paraId="43D7AA13" w14:textId="77777777" w:rsidR="00B87611" w:rsidRDefault="00963546">
      <w:pPr>
        <w:spacing w:before="33"/>
        <w:ind w:left="100" w:right="3625"/>
        <w:jc w:val="both"/>
        <w:rPr>
          <w:rFonts w:ascii="Trebuchet MS" w:eastAsia="Trebuchet MS" w:hAnsi="Trebuchet MS" w:cs="Trebuchet MS"/>
        </w:rPr>
      </w:pPr>
      <w:r>
        <w:rPr>
          <w:rFonts w:ascii="Trebuchet MS" w:eastAsia="Trebuchet MS" w:hAnsi="Trebuchet MS" w:cs="Trebuchet MS"/>
          <w:spacing w:val="-1"/>
        </w:rPr>
        <w:t>(</w:t>
      </w:r>
      <w:r>
        <w:rPr>
          <w:rFonts w:ascii="Trebuchet MS" w:eastAsia="Trebuchet MS" w:hAnsi="Trebuchet MS" w:cs="Trebuchet MS"/>
          <w:spacing w:val="1"/>
        </w:rPr>
        <w:t>Co</w:t>
      </w:r>
      <w:r>
        <w:rPr>
          <w:rFonts w:ascii="Trebuchet MS" w:eastAsia="Trebuchet MS" w:hAnsi="Trebuchet MS" w:cs="Trebuchet MS"/>
          <w:spacing w:val="-1"/>
        </w:rPr>
        <w:t>ur</w:t>
      </w:r>
      <w:r>
        <w:rPr>
          <w:rFonts w:ascii="Trebuchet MS" w:eastAsia="Trebuchet MS" w:hAnsi="Trebuchet MS" w:cs="Trebuchet MS"/>
          <w:spacing w:val="2"/>
        </w:rPr>
        <w:t>t</w:t>
      </w:r>
      <w:r>
        <w:rPr>
          <w:rFonts w:ascii="Trebuchet MS" w:eastAsia="Trebuchet MS" w:hAnsi="Trebuchet MS" w:cs="Trebuchet MS"/>
        </w:rPr>
        <w:t>esy</w:t>
      </w:r>
      <w:r>
        <w:rPr>
          <w:rFonts w:ascii="Trebuchet MS" w:eastAsia="Trebuchet MS" w:hAnsi="Trebuchet MS" w:cs="Trebuchet MS"/>
          <w:spacing w:val="-9"/>
        </w:rPr>
        <w:t xml:space="preserve"> </w:t>
      </w:r>
      <w:r>
        <w:rPr>
          <w:rFonts w:ascii="Trebuchet MS" w:eastAsia="Trebuchet MS" w:hAnsi="Trebuchet MS" w:cs="Trebuchet MS"/>
        </w:rPr>
        <w:t xml:space="preserve">/ </w:t>
      </w:r>
      <w:r>
        <w:rPr>
          <w:rFonts w:ascii="Trebuchet MS" w:eastAsia="Trebuchet MS" w:hAnsi="Trebuchet MS" w:cs="Trebuchet MS"/>
          <w:spacing w:val="-1"/>
        </w:rPr>
        <w:t>R</w:t>
      </w:r>
      <w:r>
        <w:rPr>
          <w:rFonts w:ascii="Trebuchet MS" w:eastAsia="Trebuchet MS" w:hAnsi="Trebuchet MS" w:cs="Trebuchet MS"/>
        </w:rPr>
        <w:t>e</w:t>
      </w:r>
      <w:r>
        <w:rPr>
          <w:rFonts w:ascii="Trebuchet MS" w:eastAsia="Trebuchet MS" w:hAnsi="Trebuchet MS" w:cs="Trebuchet MS"/>
          <w:spacing w:val="2"/>
        </w:rPr>
        <w:t>f</w:t>
      </w:r>
      <w:r>
        <w:rPr>
          <w:rFonts w:ascii="Trebuchet MS" w:eastAsia="Trebuchet MS" w:hAnsi="Trebuchet MS" w:cs="Trebuchet MS"/>
        </w:rPr>
        <w:t>e</w:t>
      </w:r>
      <w:r>
        <w:rPr>
          <w:rFonts w:ascii="Trebuchet MS" w:eastAsia="Trebuchet MS" w:hAnsi="Trebuchet MS" w:cs="Trebuchet MS"/>
          <w:spacing w:val="-1"/>
        </w:rPr>
        <w:t>r</w:t>
      </w:r>
      <w:r>
        <w:rPr>
          <w:rFonts w:ascii="Trebuchet MS" w:eastAsia="Trebuchet MS" w:hAnsi="Trebuchet MS" w:cs="Trebuchet MS"/>
          <w:spacing w:val="2"/>
        </w:rPr>
        <w:t>e</w:t>
      </w:r>
      <w:r>
        <w:rPr>
          <w:rFonts w:ascii="Trebuchet MS" w:eastAsia="Trebuchet MS" w:hAnsi="Trebuchet MS" w:cs="Trebuchet MS"/>
          <w:spacing w:val="-1"/>
        </w:rPr>
        <w:t>n</w:t>
      </w:r>
      <w:r>
        <w:rPr>
          <w:rFonts w:ascii="Trebuchet MS" w:eastAsia="Trebuchet MS" w:hAnsi="Trebuchet MS" w:cs="Trebuchet MS"/>
          <w:spacing w:val="2"/>
        </w:rPr>
        <w:t>c</w:t>
      </w:r>
      <w:r>
        <w:rPr>
          <w:rFonts w:ascii="Trebuchet MS" w:eastAsia="Trebuchet MS" w:hAnsi="Trebuchet MS" w:cs="Trebuchet MS"/>
          <w:spacing w:val="1"/>
        </w:rPr>
        <w:t>e</w:t>
      </w:r>
      <w:r>
        <w:rPr>
          <w:rFonts w:ascii="Trebuchet MS" w:eastAsia="Trebuchet MS" w:hAnsi="Trebuchet MS" w:cs="Trebuchet MS"/>
        </w:rPr>
        <w:t>-</w:t>
      </w:r>
      <w:r>
        <w:rPr>
          <w:rFonts w:ascii="Trebuchet MS" w:eastAsia="Trebuchet MS" w:hAnsi="Trebuchet MS" w:cs="Trebuchet MS"/>
          <w:spacing w:val="-10"/>
        </w:rPr>
        <w:t xml:space="preserve"> </w:t>
      </w:r>
      <w:r>
        <w:rPr>
          <w:rFonts w:ascii="Trebuchet MS" w:eastAsia="Trebuchet MS" w:hAnsi="Trebuchet MS" w:cs="Trebuchet MS"/>
          <w:color w:val="0000FF"/>
          <w:spacing w:val="-59"/>
        </w:rPr>
        <w:t xml:space="preserve"> </w:t>
      </w:r>
      <w:hyperlink r:id="rId40">
        <w:r>
          <w:rPr>
            <w:rFonts w:ascii="Trebuchet MS" w:eastAsia="Trebuchet MS" w:hAnsi="Trebuchet MS" w:cs="Trebuchet MS"/>
            <w:color w:val="0000FF"/>
            <w:spacing w:val="-1"/>
            <w:w w:val="99"/>
            <w:u w:val="single" w:color="0000FF"/>
          </w:rPr>
          <w:t>h</w:t>
        </w:r>
        <w:r>
          <w:rPr>
            <w:rFonts w:ascii="Trebuchet MS" w:eastAsia="Trebuchet MS" w:hAnsi="Trebuchet MS" w:cs="Trebuchet MS"/>
            <w:color w:val="0000FF"/>
            <w:w w:val="99"/>
            <w:u w:val="single" w:color="0000FF"/>
          </w:rPr>
          <w:t>t</w:t>
        </w:r>
        <w:r>
          <w:rPr>
            <w:rFonts w:ascii="Trebuchet MS" w:eastAsia="Trebuchet MS" w:hAnsi="Trebuchet MS" w:cs="Trebuchet MS"/>
            <w:color w:val="0000FF"/>
            <w:spacing w:val="3"/>
            <w:w w:val="99"/>
            <w:u w:val="single" w:color="0000FF"/>
          </w:rPr>
          <w:t>t</w:t>
        </w:r>
        <w:r>
          <w:rPr>
            <w:rFonts w:ascii="Trebuchet MS" w:eastAsia="Trebuchet MS" w:hAnsi="Trebuchet MS" w:cs="Trebuchet MS"/>
            <w:color w:val="0000FF"/>
            <w:w w:val="99"/>
            <w:u w:val="single" w:color="0000FF"/>
          </w:rPr>
          <w:t>p</w:t>
        </w:r>
        <w:r>
          <w:rPr>
            <w:rFonts w:ascii="Trebuchet MS" w:eastAsia="Trebuchet MS" w:hAnsi="Trebuchet MS" w:cs="Trebuchet MS"/>
            <w:color w:val="0000FF"/>
            <w:spacing w:val="-2"/>
            <w:w w:val="99"/>
            <w:u w:val="single" w:color="0000FF"/>
          </w:rPr>
          <w:t>:</w:t>
        </w:r>
        <w:r>
          <w:rPr>
            <w:rFonts w:ascii="Trebuchet MS" w:eastAsia="Trebuchet MS" w:hAnsi="Trebuchet MS" w:cs="Trebuchet MS"/>
            <w:color w:val="0000FF"/>
            <w:spacing w:val="1"/>
            <w:w w:val="99"/>
            <w:u w:val="single" w:color="0000FF"/>
          </w:rPr>
          <w:t>//</w:t>
        </w:r>
        <w:r>
          <w:rPr>
            <w:rFonts w:ascii="Trebuchet MS" w:eastAsia="Trebuchet MS" w:hAnsi="Trebuchet MS" w:cs="Trebuchet MS"/>
            <w:color w:val="0000FF"/>
            <w:spacing w:val="2"/>
            <w:w w:val="99"/>
            <w:u w:val="single" w:color="0000FF"/>
          </w:rPr>
          <w:t>w</w:t>
        </w:r>
        <w:r>
          <w:rPr>
            <w:rFonts w:ascii="Trebuchet MS" w:eastAsia="Trebuchet MS" w:hAnsi="Trebuchet MS" w:cs="Trebuchet MS"/>
            <w:color w:val="0000FF"/>
            <w:w w:val="99"/>
            <w:u w:val="single" w:color="0000FF"/>
          </w:rPr>
          <w:t>w</w:t>
        </w:r>
        <w:r>
          <w:rPr>
            <w:rFonts w:ascii="Trebuchet MS" w:eastAsia="Trebuchet MS" w:hAnsi="Trebuchet MS" w:cs="Trebuchet MS"/>
            <w:color w:val="0000FF"/>
            <w:spacing w:val="1"/>
            <w:w w:val="99"/>
            <w:u w:val="single" w:color="0000FF"/>
          </w:rPr>
          <w:t>w</w:t>
        </w:r>
        <w:r>
          <w:rPr>
            <w:rFonts w:ascii="Trebuchet MS" w:eastAsia="Trebuchet MS" w:hAnsi="Trebuchet MS" w:cs="Trebuchet MS"/>
            <w:color w:val="0000FF"/>
            <w:spacing w:val="-1"/>
            <w:w w:val="99"/>
            <w:u w:val="single" w:color="0000FF"/>
          </w:rPr>
          <w:t>.</w:t>
        </w:r>
        <w:r>
          <w:rPr>
            <w:rFonts w:ascii="Trebuchet MS" w:eastAsia="Trebuchet MS" w:hAnsi="Trebuchet MS" w:cs="Trebuchet MS"/>
            <w:color w:val="0000FF"/>
            <w:spacing w:val="1"/>
            <w:w w:val="99"/>
            <w:u w:val="single" w:color="0000FF"/>
          </w:rPr>
          <w:t>a</w:t>
        </w:r>
        <w:r>
          <w:rPr>
            <w:rFonts w:ascii="Trebuchet MS" w:eastAsia="Trebuchet MS" w:hAnsi="Trebuchet MS" w:cs="Trebuchet MS"/>
            <w:color w:val="0000FF"/>
            <w:w w:val="99"/>
            <w:u w:val="single" w:color="0000FF"/>
          </w:rPr>
          <w:t>c</w:t>
        </w:r>
        <w:r>
          <w:rPr>
            <w:rFonts w:ascii="Trebuchet MS" w:eastAsia="Trebuchet MS" w:hAnsi="Trebuchet MS" w:cs="Trebuchet MS"/>
            <w:color w:val="0000FF"/>
            <w:spacing w:val="2"/>
            <w:w w:val="99"/>
            <w:u w:val="single" w:color="0000FF"/>
          </w:rPr>
          <w:t>m</w:t>
        </w:r>
        <w:r>
          <w:rPr>
            <w:rFonts w:ascii="Trebuchet MS" w:eastAsia="Trebuchet MS" w:hAnsi="Trebuchet MS" w:cs="Trebuchet MS"/>
            <w:color w:val="0000FF"/>
            <w:spacing w:val="-1"/>
            <w:w w:val="99"/>
            <w:u w:val="single" w:color="0000FF"/>
          </w:rPr>
          <w:t>.</w:t>
        </w:r>
        <w:r>
          <w:rPr>
            <w:rFonts w:ascii="Trebuchet MS" w:eastAsia="Trebuchet MS" w:hAnsi="Trebuchet MS" w:cs="Trebuchet MS"/>
            <w:color w:val="0000FF"/>
            <w:spacing w:val="1"/>
            <w:w w:val="99"/>
            <w:u w:val="single" w:color="0000FF"/>
          </w:rPr>
          <w:t>o</w:t>
        </w:r>
        <w:r>
          <w:rPr>
            <w:rFonts w:ascii="Trebuchet MS" w:eastAsia="Trebuchet MS" w:hAnsi="Trebuchet MS" w:cs="Trebuchet MS"/>
            <w:color w:val="0000FF"/>
            <w:spacing w:val="-1"/>
            <w:w w:val="99"/>
            <w:u w:val="single" w:color="0000FF"/>
          </w:rPr>
          <w:t>r</w:t>
        </w:r>
        <w:r>
          <w:rPr>
            <w:rFonts w:ascii="Trebuchet MS" w:eastAsia="Trebuchet MS" w:hAnsi="Trebuchet MS" w:cs="Trebuchet MS"/>
            <w:color w:val="0000FF"/>
            <w:spacing w:val="1"/>
            <w:w w:val="99"/>
            <w:u w:val="single" w:color="0000FF"/>
          </w:rPr>
          <w:t>g/a</w:t>
        </w:r>
        <w:r>
          <w:rPr>
            <w:rFonts w:ascii="Trebuchet MS" w:eastAsia="Trebuchet MS" w:hAnsi="Trebuchet MS" w:cs="Trebuchet MS"/>
            <w:color w:val="0000FF"/>
            <w:w w:val="99"/>
            <w:u w:val="single" w:color="0000FF"/>
          </w:rPr>
          <w:t>bout</w:t>
        </w:r>
        <w:r>
          <w:rPr>
            <w:rFonts w:ascii="Trebuchet MS" w:eastAsia="Trebuchet MS" w:hAnsi="Trebuchet MS" w:cs="Trebuchet MS"/>
            <w:color w:val="0000FF"/>
            <w:spacing w:val="3"/>
            <w:w w:val="99"/>
            <w:u w:val="single" w:color="0000FF"/>
          </w:rPr>
          <w:t>/</w:t>
        </w:r>
        <w:r>
          <w:rPr>
            <w:rFonts w:ascii="Trebuchet MS" w:eastAsia="Trebuchet MS" w:hAnsi="Trebuchet MS" w:cs="Trebuchet MS"/>
            <w:color w:val="0000FF"/>
            <w:w w:val="99"/>
            <w:u w:val="single" w:color="0000FF"/>
          </w:rPr>
          <w:t>c</w:t>
        </w:r>
        <w:r>
          <w:rPr>
            <w:rFonts w:ascii="Trebuchet MS" w:eastAsia="Trebuchet MS" w:hAnsi="Trebuchet MS" w:cs="Trebuchet MS"/>
            <w:color w:val="0000FF"/>
            <w:spacing w:val="1"/>
            <w:w w:val="99"/>
            <w:u w:val="single" w:color="0000FF"/>
          </w:rPr>
          <w:t>o</w:t>
        </w:r>
        <w:r>
          <w:rPr>
            <w:rFonts w:ascii="Trebuchet MS" w:eastAsia="Trebuchet MS" w:hAnsi="Trebuchet MS" w:cs="Trebuchet MS"/>
            <w:color w:val="0000FF"/>
            <w:w w:val="99"/>
            <w:u w:val="single" w:color="0000FF"/>
          </w:rPr>
          <w:t>d</w:t>
        </w:r>
        <w:r>
          <w:rPr>
            <w:rFonts w:ascii="Trebuchet MS" w:eastAsia="Trebuchet MS" w:hAnsi="Trebuchet MS" w:cs="Trebuchet MS"/>
            <w:color w:val="0000FF"/>
            <w:spacing w:val="1"/>
            <w:w w:val="99"/>
            <w:u w:val="single" w:color="0000FF"/>
          </w:rPr>
          <w:t>e</w:t>
        </w:r>
        <w:r>
          <w:rPr>
            <w:rFonts w:ascii="Trebuchet MS" w:eastAsia="Trebuchet MS" w:hAnsi="Trebuchet MS" w:cs="Trebuchet MS"/>
            <w:color w:val="0000FF"/>
            <w:spacing w:val="-1"/>
            <w:w w:val="99"/>
            <w:u w:val="single" w:color="0000FF"/>
          </w:rPr>
          <w:t>-</w:t>
        </w:r>
        <w:r>
          <w:rPr>
            <w:rFonts w:ascii="Trebuchet MS" w:eastAsia="Trebuchet MS" w:hAnsi="Trebuchet MS" w:cs="Trebuchet MS"/>
            <w:color w:val="0000FF"/>
            <w:spacing w:val="1"/>
            <w:w w:val="99"/>
            <w:u w:val="single" w:color="0000FF"/>
          </w:rPr>
          <w:t>o</w:t>
        </w:r>
        <w:r>
          <w:rPr>
            <w:rFonts w:ascii="Trebuchet MS" w:eastAsia="Trebuchet MS" w:hAnsi="Trebuchet MS" w:cs="Trebuchet MS"/>
            <w:color w:val="0000FF"/>
            <w:spacing w:val="3"/>
            <w:w w:val="99"/>
            <w:u w:val="single" w:color="0000FF"/>
          </w:rPr>
          <w:t>f</w:t>
        </w:r>
        <w:r>
          <w:rPr>
            <w:rFonts w:ascii="Trebuchet MS" w:eastAsia="Trebuchet MS" w:hAnsi="Trebuchet MS" w:cs="Trebuchet MS"/>
            <w:color w:val="0000FF"/>
            <w:spacing w:val="-1"/>
            <w:w w:val="99"/>
            <w:u w:val="single" w:color="0000FF"/>
          </w:rPr>
          <w:t>-</w:t>
        </w:r>
        <w:r>
          <w:rPr>
            <w:rFonts w:ascii="Trebuchet MS" w:eastAsia="Trebuchet MS" w:hAnsi="Trebuchet MS" w:cs="Trebuchet MS"/>
            <w:color w:val="0000FF"/>
            <w:w w:val="99"/>
            <w:u w:val="single" w:color="0000FF"/>
          </w:rPr>
          <w:t>e</w:t>
        </w:r>
        <w:r>
          <w:rPr>
            <w:rFonts w:ascii="Trebuchet MS" w:eastAsia="Trebuchet MS" w:hAnsi="Trebuchet MS" w:cs="Trebuchet MS"/>
            <w:color w:val="0000FF"/>
            <w:spacing w:val="2"/>
            <w:w w:val="99"/>
            <w:u w:val="single" w:color="0000FF"/>
          </w:rPr>
          <w:t>t</w:t>
        </w:r>
        <w:r>
          <w:rPr>
            <w:rFonts w:ascii="Trebuchet MS" w:eastAsia="Trebuchet MS" w:hAnsi="Trebuchet MS" w:cs="Trebuchet MS"/>
            <w:color w:val="0000FF"/>
            <w:spacing w:val="-1"/>
            <w:w w:val="99"/>
            <w:u w:val="single" w:color="0000FF"/>
          </w:rPr>
          <w:t>h</w:t>
        </w:r>
        <w:r>
          <w:rPr>
            <w:rFonts w:ascii="Trebuchet MS" w:eastAsia="Trebuchet MS" w:hAnsi="Trebuchet MS" w:cs="Trebuchet MS"/>
            <w:color w:val="0000FF"/>
            <w:spacing w:val="1"/>
            <w:w w:val="99"/>
            <w:u w:val="single" w:color="0000FF"/>
          </w:rPr>
          <w:t>i</w:t>
        </w:r>
        <w:r>
          <w:rPr>
            <w:rFonts w:ascii="Trebuchet MS" w:eastAsia="Trebuchet MS" w:hAnsi="Trebuchet MS" w:cs="Trebuchet MS"/>
            <w:color w:val="0000FF"/>
            <w:w w:val="99"/>
            <w:u w:val="single" w:color="0000FF"/>
          </w:rPr>
          <w:t>cs</w:t>
        </w:r>
        <w:r>
          <w:rPr>
            <w:rFonts w:ascii="Trebuchet MS" w:eastAsia="Trebuchet MS" w:hAnsi="Trebuchet MS" w:cs="Trebuchet MS"/>
            <w:color w:val="0000FF"/>
            <w:spacing w:val="2"/>
            <w:w w:val="99"/>
          </w:rPr>
          <w:t xml:space="preserve"> </w:t>
        </w:r>
        <w:r>
          <w:rPr>
            <w:rFonts w:ascii="Trebuchet MS" w:eastAsia="Trebuchet MS" w:hAnsi="Trebuchet MS" w:cs="Trebuchet MS"/>
            <w:color w:val="000000"/>
          </w:rPr>
          <w:t>)</w:t>
        </w:r>
      </w:hyperlink>
    </w:p>
    <w:p w14:paraId="43A47065" w14:textId="77777777" w:rsidR="00B87611" w:rsidRDefault="00963546">
      <w:pPr>
        <w:spacing w:before="1"/>
        <w:ind w:left="100" w:right="78"/>
        <w:jc w:val="both"/>
        <w:rPr>
          <w:rFonts w:ascii="Trebuchet MS" w:eastAsia="Trebuchet MS" w:hAnsi="Trebuchet MS" w:cs="Trebuchet MS"/>
          <w:sz w:val="24"/>
          <w:szCs w:val="24"/>
        </w:rPr>
      </w:pP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mp</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rs </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ha</w:t>
      </w:r>
      <w:r>
        <w:rPr>
          <w:rFonts w:ascii="Trebuchet MS" w:eastAsia="Trebuchet MS" w:hAnsi="Trebuchet MS" w:cs="Trebuchet MS"/>
          <w:spacing w:val="-2"/>
          <w:sz w:val="24"/>
          <w:szCs w:val="24"/>
        </w:rPr>
        <w:t>v</w:t>
      </w:r>
      <w:r>
        <w:rPr>
          <w:rFonts w:ascii="Trebuchet MS" w:eastAsia="Trebuchet MS" w:hAnsi="Trebuchet MS" w:cs="Trebuchet MS"/>
          <w:sz w:val="24"/>
          <w:szCs w:val="24"/>
        </w:rPr>
        <w:t xml:space="preserve">e </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 xml:space="preserve">a </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ent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grow</w:t>
      </w:r>
      <w:r>
        <w:rPr>
          <w:rFonts w:ascii="Trebuchet MS" w:eastAsia="Trebuchet MS" w:hAnsi="Trebuchet MS" w:cs="Trebuchet MS"/>
          <w:spacing w:val="1"/>
          <w:sz w:val="24"/>
          <w:szCs w:val="24"/>
        </w:rPr>
        <w:t>in</w:t>
      </w:r>
      <w:r>
        <w:rPr>
          <w:rFonts w:ascii="Trebuchet MS" w:eastAsia="Trebuchet MS" w:hAnsi="Trebuchet MS" w:cs="Trebuchet MS"/>
          <w:sz w:val="24"/>
          <w:szCs w:val="24"/>
        </w:rPr>
        <w:t>g  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e </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ce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ry, </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gov</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 m</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ne</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ca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ain</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ci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a</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z w:val="24"/>
          <w:szCs w:val="24"/>
        </w:rPr>
        <w:t>rg</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So</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wa</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z w:val="24"/>
          <w:szCs w:val="24"/>
        </w:rPr>
        <w:t>g</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rs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h</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nt</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z w:val="24"/>
          <w:szCs w:val="24"/>
        </w:rPr>
        <w:t>b</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by</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ec</w:t>
      </w:r>
      <w:r>
        <w:rPr>
          <w:rFonts w:ascii="Trebuchet MS" w:eastAsia="Trebuchet MS" w:hAnsi="Trebuchet MS" w:cs="Trebuchet MS"/>
          <w:sz w:val="24"/>
          <w:szCs w:val="24"/>
        </w:rPr>
        <w:t>t 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ci</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o</w:t>
      </w:r>
      <w:r>
        <w:rPr>
          <w:rFonts w:ascii="Trebuchet MS" w:eastAsia="Trebuchet MS" w:hAnsi="Trebuchet MS" w:cs="Trebuchet MS"/>
          <w:sz w:val="24"/>
          <w:szCs w:val="24"/>
        </w:rPr>
        <w:t>r by</w:t>
      </w:r>
      <w:r>
        <w:rPr>
          <w:rFonts w:ascii="Trebuchet MS" w:eastAsia="Trebuchet MS" w:hAnsi="Trebuchet MS" w:cs="Trebuchet MS"/>
          <w:spacing w:val="1"/>
          <w:sz w:val="24"/>
          <w:szCs w:val="24"/>
        </w:rPr>
        <w:t xml:space="preserve"> 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r>
        <w:rPr>
          <w:rFonts w:ascii="Trebuchet MS" w:eastAsia="Trebuchet MS" w:hAnsi="Trebuchet MS" w:cs="Trebuchet MS"/>
          <w:spacing w:val="1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ana</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on</w:t>
      </w:r>
      <w:r>
        <w:rPr>
          <w:rFonts w:ascii="Trebuchet MS" w:eastAsia="Trebuchet MS" w:hAnsi="Trebuchet MS" w:cs="Trebuchet MS"/>
          <w:sz w:val="24"/>
          <w:szCs w:val="24"/>
        </w:rPr>
        <w:t>, 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gn, </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ce</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 </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nt</w:t>
      </w:r>
      <w:r>
        <w:rPr>
          <w:rFonts w:ascii="Trebuchet MS" w:eastAsia="Trebuchet MS" w:hAnsi="Trebuchet MS" w:cs="Trebuchet MS"/>
          <w:spacing w:val="1"/>
          <w:sz w:val="24"/>
          <w:szCs w:val="24"/>
        </w:rPr>
        <w:t>en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e </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te</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re </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Be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au</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ei</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ol</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 xml:space="preserve"> i</w:t>
      </w:r>
      <w:r>
        <w:rPr>
          <w:rFonts w:ascii="Trebuchet MS" w:eastAsia="Trebuchet MS" w:hAnsi="Trebuchet MS" w:cs="Trebuchet MS"/>
          <w:sz w:val="24"/>
          <w:szCs w:val="24"/>
        </w:rPr>
        <w:t xml:space="preserve">n </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2"/>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re </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re </w:t>
      </w:r>
      <w:r>
        <w:rPr>
          <w:rFonts w:ascii="Trebuchet MS" w:eastAsia="Trebuchet MS" w:hAnsi="Trebuchet MS" w:cs="Trebuchet MS"/>
          <w:spacing w:val="1"/>
          <w:sz w:val="24"/>
          <w:szCs w:val="24"/>
        </w:rPr>
        <w:t xml:space="preserve"> en</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rs </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p</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tu</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do</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g</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ha</w:t>
      </w:r>
      <w:r>
        <w:rPr>
          <w:rFonts w:ascii="Trebuchet MS" w:eastAsia="Trebuchet MS" w:hAnsi="Trebuchet MS" w:cs="Trebuchet MS"/>
          <w:sz w:val="24"/>
          <w:szCs w:val="24"/>
        </w:rPr>
        <w:t>r</w:t>
      </w:r>
      <w:r>
        <w:rPr>
          <w:rFonts w:ascii="Trebuchet MS" w:eastAsia="Trebuchet MS" w:hAnsi="Trebuchet MS" w:cs="Trebuchet MS"/>
          <w:spacing w:val="-2"/>
          <w:sz w:val="24"/>
          <w:szCs w:val="24"/>
        </w:rPr>
        <w:t>m</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pacing w:val="11"/>
          <w:sz w:val="24"/>
          <w:szCs w:val="24"/>
        </w:rPr>
        <w:t>r</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do</w:t>
      </w:r>
      <w:r>
        <w:rPr>
          <w:rFonts w:ascii="Trebuchet MS" w:eastAsia="Trebuchet MS" w:hAnsi="Trebuchet MS" w:cs="Trebuchet MS"/>
          <w:spacing w:val="2"/>
          <w:sz w:val="24"/>
          <w:szCs w:val="24"/>
        </w:rPr>
        <w:t xml:space="preserve"> </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oo</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au</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ha</w:t>
      </w:r>
      <w:r>
        <w:rPr>
          <w:rFonts w:ascii="Trebuchet MS" w:eastAsia="Trebuchet MS" w:hAnsi="Trebuchet MS" w:cs="Trebuchet MS"/>
          <w:sz w:val="24"/>
          <w:szCs w:val="24"/>
        </w:rPr>
        <w:t xml:space="preserve">rm,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1"/>
          <w:sz w:val="24"/>
          <w:szCs w:val="24"/>
        </w:rPr>
        <w:t>in</w:t>
      </w:r>
      <w:r>
        <w:rPr>
          <w:rFonts w:ascii="Trebuchet MS" w:eastAsia="Trebuchet MS" w:hAnsi="Trebuchet MS" w:cs="Trebuchet MS"/>
          <w:sz w:val="24"/>
          <w:szCs w:val="24"/>
        </w:rPr>
        <w:t>f</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oth</w:t>
      </w:r>
      <w:r>
        <w:rPr>
          <w:rFonts w:ascii="Trebuchet MS" w:eastAsia="Trebuchet MS" w:hAnsi="Trebuchet MS" w:cs="Trebuchet MS"/>
          <w:spacing w:val="-1"/>
          <w:sz w:val="24"/>
          <w:szCs w:val="24"/>
        </w:rPr>
        <w:t>e</w:t>
      </w:r>
      <w:r>
        <w:rPr>
          <w:rFonts w:ascii="Trebuchet MS" w:eastAsia="Trebuchet MS" w:hAnsi="Trebuchet MS" w:cs="Trebuchet MS"/>
          <w:sz w:val="24"/>
          <w:szCs w:val="24"/>
        </w:rPr>
        <w:t>rs</w:t>
      </w:r>
      <w:r>
        <w:rPr>
          <w:rFonts w:ascii="Trebuchet MS" w:eastAsia="Trebuchet MS" w:hAnsi="Trebuchet MS" w:cs="Trebuchet MS"/>
          <w:spacing w:val="1"/>
          <w:sz w:val="24"/>
          <w:szCs w:val="24"/>
        </w:rPr>
        <w:t xml:space="preserve"> t</w:t>
      </w:r>
      <w:r>
        <w:rPr>
          <w:rFonts w:ascii="Trebuchet MS" w:eastAsia="Trebuchet MS" w:hAnsi="Trebuchet MS" w:cs="Trebuchet MS"/>
          <w:sz w:val="24"/>
          <w:szCs w:val="24"/>
        </w:rPr>
        <w:t>o do</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g</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cau</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ha</w:t>
      </w:r>
      <w:r>
        <w:rPr>
          <w:rFonts w:ascii="Trebuchet MS" w:eastAsia="Trebuchet MS" w:hAnsi="Trebuchet MS" w:cs="Trebuchet MS"/>
          <w:sz w:val="24"/>
          <w:szCs w:val="24"/>
        </w:rPr>
        <w:t>r</w:t>
      </w:r>
      <w:r>
        <w:rPr>
          <w:rFonts w:ascii="Trebuchet MS" w:eastAsia="Trebuchet MS" w:hAnsi="Trebuchet MS" w:cs="Trebuchet MS"/>
          <w:spacing w:val="-2"/>
          <w:sz w:val="24"/>
          <w:szCs w:val="24"/>
        </w:rPr>
        <w:t>m</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 xml:space="preserve">To </w:t>
      </w:r>
      <w:r>
        <w:rPr>
          <w:rFonts w:ascii="Trebuchet MS" w:eastAsia="Trebuchet MS" w:hAnsi="Trebuchet MS" w:cs="Trebuchet MS"/>
          <w:spacing w:val="1"/>
          <w:sz w:val="24"/>
          <w:szCs w:val="24"/>
        </w:rPr>
        <w:t>en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uc</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ei</w:t>
      </w:r>
      <w:r>
        <w:rPr>
          <w:rFonts w:ascii="Trebuchet MS" w:eastAsia="Trebuchet MS" w:hAnsi="Trebuchet MS" w:cs="Trebuchet MS"/>
          <w:sz w:val="24"/>
          <w:szCs w:val="24"/>
        </w:rPr>
        <w:t>r</w:t>
      </w:r>
      <w:r>
        <w:rPr>
          <w:rFonts w:ascii="Trebuchet MS" w:eastAsia="Trebuchet MS" w:hAnsi="Trebuchet MS" w:cs="Trebuchet MS"/>
          <w:spacing w:val="1"/>
          <w:sz w:val="24"/>
          <w:szCs w:val="24"/>
        </w:rPr>
        <w:t xml:space="preserve"> e</w:t>
      </w:r>
      <w:r>
        <w:rPr>
          <w:rFonts w:ascii="Trebuchet MS" w:eastAsia="Trebuchet MS" w:hAnsi="Trebuchet MS" w:cs="Trebuchet MS"/>
          <w:sz w:val="24"/>
          <w:szCs w:val="24"/>
        </w:rPr>
        <w:t>ff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se</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g</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z w:val="24"/>
          <w:szCs w:val="24"/>
        </w:rPr>
        <w:t>g</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ne</w:t>
      </w:r>
      <w:r>
        <w:rPr>
          <w:rFonts w:ascii="Trebuchet MS" w:eastAsia="Trebuchet MS" w:hAnsi="Trebuchet MS" w:cs="Trebuchet MS"/>
          <w:spacing w:val="-1"/>
          <w:sz w:val="24"/>
          <w:szCs w:val="24"/>
        </w:rPr>
        <w:t>e</w:t>
      </w:r>
      <w:r>
        <w:rPr>
          <w:rFonts w:ascii="Trebuchet MS" w:eastAsia="Trebuchet MS" w:hAnsi="Trebuchet MS" w:cs="Trebuchet MS"/>
          <w:sz w:val="24"/>
          <w:szCs w:val="24"/>
        </w:rPr>
        <w:t>rs</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i</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the</w:t>
      </w:r>
      <w:r>
        <w:rPr>
          <w:rFonts w:ascii="Trebuchet MS" w:eastAsia="Trebuchet MS" w:hAnsi="Trebuchet MS" w:cs="Trebuchet MS"/>
          <w:sz w:val="24"/>
          <w:szCs w:val="24"/>
        </w:rPr>
        <w:t>m</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t</w:t>
      </w:r>
      <w:r>
        <w:rPr>
          <w:rFonts w:ascii="Trebuchet MS" w:eastAsia="Trebuchet MS" w:hAnsi="Trebuchet MS" w:cs="Trebuchet MS"/>
          <w:sz w:val="24"/>
          <w:szCs w:val="24"/>
        </w:rPr>
        <w:t>o 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en</w:t>
      </w:r>
      <w:r>
        <w:rPr>
          <w:rFonts w:ascii="Trebuchet MS" w:eastAsia="Trebuchet MS" w:hAnsi="Trebuchet MS" w:cs="Trebuchet MS"/>
          <w:sz w:val="24"/>
          <w:szCs w:val="24"/>
        </w:rPr>
        <w:t>g</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nee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g a</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f</w:t>
      </w:r>
      <w:r>
        <w:rPr>
          <w:rFonts w:ascii="Trebuchet MS" w:eastAsia="Trebuchet MS" w:hAnsi="Trebuchet MS" w:cs="Trebuchet MS"/>
          <w:spacing w:val="10"/>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ion</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I</w:t>
      </w:r>
      <w:r>
        <w:rPr>
          <w:rFonts w:ascii="Trebuchet MS" w:eastAsia="Trebuchet MS" w:hAnsi="Trebuchet MS" w:cs="Trebuchet MS"/>
          <w:sz w:val="24"/>
          <w:szCs w:val="24"/>
        </w:rPr>
        <w:t>n</w:t>
      </w:r>
      <w:r>
        <w:rPr>
          <w:rFonts w:ascii="Trebuchet MS" w:eastAsia="Trebuchet MS" w:hAnsi="Trebuchet MS" w:cs="Trebuchet MS"/>
          <w:spacing w:val="1"/>
          <w:sz w:val="24"/>
          <w:szCs w:val="24"/>
        </w:rPr>
        <w:t xml:space="preserve"> 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co</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wi</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th</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1"/>
          <w:sz w:val="24"/>
          <w:szCs w:val="24"/>
        </w:rPr>
        <w:t xml:space="preserve"> co</w:t>
      </w:r>
      <w:r>
        <w:rPr>
          <w:rFonts w:ascii="Trebuchet MS" w:eastAsia="Trebuchet MS" w:hAnsi="Trebuchet MS" w:cs="Trebuchet MS"/>
          <w:sz w:val="24"/>
          <w:szCs w:val="24"/>
        </w:rPr>
        <w:t>mm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rs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d</w:t>
      </w:r>
      <w:r>
        <w:rPr>
          <w:rFonts w:ascii="Trebuchet MS" w:eastAsia="Trebuchet MS" w:hAnsi="Trebuchet MS" w:cs="Trebuchet MS"/>
          <w:spacing w:val="1"/>
          <w:sz w:val="24"/>
          <w:szCs w:val="24"/>
        </w:rPr>
        <w:t>he</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1"/>
          <w:sz w:val="24"/>
          <w:szCs w:val="24"/>
        </w:rPr>
        <w:t xml:space="preserve"> 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owin</w:t>
      </w:r>
      <w:r>
        <w:rPr>
          <w:rFonts w:ascii="Trebuchet MS" w:eastAsia="Trebuchet MS" w:hAnsi="Trebuchet MS" w:cs="Trebuchet MS"/>
          <w:sz w:val="24"/>
          <w:szCs w:val="24"/>
        </w:rPr>
        <w:t>g C</w:t>
      </w:r>
      <w:r>
        <w:rPr>
          <w:rFonts w:ascii="Trebuchet MS" w:eastAsia="Trebuchet MS" w:hAnsi="Trebuchet MS" w:cs="Trebuchet MS"/>
          <w:spacing w:val="1"/>
          <w:sz w:val="24"/>
          <w:szCs w:val="24"/>
        </w:rPr>
        <w:t>o</w:t>
      </w:r>
      <w:r>
        <w:rPr>
          <w:rFonts w:ascii="Trebuchet MS" w:eastAsia="Trebuchet MS" w:hAnsi="Trebuchet MS" w:cs="Trebuchet MS"/>
          <w:sz w:val="24"/>
          <w:szCs w:val="24"/>
        </w:rPr>
        <w:t>de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ic</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 Pr</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1678B633" w14:textId="77777777" w:rsidR="00B87611" w:rsidRDefault="00963546">
      <w:pPr>
        <w:spacing w:before="2" w:line="260" w:lineRule="exact"/>
        <w:ind w:left="100" w:right="80"/>
        <w:jc w:val="both"/>
        <w:rPr>
          <w:rFonts w:ascii="Trebuchet MS" w:eastAsia="Trebuchet MS" w:hAnsi="Trebuchet MS" w:cs="Trebuchet MS"/>
          <w:sz w:val="24"/>
          <w:szCs w:val="24"/>
        </w:rPr>
      </w:pPr>
      <w:r>
        <w:rPr>
          <w:rFonts w:ascii="Trebuchet MS" w:eastAsia="Trebuchet MS" w:hAnsi="Trebuchet MS" w:cs="Trebuchet MS"/>
          <w:sz w:val="24"/>
          <w:szCs w:val="24"/>
        </w:rPr>
        <w:t>The</w:t>
      </w:r>
      <w:r>
        <w:rPr>
          <w:rFonts w:ascii="Trebuchet MS" w:eastAsia="Trebuchet MS" w:hAnsi="Trebuchet MS" w:cs="Trebuchet MS"/>
          <w:spacing w:val="5"/>
          <w:sz w:val="24"/>
          <w:szCs w:val="24"/>
        </w:rPr>
        <w:t xml:space="preserve"> </w:t>
      </w:r>
      <w:r>
        <w:rPr>
          <w:rFonts w:ascii="Trebuchet MS" w:eastAsia="Trebuchet MS" w:hAnsi="Trebuchet MS" w:cs="Trebuchet MS"/>
          <w:spacing w:val="-2"/>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de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s</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ei</w:t>
      </w:r>
      <w:r>
        <w:rPr>
          <w:rFonts w:ascii="Trebuchet MS" w:eastAsia="Trebuchet MS" w:hAnsi="Trebuchet MS" w:cs="Trebuchet MS"/>
          <w:sz w:val="24"/>
          <w:szCs w:val="24"/>
        </w:rPr>
        <w:t>ght</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ci</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s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 xml:space="preserve"> 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ci</w:t>
      </w:r>
      <w:r>
        <w:rPr>
          <w:rFonts w:ascii="Trebuchet MS" w:eastAsia="Trebuchet MS" w:hAnsi="Trebuchet MS" w:cs="Trebuchet MS"/>
          <w:spacing w:val="-1"/>
          <w:sz w:val="24"/>
          <w:szCs w:val="24"/>
        </w:rPr>
        <w:t>si</w:t>
      </w:r>
      <w:r>
        <w:rPr>
          <w:rFonts w:ascii="Trebuchet MS" w:eastAsia="Trebuchet MS" w:hAnsi="Trebuchet MS" w:cs="Trebuchet MS"/>
          <w:spacing w:val="1"/>
          <w:sz w:val="24"/>
          <w:szCs w:val="24"/>
        </w:rPr>
        <w:t>on</w:t>
      </w:r>
      <w:r>
        <w:rPr>
          <w:rFonts w:ascii="Trebuchet MS" w:eastAsia="Trebuchet MS" w:hAnsi="Trebuchet MS" w:cs="Trebuchet MS"/>
          <w:sz w:val="24"/>
          <w:szCs w:val="24"/>
        </w:rPr>
        <w:t>s</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de</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z w:val="24"/>
          <w:szCs w:val="24"/>
        </w:rPr>
        <w:t>y pr</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e  </w:t>
      </w:r>
      <w:r>
        <w:rPr>
          <w:rFonts w:ascii="Trebuchet MS" w:eastAsia="Trebuchet MS" w:hAnsi="Trebuchet MS" w:cs="Trebuchet MS"/>
          <w:spacing w:val="6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gi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59"/>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4"/>
          <w:sz w:val="24"/>
          <w:szCs w:val="24"/>
        </w:rPr>
        <w:t>u</w:t>
      </w:r>
      <w:r>
        <w:rPr>
          <w:rFonts w:ascii="Trebuchet MS" w:eastAsia="Trebuchet MS" w:hAnsi="Trebuchet MS" w:cs="Trebuchet MS"/>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58"/>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6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to</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62"/>
          <w:sz w:val="24"/>
          <w:szCs w:val="24"/>
        </w:rPr>
        <w:t xml:space="preserve"> </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ger</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2FF27E65" w14:textId="77777777" w:rsidR="00B87611" w:rsidRDefault="00963546">
      <w:pPr>
        <w:ind w:left="100" w:right="84"/>
        <w:jc w:val="both"/>
        <w:rPr>
          <w:rFonts w:ascii="Trebuchet MS" w:eastAsia="Trebuchet MS" w:hAnsi="Trebuchet MS" w:cs="Trebuchet MS"/>
          <w:sz w:val="24"/>
          <w:szCs w:val="24"/>
        </w:rPr>
      </w:pP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rs</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ic</w:t>
      </w:r>
      <w:r>
        <w:rPr>
          <w:rFonts w:ascii="Trebuchet MS" w:eastAsia="Trebuchet MS" w:hAnsi="Trebuchet MS" w:cs="Trebuchet MS"/>
          <w:sz w:val="24"/>
          <w:szCs w:val="24"/>
        </w:rPr>
        <w:t>y 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ai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ee</w:t>
      </w:r>
      <w:r>
        <w:rPr>
          <w:rFonts w:ascii="Trebuchet MS" w:eastAsia="Trebuchet MS" w:hAnsi="Trebuchet MS" w:cs="Trebuchet MS"/>
          <w:sz w:val="24"/>
          <w:szCs w:val="24"/>
        </w:rPr>
        <w:t>s</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tu</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s</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 Pr</w:t>
      </w:r>
      <w:r>
        <w:rPr>
          <w:rFonts w:ascii="Trebuchet MS" w:eastAsia="Trebuchet MS" w:hAnsi="Trebuchet MS" w:cs="Trebuchet MS"/>
          <w:spacing w:val="2"/>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ci</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49"/>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ti</w:t>
      </w:r>
      <w:r>
        <w:rPr>
          <w:rFonts w:ascii="Trebuchet MS" w:eastAsia="Trebuchet MS" w:hAnsi="Trebuchet MS" w:cs="Trebuchet MS"/>
          <w:sz w:val="24"/>
          <w:szCs w:val="24"/>
        </w:rPr>
        <w:t>fy</w:t>
      </w:r>
      <w:r>
        <w:rPr>
          <w:rFonts w:ascii="Trebuchet MS" w:eastAsia="Trebuchet MS" w:hAnsi="Trebuchet MS" w:cs="Trebuchet MS"/>
          <w:spacing w:val="49"/>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51"/>
          <w:sz w:val="24"/>
          <w:szCs w:val="24"/>
        </w:rPr>
        <w:t xml:space="preserve"> </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ll</w:t>
      </w:r>
      <w:r>
        <w:rPr>
          <w:rFonts w:ascii="Trebuchet MS" w:eastAsia="Trebuchet MS" w:hAnsi="Trebuchet MS" w:cs="Trebuchet MS"/>
          <w:sz w:val="24"/>
          <w:szCs w:val="24"/>
        </w:rPr>
        <w:t>y</w:t>
      </w:r>
      <w:r>
        <w:rPr>
          <w:rFonts w:ascii="Trebuchet MS" w:eastAsia="Trebuchet MS" w:hAnsi="Trebuchet MS" w:cs="Trebuchet MS"/>
          <w:spacing w:val="49"/>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51"/>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ion</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ps</w:t>
      </w:r>
      <w:r>
        <w:rPr>
          <w:rFonts w:ascii="Trebuchet MS" w:eastAsia="Trebuchet MS" w:hAnsi="Trebuchet MS" w:cs="Trebuchet MS"/>
          <w:spacing w:val="49"/>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50"/>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z w:val="24"/>
          <w:szCs w:val="24"/>
        </w:rPr>
        <w:t>h</w:t>
      </w:r>
      <w:r>
        <w:rPr>
          <w:rFonts w:ascii="Trebuchet MS" w:eastAsia="Trebuchet MS" w:hAnsi="Trebuchet MS" w:cs="Trebuchet MS"/>
          <w:spacing w:val="50"/>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w:t>
      </w:r>
      <w:r>
        <w:rPr>
          <w:rFonts w:ascii="Trebuchet MS" w:eastAsia="Trebuchet MS" w:hAnsi="Trebuchet MS" w:cs="Trebuchet MS"/>
          <w:sz w:val="24"/>
          <w:szCs w:val="24"/>
        </w:rPr>
        <w:t>d</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ls</w:t>
      </w:r>
      <w:r>
        <w:rPr>
          <w:rFonts w:ascii="Trebuchet MS" w:eastAsia="Trebuchet MS" w:hAnsi="Trebuchet MS" w:cs="Trebuchet MS"/>
          <w:sz w:val="24"/>
          <w:szCs w:val="24"/>
        </w:rPr>
        <w:t>,</w:t>
      </w:r>
      <w:r>
        <w:rPr>
          <w:rFonts w:ascii="Trebuchet MS" w:eastAsia="Trebuchet MS" w:hAnsi="Trebuchet MS" w:cs="Trebuchet MS"/>
          <w:spacing w:val="50"/>
          <w:sz w:val="24"/>
          <w:szCs w:val="24"/>
        </w:rPr>
        <w:t xml:space="preserve"> </w:t>
      </w:r>
      <w:r>
        <w:rPr>
          <w:rFonts w:ascii="Trebuchet MS" w:eastAsia="Trebuchet MS" w:hAnsi="Trebuchet MS" w:cs="Trebuchet MS"/>
          <w:sz w:val="24"/>
          <w:szCs w:val="24"/>
        </w:rPr>
        <w:t>gro</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rg</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z w:val="24"/>
          <w:szCs w:val="24"/>
        </w:rPr>
        <w:t>s 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rt</w:t>
      </w:r>
      <w:r>
        <w:rPr>
          <w:rFonts w:ascii="Trebuchet MS" w:eastAsia="Trebuchet MS" w:hAnsi="Trebuchet MS" w:cs="Trebuchet MS"/>
          <w:spacing w:val="1"/>
          <w:sz w:val="24"/>
          <w:szCs w:val="24"/>
        </w:rPr>
        <w:t>ic</w:t>
      </w:r>
      <w:r>
        <w:rPr>
          <w:rFonts w:ascii="Trebuchet MS" w:eastAsia="Trebuchet MS" w:hAnsi="Trebuchet MS" w:cs="Trebuchet MS"/>
          <w:spacing w:val="-1"/>
          <w:sz w:val="24"/>
          <w:szCs w:val="24"/>
        </w:rPr>
        <w:t>i</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9"/>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ga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ion</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p</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 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h</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me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g</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inc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he</w:t>
      </w:r>
      <w:r>
        <w:rPr>
          <w:rFonts w:ascii="Trebuchet MS" w:eastAsia="Trebuchet MS" w:hAnsi="Trebuchet MS" w:cs="Trebuchet MS"/>
          <w:spacing w:val="-4"/>
          <w:sz w:val="24"/>
          <w:szCs w:val="24"/>
        </w:rPr>
        <w:t>s</w:t>
      </w:r>
      <w:r>
        <w:rPr>
          <w:rFonts w:ascii="Trebuchet MS" w:eastAsia="Trebuchet MS" w:hAnsi="Trebuchet MS" w:cs="Trebuchet MS"/>
          <w:sz w:val="24"/>
          <w:szCs w:val="24"/>
        </w:rPr>
        <w:t>e 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p</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e ob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ga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fo</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of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gi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hu</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ca</w:t>
      </w:r>
      <w:r>
        <w:rPr>
          <w:rFonts w:ascii="Trebuchet MS" w:eastAsia="Trebuchet MS" w:hAnsi="Trebuchet MS" w:cs="Trebuchet MS"/>
          <w:sz w:val="24"/>
          <w:szCs w:val="24"/>
        </w:rPr>
        <w:t xml:space="preserve">re </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 p</w:t>
      </w:r>
      <w:r>
        <w:rPr>
          <w:rFonts w:ascii="Trebuchet MS" w:eastAsia="Trebuchet MS" w:hAnsi="Trebuchet MS" w:cs="Trebuchet MS"/>
          <w:spacing w:val="1"/>
          <w:sz w:val="24"/>
          <w:szCs w:val="24"/>
        </w:rPr>
        <w:t>eo</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a</w:t>
      </w:r>
      <w:r>
        <w:rPr>
          <w:rFonts w:ascii="Trebuchet MS" w:eastAsia="Trebuchet MS" w:hAnsi="Trebuchet MS" w:cs="Trebuchet MS"/>
          <w:spacing w:val="6"/>
          <w:sz w:val="24"/>
          <w:szCs w:val="24"/>
        </w:rPr>
        <w:t>f</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by</w:t>
      </w:r>
      <w:r>
        <w:rPr>
          <w:rFonts w:ascii="Trebuchet MS" w:eastAsia="Trebuchet MS" w:hAnsi="Trebuchet MS" w:cs="Trebuchet MS"/>
          <w:spacing w:val="1"/>
          <w:sz w:val="24"/>
          <w:szCs w:val="24"/>
        </w:rPr>
        <w:t xml:space="preserve"> 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rk</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gi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q</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re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gi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d</w:t>
      </w:r>
      <w:r>
        <w:rPr>
          <w:rFonts w:ascii="Trebuchet MS" w:eastAsia="Trebuchet MS" w:hAnsi="Trebuchet MS" w:cs="Trebuchet MS"/>
          <w:sz w:val="24"/>
          <w:szCs w:val="24"/>
        </w:rPr>
        <w:t xml:space="preserve">e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the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o</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ga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yo</w:t>
      </w:r>
      <w:r>
        <w:rPr>
          <w:rFonts w:ascii="Trebuchet MS" w:eastAsia="Trebuchet MS" w:hAnsi="Trebuchet MS" w:cs="Trebuchet MS"/>
          <w:spacing w:val="-1"/>
          <w:sz w:val="24"/>
          <w:szCs w:val="24"/>
        </w:rPr>
        <w:t>n</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ai</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g to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or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to </w:t>
      </w:r>
      <w:r>
        <w:rPr>
          <w:rFonts w:ascii="Trebuchet MS" w:eastAsia="Trebuchet MS" w:hAnsi="Trebuchet MS" w:cs="Trebuchet MS"/>
          <w:spacing w:val="-2"/>
          <w:sz w:val="24"/>
          <w:szCs w:val="24"/>
        </w:rPr>
        <w:t>b</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a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gi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p>
    <w:p w14:paraId="04E7C78E" w14:textId="77777777" w:rsidR="00B87611" w:rsidRDefault="00963546">
      <w:pPr>
        <w:spacing w:before="5" w:line="260" w:lineRule="exact"/>
        <w:ind w:left="100" w:right="80"/>
        <w:jc w:val="both"/>
        <w:rPr>
          <w:rFonts w:ascii="Trebuchet MS" w:eastAsia="Trebuchet MS" w:hAnsi="Trebuchet MS" w:cs="Trebuchet MS"/>
          <w:sz w:val="24"/>
          <w:szCs w:val="24"/>
        </w:rPr>
      </w:pPr>
      <w:r>
        <w:rPr>
          <w:rFonts w:ascii="Trebuchet MS" w:eastAsia="Trebuchet MS" w:hAnsi="Trebuchet MS" w:cs="Trebuchet MS"/>
          <w:sz w:val="24"/>
          <w:szCs w:val="24"/>
        </w:rPr>
        <w:t>Sof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re </w:t>
      </w:r>
      <w:r>
        <w:rPr>
          <w:rFonts w:ascii="Trebuchet MS" w:eastAsia="Trebuchet MS" w:hAnsi="Trebuchet MS" w:cs="Trebuchet MS"/>
          <w:spacing w:val="1"/>
          <w:sz w:val="24"/>
          <w:szCs w:val="24"/>
        </w:rPr>
        <w:t xml:space="preserve"> en</w:t>
      </w:r>
      <w:r>
        <w:rPr>
          <w:rFonts w:ascii="Trebuchet MS" w:eastAsia="Trebuchet MS" w:hAnsi="Trebuchet MS" w:cs="Trebuchet MS"/>
          <w:sz w:val="24"/>
          <w:szCs w:val="24"/>
        </w:rPr>
        <w:t>g</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rs </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 xml:space="preserve"> co</w:t>
      </w:r>
      <w:r>
        <w:rPr>
          <w:rFonts w:ascii="Trebuchet MS" w:eastAsia="Trebuchet MS" w:hAnsi="Trebuchet MS" w:cs="Trebuchet MS"/>
          <w:sz w:val="24"/>
          <w:szCs w:val="24"/>
        </w:rPr>
        <w:t>mm</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t </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 xml:space="preserve"> </w:t>
      </w:r>
      <w:r>
        <w:rPr>
          <w:rFonts w:ascii="Trebuchet MS" w:eastAsia="Trebuchet MS" w:hAnsi="Trebuchet MS" w:cs="Trebuchet MS"/>
          <w:spacing w:val="7"/>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ki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 xml:space="preserve"> t</w:t>
      </w:r>
      <w:r>
        <w:rPr>
          <w:rFonts w:ascii="Trebuchet MS" w:eastAsia="Trebuchet MS" w:hAnsi="Trebuchet MS" w:cs="Trebuchet MS"/>
          <w:spacing w:val="-2"/>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ana</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 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gn,</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tin</w:t>
      </w:r>
      <w:r>
        <w:rPr>
          <w:rFonts w:ascii="Trebuchet MS" w:eastAsia="Trebuchet MS" w:hAnsi="Trebuchet MS" w:cs="Trebuchet MS"/>
          <w:sz w:val="24"/>
          <w:szCs w:val="24"/>
        </w:rPr>
        <w:t>g</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ene</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 pr</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w:t>
      </w:r>
      <w:r>
        <w:rPr>
          <w:rFonts w:ascii="Trebuchet MS" w:eastAsia="Trebuchet MS" w:hAnsi="Trebuchet MS" w:cs="Trebuchet MS"/>
          <w:spacing w:val="-2"/>
          <w:sz w:val="24"/>
          <w:szCs w:val="24"/>
        </w:rPr>
        <w:t>n</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I</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da</w:t>
      </w:r>
      <w:r>
        <w:rPr>
          <w:rFonts w:ascii="Trebuchet MS" w:eastAsia="Trebuchet MS" w:hAnsi="Trebuchet MS" w:cs="Trebuchet MS"/>
          <w:spacing w:val="1"/>
          <w:sz w:val="24"/>
          <w:szCs w:val="24"/>
        </w:rPr>
        <w:t>nc</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 xml:space="preserve">h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he</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mm</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z w:val="24"/>
          <w:szCs w:val="24"/>
        </w:rPr>
        <w:t>m</w:t>
      </w:r>
      <w:r>
        <w:rPr>
          <w:rFonts w:ascii="Trebuchet MS" w:eastAsia="Trebuchet MS" w:hAnsi="Trebuchet MS" w:cs="Trebuchet MS"/>
          <w:spacing w:val="1"/>
          <w:sz w:val="24"/>
          <w:szCs w:val="24"/>
        </w:rPr>
        <w:t>en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ea</w:t>
      </w:r>
      <w:r>
        <w:rPr>
          <w:rFonts w:ascii="Trebuchet MS" w:eastAsia="Trebuchet MS" w:hAnsi="Trebuchet MS" w:cs="Trebuchet MS"/>
          <w:spacing w:val="-1"/>
          <w:sz w:val="24"/>
          <w:szCs w:val="24"/>
        </w:rPr>
        <w:t>l</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sa</w:t>
      </w:r>
      <w:r>
        <w:rPr>
          <w:rFonts w:ascii="Trebuchet MS" w:eastAsia="Trebuchet MS" w:hAnsi="Trebuchet MS" w:cs="Trebuchet MS"/>
          <w:sz w:val="24"/>
          <w:szCs w:val="24"/>
        </w:rPr>
        <w:t>f</w:t>
      </w:r>
      <w:r>
        <w:rPr>
          <w:rFonts w:ascii="Trebuchet MS" w:eastAsia="Trebuchet MS" w:hAnsi="Trebuchet MS" w:cs="Trebuchet MS"/>
          <w:spacing w:val="1"/>
          <w:sz w:val="24"/>
          <w:szCs w:val="24"/>
        </w:rPr>
        <w:t>et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f</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th</w:t>
      </w:r>
      <w:r>
        <w:rPr>
          <w:rFonts w:ascii="Trebuchet MS" w:eastAsia="Trebuchet MS" w:hAnsi="Trebuchet MS" w:cs="Trebuchet MS"/>
          <w:sz w:val="24"/>
          <w:szCs w:val="24"/>
        </w:rPr>
        <w:t>e p</w:t>
      </w:r>
      <w:r>
        <w:rPr>
          <w:rFonts w:ascii="Trebuchet MS" w:eastAsia="Trebuchet MS" w:hAnsi="Trebuchet MS" w:cs="Trebuchet MS"/>
          <w:spacing w:val="1"/>
          <w:sz w:val="24"/>
          <w:szCs w:val="24"/>
        </w:rPr>
        <w:t>u</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z w:val="24"/>
          <w:szCs w:val="24"/>
        </w:rPr>
        <w:t>, sof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z w:val="24"/>
          <w:szCs w:val="24"/>
        </w:rPr>
        <w:t>g</w:t>
      </w:r>
      <w:r>
        <w:rPr>
          <w:rFonts w:ascii="Trebuchet MS" w:eastAsia="Trebuchet MS" w:hAnsi="Trebuchet MS" w:cs="Trebuchet MS"/>
          <w:spacing w:val="-2"/>
          <w:sz w:val="24"/>
          <w:szCs w:val="24"/>
        </w:rPr>
        <w:t>in</w:t>
      </w:r>
      <w:r>
        <w:rPr>
          <w:rFonts w:ascii="Trebuchet MS" w:eastAsia="Trebuchet MS" w:hAnsi="Trebuchet MS" w:cs="Trebuchet MS"/>
          <w:spacing w:val="1"/>
          <w:sz w:val="24"/>
          <w:szCs w:val="24"/>
        </w:rPr>
        <w:t>ee</w:t>
      </w:r>
      <w:r>
        <w:rPr>
          <w:rFonts w:ascii="Trebuchet MS" w:eastAsia="Trebuchet MS" w:hAnsi="Trebuchet MS" w:cs="Trebuchet MS"/>
          <w:sz w:val="24"/>
          <w:szCs w:val="24"/>
        </w:rPr>
        <w:t>rs</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d</w:t>
      </w:r>
      <w:r>
        <w:rPr>
          <w:rFonts w:ascii="Trebuchet MS" w:eastAsia="Trebuchet MS" w:hAnsi="Trebuchet MS" w:cs="Trebuchet MS"/>
          <w:spacing w:val="1"/>
          <w:sz w:val="24"/>
          <w:szCs w:val="24"/>
        </w:rPr>
        <w:t>he</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to</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4"/>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in</w:t>
      </w:r>
      <w:r>
        <w:rPr>
          <w:rFonts w:ascii="Trebuchet MS" w:eastAsia="Trebuchet MS" w:hAnsi="Trebuchet MS" w:cs="Trebuchet MS"/>
          <w:sz w:val="24"/>
          <w:szCs w:val="24"/>
        </w:rPr>
        <w:t>g E</w:t>
      </w:r>
      <w:r>
        <w:rPr>
          <w:rFonts w:ascii="Trebuchet MS" w:eastAsia="Trebuchet MS" w:hAnsi="Trebuchet MS" w:cs="Trebuchet MS"/>
          <w:spacing w:val="1"/>
          <w:sz w:val="24"/>
          <w:szCs w:val="24"/>
        </w:rPr>
        <w:t>i</w:t>
      </w:r>
      <w:r>
        <w:rPr>
          <w:rFonts w:ascii="Trebuchet MS" w:eastAsia="Trebuchet MS" w:hAnsi="Trebuchet MS" w:cs="Trebuchet MS"/>
          <w:sz w:val="24"/>
          <w:szCs w:val="24"/>
        </w:rPr>
        <w:t>g</w:t>
      </w:r>
      <w:r>
        <w:rPr>
          <w:rFonts w:ascii="Trebuchet MS" w:eastAsia="Trebuchet MS" w:hAnsi="Trebuchet MS" w:cs="Trebuchet MS"/>
          <w:spacing w:val="-2"/>
          <w:sz w:val="24"/>
          <w:szCs w:val="24"/>
        </w:rPr>
        <w:t>h</w:t>
      </w:r>
      <w:r>
        <w:rPr>
          <w:rFonts w:ascii="Trebuchet MS" w:eastAsia="Trebuchet MS" w:hAnsi="Trebuchet MS" w:cs="Trebuchet MS"/>
          <w:sz w:val="24"/>
          <w:szCs w:val="24"/>
        </w:rPr>
        <w:t>t Pr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4ADF446A" w14:textId="77777777" w:rsidR="00B87611" w:rsidRDefault="00963546">
      <w:pPr>
        <w:spacing w:line="260" w:lineRule="exact"/>
        <w:ind w:left="100" w:right="1426"/>
        <w:jc w:val="both"/>
        <w:rPr>
          <w:rFonts w:ascii="Trebuchet MS" w:eastAsia="Trebuchet MS" w:hAnsi="Trebuchet MS" w:cs="Trebuchet MS"/>
          <w:sz w:val="24"/>
          <w:szCs w:val="24"/>
        </w:rPr>
      </w:pPr>
      <w:r>
        <w:rPr>
          <w:rFonts w:ascii="Trebuchet MS" w:eastAsia="Trebuchet MS" w:hAnsi="Trebuchet MS" w:cs="Trebuchet MS"/>
          <w:spacing w:val="-1"/>
          <w:sz w:val="24"/>
          <w:szCs w:val="24"/>
        </w:rPr>
        <w:t>1</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P</w:t>
      </w:r>
      <w:r>
        <w:rPr>
          <w:rFonts w:ascii="Trebuchet MS" w:eastAsia="Trebuchet MS" w:hAnsi="Trebuchet MS" w:cs="Trebuchet MS"/>
          <w:sz w:val="24"/>
          <w:szCs w:val="24"/>
        </w:rPr>
        <w:t>U</w:t>
      </w:r>
      <w:r>
        <w:rPr>
          <w:rFonts w:ascii="Trebuchet MS" w:eastAsia="Trebuchet MS" w:hAnsi="Trebuchet MS" w:cs="Trebuchet MS"/>
          <w:spacing w:val="1"/>
          <w:sz w:val="24"/>
          <w:szCs w:val="24"/>
        </w:rPr>
        <w:t>BL</w:t>
      </w:r>
      <w:r>
        <w:rPr>
          <w:rFonts w:ascii="Trebuchet MS" w:eastAsia="Trebuchet MS" w:hAnsi="Trebuchet MS" w:cs="Trebuchet MS"/>
          <w:sz w:val="24"/>
          <w:szCs w:val="24"/>
        </w:rPr>
        <w:t>IC</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So</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e</w:t>
      </w:r>
      <w:r>
        <w:rPr>
          <w:rFonts w:ascii="Trebuchet MS" w:eastAsia="Trebuchet MS" w:hAnsi="Trebuchet MS" w:cs="Trebuchet MS"/>
          <w:spacing w:val="1"/>
          <w:sz w:val="24"/>
          <w:szCs w:val="24"/>
        </w:rPr>
        <w:t>n</w:t>
      </w:r>
      <w:r>
        <w:rPr>
          <w:rFonts w:ascii="Trebuchet MS" w:eastAsia="Trebuchet MS" w:hAnsi="Trebuchet MS" w:cs="Trebuchet MS"/>
          <w:sz w:val="24"/>
          <w:szCs w:val="24"/>
        </w:rPr>
        <w:t>gi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rs</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w:t>
      </w:r>
      <w:r>
        <w:rPr>
          <w:rFonts w:ascii="Trebuchet MS" w:eastAsia="Trebuchet MS" w:hAnsi="Trebuchet MS" w:cs="Trebuchet MS"/>
          <w:spacing w:val="1"/>
          <w:sz w:val="24"/>
          <w:szCs w:val="24"/>
        </w:rPr>
        <w:t>it</w:t>
      </w:r>
      <w:r>
        <w:rPr>
          <w:rFonts w:ascii="Trebuchet MS" w:eastAsia="Trebuchet MS" w:hAnsi="Trebuchet MS" w:cs="Trebuchet MS"/>
          <w:sz w:val="24"/>
          <w:szCs w:val="24"/>
        </w:rPr>
        <w:t>h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u</w:t>
      </w:r>
      <w:r>
        <w:rPr>
          <w:rFonts w:ascii="Trebuchet MS" w:eastAsia="Trebuchet MS" w:hAnsi="Trebuchet MS" w:cs="Trebuchet MS"/>
          <w:sz w:val="24"/>
          <w:szCs w:val="24"/>
        </w:rPr>
        <w:t>b</w:t>
      </w:r>
      <w:r>
        <w:rPr>
          <w:rFonts w:ascii="Trebuchet MS" w:eastAsia="Trebuchet MS" w:hAnsi="Trebuchet MS" w:cs="Trebuchet MS"/>
          <w:spacing w:val="-1"/>
          <w:sz w:val="24"/>
          <w:szCs w:val="24"/>
        </w:rPr>
        <w:t>li</w:t>
      </w:r>
      <w:r>
        <w:rPr>
          <w:rFonts w:ascii="Trebuchet MS" w:eastAsia="Trebuchet MS" w:hAnsi="Trebuchet MS" w:cs="Trebuchet MS"/>
          <w:sz w:val="24"/>
          <w:szCs w:val="24"/>
        </w:rPr>
        <w:t>c</w:t>
      </w:r>
      <w:r>
        <w:rPr>
          <w:rFonts w:ascii="Trebuchet MS" w:eastAsia="Trebuchet MS" w:hAnsi="Trebuchet MS" w:cs="Trebuchet MS"/>
          <w:spacing w:val="1"/>
          <w:sz w:val="24"/>
          <w:szCs w:val="24"/>
        </w:rPr>
        <w:t xml:space="preserve"> 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14:paraId="72506854" w14:textId="77777777" w:rsidR="00B87611" w:rsidRDefault="00963546">
      <w:pPr>
        <w:spacing w:before="2" w:line="260" w:lineRule="exact"/>
        <w:ind w:left="100" w:right="85"/>
        <w:jc w:val="both"/>
        <w:rPr>
          <w:rFonts w:ascii="Trebuchet MS" w:eastAsia="Trebuchet MS" w:hAnsi="Trebuchet MS" w:cs="Trebuchet MS"/>
          <w:sz w:val="24"/>
          <w:szCs w:val="24"/>
        </w:rPr>
      </w:pPr>
      <w:r>
        <w:rPr>
          <w:rFonts w:ascii="Trebuchet MS" w:eastAsia="Trebuchet MS" w:hAnsi="Trebuchet MS" w:cs="Trebuchet MS"/>
          <w:spacing w:val="-1"/>
          <w:sz w:val="24"/>
          <w:szCs w:val="24"/>
        </w:rPr>
        <w:t>2</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L</w:t>
      </w:r>
      <w:r>
        <w:rPr>
          <w:rFonts w:ascii="Trebuchet MS" w:eastAsia="Trebuchet MS" w:hAnsi="Trebuchet MS" w:cs="Trebuchet MS"/>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NT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AND</w:t>
      </w:r>
      <w:r>
        <w:rPr>
          <w:rFonts w:ascii="Trebuchet MS" w:eastAsia="Trebuchet MS" w:hAnsi="Trebuchet MS" w:cs="Trebuchet MS"/>
          <w:spacing w:val="1"/>
          <w:sz w:val="24"/>
          <w:szCs w:val="24"/>
        </w:rPr>
        <w:t xml:space="preserve"> E</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3"/>
          <w:sz w:val="24"/>
          <w:szCs w:val="24"/>
        </w:rPr>
        <w:t>O</w:t>
      </w:r>
      <w:r>
        <w:rPr>
          <w:rFonts w:ascii="Trebuchet MS" w:eastAsia="Trebuchet MS" w:hAnsi="Trebuchet MS" w:cs="Trebuchet MS"/>
          <w:sz w:val="24"/>
          <w:szCs w:val="24"/>
        </w:rPr>
        <w:t>Y</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Sof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rs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ac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ne</w:t>
      </w:r>
      <w:r>
        <w:rPr>
          <w:rFonts w:ascii="Trebuchet MS" w:eastAsia="Trebuchet MS" w:hAnsi="Trebuchet MS" w:cs="Trebuchet MS"/>
          <w:sz w:val="24"/>
          <w:szCs w:val="24"/>
        </w:rPr>
        <w:t>r</w:t>
      </w:r>
      <w:r>
        <w:rPr>
          <w:rFonts w:ascii="Trebuchet MS" w:eastAsia="Trebuchet MS" w:hAnsi="Trebuchet MS" w:cs="Trebuchet MS"/>
          <w:spacing w:val="1"/>
          <w:sz w:val="24"/>
          <w:szCs w:val="24"/>
        </w:rPr>
        <w:t xml:space="preserve"> 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in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ei</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yer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z w:val="24"/>
          <w:szCs w:val="24"/>
        </w:rPr>
        <w:t>h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8"/>
          <w:sz w:val="24"/>
          <w:szCs w:val="24"/>
        </w:rPr>
        <w:t>p</w:t>
      </w:r>
      <w:r>
        <w:rPr>
          <w:rFonts w:ascii="Trebuchet MS" w:eastAsia="Trebuchet MS" w:hAnsi="Trebuchet MS" w:cs="Trebuchet MS"/>
          <w:spacing w:val="-2"/>
          <w:sz w:val="24"/>
          <w:szCs w:val="24"/>
        </w:rPr>
        <w:t>u</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c</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14:paraId="11BF45D8" w14:textId="77777777" w:rsidR="00B87611" w:rsidRDefault="00963546">
      <w:pPr>
        <w:spacing w:line="260" w:lineRule="exact"/>
        <w:ind w:left="100" w:right="87"/>
        <w:jc w:val="both"/>
        <w:rPr>
          <w:rFonts w:ascii="Trebuchet MS" w:eastAsia="Trebuchet MS" w:hAnsi="Trebuchet MS" w:cs="Trebuchet MS"/>
          <w:sz w:val="24"/>
          <w:szCs w:val="24"/>
        </w:rPr>
      </w:pPr>
      <w:r>
        <w:rPr>
          <w:rFonts w:ascii="Trebuchet MS" w:eastAsia="Trebuchet MS" w:hAnsi="Trebuchet MS" w:cs="Trebuchet MS"/>
          <w:spacing w:val="-1"/>
          <w:sz w:val="24"/>
          <w:szCs w:val="24"/>
        </w:rPr>
        <w:t>3</w:t>
      </w:r>
      <w:r>
        <w:rPr>
          <w:rFonts w:ascii="Trebuchet MS" w:eastAsia="Trebuchet MS" w:hAnsi="Trebuchet MS" w:cs="Trebuchet MS"/>
          <w:sz w:val="24"/>
          <w:szCs w:val="24"/>
        </w:rPr>
        <w:t>.</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DUCT</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So</w:t>
      </w:r>
      <w:r>
        <w:rPr>
          <w:rFonts w:ascii="Trebuchet MS" w:eastAsia="Trebuchet MS" w:hAnsi="Trebuchet MS" w:cs="Trebuchet MS"/>
          <w:spacing w:val="-2"/>
          <w:sz w:val="24"/>
          <w:szCs w:val="24"/>
        </w:rPr>
        <w:t>ft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z w:val="24"/>
          <w:szCs w:val="24"/>
        </w:rPr>
        <w:t>g</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ne</w:t>
      </w:r>
      <w:r>
        <w:rPr>
          <w:rFonts w:ascii="Trebuchet MS" w:eastAsia="Trebuchet MS" w:hAnsi="Trebuchet MS" w:cs="Trebuchet MS"/>
          <w:spacing w:val="-1"/>
          <w:sz w:val="24"/>
          <w:szCs w:val="24"/>
        </w:rPr>
        <w:t>e</w:t>
      </w:r>
      <w:r>
        <w:rPr>
          <w:rFonts w:ascii="Trebuchet MS" w:eastAsia="Trebuchet MS" w:hAnsi="Trebuchet MS" w:cs="Trebuchet MS"/>
          <w:sz w:val="24"/>
          <w:szCs w:val="24"/>
        </w:rPr>
        <w:t>rs</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i</w:t>
      </w:r>
      <w:r>
        <w:rPr>
          <w:rFonts w:ascii="Trebuchet MS" w:eastAsia="Trebuchet MS" w:hAnsi="Trebuchet MS" w:cs="Trebuchet MS"/>
          <w:sz w:val="24"/>
          <w:szCs w:val="24"/>
        </w:rPr>
        <w:t>r pr</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ct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an</w:t>
      </w:r>
      <w:r>
        <w:rPr>
          <w:rFonts w:ascii="Trebuchet MS" w:eastAsia="Trebuchet MS" w:hAnsi="Trebuchet MS" w:cs="Trebuchet MS"/>
          <w:sz w:val="24"/>
          <w:szCs w:val="24"/>
        </w:rPr>
        <w:t>d</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la</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 m</w:t>
      </w:r>
      <w:r>
        <w:rPr>
          <w:rFonts w:ascii="Trebuchet MS" w:eastAsia="Trebuchet MS" w:hAnsi="Trebuchet MS" w:cs="Trebuchet MS"/>
          <w:spacing w:val="1"/>
          <w:sz w:val="24"/>
          <w:szCs w:val="24"/>
        </w:rPr>
        <w:t>o</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t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h</w:t>
      </w:r>
      <w:r>
        <w:rPr>
          <w:rFonts w:ascii="Trebuchet MS" w:eastAsia="Trebuchet MS" w:hAnsi="Trebuchet MS" w:cs="Trebuchet MS"/>
          <w:spacing w:val="2"/>
          <w:sz w:val="24"/>
          <w:szCs w:val="24"/>
        </w:rPr>
        <w:t>i</w:t>
      </w:r>
      <w:r>
        <w:rPr>
          <w:rFonts w:ascii="Trebuchet MS" w:eastAsia="Trebuchet MS" w:hAnsi="Trebuchet MS" w:cs="Trebuchet MS"/>
          <w:sz w:val="24"/>
          <w:szCs w:val="24"/>
        </w:rPr>
        <w:t>g</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t p</w:t>
      </w:r>
      <w:r>
        <w:rPr>
          <w:rFonts w:ascii="Trebuchet MS" w:eastAsia="Trebuchet MS" w:hAnsi="Trebuchet MS" w:cs="Trebuchet MS"/>
          <w:spacing w:val="1"/>
          <w:sz w:val="24"/>
          <w:szCs w:val="24"/>
        </w:rPr>
        <w:t>ro</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iona</w:t>
      </w:r>
      <w:r>
        <w:rPr>
          <w:rFonts w:ascii="Trebuchet MS" w:eastAsia="Trebuchet MS" w:hAnsi="Trebuchet MS" w:cs="Trebuchet MS"/>
          <w:sz w:val="24"/>
          <w:szCs w:val="24"/>
        </w:rPr>
        <w:t>l</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tan</w:t>
      </w:r>
      <w:r>
        <w:rPr>
          <w:rFonts w:ascii="Trebuchet MS" w:eastAsia="Trebuchet MS" w:hAnsi="Trebuchet MS" w:cs="Trebuchet MS"/>
          <w:sz w:val="24"/>
          <w:szCs w:val="24"/>
        </w:rPr>
        <w:t>d</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71E73586" w14:textId="77777777" w:rsidR="00B87611" w:rsidRDefault="00963546">
      <w:pPr>
        <w:ind w:left="100" w:right="86"/>
        <w:jc w:val="both"/>
        <w:rPr>
          <w:rFonts w:ascii="Trebuchet MS" w:eastAsia="Trebuchet MS" w:hAnsi="Trebuchet MS" w:cs="Trebuchet MS"/>
          <w:sz w:val="24"/>
          <w:szCs w:val="24"/>
        </w:rPr>
      </w:pPr>
      <w:r>
        <w:rPr>
          <w:rFonts w:ascii="Trebuchet MS" w:eastAsia="Trebuchet MS" w:hAnsi="Trebuchet MS" w:cs="Trebuchet MS"/>
          <w:spacing w:val="-1"/>
          <w:sz w:val="24"/>
          <w:szCs w:val="24"/>
        </w:rPr>
        <w:t>4</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J</w:t>
      </w:r>
      <w:r>
        <w:rPr>
          <w:rFonts w:ascii="Trebuchet MS" w:eastAsia="Trebuchet MS" w:hAnsi="Trebuchet MS" w:cs="Trebuchet MS"/>
          <w:sz w:val="24"/>
          <w:szCs w:val="24"/>
        </w:rPr>
        <w:t>UDGM</w:t>
      </w:r>
      <w:r>
        <w:rPr>
          <w:rFonts w:ascii="Trebuchet MS" w:eastAsia="Trebuchet MS" w:hAnsi="Trebuchet MS" w:cs="Trebuchet MS"/>
          <w:spacing w:val="1"/>
          <w:sz w:val="24"/>
          <w:szCs w:val="24"/>
        </w:rPr>
        <w:t>E</w:t>
      </w:r>
      <w:r>
        <w:rPr>
          <w:rFonts w:ascii="Trebuchet MS" w:eastAsia="Trebuchet MS" w:hAnsi="Trebuchet MS" w:cs="Trebuchet MS"/>
          <w:sz w:val="24"/>
          <w:szCs w:val="24"/>
        </w:rPr>
        <w:t>NT</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Sof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ee</w:t>
      </w:r>
      <w:r>
        <w:rPr>
          <w:rFonts w:ascii="Trebuchet MS" w:eastAsia="Trebuchet MS" w:hAnsi="Trebuchet MS" w:cs="Trebuchet MS"/>
          <w:sz w:val="24"/>
          <w:szCs w:val="24"/>
        </w:rPr>
        <w:t>rs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l </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te</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in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i</w:t>
      </w:r>
      <w:r>
        <w:rPr>
          <w:rFonts w:ascii="Trebuchet MS" w:eastAsia="Trebuchet MS" w:hAnsi="Trebuchet MS" w:cs="Trebuchet MS"/>
          <w:sz w:val="24"/>
          <w:szCs w:val="24"/>
        </w:rPr>
        <w:t>r pr</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j</w:t>
      </w:r>
      <w:r>
        <w:rPr>
          <w:rFonts w:ascii="Trebuchet MS" w:eastAsia="Trebuchet MS" w:hAnsi="Trebuchet MS" w:cs="Trebuchet MS"/>
          <w:spacing w:val="3"/>
          <w:sz w:val="24"/>
          <w:szCs w:val="24"/>
        </w:rPr>
        <w:t>u</w:t>
      </w:r>
      <w:r>
        <w:rPr>
          <w:rFonts w:ascii="Trebuchet MS" w:eastAsia="Trebuchet MS" w:hAnsi="Trebuchet MS" w:cs="Trebuchet MS"/>
          <w:sz w:val="24"/>
          <w:szCs w:val="24"/>
        </w:rPr>
        <w:t>dgm</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z w:val="24"/>
          <w:szCs w:val="24"/>
        </w:rPr>
        <w:t>.</w:t>
      </w:r>
    </w:p>
    <w:p w14:paraId="4DFD4F83" w14:textId="77777777" w:rsidR="00B87611" w:rsidRDefault="00963546">
      <w:pPr>
        <w:spacing w:before="2" w:line="260" w:lineRule="exact"/>
        <w:ind w:left="100" w:right="87"/>
        <w:jc w:val="both"/>
        <w:rPr>
          <w:rFonts w:ascii="Trebuchet MS" w:eastAsia="Trebuchet MS" w:hAnsi="Trebuchet MS" w:cs="Trebuchet MS"/>
          <w:sz w:val="24"/>
          <w:szCs w:val="24"/>
        </w:rPr>
      </w:pPr>
      <w:r>
        <w:rPr>
          <w:rFonts w:ascii="Trebuchet MS" w:eastAsia="Trebuchet MS" w:hAnsi="Trebuchet MS" w:cs="Trebuchet MS"/>
          <w:spacing w:val="-1"/>
          <w:sz w:val="24"/>
          <w:szCs w:val="24"/>
        </w:rPr>
        <w:t>5</w:t>
      </w:r>
      <w:r>
        <w:rPr>
          <w:rFonts w:ascii="Trebuchet MS" w:eastAsia="Trebuchet MS" w:hAnsi="Trebuchet MS" w:cs="Trebuchet MS"/>
          <w:sz w:val="24"/>
          <w:szCs w:val="24"/>
        </w:rPr>
        <w:t>.</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MANA</w:t>
      </w:r>
      <w:r>
        <w:rPr>
          <w:rFonts w:ascii="Trebuchet MS" w:eastAsia="Trebuchet MS" w:hAnsi="Trebuchet MS" w:cs="Trebuchet MS"/>
          <w:spacing w:val="1"/>
          <w:sz w:val="24"/>
          <w:szCs w:val="24"/>
        </w:rPr>
        <w:t>GE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z w:val="24"/>
          <w:szCs w:val="24"/>
        </w:rPr>
        <w:t>NT</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2"/>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gi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ee</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ana</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e</w:t>
      </w:r>
      <w:r>
        <w:rPr>
          <w:rFonts w:ascii="Trebuchet MS" w:eastAsia="Trebuchet MS" w:hAnsi="Trebuchet MS" w:cs="Trebuchet MS"/>
          <w:sz w:val="24"/>
          <w:szCs w:val="24"/>
        </w:rPr>
        <w:t>rs</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rs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b</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c</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z w:val="24"/>
          <w:szCs w:val="24"/>
        </w:rPr>
        <w:t>be</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 pr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a</w:t>
      </w:r>
      <w:r>
        <w:rPr>
          <w:rFonts w:ascii="Trebuchet MS" w:eastAsia="Trebuchet MS" w:hAnsi="Trebuchet MS" w:cs="Trebuchet MS"/>
          <w:sz w:val="24"/>
          <w:szCs w:val="24"/>
        </w:rPr>
        <w:t>ppr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h</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ana</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5"/>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pm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 m</w:t>
      </w:r>
      <w:r>
        <w:rPr>
          <w:rFonts w:ascii="Trebuchet MS" w:eastAsia="Trebuchet MS" w:hAnsi="Trebuchet MS" w:cs="Trebuchet MS"/>
          <w:spacing w:val="1"/>
          <w:sz w:val="24"/>
          <w:szCs w:val="24"/>
        </w:rPr>
        <w:t>ai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ce</w:t>
      </w:r>
      <w:r>
        <w:rPr>
          <w:rFonts w:ascii="Trebuchet MS" w:eastAsia="Trebuchet MS" w:hAnsi="Trebuchet MS" w:cs="Trebuchet MS"/>
          <w:sz w:val="24"/>
          <w:szCs w:val="24"/>
        </w:rPr>
        <w:t>.</w:t>
      </w:r>
    </w:p>
    <w:p w14:paraId="09E03BEB" w14:textId="77777777" w:rsidR="00B87611" w:rsidRDefault="00963546">
      <w:pPr>
        <w:spacing w:line="260" w:lineRule="exact"/>
        <w:ind w:left="100" w:right="78"/>
        <w:jc w:val="both"/>
        <w:rPr>
          <w:rFonts w:ascii="Trebuchet MS" w:eastAsia="Trebuchet MS" w:hAnsi="Trebuchet MS" w:cs="Trebuchet MS"/>
          <w:sz w:val="24"/>
          <w:szCs w:val="24"/>
        </w:rPr>
      </w:pPr>
      <w:r>
        <w:rPr>
          <w:rFonts w:ascii="Trebuchet MS" w:eastAsia="Trebuchet MS" w:hAnsi="Trebuchet MS" w:cs="Trebuchet MS"/>
          <w:spacing w:val="-1"/>
          <w:sz w:val="24"/>
          <w:szCs w:val="24"/>
        </w:rPr>
        <w:t>6</w:t>
      </w:r>
      <w:r>
        <w:rPr>
          <w:rFonts w:ascii="Trebuchet MS" w:eastAsia="Trebuchet MS" w:hAnsi="Trebuchet MS" w:cs="Trebuchet MS"/>
          <w:sz w:val="24"/>
          <w:szCs w:val="24"/>
        </w:rPr>
        <w:t>.</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OF</w:t>
      </w:r>
      <w:r>
        <w:rPr>
          <w:rFonts w:ascii="Trebuchet MS" w:eastAsia="Trebuchet MS" w:hAnsi="Trebuchet MS" w:cs="Trebuchet MS"/>
          <w:spacing w:val="1"/>
          <w:sz w:val="24"/>
          <w:szCs w:val="24"/>
        </w:rPr>
        <w:t>E</w:t>
      </w:r>
      <w:r>
        <w:rPr>
          <w:rFonts w:ascii="Trebuchet MS" w:eastAsia="Trebuchet MS" w:hAnsi="Trebuchet MS" w:cs="Trebuchet MS"/>
          <w:sz w:val="24"/>
          <w:szCs w:val="24"/>
        </w:rPr>
        <w:t>SSI</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7"/>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Sof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z w:val="24"/>
          <w:szCs w:val="24"/>
        </w:rPr>
        <w:t>g</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rs</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dv</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nte</w:t>
      </w:r>
      <w:r>
        <w:rPr>
          <w:rFonts w:ascii="Trebuchet MS" w:eastAsia="Trebuchet MS" w:hAnsi="Trebuchet MS" w:cs="Trebuchet MS"/>
          <w:sz w:val="24"/>
          <w:szCs w:val="24"/>
        </w:rPr>
        <w:t>g</w:t>
      </w:r>
      <w:r>
        <w:rPr>
          <w:rFonts w:ascii="Trebuchet MS" w:eastAsia="Trebuchet MS" w:hAnsi="Trebuchet MS" w:cs="Trebuchet MS"/>
          <w:spacing w:val="-3"/>
          <w:sz w:val="24"/>
          <w:szCs w:val="24"/>
        </w:rPr>
        <w:t>r</w:t>
      </w:r>
      <w:r>
        <w:rPr>
          <w:rFonts w:ascii="Trebuchet MS" w:eastAsia="Trebuchet MS" w:hAnsi="Trebuchet MS" w:cs="Trebuchet MS"/>
          <w:spacing w:val="1"/>
          <w:sz w:val="24"/>
          <w:szCs w:val="24"/>
        </w:rPr>
        <w:t>it</w:t>
      </w:r>
      <w:r>
        <w:rPr>
          <w:rFonts w:ascii="Trebuchet MS" w:eastAsia="Trebuchet MS" w:hAnsi="Trebuchet MS" w:cs="Trebuchet MS"/>
          <w:sz w:val="24"/>
          <w:szCs w:val="24"/>
        </w:rPr>
        <w:t xml:space="preserve">y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p</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4"/>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 pr</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con</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it</w:t>
      </w:r>
      <w:r>
        <w:rPr>
          <w:rFonts w:ascii="Trebuchet MS" w:eastAsia="Trebuchet MS" w:hAnsi="Trebuchet MS" w:cs="Trebuchet MS"/>
          <w:sz w:val="24"/>
          <w:szCs w:val="24"/>
        </w:rPr>
        <w:t>h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u</w:t>
      </w:r>
      <w:r>
        <w:rPr>
          <w:rFonts w:ascii="Trebuchet MS" w:eastAsia="Trebuchet MS" w:hAnsi="Trebuchet MS" w:cs="Trebuchet MS"/>
          <w:sz w:val="24"/>
          <w:szCs w:val="24"/>
        </w:rPr>
        <w:t>b</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c</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4"/>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p>
    <w:p w14:paraId="7A676C5A" w14:textId="77777777" w:rsidR="00B87611" w:rsidRDefault="00963546">
      <w:pPr>
        <w:spacing w:line="260" w:lineRule="exact"/>
        <w:ind w:left="100" w:right="365"/>
        <w:jc w:val="both"/>
        <w:rPr>
          <w:rFonts w:ascii="Trebuchet MS" w:eastAsia="Trebuchet MS" w:hAnsi="Trebuchet MS" w:cs="Trebuchet MS"/>
          <w:sz w:val="24"/>
          <w:szCs w:val="24"/>
        </w:rPr>
      </w:pPr>
      <w:r>
        <w:rPr>
          <w:rFonts w:ascii="Trebuchet MS" w:eastAsia="Trebuchet MS" w:hAnsi="Trebuchet MS" w:cs="Trebuchet MS"/>
          <w:spacing w:val="-1"/>
          <w:sz w:val="24"/>
          <w:szCs w:val="24"/>
        </w:rPr>
        <w:t>7</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LLE</w:t>
      </w:r>
      <w:r>
        <w:rPr>
          <w:rFonts w:ascii="Trebuchet MS" w:eastAsia="Trebuchet MS" w:hAnsi="Trebuchet MS" w:cs="Trebuchet MS"/>
          <w:sz w:val="24"/>
          <w:szCs w:val="24"/>
        </w:rPr>
        <w:t>A</w:t>
      </w:r>
      <w:r>
        <w:rPr>
          <w:rFonts w:ascii="Trebuchet MS" w:eastAsia="Trebuchet MS" w:hAnsi="Trebuchet MS" w:cs="Trebuchet MS"/>
          <w:spacing w:val="1"/>
          <w:sz w:val="24"/>
          <w:szCs w:val="24"/>
        </w:rPr>
        <w:t>G</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Sof</w:t>
      </w:r>
      <w:r>
        <w:rPr>
          <w:rFonts w:ascii="Trebuchet MS" w:eastAsia="Trebuchet MS" w:hAnsi="Trebuchet MS" w:cs="Trebuchet MS"/>
          <w:spacing w:val="-1"/>
          <w:sz w:val="24"/>
          <w:szCs w:val="24"/>
        </w:rPr>
        <w:t>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1"/>
          <w:sz w:val="24"/>
          <w:szCs w:val="24"/>
        </w:rPr>
        <w:t xml:space="preserve"> en</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in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rs</w:t>
      </w:r>
      <w:r>
        <w:rPr>
          <w:rFonts w:ascii="Trebuchet MS" w:eastAsia="Trebuchet MS" w:hAnsi="Trebuchet MS" w:cs="Trebuchet MS"/>
          <w:spacing w:val="-1"/>
          <w:sz w:val="24"/>
          <w:szCs w:val="24"/>
        </w:rPr>
        <w:t xml:space="preserve"> s</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ai</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z w:val="24"/>
          <w:szCs w:val="24"/>
        </w:rPr>
        <w:t>p</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v</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of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ei</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ea</w:t>
      </w:r>
      <w:r>
        <w:rPr>
          <w:rFonts w:ascii="Trebuchet MS" w:eastAsia="Trebuchet MS" w:hAnsi="Trebuchet MS" w:cs="Trebuchet MS"/>
          <w:sz w:val="24"/>
          <w:szCs w:val="24"/>
        </w:rPr>
        <w:t>g</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p>
    <w:p w14:paraId="6CB4AB8F" w14:textId="77777777" w:rsidR="00B87611" w:rsidRDefault="00963546">
      <w:pPr>
        <w:spacing w:before="1" w:line="280" w:lineRule="exact"/>
        <w:ind w:left="100" w:right="84"/>
        <w:jc w:val="both"/>
        <w:rPr>
          <w:rFonts w:ascii="Trebuchet MS" w:eastAsia="Trebuchet MS" w:hAnsi="Trebuchet MS" w:cs="Trebuchet MS"/>
          <w:sz w:val="24"/>
          <w:szCs w:val="24"/>
        </w:rPr>
      </w:pPr>
      <w:r>
        <w:rPr>
          <w:rFonts w:ascii="Trebuchet MS" w:eastAsia="Trebuchet MS" w:hAnsi="Trebuchet MS" w:cs="Trebuchet MS"/>
          <w:spacing w:val="-1"/>
          <w:sz w:val="24"/>
          <w:szCs w:val="24"/>
        </w:rPr>
        <w:t>8</w:t>
      </w:r>
      <w:r>
        <w:rPr>
          <w:rFonts w:ascii="Trebuchet MS" w:eastAsia="Trebuchet MS" w:hAnsi="Trebuchet MS" w:cs="Trebuchet MS"/>
          <w:sz w:val="24"/>
          <w:szCs w:val="24"/>
        </w:rPr>
        <w:t>.</w:t>
      </w:r>
      <w:r>
        <w:rPr>
          <w:rFonts w:ascii="Trebuchet MS" w:eastAsia="Trebuchet MS" w:hAnsi="Trebuchet MS" w:cs="Trebuchet MS"/>
          <w:spacing w:val="19"/>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EL</w:t>
      </w:r>
      <w:r>
        <w:rPr>
          <w:rFonts w:ascii="Trebuchet MS" w:eastAsia="Trebuchet MS" w:hAnsi="Trebuchet MS" w:cs="Trebuchet MS"/>
          <w:sz w:val="24"/>
          <w:szCs w:val="24"/>
        </w:rPr>
        <w:t>F</w:t>
      </w:r>
      <w:r>
        <w:rPr>
          <w:rFonts w:ascii="Trebuchet MS" w:eastAsia="Trebuchet MS" w:hAnsi="Trebuchet MS" w:cs="Trebuchet MS"/>
          <w:spacing w:val="18"/>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20"/>
          <w:sz w:val="24"/>
          <w:szCs w:val="24"/>
        </w:rPr>
        <w:t xml:space="preserve"> </w:t>
      </w:r>
      <w:r>
        <w:rPr>
          <w:rFonts w:ascii="Trebuchet MS" w:eastAsia="Trebuchet MS" w:hAnsi="Trebuchet MS" w:cs="Trebuchet MS"/>
          <w:sz w:val="24"/>
          <w:szCs w:val="24"/>
        </w:rPr>
        <w:t>Sof</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gi</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rs</w:t>
      </w:r>
      <w:r>
        <w:rPr>
          <w:rFonts w:ascii="Trebuchet MS" w:eastAsia="Trebuchet MS" w:hAnsi="Trebuchet MS" w:cs="Trebuchet MS"/>
          <w:spacing w:val="18"/>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18"/>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tic</w:t>
      </w:r>
      <w:r>
        <w:rPr>
          <w:rFonts w:ascii="Trebuchet MS" w:eastAsia="Trebuchet MS" w:hAnsi="Trebuchet MS" w:cs="Trebuchet MS"/>
          <w:spacing w:val="-1"/>
          <w:sz w:val="24"/>
          <w:szCs w:val="24"/>
        </w:rPr>
        <w:t>i</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r>
        <w:rPr>
          <w:rFonts w:ascii="Trebuchet MS" w:eastAsia="Trebuchet MS" w:hAnsi="Trebuchet MS" w:cs="Trebuchet MS"/>
          <w:spacing w:val="20"/>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19"/>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on</w:t>
      </w:r>
      <w:r>
        <w:rPr>
          <w:rFonts w:ascii="Trebuchet MS" w:eastAsia="Trebuchet MS" w:hAnsi="Trebuchet MS" w:cs="Trebuchet MS"/>
          <w:sz w:val="24"/>
          <w:szCs w:val="24"/>
        </w:rPr>
        <w:t>g</w:t>
      </w:r>
      <w:r>
        <w:rPr>
          <w:rFonts w:ascii="Trebuchet MS" w:eastAsia="Trebuchet MS" w:hAnsi="Trebuchet MS" w:cs="Trebuchet MS"/>
          <w:spacing w:val="18"/>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nin</w:t>
      </w:r>
      <w:r>
        <w:rPr>
          <w:rFonts w:ascii="Trebuchet MS" w:eastAsia="Trebuchet MS" w:hAnsi="Trebuchet MS" w:cs="Trebuchet MS"/>
          <w:sz w:val="24"/>
          <w:szCs w:val="24"/>
        </w:rPr>
        <w:t>g</w:t>
      </w:r>
      <w:r>
        <w:rPr>
          <w:rFonts w:ascii="Trebuchet MS" w:eastAsia="Trebuchet MS" w:hAnsi="Trebuchet MS" w:cs="Trebuchet MS"/>
          <w:spacing w:val="16"/>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gar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18"/>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0"/>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4"/>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ei</w:t>
      </w:r>
      <w:r>
        <w:rPr>
          <w:rFonts w:ascii="Trebuchet MS" w:eastAsia="Trebuchet MS" w:hAnsi="Trebuchet MS" w:cs="Trebuchet MS"/>
          <w:sz w:val="24"/>
          <w:szCs w:val="24"/>
        </w:rPr>
        <w:t xml:space="preserve">r </w:t>
      </w:r>
      <w:r>
        <w:rPr>
          <w:rFonts w:ascii="Trebuchet MS" w:eastAsia="Trebuchet MS" w:hAnsi="Trebuchet MS" w:cs="Trebuchet MS"/>
          <w:spacing w:val="1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14"/>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8"/>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ha</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l </w:t>
      </w:r>
      <w:r>
        <w:rPr>
          <w:rFonts w:ascii="Trebuchet MS" w:eastAsia="Trebuchet MS" w:hAnsi="Trebuchet MS" w:cs="Trebuchet MS"/>
          <w:spacing w:val="1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e </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n </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pp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h </w:t>
      </w:r>
      <w:r>
        <w:rPr>
          <w:rFonts w:ascii="Trebuchet MS" w:eastAsia="Trebuchet MS" w:hAnsi="Trebuchet MS" w:cs="Trebuchet MS"/>
          <w:spacing w:val="14"/>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12"/>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e </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4"/>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p>
    <w:p w14:paraId="6A267852" w14:textId="77777777" w:rsidR="00B87611" w:rsidRDefault="00963546">
      <w:pPr>
        <w:spacing w:line="260" w:lineRule="exact"/>
        <w:ind w:left="100" w:right="8617"/>
        <w:jc w:val="both"/>
        <w:rPr>
          <w:rFonts w:ascii="Trebuchet MS" w:eastAsia="Trebuchet MS" w:hAnsi="Trebuchet MS" w:cs="Trebuchet MS"/>
          <w:sz w:val="24"/>
          <w:szCs w:val="24"/>
        </w:rPr>
      </w:pP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io</w:t>
      </w:r>
      <w:r>
        <w:rPr>
          <w:rFonts w:ascii="Trebuchet MS" w:eastAsia="Trebuchet MS" w:hAnsi="Trebuchet MS" w:cs="Trebuchet MS"/>
          <w:spacing w:val="-2"/>
          <w:sz w:val="24"/>
          <w:szCs w:val="24"/>
        </w:rPr>
        <w:t>n</w:t>
      </w:r>
      <w:r>
        <w:rPr>
          <w:rFonts w:ascii="Trebuchet MS" w:eastAsia="Trebuchet MS" w:hAnsi="Trebuchet MS" w:cs="Trebuchet MS"/>
          <w:sz w:val="24"/>
          <w:szCs w:val="24"/>
        </w:rPr>
        <w:t>.</w:t>
      </w:r>
    </w:p>
    <w:p w14:paraId="60E2C6DE" w14:textId="77777777" w:rsidR="00B87611" w:rsidRDefault="00963546">
      <w:pPr>
        <w:ind w:left="100" w:right="6525"/>
        <w:jc w:val="both"/>
        <w:rPr>
          <w:rFonts w:ascii="Trebuchet MS" w:eastAsia="Trebuchet MS" w:hAnsi="Trebuchet MS" w:cs="Trebuchet MS"/>
          <w:sz w:val="24"/>
          <w:szCs w:val="24"/>
        </w:rPr>
      </w:pPr>
      <w:r>
        <w:rPr>
          <w:rFonts w:ascii="Trebuchet MS" w:eastAsia="Trebuchet MS" w:hAnsi="Trebuchet MS" w:cs="Trebuchet MS"/>
          <w:b/>
          <w:sz w:val="24"/>
          <w:szCs w:val="24"/>
        </w:rPr>
        <w:t>En</w:t>
      </w:r>
      <w:r>
        <w:rPr>
          <w:rFonts w:ascii="Trebuchet MS" w:eastAsia="Trebuchet MS" w:hAnsi="Trebuchet MS" w:cs="Trebuchet MS"/>
          <w:b/>
          <w:spacing w:val="1"/>
          <w:sz w:val="24"/>
          <w:szCs w:val="24"/>
        </w:rPr>
        <w:t>v</w:t>
      </w:r>
      <w:r>
        <w:rPr>
          <w:rFonts w:ascii="Trebuchet MS" w:eastAsia="Trebuchet MS" w:hAnsi="Trebuchet MS" w:cs="Trebuchet MS"/>
          <w:b/>
          <w:sz w:val="24"/>
          <w:szCs w:val="24"/>
        </w:rPr>
        <w:t>i</w:t>
      </w:r>
      <w:r>
        <w:rPr>
          <w:rFonts w:ascii="Trebuchet MS" w:eastAsia="Trebuchet MS" w:hAnsi="Trebuchet MS" w:cs="Trebuchet MS"/>
          <w:b/>
          <w:spacing w:val="1"/>
          <w:sz w:val="24"/>
          <w:szCs w:val="24"/>
        </w:rPr>
        <w:t>ro</w:t>
      </w:r>
      <w:r>
        <w:rPr>
          <w:rFonts w:ascii="Trebuchet MS" w:eastAsia="Trebuchet MS" w:hAnsi="Trebuchet MS" w:cs="Trebuchet MS"/>
          <w:b/>
          <w:sz w:val="24"/>
          <w:szCs w:val="24"/>
        </w:rPr>
        <w:t>nm</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 xml:space="preserve">nt </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 xml:space="preserve">nd </w:t>
      </w:r>
      <w:r>
        <w:rPr>
          <w:rFonts w:ascii="Trebuchet MS" w:eastAsia="Trebuchet MS" w:hAnsi="Trebuchet MS" w:cs="Trebuchet MS"/>
          <w:b/>
          <w:spacing w:val="-1"/>
          <w:sz w:val="24"/>
          <w:szCs w:val="24"/>
        </w:rPr>
        <w:t>Co</w:t>
      </w:r>
      <w:r>
        <w:rPr>
          <w:rFonts w:ascii="Trebuchet MS" w:eastAsia="Trebuchet MS" w:hAnsi="Trebuchet MS" w:cs="Trebuchet MS"/>
          <w:b/>
          <w:sz w:val="24"/>
          <w:szCs w:val="24"/>
        </w:rPr>
        <w:t>mp</w:t>
      </w:r>
      <w:r>
        <w:rPr>
          <w:rFonts w:ascii="Trebuchet MS" w:eastAsia="Trebuchet MS" w:hAnsi="Trebuchet MS" w:cs="Trebuchet MS"/>
          <w:b/>
          <w:spacing w:val="-1"/>
          <w:sz w:val="24"/>
          <w:szCs w:val="24"/>
        </w:rPr>
        <w:t>u</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in</w:t>
      </w:r>
      <w:r>
        <w:rPr>
          <w:rFonts w:ascii="Trebuchet MS" w:eastAsia="Trebuchet MS" w:hAnsi="Trebuchet MS" w:cs="Trebuchet MS"/>
          <w:b/>
          <w:spacing w:val="2"/>
          <w:sz w:val="24"/>
          <w:szCs w:val="24"/>
        </w:rPr>
        <w:t>g</w:t>
      </w:r>
      <w:r>
        <w:rPr>
          <w:rFonts w:ascii="Trebuchet MS" w:eastAsia="Trebuchet MS" w:hAnsi="Trebuchet MS" w:cs="Trebuchet MS"/>
          <w:b/>
          <w:sz w:val="24"/>
          <w:szCs w:val="24"/>
        </w:rPr>
        <w:t>-</w:t>
      </w:r>
    </w:p>
    <w:p w14:paraId="76F40DC2" w14:textId="2D204249" w:rsidR="00B87611" w:rsidRDefault="00790719">
      <w:pPr>
        <w:spacing w:before="2" w:line="260" w:lineRule="exact"/>
        <w:ind w:left="100" w:right="75"/>
        <w:jc w:val="both"/>
        <w:rPr>
          <w:rFonts w:ascii="Trebuchet MS" w:eastAsia="Trebuchet MS" w:hAnsi="Trebuchet MS" w:cs="Trebuchet MS"/>
          <w:sz w:val="24"/>
          <w:szCs w:val="24"/>
        </w:rPr>
      </w:pPr>
      <w:r>
        <w:rPr>
          <w:noProof/>
        </w:rPr>
        <mc:AlternateContent>
          <mc:Choice Requires="wpg">
            <w:drawing>
              <wp:anchor distT="0" distB="0" distL="114300" distR="114300" simplePos="0" relativeHeight="251698688" behindDoc="1" locked="0" layoutInCell="1" allowOverlap="1" wp14:anchorId="1E41F3CC" wp14:editId="4985CD42">
                <wp:simplePos x="0" y="0"/>
                <wp:positionH relativeFrom="page">
                  <wp:posOffset>762000</wp:posOffset>
                </wp:positionH>
                <wp:positionV relativeFrom="paragraph">
                  <wp:posOffset>735965</wp:posOffset>
                </wp:positionV>
                <wp:extent cx="6249670" cy="57785"/>
                <wp:effectExtent l="0" t="635" r="8255" b="8255"/>
                <wp:wrapNone/>
                <wp:docPr id="7153891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159"/>
                          <a:chExt cx="9842" cy="91"/>
                        </a:xfrm>
                      </wpg:grpSpPr>
                      <wps:wsp>
                        <wps:cNvPr id="925177107" name="Freeform 28"/>
                        <wps:cNvSpPr>
                          <a:spLocks/>
                        </wps:cNvSpPr>
                        <wps:spPr bwMode="auto">
                          <a:xfrm>
                            <a:off x="1231" y="119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092053" name="Freeform 27"/>
                        <wps:cNvSpPr>
                          <a:spLocks/>
                        </wps:cNvSpPr>
                        <wps:spPr bwMode="auto">
                          <a:xfrm>
                            <a:off x="1231" y="1242"/>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0F2F44" id="Group 26" o:spid="_x0000_s1026" style="position:absolute;margin-left:60pt;margin-top:57.95pt;width:492.1pt;height:4.55pt;z-index:-251617792;mso-position-horizontal-relative:page" coordorigin="1200,115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">
                <v:shape id="Freeform 28" o:spid="_x0000_s1027" style="position:absolute;left:1231;top:119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" path="m,l9780,e" filled="f" strokecolor="#612322" strokeweight="3.1pt">
                  <v:path arrowok="t" o:connecttype="custom" o:connectlocs="0,0;9780,0" o:connectangles="0,0"/>
                </v:shape>
                <v:shape id="Freeform 27" o:spid="_x0000_s1028" style="position:absolute;left:1231;top:1242;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" path="m,l9780,e" filled="f" strokecolor="#612322" strokeweight=".82pt">
                  <v:path arrowok="t" o:connecttype="custom" o:connectlocs="0,0;9780,0" o:connectangles="0,0"/>
                </v:shape>
                <w10:wrap anchorx="page"/>
              </v:group>
            </w:pict>
          </mc:Fallback>
        </mc:AlternateContent>
      </w:r>
      <w:r w:rsidR="00963546">
        <w:rPr>
          <w:rFonts w:ascii="Trebuchet MS" w:eastAsia="Trebuchet MS" w:hAnsi="Trebuchet MS" w:cs="Trebuchet MS"/>
          <w:sz w:val="24"/>
          <w:szCs w:val="24"/>
        </w:rPr>
        <w:t>I</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f</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rm</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n</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mm</w:t>
      </w:r>
      <w:r w:rsidR="00963546">
        <w:rPr>
          <w:rFonts w:ascii="Trebuchet MS" w:eastAsia="Trebuchet MS" w:hAnsi="Trebuchet MS" w:cs="Trebuchet MS"/>
          <w:spacing w:val="1"/>
          <w:sz w:val="24"/>
          <w:szCs w:val="24"/>
        </w:rPr>
        <w:t>un</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ca</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n</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2"/>
          <w:sz w:val="24"/>
          <w:szCs w:val="24"/>
        </w:rPr>
        <w:t>h</w:t>
      </w:r>
      <w:r w:rsidR="00963546">
        <w:rPr>
          <w:rFonts w:ascii="Trebuchet MS" w:eastAsia="Trebuchet MS" w:hAnsi="Trebuchet MS" w:cs="Trebuchet MS"/>
          <w:spacing w:val="1"/>
          <w:sz w:val="24"/>
          <w:szCs w:val="24"/>
        </w:rPr>
        <w:t>no</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gi</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CTs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2"/>
          <w:sz w:val="24"/>
          <w:szCs w:val="24"/>
        </w:rPr>
        <w:t>h</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ve</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b</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n</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1"/>
          <w:sz w:val="24"/>
          <w:szCs w:val="24"/>
        </w:rPr>
        <w:t>nt</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b</w:t>
      </w:r>
      <w:r w:rsidR="00963546">
        <w:rPr>
          <w:rFonts w:ascii="Trebuchet MS" w:eastAsia="Trebuchet MS" w:hAnsi="Trebuchet MS" w:cs="Trebuchet MS"/>
          <w:spacing w:val="-2"/>
          <w:sz w:val="24"/>
          <w:szCs w:val="24"/>
        </w:rPr>
        <w:t>u</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g</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2"/>
          <w:sz w:val="24"/>
          <w:szCs w:val="24"/>
        </w:rPr>
        <w:t>t</w:t>
      </w:r>
      <w:r w:rsidR="00963546">
        <w:rPr>
          <w:rFonts w:ascii="Trebuchet MS" w:eastAsia="Trebuchet MS" w:hAnsi="Trebuchet MS" w:cs="Trebuchet MS"/>
          <w:sz w:val="24"/>
          <w:szCs w:val="24"/>
        </w:rPr>
        <w:t xml:space="preserve">o </w:t>
      </w:r>
      <w:r w:rsidR="00963546">
        <w:rPr>
          <w:rFonts w:ascii="Trebuchet MS" w:eastAsia="Trebuchet MS" w:hAnsi="Trebuchet MS" w:cs="Trebuchet MS"/>
          <w:spacing w:val="1"/>
          <w:sz w:val="24"/>
          <w:szCs w:val="24"/>
        </w:rPr>
        <w:t>en</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on</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en</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l</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z w:val="24"/>
          <w:szCs w:val="24"/>
        </w:rPr>
        <w:t>pr</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b</w:t>
      </w:r>
      <w:r w:rsidR="00963546">
        <w:rPr>
          <w:rFonts w:ascii="Trebuchet MS" w:eastAsia="Trebuchet MS" w:hAnsi="Trebuchet MS" w:cs="Trebuchet MS"/>
          <w:spacing w:val="-1"/>
          <w:sz w:val="24"/>
          <w:szCs w:val="24"/>
        </w:rPr>
        <w:t>le</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1"/>
          <w:sz w:val="24"/>
          <w:szCs w:val="24"/>
        </w:rPr>
        <w:t>co</w:t>
      </w:r>
      <w:r w:rsidR="00963546">
        <w:rPr>
          <w:rFonts w:ascii="Trebuchet MS" w:eastAsia="Trebuchet MS" w:hAnsi="Trebuchet MS" w:cs="Trebuchet MS"/>
          <w:sz w:val="24"/>
          <w:szCs w:val="24"/>
        </w:rPr>
        <w:t>m</w:t>
      </w:r>
      <w:r w:rsidR="00963546">
        <w:rPr>
          <w:rFonts w:ascii="Trebuchet MS" w:eastAsia="Trebuchet MS" w:hAnsi="Trebuchet MS" w:cs="Trebuchet MS"/>
          <w:spacing w:val="-2"/>
          <w:sz w:val="24"/>
          <w:szCs w:val="24"/>
        </w:rPr>
        <w:t>p</w:t>
      </w:r>
      <w:r w:rsidR="00963546">
        <w:rPr>
          <w:rFonts w:ascii="Trebuchet MS" w:eastAsia="Trebuchet MS" w:hAnsi="Trebuchet MS" w:cs="Trebuchet MS"/>
          <w:spacing w:val="1"/>
          <w:sz w:val="24"/>
          <w:szCs w:val="24"/>
        </w:rPr>
        <w:t>ut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le</w:t>
      </w:r>
      <w:r w:rsidR="00963546">
        <w:rPr>
          <w:rFonts w:ascii="Trebuchet MS" w:eastAsia="Trebuchet MS" w:hAnsi="Trebuchet MS" w:cs="Trebuchet MS"/>
          <w:spacing w:val="1"/>
          <w:sz w:val="24"/>
          <w:szCs w:val="24"/>
        </w:rPr>
        <w:t>ct</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on</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c</w:t>
      </w:r>
      <w:r w:rsidR="00963546">
        <w:rPr>
          <w:rFonts w:ascii="Trebuchet MS" w:eastAsia="Trebuchet MS" w:hAnsi="Trebuchet MS" w:cs="Trebuchet MS"/>
          <w:spacing w:val="5"/>
          <w:sz w:val="24"/>
          <w:szCs w:val="24"/>
        </w:rPr>
        <w:t xml:space="preserve"> </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ce</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an</w:t>
      </w:r>
      <w:r w:rsidR="00963546">
        <w:rPr>
          <w:rFonts w:ascii="Trebuchet MS" w:eastAsia="Trebuchet MS" w:hAnsi="Trebuchet MS" w:cs="Trebuchet MS"/>
          <w:sz w:val="24"/>
          <w:szCs w:val="24"/>
        </w:rPr>
        <w:t>d</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I</w:t>
      </w:r>
      <w:r w:rsidR="00963546">
        <w:rPr>
          <w:rFonts w:ascii="Trebuchet MS" w:eastAsia="Trebuchet MS" w:hAnsi="Trebuchet MS" w:cs="Trebuchet MS"/>
          <w:spacing w:val="1"/>
          <w:sz w:val="24"/>
          <w:szCs w:val="24"/>
        </w:rPr>
        <w:t>C</w:t>
      </w:r>
      <w:r w:rsidR="00963546">
        <w:rPr>
          <w:rFonts w:ascii="Trebuchet MS" w:eastAsia="Trebuchet MS" w:hAnsi="Trebuchet MS" w:cs="Trebuchet MS"/>
          <w:sz w:val="24"/>
          <w:szCs w:val="24"/>
        </w:rPr>
        <w:t>T</w:t>
      </w:r>
      <w:r w:rsidR="00963546">
        <w:rPr>
          <w:rFonts w:ascii="Trebuchet MS" w:eastAsia="Trebuchet MS" w:hAnsi="Trebuchet MS" w:cs="Trebuchet MS"/>
          <w:spacing w:val="1"/>
          <w:sz w:val="24"/>
          <w:szCs w:val="24"/>
        </w:rPr>
        <w:t xml:space="preserve"> in</w:t>
      </w:r>
      <w:r w:rsidR="00963546">
        <w:rPr>
          <w:rFonts w:ascii="Trebuchet MS" w:eastAsia="Trebuchet MS" w:hAnsi="Trebuchet MS" w:cs="Trebuchet MS"/>
          <w:sz w:val="24"/>
          <w:szCs w:val="24"/>
        </w:rPr>
        <w:t>fr</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tu</w:t>
      </w:r>
      <w:r w:rsidR="00963546">
        <w:rPr>
          <w:rFonts w:ascii="Trebuchet MS" w:eastAsia="Trebuchet MS" w:hAnsi="Trebuchet MS" w:cs="Trebuchet MS"/>
          <w:spacing w:val="-2"/>
          <w:sz w:val="24"/>
          <w:szCs w:val="24"/>
        </w:rPr>
        <w:t>r</w:t>
      </w:r>
      <w:r w:rsidR="00963546">
        <w:rPr>
          <w:rFonts w:ascii="Trebuchet MS" w:eastAsia="Trebuchet MS" w:hAnsi="Trebuchet MS" w:cs="Trebuchet MS"/>
          <w:sz w:val="24"/>
          <w:szCs w:val="24"/>
        </w:rPr>
        <w:t>e</w:t>
      </w:r>
      <w:r w:rsidR="00963546">
        <w:rPr>
          <w:rFonts w:ascii="Trebuchet MS" w:eastAsia="Trebuchet MS" w:hAnsi="Trebuchet MS" w:cs="Trebuchet MS"/>
          <w:spacing w:val="5"/>
          <w:sz w:val="24"/>
          <w:szCs w:val="24"/>
        </w:rPr>
        <w:t xml:space="preserve"> </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on</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3"/>
          <w:sz w:val="24"/>
          <w:szCs w:val="24"/>
        </w:rPr>
        <w:t>u</w:t>
      </w:r>
      <w:r w:rsidR="00963546">
        <w:rPr>
          <w:rFonts w:ascii="Trebuchet MS" w:eastAsia="Trebuchet MS" w:hAnsi="Trebuchet MS" w:cs="Trebuchet MS"/>
          <w:spacing w:val="-2"/>
          <w:sz w:val="24"/>
          <w:szCs w:val="24"/>
        </w:rPr>
        <w:t>m</w:t>
      </w:r>
      <w:r w:rsidR="00963546">
        <w:rPr>
          <w:rFonts w:ascii="Trebuchet MS" w:eastAsia="Trebuchet MS" w:hAnsi="Trebuchet MS" w:cs="Trebuchet MS"/>
          <w:sz w:val="24"/>
          <w:szCs w:val="24"/>
        </w:rPr>
        <w:t xml:space="preserve">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gn</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f</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ca</w:t>
      </w:r>
      <w:r w:rsidR="00963546">
        <w:rPr>
          <w:rFonts w:ascii="Trebuchet MS" w:eastAsia="Trebuchet MS" w:hAnsi="Trebuchet MS" w:cs="Trebuchet MS"/>
          <w:spacing w:val="-2"/>
          <w:sz w:val="24"/>
          <w:szCs w:val="24"/>
        </w:rPr>
        <w:t>n</w:t>
      </w:r>
      <w:r w:rsidR="00963546">
        <w:rPr>
          <w:rFonts w:ascii="Trebuchet MS" w:eastAsia="Trebuchet MS" w:hAnsi="Trebuchet MS" w:cs="Trebuchet MS"/>
          <w:sz w:val="24"/>
          <w:szCs w:val="24"/>
        </w:rPr>
        <w:t>t</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ou</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s</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f</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ec</w:t>
      </w:r>
      <w:r w:rsidR="00963546">
        <w:rPr>
          <w:rFonts w:ascii="Trebuchet MS" w:eastAsia="Trebuchet MS" w:hAnsi="Trebuchet MS" w:cs="Trebuchet MS"/>
          <w:spacing w:val="-2"/>
          <w:sz w:val="24"/>
          <w:szCs w:val="24"/>
        </w:rPr>
        <w:t>t</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cit</w:t>
      </w:r>
      <w:r w:rsidR="00963546">
        <w:rPr>
          <w:rFonts w:ascii="Trebuchet MS" w:eastAsia="Trebuchet MS" w:hAnsi="Trebuchet MS" w:cs="Trebuchet MS"/>
          <w:sz w:val="24"/>
          <w:szCs w:val="24"/>
        </w:rPr>
        <w:t>y,</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in</w:t>
      </w:r>
      <w:r w:rsidR="00963546">
        <w:rPr>
          <w:rFonts w:ascii="Trebuchet MS" w:eastAsia="Trebuchet MS" w:hAnsi="Trebuchet MS" w:cs="Trebuchet MS"/>
          <w:sz w:val="24"/>
          <w:szCs w:val="24"/>
        </w:rPr>
        <w:t>g</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a</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2"/>
          <w:sz w:val="24"/>
          <w:szCs w:val="24"/>
        </w:rPr>
        <w:t>h</w:t>
      </w:r>
      <w:r w:rsidR="00963546">
        <w:rPr>
          <w:rFonts w:ascii="Trebuchet MS" w:eastAsia="Trebuchet MS" w:hAnsi="Trebuchet MS" w:cs="Trebuchet MS"/>
          <w:spacing w:val="1"/>
          <w:sz w:val="24"/>
          <w:szCs w:val="24"/>
        </w:rPr>
        <w:t>ea</w:t>
      </w:r>
      <w:r w:rsidR="00963546">
        <w:rPr>
          <w:rFonts w:ascii="Trebuchet MS" w:eastAsia="Trebuchet MS" w:hAnsi="Trebuchet MS" w:cs="Trebuchet MS"/>
          <w:sz w:val="24"/>
          <w:szCs w:val="24"/>
        </w:rPr>
        <w:t>vy</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2"/>
          <w:sz w:val="24"/>
          <w:szCs w:val="24"/>
        </w:rPr>
        <w:t>b</w:t>
      </w:r>
      <w:r w:rsidR="00963546">
        <w:rPr>
          <w:rFonts w:ascii="Trebuchet MS" w:eastAsia="Trebuchet MS" w:hAnsi="Trebuchet MS" w:cs="Trebuchet MS"/>
          <w:spacing w:val="1"/>
          <w:sz w:val="24"/>
          <w:szCs w:val="24"/>
        </w:rPr>
        <w:t>u</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n</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n</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ou</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 xml:space="preserve"> e</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ec</w:t>
      </w:r>
      <w:r w:rsidR="00963546">
        <w:rPr>
          <w:rFonts w:ascii="Trebuchet MS" w:eastAsia="Trebuchet MS" w:hAnsi="Trebuchet MS" w:cs="Trebuchet MS"/>
          <w:spacing w:val="-2"/>
          <w:sz w:val="24"/>
          <w:szCs w:val="24"/>
        </w:rPr>
        <w:t>t</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c</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z w:val="24"/>
          <w:szCs w:val="24"/>
        </w:rPr>
        <w:t>gr</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 xml:space="preserve">ds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1"/>
          <w:sz w:val="24"/>
          <w:szCs w:val="24"/>
        </w:rPr>
        <w:t>co</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b</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in</w:t>
      </w:r>
      <w:r w:rsidR="00963546">
        <w:rPr>
          <w:rFonts w:ascii="Trebuchet MS" w:eastAsia="Trebuchet MS" w:hAnsi="Trebuchet MS" w:cs="Trebuchet MS"/>
          <w:sz w:val="24"/>
          <w:szCs w:val="24"/>
        </w:rPr>
        <w:t>g</w:t>
      </w:r>
      <w:r w:rsidR="00963546">
        <w:rPr>
          <w:rFonts w:ascii="Trebuchet MS" w:eastAsia="Trebuchet MS" w:hAnsi="Trebuchet MS" w:cs="Trebuchet MS"/>
          <w:spacing w:val="13"/>
          <w:sz w:val="24"/>
          <w:szCs w:val="24"/>
        </w:rPr>
        <w:t xml:space="preserve"> </w:t>
      </w:r>
      <w:r w:rsidR="00963546">
        <w:rPr>
          <w:rFonts w:ascii="Trebuchet MS" w:eastAsia="Trebuchet MS" w:hAnsi="Trebuchet MS" w:cs="Trebuchet MS"/>
          <w:spacing w:val="-2"/>
          <w:sz w:val="24"/>
          <w:szCs w:val="24"/>
        </w:rPr>
        <w:t>t</w:t>
      </w:r>
      <w:r w:rsidR="00963546">
        <w:rPr>
          <w:rFonts w:ascii="Trebuchet MS" w:eastAsia="Trebuchet MS" w:hAnsi="Trebuchet MS" w:cs="Trebuchet MS"/>
          <w:sz w:val="24"/>
          <w:szCs w:val="24"/>
        </w:rPr>
        <w:t>o</w:t>
      </w:r>
      <w:r w:rsidR="00963546">
        <w:rPr>
          <w:rFonts w:ascii="Trebuchet MS" w:eastAsia="Trebuchet MS" w:hAnsi="Trebuchet MS" w:cs="Trebuchet MS"/>
          <w:spacing w:val="14"/>
          <w:sz w:val="24"/>
          <w:szCs w:val="24"/>
        </w:rPr>
        <w:t xml:space="preserve"> </w:t>
      </w:r>
      <w:r w:rsidR="00963546">
        <w:rPr>
          <w:rFonts w:ascii="Trebuchet MS" w:eastAsia="Trebuchet MS" w:hAnsi="Trebuchet MS" w:cs="Trebuchet MS"/>
          <w:sz w:val="24"/>
          <w:szCs w:val="24"/>
        </w:rPr>
        <w:t>gr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en</w:t>
      </w:r>
      <w:r w:rsidR="00963546">
        <w:rPr>
          <w:rFonts w:ascii="Trebuchet MS" w:eastAsia="Trebuchet MS" w:hAnsi="Trebuchet MS" w:cs="Trebuchet MS"/>
          <w:spacing w:val="-2"/>
          <w:sz w:val="24"/>
          <w:szCs w:val="24"/>
        </w:rPr>
        <w:t>h</w:t>
      </w:r>
      <w:r w:rsidR="00963546">
        <w:rPr>
          <w:rFonts w:ascii="Trebuchet MS" w:eastAsia="Trebuchet MS" w:hAnsi="Trebuchet MS" w:cs="Trebuchet MS"/>
          <w:spacing w:val="1"/>
          <w:sz w:val="24"/>
          <w:szCs w:val="24"/>
        </w:rPr>
        <w:t>ou</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e</w:t>
      </w:r>
      <w:r w:rsidR="00963546">
        <w:rPr>
          <w:rFonts w:ascii="Trebuchet MS" w:eastAsia="Trebuchet MS" w:hAnsi="Trebuchet MS" w:cs="Trebuchet MS"/>
          <w:spacing w:val="15"/>
          <w:sz w:val="24"/>
          <w:szCs w:val="24"/>
        </w:rPr>
        <w:t xml:space="preserve"> </w:t>
      </w:r>
      <w:r w:rsidR="00963546">
        <w:rPr>
          <w:rFonts w:ascii="Trebuchet MS" w:eastAsia="Trebuchet MS" w:hAnsi="Trebuchet MS" w:cs="Trebuchet MS"/>
          <w:sz w:val="24"/>
          <w:szCs w:val="24"/>
        </w:rPr>
        <w:t>gas</w:t>
      </w:r>
      <w:r w:rsidR="00963546">
        <w:rPr>
          <w:rFonts w:ascii="Trebuchet MS" w:eastAsia="Trebuchet MS" w:hAnsi="Trebuchet MS" w:cs="Trebuchet MS"/>
          <w:spacing w:val="13"/>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ss</w:t>
      </w:r>
      <w:r w:rsidR="00963546">
        <w:rPr>
          <w:rFonts w:ascii="Trebuchet MS" w:eastAsia="Trebuchet MS" w:hAnsi="Trebuchet MS" w:cs="Trebuchet MS"/>
          <w:spacing w:val="1"/>
          <w:sz w:val="24"/>
          <w:szCs w:val="24"/>
        </w:rPr>
        <w:t>ion</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w:t>
      </w:r>
      <w:r w:rsidR="00963546">
        <w:rPr>
          <w:rFonts w:ascii="Trebuchet MS" w:eastAsia="Trebuchet MS" w:hAnsi="Trebuchet MS" w:cs="Trebuchet MS"/>
          <w:spacing w:val="15"/>
          <w:sz w:val="24"/>
          <w:szCs w:val="24"/>
        </w:rPr>
        <w:t xml:space="preserve"> </w:t>
      </w:r>
      <w:r w:rsidR="00963546">
        <w:rPr>
          <w:rFonts w:ascii="Trebuchet MS" w:eastAsia="Trebuchet MS" w:hAnsi="Trebuchet MS" w:cs="Trebuchet MS"/>
          <w:spacing w:val="-2"/>
          <w:sz w:val="24"/>
          <w:szCs w:val="24"/>
        </w:rPr>
        <w:t>I</w:t>
      </w:r>
      <w:r w:rsidR="00963546">
        <w:rPr>
          <w:rFonts w:ascii="Trebuchet MS" w:eastAsia="Trebuchet MS" w:hAnsi="Trebuchet MS" w:cs="Trebuchet MS"/>
          <w:sz w:val="24"/>
          <w:szCs w:val="24"/>
        </w:rPr>
        <w:t>n</w:t>
      </w:r>
      <w:r w:rsidR="00963546">
        <w:rPr>
          <w:rFonts w:ascii="Trebuchet MS" w:eastAsia="Trebuchet MS" w:hAnsi="Trebuchet MS" w:cs="Trebuchet MS"/>
          <w:spacing w:val="12"/>
          <w:sz w:val="24"/>
          <w:szCs w:val="24"/>
        </w:rPr>
        <w:t xml:space="preserve"> </w:t>
      </w:r>
      <w:r w:rsidR="00963546">
        <w:rPr>
          <w:rFonts w:ascii="Trebuchet MS" w:eastAsia="Trebuchet MS" w:hAnsi="Trebuchet MS" w:cs="Trebuchet MS"/>
          <w:spacing w:val="-1"/>
          <w:sz w:val="24"/>
          <w:szCs w:val="24"/>
        </w:rPr>
        <w:t>20</w:t>
      </w:r>
      <w:r w:rsidR="00963546">
        <w:rPr>
          <w:rFonts w:ascii="Trebuchet MS" w:eastAsia="Trebuchet MS" w:hAnsi="Trebuchet MS" w:cs="Trebuchet MS"/>
          <w:spacing w:val="1"/>
          <w:sz w:val="24"/>
          <w:szCs w:val="24"/>
        </w:rPr>
        <w:t>0</w:t>
      </w:r>
      <w:r w:rsidR="00963546">
        <w:rPr>
          <w:rFonts w:ascii="Trebuchet MS" w:eastAsia="Trebuchet MS" w:hAnsi="Trebuchet MS" w:cs="Trebuchet MS"/>
          <w:spacing w:val="-1"/>
          <w:sz w:val="24"/>
          <w:szCs w:val="24"/>
        </w:rPr>
        <w:t>7</w:t>
      </w:r>
      <w:r w:rsidR="00963546">
        <w:rPr>
          <w:rFonts w:ascii="Trebuchet MS" w:eastAsia="Trebuchet MS" w:hAnsi="Trebuchet MS" w:cs="Trebuchet MS"/>
          <w:sz w:val="24"/>
          <w:szCs w:val="24"/>
        </w:rPr>
        <w:t>,</w:t>
      </w:r>
      <w:r w:rsidR="00963546">
        <w:rPr>
          <w:rFonts w:ascii="Trebuchet MS" w:eastAsia="Trebuchet MS" w:hAnsi="Trebuchet MS" w:cs="Trebuchet MS"/>
          <w:spacing w:val="15"/>
          <w:sz w:val="24"/>
          <w:szCs w:val="24"/>
        </w:rPr>
        <w:t xml:space="preserve"> </w:t>
      </w:r>
      <w:r w:rsidR="00963546">
        <w:rPr>
          <w:rFonts w:ascii="Trebuchet MS" w:eastAsia="Trebuchet MS" w:hAnsi="Trebuchet MS" w:cs="Trebuchet MS"/>
          <w:spacing w:val="1"/>
          <w:sz w:val="24"/>
          <w:szCs w:val="24"/>
        </w:rPr>
        <w:t>th</w:t>
      </w:r>
      <w:r w:rsidR="00963546">
        <w:rPr>
          <w:rFonts w:ascii="Trebuchet MS" w:eastAsia="Trebuchet MS" w:hAnsi="Trebuchet MS" w:cs="Trebuchet MS"/>
          <w:sz w:val="24"/>
          <w:szCs w:val="24"/>
        </w:rPr>
        <w:t>e</w:t>
      </w:r>
      <w:r w:rsidR="00963546">
        <w:rPr>
          <w:rFonts w:ascii="Trebuchet MS" w:eastAsia="Trebuchet MS" w:hAnsi="Trebuchet MS" w:cs="Trebuchet MS"/>
          <w:spacing w:val="12"/>
          <w:sz w:val="24"/>
          <w:szCs w:val="24"/>
        </w:rPr>
        <w:t xml:space="preserve"> </w:t>
      </w:r>
      <w:r w:rsidR="00963546">
        <w:rPr>
          <w:rFonts w:ascii="Trebuchet MS" w:eastAsia="Trebuchet MS" w:hAnsi="Trebuchet MS" w:cs="Trebuchet MS"/>
          <w:spacing w:val="1"/>
          <w:sz w:val="24"/>
          <w:szCs w:val="24"/>
        </w:rPr>
        <w:t>to</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l</w:t>
      </w:r>
      <w:r w:rsidR="00963546">
        <w:rPr>
          <w:rFonts w:ascii="Trebuchet MS" w:eastAsia="Trebuchet MS" w:hAnsi="Trebuchet MS" w:cs="Trebuchet MS"/>
          <w:spacing w:val="13"/>
          <w:sz w:val="24"/>
          <w:szCs w:val="24"/>
        </w:rPr>
        <w:t xml:space="preserve"> </w:t>
      </w:r>
      <w:r w:rsidR="00963546">
        <w:rPr>
          <w:rFonts w:ascii="Trebuchet MS" w:eastAsia="Trebuchet MS" w:hAnsi="Trebuchet MS" w:cs="Trebuchet MS"/>
          <w:sz w:val="24"/>
          <w:szCs w:val="24"/>
        </w:rPr>
        <w:t>f</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2"/>
          <w:sz w:val="24"/>
          <w:szCs w:val="24"/>
        </w:rPr>
        <w:t>p</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in</w:t>
      </w:r>
      <w:r w:rsidR="00963546">
        <w:rPr>
          <w:rFonts w:ascii="Trebuchet MS" w:eastAsia="Trebuchet MS" w:hAnsi="Trebuchet MS" w:cs="Trebuchet MS"/>
          <w:sz w:val="24"/>
          <w:szCs w:val="24"/>
        </w:rPr>
        <w:t>t</w:t>
      </w:r>
      <w:r w:rsidR="00963546">
        <w:rPr>
          <w:rFonts w:ascii="Trebuchet MS" w:eastAsia="Trebuchet MS" w:hAnsi="Trebuchet MS" w:cs="Trebuchet MS"/>
          <w:spacing w:val="12"/>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f</w:t>
      </w:r>
      <w:r w:rsidR="00963546">
        <w:rPr>
          <w:rFonts w:ascii="Trebuchet MS" w:eastAsia="Trebuchet MS" w:hAnsi="Trebuchet MS" w:cs="Trebuchet MS"/>
          <w:spacing w:val="14"/>
          <w:sz w:val="24"/>
          <w:szCs w:val="24"/>
        </w:rPr>
        <w:t xml:space="preserve"> </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13"/>
          <w:sz w:val="24"/>
          <w:szCs w:val="24"/>
        </w:rPr>
        <w:t xml:space="preserve"> </w:t>
      </w:r>
      <w:r w:rsidR="00963546">
        <w:rPr>
          <w:rFonts w:ascii="Trebuchet MS" w:eastAsia="Trebuchet MS" w:hAnsi="Trebuchet MS" w:cs="Trebuchet MS"/>
          <w:sz w:val="24"/>
          <w:szCs w:val="24"/>
        </w:rPr>
        <w:t>I</w:t>
      </w:r>
      <w:r w:rsidR="00963546">
        <w:rPr>
          <w:rFonts w:ascii="Trebuchet MS" w:eastAsia="Trebuchet MS" w:hAnsi="Trebuchet MS" w:cs="Trebuchet MS"/>
          <w:spacing w:val="1"/>
          <w:sz w:val="24"/>
          <w:szCs w:val="24"/>
        </w:rPr>
        <w:t>C</w:t>
      </w:r>
      <w:r w:rsidR="00963546">
        <w:rPr>
          <w:rFonts w:ascii="Trebuchet MS" w:eastAsia="Trebuchet MS" w:hAnsi="Trebuchet MS" w:cs="Trebuchet MS"/>
          <w:sz w:val="24"/>
          <w:szCs w:val="24"/>
        </w:rPr>
        <w:t>T</w:t>
      </w:r>
      <w:r w:rsidR="00963546">
        <w:rPr>
          <w:rFonts w:ascii="Trebuchet MS" w:eastAsia="Trebuchet MS" w:hAnsi="Trebuchet MS" w:cs="Trebuchet MS"/>
          <w:spacing w:val="14"/>
          <w:sz w:val="24"/>
          <w:szCs w:val="24"/>
        </w:rPr>
        <w:t xml:space="preserv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to</w:t>
      </w:r>
      <w:r w:rsidR="00963546">
        <w:rPr>
          <w:rFonts w:ascii="Trebuchet MS" w:eastAsia="Trebuchet MS" w:hAnsi="Trebuchet MS" w:cs="Trebuchet MS"/>
          <w:sz w:val="24"/>
          <w:szCs w:val="24"/>
        </w:rPr>
        <w:t>r</w:t>
      </w:r>
      <w:r w:rsidR="00963546">
        <w:rPr>
          <w:rFonts w:ascii="Trebuchet MS" w:eastAsia="Trebuchet MS" w:hAnsi="Trebuchet MS" w:cs="Trebuchet MS"/>
          <w:spacing w:val="23"/>
          <w:sz w:val="24"/>
          <w:szCs w:val="24"/>
        </w:rPr>
        <w:t xml:space="preserve"> </w:t>
      </w:r>
      <w:r w:rsidR="00963546">
        <w:rPr>
          <w:rFonts w:ascii="Trebuchet MS" w:eastAsia="Trebuchet MS" w:hAnsi="Trebuchet MS" w:cs="Trebuchet MS"/>
          <w:sz w:val="24"/>
          <w:szCs w:val="24"/>
        </w:rPr>
        <w:t>–</w:t>
      </w:r>
    </w:p>
    <w:p w14:paraId="0BC0C6E3" w14:textId="77777777" w:rsidR="00B87611" w:rsidRDefault="00B87611">
      <w:pPr>
        <w:spacing w:line="140" w:lineRule="exact"/>
        <w:rPr>
          <w:sz w:val="15"/>
          <w:szCs w:val="15"/>
        </w:rPr>
      </w:pPr>
    </w:p>
    <w:p w14:paraId="7D9AAC3B" w14:textId="77777777" w:rsidR="00B87611" w:rsidRDefault="00963546">
      <w:pPr>
        <w:ind w:left="100"/>
        <w:rPr>
          <w:sz w:val="18"/>
          <w:szCs w:val="18"/>
        </w:rPr>
        <w:sectPr w:rsidR="00B87611" w:rsidSect="00947A67">
          <w:footerReference w:type="default" r:id="rId41"/>
          <w:pgSz w:w="12240" w:h="15840"/>
          <w:pgMar w:top="920" w:right="1140" w:bottom="280" w:left="1160" w:header="0" w:footer="0" w:gutter="0"/>
          <w:cols w:space="720"/>
        </w:sect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
          <w:sz w:val="18"/>
          <w:szCs w:val="18"/>
        </w:rPr>
        <w:t xml:space="preserve"> </w:t>
      </w:r>
      <w:r>
        <w:rPr>
          <w:spacing w:val="1"/>
          <w:sz w:val="18"/>
          <w:szCs w:val="18"/>
        </w:rPr>
        <w:t>35</w:t>
      </w:r>
    </w:p>
    <w:p w14:paraId="31CE555C" w14:textId="57DCA8F8" w:rsidR="00B87611" w:rsidRDefault="00790719">
      <w:pPr>
        <w:spacing w:before="59"/>
        <w:ind w:left="100" w:right="76"/>
        <w:jc w:val="both"/>
        <w:rPr>
          <w:rFonts w:ascii="Trebuchet MS" w:eastAsia="Trebuchet MS" w:hAnsi="Trebuchet MS" w:cs="Trebuchet MS"/>
          <w:sz w:val="24"/>
          <w:szCs w:val="24"/>
        </w:rPr>
      </w:pPr>
      <w:r>
        <w:rPr>
          <w:noProof/>
        </w:rPr>
        <w:lastRenderedPageBreak/>
        <mc:AlternateContent>
          <mc:Choice Requires="wpg">
            <w:drawing>
              <wp:anchor distT="0" distB="0" distL="114300" distR="114300" simplePos="0" relativeHeight="251701760" behindDoc="1" locked="0" layoutInCell="1" allowOverlap="1" wp14:anchorId="63329C05" wp14:editId="4ADB3DBF">
                <wp:simplePos x="0" y="0"/>
                <wp:positionH relativeFrom="page">
                  <wp:posOffset>384810</wp:posOffset>
                </wp:positionH>
                <wp:positionV relativeFrom="page">
                  <wp:posOffset>457835</wp:posOffset>
                </wp:positionV>
                <wp:extent cx="7004050" cy="9316085"/>
                <wp:effectExtent l="3810" t="10160" r="2540" b="8255"/>
                <wp:wrapNone/>
                <wp:docPr id="187020930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0" cy="9316085"/>
                          <a:chOff x="606" y="721"/>
                          <a:chExt cx="11030" cy="14671"/>
                        </a:xfrm>
                      </wpg:grpSpPr>
                      <wps:wsp>
                        <wps:cNvPr id="1358097842" name="Freeform 25"/>
                        <wps:cNvSpPr>
                          <a:spLocks/>
                        </wps:cNvSpPr>
                        <wps:spPr bwMode="auto">
                          <a:xfrm>
                            <a:off x="612" y="727"/>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5247560" name="Freeform 24"/>
                        <wps:cNvSpPr>
                          <a:spLocks/>
                        </wps:cNvSpPr>
                        <wps:spPr bwMode="auto">
                          <a:xfrm>
                            <a:off x="622" y="74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6274914" name="Freeform 23"/>
                        <wps:cNvSpPr>
                          <a:spLocks/>
                        </wps:cNvSpPr>
                        <wps:spPr bwMode="auto">
                          <a:xfrm>
                            <a:off x="622" y="73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182158" name="Freeform 22"/>
                        <wps:cNvSpPr>
                          <a:spLocks/>
                        </wps:cNvSpPr>
                        <wps:spPr bwMode="auto">
                          <a:xfrm>
                            <a:off x="641" y="72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0690562" name="Freeform 21"/>
                        <wps:cNvSpPr>
                          <a:spLocks/>
                        </wps:cNvSpPr>
                        <wps:spPr bwMode="auto">
                          <a:xfrm>
                            <a:off x="641" y="74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853373" name="Freeform 20"/>
                        <wps:cNvSpPr>
                          <a:spLocks/>
                        </wps:cNvSpPr>
                        <wps:spPr bwMode="auto">
                          <a:xfrm>
                            <a:off x="11602" y="727"/>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6505644" name="Freeform 19"/>
                        <wps:cNvSpPr>
                          <a:spLocks/>
                        </wps:cNvSpPr>
                        <wps:spPr bwMode="auto">
                          <a:xfrm>
                            <a:off x="11611" y="74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8342238" name="Freeform 18"/>
                        <wps:cNvSpPr>
                          <a:spLocks/>
                        </wps:cNvSpPr>
                        <wps:spPr bwMode="auto">
                          <a:xfrm>
                            <a:off x="11602" y="73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591825" name="Freeform 17"/>
                        <wps:cNvSpPr>
                          <a:spLocks/>
                        </wps:cNvSpPr>
                        <wps:spPr bwMode="auto">
                          <a:xfrm>
                            <a:off x="632"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6265599" name="Freeform 16"/>
                        <wps:cNvSpPr>
                          <a:spLocks/>
                        </wps:cNvSpPr>
                        <wps:spPr bwMode="auto">
                          <a:xfrm>
                            <a:off x="63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7293502" name="Freeform 15"/>
                        <wps:cNvSpPr>
                          <a:spLocks/>
                        </wps:cNvSpPr>
                        <wps:spPr bwMode="auto">
                          <a:xfrm>
                            <a:off x="11610" y="732"/>
                            <a:ext cx="0" cy="14650"/>
                          </a:xfrm>
                          <a:custGeom>
                            <a:avLst/>
                            <a:gdLst>
                              <a:gd name="T0" fmla="+- 0 732 732"/>
                              <a:gd name="T1" fmla="*/ 732 h 14650"/>
                              <a:gd name="T2" fmla="+- 0 15382 732"/>
                              <a:gd name="T3" fmla="*/ 15382 h 14650"/>
                            </a:gdLst>
                            <a:ahLst/>
                            <a:cxnLst>
                              <a:cxn ang="0">
                                <a:pos x="0" y="T1"/>
                              </a:cxn>
                              <a:cxn ang="0">
                                <a:pos x="0" y="T3"/>
                              </a:cxn>
                            </a:cxnLst>
                            <a:rect l="0" t="0" r="r" b="b"/>
                            <a:pathLst>
                              <a:path h="14650">
                                <a:moveTo>
                                  <a:pt x="0" y="0"/>
                                </a:moveTo>
                                <a:lnTo>
                                  <a:pt x="0" y="1465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224681" name="Freeform 14"/>
                        <wps:cNvSpPr>
                          <a:spLocks/>
                        </wps:cNvSpPr>
                        <wps:spPr bwMode="auto">
                          <a:xfrm>
                            <a:off x="11606" y="751"/>
                            <a:ext cx="0" cy="14611"/>
                          </a:xfrm>
                          <a:custGeom>
                            <a:avLst/>
                            <a:gdLst>
                              <a:gd name="T0" fmla="+- 0 751 751"/>
                              <a:gd name="T1" fmla="*/ 751 h 14611"/>
                              <a:gd name="T2" fmla="+- 0 15362 751"/>
                              <a:gd name="T3" fmla="*/ 15362 h 14611"/>
                            </a:gdLst>
                            <a:ahLst/>
                            <a:cxnLst>
                              <a:cxn ang="0">
                                <a:pos x="0" y="T1"/>
                              </a:cxn>
                              <a:cxn ang="0">
                                <a:pos x="0" y="T3"/>
                              </a:cxn>
                            </a:cxnLst>
                            <a:rect l="0" t="0" r="r" b="b"/>
                            <a:pathLst>
                              <a:path h="14611">
                                <a:moveTo>
                                  <a:pt x="0" y="0"/>
                                </a:moveTo>
                                <a:lnTo>
                                  <a:pt x="0" y="1461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787971" name="Freeform 13"/>
                        <wps:cNvSpPr>
                          <a:spLocks/>
                        </wps:cNvSpPr>
                        <wps:spPr bwMode="auto">
                          <a:xfrm>
                            <a:off x="612" y="15386"/>
                            <a:ext cx="29" cy="0"/>
                          </a:xfrm>
                          <a:custGeom>
                            <a:avLst/>
                            <a:gdLst>
                              <a:gd name="T0" fmla="+- 0 612 612"/>
                              <a:gd name="T1" fmla="*/ T0 w 29"/>
                              <a:gd name="T2" fmla="+- 0 641 612"/>
                              <a:gd name="T3" fmla="*/ T2 w 29"/>
                            </a:gdLst>
                            <a:ahLst/>
                            <a:cxnLst>
                              <a:cxn ang="0">
                                <a:pos x="T1" y="0"/>
                              </a:cxn>
                              <a:cxn ang="0">
                                <a:pos x="T3" y="0"/>
                              </a:cxn>
                            </a:cxnLst>
                            <a:rect l="0" t="0" r="r" b="b"/>
                            <a:pathLst>
                              <a:path w="29">
                                <a:moveTo>
                                  <a:pt x="0" y="0"/>
                                </a:moveTo>
                                <a:lnTo>
                                  <a:pt x="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276917" name="Freeform 12"/>
                        <wps:cNvSpPr>
                          <a:spLocks/>
                        </wps:cNvSpPr>
                        <wps:spPr bwMode="auto">
                          <a:xfrm>
                            <a:off x="622" y="15372"/>
                            <a:ext cx="10" cy="0"/>
                          </a:xfrm>
                          <a:custGeom>
                            <a:avLst/>
                            <a:gdLst>
                              <a:gd name="T0" fmla="+- 0 622 622"/>
                              <a:gd name="T1" fmla="*/ T0 w 10"/>
                              <a:gd name="T2" fmla="+- 0 631 622"/>
                              <a:gd name="T3" fmla="*/ T2 w 10"/>
                            </a:gdLst>
                            <a:ahLst/>
                            <a:cxnLst>
                              <a:cxn ang="0">
                                <a:pos x="T1" y="0"/>
                              </a:cxn>
                              <a:cxn ang="0">
                                <a:pos x="T3" y="0"/>
                              </a:cxn>
                            </a:cxnLst>
                            <a:rect l="0" t="0" r="r" b="b"/>
                            <a:pathLst>
                              <a:path w="10">
                                <a:moveTo>
                                  <a:pt x="0" y="0"/>
                                </a:moveTo>
                                <a:lnTo>
                                  <a:pt x="9"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75304" name="Freeform 11"/>
                        <wps:cNvSpPr>
                          <a:spLocks/>
                        </wps:cNvSpPr>
                        <wps:spPr bwMode="auto">
                          <a:xfrm>
                            <a:off x="622" y="15377"/>
                            <a:ext cx="19" cy="0"/>
                          </a:xfrm>
                          <a:custGeom>
                            <a:avLst/>
                            <a:gdLst>
                              <a:gd name="T0" fmla="+- 0 622 622"/>
                              <a:gd name="T1" fmla="*/ T0 w 19"/>
                              <a:gd name="T2" fmla="+- 0 641 62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296570" name="Freeform 10"/>
                        <wps:cNvSpPr>
                          <a:spLocks/>
                        </wps:cNvSpPr>
                        <wps:spPr bwMode="auto">
                          <a:xfrm>
                            <a:off x="641" y="15386"/>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925278" name="Freeform 9"/>
                        <wps:cNvSpPr>
                          <a:spLocks/>
                        </wps:cNvSpPr>
                        <wps:spPr bwMode="auto">
                          <a:xfrm>
                            <a:off x="641" y="15367"/>
                            <a:ext cx="10961" cy="0"/>
                          </a:xfrm>
                          <a:custGeom>
                            <a:avLst/>
                            <a:gdLst>
                              <a:gd name="T0" fmla="+- 0 641 641"/>
                              <a:gd name="T1" fmla="*/ T0 w 10961"/>
                              <a:gd name="T2" fmla="+- 0 11602 641"/>
                              <a:gd name="T3" fmla="*/ T2 w 10961"/>
                            </a:gdLst>
                            <a:ahLst/>
                            <a:cxnLst>
                              <a:cxn ang="0">
                                <a:pos x="T1" y="0"/>
                              </a:cxn>
                              <a:cxn ang="0">
                                <a:pos x="T3" y="0"/>
                              </a:cxn>
                            </a:cxnLst>
                            <a:rect l="0" t="0" r="r" b="b"/>
                            <a:pathLst>
                              <a:path w="10961">
                                <a:moveTo>
                                  <a:pt x="0" y="0"/>
                                </a:moveTo>
                                <a:lnTo>
                                  <a:pt x="10961"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213322" name="Freeform 8"/>
                        <wps:cNvSpPr>
                          <a:spLocks/>
                        </wps:cNvSpPr>
                        <wps:spPr bwMode="auto">
                          <a:xfrm>
                            <a:off x="11602" y="15386"/>
                            <a:ext cx="29" cy="0"/>
                          </a:xfrm>
                          <a:custGeom>
                            <a:avLst/>
                            <a:gdLst>
                              <a:gd name="T0" fmla="+- 0 11602 11602"/>
                              <a:gd name="T1" fmla="*/ T0 w 29"/>
                              <a:gd name="T2" fmla="+- 0 11630 11602"/>
                              <a:gd name="T3" fmla="*/ T2 w 29"/>
                            </a:gdLst>
                            <a:ahLst/>
                            <a:cxnLst>
                              <a:cxn ang="0">
                                <a:pos x="T1" y="0"/>
                              </a:cxn>
                              <a:cxn ang="0">
                                <a:pos x="T3" y="0"/>
                              </a:cxn>
                            </a:cxnLst>
                            <a:rect l="0" t="0" r="r" b="b"/>
                            <a:pathLst>
                              <a:path w="29">
                                <a:moveTo>
                                  <a:pt x="0" y="0"/>
                                </a:moveTo>
                                <a:lnTo>
                                  <a:pt x="28"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835173" name="Freeform 7"/>
                        <wps:cNvSpPr>
                          <a:spLocks/>
                        </wps:cNvSpPr>
                        <wps:spPr bwMode="auto">
                          <a:xfrm>
                            <a:off x="11611" y="15372"/>
                            <a:ext cx="10" cy="0"/>
                          </a:xfrm>
                          <a:custGeom>
                            <a:avLst/>
                            <a:gdLst>
                              <a:gd name="T0" fmla="+- 0 11611 11611"/>
                              <a:gd name="T1" fmla="*/ T0 w 10"/>
                              <a:gd name="T2" fmla="+- 0 11621 11611"/>
                              <a:gd name="T3" fmla="*/ T2 w 10"/>
                            </a:gdLst>
                            <a:ahLst/>
                            <a:cxnLst>
                              <a:cxn ang="0">
                                <a:pos x="T1" y="0"/>
                              </a:cxn>
                              <a:cxn ang="0">
                                <a:pos x="T3" y="0"/>
                              </a:cxn>
                            </a:cxnLst>
                            <a:rect l="0" t="0" r="r" b="b"/>
                            <a:pathLst>
                              <a:path w="10">
                                <a:moveTo>
                                  <a:pt x="0" y="0"/>
                                </a:moveTo>
                                <a:lnTo>
                                  <a:pt x="10" y="0"/>
                                </a:lnTo>
                              </a:path>
                            </a:pathLst>
                          </a:custGeom>
                          <a:noFill/>
                          <a:ln w="1346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7634828" name="Freeform 6"/>
                        <wps:cNvSpPr>
                          <a:spLocks/>
                        </wps:cNvSpPr>
                        <wps:spPr bwMode="auto">
                          <a:xfrm>
                            <a:off x="11602" y="15377"/>
                            <a:ext cx="19" cy="0"/>
                          </a:xfrm>
                          <a:custGeom>
                            <a:avLst/>
                            <a:gdLst>
                              <a:gd name="T0" fmla="+- 0 11602 11602"/>
                              <a:gd name="T1" fmla="*/ T0 w 19"/>
                              <a:gd name="T2" fmla="+- 0 11621 11602"/>
                              <a:gd name="T3" fmla="*/ T2 w 19"/>
                            </a:gdLst>
                            <a:ahLst/>
                            <a:cxnLst>
                              <a:cxn ang="0">
                                <a:pos x="T1" y="0"/>
                              </a:cxn>
                              <a:cxn ang="0">
                                <a:pos x="T3" y="0"/>
                              </a:cxn>
                            </a:cxnLst>
                            <a:rect l="0" t="0" r="r" b="b"/>
                            <a:pathLst>
                              <a:path w="19">
                                <a:moveTo>
                                  <a:pt x="0" y="0"/>
                                </a:moveTo>
                                <a:lnTo>
                                  <a:pt x="19" y="0"/>
                                </a:lnTo>
                              </a:path>
                            </a:pathLst>
                          </a:custGeom>
                          <a:noFill/>
                          <a:ln w="736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B4C733" id="Group 5" o:spid="_x0000_s1026" style="position:absolute;margin-left:30.3pt;margin-top:36.05pt;width:551.5pt;height:733.55pt;z-index:-251614720;mso-position-horizontal-relative:page;mso-position-vertical-relative:page" coordorigin="606,721" coordsize="11030,1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">
                <v:shape id="Freeform 25" o:spid="_x0000_s1027" style="position:absolute;left:61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" path="m,l29,e" filled="f" strokeweight=".58pt">
                  <v:path arrowok="t" o:connecttype="custom" o:connectlocs="0,0;29,0" o:connectangles="0,0"/>
                </v:shape>
                <v:shape id="Freeform 24" o:spid="_x0000_s1028" style="position:absolute;left:622;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" path="m,l9,e" filled="f" strokecolor="white" strokeweight="1.06pt">
                  <v:path arrowok="t" o:connecttype="custom" o:connectlocs="0,0;9,0" o:connectangles="0,0"/>
                </v:shape>
                <v:shape id="Freeform 23" o:spid="_x0000_s1029" style="position:absolute;left:62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" path="m,l19,e" filled="f" strokecolor="white" strokeweight=".58pt">
                  <v:path arrowok="t" o:connecttype="custom" o:connectlocs="0,0;19,0" o:connectangles="0,0"/>
                </v:shape>
                <v:shape id="Freeform 22" o:spid="_x0000_s1030" style="position:absolute;left:641;top:72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" path="m,l10961,e" filled="f" strokeweight=".58pt">
                  <v:path arrowok="t" o:connecttype="custom" o:connectlocs="0,0;10961,0" o:connectangles="0,0"/>
                </v:shape>
                <v:shape id="Freeform 21" o:spid="_x0000_s1031" style="position:absolute;left:641;top:74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" path="m,l10961,e" filled="f" strokeweight=".58pt">
                  <v:path arrowok="t" o:connecttype="custom" o:connectlocs="0,0;10961,0" o:connectangles="0,0"/>
                </v:shape>
                <v:shape id="Freeform 20" o:spid="_x0000_s1032" style="position:absolute;left:11602;top:727;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" path="m,l28,e" filled="f" strokeweight=".58pt">
                  <v:path arrowok="t" o:connecttype="custom" o:connectlocs="0,0;28,0" o:connectangles="0,0"/>
                </v:shape>
                <v:shape id="Freeform 19" o:spid="_x0000_s1033" style="position:absolute;left:11611;top:74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" path="m,l10,e" filled="f" strokecolor="white" strokeweight="1.06pt">
                  <v:path arrowok="t" o:connecttype="custom" o:connectlocs="0,0;10,0" o:connectangles="0,0"/>
                </v:shape>
                <v:shape id="Freeform 18" o:spid="_x0000_s1034" style="position:absolute;left:11602;top:73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" path="m,l19,e" filled="f" strokecolor="white" strokeweight=".58pt">
                  <v:path arrowok="t" o:connecttype="custom" o:connectlocs="0,0;19,0" o:connectangles="0,0"/>
                </v:shape>
                <v:shape id="Freeform 17" o:spid="_x0000_s1035" style="position:absolute;left:632;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" path="m,l,14650e" filled="f" strokeweight=".58pt">
                  <v:path arrowok="t" o:connecttype="custom" o:connectlocs="0,732;0,15382" o:connectangles="0,0"/>
                </v:shape>
                <v:shape id="Freeform 16" o:spid="_x0000_s1036" style="position:absolute;left:63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" path="m,l,14611e" filled="f" strokeweight=".58pt">
                  <v:path arrowok="t" o:connecttype="custom" o:connectlocs="0,751;0,15362" o:connectangles="0,0"/>
                </v:shape>
                <v:shape id="Freeform 15" o:spid="_x0000_s1037" style="position:absolute;left:11610;top:732;width:0;height:14650;visibility:visible;mso-wrap-style:square;v-text-anchor:top" coordsize="0,1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" path="m,l,14650e" filled="f" strokeweight=".20464mm">
                  <v:path arrowok="t" o:connecttype="custom" o:connectlocs="0,732;0,15382" o:connectangles="0,0"/>
                </v:shape>
                <v:shape id="Freeform 14" o:spid="_x0000_s1038" style="position:absolute;left:11606;top:751;width:0;height:14611;visibility:visible;mso-wrap-style:square;v-text-anchor:top" coordsize="0,1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" path="m,l,14611e" filled="f" strokeweight=".58pt">
                  <v:path arrowok="t" o:connecttype="custom" o:connectlocs="0,751;0,15362" o:connectangles="0,0"/>
                </v:shape>
                <v:shape id="Freeform 13" o:spid="_x0000_s1039" style="position:absolute;left:61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" path="m,l29,e" filled="f" strokeweight=".58pt">
                  <v:path arrowok="t" o:connecttype="custom" o:connectlocs="0,0;29,0" o:connectangles="0,0"/>
                </v:shape>
                <v:shape id="Freeform 12" o:spid="_x0000_s1040" style="position:absolute;left:622;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" path="m,l9,e" filled="f" strokecolor="white" strokeweight="1.06pt">
                  <v:path arrowok="t" o:connecttype="custom" o:connectlocs="0,0;9,0" o:connectangles="0,0"/>
                </v:shape>
                <v:shape id="Freeform 11" o:spid="_x0000_s1041" style="position:absolute;left:62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" path="m,l19,e" filled="f" strokecolor="white" strokeweight=".58pt">
                  <v:path arrowok="t" o:connecttype="custom" o:connectlocs="0,0;19,0" o:connectangles="0,0"/>
                </v:shape>
                <v:shape id="Freeform 10" o:spid="_x0000_s1042" style="position:absolute;left:641;top:15386;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" path="m,l10961,e" filled="f" strokeweight=".58pt">
                  <v:path arrowok="t" o:connecttype="custom" o:connectlocs="0,0;10961,0" o:connectangles="0,0"/>
                </v:shape>
                <v:shape id="Freeform 9" o:spid="_x0000_s1043" style="position:absolute;left:641;top:15367;width:10961;height:0;visibility:visible;mso-wrap-style:square;v-text-anchor:top" coordsize="10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" path="m,l10961,e" filled="f" strokeweight=".20464mm">
                  <v:path arrowok="t" o:connecttype="custom" o:connectlocs="0,0;10961,0" o:connectangles="0,0"/>
                </v:shape>
                <v:shape id="Freeform 8" o:spid="_x0000_s1044" style="position:absolute;left:11602;top:1538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" path="m,l28,e" filled="f" strokeweight=".58pt">
                  <v:path arrowok="t" o:connecttype="custom" o:connectlocs="0,0;28,0" o:connectangles="0,0"/>
                </v:shape>
                <v:shape id="Freeform 7" o:spid="_x0000_s1045" style="position:absolute;left:11611;top:1537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" path="m,l10,e" filled="f" strokecolor="white" strokeweight="1.06pt">
                  <v:path arrowok="t" o:connecttype="custom" o:connectlocs="0,0;10,0" o:connectangles="0,0"/>
                </v:shape>
                <v:shape id="Freeform 6" o:spid="_x0000_s1046" style="position:absolute;left:11602;top:15377;width:19;height: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" path="m,l19,e" filled="f" strokecolor="white" strokeweight=".58pt">
                  <v:path arrowok="t" o:connecttype="custom" o:connectlocs="0,0;19,0" o:connectangles="0,0"/>
                </v:shape>
                <w10:wrap anchorx="page" anchory="page"/>
              </v:group>
            </w:pict>
          </mc:Fallback>
        </mc:AlternateContent>
      </w:r>
      <w:r w:rsidR="00963546">
        <w:rPr>
          <w:rFonts w:ascii="Trebuchet MS" w:eastAsia="Trebuchet MS" w:hAnsi="Trebuchet MS" w:cs="Trebuchet MS"/>
          <w:spacing w:val="1"/>
          <w:sz w:val="24"/>
          <w:szCs w:val="24"/>
        </w:rPr>
        <w:t>inc</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in</w:t>
      </w:r>
      <w:r w:rsidR="00963546">
        <w:rPr>
          <w:rFonts w:ascii="Trebuchet MS" w:eastAsia="Trebuchet MS" w:hAnsi="Trebuchet MS" w:cs="Trebuchet MS"/>
          <w:sz w:val="24"/>
          <w:szCs w:val="24"/>
        </w:rPr>
        <w:t>g</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pacing w:val="-2"/>
          <w:sz w:val="24"/>
          <w:szCs w:val="24"/>
        </w:rPr>
        <w:t>p</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ona</w:t>
      </w:r>
      <w:r w:rsidR="00963546">
        <w:rPr>
          <w:rFonts w:ascii="Trebuchet MS" w:eastAsia="Trebuchet MS" w:hAnsi="Trebuchet MS" w:cs="Trebuchet MS"/>
          <w:sz w:val="24"/>
          <w:szCs w:val="24"/>
        </w:rPr>
        <w:t xml:space="preserve">l </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mp</w:t>
      </w:r>
      <w:r w:rsidR="00963546">
        <w:rPr>
          <w:rFonts w:ascii="Trebuchet MS" w:eastAsia="Trebuchet MS" w:hAnsi="Trebuchet MS" w:cs="Trebuchet MS"/>
          <w:spacing w:val="1"/>
          <w:sz w:val="24"/>
          <w:szCs w:val="24"/>
        </w:rPr>
        <w:t>ut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rs (</w:t>
      </w:r>
      <w:r w:rsidR="00963546">
        <w:rPr>
          <w:rFonts w:ascii="Trebuchet MS" w:eastAsia="Trebuchet MS" w:hAnsi="Trebuchet MS" w:cs="Trebuchet MS"/>
          <w:spacing w:val="1"/>
          <w:sz w:val="24"/>
          <w:szCs w:val="24"/>
        </w:rPr>
        <w:t>P</w:t>
      </w:r>
      <w:r w:rsidR="00963546">
        <w:rPr>
          <w:rFonts w:ascii="Trebuchet MS" w:eastAsia="Trebuchet MS" w:hAnsi="Trebuchet MS" w:cs="Trebuchet MS"/>
          <w:sz w:val="24"/>
          <w:szCs w:val="24"/>
        </w:rPr>
        <w:t>C</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an</w:t>
      </w:r>
      <w:r w:rsidR="00963546">
        <w:rPr>
          <w:rFonts w:ascii="Trebuchet MS" w:eastAsia="Trebuchet MS" w:hAnsi="Trebuchet MS" w:cs="Trebuchet MS"/>
          <w:sz w:val="24"/>
          <w:szCs w:val="24"/>
        </w:rPr>
        <w:t>d</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2"/>
          <w:sz w:val="24"/>
          <w:szCs w:val="24"/>
        </w:rPr>
        <w:t>p</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p</w:t>
      </w:r>
      <w:r w:rsidR="00963546">
        <w:rPr>
          <w:rFonts w:ascii="Trebuchet MS" w:eastAsia="Trebuchet MS" w:hAnsi="Trebuchet MS" w:cs="Trebuchet MS"/>
          <w:spacing w:val="-2"/>
          <w:sz w:val="24"/>
          <w:szCs w:val="24"/>
        </w:rPr>
        <w:t>h</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ls</w:t>
      </w:r>
      <w:r w:rsidR="00963546">
        <w:rPr>
          <w:rFonts w:ascii="Trebuchet MS" w:eastAsia="Trebuchet MS" w:hAnsi="Trebuchet MS" w:cs="Trebuchet MS"/>
          <w:sz w:val="24"/>
          <w:szCs w:val="24"/>
        </w:rPr>
        <w: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te</w:t>
      </w:r>
      <w:r w:rsidR="00963546">
        <w:rPr>
          <w:rFonts w:ascii="Trebuchet MS" w:eastAsia="Trebuchet MS" w:hAnsi="Trebuchet MS" w:cs="Trebuchet MS"/>
          <w:spacing w:val="-1"/>
          <w:sz w:val="24"/>
          <w:szCs w:val="24"/>
        </w:rPr>
        <w:t>le</w:t>
      </w:r>
      <w:r w:rsidR="00963546">
        <w:rPr>
          <w:rFonts w:ascii="Trebuchet MS" w:eastAsia="Trebuchet MS" w:hAnsi="Trebuchet MS" w:cs="Trebuchet MS"/>
          <w:spacing w:val="1"/>
          <w:sz w:val="24"/>
          <w:szCs w:val="24"/>
        </w:rPr>
        <w:t>co</w:t>
      </w:r>
      <w:r w:rsidR="00963546">
        <w:rPr>
          <w:rFonts w:ascii="Trebuchet MS" w:eastAsia="Trebuchet MS" w:hAnsi="Trebuchet MS" w:cs="Trebuchet MS"/>
          <w:sz w:val="24"/>
          <w:szCs w:val="24"/>
        </w:rPr>
        <w:t xml:space="preserve">ms </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k</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an</w:t>
      </w:r>
      <w:r w:rsidR="00963546">
        <w:rPr>
          <w:rFonts w:ascii="Trebuchet MS" w:eastAsia="Trebuchet MS" w:hAnsi="Trebuchet MS" w:cs="Trebuchet MS"/>
          <w:sz w:val="24"/>
          <w:szCs w:val="24"/>
        </w:rPr>
        <w:t>d</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2"/>
          <w:sz w:val="24"/>
          <w:szCs w:val="24"/>
        </w:rPr>
        <w:t>v</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ce</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n</w:t>
      </w:r>
      <w:r w:rsidR="00963546">
        <w:rPr>
          <w:rFonts w:ascii="Trebuchet MS" w:eastAsia="Trebuchet MS" w:hAnsi="Trebuchet MS" w:cs="Trebuchet MS"/>
          <w:sz w:val="24"/>
          <w:szCs w:val="24"/>
        </w:rPr>
        <w:t>d d</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t</w:t>
      </w:r>
      <w:r w:rsidR="00963546">
        <w:rPr>
          <w:rFonts w:ascii="Trebuchet MS" w:eastAsia="Trebuchet MS" w:hAnsi="Trebuchet MS" w:cs="Trebuchet MS"/>
          <w:sz w:val="24"/>
          <w:szCs w:val="24"/>
        </w:rPr>
        <w:t>a</w:t>
      </w:r>
      <w:r w:rsidR="00963546">
        <w:rPr>
          <w:rFonts w:ascii="Trebuchet MS" w:eastAsia="Trebuchet MS" w:hAnsi="Trebuchet MS" w:cs="Trebuchet MS"/>
          <w:spacing w:val="5"/>
          <w:sz w:val="24"/>
          <w:szCs w:val="24"/>
        </w:rPr>
        <w:t xml:space="preserve"> </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en</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rs</w:t>
      </w:r>
      <w:r w:rsidR="00963546">
        <w:rPr>
          <w:rFonts w:ascii="Trebuchet MS" w:eastAsia="Trebuchet MS" w:hAnsi="Trebuchet MS" w:cs="Trebuchet MS"/>
          <w:spacing w:val="5"/>
          <w:sz w:val="24"/>
          <w:szCs w:val="24"/>
        </w:rPr>
        <w:t xml:space="preserve"> </w:t>
      </w:r>
      <w:r w:rsidR="00963546">
        <w:rPr>
          <w:rFonts w:ascii="Trebuchet MS" w:eastAsia="Trebuchet MS" w:hAnsi="Trebuchet MS" w:cs="Trebuchet MS"/>
          <w:sz w:val="24"/>
          <w:szCs w:val="24"/>
        </w:rPr>
        <w:t>–</w:t>
      </w:r>
      <w:r w:rsidR="00963546">
        <w:rPr>
          <w:rFonts w:ascii="Trebuchet MS" w:eastAsia="Trebuchet MS" w:hAnsi="Trebuchet MS" w:cs="Trebuchet MS"/>
          <w:spacing w:val="5"/>
          <w:sz w:val="24"/>
          <w:szCs w:val="24"/>
        </w:rPr>
        <w:t xml:space="preserve"> </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s</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83</w:t>
      </w:r>
      <w:r w:rsidR="00963546">
        <w:rPr>
          <w:rFonts w:ascii="Trebuchet MS" w:eastAsia="Trebuchet MS" w:hAnsi="Trebuchet MS" w:cs="Trebuchet MS"/>
          <w:sz w:val="24"/>
          <w:szCs w:val="24"/>
        </w:rPr>
        <w:t>0</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z w:val="24"/>
          <w:szCs w:val="24"/>
        </w:rPr>
        <w:t>Mt</w:t>
      </w:r>
      <w:r w:rsidR="00963546">
        <w:rPr>
          <w:rFonts w:ascii="Trebuchet MS" w:eastAsia="Trebuchet MS" w:hAnsi="Trebuchet MS" w:cs="Trebuchet MS"/>
          <w:spacing w:val="5"/>
          <w:sz w:val="24"/>
          <w:szCs w:val="24"/>
        </w:rPr>
        <w:t xml:space="preserve"> </w:t>
      </w:r>
      <w:r w:rsidR="00963546">
        <w:rPr>
          <w:rFonts w:ascii="Trebuchet MS" w:eastAsia="Trebuchet MS" w:hAnsi="Trebuchet MS" w:cs="Trebuchet MS"/>
          <w:sz w:val="24"/>
          <w:szCs w:val="24"/>
        </w:rPr>
        <w:t>CO2</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ss</w:t>
      </w:r>
      <w:r w:rsidR="00963546">
        <w:rPr>
          <w:rFonts w:ascii="Trebuchet MS" w:eastAsia="Trebuchet MS" w:hAnsi="Trebuchet MS" w:cs="Trebuchet MS"/>
          <w:spacing w:val="1"/>
          <w:sz w:val="24"/>
          <w:szCs w:val="24"/>
        </w:rPr>
        <w:t>ion</w:t>
      </w:r>
      <w:r w:rsidR="00963546">
        <w:rPr>
          <w:rFonts w:ascii="Trebuchet MS" w:eastAsia="Trebuchet MS" w:hAnsi="Trebuchet MS" w:cs="Trebuchet MS"/>
          <w:sz w:val="24"/>
          <w:szCs w:val="24"/>
        </w:rPr>
        <w: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b</w:t>
      </w:r>
      <w:r w:rsidR="00963546">
        <w:rPr>
          <w:rFonts w:ascii="Trebuchet MS" w:eastAsia="Trebuchet MS" w:hAnsi="Trebuchet MS" w:cs="Trebuchet MS"/>
          <w:spacing w:val="1"/>
          <w:sz w:val="24"/>
          <w:szCs w:val="24"/>
        </w:rPr>
        <w:t>ou</w:t>
      </w:r>
      <w:r w:rsidR="00963546">
        <w:rPr>
          <w:rFonts w:ascii="Trebuchet MS" w:eastAsia="Trebuchet MS" w:hAnsi="Trebuchet MS" w:cs="Trebuchet MS"/>
          <w:sz w:val="24"/>
          <w:szCs w:val="24"/>
        </w:rPr>
        <w:t>t</w:t>
      </w:r>
      <w:r w:rsidR="00963546">
        <w:rPr>
          <w:rFonts w:ascii="Trebuchet MS" w:eastAsia="Trebuchet MS" w:hAnsi="Trebuchet MS" w:cs="Trebuchet MS"/>
          <w:spacing w:val="5"/>
          <w:sz w:val="24"/>
          <w:szCs w:val="24"/>
        </w:rPr>
        <w:t xml:space="preserve"> </w:t>
      </w:r>
      <w:r w:rsidR="00963546">
        <w:rPr>
          <w:rFonts w:ascii="Trebuchet MS" w:eastAsia="Trebuchet MS" w:hAnsi="Trebuchet MS" w:cs="Trebuchet MS"/>
          <w:spacing w:val="-1"/>
          <w:sz w:val="24"/>
          <w:szCs w:val="24"/>
        </w:rPr>
        <w:t>2</w:t>
      </w:r>
      <w:r w:rsidR="00963546">
        <w:rPr>
          <w:rFonts w:ascii="Trebuchet MS" w:eastAsia="Trebuchet MS" w:hAnsi="Trebuchet MS" w:cs="Trebuchet MS"/>
          <w:sz w:val="24"/>
          <w:szCs w:val="24"/>
        </w:rPr>
        <w:t>%</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f</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2"/>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5"/>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d</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ota</w:t>
      </w:r>
      <w:r w:rsidR="00963546">
        <w:rPr>
          <w:rFonts w:ascii="Trebuchet MS" w:eastAsia="Trebuchet MS" w:hAnsi="Trebuchet MS" w:cs="Trebuchet MS"/>
          <w:sz w:val="24"/>
          <w:szCs w:val="24"/>
        </w:rPr>
        <w:t xml:space="preserve">l </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ss</w:t>
      </w:r>
      <w:r w:rsidR="00963546">
        <w:rPr>
          <w:rFonts w:ascii="Trebuchet MS" w:eastAsia="Trebuchet MS" w:hAnsi="Trebuchet MS" w:cs="Trebuchet MS"/>
          <w:spacing w:val="1"/>
          <w:sz w:val="24"/>
          <w:szCs w:val="24"/>
        </w:rPr>
        <w:t>ion</w:t>
      </w:r>
      <w:r w:rsidR="00963546">
        <w:rPr>
          <w:rFonts w:ascii="Trebuchet MS" w:eastAsia="Trebuchet MS" w:hAnsi="Trebuchet MS" w:cs="Trebuchet MS"/>
          <w:sz w:val="24"/>
          <w:szCs w:val="24"/>
        </w:rPr>
        <w:t>s</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z w:val="24"/>
          <w:szCs w:val="24"/>
        </w:rPr>
        <w:t>f</w:t>
      </w:r>
      <w:r w:rsidR="00963546">
        <w:rPr>
          <w:rFonts w:ascii="Trebuchet MS" w:eastAsia="Trebuchet MS" w:hAnsi="Trebuchet MS" w:cs="Trebuchet MS"/>
          <w:spacing w:val="-2"/>
          <w:sz w:val="24"/>
          <w:szCs w:val="24"/>
        </w:rPr>
        <w:t>ro</w:t>
      </w:r>
      <w:r w:rsidR="00963546">
        <w:rPr>
          <w:rFonts w:ascii="Trebuchet MS" w:eastAsia="Trebuchet MS" w:hAnsi="Trebuchet MS" w:cs="Trebuchet MS"/>
          <w:sz w:val="24"/>
          <w:szCs w:val="24"/>
        </w:rPr>
        <w:t xml:space="preserve">m </w:t>
      </w:r>
      <w:r w:rsidR="00963546">
        <w:rPr>
          <w:rFonts w:ascii="Trebuchet MS" w:eastAsia="Trebuchet MS" w:hAnsi="Trebuchet MS" w:cs="Trebuchet MS"/>
          <w:spacing w:val="1"/>
          <w:sz w:val="24"/>
          <w:szCs w:val="24"/>
        </w:rPr>
        <w:t>hu</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n</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it</w:t>
      </w:r>
      <w:r w:rsidR="00963546">
        <w:rPr>
          <w:rFonts w:ascii="Trebuchet MS" w:eastAsia="Trebuchet MS" w:hAnsi="Trebuchet MS" w:cs="Trebuchet MS"/>
          <w:sz w:val="24"/>
          <w:szCs w:val="24"/>
        </w:rPr>
        <w:t>y</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ea</w:t>
      </w:r>
      <w:r w:rsidR="00963546">
        <w:rPr>
          <w:rFonts w:ascii="Trebuchet MS" w:eastAsia="Trebuchet MS" w:hAnsi="Trebuchet MS" w:cs="Trebuchet MS"/>
          <w:spacing w:val="-4"/>
          <w:sz w:val="24"/>
          <w:szCs w:val="24"/>
        </w:rPr>
        <w:t>s</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d</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ha</w:t>
      </w:r>
      <w:r w:rsidR="00963546">
        <w:rPr>
          <w:rFonts w:ascii="Trebuchet MS" w:eastAsia="Trebuchet MS" w:hAnsi="Trebuchet MS" w:cs="Trebuchet MS"/>
          <w:sz w:val="24"/>
          <w:szCs w:val="24"/>
        </w:rPr>
        <w:t>t</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ye</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 (a</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f</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gu</w:t>
      </w:r>
      <w:r w:rsidR="00963546">
        <w:rPr>
          <w:rFonts w:ascii="Trebuchet MS" w:eastAsia="Trebuchet MS" w:hAnsi="Trebuchet MS" w:cs="Trebuchet MS"/>
          <w:spacing w:val="-2"/>
          <w:sz w:val="24"/>
          <w:szCs w:val="24"/>
        </w:rPr>
        <w:t>r</w:t>
      </w:r>
      <w:r w:rsidR="00963546">
        <w:rPr>
          <w:rFonts w:ascii="Trebuchet MS" w:eastAsia="Trebuchet MS" w:hAnsi="Trebuchet MS" w:cs="Trebuchet MS"/>
          <w:sz w:val="24"/>
          <w:szCs w:val="24"/>
        </w:rPr>
        <w:t>e</w:t>
      </w:r>
      <w:r w:rsidR="00963546">
        <w:rPr>
          <w:rFonts w:ascii="Trebuchet MS" w:eastAsia="Trebuchet MS" w:hAnsi="Trebuchet MS" w:cs="Trebuchet MS"/>
          <w:spacing w:val="1"/>
          <w:sz w:val="24"/>
          <w:szCs w:val="24"/>
        </w:rPr>
        <w:t xml:space="preserve"> e</w:t>
      </w:r>
      <w:r w:rsidR="00963546">
        <w:rPr>
          <w:rFonts w:ascii="Trebuchet MS" w:eastAsia="Trebuchet MS" w:hAnsi="Trebuchet MS" w:cs="Trebuchet MS"/>
          <w:sz w:val="24"/>
          <w:szCs w:val="24"/>
        </w:rPr>
        <w:t>q</w:t>
      </w:r>
      <w:r w:rsidR="00963546">
        <w:rPr>
          <w:rFonts w:ascii="Trebuchet MS" w:eastAsia="Trebuchet MS" w:hAnsi="Trebuchet MS" w:cs="Trebuchet MS"/>
          <w:spacing w:val="-2"/>
          <w:sz w:val="24"/>
          <w:szCs w:val="24"/>
        </w:rPr>
        <w:t>u</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n</w:t>
      </w:r>
      <w:r w:rsidR="00963546">
        <w:rPr>
          <w:rFonts w:ascii="Trebuchet MS" w:eastAsia="Trebuchet MS" w:hAnsi="Trebuchet MS" w:cs="Trebuchet MS"/>
          <w:sz w:val="24"/>
          <w:szCs w:val="24"/>
        </w:rPr>
        <w:t>t</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2"/>
          <w:sz w:val="24"/>
          <w:szCs w:val="24"/>
        </w:rPr>
        <w:t>t</w:t>
      </w:r>
      <w:r w:rsidR="00963546">
        <w:rPr>
          <w:rFonts w:ascii="Trebuchet MS" w:eastAsia="Trebuchet MS" w:hAnsi="Trebuchet MS" w:cs="Trebuchet MS"/>
          <w:sz w:val="24"/>
          <w:szCs w:val="24"/>
        </w:rPr>
        <w:t>o</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v</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ti</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n</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5"/>
          <w:sz w:val="24"/>
          <w:szCs w:val="24"/>
        </w:rPr>
        <w:t xml:space="preserve"> </w:t>
      </w:r>
      <w:r w:rsidR="00963546">
        <w:rPr>
          <w:rFonts w:ascii="Trebuchet MS" w:eastAsia="Trebuchet MS" w:hAnsi="Trebuchet MS" w:cs="Trebuchet MS"/>
          <w:spacing w:val="-2"/>
          <w:sz w:val="24"/>
          <w:szCs w:val="24"/>
        </w:rPr>
        <w:t>I</w:t>
      </w:r>
      <w:r w:rsidR="00963546">
        <w:rPr>
          <w:rFonts w:ascii="Trebuchet MS" w:eastAsia="Trebuchet MS" w:hAnsi="Trebuchet MS" w:cs="Trebuchet MS"/>
          <w:sz w:val="24"/>
          <w:szCs w:val="24"/>
        </w:rPr>
        <w:t>CT</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2"/>
          <w:sz w:val="24"/>
          <w:szCs w:val="24"/>
        </w:rPr>
        <w:t>h</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d</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r</w:t>
      </w:r>
      <w:r w:rsidR="00963546">
        <w:rPr>
          <w:rFonts w:ascii="Trebuchet MS" w:eastAsia="Trebuchet MS" w:hAnsi="Trebuchet MS" w:cs="Trebuchet MS"/>
          <w:sz w:val="24"/>
          <w:szCs w:val="24"/>
        </w:rPr>
        <w:t>e</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se</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re</w:t>
      </w:r>
      <w:r w:rsidR="00963546">
        <w:rPr>
          <w:rFonts w:ascii="Trebuchet MS" w:eastAsia="Trebuchet MS" w:hAnsi="Trebuchet MS" w:cs="Trebuchet MS"/>
          <w:spacing w:val="10"/>
          <w:sz w:val="24"/>
          <w:szCs w:val="24"/>
        </w:rPr>
        <w:t xml:space="preserve"> </w:t>
      </w:r>
      <w:r w:rsidR="00963546">
        <w:rPr>
          <w:rFonts w:ascii="Trebuchet MS" w:eastAsia="Trebuchet MS" w:hAnsi="Trebuchet MS" w:cs="Trebuchet MS"/>
          <w:spacing w:val="1"/>
          <w:sz w:val="24"/>
          <w:szCs w:val="24"/>
        </w:rPr>
        <w:t>en</w:t>
      </w:r>
      <w:r w:rsidR="00963546">
        <w:rPr>
          <w:rFonts w:ascii="Trebuchet MS" w:eastAsia="Trebuchet MS" w:hAnsi="Trebuchet MS" w:cs="Trebuchet MS"/>
          <w:spacing w:val="-2"/>
          <w:sz w:val="24"/>
          <w:szCs w:val="24"/>
        </w:rPr>
        <w:t>v</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on</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ta</w:t>
      </w:r>
      <w:r w:rsidR="00963546">
        <w:rPr>
          <w:rFonts w:ascii="Trebuchet MS" w:eastAsia="Trebuchet MS" w:hAnsi="Trebuchet MS" w:cs="Trebuchet MS"/>
          <w:sz w:val="24"/>
          <w:szCs w:val="24"/>
        </w:rPr>
        <w:t>l</w:t>
      </w:r>
      <w:r w:rsidR="00963546">
        <w:rPr>
          <w:rFonts w:ascii="Trebuchet MS" w:eastAsia="Trebuchet MS" w:hAnsi="Trebuchet MS" w:cs="Trebuchet MS"/>
          <w:spacing w:val="8"/>
          <w:sz w:val="24"/>
          <w:szCs w:val="24"/>
        </w:rPr>
        <w:t xml:space="preserve"> </w:t>
      </w:r>
      <w:r w:rsidR="00963546">
        <w:rPr>
          <w:rFonts w:ascii="Trebuchet MS" w:eastAsia="Trebuchet MS" w:hAnsi="Trebuchet MS" w:cs="Trebuchet MS"/>
          <w:sz w:val="24"/>
          <w:szCs w:val="24"/>
        </w:rPr>
        <w:t>pr</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b</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ms</w:t>
      </w:r>
      <w:r w:rsidR="00963546">
        <w:rPr>
          <w:rFonts w:ascii="Trebuchet MS" w:eastAsia="Trebuchet MS" w:hAnsi="Trebuchet MS" w:cs="Trebuchet MS"/>
          <w:spacing w:val="10"/>
          <w:sz w:val="24"/>
          <w:szCs w:val="24"/>
        </w:rPr>
        <w:t xml:space="preserve"> </w:t>
      </w:r>
      <w:r w:rsidR="00963546">
        <w:rPr>
          <w:rFonts w:ascii="Trebuchet MS" w:eastAsia="Trebuchet MS" w:hAnsi="Trebuchet MS" w:cs="Trebuchet MS"/>
          <w:sz w:val="24"/>
          <w:szCs w:val="24"/>
        </w:rPr>
        <w:t>b</w:t>
      </w:r>
      <w:r w:rsidR="00963546">
        <w:rPr>
          <w:rFonts w:ascii="Trebuchet MS" w:eastAsia="Trebuchet MS" w:hAnsi="Trebuchet MS" w:cs="Trebuchet MS"/>
          <w:spacing w:val="-2"/>
          <w:sz w:val="24"/>
          <w:szCs w:val="24"/>
        </w:rPr>
        <w:t>o</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h</w:t>
      </w:r>
      <w:r w:rsidR="00963546">
        <w:rPr>
          <w:rFonts w:ascii="Trebuchet MS" w:eastAsia="Trebuchet MS" w:hAnsi="Trebuchet MS" w:cs="Trebuchet MS"/>
          <w:spacing w:val="10"/>
          <w:sz w:val="24"/>
          <w:szCs w:val="24"/>
        </w:rPr>
        <w:t xml:space="preserve"> </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in</w:t>
      </w:r>
      <w:r w:rsidR="00963546">
        <w:rPr>
          <w:rFonts w:ascii="Trebuchet MS" w:eastAsia="Trebuchet MS" w:hAnsi="Trebuchet MS" w:cs="Trebuchet MS"/>
          <w:sz w:val="24"/>
          <w:szCs w:val="24"/>
        </w:rPr>
        <w:t>g</w:t>
      </w:r>
      <w:r w:rsidR="00963546">
        <w:rPr>
          <w:rFonts w:ascii="Trebuchet MS" w:eastAsia="Trebuchet MS" w:hAnsi="Trebuchet MS" w:cs="Trebuchet MS"/>
          <w:spacing w:val="9"/>
          <w:sz w:val="24"/>
          <w:szCs w:val="24"/>
        </w:rPr>
        <w:t xml:space="preserve"> </w:t>
      </w:r>
      <w:r w:rsidR="00963546">
        <w:rPr>
          <w:rFonts w:ascii="Trebuchet MS" w:eastAsia="Trebuchet MS" w:hAnsi="Trebuchet MS" w:cs="Trebuchet MS"/>
          <w:spacing w:val="1"/>
          <w:sz w:val="24"/>
          <w:szCs w:val="24"/>
        </w:rPr>
        <w:t>it</w:t>
      </w:r>
      <w:r w:rsidR="00963546">
        <w:rPr>
          <w:rFonts w:ascii="Trebuchet MS" w:eastAsia="Trebuchet MS" w:hAnsi="Trebuchet MS" w:cs="Trebuchet MS"/>
          <w:sz w:val="24"/>
          <w:szCs w:val="24"/>
        </w:rPr>
        <w:t>s</w:t>
      </w:r>
      <w:r w:rsidR="00963546">
        <w:rPr>
          <w:rFonts w:ascii="Trebuchet MS" w:eastAsia="Trebuchet MS" w:hAnsi="Trebuchet MS" w:cs="Trebuchet MS"/>
          <w:spacing w:val="10"/>
          <w:sz w:val="24"/>
          <w:szCs w:val="24"/>
        </w:rPr>
        <w:t xml:space="preserve"> </w:t>
      </w:r>
      <w:r w:rsidR="00963546">
        <w:rPr>
          <w:rFonts w:ascii="Trebuchet MS" w:eastAsia="Trebuchet MS" w:hAnsi="Trebuchet MS" w:cs="Trebuchet MS"/>
          <w:sz w:val="24"/>
          <w:szCs w:val="24"/>
        </w:rPr>
        <w:t>pr</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d</w:t>
      </w:r>
      <w:r w:rsidR="00963546">
        <w:rPr>
          <w:rFonts w:ascii="Trebuchet MS" w:eastAsia="Trebuchet MS" w:hAnsi="Trebuchet MS" w:cs="Trebuchet MS"/>
          <w:spacing w:val="-2"/>
          <w:sz w:val="24"/>
          <w:szCs w:val="24"/>
        </w:rPr>
        <w:t>u</w:t>
      </w:r>
      <w:r w:rsidR="00963546">
        <w:rPr>
          <w:rFonts w:ascii="Trebuchet MS" w:eastAsia="Trebuchet MS" w:hAnsi="Trebuchet MS" w:cs="Trebuchet MS"/>
          <w:spacing w:val="1"/>
          <w:sz w:val="24"/>
          <w:szCs w:val="24"/>
        </w:rPr>
        <w:t>ct</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n</w:t>
      </w:r>
      <w:r w:rsidR="00963546">
        <w:rPr>
          <w:rFonts w:ascii="Trebuchet MS" w:eastAsia="Trebuchet MS" w:hAnsi="Trebuchet MS" w:cs="Trebuchet MS"/>
          <w:spacing w:val="10"/>
          <w:sz w:val="24"/>
          <w:szCs w:val="24"/>
        </w:rPr>
        <w:t xml:space="preserve"> </w:t>
      </w:r>
      <w:r w:rsidR="00963546">
        <w:rPr>
          <w:rFonts w:ascii="Trebuchet MS" w:eastAsia="Trebuchet MS" w:hAnsi="Trebuchet MS" w:cs="Trebuchet MS"/>
          <w:spacing w:val="1"/>
          <w:sz w:val="24"/>
          <w:szCs w:val="24"/>
        </w:rPr>
        <w:t>an</w:t>
      </w:r>
      <w:r w:rsidR="00963546">
        <w:rPr>
          <w:rFonts w:ascii="Trebuchet MS" w:eastAsia="Trebuchet MS" w:hAnsi="Trebuchet MS" w:cs="Trebuchet MS"/>
          <w:sz w:val="24"/>
          <w:szCs w:val="24"/>
        </w:rPr>
        <w:t>d</w:t>
      </w:r>
      <w:r w:rsidR="00963546">
        <w:rPr>
          <w:rFonts w:ascii="Trebuchet MS" w:eastAsia="Trebuchet MS" w:hAnsi="Trebuchet MS" w:cs="Trebuchet MS"/>
          <w:spacing w:val="10"/>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s</w:t>
      </w:r>
      <w:r w:rsidR="00963546">
        <w:rPr>
          <w:rFonts w:ascii="Trebuchet MS" w:eastAsia="Trebuchet MS" w:hAnsi="Trebuchet MS" w:cs="Trebuchet MS"/>
          <w:spacing w:val="10"/>
          <w:sz w:val="24"/>
          <w:szCs w:val="24"/>
        </w:rPr>
        <w:t xml:space="preserve"> </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p</w:t>
      </w:r>
      <w:r w:rsidR="00963546">
        <w:rPr>
          <w:rFonts w:ascii="Trebuchet MS" w:eastAsia="Trebuchet MS" w:hAnsi="Trebuchet MS" w:cs="Trebuchet MS"/>
          <w:spacing w:val="13"/>
          <w:sz w:val="24"/>
          <w:szCs w:val="24"/>
        </w:rPr>
        <w:t>o</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w:t>
      </w:r>
      <w:r w:rsidR="00963546">
        <w:rPr>
          <w:rFonts w:ascii="Trebuchet MS" w:eastAsia="Trebuchet MS" w:hAnsi="Trebuchet MS" w:cs="Trebuchet MS"/>
          <w:spacing w:val="12"/>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c</w:t>
      </w:r>
      <w:r w:rsidR="00963546">
        <w:rPr>
          <w:rFonts w:ascii="Trebuchet MS" w:eastAsia="Trebuchet MS" w:hAnsi="Trebuchet MS" w:cs="Trebuchet MS"/>
          <w:sz w:val="24"/>
          <w:szCs w:val="24"/>
        </w:rPr>
        <w:t>h</w:t>
      </w:r>
      <w:r w:rsidR="00963546">
        <w:rPr>
          <w:rFonts w:ascii="Trebuchet MS" w:eastAsia="Trebuchet MS" w:hAnsi="Trebuchet MS" w:cs="Trebuchet MS"/>
          <w:spacing w:val="12"/>
          <w:sz w:val="24"/>
          <w:szCs w:val="24"/>
        </w:rPr>
        <w:t xml:space="preserv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ta</w:t>
      </w:r>
      <w:r w:rsidR="00963546">
        <w:rPr>
          <w:rFonts w:ascii="Trebuchet MS" w:eastAsia="Trebuchet MS" w:hAnsi="Trebuchet MS" w:cs="Trebuchet MS"/>
          <w:spacing w:val="-3"/>
          <w:sz w:val="24"/>
          <w:szCs w:val="24"/>
        </w:rPr>
        <w:t>g</w:t>
      </w:r>
      <w:r w:rsidR="00963546">
        <w:rPr>
          <w:rFonts w:ascii="Trebuchet MS" w:eastAsia="Trebuchet MS" w:hAnsi="Trebuchet MS" w:cs="Trebuchet MS"/>
          <w:sz w:val="24"/>
          <w:szCs w:val="24"/>
        </w:rPr>
        <w:t>e</w:t>
      </w:r>
      <w:r w:rsidR="00963546">
        <w:rPr>
          <w:rFonts w:ascii="Trebuchet MS" w:eastAsia="Trebuchet MS" w:hAnsi="Trebuchet MS" w:cs="Trebuchet MS"/>
          <w:spacing w:val="12"/>
          <w:sz w:val="24"/>
          <w:szCs w:val="24"/>
        </w:rPr>
        <w:t xml:space="preserve"> </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f a</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c</w:t>
      </w:r>
      <w:r w:rsidR="00963546">
        <w:rPr>
          <w:rFonts w:ascii="Trebuchet MS" w:eastAsia="Trebuchet MS" w:hAnsi="Trebuchet MS" w:cs="Trebuchet MS"/>
          <w:sz w:val="24"/>
          <w:szCs w:val="24"/>
        </w:rPr>
        <w:t>o</w:t>
      </w:r>
      <w:r w:rsidR="00963546">
        <w:rPr>
          <w:rFonts w:ascii="Trebuchet MS" w:eastAsia="Trebuchet MS" w:hAnsi="Trebuchet MS" w:cs="Trebuchet MS"/>
          <w:spacing w:val="-2"/>
          <w:sz w:val="24"/>
          <w:szCs w:val="24"/>
        </w:rPr>
        <w:t>m</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f</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fr</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m</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it</w:t>
      </w:r>
      <w:r w:rsidR="00963546">
        <w:rPr>
          <w:rFonts w:ascii="Trebuchet MS" w:eastAsia="Trebuchet MS" w:hAnsi="Trebuchet MS" w:cs="Trebuchet MS"/>
          <w:sz w:val="24"/>
          <w:szCs w:val="24"/>
        </w:rPr>
        <w:t>s pr</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1"/>
          <w:sz w:val="24"/>
          <w:szCs w:val="24"/>
        </w:rPr>
        <w:t>ct</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o</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
          <w:sz w:val="24"/>
          <w:szCs w:val="24"/>
        </w:rPr>
        <w:t>th</w:t>
      </w:r>
      <w:r w:rsidR="00963546">
        <w:rPr>
          <w:rFonts w:ascii="Trebuchet MS" w:eastAsia="Trebuchet MS" w:hAnsi="Trebuchet MS" w:cs="Trebuchet MS"/>
          <w:spacing w:val="-2"/>
          <w:sz w:val="24"/>
          <w:szCs w:val="24"/>
        </w:rPr>
        <w:t>ro</w:t>
      </w:r>
      <w:r w:rsidR="00963546">
        <w:rPr>
          <w:rFonts w:ascii="Trebuchet MS" w:eastAsia="Trebuchet MS" w:hAnsi="Trebuchet MS" w:cs="Trebuchet MS"/>
          <w:spacing w:val="1"/>
          <w:sz w:val="24"/>
          <w:szCs w:val="24"/>
        </w:rPr>
        <w:t>u</w:t>
      </w:r>
      <w:r w:rsidR="00963546">
        <w:rPr>
          <w:rFonts w:ascii="Trebuchet MS" w:eastAsia="Trebuchet MS" w:hAnsi="Trebuchet MS" w:cs="Trebuchet MS"/>
          <w:sz w:val="24"/>
          <w:szCs w:val="24"/>
        </w:rPr>
        <w:t>gh</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1"/>
          <w:sz w:val="24"/>
          <w:szCs w:val="24"/>
        </w:rPr>
        <w:t>u</w:t>
      </w:r>
      <w:r w:rsidR="00963546">
        <w:rPr>
          <w:rFonts w:ascii="Trebuchet MS" w:eastAsia="Trebuchet MS" w:hAnsi="Trebuchet MS" w:cs="Trebuchet MS"/>
          <w:sz w:val="24"/>
          <w:szCs w:val="24"/>
        </w:rPr>
        <w:t>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
          <w:sz w:val="24"/>
          <w:szCs w:val="24"/>
        </w:rPr>
        <w:t>an</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o</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s d</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po</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 pr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n</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en</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on</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en</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l pr</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b</w:t>
      </w:r>
      <w:r w:rsidR="00963546">
        <w:rPr>
          <w:rFonts w:ascii="Trebuchet MS" w:eastAsia="Trebuchet MS" w:hAnsi="Trebuchet MS" w:cs="Trebuchet MS"/>
          <w:spacing w:val="-1"/>
          <w:sz w:val="24"/>
          <w:szCs w:val="24"/>
        </w:rPr>
        <w:t>le</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anu</w:t>
      </w:r>
      <w:r w:rsidR="00963546">
        <w:rPr>
          <w:rFonts w:ascii="Trebuchet MS" w:eastAsia="Trebuchet MS" w:hAnsi="Trebuchet MS" w:cs="Trebuchet MS"/>
          <w:sz w:val="24"/>
          <w:szCs w:val="24"/>
        </w:rPr>
        <w:t>f</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ctu</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in</w:t>
      </w:r>
      <w:r w:rsidR="00963546">
        <w:rPr>
          <w:rFonts w:ascii="Trebuchet MS" w:eastAsia="Trebuchet MS" w:hAnsi="Trebuchet MS" w:cs="Trebuchet MS"/>
          <w:sz w:val="24"/>
          <w:szCs w:val="24"/>
        </w:rPr>
        <w:t xml:space="preserve">g </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mp</w:t>
      </w:r>
      <w:r w:rsidR="00963546">
        <w:rPr>
          <w:rFonts w:ascii="Trebuchet MS" w:eastAsia="Trebuchet MS" w:hAnsi="Trebuchet MS" w:cs="Trebuchet MS"/>
          <w:spacing w:val="1"/>
          <w:sz w:val="24"/>
          <w:szCs w:val="24"/>
        </w:rPr>
        <w:t>ut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rs </w:t>
      </w:r>
      <w:r w:rsidR="00963546">
        <w:rPr>
          <w:rFonts w:ascii="Trebuchet MS" w:eastAsia="Trebuchet MS" w:hAnsi="Trebuchet MS" w:cs="Trebuchet MS"/>
          <w:spacing w:val="1"/>
          <w:sz w:val="24"/>
          <w:szCs w:val="24"/>
        </w:rPr>
        <w:t>an</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 xml:space="preserve"> t</w:t>
      </w:r>
      <w:r w:rsidR="00963546">
        <w:rPr>
          <w:rFonts w:ascii="Trebuchet MS" w:eastAsia="Trebuchet MS" w:hAnsi="Trebuchet MS" w:cs="Trebuchet MS"/>
          <w:spacing w:val="-2"/>
          <w:sz w:val="24"/>
          <w:szCs w:val="24"/>
        </w:rPr>
        <w:t>h</w:t>
      </w:r>
      <w:r w:rsidR="00963546">
        <w:rPr>
          <w:rFonts w:ascii="Trebuchet MS" w:eastAsia="Trebuchet MS" w:hAnsi="Trebuchet MS" w:cs="Trebuchet MS"/>
          <w:spacing w:val="1"/>
          <w:sz w:val="24"/>
          <w:szCs w:val="24"/>
        </w:rPr>
        <w:t>ei</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ou</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ect</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on</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c</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n</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 xml:space="preserve"> n</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n</w:t>
      </w:r>
      <w:r w:rsidR="00963546">
        <w:rPr>
          <w:rFonts w:ascii="Trebuchet MS" w:eastAsia="Trebuchet MS" w:hAnsi="Trebuchet MS" w:cs="Trebuchet MS"/>
          <w:spacing w:val="15"/>
          <w:sz w:val="24"/>
          <w:szCs w:val="24"/>
        </w:rPr>
        <w:t xml:space="preserve"> </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ect</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c</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co</w:t>
      </w:r>
      <w:r w:rsidR="00963546">
        <w:rPr>
          <w:rFonts w:ascii="Trebuchet MS" w:eastAsia="Trebuchet MS" w:hAnsi="Trebuchet MS" w:cs="Trebuchet MS"/>
          <w:spacing w:val="-2"/>
          <w:sz w:val="24"/>
          <w:szCs w:val="24"/>
        </w:rPr>
        <w:t>m</w:t>
      </w:r>
      <w:r w:rsidR="00963546">
        <w:rPr>
          <w:rFonts w:ascii="Trebuchet MS" w:eastAsia="Trebuchet MS" w:hAnsi="Trebuchet MS" w:cs="Trebuchet MS"/>
          <w:sz w:val="24"/>
          <w:szCs w:val="24"/>
        </w:rPr>
        <w:t>p</w:t>
      </w:r>
      <w:r w:rsidR="00963546">
        <w:rPr>
          <w:rFonts w:ascii="Trebuchet MS" w:eastAsia="Trebuchet MS" w:hAnsi="Trebuchet MS" w:cs="Trebuchet MS"/>
          <w:spacing w:val="1"/>
          <w:sz w:val="24"/>
          <w:szCs w:val="24"/>
        </w:rPr>
        <w:t>o</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2"/>
          <w:sz w:val="24"/>
          <w:szCs w:val="24"/>
        </w:rPr>
        <w:t>nt</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con</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u</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l</w:t>
      </w:r>
      <w:r w:rsidR="00963546">
        <w:rPr>
          <w:rFonts w:ascii="Trebuchet MS" w:eastAsia="Trebuchet MS" w:hAnsi="Trebuchet MS" w:cs="Trebuchet MS"/>
          <w:spacing w:val="1"/>
          <w:sz w:val="24"/>
          <w:szCs w:val="24"/>
        </w:rPr>
        <w:t>ect</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it</w:t>
      </w:r>
      <w:r w:rsidR="00963546">
        <w:rPr>
          <w:rFonts w:ascii="Trebuchet MS" w:eastAsia="Trebuchet MS" w:hAnsi="Trebuchet MS" w:cs="Trebuchet MS"/>
          <w:spacing w:val="-3"/>
          <w:sz w:val="24"/>
          <w:szCs w:val="24"/>
        </w:rPr>
        <w:t>y</w:t>
      </w:r>
      <w:r w:rsidR="00963546">
        <w:rPr>
          <w:rFonts w:ascii="Trebuchet MS" w:eastAsia="Trebuchet MS" w:hAnsi="Trebuchet MS" w:cs="Trebuchet MS"/>
          <w:sz w:val="24"/>
          <w:szCs w:val="24"/>
        </w:rPr>
        <w: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w</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ate</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ls</w:t>
      </w:r>
      <w:r w:rsidR="00963546">
        <w:rPr>
          <w:rFonts w:ascii="Trebuchet MS" w:eastAsia="Trebuchet MS" w:hAnsi="Trebuchet MS" w:cs="Trebuchet MS"/>
          <w:sz w:val="24"/>
          <w:szCs w:val="24"/>
        </w:rPr>
        <w:t>,</w:t>
      </w:r>
      <w:r w:rsidR="00963546">
        <w:rPr>
          <w:rFonts w:ascii="Trebuchet MS" w:eastAsia="Trebuchet MS" w:hAnsi="Trebuchet MS" w:cs="Trebuchet MS"/>
          <w:spacing w:val="12"/>
          <w:sz w:val="24"/>
          <w:szCs w:val="24"/>
        </w:rPr>
        <w:t xml:space="preserve"> </w:t>
      </w:r>
      <w:r w:rsidR="00963546">
        <w:rPr>
          <w:rFonts w:ascii="Trebuchet MS" w:eastAsia="Trebuchet MS" w:hAnsi="Trebuchet MS" w:cs="Trebuchet MS"/>
          <w:spacing w:val="1"/>
          <w:sz w:val="24"/>
          <w:szCs w:val="24"/>
        </w:rPr>
        <w:t>che</w:t>
      </w:r>
      <w:r w:rsidR="00963546">
        <w:rPr>
          <w:rFonts w:ascii="Trebuchet MS" w:eastAsia="Trebuchet MS" w:hAnsi="Trebuchet MS" w:cs="Trebuchet MS"/>
          <w:spacing w:val="-2"/>
          <w:sz w:val="24"/>
          <w:szCs w:val="24"/>
        </w:rPr>
        <w:t>m</w:t>
      </w:r>
      <w:r w:rsidR="00963546">
        <w:rPr>
          <w:rFonts w:ascii="Trebuchet MS" w:eastAsia="Trebuchet MS" w:hAnsi="Trebuchet MS" w:cs="Trebuchet MS"/>
          <w:spacing w:val="1"/>
          <w:sz w:val="24"/>
          <w:szCs w:val="24"/>
        </w:rPr>
        <w:t>ica</w:t>
      </w:r>
      <w:r w:rsidR="00963546">
        <w:rPr>
          <w:rFonts w:ascii="Trebuchet MS" w:eastAsia="Trebuchet MS" w:hAnsi="Trebuchet MS" w:cs="Trebuchet MS"/>
          <w:spacing w:val="-1"/>
          <w:sz w:val="24"/>
          <w:szCs w:val="24"/>
        </w:rPr>
        <w:t>ls</w:t>
      </w:r>
      <w:r w:rsidR="00963546">
        <w:rPr>
          <w:rFonts w:ascii="Trebuchet MS" w:eastAsia="Trebuchet MS" w:hAnsi="Trebuchet MS" w:cs="Trebuchet MS"/>
          <w:sz w:val="24"/>
          <w:szCs w:val="24"/>
        </w:rPr>
        <w: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an</w:t>
      </w:r>
      <w:r w:rsidR="00963546">
        <w:rPr>
          <w:rFonts w:ascii="Trebuchet MS" w:eastAsia="Trebuchet MS" w:hAnsi="Trebuchet MS" w:cs="Trebuchet MS"/>
          <w:sz w:val="24"/>
          <w:szCs w:val="24"/>
        </w:rPr>
        <w:t>d</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r</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an</w:t>
      </w:r>
      <w:r w:rsidR="00963546">
        <w:rPr>
          <w:rFonts w:ascii="Trebuchet MS" w:eastAsia="Trebuchet MS" w:hAnsi="Trebuchet MS" w:cs="Trebuchet MS"/>
          <w:sz w:val="24"/>
          <w:szCs w:val="24"/>
        </w:rPr>
        <w:t>d ge</w:t>
      </w:r>
      <w:r w:rsidR="00963546">
        <w:rPr>
          <w:rFonts w:ascii="Trebuchet MS" w:eastAsia="Trebuchet MS" w:hAnsi="Trebuchet MS" w:cs="Trebuchet MS"/>
          <w:spacing w:val="1"/>
          <w:sz w:val="24"/>
          <w:szCs w:val="24"/>
        </w:rPr>
        <w:t>ne</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ate</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ha</w:t>
      </w:r>
      <w:r w:rsidR="00963546">
        <w:rPr>
          <w:rFonts w:ascii="Trebuchet MS" w:eastAsia="Trebuchet MS" w:hAnsi="Trebuchet MS" w:cs="Trebuchet MS"/>
          <w:spacing w:val="-1"/>
          <w:sz w:val="24"/>
          <w:szCs w:val="24"/>
        </w:rPr>
        <w:t>z</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d</w:t>
      </w:r>
      <w:r w:rsidR="00963546">
        <w:rPr>
          <w:rFonts w:ascii="Trebuchet MS" w:eastAsia="Trebuchet MS" w:hAnsi="Trebuchet MS" w:cs="Trebuchet MS"/>
          <w:spacing w:val="1"/>
          <w:sz w:val="24"/>
          <w:szCs w:val="24"/>
        </w:rPr>
        <w:t>ou</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w</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te</w:t>
      </w:r>
      <w:r w:rsidR="00963546">
        <w:rPr>
          <w:rFonts w:ascii="Trebuchet MS" w:eastAsia="Trebuchet MS" w:hAnsi="Trebuchet MS" w:cs="Trebuchet MS"/>
          <w:sz w:val="24"/>
          <w:szCs w:val="24"/>
        </w:rPr>
        <w:t>.</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z w:val="24"/>
          <w:szCs w:val="24"/>
        </w:rPr>
        <w:t>A</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l</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the</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e</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ect</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y</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 xml:space="preserve"> i</w:t>
      </w:r>
      <w:r w:rsidR="00963546">
        <w:rPr>
          <w:rFonts w:ascii="Trebuchet MS" w:eastAsia="Trebuchet MS" w:hAnsi="Trebuchet MS" w:cs="Trebuchet MS"/>
          <w:spacing w:val="-2"/>
          <w:sz w:val="24"/>
          <w:szCs w:val="24"/>
        </w:rPr>
        <w:t>n</w:t>
      </w:r>
      <w:r w:rsidR="00963546">
        <w:rPr>
          <w:rFonts w:ascii="Trebuchet MS" w:eastAsia="Trebuchet MS" w:hAnsi="Trebuchet MS" w:cs="Trebuchet MS"/>
          <w:sz w:val="24"/>
          <w:szCs w:val="24"/>
        </w:rPr>
        <w:t>d</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1"/>
          <w:sz w:val="24"/>
          <w:szCs w:val="24"/>
        </w:rPr>
        <w:t>l</w:t>
      </w:r>
      <w:r w:rsidR="00963546">
        <w:rPr>
          <w:rFonts w:ascii="Trebuchet MS" w:eastAsia="Trebuchet MS" w:hAnsi="Trebuchet MS" w:cs="Trebuchet MS"/>
          <w:sz w:val="24"/>
          <w:szCs w:val="24"/>
        </w:rPr>
        <w:t>y</w:t>
      </w:r>
      <w:r w:rsidR="00963546">
        <w:rPr>
          <w:rFonts w:ascii="Trebuchet MS" w:eastAsia="Trebuchet MS" w:hAnsi="Trebuchet MS" w:cs="Trebuchet MS"/>
          <w:spacing w:val="3"/>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c</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e</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1"/>
          <w:sz w:val="24"/>
          <w:szCs w:val="24"/>
        </w:rPr>
        <w:t>c</w:t>
      </w:r>
      <w:r w:rsidR="00963546">
        <w:rPr>
          <w:rFonts w:ascii="Trebuchet MS" w:eastAsia="Trebuchet MS" w:hAnsi="Trebuchet MS" w:cs="Trebuchet MS"/>
          <w:spacing w:val="1"/>
          <w:sz w:val="24"/>
          <w:szCs w:val="24"/>
        </w:rPr>
        <w:t>a</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b</w:t>
      </w:r>
      <w:r w:rsidR="00963546">
        <w:rPr>
          <w:rFonts w:ascii="Trebuchet MS" w:eastAsia="Trebuchet MS" w:hAnsi="Trebuchet MS" w:cs="Trebuchet MS"/>
          <w:spacing w:val="-2"/>
          <w:sz w:val="24"/>
          <w:szCs w:val="24"/>
        </w:rPr>
        <w:t>o</w:t>
      </w:r>
      <w:r w:rsidR="00963546">
        <w:rPr>
          <w:rFonts w:ascii="Trebuchet MS" w:eastAsia="Trebuchet MS" w:hAnsi="Trebuchet MS" w:cs="Trebuchet MS"/>
          <w:sz w:val="24"/>
          <w:szCs w:val="24"/>
        </w:rPr>
        <w:t>n</w:t>
      </w:r>
      <w:r w:rsidR="00963546">
        <w:rPr>
          <w:rFonts w:ascii="Trebuchet MS" w:eastAsia="Trebuchet MS" w:hAnsi="Trebuchet MS" w:cs="Trebuchet MS"/>
          <w:spacing w:val="4"/>
          <w:sz w:val="24"/>
          <w:szCs w:val="24"/>
        </w:rPr>
        <w:t xml:space="preserve"> </w:t>
      </w:r>
      <w:r w:rsidR="00963546">
        <w:rPr>
          <w:rFonts w:ascii="Trebuchet MS" w:eastAsia="Trebuchet MS" w:hAnsi="Trebuchet MS" w:cs="Trebuchet MS"/>
          <w:spacing w:val="-2"/>
          <w:sz w:val="24"/>
          <w:szCs w:val="24"/>
        </w:rPr>
        <w:t>d</w:t>
      </w:r>
      <w:r w:rsidR="00963546">
        <w:rPr>
          <w:rFonts w:ascii="Trebuchet MS" w:eastAsia="Trebuchet MS" w:hAnsi="Trebuchet MS" w:cs="Trebuchet MS"/>
          <w:spacing w:val="1"/>
          <w:sz w:val="24"/>
          <w:szCs w:val="24"/>
        </w:rPr>
        <w:t>io</w:t>
      </w:r>
      <w:r w:rsidR="00963546">
        <w:rPr>
          <w:rFonts w:ascii="Trebuchet MS" w:eastAsia="Trebuchet MS" w:hAnsi="Trebuchet MS" w:cs="Trebuchet MS"/>
          <w:spacing w:val="-3"/>
          <w:sz w:val="24"/>
          <w:szCs w:val="24"/>
        </w:rPr>
        <w:t>x</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d</w:t>
      </w:r>
      <w:r w:rsidR="00963546">
        <w:rPr>
          <w:rFonts w:ascii="Trebuchet MS" w:eastAsia="Trebuchet MS" w:hAnsi="Trebuchet MS" w:cs="Trebuchet MS"/>
          <w:sz w:val="24"/>
          <w:szCs w:val="24"/>
        </w:rPr>
        <w:t xml:space="preserve">e </w:t>
      </w:r>
      <w:r w:rsidR="00963546">
        <w:rPr>
          <w:rFonts w:ascii="Trebuchet MS" w:eastAsia="Trebuchet MS" w:hAnsi="Trebuchet MS" w:cs="Trebuchet MS"/>
          <w:spacing w:val="1"/>
          <w:sz w:val="24"/>
          <w:szCs w:val="24"/>
        </w:rPr>
        <w:t>e</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ss</w:t>
      </w:r>
      <w:r w:rsidR="00963546">
        <w:rPr>
          <w:rFonts w:ascii="Trebuchet MS" w:eastAsia="Trebuchet MS" w:hAnsi="Trebuchet MS" w:cs="Trebuchet MS"/>
          <w:spacing w:val="1"/>
          <w:sz w:val="24"/>
          <w:szCs w:val="24"/>
        </w:rPr>
        <w:t>ion</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an</w:t>
      </w:r>
      <w:r w:rsidR="00963546">
        <w:rPr>
          <w:rFonts w:ascii="Trebuchet MS" w:eastAsia="Trebuchet MS" w:hAnsi="Trebuchet MS" w:cs="Trebuchet MS"/>
          <w:sz w:val="24"/>
          <w:szCs w:val="24"/>
        </w:rPr>
        <w:t xml:space="preserve">d </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mp</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c</w:t>
      </w:r>
      <w:r w:rsidR="00963546">
        <w:rPr>
          <w:rFonts w:ascii="Trebuchet MS" w:eastAsia="Trebuchet MS" w:hAnsi="Trebuchet MS" w:cs="Trebuchet MS"/>
          <w:sz w:val="24"/>
          <w:szCs w:val="24"/>
        </w:rPr>
        <w:t xml:space="preserve">t </w:t>
      </w:r>
      <w:r w:rsidR="00963546">
        <w:rPr>
          <w:rFonts w:ascii="Trebuchet MS" w:eastAsia="Trebuchet MS" w:hAnsi="Trebuchet MS" w:cs="Trebuchet MS"/>
          <w:spacing w:val="1"/>
          <w:sz w:val="24"/>
          <w:szCs w:val="24"/>
        </w:rPr>
        <w:t>th</w:t>
      </w:r>
      <w:r w:rsidR="00963546">
        <w:rPr>
          <w:rFonts w:ascii="Trebuchet MS" w:eastAsia="Trebuchet MS" w:hAnsi="Trebuchet MS" w:cs="Trebuchet MS"/>
          <w:sz w:val="24"/>
          <w:szCs w:val="24"/>
        </w:rPr>
        <w:t>e</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v</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on</w:t>
      </w:r>
      <w:r w:rsidR="00963546">
        <w:rPr>
          <w:rFonts w:ascii="Trebuchet MS" w:eastAsia="Trebuchet MS" w:hAnsi="Trebuchet MS" w:cs="Trebuchet MS"/>
          <w:sz w:val="24"/>
          <w:szCs w:val="24"/>
        </w:rPr>
        <w:t>m</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a</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d</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2"/>
          <w:sz w:val="24"/>
          <w:szCs w:val="24"/>
        </w:rPr>
        <w:t>t</w:t>
      </w:r>
      <w:r w:rsidR="00963546">
        <w:rPr>
          <w:rFonts w:ascii="Trebuchet MS" w:eastAsia="Trebuchet MS" w:hAnsi="Trebuchet MS" w:cs="Trebuchet MS"/>
          <w:spacing w:val="1"/>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n</w:t>
      </w:r>
      <w:r w:rsidR="00963546">
        <w:rPr>
          <w:rFonts w:ascii="Trebuchet MS" w:eastAsia="Trebuchet MS" w:hAnsi="Trebuchet MS" w:cs="Trebuchet MS"/>
          <w:sz w:val="24"/>
          <w:szCs w:val="24"/>
        </w:rPr>
        <w:t>d</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 xml:space="preserve">s </w:t>
      </w:r>
      <w:r w:rsidR="00963546">
        <w:rPr>
          <w:rFonts w:ascii="Trebuchet MS" w:eastAsia="Trebuchet MS" w:hAnsi="Trebuchet MS" w:cs="Trebuchet MS"/>
          <w:spacing w:val="1"/>
          <w:sz w:val="24"/>
          <w:szCs w:val="24"/>
        </w:rPr>
        <w:t>t</w:t>
      </w:r>
      <w:r w:rsidR="00963546">
        <w:rPr>
          <w:rFonts w:ascii="Trebuchet MS" w:eastAsia="Trebuchet MS" w:hAnsi="Trebuchet MS" w:cs="Trebuchet MS"/>
          <w:sz w:val="24"/>
          <w:szCs w:val="24"/>
        </w:rPr>
        <w:t xml:space="preserve">o </w:t>
      </w:r>
      <w:r w:rsidR="00963546">
        <w:rPr>
          <w:rFonts w:ascii="Trebuchet MS" w:eastAsia="Trebuchet MS" w:hAnsi="Trebuchet MS" w:cs="Trebuchet MS"/>
          <w:spacing w:val="1"/>
          <w:sz w:val="24"/>
          <w:szCs w:val="24"/>
        </w:rPr>
        <w:t>inc</w:t>
      </w:r>
      <w:r w:rsidR="00963546">
        <w:rPr>
          <w:rFonts w:ascii="Trebuchet MS" w:eastAsia="Trebuchet MS" w:hAnsi="Trebuchet MS" w:cs="Trebuchet MS"/>
          <w:spacing w:val="-2"/>
          <w:sz w:val="24"/>
          <w:szCs w:val="24"/>
        </w:rPr>
        <w:t>r</w:t>
      </w:r>
      <w:r w:rsidR="00963546">
        <w:rPr>
          <w:rFonts w:ascii="Trebuchet MS" w:eastAsia="Trebuchet MS" w:hAnsi="Trebuchet MS" w:cs="Trebuchet MS"/>
          <w:spacing w:val="1"/>
          <w:sz w:val="24"/>
          <w:szCs w:val="24"/>
        </w:rPr>
        <w:t>ea</w:t>
      </w:r>
      <w:r w:rsidR="00963546">
        <w:rPr>
          <w:rFonts w:ascii="Trebuchet MS" w:eastAsia="Trebuchet MS" w:hAnsi="Trebuchet MS" w:cs="Trebuchet MS"/>
          <w:spacing w:val="-4"/>
          <w:sz w:val="24"/>
          <w:szCs w:val="24"/>
        </w:rPr>
        <w:t>s</w:t>
      </w:r>
      <w:r w:rsidR="00963546">
        <w:rPr>
          <w:rFonts w:ascii="Trebuchet MS" w:eastAsia="Trebuchet MS" w:hAnsi="Trebuchet MS" w:cs="Trebuchet MS"/>
          <w:sz w:val="24"/>
          <w:szCs w:val="24"/>
        </w:rPr>
        <w:t>e</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i</w:t>
      </w:r>
      <w:r w:rsidR="00963546">
        <w:rPr>
          <w:rFonts w:ascii="Trebuchet MS" w:eastAsia="Trebuchet MS" w:hAnsi="Trebuchet MS" w:cs="Trebuchet MS"/>
          <w:sz w:val="24"/>
          <w:szCs w:val="24"/>
        </w:rPr>
        <w:t>n</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t</w:t>
      </w:r>
      <w:r w:rsidR="00963546">
        <w:rPr>
          <w:rFonts w:ascii="Trebuchet MS" w:eastAsia="Trebuchet MS" w:hAnsi="Trebuchet MS" w:cs="Trebuchet MS"/>
          <w:spacing w:val="-2"/>
          <w:sz w:val="24"/>
          <w:szCs w:val="24"/>
        </w:rPr>
        <w:t>h</w:t>
      </w:r>
      <w:r w:rsidR="00963546">
        <w:rPr>
          <w:rFonts w:ascii="Trebuchet MS" w:eastAsia="Trebuchet MS" w:hAnsi="Trebuchet MS" w:cs="Trebuchet MS"/>
          <w:sz w:val="24"/>
          <w:szCs w:val="24"/>
        </w:rPr>
        <w:t>e</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B</w:t>
      </w:r>
      <w:r w:rsidR="00963546">
        <w:rPr>
          <w:rFonts w:ascii="Trebuchet MS" w:eastAsia="Trebuchet MS" w:hAnsi="Trebuchet MS" w:cs="Trebuchet MS"/>
          <w:sz w:val="24"/>
          <w:szCs w:val="24"/>
        </w:rPr>
        <w:t>AU</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z w:val="24"/>
          <w:szCs w:val="24"/>
        </w:rPr>
        <w:t>(</w:t>
      </w:r>
      <w:r w:rsidR="00963546">
        <w:rPr>
          <w:rFonts w:ascii="Trebuchet MS" w:eastAsia="Trebuchet MS" w:hAnsi="Trebuchet MS" w:cs="Trebuchet MS"/>
          <w:spacing w:val="2"/>
          <w:sz w:val="24"/>
          <w:szCs w:val="24"/>
        </w:rPr>
        <w:t xml:space="preserve"> </w:t>
      </w:r>
      <w:r w:rsidR="00963546">
        <w:rPr>
          <w:rFonts w:ascii="Trebuchet MS" w:eastAsia="Trebuchet MS" w:hAnsi="Trebuchet MS" w:cs="Trebuchet MS"/>
          <w:spacing w:val="-1"/>
          <w:sz w:val="24"/>
          <w:szCs w:val="24"/>
        </w:rPr>
        <w:t>B</w:t>
      </w:r>
      <w:r w:rsidR="00963546">
        <w:rPr>
          <w:rFonts w:ascii="Trebuchet MS" w:eastAsia="Trebuchet MS" w:hAnsi="Trebuchet MS" w:cs="Trebuchet MS"/>
          <w:spacing w:val="1"/>
          <w:sz w:val="24"/>
          <w:szCs w:val="24"/>
        </w:rPr>
        <w:t>u</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2"/>
          <w:sz w:val="24"/>
          <w:szCs w:val="24"/>
        </w:rPr>
        <w:t>n</w:t>
      </w:r>
      <w:r w:rsidR="00963546">
        <w:rPr>
          <w:rFonts w:ascii="Trebuchet MS" w:eastAsia="Trebuchet MS" w:hAnsi="Trebuchet MS" w:cs="Trebuchet MS"/>
          <w:spacing w:val="1"/>
          <w:sz w:val="24"/>
          <w:szCs w:val="24"/>
        </w:rPr>
        <w:t>e</w:t>
      </w:r>
      <w:r w:rsidR="00963546">
        <w:rPr>
          <w:rFonts w:ascii="Trebuchet MS" w:eastAsia="Trebuchet MS" w:hAnsi="Trebuchet MS" w:cs="Trebuchet MS"/>
          <w:spacing w:val="-1"/>
          <w:sz w:val="24"/>
          <w:szCs w:val="24"/>
        </w:rPr>
        <w:t>s</w:t>
      </w:r>
      <w:r w:rsidR="00963546">
        <w:rPr>
          <w:rFonts w:ascii="Trebuchet MS" w:eastAsia="Trebuchet MS" w:hAnsi="Trebuchet MS" w:cs="Trebuchet MS"/>
          <w:sz w:val="24"/>
          <w:szCs w:val="24"/>
        </w:rPr>
        <w:t>s As</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U</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ua</w:t>
      </w:r>
      <w:r w:rsidR="00963546">
        <w:rPr>
          <w:rFonts w:ascii="Trebuchet MS" w:eastAsia="Trebuchet MS" w:hAnsi="Trebuchet MS" w:cs="Trebuchet MS"/>
          <w:sz w:val="24"/>
          <w:szCs w:val="24"/>
        </w:rPr>
        <w:t>l</w:t>
      </w:r>
      <w:r w:rsidR="00963546">
        <w:rPr>
          <w:rFonts w:ascii="Trebuchet MS" w:eastAsia="Trebuchet MS" w:hAnsi="Trebuchet MS" w:cs="Trebuchet MS"/>
          <w:spacing w:val="-1"/>
          <w:sz w:val="24"/>
          <w:szCs w:val="24"/>
        </w:rPr>
        <w:t xml:space="preserve"> </w:t>
      </w:r>
      <w:r w:rsidR="00963546">
        <w:rPr>
          <w:rFonts w:ascii="Trebuchet MS" w:eastAsia="Trebuchet MS" w:hAnsi="Trebuchet MS" w:cs="Trebuchet MS"/>
          <w:sz w:val="24"/>
          <w:szCs w:val="24"/>
        </w:rPr>
        <w:t xml:space="preserve">) </w:t>
      </w:r>
      <w:r w:rsidR="00963546">
        <w:rPr>
          <w:rFonts w:ascii="Trebuchet MS" w:eastAsia="Trebuchet MS" w:hAnsi="Trebuchet MS" w:cs="Trebuchet MS"/>
          <w:spacing w:val="-1"/>
          <w:sz w:val="24"/>
          <w:szCs w:val="24"/>
        </w:rPr>
        <w:t>s</w:t>
      </w:r>
      <w:r w:rsidR="00963546">
        <w:rPr>
          <w:rFonts w:ascii="Trebuchet MS" w:eastAsia="Trebuchet MS" w:hAnsi="Trebuchet MS" w:cs="Trebuchet MS"/>
          <w:spacing w:val="1"/>
          <w:sz w:val="24"/>
          <w:szCs w:val="24"/>
        </w:rPr>
        <w:t>cena</w:t>
      </w:r>
      <w:r w:rsidR="00963546">
        <w:rPr>
          <w:rFonts w:ascii="Trebuchet MS" w:eastAsia="Trebuchet MS" w:hAnsi="Trebuchet MS" w:cs="Trebuchet MS"/>
          <w:sz w:val="24"/>
          <w:szCs w:val="24"/>
        </w:rPr>
        <w:t>r</w:t>
      </w:r>
      <w:r w:rsidR="00963546">
        <w:rPr>
          <w:rFonts w:ascii="Trebuchet MS" w:eastAsia="Trebuchet MS" w:hAnsi="Trebuchet MS" w:cs="Trebuchet MS"/>
          <w:spacing w:val="-1"/>
          <w:sz w:val="24"/>
          <w:szCs w:val="24"/>
        </w:rPr>
        <w:t>i</w:t>
      </w:r>
      <w:r w:rsidR="00963546">
        <w:rPr>
          <w:rFonts w:ascii="Trebuchet MS" w:eastAsia="Trebuchet MS" w:hAnsi="Trebuchet MS" w:cs="Trebuchet MS"/>
          <w:spacing w:val="1"/>
          <w:sz w:val="24"/>
          <w:szCs w:val="24"/>
        </w:rPr>
        <w:t>o</w:t>
      </w:r>
      <w:r w:rsidR="00963546">
        <w:rPr>
          <w:rFonts w:ascii="Trebuchet MS" w:eastAsia="Trebuchet MS" w:hAnsi="Trebuchet MS" w:cs="Trebuchet MS"/>
          <w:sz w:val="24"/>
          <w:szCs w:val="24"/>
        </w:rPr>
        <w:t>.</w:t>
      </w:r>
    </w:p>
    <w:p w14:paraId="53AD8310" w14:textId="77777777" w:rsidR="00B87611" w:rsidRDefault="00963546">
      <w:pPr>
        <w:spacing w:line="260" w:lineRule="exact"/>
        <w:ind w:left="100" w:right="7764"/>
        <w:jc w:val="both"/>
        <w:rPr>
          <w:rFonts w:ascii="Trebuchet MS" w:eastAsia="Trebuchet MS" w:hAnsi="Trebuchet MS" w:cs="Trebuchet MS"/>
          <w:sz w:val="24"/>
          <w:szCs w:val="24"/>
        </w:rPr>
      </w:pPr>
      <w:r>
        <w:rPr>
          <w:rFonts w:ascii="Trebuchet MS" w:eastAsia="Trebuchet MS" w:hAnsi="Trebuchet MS" w:cs="Trebuchet MS"/>
          <w:b/>
          <w:sz w:val="24"/>
          <w:szCs w:val="24"/>
        </w:rPr>
        <w:t>Gr</w:t>
      </w:r>
      <w:r>
        <w:rPr>
          <w:rFonts w:ascii="Trebuchet MS" w:eastAsia="Trebuchet MS" w:hAnsi="Trebuchet MS" w:cs="Trebuchet MS"/>
          <w:b/>
          <w:spacing w:val="-1"/>
          <w:sz w:val="24"/>
          <w:szCs w:val="24"/>
        </w:rPr>
        <w:t>ee</w:t>
      </w:r>
      <w:r>
        <w:rPr>
          <w:rFonts w:ascii="Trebuchet MS" w:eastAsia="Trebuchet MS" w:hAnsi="Trebuchet MS" w:cs="Trebuchet MS"/>
          <w:b/>
          <w:sz w:val="24"/>
          <w:szCs w:val="24"/>
        </w:rPr>
        <w:t xml:space="preserve">n </w:t>
      </w:r>
      <w:r>
        <w:rPr>
          <w:rFonts w:ascii="Trebuchet MS" w:eastAsia="Trebuchet MS" w:hAnsi="Trebuchet MS" w:cs="Trebuchet MS"/>
          <w:b/>
          <w:spacing w:val="-1"/>
          <w:sz w:val="24"/>
          <w:szCs w:val="24"/>
        </w:rPr>
        <w:t>C</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mp</w:t>
      </w:r>
      <w:r>
        <w:rPr>
          <w:rFonts w:ascii="Trebuchet MS" w:eastAsia="Trebuchet MS" w:hAnsi="Trebuchet MS" w:cs="Trebuchet MS"/>
          <w:b/>
          <w:spacing w:val="-1"/>
          <w:sz w:val="24"/>
          <w:szCs w:val="24"/>
        </w:rPr>
        <w:t>u</w:t>
      </w:r>
      <w:r>
        <w:rPr>
          <w:rFonts w:ascii="Trebuchet MS" w:eastAsia="Trebuchet MS" w:hAnsi="Trebuchet MS" w:cs="Trebuchet MS"/>
          <w:b/>
          <w:spacing w:val="1"/>
          <w:sz w:val="24"/>
          <w:szCs w:val="24"/>
        </w:rPr>
        <w:t>t</w:t>
      </w:r>
      <w:r>
        <w:rPr>
          <w:rFonts w:ascii="Trebuchet MS" w:eastAsia="Trebuchet MS" w:hAnsi="Trebuchet MS" w:cs="Trebuchet MS"/>
          <w:b/>
          <w:sz w:val="24"/>
          <w:szCs w:val="24"/>
        </w:rPr>
        <w:t>ing-</w:t>
      </w:r>
    </w:p>
    <w:p w14:paraId="4289D215" w14:textId="77777777" w:rsidR="00B87611" w:rsidRDefault="00963546">
      <w:pPr>
        <w:spacing w:before="1" w:line="280" w:lineRule="exact"/>
        <w:ind w:left="100" w:right="84"/>
        <w:jc w:val="both"/>
        <w:rPr>
          <w:rFonts w:ascii="Trebuchet MS" w:eastAsia="Trebuchet MS" w:hAnsi="Trebuchet MS" w:cs="Trebuchet MS"/>
          <w:sz w:val="24"/>
          <w:szCs w:val="24"/>
        </w:rPr>
      </w:pP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enc</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you</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l</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ou</w:t>
      </w:r>
      <w:r>
        <w:rPr>
          <w:rFonts w:ascii="Trebuchet MS" w:eastAsia="Trebuchet MS" w:hAnsi="Trebuchet MS" w:cs="Trebuchet MS"/>
          <w:sz w:val="24"/>
          <w:szCs w:val="24"/>
        </w:rPr>
        <w:t>r</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u</w:t>
      </w:r>
      <w:r>
        <w:rPr>
          <w:rFonts w:ascii="Trebuchet MS" w:eastAsia="Trebuchet MS" w:hAnsi="Trebuchet MS" w:cs="Trebuchet MS"/>
          <w:sz w:val="24"/>
          <w:szCs w:val="24"/>
        </w:rPr>
        <w:t>d</w:t>
      </w:r>
      <w:r>
        <w:rPr>
          <w:rFonts w:ascii="Trebuchet MS" w:eastAsia="Trebuchet MS" w:hAnsi="Trebuchet MS" w:cs="Trebuchet MS"/>
          <w:spacing w:val="1"/>
          <w:sz w:val="24"/>
          <w:szCs w:val="24"/>
        </w:rPr>
        <w:t>ent</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q</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o</w:t>
      </w:r>
      <w:r>
        <w:rPr>
          <w:rFonts w:ascii="Trebuchet MS" w:eastAsia="Trebuchet MS" w:hAnsi="Trebuchet MS" w:cs="Trebuchet MS"/>
          <w:sz w:val="24"/>
          <w:szCs w:val="24"/>
        </w:rPr>
        <w:t>w</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gr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ut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d</w:t>
      </w:r>
      <w:r>
        <w:rPr>
          <w:rFonts w:ascii="Trebuchet MS" w:eastAsia="Trebuchet MS" w:hAnsi="Trebuchet MS" w:cs="Trebuchet MS"/>
          <w:sz w:val="24"/>
          <w:szCs w:val="24"/>
        </w:rPr>
        <w:t>y</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14"/>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4"/>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si</w:t>
      </w:r>
      <w:r>
        <w:rPr>
          <w:rFonts w:ascii="Trebuchet MS" w:eastAsia="Trebuchet MS" w:hAnsi="Trebuchet MS" w:cs="Trebuchet MS"/>
          <w:sz w:val="24"/>
          <w:szCs w:val="24"/>
        </w:rPr>
        <w:t>gn</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14"/>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nu</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ac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12"/>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14"/>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14"/>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11"/>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p>
    <w:p w14:paraId="3C4D3E3B" w14:textId="77777777" w:rsidR="00B87611" w:rsidRDefault="00963546">
      <w:pPr>
        <w:spacing w:line="260" w:lineRule="exact"/>
        <w:ind w:left="100" w:right="88"/>
        <w:jc w:val="both"/>
        <w:rPr>
          <w:rFonts w:ascii="Trebuchet MS" w:eastAsia="Trebuchet MS" w:hAnsi="Trebuchet MS" w:cs="Trebuchet MS"/>
          <w:sz w:val="24"/>
          <w:szCs w:val="24"/>
        </w:rPr>
      </w:pP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se</w:t>
      </w:r>
      <w:r>
        <w:rPr>
          <w:rFonts w:ascii="Trebuchet MS" w:eastAsia="Trebuchet MS" w:hAnsi="Trebuchet MS" w:cs="Trebuchet MS"/>
          <w:sz w:val="24"/>
          <w:szCs w:val="24"/>
        </w:rPr>
        <w:t>rv</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58"/>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u</w:t>
      </w:r>
      <w:r>
        <w:rPr>
          <w:rFonts w:ascii="Trebuchet MS" w:eastAsia="Trebuchet MS" w:hAnsi="Trebuchet MS" w:cs="Trebuchet MS"/>
          <w:sz w:val="24"/>
          <w:szCs w:val="24"/>
        </w:rPr>
        <w:t>b</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ms</w:t>
      </w:r>
      <w:r>
        <w:rPr>
          <w:rFonts w:ascii="Trebuchet MS" w:eastAsia="Trebuchet MS" w:hAnsi="Trebuchet MS" w:cs="Trebuchet MS"/>
          <w:spacing w:val="64"/>
          <w:sz w:val="24"/>
          <w:szCs w:val="24"/>
        </w:rPr>
        <w:t xml:space="preserve"> </w:t>
      </w:r>
      <w:r>
        <w:rPr>
          <w:rFonts w:ascii="Trebuchet MS" w:eastAsia="Trebuchet MS" w:hAnsi="Trebuchet MS" w:cs="Trebuchet MS"/>
          <w:sz w:val="24"/>
          <w:szCs w:val="24"/>
        </w:rPr>
        <w:t>—</w:t>
      </w:r>
      <w:r>
        <w:rPr>
          <w:rFonts w:ascii="Trebuchet MS" w:eastAsia="Trebuchet MS" w:hAnsi="Trebuchet MS" w:cs="Trebuchet MS"/>
          <w:spacing w:val="59"/>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uc</w:t>
      </w:r>
      <w:r>
        <w:rPr>
          <w:rFonts w:ascii="Trebuchet MS" w:eastAsia="Trebuchet MS" w:hAnsi="Trebuchet MS" w:cs="Trebuchet MS"/>
          <w:sz w:val="24"/>
          <w:szCs w:val="24"/>
        </w:rPr>
        <w:t>h</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s</w:t>
      </w:r>
      <w:r>
        <w:rPr>
          <w:rFonts w:ascii="Trebuchet MS" w:eastAsia="Trebuchet MS" w:hAnsi="Trebuchet MS" w:cs="Trebuchet MS"/>
          <w:spacing w:val="58"/>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60"/>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60"/>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to</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3"/>
          <w:sz w:val="24"/>
          <w:szCs w:val="24"/>
        </w:rPr>
        <w:t>g</w:t>
      </w:r>
      <w:r>
        <w:rPr>
          <w:rFonts w:ascii="Trebuchet MS" w:eastAsia="Trebuchet MS" w:hAnsi="Trebuchet MS" w:cs="Trebuchet MS"/>
          <w:sz w:val="24"/>
          <w:szCs w:val="24"/>
        </w:rPr>
        <w:t>e</w:t>
      </w:r>
    </w:p>
    <w:p w14:paraId="7A5925A9" w14:textId="77777777" w:rsidR="00B87611" w:rsidRDefault="00963546">
      <w:pPr>
        <w:spacing w:before="2" w:line="260" w:lineRule="exact"/>
        <w:ind w:left="100" w:right="82"/>
        <w:jc w:val="both"/>
        <w:rPr>
          <w:rFonts w:ascii="Trebuchet MS" w:eastAsia="Trebuchet MS" w:hAnsi="Trebuchet MS" w:cs="Trebuchet MS"/>
          <w:sz w:val="24"/>
          <w:szCs w:val="24"/>
        </w:rPr>
      </w:pP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3"/>
          <w:sz w:val="24"/>
          <w:szCs w:val="24"/>
        </w:rPr>
        <w:t>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ki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mm</w:t>
      </w:r>
      <w:r>
        <w:rPr>
          <w:rFonts w:ascii="Trebuchet MS" w:eastAsia="Trebuchet MS" w:hAnsi="Trebuchet MS" w:cs="Trebuchet MS"/>
          <w:spacing w:val="1"/>
          <w:sz w:val="24"/>
          <w:szCs w:val="24"/>
        </w:rPr>
        <w:t>u</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s</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te</w:t>
      </w:r>
      <w:r>
        <w:rPr>
          <w:rFonts w:ascii="Trebuchet MS" w:eastAsia="Trebuchet MS" w:hAnsi="Trebuchet MS" w:cs="Trebuchet MS"/>
          <w:sz w:val="24"/>
          <w:szCs w:val="24"/>
        </w:rPr>
        <w:t>ms</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w:t>
      </w:r>
      <w:r>
        <w:rPr>
          <w:rFonts w:ascii="Trebuchet MS" w:eastAsia="Trebuchet MS" w:hAnsi="Trebuchet MS" w:cs="Trebuchet MS"/>
          <w:spacing w:val="1"/>
          <w:sz w:val="24"/>
          <w:szCs w:val="24"/>
        </w:rPr>
        <w:t>e</w:t>
      </w:r>
      <w:r>
        <w:rPr>
          <w:rFonts w:ascii="Trebuchet MS" w:eastAsia="Trebuchet MS" w:hAnsi="Trebuchet MS" w:cs="Trebuchet MS"/>
          <w:sz w:val="24"/>
          <w:szCs w:val="24"/>
        </w:rPr>
        <w:t>ff</w:t>
      </w:r>
      <w:r>
        <w:rPr>
          <w:rFonts w:ascii="Trebuchet MS" w:eastAsia="Trebuchet MS" w:hAnsi="Trebuchet MS" w:cs="Trebuchet MS"/>
          <w:spacing w:val="1"/>
          <w:sz w:val="24"/>
          <w:szCs w:val="24"/>
        </w:rPr>
        <w:t>ici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pacing w:val="-4"/>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e</w:t>
      </w:r>
      <w:r>
        <w:rPr>
          <w:rFonts w:ascii="Trebuchet MS" w:eastAsia="Trebuchet MS" w:hAnsi="Trebuchet MS" w:cs="Trebuchet MS"/>
          <w:sz w:val="24"/>
          <w:szCs w:val="24"/>
        </w:rPr>
        <w:t>ff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z w:val="24"/>
          <w:szCs w:val="24"/>
        </w:rPr>
        <w:t>h m</w:t>
      </w:r>
      <w:r>
        <w:rPr>
          <w:rFonts w:ascii="Trebuchet MS" w:eastAsia="Trebuchet MS" w:hAnsi="Trebuchet MS" w:cs="Trebuchet MS"/>
          <w:spacing w:val="1"/>
          <w:sz w:val="24"/>
          <w:szCs w:val="24"/>
        </w:rPr>
        <w:t>ini</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r</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n</w:t>
      </w:r>
      <w:r>
        <w:rPr>
          <w:rFonts w:ascii="Trebuchet MS" w:eastAsia="Trebuchet MS" w:hAnsi="Trebuchet MS" w:cs="Trebuchet MS"/>
          <w:sz w:val="24"/>
          <w:szCs w:val="24"/>
        </w:rPr>
        <w:t>o</w:t>
      </w:r>
      <w:r>
        <w:rPr>
          <w:rFonts w:ascii="Trebuchet MS" w:eastAsia="Trebuchet MS" w:hAnsi="Trebuchet MS" w:cs="Trebuchet MS"/>
          <w:spacing w:val="1"/>
          <w:sz w:val="24"/>
          <w:szCs w:val="24"/>
        </w:rPr>
        <w:t xml:space="preserve"> i</w:t>
      </w:r>
      <w:r>
        <w:rPr>
          <w:rFonts w:ascii="Trebuchet MS" w:eastAsia="Trebuchet MS" w:hAnsi="Trebuchet MS" w:cs="Trebuchet MS"/>
          <w:sz w:val="24"/>
          <w:szCs w:val="24"/>
        </w:rPr>
        <w:t>m</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ac</w:t>
      </w:r>
      <w:r>
        <w:rPr>
          <w:rFonts w:ascii="Trebuchet MS" w:eastAsia="Trebuchet MS" w:hAnsi="Trebuchet MS" w:cs="Trebuchet MS"/>
          <w:sz w:val="24"/>
          <w:szCs w:val="24"/>
        </w:rPr>
        <w:t>t</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on</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G</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mp</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tin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u</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w:t>
      </w:r>
      <w:r>
        <w:rPr>
          <w:rFonts w:ascii="Trebuchet MS" w:eastAsia="Trebuchet MS" w:hAnsi="Trebuchet MS" w:cs="Trebuchet MS"/>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1"/>
          <w:sz w:val="24"/>
          <w:szCs w:val="24"/>
        </w:rPr>
        <w:t>si</w:t>
      </w:r>
      <w:r>
        <w:rPr>
          <w:rFonts w:ascii="Trebuchet MS" w:eastAsia="Trebuchet MS" w:hAnsi="Trebuchet MS" w:cs="Trebuchet MS"/>
          <w:spacing w:val="1"/>
          <w:sz w:val="24"/>
          <w:szCs w:val="24"/>
        </w:rPr>
        <w:t>on</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en</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on</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ec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no</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o</w:t>
      </w:r>
      <w:r>
        <w:rPr>
          <w:rFonts w:ascii="Trebuchet MS" w:eastAsia="Trebuchet MS" w:hAnsi="Trebuchet MS" w:cs="Trebuchet MS"/>
          <w:sz w:val="24"/>
          <w:szCs w:val="24"/>
        </w:rPr>
        <w:t>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rgy</w:t>
      </w:r>
      <w:r>
        <w:rPr>
          <w:rFonts w:ascii="Trebuchet MS" w:eastAsia="Trebuchet MS" w:hAnsi="Trebuchet MS" w:cs="Trebuchet MS"/>
          <w:spacing w:val="1"/>
          <w:sz w:val="24"/>
          <w:szCs w:val="24"/>
        </w:rPr>
        <w:t xml:space="preserve"> e</w:t>
      </w:r>
      <w:r>
        <w:rPr>
          <w:rFonts w:ascii="Trebuchet MS" w:eastAsia="Trebuchet MS" w:hAnsi="Trebuchet MS" w:cs="Trebuchet MS"/>
          <w:sz w:val="24"/>
          <w:szCs w:val="24"/>
        </w:rPr>
        <w:t>ff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y,</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d</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to</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co</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t </w:t>
      </w:r>
      <w:r>
        <w:rPr>
          <w:rFonts w:ascii="Trebuchet MS" w:eastAsia="Trebuchet MS" w:hAnsi="Trebuchet MS" w:cs="Trebuchet MS"/>
          <w:spacing w:val="-2"/>
          <w:sz w:val="24"/>
          <w:szCs w:val="24"/>
        </w:rPr>
        <w:t>o</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ne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hi</w:t>
      </w:r>
      <w:r>
        <w:rPr>
          <w:rFonts w:ascii="Trebuchet MS" w:eastAsia="Trebuchet MS" w:hAnsi="Trebuchet MS" w:cs="Trebuchet MS"/>
          <w:spacing w:val="-2"/>
          <w:sz w:val="24"/>
          <w:szCs w:val="24"/>
        </w:rPr>
        <w:t>p</w:t>
      </w:r>
      <w:r>
        <w:rPr>
          <w:rFonts w:ascii="Trebuchet MS" w:eastAsia="Trebuchet MS" w:hAnsi="Trebuchet MS" w:cs="Trebuchet MS"/>
          <w:sz w:val="24"/>
          <w:szCs w:val="24"/>
        </w:rPr>
        <w:t>,</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3"/>
          <w:sz w:val="24"/>
          <w:szCs w:val="24"/>
        </w:rPr>
        <w:t>c</w:t>
      </w:r>
      <w:r>
        <w:rPr>
          <w:rFonts w:ascii="Trebuchet MS" w:eastAsia="Trebuchet MS" w:hAnsi="Trebuchet MS" w:cs="Trebuchet MS"/>
          <w:sz w:val="24"/>
          <w:szCs w:val="24"/>
        </w:rPr>
        <w:t>h</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nc</w:t>
      </w:r>
      <w:r>
        <w:rPr>
          <w:rFonts w:ascii="Trebuchet MS" w:eastAsia="Trebuchet MS" w:hAnsi="Trebuchet MS" w:cs="Trebuchet MS"/>
          <w:spacing w:val="-4"/>
          <w:sz w:val="24"/>
          <w:szCs w:val="24"/>
        </w:rPr>
        <w:t>l</w:t>
      </w:r>
      <w:r>
        <w:rPr>
          <w:rFonts w:ascii="Trebuchet MS" w:eastAsia="Trebuchet MS" w:hAnsi="Trebuchet MS" w:cs="Trebuchet MS"/>
          <w:spacing w:val="1"/>
          <w:sz w:val="24"/>
          <w:szCs w:val="24"/>
        </w:rPr>
        <w:t>u</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24"/>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po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4"/>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yc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21"/>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mp</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tin</w:t>
      </w:r>
      <w:r>
        <w:rPr>
          <w:rFonts w:ascii="Trebuchet MS" w:eastAsia="Trebuchet MS" w:hAnsi="Trebuchet MS" w:cs="Trebuchet MS"/>
          <w:sz w:val="24"/>
          <w:szCs w:val="24"/>
        </w:rPr>
        <w:t>g</w:t>
      </w:r>
      <w:r>
        <w:rPr>
          <w:rFonts w:ascii="Trebuchet MS" w:eastAsia="Trebuchet MS" w:hAnsi="Trebuchet MS" w:cs="Trebuchet MS"/>
          <w:spacing w:val="23"/>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z w:val="24"/>
          <w:szCs w:val="24"/>
        </w:rPr>
        <w:t>s</w:t>
      </w:r>
    </w:p>
    <w:p w14:paraId="4906C87E" w14:textId="77777777" w:rsidR="00B87611" w:rsidRDefault="00963546">
      <w:pPr>
        <w:spacing w:before="2" w:line="260" w:lineRule="exact"/>
        <w:ind w:left="100" w:right="86"/>
        <w:jc w:val="both"/>
        <w:rPr>
          <w:rFonts w:ascii="Trebuchet MS" w:eastAsia="Trebuchet MS" w:hAnsi="Trebuchet MS" w:cs="Trebuchet MS"/>
          <w:sz w:val="24"/>
          <w:szCs w:val="24"/>
        </w:rPr>
      </w:pP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63"/>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on</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62"/>
          <w:sz w:val="24"/>
          <w:szCs w:val="24"/>
        </w:rPr>
        <w:t xml:space="preserve"> </w:t>
      </w:r>
      <w:r>
        <w:rPr>
          <w:rFonts w:ascii="Trebuchet MS" w:eastAsia="Trebuchet MS" w:hAnsi="Trebuchet MS" w:cs="Trebuchet MS"/>
          <w:sz w:val="24"/>
          <w:szCs w:val="24"/>
        </w:rPr>
        <w:t>by</w:t>
      </w:r>
      <w:r>
        <w:rPr>
          <w:rFonts w:ascii="Trebuchet MS" w:eastAsia="Trebuchet MS" w:hAnsi="Trebuchet MS" w:cs="Trebuchet MS"/>
          <w:spacing w:val="6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mpr</w:t>
      </w:r>
      <w:r>
        <w:rPr>
          <w:rFonts w:ascii="Trebuchet MS" w:eastAsia="Trebuchet MS" w:hAnsi="Trebuchet MS" w:cs="Trebuchet MS"/>
          <w:spacing w:val="1"/>
          <w:sz w:val="24"/>
          <w:szCs w:val="24"/>
        </w:rPr>
        <w:t>o</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61"/>
          <w:sz w:val="24"/>
          <w:szCs w:val="24"/>
        </w:rPr>
        <w:t xml:space="preserve"> </w:t>
      </w:r>
      <w:r>
        <w:rPr>
          <w:rFonts w:ascii="Trebuchet MS" w:eastAsia="Trebuchet MS" w:hAnsi="Trebuchet MS" w:cs="Trebuchet MS"/>
          <w:spacing w:val="1"/>
          <w:sz w:val="24"/>
          <w:szCs w:val="24"/>
        </w:rPr>
        <w:t>ene</w:t>
      </w:r>
      <w:r>
        <w:rPr>
          <w:rFonts w:ascii="Trebuchet MS" w:eastAsia="Trebuchet MS" w:hAnsi="Trebuchet MS" w:cs="Trebuchet MS"/>
          <w:sz w:val="24"/>
          <w:szCs w:val="24"/>
        </w:rPr>
        <w:t>rgy</w:t>
      </w:r>
      <w:r>
        <w:rPr>
          <w:rFonts w:ascii="Trebuchet MS" w:eastAsia="Trebuchet MS" w:hAnsi="Trebuchet MS" w:cs="Trebuchet MS"/>
          <w:spacing w:val="61"/>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f</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nc</w:t>
      </w:r>
      <w:r>
        <w:rPr>
          <w:rFonts w:ascii="Trebuchet MS" w:eastAsia="Trebuchet MS" w:hAnsi="Trebuchet MS" w:cs="Trebuchet MS"/>
          <w:sz w:val="24"/>
          <w:szCs w:val="24"/>
        </w:rPr>
        <w:t>y,</w:t>
      </w:r>
      <w:r>
        <w:rPr>
          <w:rFonts w:ascii="Trebuchet MS" w:eastAsia="Trebuchet MS" w:hAnsi="Trebuchet MS" w:cs="Trebuchet MS"/>
          <w:spacing w:val="62"/>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61"/>
          <w:sz w:val="24"/>
          <w:szCs w:val="24"/>
        </w:rPr>
        <w:t xml:space="preserve"> </w:t>
      </w:r>
      <w:r>
        <w:rPr>
          <w:rFonts w:ascii="Trebuchet MS" w:eastAsia="Trebuchet MS" w:hAnsi="Trebuchet MS" w:cs="Trebuchet MS"/>
          <w:sz w:val="24"/>
          <w:szCs w:val="24"/>
        </w:rPr>
        <w:t>gr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nhou</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63"/>
          <w:sz w:val="24"/>
          <w:szCs w:val="24"/>
        </w:rPr>
        <w:t xml:space="preserve"> </w:t>
      </w:r>
      <w:r>
        <w:rPr>
          <w:rFonts w:ascii="Trebuchet MS" w:eastAsia="Trebuchet MS" w:hAnsi="Trebuchet MS" w:cs="Trebuchet MS"/>
          <w:sz w:val="24"/>
          <w:szCs w:val="24"/>
        </w:rPr>
        <w:t>gas</w:t>
      </w:r>
      <w:r>
        <w:rPr>
          <w:rFonts w:ascii="Trebuchet MS" w:eastAsia="Trebuchet MS" w:hAnsi="Trebuchet MS" w:cs="Trebuchet MS"/>
          <w:spacing w:val="61"/>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ha</w:t>
      </w:r>
      <w:r>
        <w:rPr>
          <w:rFonts w:ascii="Trebuchet MS" w:eastAsia="Trebuchet MS" w:hAnsi="Trebuchet MS" w:cs="Trebuchet MS"/>
          <w:sz w:val="24"/>
          <w:szCs w:val="24"/>
        </w:rPr>
        <w:t>rmf</w:t>
      </w:r>
      <w:r>
        <w:rPr>
          <w:rFonts w:ascii="Trebuchet MS" w:eastAsia="Trebuchet MS" w:hAnsi="Trebuchet MS" w:cs="Trebuchet MS"/>
          <w:spacing w:val="1"/>
          <w:sz w:val="24"/>
          <w:szCs w:val="24"/>
        </w:rPr>
        <w:t>u</w:t>
      </w:r>
      <w:r>
        <w:rPr>
          <w:rFonts w:ascii="Trebuchet MS" w:eastAsia="Trebuchet MS" w:hAnsi="Trebuchet MS" w:cs="Trebuchet MS"/>
          <w:sz w:val="24"/>
          <w:szCs w:val="24"/>
        </w:rPr>
        <w:t>l m</w:t>
      </w:r>
      <w:r>
        <w:rPr>
          <w:rFonts w:ascii="Trebuchet MS" w:eastAsia="Trebuchet MS" w:hAnsi="Trebuchet MS" w:cs="Trebuchet MS"/>
          <w:spacing w:val="1"/>
          <w:sz w:val="24"/>
          <w:szCs w:val="24"/>
        </w:rPr>
        <w:t>ate</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ls</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g</w:t>
      </w:r>
      <w:r>
        <w:rPr>
          <w:rFonts w:ascii="Trebuchet MS" w:eastAsia="Trebuchet MS" w:hAnsi="Trebuchet MS" w:cs="Trebuchet MS"/>
          <w:spacing w:val="-2"/>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 r</w:t>
      </w:r>
      <w:r>
        <w:rPr>
          <w:rFonts w:ascii="Trebuchet MS" w:eastAsia="Trebuchet MS" w:hAnsi="Trebuchet MS" w:cs="Trebuchet MS"/>
          <w:spacing w:val="1"/>
          <w:sz w:val="24"/>
          <w:szCs w:val="24"/>
        </w:rPr>
        <w:t>eu</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ec</w:t>
      </w:r>
      <w:r>
        <w:rPr>
          <w:rFonts w:ascii="Trebuchet MS" w:eastAsia="Trebuchet MS" w:hAnsi="Trebuchet MS" w:cs="Trebuchet MS"/>
          <w:sz w:val="24"/>
          <w:szCs w:val="24"/>
        </w:rPr>
        <w:t>yc</w:t>
      </w:r>
      <w:r>
        <w:rPr>
          <w:rFonts w:ascii="Trebuchet MS" w:eastAsia="Trebuchet MS" w:hAnsi="Trebuchet MS" w:cs="Trebuchet MS"/>
          <w:spacing w:val="-1"/>
          <w:sz w:val="24"/>
          <w:szCs w:val="24"/>
        </w:rPr>
        <w:t>li</w:t>
      </w:r>
      <w:r>
        <w:rPr>
          <w:rFonts w:ascii="Trebuchet MS" w:eastAsia="Trebuchet MS" w:hAnsi="Trebuchet MS" w:cs="Trebuchet MS"/>
          <w:spacing w:val="-2"/>
          <w:sz w:val="24"/>
          <w:szCs w:val="24"/>
        </w:rPr>
        <w:t>n</w:t>
      </w:r>
      <w:r>
        <w:rPr>
          <w:rFonts w:ascii="Trebuchet MS" w:eastAsia="Trebuchet MS" w:hAnsi="Trebuchet MS" w:cs="Trebuchet MS"/>
          <w:sz w:val="24"/>
          <w:szCs w:val="24"/>
        </w:rPr>
        <w:t>g .</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ee</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n</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n m</w:t>
      </w:r>
      <w:r>
        <w:rPr>
          <w:rFonts w:ascii="Trebuchet MS" w:eastAsia="Trebuchet MS" w:hAnsi="Trebuchet MS" w:cs="Trebuchet MS"/>
          <w:spacing w:val="1"/>
          <w:sz w:val="24"/>
          <w:szCs w:val="24"/>
        </w:rPr>
        <w:t>anu</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ac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ng</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ee</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nt</w:t>
      </w:r>
      <w:r>
        <w:rPr>
          <w:rFonts w:ascii="Trebuchet MS" w:eastAsia="Trebuchet MS" w:hAnsi="Trebuchet MS" w:cs="Trebuchet MS"/>
          <w:spacing w:val="-1"/>
          <w:sz w:val="24"/>
          <w:szCs w:val="24"/>
        </w:rPr>
        <w:t>a</w:t>
      </w:r>
      <w:r>
        <w:rPr>
          <w:rFonts w:ascii="Trebuchet MS" w:eastAsia="Trebuchet MS" w:hAnsi="Trebuchet MS" w:cs="Trebuchet MS"/>
          <w:sz w:val="24"/>
          <w:szCs w:val="24"/>
        </w:rPr>
        <w:t>ry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ath</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gr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I</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l</w:t>
      </w:r>
      <w:r>
        <w:rPr>
          <w:rFonts w:ascii="Trebuchet MS" w:eastAsia="Trebuchet MS" w:hAnsi="Trebuchet MS" w:cs="Trebuchet MS"/>
          <w:sz w:val="24"/>
          <w:szCs w:val="24"/>
        </w:rPr>
        <w:t>y f</w:t>
      </w:r>
      <w:r>
        <w:rPr>
          <w:rFonts w:ascii="Trebuchet MS" w:eastAsia="Trebuchet MS" w:hAnsi="Trebuchet MS" w:cs="Trebuchet MS"/>
          <w:spacing w:val="1"/>
          <w:sz w:val="24"/>
          <w:szCs w:val="24"/>
        </w:rPr>
        <w:t>ocu</w:t>
      </w:r>
      <w:r>
        <w:rPr>
          <w:rFonts w:ascii="Trebuchet MS" w:eastAsia="Trebuchet MS" w:hAnsi="Trebuchet MS" w:cs="Trebuchet MS"/>
          <w:spacing w:val="-1"/>
          <w:sz w:val="24"/>
          <w:szCs w:val="24"/>
        </w:rPr>
        <w:t>si</w:t>
      </w:r>
      <w:r>
        <w:rPr>
          <w:rFonts w:ascii="Trebuchet MS" w:eastAsia="Trebuchet MS" w:hAnsi="Trebuchet MS" w:cs="Trebuchet MS"/>
          <w:spacing w:val="1"/>
          <w:sz w:val="24"/>
          <w:szCs w:val="24"/>
        </w:rPr>
        <w:t>n</w:t>
      </w:r>
      <w:r>
        <w:rPr>
          <w:rFonts w:ascii="Trebuchet MS" w:eastAsia="Trebuchet MS" w:hAnsi="Trebuchet MS" w:cs="Trebuchet MS"/>
          <w:sz w:val="24"/>
          <w:szCs w:val="24"/>
        </w:rPr>
        <w:t>g</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15"/>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he</w:t>
      </w:r>
      <w:r>
        <w:rPr>
          <w:rFonts w:ascii="Trebuchet MS" w:eastAsia="Trebuchet MS" w:hAnsi="Trebuchet MS" w:cs="Trebuchet MS"/>
          <w:spacing w:val="-1"/>
          <w:sz w:val="24"/>
          <w:szCs w:val="24"/>
        </w:rPr>
        <w:t>s</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2"/>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ont</w:t>
      </w:r>
      <w:r>
        <w:rPr>
          <w:rFonts w:ascii="Trebuchet MS" w:eastAsia="Trebuchet MS" w:hAnsi="Trebuchet MS" w:cs="Trebuchet MS"/>
          <w:sz w:val="24"/>
          <w:szCs w:val="24"/>
        </w:rPr>
        <w:t>s</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v</w:t>
      </w:r>
      <w:r>
        <w:rPr>
          <w:rFonts w:ascii="Trebuchet MS" w:eastAsia="Trebuchet MS" w:hAnsi="Trebuchet MS" w:cs="Trebuchet MS"/>
          <w:sz w:val="24"/>
          <w:szCs w:val="24"/>
        </w:rPr>
        <w:t>e</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to</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on</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ta</w:t>
      </w:r>
      <w:r>
        <w:rPr>
          <w:rFonts w:ascii="Trebuchet MS" w:eastAsia="Trebuchet MS" w:hAnsi="Trebuchet MS" w:cs="Trebuchet MS"/>
          <w:sz w:val="24"/>
          <w:szCs w:val="24"/>
        </w:rPr>
        <w:t>l</w:t>
      </w:r>
      <w:r>
        <w:rPr>
          <w:rFonts w:ascii="Trebuchet MS" w:eastAsia="Trebuchet MS" w:hAnsi="Trebuchet MS" w:cs="Trebuchet MS"/>
          <w:spacing w:val="1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tain</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13"/>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14"/>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 xml:space="preserve">e IT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de</w:t>
      </w:r>
      <w:r>
        <w:rPr>
          <w:rFonts w:ascii="Trebuchet MS" w:eastAsia="Trebuchet MS" w:hAnsi="Trebuchet MS" w:cs="Trebuchet MS"/>
          <w:spacing w:val="1"/>
          <w:sz w:val="24"/>
          <w:szCs w:val="24"/>
        </w:rPr>
        <w:t xml:space="preserve"> a</w:t>
      </w:r>
      <w:r>
        <w:rPr>
          <w:rFonts w:ascii="Trebuchet MS" w:eastAsia="Trebuchet MS" w:hAnsi="Trebuchet MS" w:cs="Trebuchet MS"/>
          <w:spacing w:val="-2"/>
          <w:sz w:val="24"/>
          <w:szCs w:val="24"/>
        </w:rPr>
        <w:t>n</w:t>
      </w:r>
      <w:r>
        <w:rPr>
          <w:rFonts w:ascii="Trebuchet MS" w:eastAsia="Trebuchet MS" w:hAnsi="Trebuchet MS" w:cs="Trebuchet MS"/>
          <w:sz w:val="24"/>
          <w:szCs w:val="24"/>
        </w:rPr>
        <w:t>d 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k</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IT </w:t>
      </w:r>
      <w:r>
        <w:rPr>
          <w:rFonts w:ascii="Trebuchet MS" w:eastAsia="Trebuchet MS" w:hAnsi="Trebuchet MS" w:cs="Trebuchet MS"/>
          <w:spacing w:val="-1"/>
          <w:sz w:val="24"/>
          <w:szCs w:val="24"/>
        </w:rPr>
        <w:t>g</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r</w:t>
      </w:r>
      <w:r>
        <w:rPr>
          <w:rFonts w:ascii="Trebuchet MS" w:eastAsia="Trebuchet MS" w:hAnsi="Trebuchet MS" w:cs="Trebuchet MS"/>
          <w:spacing w:val="1"/>
          <w:sz w:val="24"/>
          <w:szCs w:val="24"/>
        </w:rPr>
        <w:t>ou</w:t>
      </w:r>
      <w:r>
        <w:rPr>
          <w:rFonts w:ascii="Trebuchet MS" w:eastAsia="Trebuchet MS" w:hAnsi="Trebuchet MS" w:cs="Trebuchet MS"/>
          <w:sz w:val="24"/>
          <w:szCs w:val="24"/>
        </w:rPr>
        <w:t>g</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ou</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e</w:t>
      </w:r>
      <w:r>
        <w:rPr>
          <w:rFonts w:ascii="Trebuchet MS" w:eastAsia="Trebuchet MS" w:hAnsi="Trebuchet MS" w:cs="Trebuchet MS"/>
          <w:spacing w:val="1"/>
          <w:sz w:val="24"/>
          <w:szCs w:val="24"/>
        </w:rPr>
        <w:t>nti</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yc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24466C9B" w14:textId="77777777" w:rsidR="00B87611" w:rsidRDefault="00963546">
      <w:pPr>
        <w:spacing w:line="260" w:lineRule="exact"/>
        <w:ind w:left="100" w:right="6806"/>
        <w:jc w:val="both"/>
        <w:rPr>
          <w:rFonts w:ascii="Trebuchet MS" w:eastAsia="Trebuchet MS" w:hAnsi="Trebuchet MS" w:cs="Trebuchet MS"/>
          <w:sz w:val="24"/>
          <w:szCs w:val="24"/>
        </w:rPr>
      </w:pPr>
      <w:r>
        <w:rPr>
          <w:rFonts w:ascii="Trebuchet MS" w:eastAsia="Trebuchet MS" w:hAnsi="Trebuchet MS" w:cs="Trebuchet MS"/>
          <w:b/>
          <w:sz w:val="24"/>
          <w:szCs w:val="24"/>
        </w:rPr>
        <w:t>Soci</w:t>
      </w:r>
      <w:r>
        <w:rPr>
          <w:rFonts w:ascii="Trebuchet MS" w:eastAsia="Trebuchet MS" w:hAnsi="Trebuchet MS" w:cs="Trebuchet MS"/>
          <w:b/>
          <w:spacing w:val="-1"/>
          <w:sz w:val="24"/>
          <w:szCs w:val="24"/>
        </w:rPr>
        <w:t>a</w:t>
      </w:r>
      <w:r>
        <w:rPr>
          <w:rFonts w:ascii="Trebuchet MS" w:eastAsia="Trebuchet MS" w:hAnsi="Trebuchet MS" w:cs="Trebuchet MS"/>
          <w:b/>
          <w:sz w:val="24"/>
          <w:szCs w:val="24"/>
        </w:rPr>
        <w:t>l</w:t>
      </w:r>
      <w:r>
        <w:rPr>
          <w:rFonts w:ascii="Trebuchet MS" w:eastAsia="Trebuchet MS" w:hAnsi="Trebuchet MS" w:cs="Trebuchet MS"/>
          <w:b/>
          <w:spacing w:val="-1"/>
          <w:sz w:val="24"/>
          <w:szCs w:val="24"/>
        </w:rPr>
        <w:t xml:space="preserve"> L</w:t>
      </w:r>
      <w:r>
        <w:rPr>
          <w:rFonts w:ascii="Trebuchet MS" w:eastAsia="Trebuchet MS" w:hAnsi="Trebuchet MS" w:cs="Trebuchet MS"/>
          <w:b/>
          <w:sz w:val="24"/>
          <w:szCs w:val="24"/>
        </w:rPr>
        <w:t>ife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and</w:t>
      </w:r>
      <w:r>
        <w:rPr>
          <w:rFonts w:ascii="Trebuchet MS" w:eastAsia="Trebuchet MS" w:hAnsi="Trebuchet MS" w:cs="Trebuchet MS"/>
          <w:b/>
          <w:spacing w:val="-1"/>
          <w:sz w:val="24"/>
          <w:szCs w:val="24"/>
        </w:rPr>
        <w:t xml:space="preserve"> C</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m</w:t>
      </w:r>
      <w:r>
        <w:rPr>
          <w:rFonts w:ascii="Trebuchet MS" w:eastAsia="Trebuchet MS" w:hAnsi="Trebuchet MS" w:cs="Trebuchet MS"/>
          <w:b/>
          <w:spacing w:val="2"/>
          <w:sz w:val="24"/>
          <w:szCs w:val="24"/>
        </w:rPr>
        <w:t>p</w:t>
      </w:r>
      <w:r>
        <w:rPr>
          <w:rFonts w:ascii="Trebuchet MS" w:eastAsia="Trebuchet MS" w:hAnsi="Trebuchet MS" w:cs="Trebuchet MS"/>
          <w:b/>
          <w:sz w:val="24"/>
          <w:szCs w:val="24"/>
        </w:rPr>
        <w:t>utin</w:t>
      </w:r>
      <w:r>
        <w:rPr>
          <w:rFonts w:ascii="Trebuchet MS" w:eastAsia="Trebuchet MS" w:hAnsi="Trebuchet MS" w:cs="Trebuchet MS"/>
          <w:b/>
          <w:spacing w:val="2"/>
          <w:sz w:val="24"/>
          <w:szCs w:val="24"/>
        </w:rPr>
        <w:t>g</w:t>
      </w:r>
      <w:r>
        <w:rPr>
          <w:rFonts w:ascii="Trebuchet MS" w:eastAsia="Trebuchet MS" w:hAnsi="Trebuchet MS" w:cs="Trebuchet MS"/>
          <w:b/>
          <w:sz w:val="24"/>
          <w:szCs w:val="24"/>
        </w:rPr>
        <w:t>-</w:t>
      </w:r>
    </w:p>
    <w:p w14:paraId="3CC14030" w14:textId="77777777" w:rsidR="00B87611" w:rsidRDefault="00963546">
      <w:pPr>
        <w:spacing w:before="2" w:line="260" w:lineRule="exact"/>
        <w:ind w:left="100" w:right="84"/>
        <w:jc w:val="both"/>
        <w:rPr>
          <w:rFonts w:ascii="Trebuchet MS" w:eastAsia="Trebuchet MS" w:hAnsi="Trebuchet MS" w:cs="Trebuchet MS"/>
          <w:sz w:val="24"/>
          <w:szCs w:val="24"/>
        </w:rPr>
      </w:pPr>
      <w:r>
        <w:rPr>
          <w:rFonts w:ascii="Trebuchet MS" w:eastAsia="Trebuchet MS" w:hAnsi="Trebuchet MS" w:cs="Trebuchet MS"/>
          <w:spacing w:val="1"/>
          <w:sz w:val="24"/>
          <w:szCs w:val="24"/>
        </w:rPr>
        <w:t>Ea</w:t>
      </w:r>
      <w:r>
        <w:rPr>
          <w:rFonts w:ascii="Trebuchet MS" w:eastAsia="Trebuchet MS" w:hAnsi="Trebuchet MS" w:cs="Trebuchet MS"/>
          <w:spacing w:val="-1"/>
          <w:sz w:val="24"/>
          <w:szCs w:val="24"/>
        </w:rPr>
        <w:t>c</w:t>
      </w:r>
      <w:r>
        <w:rPr>
          <w:rFonts w:ascii="Trebuchet MS" w:eastAsia="Trebuchet MS" w:hAnsi="Trebuchet MS" w:cs="Trebuchet MS"/>
          <w:sz w:val="24"/>
          <w:szCs w:val="24"/>
        </w:rPr>
        <w:t>h IT pr</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must ke</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p </w:t>
      </w:r>
      <w:r>
        <w:rPr>
          <w:rFonts w:ascii="Trebuchet MS" w:eastAsia="Trebuchet MS" w:hAnsi="Trebuchet MS" w:cs="Trebuchet MS"/>
          <w:spacing w:val="1"/>
          <w:sz w:val="24"/>
          <w:szCs w:val="24"/>
        </w:rPr>
        <w:t>i</w:t>
      </w:r>
      <w:r>
        <w:rPr>
          <w:rFonts w:ascii="Trebuchet MS" w:eastAsia="Trebuchet MS" w:hAnsi="Trebuchet MS" w:cs="Trebuchet MS"/>
          <w:sz w:val="24"/>
          <w:szCs w:val="24"/>
        </w:rPr>
        <w:t>n 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d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e</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ent</w:t>
      </w:r>
      <w:r>
        <w:rPr>
          <w:rFonts w:ascii="Trebuchet MS" w:eastAsia="Trebuchet MS" w:hAnsi="Trebuchet MS" w:cs="Trebuchet MS"/>
          <w:sz w:val="24"/>
          <w:szCs w:val="24"/>
        </w:rPr>
        <w:t>s</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f a </w:t>
      </w:r>
      <w:r>
        <w:rPr>
          <w:rFonts w:ascii="Trebuchet MS" w:eastAsia="Trebuchet MS" w:hAnsi="Trebuchet MS" w:cs="Trebuchet MS"/>
          <w:spacing w:val="1"/>
          <w:sz w:val="24"/>
          <w:szCs w:val="24"/>
        </w:rPr>
        <w:t>co</w:t>
      </w:r>
      <w:r>
        <w:rPr>
          <w:rFonts w:ascii="Trebuchet MS" w:eastAsia="Trebuchet MS" w:hAnsi="Trebuchet MS" w:cs="Trebuchet MS"/>
          <w:sz w:val="24"/>
          <w:szCs w:val="24"/>
        </w:rPr>
        <w:t>r</w:t>
      </w:r>
      <w:r>
        <w:rPr>
          <w:rFonts w:ascii="Trebuchet MS" w:eastAsia="Trebuchet MS" w:hAnsi="Trebuchet MS" w:cs="Trebuchet MS"/>
          <w:spacing w:val="-1"/>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G</w:t>
      </w:r>
      <w:r>
        <w:rPr>
          <w:rFonts w:ascii="Trebuchet MS" w:eastAsia="Trebuchet MS" w:hAnsi="Trebuchet MS" w:cs="Trebuchet MS"/>
          <w:spacing w:val="-1"/>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n IT b</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t</w:t>
      </w:r>
      <w:r>
        <w:rPr>
          <w:rFonts w:ascii="Trebuchet MS" w:eastAsia="Trebuchet MS" w:hAnsi="Trebuchet MS" w:cs="Trebuchet MS"/>
          <w:spacing w:val="29"/>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ce</w:t>
      </w:r>
      <w:r>
        <w:rPr>
          <w:rFonts w:ascii="Trebuchet MS" w:eastAsia="Trebuchet MS" w:hAnsi="Trebuchet MS" w:cs="Trebuchet MS"/>
          <w:sz w:val="24"/>
          <w:szCs w:val="24"/>
        </w:rPr>
        <w:t>s</w:t>
      </w:r>
      <w:r>
        <w:rPr>
          <w:rFonts w:ascii="Trebuchet MS" w:eastAsia="Trebuchet MS" w:hAnsi="Trebuchet MS" w:cs="Trebuchet MS"/>
          <w:spacing w:val="27"/>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ic</w:t>
      </w:r>
      <w:r>
        <w:rPr>
          <w:rFonts w:ascii="Trebuchet MS" w:eastAsia="Trebuchet MS" w:hAnsi="Trebuchet MS" w:cs="Trebuchet MS"/>
          <w:sz w:val="24"/>
          <w:szCs w:val="24"/>
        </w:rPr>
        <w:t>y</w:t>
      </w:r>
      <w:r>
        <w:rPr>
          <w:rFonts w:ascii="Trebuchet MS" w:eastAsia="Trebuchet MS" w:hAnsi="Trebuchet MS" w:cs="Trebuchet MS"/>
          <w:spacing w:val="29"/>
          <w:sz w:val="24"/>
          <w:szCs w:val="24"/>
        </w:rPr>
        <w:t xml:space="preserve"> </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on</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on</w:t>
      </w:r>
      <w:r>
        <w:rPr>
          <w:rFonts w:ascii="Trebuchet MS" w:eastAsia="Trebuchet MS" w:hAnsi="Trebuchet MS" w:cs="Trebuchet MS"/>
          <w:spacing w:val="-2"/>
          <w:sz w:val="24"/>
          <w:szCs w:val="24"/>
        </w:rPr>
        <w:t>o</w:t>
      </w:r>
      <w:r>
        <w:rPr>
          <w:rFonts w:ascii="Trebuchet MS" w:eastAsia="Trebuchet MS" w:hAnsi="Trebuchet MS" w:cs="Trebuchet MS"/>
          <w:sz w:val="24"/>
          <w:szCs w:val="24"/>
        </w:rPr>
        <w:t>my</w:t>
      </w:r>
      <w:r>
        <w:rPr>
          <w:rFonts w:ascii="Trebuchet MS" w:eastAsia="Trebuchet MS" w:hAnsi="Trebuchet MS" w:cs="Trebuchet MS"/>
          <w:spacing w:val="28"/>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7"/>
          <w:sz w:val="24"/>
          <w:szCs w:val="24"/>
        </w:rPr>
        <w:t xml:space="preserve"> </w:t>
      </w:r>
      <w:r>
        <w:rPr>
          <w:rFonts w:ascii="Trebuchet MS" w:eastAsia="Trebuchet MS" w:hAnsi="Trebuchet MS" w:cs="Trebuchet MS"/>
          <w:sz w:val="24"/>
          <w:szCs w:val="24"/>
        </w:rPr>
        <w:t>So</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ia</w:t>
      </w:r>
      <w:r>
        <w:rPr>
          <w:rFonts w:ascii="Trebuchet MS" w:eastAsia="Trebuchet MS" w:hAnsi="Trebuchet MS" w:cs="Trebuchet MS"/>
          <w:sz w:val="24"/>
          <w:szCs w:val="24"/>
        </w:rPr>
        <w:t>l</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z w:val="24"/>
          <w:szCs w:val="24"/>
        </w:rPr>
        <w:t xml:space="preserve">.   </w:t>
      </w:r>
      <w:r>
        <w:rPr>
          <w:rFonts w:ascii="Trebuchet MS" w:eastAsia="Trebuchet MS" w:hAnsi="Trebuchet MS" w:cs="Trebuchet MS"/>
          <w:spacing w:val="-3"/>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in</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29"/>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f</w:t>
      </w:r>
      <w:r>
        <w:rPr>
          <w:rFonts w:ascii="Trebuchet MS" w:eastAsia="Trebuchet MS" w:hAnsi="Trebuchet MS" w:cs="Trebuchet MS"/>
          <w:spacing w:val="26"/>
          <w:sz w:val="24"/>
          <w:szCs w:val="24"/>
        </w:rPr>
        <w:t xml:space="preserve"> </w:t>
      </w:r>
      <w:r>
        <w:rPr>
          <w:rFonts w:ascii="Trebuchet MS" w:eastAsia="Trebuchet MS" w:hAnsi="Trebuchet MS" w:cs="Trebuchet MS"/>
          <w:spacing w:val="-2"/>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co</w:t>
      </w:r>
      <w:r>
        <w:rPr>
          <w:rFonts w:ascii="Trebuchet MS" w:eastAsia="Trebuchet MS" w:hAnsi="Trebuchet MS" w:cs="Trebuchet MS"/>
          <w:sz w:val="24"/>
          <w:szCs w:val="24"/>
        </w:rPr>
        <w:t>mp</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r </w:t>
      </w:r>
      <w:r>
        <w:rPr>
          <w:rFonts w:ascii="Trebuchet MS" w:eastAsia="Trebuchet MS" w:hAnsi="Trebuchet MS" w:cs="Trebuchet MS"/>
          <w:spacing w:val="7"/>
          <w:sz w:val="24"/>
          <w:szCs w:val="24"/>
        </w:rPr>
        <w:t xml:space="preserve"> </w:t>
      </w:r>
      <w:r>
        <w:rPr>
          <w:rFonts w:ascii="Trebuchet MS" w:eastAsia="Trebuchet MS" w:hAnsi="Trebuchet MS" w:cs="Trebuchet MS"/>
          <w:spacing w:val="1"/>
          <w:sz w:val="24"/>
          <w:szCs w:val="24"/>
        </w:rPr>
        <w:t>ha</w:t>
      </w:r>
      <w:r>
        <w:rPr>
          <w:rFonts w:ascii="Trebuchet MS" w:eastAsia="Trebuchet MS" w:hAnsi="Trebuchet MS" w:cs="Trebuchet MS"/>
          <w:sz w:val="24"/>
          <w:szCs w:val="24"/>
        </w:rPr>
        <w:t xml:space="preserve">s </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m</w:t>
      </w:r>
      <w:r>
        <w:rPr>
          <w:rFonts w:ascii="Trebuchet MS" w:eastAsia="Trebuchet MS" w:hAnsi="Trebuchet MS" w:cs="Trebuchet MS"/>
          <w:sz w:val="24"/>
          <w:szCs w:val="24"/>
        </w:rPr>
        <w:t>p</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ete</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y </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an</w:t>
      </w:r>
      <w:r>
        <w:rPr>
          <w:rFonts w:ascii="Trebuchet MS" w:eastAsia="Trebuchet MS" w:hAnsi="Trebuchet MS" w:cs="Trebuchet MS"/>
          <w:sz w:val="24"/>
          <w:szCs w:val="24"/>
        </w:rPr>
        <w:t>g</w:t>
      </w:r>
      <w:r>
        <w:rPr>
          <w:rFonts w:ascii="Trebuchet MS" w:eastAsia="Trebuchet MS" w:hAnsi="Trebuchet MS" w:cs="Trebuchet MS"/>
          <w:spacing w:val="-2"/>
          <w:sz w:val="24"/>
          <w:szCs w:val="24"/>
        </w:rPr>
        <w:t>e</w:t>
      </w:r>
      <w:r>
        <w:rPr>
          <w:rFonts w:ascii="Trebuchet MS" w:eastAsia="Trebuchet MS" w:hAnsi="Trebuchet MS" w:cs="Trebuchet MS"/>
          <w:sz w:val="24"/>
          <w:szCs w:val="24"/>
        </w:rPr>
        <w:t xml:space="preserve">d </w:t>
      </w:r>
      <w:r>
        <w:rPr>
          <w:rFonts w:ascii="Trebuchet MS" w:eastAsia="Trebuchet MS" w:hAnsi="Trebuchet MS" w:cs="Trebuchet MS"/>
          <w:spacing w:val="9"/>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 xml:space="preserve">e </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y </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z w:val="24"/>
          <w:szCs w:val="24"/>
        </w:rPr>
        <w:t xml:space="preserve">e </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ve </w:t>
      </w:r>
      <w:r>
        <w:rPr>
          <w:rFonts w:ascii="Trebuchet MS" w:eastAsia="Trebuchet MS" w:hAnsi="Trebuchet MS" w:cs="Trebuchet MS"/>
          <w:spacing w:val="10"/>
          <w:sz w:val="24"/>
          <w:szCs w:val="24"/>
        </w:rPr>
        <w:t xml:space="preserve"> </w:t>
      </w:r>
      <w:r>
        <w:rPr>
          <w:rFonts w:ascii="Trebuchet MS" w:eastAsia="Trebuchet MS" w:hAnsi="Trebuchet MS" w:cs="Trebuchet MS"/>
          <w:spacing w:val="1"/>
          <w:sz w:val="24"/>
          <w:szCs w:val="24"/>
        </w:rPr>
        <w:t>ou</w:t>
      </w:r>
      <w:r>
        <w:rPr>
          <w:rFonts w:ascii="Trebuchet MS" w:eastAsia="Trebuchet MS" w:hAnsi="Trebuchet MS" w:cs="Trebuchet MS"/>
          <w:sz w:val="24"/>
          <w:szCs w:val="24"/>
        </w:rPr>
        <w:t xml:space="preserve">r </w:t>
      </w:r>
      <w:r>
        <w:rPr>
          <w:rFonts w:ascii="Trebuchet MS" w:eastAsia="Trebuchet MS" w:hAnsi="Trebuchet MS" w:cs="Trebuchet MS"/>
          <w:spacing w:val="9"/>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 </w:t>
      </w:r>
      <w:r>
        <w:rPr>
          <w:rFonts w:ascii="Trebuchet MS" w:eastAsia="Trebuchet MS" w:hAnsi="Trebuchet MS" w:cs="Trebuchet MS"/>
          <w:spacing w:val="10"/>
          <w:sz w:val="24"/>
          <w:szCs w:val="24"/>
        </w:rPr>
        <w:t xml:space="preserve"> </w:t>
      </w:r>
      <w:r>
        <w:rPr>
          <w:rFonts w:ascii="Trebuchet MS" w:eastAsia="Trebuchet MS" w:hAnsi="Trebuchet MS" w:cs="Trebuchet MS"/>
          <w:sz w:val="24"/>
          <w:szCs w:val="24"/>
        </w:rPr>
        <w:t>N</w:t>
      </w:r>
      <w:r>
        <w:rPr>
          <w:rFonts w:ascii="Trebuchet MS" w:eastAsia="Trebuchet MS" w:hAnsi="Trebuchet MS" w:cs="Trebuchet MS"/>
          <w:spacing w:val="1"/>
          <w:sz w:val="24"/>
          <w:szCs w:val="24"/>
        </w:rPr>
        <w:t>ea</w:t>
      </w:r>
      <w:r>
        <w:rPr>
          <w:rFonts w:ascii="Trebuchet MS" w:eastAsia="Trebuchet MS" w:hAnsi="Trebuchet MS" w:cs="Trebuchet MS"/>
          <w:sz w:val="24"/>
          <w:szCs w:val="24"/>
        </w:rPr>
        <w:t>r</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y </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ryt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 xml:space="preserve">g </w:t>
      </w:r>
      <w:r>
        <w:rPr>
          <w:rFonts w:ascii="Trebuchet MS" w:eastAsia="Trebuchet MS" w:hAnsi="Trebuchet MS" w:cs="Trebuchet MS"/>
          <w:spacing w:val="8"/>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p>
    <w:p w14:paraId="5CC84F06" w14:textId="77777777" w:rsidR="00B87611" w:rsidRDefault="00963546">
      <w:pPr>
        <w:spacing w:before="2" w:line="260" w:lineRule="exact"/>
        <w:ind w:left="100" w:right="87"/>
        <w:jc w:val="both"/>
        <w:rPr>
          <w:rFonts w:ascii="Trebuchet MS" w:eastAsia="Trebuchet MS" w:hAnsi="Trebuchet MS" w:cs="Trebuchet MS"/>
          <w:sz w:val="24"/>
          <w:szCs w:val="24"/>
        </w:rPr>
      </w:pPr>
      <w:r>
        <w:rPr>
          <w:rFonts w:ascii="Trebuchet MS" w:eastAsia="Trebuchet MS" w:hAnsi="Trebuchet MS" w:cs="Trebuchet MS"/>
          <w:spacing w:val="1"/>
          <w:sz w:val="24"/>
          <w:szCs w:val="24"/>
        </w:rPr>
        <w:t>co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by a</w:t>
      </w:r>
      <w:r>
        <w:rPr>
          <w:rFonts w:ascii="Trebuchet MS" w:eastAsia="Trebuchet MS" w:hAnsi="Trebuchet MS" w:cs="Trebuchet MS"/>
          <w:spacing w:val="1"/>
          <w:sz w:val="24"/>
          <w:szCs w:val="24"/>
        </w:rPr>
        <w:t xml:space="preserve"> co</w:t>
      </w:r>
      <w:r>
        <w:rPr>
          <w:rFonts w:ascii="Trebuchet MS" w:eastAsia="Trebuchet MS" w:hAnsi="Trebuchet MS" w:cs="Trebuchet MS"/>
          <w:sz w:val="24"/>
          <w:szCs w:val="24"/>
        </w:rPr>
        <w:t>m</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ute</w:t>
      </w:r>
      <w:r>
        <w:rPr>
          <w:rFonts w:ascii="Trebuchet MS" w:eastAsia="Trebuchet MS" w:hAnsi="Trebuchet MS" w:cs="Trebuchet MS"/>
          <w:spacing w:val="-2"/>
          <w:sz w:val="24"/>
          <w:szCs w:val="24"/>
        </w:rPr>
        <w:t>r</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ca</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ate</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ho</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s</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et</w:t>
      </w:r>
      <w:r>
        <w:rPr>
          <w:rFonts w:ascii="Trebuchet MS" w:eastAsia="Trebuchet MS" w:hAnsi="Trebuchet MS" w:cs="Trebuchet MS"/>
          <w:spacing w:val="-1"/>
          <w:sz w:val="24"/>
          <w:szCs w:val="24"/>
        </w:rPr>
        <w:t>c</w:t>
      </w:r>
      <w:r>
        <w:rPr>
          <w:rFonts w:ascii="Trebuchet MS" w:eastAsia="Trebuchet MS" w:hAnsi="Trebuchet MS" w:cs="Trebuchet MS"/>
          <w:sz w:val="24"/>
          <w:szCs w:val="24"/>
        </w:rPr>
        <w:t>.</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mp</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rs </w:t>
      </w:r>
      <w:r>
        <w:rPr>
          <w:rFonts w:ascii="Trebuchet MS" w:eastAsia="Trebuchet MS" w:hAnsi="Trebuchet MS" w:cs="Trebuchet MS"/>
          <w:spacing w:val="1"/>
          <w:sz w:val="24"/>
          <w:szCs w:val="24"/>
        </w:rPr>
        <w:t>ha</w:t>
      </w:r>
      <w:r>
        <w:rPr>
          <w:rFonts w:ascii="Trebuchet MS" w:eastAsia="Trebuchet MS" w:hAnsi="Trebuchet MS" w:cs="Trebuchet MS"/>
          <w:sz w:val="24"/>
          <w:szCs w:val="24"/>
        </w:rPr>
        <w:t>ve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de</w:t>
      </w:r>
      <w:r>
        <w:rPr>
          <w:rFonts w:ascii="Trebuchet MS" w:eastAsia="Trebuchet MS" w:hAnsi="Trebuchet MS" w:cs="Trebuchet MS"/>
          <w:spacing w:val="1"/>
          <w:sz w:val="24"/>
          <w:szCs w:val="24"/>
        </w:rPr>
        <w:t xml:space="preserve"> ou</w:t>
      </w:r>
      <w:r>
        <w:rPr>
          <w:rFonts w:ascii="Trebuchet MS" w:eastAsia="Trebuchet MS" w:hAnsi="Trebuchet MS" w:cs="Trebuchet MS"/>
          <w:sz w:val="24"/>
          <w:szCs w:val="24"/>
        </w:rPr>
        <w:t>r</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ea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ie</w:t>
      </w:r>
      <w:r>
        <w:rPr>
          <w:rFonts w:ascii="Trebuchet MS" w:eastAsia="Trebuchet MS" w:hAnsi="Trebuchet MS" w:cs="Trebuchet MS"/>
          <w:spacing w:val="-2"/>
          <w:sz w:val="24"/>
          <w:szCs w:val="24"/>
        </w:rPr>
        <w:t>r</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mp</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te</w:t>
      </w:r>
      <w:r>
        <w:rPr>
          <w:rFonts w:ascii="Trebuchet MS" w:eastAsia="Trebuchet MS" w:hAnsi="Trebuchet MS" w:cs="Trebuchet MS"/>
          <w:sz w:val="24"/>
          <w:szCs w:val="24"/>
        </w:rPr>
        <w:t>rs</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ls</w:t>
      </w:r>
      <w:r>
        <w:rPr>
          <w:rFonts w:ascii="Trebuchet MS" w:eastAsia="Trebuchet MS" w:hAnsi="Trebuchet MS" w:cs="Trebuchet MS"/>
          <w:sz w:val="24"/>
          <w:szCs w:val="24"/>
        </w:rPr>
        <w:t>o</w:t>
      </w:r>
      <w:r>
        <w:rPr>
          <w:rFonts w:ascii="Trebuchet MS" w:eastAsia="Trebuchet MS" w:hAnsi="Trebuchet MS" w:cs="Trebuchet MS"/>
          <w:spacing w:val="26"/>
          <w:sz w:val="24"/>
          <w:szCs w:val="24"/>
        </w:rPr>
        <w:t xml:space="preserve"> </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ve</w:t>
      </w:r>
      <w:r>
        <w:rPr>
          <w:rFonts w:ascii="Trebuchet MS" w:eastAsia="Trebuchet MS" w:hAnsi="Trebuchet MS" w:cs="Trebuchet MS"/>
          <w:spacing w:val="24"/>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ve</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ff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ct</w:t>
      </w:r>
      <w:r>
        <w:rPr>
          <w:rFonts w:ascii="Trebuchet MS" w:eastAsia="Trebuchet MS" w:hAnsi="Trebuchet MS" w:cs="Trebuchet MS"/>
          <w:sz w:val="24"/>
          <w:szCs w:val="24"/>
        </w:rPr>
        <w:t>s</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24"/>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27"/>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on</w:t>
      </w:r>
      <w:r>
        <w:rPr>
          <w:rFonts w:ascii="Trebuchet MS" w:eastAsia="Trebuchet MS" w:hAnsi="Trebuchet MS" w:cs="Trebuchet MS"/>
          <w:sz w:val="24"/>
          <w:szCs w:val="24"/>
        </w:rPr>
        <w:t>'s</w:t>
      </w:r>
      <w:r>
        <w:rPr>
          <w:rFonts w:ascii="Trebuchet MS" w:eastAsia="Trebuchet MS" w:hAnsi="Trebuchet MS" w:cs="Trebuchet MS"/>
          <w:spacing w:val="2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ocia</w:t>
      </w:r>
      <w:r>
        <w:rPr>
          <w:rFonts w:ascii="Trebuchet MS" w:eastAsia="Trebuchet MS" w:hAnsi="Trebuchet MS" w:cs="Trebuchet MS"/>
          <w:sz w:val="24"/>
          <w:szCs w:val="24"/>
        </w:rPr>
        <w:t>l</w:t>
      </w:r>
      <w:r>
        <w:rPr>
          <w:rFonts w:ascii="Trebuchet MS" w:eastAsia="Trebuchet MS" w:hAnsi="Trebuchet MS" w:cs="Trebuchet MS"/>
          <w:spacing w:val="25"/>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f</w:t>
      </w:r>
      <w:r>
        <w:rPr>
          <w:rFonts w:ascii="Trebuchet MS" w:eastAsia="Trebuchet MS" w:hAnsi="Trebuchet MS" w:cs="Trebuchet MS"/>
          <w:sz w:val="24"/>
          <w:szCs w:val="24"/>
        </w:rPr>
        <w:t>e</w:t>
      </w:r>
      <w:r>
        <w:rPr>
          <w:rFonts w:ascii="Trebuchet MS" w:eastAsia="Trebuchet MS" w:hAnsi="Trebuchet MS" w:cs="Trebuchet MS"/>
          <w:spacing w:val="27"/>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he</w:t>
      </w:r>
      <w:r>
        <w:rPr>
          <w:rFonts w:ascii="Trebuchet MS" w:eastAsia="Trebuchet MS" w:hAnsi="Trebuchet MS" w:cs="Trebuchet MS"/>
          <w:sz w:val="24"/>
          <w:szCs w:val="24"/>
        </w:rPr>
        <w:t>n</w:t>
      </w:r>
      <w:r>
        <w:rPr>
          <w:rFonts w:ascii="Trebuchet MS" w:eastAsia="Trebuchet MS" w:hAnsi="Trebuchet MS" w:cs="Trebuchet MS"/>
          <w:spacing w:val="24"/>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i</w:t>
      </w:r>
      <w:r>
        <w:rPr>
          <w:rFonts w:ascii="Trebuchet MS" w:eastAsia="Trebuchet MS" w:hAnsi="Trebuchet MS" w:cs="Trebuchet MS"/>
          <w:sz w:val="24"/>
          <w:szCs w:val="24"/>
        </w:rPr>
        <w:t>r 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t</w:t>
      </w:r>
      <w:r>
        <w:rPr>
          <w:rFonts w:ascii="Trebuchet MS" w:eastAsia="Trebuchet MS" w:hAnsi="Trebuchet MS" w:cs="Trebuchet MS"/>
          <w:sz w:val="24"/>
          <w:szCs w:val="24"/>
        </w:rPr>
        <w:t>o</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on</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gr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ce</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ne</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ll</w:t>
      </w:r>
      <w:r>
        <w:rPr>
          <w:rFonts w:ascii="Trebuchet MS" w:eastAsia="Trebuchet MS" w:hAnsi="Trebuchet MS" w:cs="Trebuchet MS"/>
          <w:sz w:val="24"/>
          <w:szCs w:val="24"/>
        </w:rPr>
        <w:t xml:space="preserve">y. </w:t>
      </w:r>
      <w:r>
        <w:rPr>
          <w:rFonts w:ascii="Trebuchet MS" w:eastAsia="Trebuchet MS" w:hAnsi="Trebuchet MS" w:cs="Trebuchet MS"/>
          <w:spacing w:val="18"/>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w:t>
      </w:r>
      <w:r>
        <w:rPr>
          <w:rFonts w:ascii="Trebuchet MS" w:eastAsia="Trebuchet MS" w:hAnsi="Trebuchet MS" w:cs="Trebuchet MS"/>
          <w:spacing w:val="-2"/>
          <w:sz w:val="24"/>
          <w:szCs w:val="24"/>
        </w:rPr>
        <w:t>pu</w:t>
      </w:r>
      <w:r>
        <w:rPr>
          <w:rFonts w:ascii="Trebuchet MS" w:eastAsia="Trebuchet MS" w:hAnsi="Trebuchet MS" w:cs="Trebuchet MS"/>
          <w:spacing w:val="1"/>
          <w:sz w:val="24"/>
          <w:szCs w:val="24"/>
        </w:rPr>
        <w:t>te</w:t>
      </w:r>
      <w:r>
        <w:rPr>
          <w:rFonts w:ascii="Trebuchet MS" w:eastAsia="Trebuchet MS" w:hAnsi="Trebuchet MS" w:cs="Trebuchet MS"/>
          <w:sz w:val="24"/>
          <w:szCs w:val="24"/>
        </w:rPr>
        <w:t xml:space="preserve">rs </w:t>
      </w:r>
      <w:r>
        <w:rPr>
          <w:rFonts w:ascii="Trebuchet MS" w:eastAsia="Trebuchet MS" w:hAnsi="Trebuchet MS" w:cs="Trebuchet MS"/>
          <w:spacing w:val="1"/>
          <w:sz w:val="24"/>
          <w:szCs w:val="24"/>
        </w:rPr>
        <w:t>ha</w:t>
      </w:r>
      <w:r>
        <w:rPr>
          <w:rFonts w:ascii="Trebuchet MS" w:eastAsia="Trebuchet MS" w:hAnsi="Trebuchet MS" w:cs="Trebuchet MS"/>
          <w:spacing w:val="-2"/>
          <w:sz w:val="24"/>
          <w:szCs w:val="24"/>
        </w:rPr>
        <w:t>v</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ot</w:t>
      </w:r>
      <w:r>
        <w:rPr>
          <w:rFonts w:ascii="Trebuchet MS" w:eastAsia="Trebuchet MS" w:hAnsi="Trebuchet MS" w:cs="Trebuchet MS"/>
          <w:sz w:val="24"/>
          <w:szCs w:val="24"/>
        </w:rPr>
        <w:t>h 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si</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v</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an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z w:val="24"/>
          <w:szCs w:val="24"/>
        </w:rPr>
        <w:t>ga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ve </w:t>
      </w:r>
      <w:r>
        <w:rPr>
          <w:rFonts w:ascii="Trebuchet MS" w:eastAsia="Trebuchet MS" w:hAnsi="Trebuchet MS" w:cs="Trebuchet MS"/>
          <w:spacing w:val="1"/>
          <w:sz w:val="24"/>
          <w:szCs w:val="24"/>
        </w:rPr>
        <w:t>i</w:t>
      </w:r>
      <w:r>
        <w:rPr>
          <w:rFonts w:ascii="Trebuchet MS" w:eastAsia="Trebuchet MS" w:hAnsi="Trebuchet MS" w:cs="Trebuchet MS"/>
          <w:sz w:val="24"/>
          <w:szCs w:val="24"/>
        </w:rPr>
        <w:t>mp</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ou</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y. </w:t>
      </w:r>
      <w:r>
        <w:rPr>
          <w:rFonts w:ascii="Trebuchet MS" w:eastAsia="Trebuchet MS" w:hAnsi="Trebuchet MS" w:cs="Trebuchet MS"/>
          <w:spacing w:val="29"/>
          <w:sz w:val="24"/>
          <w:szCs w:val="24"/>
        </w:rPr>
        <w:t xml:space="preserve"> </w:t>
      </w:r>
      <w:r>
        <w:rPr>
          <w:rFonts w:ascii="Trebuchet MS" w:eastAsia="Trebuchet MS" w:hAnsi="Trebuchet MS" w:cs="Trebuchet MS"/>
          <w:sz w:val="24"/>
          <w:szCs w:val="24"/>
        </w:rPr>
        <w:t>Wh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te</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hno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gy </w:t>
      </w:r>
      <w:r>
        <w:rPr>
          <w:rFonts w:ascii="Trebuchet MS" w:eastAsia="Trebuchet MS" w:hAnsi="Trebuchet MS" w:cs="Trebuchet MS"/>
          <w:spacing w:val="1"/>
          <w:sz w:val="24"/>
          <w:szCs w:val="24"/>
        </w:rPr>
        <w:t>i</w:t>
      </w:r>
      <w:r>
        <w:rPr>
          <w:rFonts w:ascii="Trebuchet MS" w:eastAsia="Trebuchet MS" w:hAnsi="Trebuchet MS" w:cs="Trebuchet MS"/>
          <w:sz w:val="24"/>
          <w:szCs w:val="24"/>
        </w:rPr>
        <w:t>s a</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on</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e</w:t>
      </w:r>
      <w:r>
        <w:rPr>
          <w:rFonts w:ascii="Trebuchet MS" w:eastAsia="Trebuchet MS" w:hAnsi="Trebuchet MS" w:cs="Trebuchet MS"/>
          <w:sz w:val="24"/>
          <w:szCs w:val="24"/>
        </w:rPr>
        <w:t>rf</w:t>
      </w:r>
      <w:r>
        <w:rPr>
          <w:rFonts w:ascii="Trebuchet MS" w:eastAsia="Trebuchet MS" w:hAnsi="Trebuchet MS" w:cs="Trebuchet MS"/>
          <w:spacing w:val="1"/>
          <w:sz w:val="24"/>
          <w:szCs w:val="24"/>
        </w:rPr>
        <w:t>u</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1"/>
          <w:sz w:val="24"/>
          <w:szCs w:val="24"/>
        </w:rPr>
        <w:t xml:space="preserve"> i</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s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m</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z w:val="24"/>
          <w:szCs w:val="24"/>
        </w:rPr>
        <w:t xml:space="preserve">t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tha</w:t>
      </w:r>
      <w:r>
        <w:rPr>
          <w:rFonts w:ascii="Trebuchet MS" w:eastAsia="Trebuchet MS" w:hAnsi="Trebuchet MS" w:cs="Trebuchet MS"/>
          <w:sz w:val="24"/>
          <w:szCs w:val="24"/>
        </w:rPr>
        <w:t>t</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be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z w:val="24"/>
          <w:szCs w:val="24"/>
        </w:rPr>
        <w:t>d</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mm</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z w:val="24"/>
          <w:szCs w:val="24"/>
        </w:rPr>
        <w:t>r</w:t>
      </w:r>
      <w:r>
        <w:rPr>
          <w:rFonts w:ascii="Trebuchet MS" w:eastAsia="Trebuchet MS" w:hAnsi="Trebuchet MS" w:cs="Trebuchet MS"/>
          <w:spacing w:val="1"/>
          <w:sz w:val="24"/>
          <w:szCs w:val="24"/>
        </w:rPr>
        <w:t>on</w:t>
      </w:r>
      <w:r>
        <w:rPr>
          <w:rFonts w:ascii="Trebuchet MS" w:eastAsia="Trebuchet MS" w:hAnsi="Trebuchet MS" w:cs="Trebuchet MS"/>
          <w:sz w:val="24"/>
          <w:szCs w:val="24"/>
        </w:rPr>
        <w:t>g</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z w:val="24"/>
          <w:szCs w:val="24"/>
        </w:rPr>
        <w:t>y.</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Th</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z w:val="24"/>
          <w:szCs w:val="24"/>
        </w:rPr>
        <w:t>e</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4"/>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w:t>
      </w:r>
      <w:r>
        <w:rPr>
          <w:rFonts w:ascii="Trebuchet MS" w:eastAsia="Trebuchet MS" w:hAnsi="Trebuchet MS" w:cs="Trebuchet MS"/>
          <w:sz w:val="24"/>
          <w:szCs w:val="24"/>
        </w:rPr>
        <w:t>y</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e</w:t>
      </w:r>
      <w:r>
        <w:rPr>
          <w:rFonts w:ascii="Trebuchet MS" w:eastAsia="Trebuchet MS" w:hAnsi="Trebuchet MS" w:cs="Trebuchet MS"/>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ryt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in</w:t>
      </w:r>
      <w:r>
        <w:rPr>
          <w:rFonts w:ascii="Trebuchet MS" w:eastAsia="Trebuchet MS" w:hAnsi="Trebuchet MS" w:cs="Trebuchet MS"/>
          <w:sz w:val="24"/>
          <w:szCs w:val="24"/>
        </w:rPr>
        <w:t>g 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e</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f </w:t>
      </w:r>
      <w:r>
        <w:rPr>
          <w:rFonts w:ascii="Trebuchet MS" w:eastAsia="Trebuchet MS" w:hAnsi="Trebuchet MS" w:cs="Trebuchet MS"/>
          <w:spacing w:val="1"/>
          <w:sz w:val="24"/>
          <w:szCs w:val="24"/>
        </w:rPr>
        <w:t>i</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pp</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z w:val="24"/>
          <w:szCs w:val="24"/>
        </w:rPr>
        <w:t>rs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in</w:t>
      </w:r>
      <w:r>
        <w:rPr>
          <w:rFonts w:ascii="Trebuchet MS" w:eastAsia="Trebuchet MS" w:hAnsi="Trebuchet MS" w:cs="Trebuchet MS"/>
          <w:sz w:val="24"/>
          <w:szCs w:val="24"/>
        </w:rPr>
        <w:t xml:space="preserve">g </w:t>
      </w:r>
      <w:r>
        <w:rPr>
          <w:rFonts w:ascii="Trebuchet MS" w:eastAsia="Trebuchet MS" w:hAnsi="Trebuchet MS" w:cs="Trebuchet MS"/>
          <w:spacing w:val="-2"/>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fe</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ea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ie</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eo</w:t>
      </w:r>
      <w:r>
        <w:rPr>
          <w:rFonts w:ascii="Trebuchet MS" w:eastAsia="Trebuchet MS" w:hAnsi="Trebuchet MS" w:cs="Trebuchet MS"/>
          <w:sz w:val="24"/>
          <w:szCs w:val="24"/>
        </w:rPr>
        <w:t>p</w:t>
      </w:r>
      <w:r>
        <w:rPr>
          <w:rFonts w:ascii="Trebuchet MS" w:eastAsia="Trebuchet MS" w:hAnsi="Trebuchet MS" w:cs="Trebuchet MS"/>
          <w:spacing w:val="-1"/>
          <w:sz w:val="24"/>
          <w:szCs w:val="24"/>
        </w:rPr>
        <w:t>le</w:t>
      </w:r>
      <w:r>
        <w:rPr>
          <w:rFonts w:ascii="Trebuchet MS" w:eastAsia="Trebuchet MS" w:hAnsi="Trebuchet MS" w:cs="Trebuchet MS"/>
          <w:sz w:val="24"/>
          <w:szCs w:val="24"/>
        </w:rPr>
        <w:t>.</w:t>
      </w:r>
    </w:p>
    <w:p w14:paraId="0B8C6E01" w14:textId="77777777" w:rsidR="00B87611" w:rsidRDefault="00963546">
      <w:pPr>
        <w:spacing w:before="1" w:line="260" w:lineRule="exact"/>
        <w:ind w:left="100" w:right="86"/>
        <w:jc w:val="both"/>
        <w:rPr>
          <w:rFonts w:ascii="Trebuchet MS" w:eastAsia="Trebuchet MS" w:hAnsi="Trebuchet MS" w:cs="Trebuchet MS"/>
          <w:sz w:val="24"/>
          <w:szCs w:val="24"/>
        </w:rPr>
      </w:pPr>
      <w:r>
        <w:rPr>
          <w:rFonts w:ascii="Trebuchet MS" w:eastAsia="Trebuchet MS" w:hAnsi="Trebuchet MS" w:cs="Trebuchet MS"/>
          <w:sz w:val="24"/>
          <w:szCs w:val="24"/>
        </w:rPr>
        <w:t>Wh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o</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z w:val="24"/>
          <w:szCs w:val="24"/>
        </w:rPr>
        <w:t>f</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c</w:t>
      </w:r>
      <w:r>
        <w:rPr>
          <w:rFonts w:ascii="Trebuchet MS" w:eastAsia="Trebuchet MS" w:hAnsi="Trebuchet MS" w:cs="Trebuchet MS"/>
          <w:sz w:val="24"/>
          <w:szCs w:val="24"/>
        </w:rPr>
        <w:t>yc</w:t>
      </w:r>
      <w:r>
        <w:rPr>
          <w:rFonts w:ascii="Trebuchet MS" w:eastAsia="Trebuchet MS" w:hAnsi="Trebuchet MS" w:cs="Trebuchet MS"/>
          <w:spacing w:val="-3"/>
          <w:sz w:val="24"/>
          <w:szCs w:val="24"/>
        </w:rPr>
        <w:t>l</w:t>
      </w:r>
      <w:r>
        <w:rPr>
          <w:rFonts w:ascii="Trebuchet MS" w:eastAsia="Trebuchet MS" w:hAnsi="Trebuchet MS" w:cs="Trebuchet MS"/>
          <w:sz w:val="24"/>
          <w:szCs w:val="24"/>
        </w:rPr>
        <w:t>e</w:t>
      </w:r>
      <w:r>
        <w:rPr>
          <w:rFonts w:ascii="Trebuchet MS" w:eastAsia="Trebuchet MS" w:hAnsi="Trebuchet MS" w:cs="Trebuchet MS"/>
          <w:spacing w:val="6"/>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gem</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n</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r>
        <w:rPr>
          <w:rFonts w:ascii="Trebuchet MS" w:eastAsia="Trebuchet MS" w:hAnsi="Trebuchet MS" w:cs="Trebuchet MS"/>
          <w:spacing w:val="2"/>
          <w:sz w:val="24"/>
          <w:szCs w:val="24"/>
        </w:rPr>
        <w:t xml:space="preserve"> </w:t>
      </w:r>
      <w:r>
        <w:rPr>
          <w:rFonts w:ascii="Trebuchet MS" w:eastAsia="Trebuchet MS" w:hAnsi="Trebuchet MS" w:cs="Trebuchet MS"/>
          <w:spacing w:val="-3"/>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eat</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b</w:t>
      </w:r>
      <w:r>
        <w:rPr>
          <w:rFonts w:ascii="Trebuchet MS" w:eastAsia="Trebuchet MS" w:hAnsi="Trebuchet MS" w:cs="Trebuchet MS"/>
          <w:spacing w:val="1"/>
          <w:sz w:val="24"/>
          <w:szCs w:val="24"/>
        </w:rPr>
        <w:t>oo</w:t>
      </w:r>
      <w:r>
        <w:rPr>
          <w:rFonts w:ascii="Trebuchet MS" w:eastAsia="Trebuchet MS" w:hAnsi="Trebuchet MS" w:cs="Trebuchet MS"/>
          <w:spacing w:val="-1"/>
          <w:sz w:val="24"/>
          <w:szCs w:val="24"/>
        </w:rPr>
        <w:t>s</w:t>
      </w:r>
      <w:r>
        <w:rPr>
          <w:rFonts w:ascii="Trebuchet MS" w:eastAsia="Trebuchet MS" w:hAnsi="Trebuchet MS" w:cs="Trebuchet MS"/>
          <w:sz w:val="24"/>
          <w:szCs w:val="24"/>
        </w:rPr>
        <w:t>t a</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IT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z w:val="24"/>
          <w:szCs w:val="24"/>
        </w:rPr>
        <w:t>mp</w:t>
      </w:r>
      <w:r>
        <w:rPr>
          <w:rFonts w:ascii="Trebuchet MS" w:eastAsia="Trebuchet MS" w:hAnsi="Trebuchet MS" w:cs="Trebuchet MS"/>
          <w:spacing w:val="1"/>
          <w:sz w:val="24"/>
          <w:szCs w:val="24"/>
        </w:rPr>
        <w:t>an</w:t>
      </w:r>
      <w:r>
        <w:rPr>
          <w:rFonts w:ascii="Trebuchet MS" w:eastAsia="Trebuchet MS" w:hAnsi="Trebuchet MS" w:cs="Trebuchet MS"/>
          <w:sz w:val="24"/>
          <w:szCs w:val="24"/>
        </w:rPr>
        <w:t>y</w:t>
      </w:r>
      <w:r>
        <w:rPr>
          <w:rFonts w:ascii="Trebuchet MS" w:eastAsia="Trebuchet MS" w:hAnsi="Trebuchet MS" w:cs="Trebuchet MS"/>
          <w:spacing w:val="-1"/>
          <w:sz w:val="24"/>
          <w:szCs w:val="24"/>
        </w:rPr>
        <w:t>'</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eco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o</w:t>
      </w:r>
      <w:r>
        <w:rPr>
          <w:rFonts w:ascii="Trebuchet MS" w:eastAsia="Trebuchet MS" w:hAnsi="Trebuchet MS" w:cs="Trebuchet MS"/>
          <w:spacing w:val="-3"/>
          <w:sz w:val="24"/>
          <w:szCs w:val="24"/>
        </w:rPr>
        <w:t>g</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z w:val="24"/>
          <w:szCs w:val="24"/>
        </w:rPr>
        <w:t xml:space="preserve">l </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en</w:t>
      </w:r>
      <w:r>
        <w:rPr>
          <w:rFonts w:ascii="Trebuchet MS" w:eastAsia="Trebuchet MS" w:hAnsi="Trebuchet MS" w:cs="Trebuchet MS"/>
          <w:sz w:val="24"/>
          <w:szCs w:val="24"/>
        </w:rPr>
        <w:t>v</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on</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w:t>
      </w:r>
      <w:r>
        <w:rPr>
          <w:rFonts w:ascii="Trebuchet MS" w:eastAsia="Trebuchet MS" w:hAnsi="Trebuchet MS" w:cs="Trebuchet MS"/>
          <w:sz w:val="24"/>
          <w:szCs w:val="24"/>
        </w:rPr>
        <w: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t</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z w:val="24"/>
          <w:szCs w:val="24"/>
        </w:rPr>
        <w:t>n</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ls</w:t>
      </w:r>
      <w:r>
        <w:rPr>
          <w:rFonts w:ascii="Trebuchet MS" w:eastAsia="Trebuchet MS" w:hAnsi="Trebuchet MS" w:cs="Trebuchet MS"/>
          <w:sz w:val="24"/>
          <w:szCs w:val="24"/>
        </w:rPr>
        <w:t>o</w:t>
      </w:r>
      <w:r>
        <w:rPr>
          <w:rFonts w:ascii="Trebuchet MS" w:eastAsia="Trebuchet MS" w:hAnsi="Trebuchet MS" w:cs="Trebuchet MS"/>
          <w:spacing w:val="5"/>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ont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ut</w:t>
      </w:r>
      <w:r>
        <w:rPr>
          <w:rFonts w:ascii="Trebuchet MS" w:eastAsia="Trebuchet MS" w:hAnsi="Trebuchet MS" w:cs="Trebuchet MS"/>
          <w:sz w:val="24"/>
          <w:szCs w:val="24"/>
        </w:rPr>
        <w:t>e</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 xml:space="preserve">o </w:t>
      </w:r>
      <w:r>
        <w:rPr>
          <w:rFonts w:ascii="Trebuchet MS" w:eastAsia="Trebuchet MS" w:hAnsi="Trebuchet MS" w:cs="Trebuchet MS"/>
          <w:spacing w:val="1"/>
          <w:sz w:val="24"/>
          <w:szCs w:val="24"/>
        </w:rPr>
        <w:t>ac</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ie</w:t>
      </w:r>
      <w:r>
        <w:rPr>
          <w:rFonts w:ascii="Trebuchet MS" w:eastAsia="Trebuchet MS" w:hAnsi="Trebuchet MS" w:cs="Trebuchet MS"/>
          <w:spacing w:val="-2"/>
          <w:sz w:val="24"/>
          <w:szCs w:val="24"/>
        </w:rPr>
        <w:t>v</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4"/>
          <w:sz w:val="24"/>
          <w:szCs w:val="24"/>
        </w:rPr>
        <w:t xml:space="preserve"> </w:t>
      </w:r>
      <w:r>
        <w:rPr>
          <w:rFonts w:ascii="Trebuchet MS" w:eastAsia="Trebuchet MS" w:hAnsi="Trebuchet MS" w:cs="Trebuchet MS"/>
          <w:sz w:val="24"/>
          <w:szCs w:val="24"/>
        </w:rPr>
        <w:t>g</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s</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5"/>
          <w:sz w:val="24"/>
          <w:szCs w:val="24"/>
        </w:rPr>
        <w:t xml:space="preserve"> </w:t>
      </w:r>
      <w:r>
        <w:rPr>
          <w:rFonts w:ascii="Trebuchet MS" w:eastAsia="Trebuchet MS" w:hAnsi="Trebuchet MS" w:cs="Trebuchet MS"/>
          <w:spacing w:val="-2"/>
          <w:sz w:val="24"/>
          <w:szCs w:val="24"/>
        </w:rPr>
        <w:t>th</w:t>
      </w:r>
      <w:r>
        <w:rPr>
          <w:rFonts w:ascii="Trebuchet MS" w:eastAsia="Trebuchet MS" w:hAnsi="Trebuchet MS" w:cs="Trebuchet MS"/>
          <w:sz w:val="24"/>
          <w:szCs w:val="24"/>
        </w:rPr>
        <w:t xml:space="preserve">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ocia</w:t>
      </w:r>
      <w:r>
        <w:rPr>
          <w:rFonts w:ascii="Trebuchet MS" w:eastAsia="Trebuchet MS" w:hAnsi="Trebuchet MS" w:cs="Trebuchet MS"/>
          <w:sz w:val="24"/>
          <w:szCs w:val="24"/>
        </w:rPr>
        <w:t>l</w:t>
      </w:r>
      <w:r>
        <w:rPr>
          <w:rFonts w:ascii="Trebuchet MS" w:eastAsia="Trebuchet MS" w:hAnsi="Trebuchet MS" w:cs="Trebuchet MS"/>
          <w:spacing w:val="36"/>
          <w:sz w:val="24"/>
          <w:szCs w:val="24"/>
        </w:rPr>
        <w:t xml:space="preserve"> </w:t>
      </w:r>
      <w:r>
        <w:rPr>
          <w:rFonts w:ascii="Trebuchet MS" w:eastAsia="Trebuchet MS" w:hAnsi="Trebuchet MS" w:cs="Trebuchet MS"/>
          <w:sz w:val="24"/>
          <w:szCs w:val="24"/>
        </w:rPr>
        <w:t>fr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nt</w:t>
      </w:r>
      <w:r>
        <w:rPr>
          <w:rFonts w:ascii="Trebuchet MS" w:eastAsia="Trebuchet MS" w:hAnsi="Trebuchet MS" w:cs="Trebuchet MS"/>
          <w:sz w:val="24"/>
          <w:szCs w:val="24"/>
        </w:rPr>
        <w:t>.</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d</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39"/>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38"/>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ce</w:t>
      </w:r>
      <w:r>
        <w:rPr>
          <w:rFonts w:ascii="Trebuchet MS" w:eastAsia="Trebuchet MS" w:hAnsi="Trebuchet MS" w:cs="Trebuchet MS"/>
          <w:sz w:val="24"/>
          <w:szCs w:val="24"/>
        </w:rPr>
        <w:t>s</w:t>
      </w:r>
      <w:r>
        <w:rPr>
          <w:rFonts w:ascii="Trebuchet MS" w:eastAsia="Trebuchet MS" w:hAnsi="Trebuchet MS" w:cs="Trebuchet MS"/>
          <w:spacing w:val="37"/>
          <w:sz w:val="24"/>
          <w:szCs w:val="24"/>
        </w:rPr>
        <w:t xml:space="preserve"> </w:t>
      </w:r>
      <w:r>
        <w:rPr>
          <w:rFonts w:ascii="Trebuchet MS" w:eastAsia="Trebuchet MS" w:hAnsi="Trebuchet MS" w:cs="Trebuchet MS"/>
          <w:spacing w:val="1"/>
          <w:sz w:val="24"/>
          <w:szCs w:val="24"/>
        </w:rPr>
        <w:t>a</w:t>
      </w:r>
      <w:r>
        <w:rPr>
          <w:rFonts w:ascii="Trebuchet MS" w:eastAsia="Trebuchet MS" w:hAnsi="Trebuchet MS" w:cs="Trebuchet MS"/>
          <w:sz w:val="24"/>
          <w:szCs w:val="24"/>
        </w:rPr>
        <w:t>re</w:t>
      </w:r>
      <w:r>
        <w:rPr>
          <w:rFonts w:ascii="Trebuchet MS" w:eastAsia="Trebuchet MS" w:hAnsi="Trebuchet MS" w:cs="Trebuchet MS"/>
          <w:spacing w:val="39"/>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z w:val="24"/>
          <w:szCs w:val="24"/>
        </w:rPr>
        <w:t>e</w:t>
      </w:r>
      <w:r>
        <w:rPr>
          <w:rFonts w:ascii="Trebuchet MS" w:eastAsia="Trebuchet MS" w:hAnsi="Trebuchet MS" w:cs="Trebuchet MS"/>
          <w:spacing w:val="39"/>
          <w:sz w:val="24"/>
          <w:szCs w:val="24"/>
        </w:rPr>
        <w:t xml:space="preserve"> </w:t>
      </w:r>
      <w:r>
        <w:rPr>
          <w:rFonts w:ascii="Trebuchet MS" w:eastAsia="Trebuchet MS" w:hAnsi="Trebuchet MS" w:cs="Trebuchet MS"/>
          <w:sz w:val="24"/>
          <w:szCs w:val="24"/>
        </w:rPr>
        <w:t>pr</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a</w:t>
      </w:r>
      <w:r>
        <w:rPr>
          <w:rFonts w:ascii="Trebuchet MS" w:eastAsia="Trebuchet MS" w:hAnsi="Trebuchet MS" w:cs="Trebuchet MS"/>
          <w:sz w:val="24"/>
          <w:szCs w:val="24"/>
        </w:rPr>
        <w:t>ry</w:t>
      </w:r>
      <w:r>
        <w:rPr>
          <w:rFonts w:ascii="Trebuchet MS" w:eastAsia="Trebuchet MS" w:hAnsi="Trebuchet MS" w:cs="Trebuchet MS"/>
          <w:spacing w:val="37"/>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nce</w:t>
      </w:r>
      <w:r>
        <w:rPr>
          <w:rFonts w:ascii="Trebuchet MS" w:eastAsia="Trebuchet MS" w:hAnsi="Trebuchet MS" w:cs="Trebuchet MS"/>
          <w:spacing w:val="-2"/>
          <w:sz w:val="24"/>
          <w:szCs w:val="24"/>
        </w:rPr>
        <w:t>r</w:t>
      </w:r>
      <w:r>
        <w:rPr>
          <w:rFonts w:ascii="Trebuchet MS" w:eastAsia="Trebuchet MS" w:hAnsi="Trebuchet MS" w:cs="Trebuchet MS"/>
          <w:sz w:val="24"/>
          <w:szCs w:val="24"/>
        </w:rPr>
        <w:t>n</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38"/>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37"/>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gar</w:t>
      </w:r>
      <w:r>
        <w:rPr>
          <w:rFonts w:ascii="Trebuchet MS" w:eastAsia="Trebuchet MS" w:hAnsi="Trebuchet MS" w:cs="Trebuchet MS"/>
          <w:spacing w:val="-1"/>
          <w:sz w:val="24"/>
          <w:szCs w:val="24"/>
        </w:rPr>
        <w:t>d</w:t>
      </w:r>
      <w:r>
        <w:rPr>
          <w:rFonts w:ascii="Trebuchet MS" w:eastAsia="Trebuchet MS" w:hAnsi="Trebuchet MS" w:cs="Trebuchet MS"/>
          <w:sz w:val="24"/>
          <w:szCs w:val="24"/>
        </w:rPr>
        <w:t>.</w:t>
      </w:r>
      <w:r>
        <w:rPr>
          <w:rFonts w:ascii="Trebuchet MS" w:eastAsia="Trebuchet MS" w:hAnsi="Trebuchet MS" w:cs="Trebuchet MS"/>
          <w:spacing w:val="36"/>
          <w:sz w:val="24"/>
          <w:szCs w:val="24"/>
        </w:rPr>
        <w:t xml:space="preserve"> </w:t>
      </w:r>
      <w:r>
        <w:rPr>
          <w:rFonts w:ascii="Trebuchet MS" w:eastAsia="Trebuchet MS" w:hAnsi="Trebuchet MS" w:cs="Trebuchet MS"/>
          <w:sz w:val="24"/>
          <w:szCs w:val="24"/>
        </w:rPr>
        <w:t>In</w:t>
      </w:r>
    </w:p>
    <w:p w14:paraId="2564C128" w14:textId="77777777" w:rsidR="00B87611" w:rsidRDefault="00963546">
      <w:pPr>
        <w:spacing w:before="2" w:line="260" w:lineRule="exact"/>
        <w:ind w:left="100" w:right="85"/>
        <w:jc w:val="both"/>
        <w:rPr>
          <w:rFonts w:ascii="Trebuchet MS" w:eastAsia="Trebuchet MS" w:hAnsi="Trebuchet MS" w:cs="Trebuchet MS"/>
          <w:sz w:val="24"/>
          <w:szCs w:val="24"/>
        </w:rPr>
      </w:pPr>
      <w:r>
        <w:rPr>
          <w:rFonts w:ascii="Trebuchet MS" w:eastAsia="Trebuchet MS" w:hAnsi="Trebuchet MS" w:cs="Trebuchet MS"/>
          <w:spacing w:val="1"/>
          <w:sz w:val="24"/>
          <w:szCs w:val="24"/>
        </w:rPr>
        <w:t>a</w:t>
      </w:r>
      <w:r>
        <w:rPr>
          <w:rFonts w:ascii="Trebuchet MS" w:eastAsia="Trebuchet MS" w:hAnsi="Trebuchet MS" w:cs="Trebuchet MS"/>
          <w:sz w:val="24"/>
          <w:szCs w:val="24"/>
        </w:rPr>
        <w:t>d</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it</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z w:val="24"/>
          <w:szCs w:val="24"/>
        </w:rPr>
        <w:t>o</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se</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k</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5"/>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b</w:t>
      </w:r>
      <w:r>
        <w:rPr>
          <w:rFonts w:ascii="Trebuchet MS" w:eastAsia="Trebuchet MS" w:hAnsi="Trebuchet MS" w:cs="Trebuchet MS"/>
          <w:spacing w:val="-2"/>
          <w:sz w:val="24"/>
          <w:szCs w:val="24"/>
        </w:rPr>
        <w:t>o</w:t>
      </w:r>
      <w:r>
        <w:rPr>
          <w:rFonts w:ascii="Trebuchet MS" w:eastAsia="Trebuchet MS" w:hAnsi="Trebuchet MS" w:cs="Trebuchet MS"/>
          <w:sz w:val="24"/>
          <w:szCs w:val="24"/>
        </w:rPr>
        <w:t>n</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ne</w:t>
      </w:r>
      <w:r>
        <w:rPr>
          <w:rFonts w:ascii="Trebuchet MS" w:eastAsia="Trebuchet MS" w:hAnsi="Trebuchet MS" w:cs="Trebuchet MS"/>
          <w:spacing w:val="-2"/>
          <w:sz w:val="24"/>
          <w:szCs w:val="24"/>
        </w:rPr>
        <w:t>u</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3"/>
          <w:sz w:val="24"/>
          <w:szCs w:val="24"/>
        </w:rPr>
        <w:t xml:space="preserve"> </w:t>
      </w:r>
      <w:r>
        <w:rPr>
          <w:rFonts w:ascii="Trebuchet MS" w:eastAsia="Trebuchet MS" w:hAnsi="Trebuchet MS" w:cs="Trebuchet MS"/>
          <w:spacing w:val="-2"/>
          <w:sz w:val="24"/>
          <w:szCs w:val="24"/>
        </w:rPr>
        <w:t>p</w:t>
      </w:r>
      <w:r>
        <w:rPr>
          <w:rFonts w:ascii="Trebuchet MS" w:eastAsia="Trebuchet MS" w:hAnsi="Trebuchet MS" w:cs="Trebuchet MS"/>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r </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ss</w:t>
      </w:r>
      <w:r>
        <w:rPr>
          <w:rFonts w:ascii="Trebuchet MS" w:eastAsia="Trebuchet MS" w:hAnsi="Trebuchet MS" w:cs="Trebuchet MS"/>
          <w:spacing w:val="1"/>
          <w:sz w:val="24"/>
          <w:szCs w:val="24"/>
        </w:rPr>
        <w:t>e</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z w:val="24"/>
          <w:szCs w:val="24"/>
        </w:rPr>
        <w:t>t</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ate</w:t>
      </w:r>
      <w:r>
        <w:rPr>
          <w:rFonts w:ascii="Trebuchet MS" w:eastAsia="Trebuchet MS" w:hAnsi="Trebuchet MS" w:cs="Trebuchet MS"/>
          <w:sz w:val="24"/>
          <w:szCs w:val="24"/>
        </w:rPr>
        <w:t>gy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3"/>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e</w:t>
      </w:r>
      <w:r>
        <w:rPr>
          <w:rFonts w:ascii="Trebuchet MS" w:eastAsia="Trebuchet MS" w:hAnsi="Trebuchet MS" w:cs="Trebuchet MS"/>
          <w:sz w:val="24"/>
          <w:szCs w:val="24"/>
        </w:rPr>
        <w:t xml:space="preserve">k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tain</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li</w:t>
      </w:r>
      <w:r>
        <w:rPr>
          <w:rFonts w:ascii="Trebuchet MS" w:eastAsia="Trebuchet MS" w:hAnsi="Trebuchet MS" w:cs="Trebuchet MS"/>
          <w:spacing w:val="1"/>
          <w:sz w:val="24"/>
          <w:szCs w:val="24"/>
        </w:rPr>
        <w:t>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o</w:t>
      </w:r>
      <w:r>
        <w:rPr>
          <w:rFonts w:ascii="Trebuchet MS" w:eastAsia="Trebuchet MS" w:hAnsi="Trebuchet MS" w:cs="Trebuchet MS"/>
          <w:sz w:val="24"/>
          <w:szCs w:val="24"/>
        </w:rPr>
        <w:t>mm</w:t>
      </w:r>
      <w:r>
        <w:rPr>
          <w:rFonts w:ascii="Trebuchet MS" w:eastAsia="Trebuchet MS" w:hAnsi="Trebuchet MS" w:cs="Trebuchet MS"/>
          <w:spacing w:val="1"/>
          <w:sz w:val="24"/>
          <w:szCs w:val="24"/>
        </w:rPr>
        <w:t>un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tie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w:t>
      </w:r>
      <w:r>
        <w:rPr>
          <w:rFonts w:ascii="Trebuchet MS" w:eastAsia="Trebuchet MS" w:hAnsi="Trebuchet MS" w:cs="Trebuchet MS"/>
          <w:spacing w:val="1"/>
          <w:sz w:val="24"/>
          <w:szCs w:val="24"/>
        </w:rPr>
        <w:t>he</w:t>
      </w:r>
      <w:r>
        <w:rPr>
          <w:rFonts w:ascii="Trebuchet MS" w:eastAsia="Trebuchet MS" w:hAnsi="Trebuchet MS" w:cs="Trebuchet MS"/>
          <w:spacing w:val="-2"/>
          <w:sz w:val="24"/>
          <w:szCs w:val="24"/>
        </w:rPr>
        <w:t>r</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mp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ie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w:t>
      </w:r>
      <w:r>
        <w:rPr>
          <w:rFonts w:ascii="Trebuchet MS" w:eastAsia="Trebuchet MS" w:hAnsi="Trebuchet MS" w:cs="Trebuchet MS"/>
          <w:spacing w:val="1"/>
          <w:sz w:val="24"/>
          <w:szCs w:val="24"/>
        </w:rPr>
        <w:t>p</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p>
    <w:p w14:paraId="2552D621" w14:textId="77777777" w:rsidR="00B87611" w:rsidRDefault="00963546">
      <w:pPr>
        <w:spacing w:line="260" w:lineRule="exact"/>
        <w:ind w:left="100" w:right="3799"/>
        <w:jc w:val="both"/>
        <w:rPr>
          <w:rFonts w:ascii="Trebuchet MS" w:eastAsia="Trebuchet MS" w:hAnsi="Trebuchet MS" w:cs="Trebuchet MS"/>
          <w:sz w:val="24"/>
          <w:szCs w:val="24"/>
        </w:rPr>
      </w:pPr>
      <w:r>
        <w:rPr>
          <w:rFonts w:ascii="Trebuchet MS" w:eastAsia="Trebuchet MS" w:hAnsi="Trebuchet MS" w:cs="Trebuchet MS"/>
          <w:b/>
          <w:sz w:val="24"/>
          <w:szCs w:val="24"/>
        </w:rPr>
        <w:t>T</w:t>
      </w:r>
      <w:r>
        <w:rPr>
          <w:rFonts w:ascii="Trebuchet MS" w:eastAsia="Trebuchet MS" w:hAnsi="Trebuchet MS" w:cs="Trebuchet MS"/>
          <w:b/>
          <w:spacing w:val="-1"/>
          <w:sz w:val="24"/>
          <w:szCs w:val="24"/>
        </w:rPr>
        <w:t>h</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z w:val="24"/>
          <w:szCs w:val="24"/>
        </w:rPr>
        <w:t>f</w:t>
      </w:r>
      <w:r>
        <w:rPr>
          <w:rFonts w:ascii="Trebuchet MS" w:eastAsia="Trebuchet MS" w:hAnsi="Trebuchet MS" w:cs="Trebuchet MS"/>
          <w:b/>
          <w:spacing w:val="1"/>
          <w:sz w:val="24"/>
          <w:szCs w:val="24"/>
        </w:rPr>
        <w:t>ol</w:t>
      </w:r>
      <w:r>
        <w:rPr>
          <w:rFonts w:ascii="Trebuchet MS" w:eastAsia="Trebuchet MS" w:hAnsi="Trebuchet MS" w:cs="Trebuchet MS"/>
          <w:b/>
          <w:spacing w:val="-1"/>
          <w:sz w:val="24"/>
          <w:szCs w:val="24"/>
        </w:rPr>
        <w:t>l</w:t>
      </w:r>
      <w:r>
        <w:rPr>
          <w:rFonts w:ascii="Trebuchet MS" w:eastAsia="Trebuchet MS" w:hAnsi="Trebuchet MS" w:cs="Trebuchet MS"/>
          <w:b/>
          <w:spacing w:val="1"/>
          <w:sz w:val="24"/>
          <w:szCs w:val="24"/>
        </w:rPr>
        <w:t>o</w:t>
      </w:r>
      <w:r>
        <w:rPr>
          <w:rFonts w:ascii="Trebuchet MS" w:eastAsia="Trebuchet MS" w:hAnsi="Trebuchet MS" w:cs="Trebuchet MS"/>
          <w:b/>
          <w:spacing w:val="-1"/>
          <w:sz w:val="24"/>
          <w:szCs w:val="24"/>
        </w:rPr>
        <w:t>w</w:t>
      </w:r>
      <w:r>
        <w:rPr>
          <w:rFonts w:ascii="Trebuchet MS" w:eastAsia="Trebuchet MS" w:hAnsi="Trebuchet MS" w:cs="Trebuchet MS"/>
          <w:b/>
          <w:sz w:val="24"/>
          <w:szCs w:val="24"/>
        </w:rPr>
        <w:t>ing social</w:t>
      </w:r>
      <w:r>
        <w:rPr>
          <w:rFonts w:ascii="Trebuchet MS" w:eastAsia="Trebuchet MS" w:hAnsi="Trebuchet MS" w:cs="Trebuchet MS"/>
          <w:b/>
          <w:spacing w:val="-1"/>
          <w:sz w:val="24"/>
          <w:szCs w:val="24"/>
        </w:rPr>
        <w:t xml:space="preserve"> </w:t>
      </w:r>
      <w:r>
        <w:rPr>
          <w:rFonts w:ascii="Trebuchet MS" w:eastAsia="Trebuchet MS" w:hAnsi="Trebuchet MS" w:cs="Trebuchet MS"/>
          <w:b/>
          <w:spacing w:val="3"/>
          <w:sz w:val="24"/>
          <w:szCs w:val="24"/>
        </w:rPr>
        <w:t>o</w:t>
      </w:r>
      <w:r>
        <w:rPr>
          <w:rFonts w:ascii="Trebuchet MS" w:eastAsia="Trebuchet MS" w:hAnsi="Trebuchet MS" w:cs="Trebuchet MS"/>
          <w:b/>
          <w:sz w:val="24"/>
          <w:szCs w:val="24"/>
        </w:rPr>
        <w:t>bj</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ct</w:t>
      </w:r>
      <w:r>
        <w:rPr>
          <w:rFonts w:ascii="Trebuchet MS" w:eastAsia="Trebuchet MS" w:hAnsi="Trebuchet MS" w:cs="Trebuchet MS"/>
          <w:b/>
          <w:spacing w:val="1"/>
          <w:sz w:val="24"/>
          <w:szCs w:val="24"/>
        </w:rPr>
        <w:t>i</w:t>
      </w:r>
      <w:r>
        <w:rPr>
          <w:rFonts w:ascii="Trebuchet MS" w:eastAsia="Trebuchet MS" w:hAnsi="Trebuchet MS" w:cs="Trebuchet MS"/>
          <w:b/>
          <w:sz w:val="24"/>
          <w:szCs w:val="24"/>
        </w:rPr>
        <w:t>v</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 xml:space="preserve">s </w:t>
      </w:r>
      <w:r>
        <w:rPr>
          <w:rFonts w:ascii="Trebuchet MS" w:eastAsia="Trebuchet MS" w:hAnsi="Trebuchet MS" w:cs="Trebuchet MS"/>
          <w:b/>
          <w:spacing w:val="-1"/>
          <w:sz w:val="24"/>
          <w:szCs w:val="24"/>
        </w:rPr>
        <w:t>sh</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u</w:t>
      </w:r>
      <w:r>
        <w:rPr>
          <w:rFonts w:ascii="Trebuchet MS" w:eastAsia="Trebuchet MS" w:hAnsi="Trebuchet MS" w:cs="Trebuchet MS"/>
          <w:b/>
          <w:spacing w:val="-1"/>
          <w:sz w:val="24"/>
          <w:szCs w:val="24"/>
        </w:rPr>
        <w:t>l</w:t>
      </w:r>
      <w:r>
        <w:rPr>
          <w:rFonts w:ascii="Trebuchet MS" w:eastAsia="Trebuchet MS" w:hAnsi="Trebuchet MS" w:cs="Trebuchet MS"/>
          <w:b/>
          <w:sz w:val="24"/>
          <w:szCs w:val="24"/>
        </w:rPr>
        <w:t xml:space="preserve">d </w:t>
      </w:r>
      <w:r>
        <w:rPr>
          <w:rFonts w:ascii="Trebuchet MS" w:eastAsia="Trebuchet MS" w:hAnsi="Trebuchet MS" w:cs="Trebuchet MS"/>
          <w:b/>
          <w:spacing w:val="1"/>
          <w:sz w:val="24"/>
          <w:szCs w:val="24"/>
        </w:rPr>
        <w:t>b</w:t>
      </w:r>
      <w:r>
        <w:rPr>
          <w:rFonts w:ascii="Trebuchet MS" w:eastAsia="Trebuchet MS" w:hAnsi="Trebuchet MS" w:cs="Trebuchet MS"/>
          <w:b/>
          <w:sz w:val="24"/>
          <w:szCs w:val="24"/>
        </w:rPr>
        <w:t>e</w:t>
      </w:r>
      <w:r>
        <w:rPr>
          <w:rFonts w:ascii="Trebuchet MS" w:eastAsia="Trebuchet MS" w:hAnsi="Trebuchet MS" w:cs="Trebuchet MS"/>
          <w:b/>
          <w:spacing w:val="-1"/>
          <w:sz w:val="24"/>
          <w:szCs w:val="24"/>
        </w:rPr>
        <w:t xml:space="preserve"> </w:t>
      </w:r>
      <w:r>
        <w:rPr>
          <w:rFonts w:ascii="Trebuchet MS" w:eastAsia="Trebuchet MS" w:hAnsi="Trebuchet MS" w:cs="Trebuchet MS"/>
          <w:b/>
          <w:spacing w:val="2"/>
          <w:sz w:val="24"/>
          <w:szCs w:val="24"/>
        </w:rPr>
        <w:t>c</w:t>
      </w:r>
      <w:r>
        <w:rPr>
          <w:rFonts w:ascii="Trebuchet MS" w:eastAsia="Trebuchet MS" w:hAnsi="Trebuchet MS" w:cs="Trebuchet MS"/>
          <w:b/>
          <w:spacing w:val="1"/>
          <w:sz w:val="24"/>
          <w:szCs w:val="24"/>
        </w:rPr>
        <w:t>o</w:t>
      </w:r>
      <w:r>
        <w:rPr>
          <w:rFonts w:ascii="Trebuchet MS" w:eastAsia="Trebuchet MS" w:hAnsi="Trebuchet MS" w:cs="Trebuchet MS"/>
          <w:b/>
          <w:sz w:val="24"/>
          <w:szCs w:val="24"/>
        </w:rPr>
        <w:t>nsid</w:t>
      </w:r>
      <w:r>
        <w:rPr>
          <w:rFonts w:ascii="Trebuchet MS" w:eastAsia="Trebuchet MS" w:hAnsi="Trebuchet MS" w:cs="Trebuchet MS"/>
          <w:b/>
          <w:spacing w:val="-1"/>
          <w:sz w:val="24"/>
          <w:szCs w:val="24"/>
        </w:rPr>
        <w:t>e</w:t>
      </w:r>
      <w:r>
        <w:rPr>
          <w:rFonts w:ascii="Trebuchet MS" w:eastAsia="Trebuchet MS" w:hAnsi="Trebuchet MS" w:cs="Trebuchet MS"/>
          <w:b/>
          <w:sz w:val="24"/>
          <w:szCs w:val="24"/>
        </w:rPr>
        <w:t>red:</w:t>
      </w:r>
    </w:p>
    <w:p w14:paraId="75ED651C" w14:textId="77777777" w:rsidR="00B87611" w:rsidRDefault="00963546">
      <w:pPr>
        <w:tabs>
          <w:tab w:val="left" w:pos="520"/>
        </w:tabs>
        <w:spacing w:before="2" w:line="260" w:lineRule="exact"/>
        <w:ind w:left="532" w:right="89" w:hanging="432"/>
        <w:rPr>
          <w:rFonts w:ascii="Trebuchet MS" w:eastAsia="Trebuchet MS" w:hAnsi="Trebuchet MS" w:cs="Trebuchet MS"/>
          <w:sz w:val="24"/>
          <w:szCs w:val="24"/>
        </w:rPr>
      </w:pPr>
      <w:r>
        <w:rPr>
          <w:rFonts w:ascii="Trebuchet MS" w:eastAsia="Trebuchet MS" w:hAnsi="Trebuchet MS" w:cs="Trebuchet MS"/>
          <w:spacing w:val="-1"/>
          <w:sz w:val="24"/>
          <w:szCs w:val="24"/>
        </w:rPr>
        <w:t>1</w:t>
      </w:r>
      <w:r>
        <w:rPr>
          <w:rFonts w:ascii="Trebuchet MS" w:eastAsia="Trebuchet MS" w:hAnsi="Trebuchet MS" w:cs="Trebuchet MS"/>
          <w:sz w:val="24"/>
          <w:szCs w:val="24"/>
        </w:rPr>
        <w:t>.</w:t>
      </w:r>
      <w:r>
        <w:rPr>
          <w:rFonts w:ascii="Trebuchet MS" w:eastAsia="Trebuchet MS" w:hAnsi="Trebuchet MS" w:cs="Trebuchet MS"/>
          <w:sz w:val="24"/>
          <w:szCs w:val="24"/>
        </w:rPr>
        <w:tab/>
        <w:t>To</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1"/>
          <w:sz w:val="24"/>
          <w:szCs w:val="24"/>
        </w:rPr>
        <w:t>ti</w:t>
      </w:r>
      <w:r>
        <w:rPr>
          <w:rFonts w:ascii="Trebuchet MS" w:eastAsia="Trebuchet MS" w:hAnsi="Trebuchet MS" w:cs="Trebuchet MS"/>
          <w:spacing w:val="-2"/>
          <w:sz w:val="24"/>
          <w:szCs w:val="24"/>
        </w:rPr>
        <w:t>m</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z</w:t>
      </w:r>
      <w:r>
        <w:rPr>
          <w:rFonts w:ascii="Trebuchet MS" w:eastAsia="Trebuchet MS" w:hAnsi="Trebuchet MS" w:cs="Trebuchet MS"/>
          <w:sz w:val="24"/>
          <w:szCs w:val="24"/>
        </w:rPr>
        <w:t>e</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16"/>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n</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t</w:t>
      </w:r>
      <w:r>
        <w:rPr>
          <w:rFonts w:ascii="Trebuchet MS" w:eastAsia="Trebuchet MS" w:hAnsi="Trebuchet MS" w:cs="Trebuchet MS"/>
          <w:spacing w:val="-2"/>
          <w:sz w:val="24"/>
          <w:szCs w:val="24"/>
        </w:rPr>
        <w:t>h</w:t>
      </w:r>
      <w:r>
        <w:rPr>
          <w:rFonts w:ascii="Trebuchet MS" w:eastAsia="Trebuchet MS" w:hAnsi="Trebuchet MS" w:cs="Trebuchet MS"/>
          <w:spacing w:val="1"/>
          <w:sz w:val="24"/>
          <w:szCs w:val="24"/>
        </w:rPr>
        <w:t>ei</w:t>
      </w:r>
      <w:r>
        <w:rPr>
          <w:rFonts w:ascii="Trebuchet MS" w:eastAsia="Trebuchet MS" w:hAnsi="Trebuchet MS" w:cs="Trebuchet MS"/>
          <w:sz w:val="24"/>
          <w:szCs w:val="24"/>
        </w:rPr>
        <w:t>r</w:t>
      </w:r>
      <w:r>
        <w:rPr>
          <w:rFonts w:ascii="Trebuchet MS" w:eastAsia="Trebuchet MS" w:hAnsi="Trebuchet MS" w:cs="Trebuchet MS"/>
          <w:spacing w:val="17"/>
          <w:sz w:val="24"/>
          <w:szCs w:val="24"/>
        </w:rPr>
        <w:t xml:space="preserve"> </w:t>
      </w:r>
      <w:r>
        <w:rPr>
          <w:rFonts w:ascii="Trebuchet MS" w:eastAsia="Trebuchet MS" w:hAnsi="Trebuchet MS" w:cs="Trebuchet MS"/>
          <w:sz w:val="24"/>
          <w:szCs w:val="24"/>
        </w:rPr>
        <w:t>IT</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in</w:t>
      </w:r>
      <w:r>
        <w:rPr>
          <w:rFonts w:ascii="Trebuchet MS" w:eastAsia="Trebuchet MS" w:hAnsi="Trebuchet MS" w:cs="Trebuchet MS"/>
          <w:sz w:val="24"/>
          <w:szCs w:val="24"/>
        </w:rPr>
        <w:t>f</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2"/>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uc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u</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z w:val="24"/>
          <w:szCs w:val="24"/>
        </w:rPr>
        <w:t>,</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co</w:t>
      </w:r>
      <w:r>
        <w:rPr>
          <w:rFonts w:ascii="Trebuchet MS" w:eastAsia="Trebuchet MS" w:hAnsi="Trebuchet MS" w:cs="Trebuchet MS"/>
          <w:sz w:val="24"/>
          <w:szCs w:val="24"/>
        </w:rPr>
        <w:t>m</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an</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e</w:t>
      </w:r>
      <w:r>
        <w:rPr>
          <w:rFonts w:ascii="Trebuchet MS" w:eastAsia="Trebuchet MS" w:hAnsi="Trebuchet MS" w:cs="Trebuchet MS"/>
          <w:sz w:val="24"/>
          <w:szCs w:val="24"/>
        </w:rPr>
        <w:t>s</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hou</w:t>
      </w:r>
      <w:r>
        <w:rPr>
          <w:rFonts w:ascii="Trebuchet MS" w:eastAsia="Trebuchet MS" w:hAnsi="Trebuchet MS" w:cs="Trebuchet MS"/>
          <w:spacing w:val="-1"/>
          <w:sz w:val="24"/>
          <w:szCs w:val="24"/>
        </w:rPr>
        <w:t>l</w:t>
      </w:r>
      <w:r>
        <w:rPr>
          <w:rFonts w:ascii="Trebuchet MS" w:eastAsia="Trebuchet MS" w:hAnsi="Trebuchet MS" w:cs="Trebuchet MS"/>
          <w:sz w:val="24"/>
          <w:szCs w:val="24"/>
        </w:rPr>
        <w:t>d</w:t>
      </w:r>
      <w:r>
        <w:rPr>
          <w:rFonts w:ascii="Trebuchet MS" w:eastAsia="Trebuchet MS" w:hAnsi="Trebuchet MS" w:cs="Trebuchet MS"/>
          <w:spacing w:val="17"/>
          <w:sz w:val="24"/>
          <w:szCs w:val="24"/>
        </w:rPr>
        <w:t xml:space="preserve"> </w:t>
      </w:r>
      <w:r>
        <w:rPr>
          <w:rFonts w:ascii="Trebuchet MS" w:eastAsia="Trebuchet MS" w:hAnsi="Trebuchet MS" w:cs="Trebuchet MS"/>
          <w:sz w:val="24"/>
          <w:szCs w:val="24"/>
        </w:rPr>
        <w:t>f</w:t>
      </w:r>
      <w:r>
        <w:rPr>
          <w:rFonts w:ascii="Trebuchet MS" w:eastAsia="Trebuchet MS" w:hAnsi="Trebuchet MS" w:cs="Trebuchet MS"/>
          <w:spacing w:val="1"/>
          <w:sz w:val="24"/>
          <w:szCs w:val="24"/>
        </w:rPr>
        <w:t>ocu</w:t>
      </w:r>
      <w:r>
        <w:rPr>
          <w:rFonts w:ascii="Trebuchet MS" w:eastAsia="Trebuchet MS" w:hAnsi="Trebuchet MS" w:cs="Trebuchet MS"/>
          <w:sz w:val="24"/>
          <w:szCs w:val="24"/>
        </w:rPr>
        <w:t>s</w:t>
      </w:r>
      <w:r>
        <w:rPr>
          <w:rFonts w:ascii="Trebuchet MS" w:eastAsia="Trebuchet MS" w:hAnsi="Trebuchet MS" w:cs="Trebuchet MS"/>
          <w:spacing w:val="15"/>
          <w:sz w:val="24"/>
          <w:szCs w:val="24"/>
        </w:rPr>
        <w:t xml:space="preserve"> </w:t>
      </w:r>
      <w:r>
        <w:rPr>
          <w:rFonts w:ascii="Trebuchet MS" w:eastAsia="Trebuchet MS" w:hAnsi="Trebuchet MS" w:cs="Trebuchet MS"/>
          <w:spacing w:val="1"/>
          <w:sz w:val="24"/>
          <w:szCs w:val="24"/>
        </w:rPr>
        <w:t>o</w:t>
      </w:r>
      <w:r>
        <w:rPr>
          <w:rFonts w:ascii="Trebuchet MS" w:eastAsia="Trebuchet MS" w:hAnsi="Trebuchet MS" w:cs="Trebuchet MS"/>
          <w:sz w:val="24"/>
          <w:szCs w:val="24"/>
        </w:rPr>
        <w:t>n</w:t>
      </w:r>
      <w:r>
        <w:rPr>
          <w:rFonts w:ascii="Trebuchet MS" w:eastAsia="Trebuchet MS" w:hAnsi="Trebuchet MS" w:cs="Trebuchet MS"/>
          <w:spacing w:val="17"/>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z w:val="24"/>
          <w:szCs w:val="24"/>
        </w:rPr>
        <w:t xml:space="preserve">h </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of</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 xml:space="preserve">IT </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f</w:t>
      </w:r>
      <w:r>
        <w:rPr>
          <w:rFonts w:ascii="Trebuchet MS" w:eastAsia="Trebuchet MS" w:hAnsi="Trebuchet MS" w:cs="Trebuchet MS"/>
          <w:spacing w:val="1"/>
          <w:sz w:val="24"/>
          <w:szCs w:val="24"/>
        </w:rPr>
        <w:t>ec</w:t>
      </w:r>
      <w:r>
        <w:rPr>
          <w:rFonts w:ascii="Trebuchet MS" w:eastAsia="Trebuchet MS" w:hAnsi="Trebuchet MS" w:cs="Trebuchet MS"/>
          <w:sz w:val="24"/>
          <w:szCs w:val="24"/>
        </w:rPr>
        <w:t>yc</w:t>
      </w:r>
      <w:r>
        <w:rPr>
          <w:rFonts w:ascii="Trebuchet MS" w:eastAsia="Trebuchet MS" w:hAnsi="Trebuchet MS" w:cs="Trebuchet MS"/>
          <w:spacing w:val="-3"/>
          <w:sz w:val="24"/>
          <w:szCs w:val="24"/>
        </w:rPr>
        <w:t>l</w:t>
      </w:r>
      <w:r>
        <w:rPr>
          <w:rFonts w:ascii="Trebuchet MS" w:eastAsia="Trebuchet MS" w:hAnsi="Trebuchet MS" w:cs="Trebuchet MS"/>
          <w:sz w:val="24"/>
          <w:szCs w:val="24"/>
        </w:rPr>
        <w:t>e</w:t>
      </w:r>
    </w:p>
    <w:p w14:paraId="2F4CDB0F" w14:textId="77777777" w:rsidR="00B87611" w:rsidRDefault="00963546">
      <w:pPr>
        <w:spacing w:line="260" w:lineRule="exact"/>
        <w:ind w:left="100" w:right="3461"/>
        <w:jc w:val="both"/>
        <w:rPr>
          <w:rFonts w:ascii="Trebuchet MS" w:eastAsia="Trebuchet MS" w:hAnsi="Trebuchet MS" w:cs="Trebuchet MS"/>
          <w:sz w:val="24"/>
          <w:szCs w:val="24"/>
        </w:rPr>
      </w:pPr>
      <w:r>
        <w:rPr>
          <w:rFonts w:ascii="Trebuchet MS" w:eastAsia="Trebuchet MS" w:hAnsi="Trebuchet MS" w:cs="Trebuchet MS"/>
          <w:spacing w:val="-1"/>
          <w:sz w:val="24"/>
          <w:szCs w:val="24"/>
        </w:rPr>
        <w:t>2</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S</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in</w:t>
      </w:r>
      <w:r>
        <w:rPr>
          <w:rFonts w:ascii="Trebuchet MS" w:eastAsia="Trebuchet MS" w:hAnsi="Trebuchet MS" w:cs="Trebuchet MS"/>
          <w:sz w:val="24"/>
          <w:szCs w:val="24"/>
        </w:rPr>
        <w:t>g t</w:t>
      </w:r>
      <w:r>
        <w:rPr>
          <w:rFonts w:ascii="Trebuchet MS" w:eastAsia="Trebuchet MS" w:hAnsi="Trebuchet MS" w:cs="Trebuchet MS"/>
          <w:spacing w:val="-1"/>
          <w:sz w:val="24"/>
          <w:szCs w:val="24"/>
        </w:rPr>
        <w:t>h</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Ap</w:t>
      </w:r>
      <w:r>
        <w:rPr>
          <w:rFonts w:ascii="Trebuchet MS" w:eastAsia="Trebuchet MS" w:hAnsi="Trebuchet MS" w:cs="Trebuchet MS"/>
          <w:spacing w:val="1"/>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z w:val="24"/>
          <w:szCs w:val="24"/>
        </w:rPr>
        <w:t>p</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ia</w:t>
      </w:r>
      <w:r>
        <w:rPr>
          <w:rFonts w:ascii="Trebuchet MS" w:eastAsia="Trebuchet MS" w:hAnsi="Trebuchet MS" w:cs="Trebuchet MS"/>
          <w:spacing w:val="-2"/>
          <w:sz w:val="24"/>
          <w:szCs w:val="24"/>
        </w:rPr>
        <w:t>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C</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Su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z w:val="24"/>
          <w:szCs w:val="24"/>
        </w:rPr>
        <w:t>b</w:t>
      </w:r>
      <w:r>
        <w:rPr>
          <w:rFonts w:ascii="Trebuchet MS" w:eastAsia="Trebuchet MS" w:hAnsi="Trebuchet MS" w:cs="Trebuchet MS"/>
          <w:spacing w:val="-1"/>
          <w:sz w:val="24"/>
          <w:szCs w:val="24"/>
        </w:rPr>
        <w:t>il</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P</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ic</w:t>
      </w:r>
      <w:r>
        <w:rPr>
          <w:rFonts w:ascii="Trebuchet MS" w:eastAsia="Trebuchet MS" w:hAnsi="Trebuchet MS" w:cs="Trebuchet MS"/>
          <w:sz w:val="24"/>
          <w:szCs w:val="24"/>
        </w:rPr>
        <w:t>y</w:t>
      </w:r>
    </w:p>
    <w:p w14:paraId="327C99E7" w14:textId="77777777" w:rsidR="00B87611" w:rsidRDefault="00963546">
      <w:pPr>
        <w:spacing w:line="260" w:lineRule="exact"/>
        <w:ind w:left="100" w:right="2047"/>
        <w:jc w:val="both"/>
        <w:rPr>
          <w:rFonts w:ascii="Trebuchet MS" w:eastAsia="Trebuchet MS" w:hAnsi="Trebuchet MS" w:cs="Trebuchet MS"/>
          <w:sz w:val="24"/>
          <w:szCs w:val="24"/>
        </w:rPr>
      </w:pPr>
      <w:r>
        <w:rPr>
          <w:rFonts w:ascii="Trebuchet MS" w:eastAsia="Trebuchet MS" w:hAnsi="Trebuchet MS" w:cs="Trebuchet MS"/>
          <w:spacing w:val="-1"/>
          <w:sz w:val="24"/>
          <w:szCs w:val="24"/>
        </w:rPr>
        <w:t>3</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Av</w:t>
      </w:r>
      <w:r>
        <w:rPr>
          <w:rFonts w:ascii="Trebuchet MS" w:eastAsia="Trebuchet MS" w:hAnsi="Trebuchet MS" w:cs="Trebuchet MS"/>
          <w:spacing w:val="1"/>
          <w:sz w:val="24"/>
          <w:szCs w:val="24"/>
        </w:rPr>
        <w:t>oi</w:t>
      </w:r>
      <w:r>
        <w:rPr>
          <w:rFonts w:ascii="Trebuchet MS" w:eastAsia="Trebuchet MS" w:hAnsi="Trebuchet MS" w:cs="Trebuchet MS"/>
          <w:spacing w:val="-2"/>
          <w:sz w:val="24"/>
          <w:szCs w:val="24"/>
        </w:rPr>
        <w:t>d</w:t>
      </w:r>
      <w:r>
        <w:rPr>
          <w:rFonts w:ascii="Trebuchet MS" w:eastAsia="Trebuchet MS" w:hAnsi="Trebuchet MS" w:cs="Trebuchet MS"/>
          <w:spacing w:val="1"/>
          <w:sz w:val="24"/>
          <w:szCs w:val="24"/>
        </w:rPr>
        <w:t>in</w:t>
      </w:r>
      <w:r>
        <w:rPr>
          <w:rFonts w:ascii="Trebuchet MS" w:eastAsia="Trebuchet MS" w:hAnsi="Trebuchet MS" w:cs="Trebuchet MS"/>
          <w:sz w:val="24"/>
          <w:szCs w:val="24"/>
        </w:rPr>
        <w:t>g u</w:t>
      </w:r>
      <w:r>
        <w:rPr>
          <w:rFonts w:ascii="Trebuchet MS" w:eastAsia="Trebuchet MS" w:hAnsi="Trebuchet MS" w:cs="Trebuchet MS"/>
          <w:spacing w:val="-1"/>
          <w:sz w:val="24"/>
          <w:szCs w:val="24"/>
        </w:rPr>
        <w:t>n</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hi</w:t>
      </w:r>
      <w:r>
        <w:rPr>
          <w:rFonts w:ascii="Trebuchet MS" w:eastAsia="Trebuchet MS" w:hAnsi="Trebuchet MS" w:cs="Trebuchet MS"/>
          <w:spacing w:val="-1"/>
          <w:sz w:val="24"/>
          <w:szCs w:val="24"/>
        </w:rPr>
        <w:t>c</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l</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o</w:t>
      </w:r>
      <w:r>
        <w:rPr>
          <w:rFonts w:ascii="Trebuchet MS" w:eastAsia="Trebuchet MS" w:hAnsi="Trebuchet MS" w:cs="Trebuchet MS"/>
          <w:sz w:val="24"/>
          <w:szCs w:val="24"/>
        </w:rPr>
        <w:t>r pr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ice</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 C</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nt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o</w:t>
      </w:r>
      <w:r>
        <w:rPr>
          <w:rFonts w:ascii="Trebuchet MS" w:eastAsia="Trebuchet MS" w:hAnsi="Trebuchet MS" w:cs="Trebuchet MS"/>
          <w:spacing w:val="-1"/>
          <w:sz w:val="24"/>
          <w:szCs w:val="24"/>
        </w:rPr>
        <w:t>ll</w:t>
      </w:r>
      <w:r>
        <w:rPr>
          <w:rFonts w:ascii="Trebuchet MS" w:eastAsia="Trebuchet MS" w:hAnsi="Trebuchet MS" w:cs="Trebuchet MS"/>
          <w:spacing w:val="1"/>
          <w:sz w:val="24"/>
          <w:szCs w:val="24"/>
        </w:rPr>
        <w:t>in</w:t>
      </w:r>
      <w:r>
        <w:rPr>
          <w:rFonts w:ascii="Trebuchet MS" w:eastAsia="Trebuchet MS" w:hAnsi="Trebuchet MS" w:cs="Trebuchet MS"/>
          <w:sz w:val="24"/>
          <w:szCs w:val="24"/>
        </w:rPr>
        <w:t>g u</w:t>
      </w:r>
      <w:r>
        <w:rPr>
          <w:rFonts w:ascii="Trebuchet MS" w:eastAsia="Trebuchet MS" w:hAnsi="Trebuchet MS" w:cs="Trebuchet MS"/>
          <w:spacing w:val="1"/>
          <w:sz w:val="24"/>
          <w:szCs w:val="24"/>
        </w:rPr>
        <w:t>ne</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h</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ca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e</w:t>
      </w:r>
      <w:r>
        <w:rPr>
          <w:rFonts w:ascii="Trebuchet MS" w:eastAsia="Trebuchet MS" w:hAnsi="Trebuchet MS" w:cs="Trebuchet MS"/>
          <w:sz w:val="24"/>
          <w:szCs w:val="24"/>
        </w:rPr>
        <w:t>xp</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z w:val="24"/>
          <w:szCs w:val="24"/>
        </w:rPr>
        <w:t>s</w:t>
      </w:r>
    </w:p>
    <w:p w14:paraId="71290962" w14:textId="77777777" w:rsidR="00B87611" w:rsidRDefault="00963546">
      <w:pPr>
        <w:spacing w:line="260" w:lineRule="exact"/>
        <w:ind w:left="100" w:right="712"/>
        <w:jc w:val="both"/>
        <w:rPr>
          <w:rFonts w:ascii="Trebuchet MS" w:eastAsia="Trebuchet MS" w:hAnsi="Trebuchet MS" w:cs="Trebuchet MS"/>
          <w:sz w:val="24"/>
          <w:szCs w:val="24"/>
        </w:rPr>
      </w:pPr>
      <w:r>
        <w:rPr>
          <w:rFonts w:ascii="Trebuchet MS" w:eastAsia="Trebuchet MS" w:hAnsi="Trebuchet MS" w:cs="Trebuchet MS"/>
          <w:spacing w:val="-1"/>
          <w:sz w:val="24"/>
          <w:szCs w:val="24"/>
        </w:rPr>
        <w:t>4</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1"/>
          <w:sz w:val="24"/>
          <w:szCs w:val="24"/>
        </w:rPr>
        <w:t>cc</w:t>
      </w:r>
      <w:r>
        <w:rPr>
          <w:rFonts w:ascii="Trebuchet MS" w:eastAsia="Trebuchet MS" w:hAnsi="Trebuchet MS" w:cs="Trebuchet MS"/>
          <w:spacing w:val="-2"/>
          <w:sz w:val="24"/>
          <w:szCs w:val="24"/>
        </w:rPr>
        <w:t>o</w:t>
      </w:r>
      <w:r>
        <w:rPr>
          <w:rFonts w:ascii="Trebuchet MS" w:eastAsia="Trebuchet MS" w:hAnsi="Trebuchet MS" w:cs="Trebuchet MS"/>
          <w:spacing w:val="1"/>
          <w:sz w:val="24"/>
          <w:szCs w:val="24"/>
        </w:rPr>
        <w:t>un</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i</w:t>
      </w:r>
      <w:r>
        <w:rPr>
          <w:rFonts w:ascii="Trebuchet MS" w:eastAsia="Trebuchet MS" w:hAnsi="Trebuchet MS" w:cs="Trebuchet MS"/>
          <w:sz w:val="24"/>
          <w:szCs w:val="24"/>
        </w:rPr>
        <w:t xml:space="preserve">n </w:t>
      </w:r>
      <w:r>
        <w:rPr>
          <w:rFonts w:ascii="Trebuchet MS" w:eastAsia="Trebuchet MS" w:hAnsi="Trebuchet MS" w:cs="Trebuchet MS"/>
          <w:spacing w:val="1"/>
          <w:sz w:val="24"/>
          <w:szCs w:val="24"/>
        </w:rPr>
        <w:t>th</w:t>
      </w:r>
      <w:r>
        <w:rPr>
          <w:rFonts w:ascii="Trebuchet MS" w:eastAsia="Trebuchet MS" w:hAnsi="Trebuchet MS" w:cs="Trebuchet MS"/>
          <w:sz w:val="24"/>
          <w:szCs w:val="24"/>
        </w:rPr>
        <w:t>e</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Re</w:t>
      </w:r>
      <w:r>
        <w:rPr>
          <w:rFonts w:ascii="Trebuchet MS" w:eastAsia="Trebuchet MS" w:hAnsi="Trebuchet MS" w:cs="Trebuchet MS"/>
          <w:spacing w:val="2"/>
          <w:sz w:val="24"/>
          <w:szCs w:val="24"/>
        </w:rPr>
        <w:t>c</w:t>
      </w:r>
      <w:r>
        <w:rPr>
          <w:rFonts w:ascii="Trebuchet MS" w:eastAsia="Trebuchet MS" w:hAnsi="Trebuchet MS" w:cs="Trebuchet MS"/>
          <w:sz w:val="24"/>
          <w:szCs w:val="24"/>
        </w:rPr>
        <w:t>yc</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in</w:t>
      </w:r>
      <w:r>
        <w:rPr>
          <w:rFonts w:ascii="Trebuchet MS" w:eastAsia="Trebuchet MS" w:hAnsi="Trebuchet MS" w:cs="Trebuchet MS"/>
          <w:sz w:val="24"/>
          <w:szCs w:val="24"/>
        </w:rPr>
        <w:t>g e</w:t>
      </w:r>
      <w:r>
        <w:rPr>
          <w:rFonts w:ascii="Trebuchet MS" w:eastAsia="Trebuchet MS" w:hAnsi="Trebuchet MS" w:cs="Trebuchet MS"/>
          <w:spacing w:val="1"/>
          <w:sz w:val="24"/>
          <w:szCs w:val="24"/>
        </w:rPr>
        <w:t>-</w:t>
      </w:r>
      <w:r>
        <w:rPr>
          <w:rFonts w:ascii="Trebuchet MS" w:eastAsia="Trebuchet MS" w:hAnsi="Trebuchet MS" w:cs="Trebuchet MS"/>
          <w:spacing w:val="-1"/>
          <w:sz w:val="24"/>
          <w:szCs w:val="24"/>
        </w:rPr>
        <w:t>w</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w:t>
      </w:r>
      <w:r>
        <w:rPr>
          <w:rFonts w:ascii="Trebuchet MS" w:eastAsia="Trebuchet MS" w:hAnsi="Trebuchet MS" w:cs="Trebuchet MS"/>
          <w:sz w:val="24"/>
          <w:szCs w:val="24"/>
        </w:rPr>
        <w:t>e</w:t>
      </w:r>
      <w:r>
        <w:rPr>
          <w:rFonts w:ascii="Trebuchet MS" w:eastAsia="Trebuchet MS" w:hAnsi="Trebuchet MS" w:cs="Trebuchet MS"/>
          <w:spacing w:val="1"/>
          <w:sz w:val="24"/>
          <w:szCs w:val="24"/>
        </w:rPr>
        <w:t xml:space="preserve"> </w:t>
      </w:r>
      <w:r>
        <w:rPr>
          <w:rFonts w:ascii="Trebuchet MS" w:eastAsia="Trebuchet MS" w:hAnsi="Trebuchet MS" w:cs="Trebuchet MS"/>
          <w:spacing w:val="-2"/>
          <w:sz w:val="24"/>
          <w:szCs w:val="24"/>
        </w:rPr>
        <w:t>a</w:t>
      </w:r>
      <w:r>
        <w:rPr>
          <w:rFonts w:ascii="Trebuchet MS" w:eastAsia="Trebuchet MS" w:hAnsi="Trebuchet MS" w:cs="Trebuchet MS"/>
          <w:spacing w:val="1"/>
          <w:sz w:val="24"/>
          <w:szCs w:val="24"/>
        </w:rPr>
        <w:t>n</w:t>
      </w:r>
      <w:r>
        <w:rPr>
          <w:rFonts w:ascii="Trebuchet MS" w:eastAsia="Trebuchet MS" w:hAnsi="Trebuchet MS" w:cs="Trebuchet MS"/>
          <w:sz w:val="24"/>
          <w:szCs w:val="24"/>
        </w:rPr>
        <w:t>d</w:t>
      </w:r>
      <w:r>
        <w:rPr>
          <w:rFonts w:ascii="Trebuchet MS" w:eastAsia="Trebuchet MS" w:hAnsi="Trebuchet MS" w:cs="Trebuchet MS"/>
          <w:spacing w:val="-2"/>
          <w:sz w:val="24"/>
          <w:szCs w:val="24"/>
        </w:rPr>
        <w:t xml:space="preserve"> </w:t>
      </w:r>
      <w:r>
        <w:rPr>
          <w:rFonts w:ascii="Trebuchet MS" w:eastAsia="Trebuchet MS" w:hAnsi="Trebuchet MS" w:cs="Trebuchet MS"/>
          <w:sz w:val="24"/>
          <w:szCs w:val="24"/>
        </w:rPr>
        <w:t>Su</w:t>
      </w:r>
      <w:r>
        <w:rPr>
          <w:rFonts w:ascii="Trebuchet MS" w:eastAsia="Trebuchet MS" w:hAnsi="Trebuchet MS" w:cs="Trebuchet MS"/>
          <w:spacing w:val="-1"/>
          <w:sz w:val="24"/>
          <w:szCs w:val="24"/>
        </w:rPr>
        <w:t>s</w:t>
      </w:r>
      <w:r>
        <w:rPr>
          <w:rFonts w:ascii="Trebuchet MS" w:eastAsia="Trebuchet MS" w:hAnsi="Trebuchet MS" w:cs="Trebuchet MS"/>
          <w:spacing w:val="1"/>
          <w:sz w:val="24"/>
          <w:szCs w:val="24"/>
        </w:rPr>
        <w:t>tai</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b</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l</w:t>
      </w:r>
      <w:r>
        <w:rPr>
          <w:rFonts w:ascii="Trebuchet MS" w:eastAsia="Trebuchet MS" w:hAnsi="Trebuchet MS" w:cs="Trebuchet MS"/>
          <w:spacing w:val="1"/>
          <w:sz w:val="24"/>
          <w:szCs w:val="24"/>
        </w:rPr>
        <w:t>it</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M</w:t>
      </w:r>
      <w:r>
        <w:rPr>
          <w:rFonts w:ascii="Trebuchet MS" w:eastAsia="Trebuchet MS" w:hAnsi="Trebuchet MS" w:cs="Trebuchet MS"/>
          <w:spacing w:val="1"/>
          <w:sz w:val="24"/>
          <w:szCs w:val="24"/>
        </w:rPr>
        <w:t>et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ic</w:t>
      </w:r>
      <w:r>
        <w:rPr>
          <w:rFonts w:ascii="Trebuchet MS" w:eastAsia="Trebuchet MS" w:hAnsi="Trebuchet MS" w:cs="Trebuchet MS"/>
          <w:sz w:val="24"/>
          <w:szCs w:val="24"/>
        </w:rPr>
        <w:t>s</w:t>
      </w:r>
      <w:r>
        <w:rPr>
          <w:rFonts w:ascii="Trebuchet MS" w:eastAsia="Trebuchet MS" w:hAnsi="Trebuchet MS" w:cs="Trebuchet MS"/>
          <w:spacing w:val="-4"/>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 xml:space="preserve">d </w:t>
      </w:r>
      <w:r>
        <w:rPr>
          <w:rFonts w:ascii="Trebuchet MS" w:eastAsia="Trebuchet MS" w:hAnsi="Trebuchet MS" w:cs="Trebuchet MS"/>
          <w:spacing w:val="-1"/>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p</w:t>
      </w:r>
      <w:r>
        <w:rPr>
          <w:rFonts w:ascii="Trebuchet MS" w:eastAsia="Trebuchet MS" w:hAnsi="Trebuchet MS" w:cs="Trebuchet MS"/>
          <w:spacing w:val="1"/>
          <w:sz w:val="24"/>
          <w:szCs w:val="24"/>
        </w:rPr>
        <w:t>o</w:t>
      </w:r>
      <w:r>
        <w:rPr>
          <w:rFonts w:ascii="Trebuchet MS" w:eastAsia="Trebuchet MS" w:hAnsi="Trebuchet MS" w:cs="Trebuchet MS"/>
          <w:sz w:val="24"/>
          <w:szCs w:val="24"/>
        </w:rPr>
        <w:t>r</w:t>
      </w:r>
      <w:r>
        <w:rPr>
          <w:rFonts w:ascii="Trebuchet MS" w:eastAsia="Trebuchet MS" w:hAnsi="Trebuchet MS" w:cs="Trebuchet MS"/>
          <w:spacing w:val="-1"/>
          <w:sz w:val="24"/>
          <w:szCs w:val="24"/>
        </w:rPr>
        <w:t>t</w:t>
      </w:r>
      <w:r>
        <w:rPr>
          <w:rFonts w:ascii="Trebuchet MS" w:eastAsia="Trebuchet MS" w:hAnsi="Trebuchet MS" w:cs="Trebuchet MS"/>
          <w:spacing w:val="1"/>
          <w:sz w:val="24"/>
          <w:szCs w:val="24"/>
        </w:rPr>
        <w:t>in</w:t>
      </w:r>
      <w:r>
        <w:rPr>
          <w:rFonts w:ascii="Trebuchet MS" w:eastAsia="Trebuchet MS" w:hAnsi="Trebuchet MS" w:cs="Trebuchet MS"/>
          <w:sz w:val="24"/>
          <w:szCs w:val="24"/>
        </w:rPr>
        <w:t>g</w:t>
      </w:r>
    </w:p>
    <w:p w14:paraId="4E59E5F8" w14:textId="77777777" w:rsidR="00B87611" w:rsidRDefault="00963546">
      <w:pPr>
        <w:ind w:left="100" w:right="2378"/>
        <w:jc w:val="both"/>
        <w:rPr>
          <w:rFonts w:ascii="Trebuchet MS" w:eastAsia="Trebuchet MS" w:hAnsi="Trebuchet MS" w:cs="Trebuchet MS"/>
          <w:sz w:val="24"/>
          <w:szCs w:val="24"/>
        </w:rPr>
      </w:pPr>
      <w:r>
        <w:rPr>
          <w:rFonts w:ascii="Trebuchet MS" w:eastAsia="Trebuchet MS" w:hAnsi="Trebuchet MS" w:cs="Trebuchet MS"/>
          <w:spacing w:val="-1"/>
          <w:sz w:val="24"/>
          <w:szCs w:val="24"/>
        </w:rPr>
        <w:t>5</w:t>
      </w:r>
      <w:r>
        <w:rPr>
          <w:rFonts w:ascii="Trebuchet MS" w:eastAsia="Trebuchet MS" w:hAnsi="Trebuchet MS" w:cs="Trebuchet MS"/>
          <w:sz w:val="24"/>
          <w:szCs w:val="24"/>
        </w:rPr>
        <w:t xml:space="preserve">.  </w:t>
      </w:r>
      <w:r>
        <w:rPr>
          <w:rFonts w:ascii="Trebuchet MS" w:eastAsia="Trebuchet MS" w:hAnsi="Trebuchet MS" w:cs="Trebuchet MS"/>
          <w:spacing w:val="2"/>
          <w:sz w:val="24"/>
          <w:szCs w:val="24"/>
        </w:rPr>
        <w:t xml:space="preserve"> </w:t>
      </w:r>
      <w:r>
        <w:rPr>
          <w:rFonts w:ascii="Trebuchet MS" w:eastAsia="Trebuchet MS" w:hAnsi="Trebuchet MS" w:cs="Trebuchet MS"/>
          <w:spacing w:val="1"/>
          <w:sz w:val="24"/>
          <w:szCs w:val="24"/>
        </w:rPr>
        <w:t>G</w:t>
      </w:r>
      <w:r>
        <w:rPr>
          <w:rFonts w:ascii="Trebuchet MS" w:eastAsia="Trebuchet MS" w:hAnsi="Trebuchet MS" w:cs="Trebuchet MS"/>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te</w:t>
      </w:r>
      <w:r>
        <w:rPr>
          <w:rFonts w:ascii="Trebuchet MS" w:eastAsia="Trebuchet MS" w:hAnsi="Trebuchet MS" w:cs="Trebuchet MS"/>
          <w:sz w:val="24"/>
          <w:szCs w:val="24"/>
        </w:rPr>
        <w:t>r T</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an</w:t>
      </w:r>
      <w:r>
        <w:rPr>
          <w:rFonts w:ascii="Trebuchet MS" w:eastAsia="Trebuchet MS" w:hAnsi="Trebuchet MS" w:cs="Trebuchet MS"/>
          <w:spacing w:val="-1"/>
          <w:sz w:val="24"/>
          <w:szCs w:val="24"/>
        </w:rPr>
        <w:t>s</w:t>
      </w:r>
      <w:r>
        <w:rPr>
          <w:rFonts w:ascii="Trebuchet MS" w:eastAsia="Trebuchet MS" w:hAnsi="Trebuchet MS" w:cs="Trebuchet MS"/>
          <w:sz w:val="24"/>
          <w:szCs w:val="24"/>
        </w:rPr>
        <w:t>p</w:t>
      </w:r>
      <w:r>
        <w:rPr>
          <w:rFonts w:ascii="Trebuchet MS" w:eastAsia="Trebuchet MS" w:hAnsi="Trebuchet MS" w:cs="Trebuchet MS"/>
          <w:spacing w:val="1"/>
          <w:sz w:val="24"/>
          <w:szCs w:val="24"/>
        </w:rPr>
        <w:t>a</w:t>
      </w:r>
      <w:r>
        <w:rPr>
          <w:rFonts w:ascii="Trebuchet MS" w:eastAsia="Trebuchet MS" w:hAnsi="Trebuchet MS" w:cs="Trebuchet MS"/>
          <w:spacing w:val="-2"/>
          <w:sz w:val="24"/>
          <w:szCs w:val="24"/>
        </w:rPr>
        <w:t>r</w:t>
      </w:r>
      <w:r>
        <w:rPr>
          <w:rFonts w:ascii="Trebuchet MS" w:eastAsia="Trebuchet MS" w:hAnsi="Trebuchet MS" w:cs="Trebuchet MS"/>
          <w:spacing w:val="1"/>
          <w:sz w:val="24"/>
          <w:szCs w:val="24"/>
        </w:rPr>
        <w:t>e</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c</w:t>
      </w:r>
      <w:r>
        <w:rPr>
          <w:rFonts w:ascii="Trebuchet MS" w:eastAsia="Trebuchet MS" w:hAnsi="Trebuchet MS" w:cs="Trebuchet MS"/>
          <w:sz w:val="24"/>
          <w:szCs w:val="24"/>
        </w:rPr>
        <w:t>y</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Reg</w:t>
      </w:r>
      <w:r>
        <w:rPr>
          <w:rFonts w:ascii="Trebuchet MS" w:eastAsia="Trebuchet MS" w:hAnsi="Trebuchet MS" w:cs="Trebuchet MS"/>
          <w:spacing w:val="1"/>
          <w:sz w:val="24"/>
          <w:szCs w:val="24"/>
        </w:rPr>
        <w:t>a</w:t>
      </w:r>
      <w:r>
        <w:rPr>
          <w:rFonts w:ascii="Trebuchet MS" w:eastAsia="Trebuchet MS" w:hAnsi="Trebuchet MS" w:cs="Trebuchet MS"/>
          <w:sz w:val="24"/>
          <w:szCs w:val="24"/>
        </w:rPr>
        <w:t>r</w:t>
      </w:r>
      <w:r>
        <w:rPr>
          <w:rFonts w:ascii="Trebuchet MS" w:eastAsia="Trebuchet MS" w:hAnsi="Trebuchet MS" w:cs="Trebuchet MS"/>
          <w:spacing w:val="1"/>
          <w:sz w:val="24"/>
          <w:szCs w:val="24"/>
        </w:rPr>
        <w:t>d</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n</w:t>
      </w:r>
      <w:r>
        <w:rPr>
          <w:rFonts w:ascii="Trebuchet MS" w:eastAsia="Trebuchet MS" w:hAnsi="Trebuchet MS" w:cs="Trebuchet MS"/>
          <w:sz w:val="24"/>
          <w:szCs w:val="24"/>
        </w:rPr>
        <w:t>g Ma</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e</w:t>
      </w:r>
      <w:r>
        <w:rPr>
          <w:rFonts w:ascii="Trebuchet MS" w:eastAsia="Trebuchet MS" w:hAnsi="Trebuchet MS" w:cs="Trebuchet MS"/>
          <w:sz w:val="24"/>
          <w:szCs w:val="24"/>
        </w:rPr>
        <w:t>r</w:t>
      </w:r>
      <w:r>
        <w:rPr>
          <w:rFonts w:ascii="Trebuchet MS" w:eastAsia="Trebuchet MS" w:hAnsi="Trebuchet MS" w:cs="Trebuchet MS"/>
          <w:spacing w:val="-1"/>
          <w:sz w:val="24"/>
          <w:szCs w:val="24"/>
        </w:rPr>
        <w:t>i</w:t>
      </w:r>
      <w:r>
        <w:rPr>
          <w:rFonts w:ascii="Trebuchet MS" w:eastAsia="Trebuchet MS" w:hAnsi="Trebuchet MS" w:cs="Trebuchet MS"/>
          <w:spacing w:val="1"/>
          <w:sz w:val="24"/>
          <w:szCs w:val="24"/>
        </w:rPr>
        <w:t>a</w:t>
      </w:r>
      <w:r>
        <w:rPr>
          <w:rFonts w:ascii="Trebuchet MS" w:eastAsia="Trebuchet MS" w:hAnsi="Trebuchet MS" w:cs="Trebuchet MS"/>
          <w:sz w:val="24"/>
          <w:szCs w:val="24"/>
        </w:rPr>
        <w:t>l</w:t>
      </w:r>
      <w:r>
        <w:rPr>
          <w:rFonts w:ascii="Trebuchet MS" w:eastAsia="Trebuchet MS" w:hAnsi="Trebuchet MS" w:cs="Trebuchet MS"/>
          <w:spacing w:val="-1"/>
          <w:sz w:val="24"/>
          <w:szCs w:val="24"/>
        </w:rPr>
        <w:t xml:space="preserve"> </w:t>
      </w:r>
      <w:r>
        <w:rPr>
          <w:rFonts w:ascii="Trebuchet MS" w:eastAsia="Trebuchet MS" w:hAnsi="Trebuchet MS" w:cs="Trebuchet MS"/>
          <w:sz w:val="24"/>
          <w:szCs w:val="24"/>
        </w:rPr>
        <w:t>A</w:t>
      </w:r>
      <w:r>
        <w:rPr>
          <w:rFonts w:ascii="Trebuchet MS" w:eastAsia="Trebuchet MS" w:hAnsi="Trebuchet MS" w:cs="Trebuchet MS"/>
          <w:spacing w:val="-2"/>
          <w:sz w:val="24"/>
          <w:szCs w:val="24"/>
        </w:rPr>
        <w:t>n</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l</w:t>
      </w:r>
      <w:r>
        <w:rPr>
          <w:rFonts w:ascii="Trebuchet MS" w:eastAsia="Trebuchet MS" w:hAnsi="Trebuchet MS" w:cs="Trebuchet MS"/>
          <w:sz w:val="24"/>
          <w:szCs w:val="24"/>
        </w:rPr>
        <w:t>y</w:t>
      </w:r>
      <w:r>
        <w:rPr>
          <w:rFonts w:ascii="Trebuchet MS" w:eastAsia="Trebuchet MS" w:hAnsi="Trebuchet MS" w:cs="Trebuchet MS"/>
          <w:spacing w:val="-2"/>
          <w:sz w:val="24"/>
          <w:szCs w:val="24"/>
        </w:rPr>
        <w:t>s</w:t>
      </w:r>
      <w:r>
        <w:rPr>
          <w:rFonts w:ascii="Trebuchet MS" w:eastAsia="Trebuchet MS" w:hAnsi="Trebuchet MS" w:cs="Trebuchet MS"/>
          <w:spacing w:val="1"/>
          <w:sz w:val="24"/>
          <w:szCs w:val="24"/>
        </w:rPr>
        <w:t>i</w:t>
      </w:r>
      <w:r>
        <w:rPr>
          <w:rFonts w:ascii="Trebuchet MS" w:eastAsia="Trebuchet MS" w:hAnsi="Trebuchet MS" w:cs="Trebuchet MS"/>
          <w:sz w:val="24"/>
          <w:szCs w:val="24"/>
        </w:rPr>
        <w:t>s</w:t>
      </w:r>
      <w:r>
        <w:rPr>
          <w:rFonts w:ascii="Trebuchet MS" w:eastAsia="Trebuchet MS" w:hAnsi="Trebuchet MS" w:cs="Trebuchet MS"/>
          <w:spacing w:val="-1"/>
          <w:sz w:val="24"/>
          <w:szCs w:val="24"/>
        </w:rPr>
        <w:t xml:space="preserve"> </w:t>
      </w:r>
      <w:r>
        <w:rPr>
          <w:rFonts w:ascii="Trebuchet MS" w:eastAsia="Trebuchet MS" w:hAnsi="Trebuchet MS" w:cs="Trebuchet MS"/>
          <w:spacing w:val="1"/>
          <w:sz w:val="24"/>
          <w:szCs w:val="24"/>
        </w:rPr>
        <w:t>an</w:t>
      </w:r>
      <w:r>
        <w:rPr>
          <w:rFonts w:ascii="Trebuchet MS" w:eastAsia="Trebuchet MS" w:hAnsi="Trebuchet MS" w:cs="Trebuchet MS"/>
          <w:sz w:val="24"/>
          <w:szCs w:val="24"/>
        </w:rPr>
        <w:t>d Ex</w:t>
      </w:r>
      <w:r>
        <w:rPr>
          <w:rFonts w:ascii="Trebuchet MS" w:eastAsia="Trebuchet MS" w:hAnsi="Trebuchet MS" w:cs="Trebuchet MS"/>
          <w:spacing w:val="1"/>
          <w:sz w:val="24"/>
          <w:szCs w:val="24"/>
        </w:rPr>
        <w:t>t</w:t>
      </w:r>
      <w:r>
        <w:rPr>
          <w:rFonts w:ascii="Trebuchet MS" w:eastAsia="Trebuchet MS" w:hAnsi="Trebuchet MS" w:cs="Trebuchet MS"/>
          <w:sz w:val="24"/>
          <w:szCs w:val="24"/>
        </w:rPr>
        <w:t>r</w:t>
      </w:r>
      <w:r>
        <w:rPr>
          <w:rFonts w:ascii="Trebuchet MS" w:eastAsia="Trebuchet MS" w:hAnsi="Trebuchet MS" w:cs="Trebuchet MS"/>
          <w:spacing w:val="-1"/>
          <w:sz w:val="24"/>
          <w:szCs w:val="24"/>
        </w:rPr>
        <w:t>a</w:t>
      </w:r>
      <w:r>
        <w:rPr>
          <w:rFonts w:ascii="Trebuchet MS" w:eastAsia="Trebuchet MS" w:hAnsi="Trebuchet MS" w:cs="Trebuchet MS"/>
          <w:spacing w:val="1"/>
          <w:sz w:val="24"/>
          <w:szCs w:val="24"/>
        </w:rPr>
        <w:t>c</w:t>
      </w:r>
      <w:r>
        <w:rPr>
          <w:rFonts w:ascii="Trebuchet MS" w:eastAsia="Trebuchet MS" w:hAnsi="Trebuchet MS" w:cs="Trebuchet MS"/>
          <w:spacing w:val="-2"/>
          <w:sz w:val="24"/>
          <w:szCs w:val="24"/>
        </w:rPr>
        <w:t>t</w:t>
      </w:r>
      <w:r>
        <w:rPr>
          <w:rFonts w:ascii="Trebuchet MS" w:eastAsia="Trebuchet MS" w:hAnsi="Trebuchet MS" w:cs="Trebuchet MS"/>
          <w:spacing w:val="1"/>
          <w:sz w:val="24"/>
          <w:szCs w:val="24"/>
        </w:rPr>
        <w:t>io</w:t>
      </w:r>
      <w:r>
        <w:rPr>
          <w:rFonts w:ascii="Trebuchet MS" w:eastAsia="Trebuchet MS" w:hAnsi="Trebuchet MS" w:cs="Trebuchet MS"/>
          <w:sz w:val="24"/>
          <w:szCs w:val="24"/>
        </w:rPr>
        <w:t>n</w:t>
      </w:r>
    </w:p>
    <w:p w14:paraId="69D82E30" w14:textId="3CA5D568" w:rsidR="00B87611" w:rsidRDefault="00790719">
      <w:pPr>
        <w:spacing w:before="2" w:line="260" w:lineRule="exact"/>
        <w:ind w:left="100" w:right="3304"/>
        <w:jc w:val="both"/>
        <w:rPr>
          <w:rFonts w:ascii="Trebuchet MS" w:eastAsia="Trebuchet MS" w:hAnsi="Trebuchet MS" w:cs="Trebuchet MS"/>
          <w:sz w:val="24"/>
          <w:szCs w:val="24"/>
        </w:rPr>
      </w:pPr>
      <w:r>
        <w:rPr>
          <w:noProof/>
        </w:rPr>
        <mc:AlternateContent>
          <mc:Choice Requires="wpg">
            <w:drawing>
              <wp:anchor distT="0" distB="0" distL="114300" distR="114300" simplePos="0" relativeHeight="251700736" behindDoc="1" locked="0" layoutInCell="1" allowOverlap="1" wp14:anchorId="27984D86" wp14:editId="0FC967F5">
                <wp:simplePos x="0" y="0"/>
                <wp:positionH relativeFrom="page">
                  <wp:posOffset>762000</wp:posOffset>
                </wp:positionH>
                <wp:positionV relativeFrom="paragraph">
                  <wp:posOffset>678815</wp:posOffset>
                </wp:positionV>
                <wp:extent cx="6249670" cy="57785"/>
                <wp:effectExtent l="0" t="7620" r="8255" b="1270"/>
                <wp:wrapNone/>
                <wp:docPr id="43412888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9670" cy="57785"/>
                          <a:chOff x="1200" y="1069"/>
                          <a:chExt cx="9842" cy="91"/>
                        </a:xfrm>
                      </wpg:grpSpPr>
                      <wps:wsp>
                        <wps:cNvPr id="1368973396" name="Freeform 4"/>
                        <wps:cNvSpPr>
                          <a:spLocks/>
                        </wps:cNvSpPr>
                        <wps:spPr bwMode="auto">
                          <a:xfrm>
                            <a:off x="1231" y="1100"/>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8615229" name="Freeform 3"/>
                        <wps:cNvSpPr>
                          <a:spLocks/>
                        </wps:cNvSpPr>
                        <wps:spPr bwMode="auto">
                          <a:xfrm>
                            <a:off x="1231" y="1151"/>
                            <a:ext cx="9780" cy="0"/>
                          </a:xfrm>
                          <a:custGeom>
                            <a:avLst/>
                            <a:gdLst>
                              <a:gd name="T0" fmla="+- 0 1231 1231"/>
                              <a:gd name="T1" fmla="*/ T0 w 9780"/>
                              <a:gd name="T2" fmla="+- 0 11011 1231"/>
                              <a:gd name="T3" fmla="*/ T2 w 9780"/>
                            </a:gdLst>
                            <a:ahLst/>
                            <a:cxnLst>
                              <a:cxn ang="0">
                                <a:pos x="T1" y="0"/>
                              </a:cxn>
                              <a:cxn ang="0">
                                <a:pos x="T3" y="0"/>
                              </a:cxn>
                            </a:cxnLst>
                            <a:rect l="0" t="0" r="r" b="b"/>
                            <a:pathLst>
                              <a:path w="9780">
                                <a:moveTo>
                                  <a:pt x="0" y="0"/>
                                </a:moveTo>
                                <a:lnTo>
                                  <a:pt x="9780"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B85023" id="Group 2" o:spid="_x0000_s1026" style="position:absolute;margin-left:60pt;margin-top:53.45pt;width:492.1pt;height:4.55pt;z-index:-251615744;mso-position-horizontal-relative:page" coordorigin="1200,1069" coordsize="98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">
                <v:shape id="Freeform 4" o:spid="_x0000_s1027" style="position:absolute;left:1231;top:1100;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" path="m,l9780,e" filled="f" strokecolor="#612322" strokeweight="3.1pt">
                  <v:path arrowok="t" o:connecttype="custom" o:connectlocs="0,0;9780,0" o:connectangles="0,0"/>
                </v:shape>
                <v:shape id="Freeform 3" o:spid="_x0000_s1028" style="position:absolute;left:1231;top:1151;width:9780;height:0;visibility:visible;mso-wrap-style:square;v-text-anchor:top" coordsize="9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" path="m,l9780,e" filled="f" strokecolor="#612322" strokeweight=".82pt">
                  <v:path arrowok="t" o:connecttype="custom" o:connectlocs="0,0;9780,0" o:connectangles="0,0"/>
                </v:shape>
                <w10:wrap anchorx="page"/>
              </v:group>
            </w:pict>
          </mc:Fallback>
        </mc:AlternateContent>
      </w:r>
      <w:r w:rsidR="00963546">
        <w:rPr>
          <w:rFonts w:ascii="Trebuchet MS" w:eastAsia="Trebuchet MS" w:hAnsi="Trebuchet MS" w:cs="Trebuchet MS"/>
          <w:spacing w:val="-1"/>
          <w:position w:val="-1"/>
          <w:sz w:val="24"/>
          <w:szCs w:val="24"/>
        </w:rPr>
        <w:t>6</w:t>
      </w:r>
      <w:r w:rsidR="00963546">
        <w:rPr>
          <w:rFonts w:ascii="Trebuchet MS" w:eastAsia="Trebuchet MS" w:hAnsi="Trebuchet MS" w:cs="Trebuchet MS"/>
          <w:position w:val="-1"/>
          <w:sz w:val="24"/>
          <w:szCs w:val="24"/>
        </w:rPr>
        <w:t xml:space="preserve">.  </w:t>
      </w:r>
      <w:r w:rsidR="00963546">
        <w:rPr>
          <w:rFonts w:ascii="Trebuchet MS" w:eastAsia="Trebuchet MS" w:hAnsi="Trebuchet MS" w:cs="Trebuchet MS"/>
          <w:spacing w:val="2"/>
          <w:position w:val="-1"/>
          <w:sz w:val="24"/>
          <w:szCs w:val="24"/>
        </w:rPr>
        <w:t xml:space="preserve"> </w:t>
      </w:r>
      <w:r w:rsidR="00963546">
        <w:rPr>
          <w:rFonts w:ascii="Trebuchet MS" w:eastAsia="Trebuchet MS" w:hAnsi="Trebuchet MS" w:cs="Trebuchet MS"/>
          <w:position w:val="-1"/>
          <w:sz w:val="24"/>
          <w:szCs w:val="24"/>
        </w:rPr>
        <w:t>C</w:t>
      </w:r>
      <w:r w:rsidR="00963546">
        <w:rPr>
          <w:rFonts w:ascii="Trebuchet MS" w:eastAsia="Trebuchet MS" w:hAnsi="Trebuchet MS" w:cs="Trebuchet MS"/>
          <w:spacing w:val="1"/>
          <w:position w:val="-1"/>
          <w:sz w:val="24"/>
          <w:szCs w:val="24"/>
        </w:rPr>
        <w:t>o</w:t>
      </w:r>
      <w:r w:rsidR="00963546">
        <w:rPr>
          <w:rFonts w:ascii="Trebuchet MS" w:eastAsia="Trebuchet MS" w:hAnsi="Trebuchet MS" w:cs="Trebuchet MS"/>
          <w:position w:val="-1"/>
          <w:sz w:val="24"/>
          <w:szCs w:val="24"/>
        </w:rPr>
        <w:t>mp</w:t>
      </w:r>
      <w:r w:rsidR="00963546">
        <w:rPr>
          <w:rFonts w:ascii="Trebuchet MS" w:eastAsia="Trebuchet MS" w:hAnsi="Trebuchet MS" w:cs="Trebuchet MS"/>
          <w:spacing w:val="-1"/>
          <w:position w:val="-1"/>
          <w:sz w:val="24"/>
          <w:szCs w:val="24"/>
        </w:rPr>
        <w:t>l</w:t>
      </w:r>
      <w:r w:rsidR="00963546">
        <w:rPr>
          <w:rFonts w:ascii="Trebuchet MS" w:eastAsia="Trebuchet MS" w:hAnsi="Trebuchet MS" w:cs="Trebuchet MS"/>
          <w:spacing w:val="1"/>
          <w:position w:val="-1"/>
          <w:sz w:val="24"/>
          <w:szCs w:val="24"/>
        </w:rPr>
        <w:t>i</w:t>
      </w:r>
      <w:r w:rsidR="00963546">
        <w:rPr>
          <w:rFonts w:ascii="Trebuchet MS" w:eastAsia="Trebuchet MS" w:hAnsi="Trebuchet MS" w:cs="Trebuchet MS"/>
          <w:spacing w:val="-1"/>
          <w:position w:val="-1"/>
          <w:sz w:val="24"/>
          <w:szCs w:val="24"/>
        </w:rPr>
        <w:t>a</w:t>
      </w:r>
      <w:r w:rsidR="00963546">
        <w:rPr>
          <w:rFonts w:ascii="Trebuchet MS" w:eastAsia="Trebuchet MS" w:hAnsi="Trebuchet MS" w:cs="Trebuchet MS"/>
          <w:spacing w:val="1"/>
          <w:position w:val="-1"/>
          <w:sz w:val="24"/>
          <w:szCs w:val="24"/>
        </w:rPr>
        <w:t>n</w:t>
      </w:r>
      <w:r w:rsidR="00963546">
        <w:rPr>
          <w:rFonts w:ascii="Trebuchet MS" w:eastAsia="Trebuchet MS" w:hAnsi="Trebuchet MS" w:cs="Trebuchet MS"/>
          <w:spacing w:val="-1"/>
          <w:position w:val="-1"/>
          <w:sz w:val="24"/>
          <w:szCs w:val="24"/>
        </w:rPr>
        <w:t>c</w:t>
      </w:r>
      <w:r w:rsidR="00963546">
        <w:rPr>
          <w:rFonts w:ascii="Trebuchet MS" w:eastAsia="Trebuchet MS" w:hAnsi="Trebuchet MS" w:cs="Trebuchet MS"/>
          <w:position w:val="-1"/>
          <w:sz w:val="24"/>
          <w:szCs w:val="24"/>
        </w:rPr>
        <w:t>e</w:t>
      </w:r>
      <w:r w:rsidR="00963546">
        <w:rPr>
          <w:rFonts w:ascii="Trebuchet MS" w:eastAsia="Trebuchet MS" w:hAnsi="Trebuchet MS" w:cs="Trebuchet MS"/>
          <w:spacing w:val="1"/>
          <w:position w:val="-1"/>
          <w:sz w:val="24"/>
          <w:szCs w:val="24"/>
        </w:rPr>
        <w:t xml:space="preserve"> </w:t>
      </w:r>
      <w:r w:rsidR="00963546">
        <w:rPr>
          <w:rFonts w:ascii="Trebuchet MS" w:eastAsia="Trebuchet MS" w:hAnsi="Trebuchet MS" w:cs="Trebuchet MS"/>
          <w:spacing w:val="-1"/>
          <w:position w:val="-1"/>
          <w:sz w:val="24"/>
          <w:szCs w:val="24"/>
        </w:rPr>
        <w:t>w</w:t>
      </w:r>
      <w:r w:rsidR="00963546">
        <w:rPr>
          <w:rFonts w:ascii="Trebuchet MS" w:eastAsia="Trebuchet MS" w:hAnsi="Trebuchet MS" w:cs="Trebuchet MS"/>
          <w:spacing w:val="1"/>
          <w:position w:val="-1"/>
          <w:sz w:val="24"/>
          <w:szCs w:val="24"/>
        </w:rPr>
        <w:t>it</w:t>
      </w:r>
      <w:r w:rsidR="00963546">
        <w:rPr>
          <w:rFonts w:ascii="Trebuchet MS" w:eastAsia="Trebuchet MS" w:hAnsi="Trebuchet MS" w:cs="Trebuchet MS"/>
          <w:position w:val="-1"/>
          <w:sz w:val="24"/>
          <w:szCs w:val="24"/>
        </w:rPr>
        <w:t xml:space="preserve">h </w:t>
      </w:r>
      <w:r w:rsidR="00963546">
        <w:rPr>
          <w:rFonts w:ascii="Trebuchet MS" w:eastAsia="Trebuchet MS" w:hAnsi="Trebuchet MS" w:cs="Trebuchet MS"/>
          <w:spacing w:val="-1"/>
          <w:position w:val="-1"/>
          <w:sz w:val="24"/>
          <w:szCs w:val="24"/>
        </w:rPr>
        <w:t>s</w:t>
      </w:r>
      <w:r w:rsidR="00963546">
        <w:rPr>
          <w:rFonts w:ascii="Trebuchet MS" w:eastAsia="Trebuchet MS" w:hAnsi="Trebuchet MS" w:cs="Trebuchet MS"/>
          <w:spacing w:val="1"/>
          <w:position w:val="-1"/>
          <w:sz w:val="24"/>
          <w:szCs w:val="24"/>
        </w:rPr>
        <w:t>t</w:t>
      </w:r>
      <w:r w:rsidR="00963546">
        <w:rPr>
          <w:rFonts w:ascii="Trebuchet MS" w:eastAsia="Trebuchet MS" w:hAnsi="Trebuchet MS" w:cs="Trebuchet MS"/>
          <w:spacing w:val="-2"/>
          <w:position w:val="-1"/>
          <w:sz w:val="24"/>
          <w:szCs w:val="24"/>
        </w:rPr>
        <w:t>r</w:t>
      </w:r>
      <w:r w:rsidR="00963546">
        <w:rPr>
          <w:rFonts w:ascii="Trebuchet MS" w:eastAsia="Trebuchet MS" w:hAnsi="Trebuchet MS" w:cs="Trebuchet MS"/>
          <w:spacing w:val="1"/>
          <w:position w:val="-1"/>
          <w:sz w:val="24"/>
          <w:szCs w:val="24"/>
        </w:rPr>
        <w:t>i</w:t>
      </w:r>
      <w:r w:rsidR="00963546">
        <w:rPr>
          <w:rFonts w:ascii="Trebuchet MS" w:eastAsia="Trebuchet MS" w:hAnsi="Trebuchet MS" w:cs="Trebuchet MS"/>
          <w:spacing w:val="-2"/>
          <w:position w:val="-1"/>
          <w:sz w:val="24"/>
          <w:szCs w:val="24"/>
        </w:rPr>
        <w:t>n</w:t>
      </w:r>
      <w:r w:rsidR="00963546">
        <w:rPr>
          <w:rFonts w:ascii="Trebuchet MS" w:eastAsia="Trebuchet MS" w:hAnsi="Trebuchet MS" w:cs="Trebuchet MS"/>
          <w:position w:val="-1"/>
          <w:sz w:val="24"/>
          <w:szCs w:val="24"/>
        </w:rPr>
        <w:t>ge</w:t>
      </w:r>
      <w:r w:rsidR="00963546">
        <w:rPr>
          <w:rFonts w:ascii="Trebuchet MS" w:eastAsia="Trebuchet MS" w:hAnsi="Trebuchet MS" w:cs="Trebuchet MS"/>
          <w:spacing w:val="1"/>
          <w:position w:val="-1"/>
          <w:sz w:val="24"/>
          <w:szCs w:val="24"/>
        </w:rPr>
        <w:t>nt</w:t>
      </w:r>
      <w:r w:rsidR="00963546">
        <w:rPr>
          <w:rFonts w:ascii="Trebuchet MS" w:eastAsia="Trebuchet MS" w:hAnsi="Trebuchet MS" w:cs="Trebuchet MS"/>
          <w:position w:val="-1"/>
          <w:sz w:val="24"/>
          <w:szCs w:val="24"/>
        </w:rPr>
        <w:t>,</w:t>
      </w:r>
      <w:r w:rsidR="00963546">
        <w:rPr>
          <w:rFonts w:ascii="Trebuchet MS" w:eastAsia="Trebuchet MS" w:hAnsi="Trebuchet MS" w:cs="Trebuchet MS"/>
          <w:spacing w:val="-2"/>
          <w:position w:val="-1"/>
          <w:sz w:val="24"/>
          <w:szCs w:val="24"/>
        </w:rPr>
        <w:t xml:space="preserve"> </w:t>
      </w:r>
      <w:r w:rsidR="00963546">
        <w:rPr>
          <w:rFonts w:ascii="Trebuchet MS" w:eastAsia="Trebuchet MS" w:hAnsi="Trebuchet MS" w:cs="Trebuchet MS"/>
          <w:spacing w:val="1"/>
          <w:position w:val="-1"/>
          <w:sz w:val="24"/>
          <w:szCs w:val="24"/>
        </w:rPr>
        <w:t>e</w:t>
      </w:r>
      <w:r w:rsidR="00963546">
        <w:rPr>
          <w:rFonts w:ascii="Trebuchet MS" w:eastAsia="Trebuchet MS" w:hAnsi="Trebuchet MS" w:cs="Trebuchet MS"/>
          <w:position w:val="-1"/>
          <w:sz w:val="24"/>
          <w:szCs w:val="24"/>
        </w:rPr>
        <w:t>v</w:t>
      </w:r>
      <w:r w:rsidR="00963546">
        <w:rPr>
          <w:rFonts w:ascii="Trebuchet MS" w:eastAsia="Trebuchet MS" w:hAnsi="Trebuchet MS" w:cs="Trebuchet MS"/>
          <w:spacing w:val="1"/>
          <w:position w:val="-1"/>
          <w:sz w:val="24"/>
          <w:szCs w:val="24"/>
        </w:rPr>
        <w:t>o</w:t>
      </w:r>
      <w:r w:rsidR="00963546">
        <w:rPr>
          <w:rFonts w:ascii="Trebuchet MS" w:eastAsia="Trebuchet MS" w:hAnsi="Trebuchet MS" w:cs="Trebuchet MS"/>
          <w:spacing w:val="-1"/>
          <w:position w:val="-1"/>
          <w:sz w:val="24"/>
          <w:szCs w:val="24"/>
        </w:rPr>
        <w:t>l</w:t>
      </w:r>
      <w:r w:rsidR="00963546">
        <w:rPr>
          <w:rFonts w:ascii="Trebuchet MS" w:eastAsia="Trebuchet MS" w:hAnsi="Trebuchet MS" w:cs="Trebuchet MS"/>
          <w:position w:val="-1"/>
          <w:sz w:val="24"/>
          <w:szCs w:val="24"/>
        </w:rPr>
        <w:t>v</w:t>
      </w:r>
      <w:r w:rsidR="00963546">
        <w:rPr>
          <w:rFonts w:ascii="Trebuchet MS" w:eastAsia="Trebuchet MS" w:hAnsi="Trebuchet MS" w:cs="Trebuchet MS"/>
          <w:spacing w:val="1"/>
          <w:position w:val="-1"/>
          <w:sz w:val="24"/>
          <w:szCs w:val="24"/>
        </w:rPr>
        <w:t>in</w:t>
      </w:r>
      <w:r w:rsidR="00963546">
        <w:rPr>
          <w:rFonts w:ascii="Trebuchet MS" w:eastAsia="Trebuchet MS" w:hAnsi="Trebuchet MS" w:cs="Trebuchet MS"/>
          <w:position w:val="-1"/>
          <w:sz w:val="24"/>
          <w:szCs w:val="24"/>
        </w:rPr>
        <w:t xml:space="preserve">g </w:t>
      </w:r>
      <w:r w:rsidR="00963546">
        <w:rPr>
          <w:rFonts w:ascii="Trebuchet MS" w:eastAsia="Trebuchet MS" w:hAnsi="Trebuchet MS" w:cs="Trebuchet MS"/>
          <w:spacing w:val="-2"/>
          <w:position w:val="-1"/>
          <w:sz w:val="24"/>
          <w:szCs w:val="24"/>
        </w:rPr>
        <w:t>s</w:t>
      </w:r>
      <w:r w:rsidR="00963546">
        <w:rPr>
          <w:rFonts w:ascii="Trebuchet MS" w:eastAsia="Trebuchet MS" w:hAnsi="Trebuchet MS" w:cs="Trebuchet MS"/>
          <w:spacing w:val="1"/>
          <w:position w:val="-1"/>
          <w:sz w:val="24"/>
          <w:szCs w:val="24"/>
        </w:rPr>
        <w:t>e</w:t>
      </w:r>
      <w:r w:rsidR="00963546">
        <w:rPr>
          <w:rFonts w:ascii="Trebuchet MS" w:eastAsia="Trebuchet MS" w:hAnsi="Trebuchet MS" w:cs="Trebuchet MS"/>
          <w:spacing w:val="-1"/>
          <w:position w:val="-1"/>
          <w:sz w:val="24"/>
          <w:szCs w:val="24"/>
        </w:rPr>
        <w:t>c</w:t>
      </w:r>
      <w:r w:rsidR="00963546">
        <w:rPr>
          <w:rFonts w:ascii="Trebuchet MS" w:eastAsia="Trebuchet MS" w:hAnsi="Trebuchet MS" w:cs="Trebuchet MS"/>
          <w:spacing w:val="1"/>
          <w:position w:val="-1"/>
          <w:sz w:val="24"/>
          <w:szCs w:val="24"/>
        </w:rPr>
        <w:t>u</w:t>
      </w:r>
      <w:r w:rsidR="00963546">
        <w:rPr>
          <w:rFonts w:ascii="Trebuchet MS" w:eastAsia="Trebuchet MS" w:hAnsi="Trebuchet MS" w:cs="Trebuchet MS"/>
          <w:position w:val="-1"/>
          <w:sz w:val="24"/>
          <w:szCs w:val="24"/>
        </w:rPr>
        <w:t>r</w:t>
      </w:r>
      <w:r w:rsidR="00963546">
        <w:rPr>
          <w:rFonts w:ascii="Trebuchet MS" w:eastAsia="Trebuchet MS" w:hAnsi="Trebuchet MS" w:cs="Trebuchet MS"/>
          <w:spacing w:val="-1"/>
          <w:position w:val="-1"/>
          <w:sz w:val="24"/>
          <w:szCs w:val="24"/>
        </w:rPr>
        <w:t>i</w:t>
      </w:r>
      <w:r w:rsidR="00963546">
        <w:rPr>
          <w:rFonts w:ascii="Trebuchet MS" w:eastAsia="Trebuchet MS" w:hAnsi="Trebuchet MS" w:cs="Trebuchet MS"/>
          <w:spacing w:val="1"/>
          <w:position w:val="-1"/>
          <w:sz w:val="24"/>
          <w:szCs w:val="24"/>
        </w:rPr>
        <w:t>t</w:t>
      </w:r>
      <w:r w:rsidR="00963546">
        <w:rPr>
          <w:rFonts w:ascii="Trebuchet MS" w:eastAsia="Trebuchet MS" w:hAnsi="Trebuchet MS" w:cs="Trebuchet MS"/>
          <w:position w:val="-1"/>
          <w:sz w:val="24"/>
          <w:szCs w:val="24"/>
        </w:rPr>
        <w:t>y</w:t>
      </w:r>
      <w:r w:rsidR="00963546">
        <w:rPr>
          <w:rFonts w:ascii="Trebuchet MS" w:eastAsia="Trebuchet MS" w:hAnsi="Trebuchet MS" w:cs="Trebuchet MS"/>
          <w:spacing w:val="-1"/>
          <w:position w:val="-1"/>
          <w:sz w:val="24"/>
          <w:szCs w:val="24"/>
        </w:rPr>
        <w:t xml:space="preserve"> </w:t>
      </w:r>
      <w:r w:rsidR="00963546">
        <w:rPr>
          <w:rFonts w:ascii="Trebuchet MS" w:eastAsia="Trebuchet MS" w:hAnsi="Trebuchet MS" w:cs="Trebuchet MS"/>
          <w:position w:val="-1"/>
          <w:sz w:val="24"/>
          <w:szCs w:val="24"/>
        </w:rPr>
        <w:t>r</w:t>
      </w:r>
      <w:r w:rsidR="00963546">
        <w:rPr>
          <w:rFonts w:ascii="Trebuchet MS" w:eastAsia="Trebuchet MS" w:hAnsi="Trebuchet MS" w:cs="Trebuchet MS"/>
          <w:spacing w:val="1"/>
          <w:position w:val="-1"/>
          <w:sz w:val="24"/>
          <w:szCs w:val="24"/>
        </w:rPr>
        <w:t>e</w:t>
      </w:r>
      <w:r w:rsidR="00963546">
        <w:rPr>
          <w:rFonts w:ascii="Trebuchet MS" w:eastAsia="Trebuchet MS" w:hAnsi="Trebuchet MS" w:cs="Trebuchet MS"/>
          <w:position w:val="-1"/>
          <w:sz w:val="24"/>
          <w:szCs w:val="24"/>
        </w:rPr>
        <w:t>gu</w:t>
      </w:r>
      <w:r w:rsidR="00963546">
        <w:rPr>
          <w:rFonts w:ascii="Trebuchet MS" w:eastAsia="Trebuchet MS" w:hAnsi="Trebuchet MS" w:cs="Trebuchet MS"/>
          <w:spacing w:val="-1"/>
          <w:position w:val="-1"/>
          <w:sz w:val="24"/>
          <w:szCs w:val="24"/>
        </w:rPr>
        <w:t>l</w:t>
      </w:r>
      <w:r w:rsidR="00963546">
        <w:rPr>
          <w:rFonts w:ascii="Trebuchet MS" w:eastAsia="Trebuchet MS" w:hAnsi="Trebuchet MS" w:cs="Trebuchet MS"/>
          <w:spacing w:val="1"/>
          <w:position w:val="-1"/>
          <w:sz w:val="24"/>
          <w:szCs w:val="24"/>
        </w:rPr>
        <w:t>at</w:t>
      </w:r>
      <w:r w:rsidR="00963546">
        <w:rPr>
          <w:rFonts w:ascii="Trebuchet MS" w:eastAsia="Trebuchet MS" w:hAnsi="Trebuchet MS" w:cs="Trebuchet MS"/>
          <w:spacing w:val="-1"/>
          <w:position w:val="-1"/>
          <w:sz w:val="24"/>
          <w:szCs w:val="24"/>
        </w:rPr>
        <w:t>i</w:t>
      </w:r>
      <w:r w:rsidR="00963546">
        <w:rPr>
          <w:rFonts w:ascii="Trebuchet MS" w:eastAsia="Trebuchet MS" w:hAnsi="Trebuchet MS" w:cs="Trebuchet MS"/>
          <w:spacing w:val="1"/>
          <w:position w:val="-1"/>
          <w:sz w:val="24"/>
          <w:szCs w:val="24"/>
        </w:rPr>
        <w:t>on</w:t>
      </w:r>
      <w:r w:rsidR="00963546">
        <w:rPr>
          <w:rFonts w:ascii="Trebuchet MS" w:eastAsia="Trebuchet MS" w:hAnsi="Trebuchet MS" w:cs="Trebuchet MS"/>
          <w:position w:val="-1"/>
          <w:sz w:val="24"/>
          <w:szCs w:val="24"/>
        </w:rPr>
        <w:t>s</w:t>
      </w:r>
    </w:p>
    <w:p w14:paraId="2570D223" w14:textId="77777777" w:rsidR="00B87611" w:rsidRDefault="00B87611">
      <w:pPr>
        <w:spacing w:line="200" w:lineRule="exact"/>
      </w:pPr>
    </w:p>
    <w:p w14:paraId="743A555D" w14:textId="77777777" w:rsidR="00B87611" w:rsidRDefault="00B87611">
      <w:pPr>
        <w:spacing w:line="200" w:lineRule="exact"/>
      </w:pPr>
    </w:p>
    <w:p w14:paraId="7CE9CA04" w14:textId="77777777" w:rsidR="00B87611" w:rsidRDefault="00B87611">
      <w:pPr>
        <w:spacing w:line="200" w:lineRule="exact"/>
      </w:pPr>
    </w:p>
    <w:p w14:paraId="2FF7F7C3" w14:textId="77777777" w:rsidR="00B87611" w:rsidRDefault="00B87611">
      <w:pPr>
        <w:spacing w:before="7" w:line="260" w:lineRule="exact"/>
        <w:rPr>
          <w:sz w:val="26"/>
          <w:szCs w:val="26"/>
        </w:rPr>
      </w:pPr>
    </w:p>
    <w:p w14:paraId="56E8B480" w14:textId="77777777" w:rsidR="00B87611" w:rsidRDefault="00963546">
      <w:pPr>
        <w:spacing w:before="35"/>
        <w:ind w:left="100"/>
        <w:rPr>
          <w:sz w:val="18"/>
          <w:szCs w:val="18"/>
        </w:r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 xml:space="preserve">k                             </w:t>
      </w:r>
      <w:r>
        <w:rPr>
          <w:rFonts w:ascii="Cambria" w:eastAsia="Cambria" w:hAnsi="Cambria" w:cs="Cambria"/>
          <w:spacing w:val="38"/>
          <w:sz w:val="18"/>
          <w:szCs w:val="18"/>
        </w:rPr>
        <w:t xml:space="preserve"> </w:t>
      </w: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 xml:space="preserve">ne                                                                                </w:t>
      </w:r>
      <w:r>
        <w:rPr>
          <w:rFonts w:ascii="Cambria" w:eastAsia="Cambria" w:hAnsi="Cambria" w:cs="Cambria"/>
          <w:spacing w:val="1"/>
          <w:sz w:val="18"/>
          <w:szCs w:val="18"/>
        </w:rPr>
        <w:t xml:space="preserve"> </w:t>
      </w:r>
      <w:r>
        <w:rPr>
          <w:spacing w:val="1"/>
          <w:sz w:val="18"/>
          <w:szCs w:val="18"/>
        </w:rPr>
        <w:t>36</w:t>
      </w:r>
    </w:p>
    <w:p>
      <w:r>
        <w:br w:type="page"/>
      </w:r>
    </w:p>
    <w:p>
      <w:pPr>
        <w:spacing w:before="0" w:after="120" w:line="276" w:lineRule="auto"/>
        <w:jc w:val="center"/>
      </w:pPr>
      <w:r>
        <w:rPr>
          <w:rFonts w:ascii="Trebuchet MS" w:hAnsi="Trebuchet MS" w:cs="Trebuchet MS"/>
          <w:b/>
          <w:i w:val="0"/>
          <w:sz w:val="32"/>
        </w:rPr>
        <w:t>Annexure IX: Copy of Project Proposal</w:t>
      </w:r>
    </w:p>
    <w:p>
      <w:pPr>
        <w:spacing w:before="0" w:after="160" w:line="276" w:lineRule="auto"/>
        <w:jc w:val="center"/>
      </w:pPr>
      <w:r>
        <w:rPr>
          <w:rFonts w:ascii="Trebuchet MS" w:hAnsi="Trebuchet MS" w:cs="Trebuchet MS"/>
          <w:b w:val="0"/>
          <w:i/>
          <w:sz w:val="20"/>
        </w:rPr>
        <w:t xml:space="preserve">Part A follows the format of Annexure I (Final Proposal) and Part B the format of Annexure II (System Requirement Specification). Fields left blank are for the team or the guide.</w:t>
      </w:r>
    </w:p>
    <w:p>
      <w:pPr>
        <w:spacing w:before="200" w:after="120" w:line="276" w:lineRule="auto"/>
      </w:pPr>
      <w:r>
        <w:rPr>
          <w:rFonts w:ascii="Trebuchet MS" w:hAnsi="Trebuchet MS" w:cs="Trebuchet MS"/>
          <w:b/>
          <w:i w:val="0"/>
          <w:sz w:val="26"/>
        </w:rPr>
        <w:t>Part A: Project Proposal</w:t>
      </w:r>
    </w:p>
    <w:p>
      <w:pPr>
        <w:spacing w:before="200" w:after="120" w:line="276" w:lineRule="auto"/>
      </w:pPr>
      <w:r>
        <w:rPr>
          <w:rFonts w:ascii="Trebuchet MS" w:hAnsi="Trebuchet MS" w:cs="Trebuchet MS"/>
          <w:b/>
          <w:i w:val="0"/>
          <w:sz w:val="23"/>
        </w:rPr>
        <w:t>A.1 Title Page</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70"/>
        <w:gridCol w:w="4970"/>
      </w:tblGrid>
      <w:tr>
        <w:tc>
          <w:tcPr>
            <w:tcW w:type="dxa" w:w="2880"/>
            <w:shd w:val="clear" w:fill="D9D9D9"/>
          </w:tcPr>
          <w:p>
            <w:pPr>
              <w:spacing w:after="20"/>
            </w:pPr>
            <w:r>
              <w:rPr>
                <w:rFonts w:ascii="Trebuchet MS" w:hAnsi="Trebuchet MS" w:cs="Trebuchet MS"/>
                <w:b/>
                <w:sz w:val="20"/>
              </w:rPr>
              <w:t>Field</w:t>
            </w:r>
          </w:p>
        </w:tc>
        <w:tc>
          <w:tcPr>
            <w:tcW w:type="dxa" w:w="6912"/>
            <w:shd w:val="clear" w:fill="D9D9D9"/>
          </w:tcPr>
          <w:p>
            <w:pPr>
              <w:spacing w:after="20"/>
            </w:pPr>
            <w:r>
              <w:rPr>
                <w:rFonts w:ascii="Trebuchet MS" w:hAnsi="Trebuchet MS" w:cs="Trebuchet MS"/>
                <w:b/>
                <w:sz w:val="20"/>
              </w:rPr>
              <w:t>Details</w:t>
            </w:r>
          </w:p>
        </w:tc>
      </w:tr>
      <w:tr>
        <w:tc>
          <w:tcPr>
            <w:tcW w:type="dxa" w:w="2880"/>
          </w:tcPr>
          <w:p>
            <w:pPr>
              <w:spacing w:after="20"/>
            </w:pPr>
            <w:r>
              <w:rPr>
                <w:rFonts w:ascii="Trebuchet MS" w:hAnsi="Trebuchet MS" w:cs="Trebuchet MS"/>
                <w:b w:val="0"/>
                <w:sz w:val="20"/>
              </w:rPr>
              <w:t>Project Group ID</w:t>
            </w:r>
          </w:p>
        </w:tc>
        <w:tc>
          <w:tcPr>
            <w:tcW w:type="dxa" w:w="6912"/>
          </w:tcPr>
          <w:p>
            <w:pPr>
              <w:spacing w:after="20"/>
            </w:pPr>
          </w:p>
        </w:tc>
      </w:tr>
      <w:tr>
        <w:tc>
          <w:tcPr>
            <w:tcW w:type="dxa" w:w="2880"/>
          </w:tcPr>
          <w:p>
            <w:pPr>
              <w:spacing w:after="20"/>
            </w:pPr>
            <w:r>
              <w:rPr>
                <w:rFonts w:ascii="Trebuchet MS" w:hAnsi="Trebuchet MS" w:cs="Trebuchet MS"/>
                <w:b w:val="0"/>
                <w:sz w:val="20"/>
              </w:rPr>
              <w:t>Title of the project</w:t>
            </w:r>
          </w:p>
        </w:tc>
        <w:tc>
          <w:tcPr>
            <w:tcW w:type="dxa" w:w="6912"/>
          </w:tcPr>
          <w:p>
            <w:pPr>
              <w:spacing w:after="20"/>
            </w:pPr>
            <w:r>
              <w:rPr>
                <w:rFonts w:ascii="Trebuchet MS" w:hAnsi="Trebuchet MS" w:cs="Trebuchet MS"/>
                <w:b w:val="0"/>
                <w:sz w:val="20"/>
              </w:rPr>
              <w:t>Cortex: An Agentic Retrieval-Augmented Generation System over Live Work Data with Explainable Memory and Consent-Gated Actions</w:t>
            </w:r>
          </w:p>
        </w:tc>
      </w:tr>
      <w:tr>
        <w:tc>
          <w:tcPr>
            <w:tcW w:type="dxa" w:w="2880"/>
          </w:tcPr>
          <w:p>
            <w:pPr>
              <w:spacing w:after="20"/>
            </w:pPr>
            <w:r>
              <w:rPr>
                <w:rFonts w:ascii="Trebuchet MS" w:hAnsi="Trebuchet MS" w:cs="Trebuchet MS"/>
                <w:b w:val="0"/>
                <w:sz w:val="20"/>
              </w:rPr>
              <w:t>Domain</w:t>
            </w:r>
          </w:p>
        </w:tc>
        <w:tc>
          <w:tcPr>
            <w:tcW w:type="dxa" w:w="6912"/>
          </w:tcPr>
          <w:p>
            <w:pPr>
              <w:spacing w:after="20"/>
            </w:pPr>
            <w:r>
              <w:rPr>
                <w:rFonts w:ascii="Trebuchet MS" w:hAnsi="Trebuchet MS" w:cs="Trebuchet MS"/>
                <w:b w:val="0"/>
                <w:sz w:val="20"/>
              </w:rPr>
              <w:t>Information Retrieval and Natural Language Processing (Agentic RAG); Web Technology</w:t>
            </w:r>
          </w:p>
        </w:tc>
      </w:tr>
      <w:tr>
        <w:tc>
          <w:tcPr>
            <w:tcW w:type="dxa" w:w="2880"/>
          </w:tcPr>
          <w:p>
            <w:pPr>
              <w:spacing w:after="20"/>
            </w:pPr>
            <w:r>
              <w:rPr>
                <w:rFonts w:ascii="Trebuchet MS" w:hAnsi="Trebuchet MS" w:cs="Trebuchet MS"/>
                <w:b w:val="0"/>
                <w:sz w:val="20"/>
              </w:rPr>
              <w:t>Sponsorship details</w:t>
            </w:r>
          </w:p>
        </w:tc>
        <w:tc>
          <w:tcPr>
            <w:tcW w:type="dxa" w:w="6912"/>
          </w:tcPr>
          <w:p>
            <w:pPr>
              <w:spacing w:after="20"/>
            </w:pPr>
            <w:r>
              <w:rPr>
                <w:rFonts w:ascii="Trebuchet MS" w:hAnsi="Trebuchet MS" w:cs="Trebuchet MS"/>
                <w:b w:val="0"/>
                <w:sz w:val="20"/>
              </w:rPr>
              <w:t xml:space="preserve">Sponsored by Techtrix Solutions Pvt Ltd</w:t>
              <w:br/>
              <w:t xml:space="preserve">External guide: Mr. Subhash Kandhare</w:t>
            </w:r>
          </w:p>
        </w:tc>
      </w:tr>
      <w:tr>
        <w:tc>
          <w:tcPr>
            <w:tcW w:type="dxa" w:w="2880"/>
          </w:tcPr>
          <w:p>
            <w:pPr>
              <w:spacing w:after="20"/>
            </w:pPr>
            <w:r>
              <w:rPr>
                <w:rFonts w:ascii="Trebuchet MS" w:hAnsi="Trebuchet MS" w:cs="Trebuchet MS"/>
                <w:b w:val="0"/>
                <w:sz w:val="20"/>
              </w:rPr>
              <w:t>Internal Guide</w:t>
            </w:r>
          </w:p>
        </w:tc>
        <w:tc>
          <w:tcPr>
            <w:tcW w:type="dxa" w:w="6912"/>
          </w:tcPr>
          <w:p>
            <w:pPr>
              <w:spacing w:after="20"/>
            </w:pPr>
            <w:r>
              <w:rPr>
                <w:rFonts w:ascii="Trebuchet MS" w:hAnsi="Trebuchet MS" w:cs="Trebuchet MS"/>
                <w:b w:val="0"/>
                <w:sz w:val="20"/>
              </w:rPr>
              <w:t xml:space="preserve">Prof. Swapnali Gaikwad (swapnali.gaikwad@dypvp.edu.in)</w:t>
              <w:br/>
              <w:t xml:space="preserve">Designation:</w:t>
              <w:br/>
              <w:t xml:space="preserve">Signature of approval:</w:t>
            </w:r>
          </w:p>
        </w:tc>
      </w:tr>
      <w:tr>
        <w:tc>
          <w:tcPr>
            <w:tcW w:type="dxa" w:w="2880"/>
          </w:tcPr>
          <w:p>
            <w:pPr>
              <w:spacing w:after="20"/>
            </w:pPr>
            <w:r>
              <w:rPr>
                <w:rFonts w:ascii="Trebuchet MS" w:hAnsi="Trebuchet MS" w:cs="Trebuchet MS"/>
                <w:b w:val="0"/>
                <w:sz w:val="20"/>
              </w:rPr>
              <w:t>Type of Project</w:t>
            </w:r>
          </w:p>
        </w:tc>
        <w:tc>
          <w:tcPr>
            <w:tcW w:type="dxa" w:w="6912"/>
          </w:tcPr>
          <w:p>
            <w:pPr>
              <w:spacing w:after="20"/>
            </w:pPr>
            <w:r>
              <w:rPr>
                <w:rFonts w:ascii="Trebuchet MS" w:hAnsi="Trebuchet MS" w:cs="Trebuchet MS"/>
                <w:b w:val="0"/>
                <w:sz w:val="20"/>
              </w:rPr>
              <w:t xml:space="preserve">Sponsored; System: application software (full-stack web application with an AI agent)</w:t>
            </w:r>
          </w:p>
        </w:tc>
      </w:tr>
      <w:tr>
        <w:tc>
          <w:tcPr>
            <w:tcW w:type="dxa" w:w="2880"/>
          </w:tcPr>
          <w:p>
            <w:pPr>
              <w:spacing w:after="20"/>
            </w:pPr>
            <w:r>
              <w:rPr>
                <w:rFonts w:ascii="Trebuchet MS" w:hAnsi="Trebuchet MS" w:cs="Trebuchet MS"/>
                <w:b w:val="0"/>
                <w:sz w:val="20"/>
              </w:rPr>
              <w:t>Mentor (PG student / alumni / other)</w:t>
            </w:r>
          </w:p>
        </w:tc>
        <w:tc>
          <w:tcPr>
            <w:tcW w:type="dxa" w:w="6912"/>
          </w:tcPr>
          <w:p>
            <w:pPr>
              <w:spacing w:after="20"/>
            </w:pPr>
          </w:p>
        </w:tc>
      </w:tr>
      <w:tr>
        <w:tc>
          <w:tcPr>
            <w:tcW w:type="dxa" w:w="2880"/>
          </w:tcPr>
          <w:p>
            <w:pPr>
              <w:spacing w:after="20"/>
            </w:pPr>
            <w:r>
              <w:rPr>
                <w:rFonts w:ascii="Trebuchet MS" w:hAnsi="Trebuchet MS" w:cs="Trebuchet MS"/>
                <w:b w:val="0"/>
                <w:sz w:val="20"/>
              </w:rPr>
              <w:t>TE students associated (Roll No, Name)</w:t>
            </w:r>
          </w:p>
        </w:tc>
        <w:tc>
          <w:tcPr>
            <w:tcW w:type="dxa" w:w="6912"/>
          </w:tcPr>
          <w:p>
            <w:pPr>
              <w:spacing w:after="20"/>
            </w:pPr>
          </w:p>
        </w:tc>
      </w:tr>
    </w:tbl>
    <w:p>
      <w:pPr>
        <w:spacing w:before="0" w:after="40" w:line="276" w:lineRule="auto"/>
      </w:pPr>
    </w:p>
    <w:p>
      <w:pPr>
        <w:spacing w:before="0" w:after="60" w:line="276" w:lineRule="auto"/>
      </w:pPr>
      <w:r>
        <w:rPr>
          <w:rFonts w:ascii="Trebuchet MS" w:hAnsi="Trebuchet MS" w:cs="Trebuchet MS"/>
          <w:b/>
          <w:i w:val="0"/>
          <w:sz w:val="22"/>
        </w:rPr>
        <w:t>Team Members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20"/>
        <w:gridCol w:w="1420"/>
        <w:gridCol w:w="1420"/>
        <w:gridCol w:w="1420"/>
        <w:gridCol w:w="1420"/>
        <w:gridCol w:w="1420"/>
        <w:gridCol w:w="1420"/>
      </w:tblGrid>
      <w:tr>
        <w:tc>
          <w:tcPr>
            <w:tcW w:type="dxa" w:w="1080"/>
            <w:shd w:val="clear" w:fill="D9D9D9"/>
          </w:tcPr>
          <w:p>
            <w:pPr>
              <w:spacing w:after="20"/>
            </w:pPr>
            <w:r>
              <w:rPr>
                <w:rFonts w:ascii="Trebuchet MS" w:hAnsi="Trebuchet MS" w:cs="Trebuchet MS"/>
                <w:b/>
                <w:sz w:val="18"/>
              </w:rPr>
              <w:t>PRN</w:t>
            </w:r>
          </w:p>
        </w:tc>
        <w:tc>
          <w:tcPr>
            <w:tcW w:type="dxa" w:w="864"/>
            <w:shd w:val="clear" w:fill="D9D9D9"/>
          </w:tcPr>
          <w:p>
            <w:pPr>
              <w:spacing w:after="20"/>
            </w:pPr>
            <w:r>
              <w:rPr>
                <w:rFonts w:ascii="Trebuchet MS" w:hAnsi="Trebuchet MS" w:cs="Trebuchet MS"/>
                <w:b/>
                <w:sz w:val="18"/>
              </w:rPr>
              <w:t>Roll No</w:t>
            </w:r>
          </w:p>
        </w:tc>
        <w:tc>
          <w:tcPr>
            <w:tcW w:type="dxa" w:w="1800"/>
            <w:shd w:val="clear" w:fill="D9D9D9"/>
          </w:tcPr>
          <w:p>
            <w:pPr>
              <w:spacing w:after="20"/>
            </w:pPr>
            <w:r>
              <w:rPr>
                <w:rFonts w:ascii="Trebuchet MS" w:hAnsi="Trebuchet MS" w:cs="Trebuchet MS"/>
                <w:b/>
                <w:sz w:val="18"/>
              </w:rPr>
              <w:t>Name</w:t>
            </w:r>
          </w:p>
        </w:tc>
        <w:tc>
          <w:tcPr>
            <w:tcW w:type="dxa" w:w="1584"/>
            <w:shd w:val="clear" w:fill="D9D9D9"/>
          </w:tcPr>
          <w:p>
            <w:pPr>
              <w:spacing w:after="20"/>
            </w:pPr>
            <w:r>
              <w:rPr>
                <w:rFonts w:ascii="Trebuchet MS" w:hAnsi="Trebuchet MS" w:cs="Trebuchet MS"/>
                <w:b/>
                <w:sz w:val="18"/>
              </w:rPr>
              <w:t>Role / Task assigned</w:t>
            </w:r>
          </w:p>
        </w:tc>
        <w:tc>
          <w:tcPr>
            <w:tcW w:type="dxa" w:w="2520"/>
            <w:shd w:val="clear" w:fill="D9D9D9"/>
          </w:tcPr>
          <w:p>
            <w:pPr>
              <w:spacing w:after="20"/>
            </w:pPr>
            <w:r>
              <w:rPr>
                <w:rFonts w:ascii="Trebuchet MS" w:hAnsi="Trebuchet MS" w:cs="Trebuchet MS"/>
                <w:b/>
                <w:sz w:val="18"/>
              </w:rPr>
              <w:t>E-mail</w:t>
            </w:r>
          </w:p>
        </w:tc>
        <w:tc>
          <w:tcPr>
            <w:tcW w:type="dxa" w:w="1080"/>
            <w:shd w:val="clear" w:fill="D9D9D9"/>
          </w:tcPr>
          <w:p>
            <w:pPr>
              <w:spacing w:after="20"/>
            </w:pPr>
            <w:r>
              <w:rPr>
                <w:rFonts w:ascii="Trebuchet MS" w:hAnsi="Trebuchet MS" w:cs="Trebuchet MS"/>
                <w:b/>
                <w:sz w:val="18"/>
              </w:rPr>
              <w:t>Mobile</w:t>
            </w:r>
          </w:p>
        </w:tc>
        <w:tc>
          <w:tcPr>
            <w:tcW w:type="dxa" w:w="864"/>
            <w:shd w:val="clear" w:fill="D9D9D9"/>
          </w:tcPr>
          <w:p>
            <w:pPr>
              <w:spacing w:after="20"/>
            </w:pPr>
            <w:r>
              <w:rPr>
                <w:rFonts w:ascii="Trebuchet MS" w:hAnsi="Trebuchet MS" w:cs="Trebuchet MS"/>
                <w:b/>
                <w:sz w:val="18"/>
              </w:rPr>
              <w:t>Sign</w:t>
            </w:r>
          </w:p>
        </w:tc>
      </w:tr>
      <w:tr>
        <w:tc>
          <w:tcPr>
            <w:tcW w:type="dxa" w:w="1080"/>
          </w:tcPr>
          <w:p>
            <w:pPr>
              <w:spacing w:after="20"/>
            </w:pPr>
            <w:r>
              <w:rPr>
                <w:rFonts w:ascii="Trebuchet MS" w:hAnsi="Trebuchet MS" w:cs="Trebuchet MS"/>
                <w:b w:val="0"/>
                <w:sz w:val="18"/>
              </w:rPr>
            </w:r>
          </w:p>
        </w:tc>
        <w:tc>
          <w:tcPr>
            <w:tcW w:type="dxa" w:w="864"/>
          </w:tcPr>
          <w:p>
            <w:pPr>
              <w:spacing w:after="20"/>
            </w:pPr>
            <w:r>
              <w:rPr>
                <w:rFonts w:ascii="Trebuchet MS" w:hAnsi="Trebuchet MS" w:cs="Trebuchet MS"/>
                <w:b w:val="0"/>
                <w:sz w:val="18"/>
              </w:rPr>
            </w:r>
            <w:r>
              <w:rPr>
                <w:rFonts w:ascii="Trebuchet MS" w:hAnsi="Trebuchet MS" w:cs="Trebuchet MS"/>
                <w:b w:val="0"/>
                <w:sz w:val="18"/>
              </w:rPr>
              <w:t>BCOC17</w:t>
            </w:r>
          </w:p>
        </w:tc>
        <w:tc>
          <w:tcPr>
            <w:tcW w:type="dxa" w:w="1800"/>
          </w:tcPr>
          <w:p>
            <w:pPr>
              <w:spacing w:after="20"/>
            </w:pPr>
            <w:r>
              <w:rPr>
                <w:rFonts w:ascii="Trebuchet MS" w:hAnsi="Trebuchet MS" w:cs="Trebuchet MS"/>
                <w:b w:val="0"/>
                <w:sz w:val="18"/>
              </w:rPr>
              <w:t>Ajit Paraskar</w:t>
            </w:r>
          </w:p>
        </w:tc>
        <w:tc>
          <w:tcPr>
            <w:tcW w:type="dxa" w:w="1584"/>
          </w:tcPr>
          <w:p>
            <w:pPr>
              <w:spacing w:after="20"/>
            </w:pPr>
            <w:r>
              <w:rPr>
                <w:rFonts w:ascii="Trebuchet MS" w:hAnsi="Trebuchet MS" w:cs="Trebuchet MS"/>
                <w:b w:val="0"/>
                <w:sz w:val="18"/>
              </w:rPr>
            </w:r>
          </w:p>
        </w:tc>
        <w:tc>
          <w:tcPr>
            <w:tcW w:type="dxa" w:w="2520"/>
          </w:tcPr>
          <w:p>
            <w:pPr>
              <w:spacing w:after="20"/>
            </w:pPr>
            <w:r>
              <w:rPr>
                <w:rFonts w:ascii="Trebuchet MS" w:hAnsi="Trebuchet MS" w:cs="Trebuchet MS"/>
                <w:b w:val="0"/>
                <w:sz w:val="18"/>
              </w:rPr>
              <w:t>ajitparaskar87@gmail.com</w:t>
            </w:r>
          </w:p>
        </w:tc>
        <w:tc>
          <w:tcPr>
            <w:tcW w:type="dxa" w:w="1080"/>
          </w:tcPr>
          <w:p>
            <w:pPr>
              <w:spacing w:after="20"/>
            </w:pPr>
            <w:r>
              <w:rPr>
                <w:rFonts w:ascii="Trebuchet MS" w:hAnsi="Trebuchet MS" w:cs="Trebuchet MS"/>
                <w:b w:val="0"/>
                <w:sz w:val="18"/>
              </w:rPr>
            </w:r>
          </w:p>
        </w:tc>
        <w:tc>
          <w:tcPr>
            <w:tcW w:type="dxa" w:w="864"/>
          </w:tcPr>
          <w:p>
            <w:pPr>
              <w:spacing w:after="20"/>
            </w:pPr>
            <w:r>
              <w:rPr>
                <w:rFonts w:ascii="Trebuchet MS" w:hAnsi="Trebuchet MS" w:cs="Trebuchet MS"/>
                <w:b w:val="0"/>
                <w:sz w:val="18"/>
              </w:rPr>
            </w:r>
          </w:p>
        </w:tc>
      </w:tr>
      <w:tr>
        <w:tc>
          <w:tcPr>
            <w:tcW w:type="dxa" w:w="1080"/>
          </w:tcPr>
          <w:p>
            <w:pPr>
              <w:spacing w:after="20"/>
            </w:pPr>
            <w:r>
              <w:rPr>
                <w:rFonts w:ascii="Trebuchet MS" w:hAnsi="Trebuchet MS" w:cs="Trebuchet MS"/>
                <w:b w:val="0"/>
                <w:sz w:val="18"/>
              </w:rPr>
            </w:r>
          </w:p>
        </w:tc>
        <w:tc>
          <w:tcPr>
            <w:tcW w:type="dxa" w:w="864"/>
          </w:tcPr>
          <w:p>
            <w:pPr>
              <w:spacing w:after="20"/>
            </w:pPr>
            <w:r>
              <w:rPr>
                <w:rFonts w:ascii="Trebuchet MS" w:hAnsi="Trebuchet MS" w:cs="Trebuchet MS"/>
                <w:b w:val="0"/>
                <w:sz w:val="18"/>
              </w:rPr>
            </w:r>
            <w:r>
              <w:rPr>
                <w:rFonts w:ascii="Trebuchet MS" w:hAnsi="Trebuchet MS" w:cs="Trebuchet MS"/>
                <w:b w:val="0"/>
                <w:sz w:val="18"/>
              </w:rPr>
              <w:t>BCOC32</w:t>
            </w:r>
          </w:p>
        </w:tc>
        <w:tc>
          <w:tcPr>
            <w:tcW w:type="dxa" w:w="1800"/>
          </w:tcPr>
          <w:p>
            <w:pPr>
              <w:spacing w:after="20"/>
            </w:pPr>
            <w:r>
              <w:rPr>
                <w:rFonts w:ascii="Trebuchet MS" w:hAnsi="Trebuchet MS" w:cs="Trebuchet MS"/>
                <w:b w:val="0"/>
                <w:sz w:val="18"/>
              </w:rPr>
              <w:t>Harshvardhan Patil</w:t>
            </w:r>
          </w:p>
        </w:tc>
        <w:tc>
          <w:tcPr>
            <w:tcW w:type="dxa" w:w="1584"/>
          </w:tcPr>
          <w:p>
            <w:pPr>
              <w:spacing w:after="20"/>
            </w:pPr>
            <w:r>
              <w:rPr>
                <w:rFonts w:ascii="Trebuchet MS" w:hAnsi="Trebuchet MS" w:cs="Trebuchet MS"/>
                <w:b w:val="0"/>
                <w:sz w:val="18"/>
              </w:rPr>
            </w:r>
          </w:p>
        </w:tc>
        <w:tc>
          <w:tcPr>
            <w:tcW w:type="dxa" w:w="2520"/>
          </w:tcPr>
          <w:p>
            <w:pPr>
              <w:spacing w:after="20"/>
            </w:pPr>
            <w:r>
              <w:rPr>
                <w:rFonts w:ascii="Trebuchet MS" w:hAnsi="Trebuchet MS" w:cs="Trebuchet MS"/>
                <w:b w:val="0"/>
                <w:sz w:val="18"/>
              </w:rPr>
              <w:t>harsh.patil.tech@gmail.com</w:t>
            </w:r>
          </w:p>
        </w:tc>
        <w:tc>
          <w:tcPr>
            <w:tcW w:type="dxa" w:w="1080"/>
          </w:tcPr>
          <w:p>
            <w:pPr>
              <w:spacing w:after="20"/>
            </w:pPr>
            <w:r>
              <w:rPr>
                <w:rFonts w:ascii="Trebuchet MS" w:hAnsi="Trebuchet MS" w:cs="Trebuchet MS"/>
                <w:b w:val="0"/>
                <w:sz w:val="18"/>
              </w:rPr>
            </w:r>
          </w:p>
        </w:tc>
        <w:tc>
          <w:tcPr>
            <w:tcW w:type="dxa" w:w="864"/>
          </w:tcPr>
          <w:p>
            <w:pPr>
              <w:spacing w:after="20"/>
            </w:pPr>
            <w:r>
              <w:rPr>
                <w:rFonts w:ascii="Trebuchet MS" w:hAnsi="Trebuchet MS" w:cs="Trebuchet MS"/>
                <w:b w:val="0"/>
                <w:sz w:val="18"/>
              </w:rPr>
            </w:r>
          </w:p>
        </w:tc>
      </w:tr>
      <w:tr>
        <w:tc>
          <w:tcPr>
            <w:tcW w:type="dxa" w:w="1080"/>
          </w:tcPr>
          <w:p>
            <w:pPr>
              <w:spacing w:after="20"/>
            </w:pPr>
            <w:r>
              <w:rPr>
                <w:rFonts w:ascii="Trebuchet MS" w:hAnsi="Trebuchet MS" w:cs="Trebuchet MS"/>
                <w:b w:val="0"/>
                <w:sz w:val="18"/>
              </w:rPr>
            </w:r>
          </w:p>
        </w:tc>
        <w:tc>
          <w:tcPr>
            <w:tcW w:type="dxa" w:w="864"/>
          </w:tcPr>
          <w:p>
            <w:pPr>
              <w:spacing w:after="20"/>
            </w:pPr>
            <w:r>
              <w:rPr>
                <w:rFonts w:ascii="Trebuchet MS" w:hAnsi="Trebuchet MS" w:cs="Trebuchet MS"/>
                <w:b w:val="0"/>
                <w:sz w:val="18"/>
              </w:rPr>
            </w:r>
            <w:r>
              <w:rPr>
                <w:rFonts w:ascii="Trebuchet MS" w:hAnsi="Trebuchet MS" w:cs="Trebuchet MS"/>
                <w:b w:val="0"/>
                <w:sz w:val="18"/>
              </w:rPr>
              <w:t>BCOC35</w:t>
            </w:r>
          </w:p>
        </w:tc>
        <w:tc>
          <w:tcPr>
            <w:tcW w:type="dxa" w:w="1800"/>
          </w:tcPr>
          <w:p>
            <w:pPr>
              <w:spacing w:after="20"/>
            </w:pPr>
            <w:r>
              <w:rPr>
                <w:rFonts w:ascii="Trebuchet MS" w:hAnsi="Trebuchet MS" w:cs="Trebuchet MS"/>
                <w:b w:val="0"/>
                <w:sz w:val="18"/>
              </w:rPr>
              <w:t>Prathamesh Kumbhar</w:t>
            </w:r>
          </w:p>
        </w:tc>
        <w:tc>
          <w:tcPr>
            <w:tcW w:type="dxa" w:w="1584"/>
          </w:tcPr>
          <w:p>
            <w:pPr>
              <w:spacing w:after="20"/>
            </w:pPr>
            <w:r>
              <w:rPr>
                <w:rFonts w:ascii="Trebuchet MS" w:hAnsi="Trebuchet MS" w:cs="Trebuchet MS"/>
                <w:b w:val="0"/>
                <w:sz w:val="18"/>
              </w:rPr>
            </w:r>
          </w:p>
        </w:tc>
        <w:tc>
          <w:tcPr>
            <w:tcW w:type="dxa" w:w="2520"/>
          </w:tcPr>
          <w:p>
            <w:pPr>
              <w:spacing w:after="20"/>
            </w:pPr>
            <w:r>
              <w:rPr>
                <w:rFonts w:ascii="Trebuchet MS" w:hAnsi="Trebuchet MS" w:cs="Trebuchet MS"/>
                <w:b w:val="0"/>
                <w:sz w:val="18"/>
              </w:rPr>
              <w:t>prathameshkumbhar.dev@gmail.com</w:t>
            </w:r>
          </w:p>
        </w:tc>
        <w:tc>
          <w:tcPr>
            <w:tcW w:type="dxa" w:w="1080"/>
          </w:tcPr>
          <w:p>
            <w:pPr>
              <w:spacing w:after="20"/>
            </w:pPr>
            <w:r>
              <w:rPr>
                <w:rFonts w:ascii="Trebuchet MS" w:hAnsi="Trebuchet MS" w:cs="Trebuchet MS"/>
                <w:b w:val="0"/>
                <w:sz w:val="18"/>
              </w:rPr>
            </w:r>
          </w:p>
        </w:tc>
        <w:tc>
          <w:tcPr>
            <w:tcW w:type="dxa" w:w="864"/>
          </w:tcPr>
          <w:p>
            <w:pPr>
              <w:spacing w:after="20"/>
            </w:pPr>
            <w:r>
              <w:rPr>
                <w:rFonts w:ascii="Trebuchet MS" w:hAnsi="Trebuchet MS" w:cs="Trebuchet MS"/>
                <w:b w:val="0"/>
                <w:sz w:val="18"/>
              </w:rPr>
            </w:r>
          </w:p>
        </w:tc>
      </w:tr>
      <w:tr>
        <w:tc>
          <w:tcPr>
            <w:tcW w:type="dxa" w:w="1080"/>
          </w:tcPr>
          <w:p>
            <w:pPr>
              <w:spacing w:after="20"/>
            </w:pPr>
            <w:r>
              <w:rPr>
                <w:rFonts w:ascii="Trebuchet MS" w:hAnsi="Trebuchet MS" w:cs="Trebuchet MS"/>
                <w:b w:val="0"/>
                <w:sz w:val="18"/>
              </w:rPr>
            </w:r>
          </w:p>
        </w:tc>
        <w:tc>
          <w:tcPr>
            <w:tcW w:type="dxa" w:w="864"/>
          </w:tcPr>
          <w:p>
            <w:pPr>
              <w:spacing w:after="20"/>
            </w:pPr>
            <w:r>
              <w:rPr>
                <w:rFonts w:ascii="Trebuchet MS" w:hAnsi="Trebuchet MS" w:cs="Trebuchet MS"/>
                <w:b w:val="0"/>
                <w:sz w:val="18"/>
              </w:rPr>
            </w:r>
            <w:r>
              <w:rPr>
                <w:rFonts w:ascii="Trebuchet MS" w:hAnsi="Trebuchet MS" w:cs="Trebuchet MS"/>
                <w:b w:val="0"/>
                <w:sz w:val="18"/>
              </w:rPr>
              <w:t>BCOC47</w:t>
            </w:r>
          </w:p>
        </w:tc>
        <w:tc>
          <w:tcPr>
            <w:tcW w:type="dxa" w:w="1800"/>
          </w:tcPr>
          <w:p>
            <w:pPr>
              <w:spacing w:after="20"/>
            </w:pPr>
            <w:r>
              <w:rPr>
                <w:rFonts w:ascii="Trebuchet MS" w:hAnsi="Trebuchet MS" w:cs="Trebuchet MS"/>
                <w:b w:val="0"/>
                <w:sz w:val="18"/>
              </w:rPr>
              <w:t>Bikram Ghosh</w:t>
            </w:r>
          </w:p>
        </w:tc>
        <w:tc>
          <w:tcPr>
            <w:tcW w:type="dxa" w:w="1584"/>
          </w:tcPr>
          <w:p>
            <w:pPr>
              <w:spacing w:after="20"/>
            </w:pPr>
            <w:r>
              <w:rPr>
                <w:rFonts w:ascii="Trebuchet MS" w:hAnsi="Trebuchet MS" w:cs="Trebuchet MS"/>
                <w:b w:val="0"/>
                <w:sz w:val="18"/>
              </w:rPr>
            </w:r>
          </w:p>
        </w:tc>
        <w:tc>
          <w:tcPr>
            <w:tcW w:type="dxa" w:w="2520"/>
          </w:tcPr>
          <w:p>
            <w:pPr>
              <w:spacing w:after="20"/>
            </w:pPr>
            <w:r>
              <w:rPr>
                <w:rFonts w:ascii="Trebuchet MS" w:hAnsi="Trebuchet MS" w:cs="Trebuchet MS"/>
                <w:b w:val="0"/>
                <w:sz w:val="18"/>
              </w:rPr>
              <w:t>ghoshbikram2725@gmail.com</w:t>
            </w:r>
          </w:p>
        </w:tc>
        <w:tc>
          <w:tcPr>
            <w:tcW w:type="dxa" w:w="1080"/>
          </w:tcPr>
          <w:p>
            <w:pPr>
              <w:spacing w:after="20"/>
            </w:pPr>
            <w:r>
              <w:rPr>
                <w:rFonts w:ascii="Trebuchet MS" w:hAnsi="Trebuchet MS" w:cs="Trebuchet MS"/>
                <w:b w:val="0"/>
                <w:sz w:val="18"/>
              </w:rPr>
            </w:r>
          </w:p>
        </w:tc>
        <w:tc>
          <w:tcPr>
            <w:tcW w:type="dxa" w:w="864"/>
          </w:tcPr>
          <w:p>
            <w:pPr>
              <w:spacing w:after="20"/>
            </w:pPr>
            <w:r>
              <w:rPr>
                <w:rFonts w:ascii="Trebuchet MS" w:hAnsi="Trebuchet MS" w:cs="Trebuchet MS"/>
                <w:b w:val="0"/>
                <w:sz w:val="18"/>
              </w:rPr>
            </w:r>
          </w:p>
        </w:tc>
      </w:tr>
    </w:tbl>
    <w:p>
      <w:pPr>
        <w:spacing w:before="0" w:after="40" w:line="276" w:lineRule="auto"/>
      </w:pPr>
    </w:p>
    <w:p>
      <w:pPr>
        <w:spacing w:before="0" w:after="80" w:line="276" w:lineRule="auto"/>
      </w:pPr>
      <w:r>
        <w:rPr>
          <w:rFonts w:ascii="Trebuchet MS" w:hAnsi="Trebuchet MS" w:cs="Trebuchet MS"/>
          <w:b w:val="0"/>
          <w:i/>
          <w:sz w:val="18"/>
        </w:rPr>
        <w:t>PRN, role, mobile number and signature are left blank on purpose.</w:t>
      </w:r>
    </w:p>
    <w:p>
      <w:pPr>
        <w:spacing w:before="200" w:after="120" w:line="276" w:lineRule="auto"/>
      </w:pPr>
      <w:r>
        <w:rPr>
          <w:rFonts w:ascii="Trebuchet MS" w:hAnsi="Trebuchet MS" w:cs="Trebuchet MS"/>
          <w:b/>
          <w:i w:val="0"/>
          <w:sz w:val="23"/>
        </w:rPr>
        <w:t>A.2 Keywords (ACM Computing Classification System, 1998)</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H.3.3 Information Search and Retrieval: query formulation, retrieval models, search process, information filtering</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H.3.4 Systems and Software: question-answering (fact retrieval) systems, distributed systems, performance evaluation</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I.2.7 Natural Language Processing: language generation, language models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I.2.8 Problem Solving, Control Methods, and Search: plan execution, formation, and generation</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I.2.11 Distributed Artificial Intelligence: intelligent agents</w:t>
      </w:r>
    </w:p>
    <w:p>
      <w:pPr>
        <w:spacing w:before="0" w:after="80" w:line="276" w:lineRule="auto"/>
        <w:jc w:val="both"/>
      </w:pPr>
      <w:r>
        <w:rPr>
          <w:rFonts w:ascii="Trebuchet MS" w:hAnsi="Trebuchet MS" w:cs="Trebuchet MS"/>
          <w:b/>
          <w:sz w:val="22"/>
        </w:rPr>
        <w:t>Free keywords:</w:t>
      </w:r>
      <w:r>
        <w:rPr>
          <w:rFonts w:ascii="Trebuchet MS" w:hAnsi="Trebuchet MS" w:cs="Trebuchet MS"/>
          <w:i w:val="0"/>
          <w:sz w:val="22"/>
        </w:rPr>
        <w:t xml:space="preserve">  agentic RAG, query decomposition, claim verification, groundedness, explainable memory, human-in-the-loop consent, Model Context Protocol, free-tier LLM failover.</w:t>
      </w:r>
    </w:p>
    <w:p>
      <w:pPr>
        <w:spacing w:before="200" w:after="120" w:line="276" w:lineRule="auto"/>
      </w:pPr>
      <w:r>
        <w:rPr>
          <w:rFonts w:ascii="Trebuchet MS" w:hAnsi="Trebuchet MS" w:cs="Trebuchet MS"/>
          <w:b/>
          <w:i w:val="0"/>
          <w:sz w:val="23"/>
        </w:rPr>
        <w:t>A.3 Problem Definition</w:t>
      </w:r>
    </w:p>
    <w:p>
      <w:pPr>
        <w:spacing w:before="0" w:after="80" w:line="276" w:lineRule="auto"/>
        <w:jc w:val="both"/>
      </w:pPr>
      <w:r>
        <w:rPr>
          <w:rFonts w:ascii="Trebuchet MS" w:hAnsi="Trebuchet MS" w:cs="Trebuchet MS"/>
          <w:b w:val="0"/>
          <w:i w:val="0"/>
          <w:sz w:val="22"/>
        </w:rPr>
        <w:t>To design and implement an agentic retrieval-augmented generation system that answers natural-language questions over a user's live work data, which is spread over e-mail, calendar, documents, notes, team chat, code hosting and the web. The system breaks each question into sub-questions and searches all relevant sources in parallel within fixed budgets. Every factual claim in its answer is cited and then checked against the evidence it cites. When two sources disagree, the system shows the contradiction instead of hiding it, and when information is missing it says so. It also keeps a long-term memory that the user can inspect and control, and it acts in the user's tools only after explicit consent for each action. All of this has to run on free-tier language model services.</w:t>
      </w:r>
    </w:p>
    <w:p>
      <w:pPr>
        <w:spacing w:before="200" w:after="120" w:line="276" w:lineRule="auto"/>
      </w:pPr>
      <w:r>
        <w:rPr>
          <w:rFonts w:ascii="Trebuchet MS" w:hAnsi="Trebuchet MS" w:cs="Trebuchet MS"/>
          <w:b/>
          <w:i w:val="0"/>
          <w:sz w:val="23"/>
        </w:rPr>
        <w:t>A.4 Abstract</w:t>
      </w:r>
    </w:p>
    <w:p>
      <w:pPr>
        <w:spacing w:before="0" w:after="80" w:line="276" w:lineRule="auto"/>
        <w:jc w:val="both"/>
      </w:pPr>
      <w:r>
        <w:rPr>
          <w:rFonts w:ascii="Trebuchet MS" w:hAnsi="Trebuchet MS" w:cs="Trebuchet MS"/>
          <w:b w:val="0"/>
          <w:i w:val="0"/>
          <w:sz w:val="22"/>
        </w:rPr>
        <w:t>The information a student or developer needs for daily work sits in Gmail, Google Calendar, Google Drive, Notion, Slack, GitHub and the web, and it changes every day. A typical retrieval-augmented chatbot runs one similarity search over a fixed corpus and treats every retrieved sentence as equally reliable. If two sources disagree it quietly picks one, and it either cannot act at all or acts without asking. We built Cortex to close these gaps. For each question it plans two to five sub-questions, searches the connected sources in parallel through a registry of interchangeable connectors, recalls the priorities the user asked it to remember, and streams an answer in which every factual sentence cites numbered evidence. A verifier then checks each claim lexically: the citation must exist, the content words must overlap and the numbers must match. In Deep mode a model re-checks only the claims that look doubtful. The user sees a groundedness score and a confidence state for each claim. Contradictions are shown with both citations, missing information is reported without spending a model call, and when a connector fails the answer says which one and what may be missing as a result. Actions appear as confirmation cards and run only through a single approval endpoint. A separate Python memory service records the provenance, salience decay and expiry of every memory and lets the user pin, edit or forget it. Operating cost stays at zero because a failover router moves between free-tier providers, with cooldowns and a response cache. In a preliminary 12-question evaluation the mean groundedness was 0.88 and the citation recall 0.92.</w:t>
      </w:r>
    </w:p>
    <w:p>
      <w:pPr>
        <w:spacing w:before="200" w:after="120" w:line="276" w:lineRule="auto"/>
      </w:pPr>
      <w:r>
        <w:rPr>
          <w:rFonts w:ascii="Trebuchet MS" w:hAnsi="Trebuchet MS" w:cs="Trebuchet MS"/>
          <w:b/>
          <w:i w:val="0"/>
          <w:sz w:val="23"/>
        </w:rPr>
        <w:t>A.5 Process Diagram, System Architecture, Modules and Functionalities</w:t>
      </w:r>
    </w:p>
    <w:p>
      <w:pPr>
        <w:jc w:val="center"/>
      </w:pPr>
      <w:r>
        <w:drawing>
          <wp:inline xmlns:a="http://schemas.openxmlformats.org/drawingml/2006/main" xmlns:pic="http://schemas.openxmlformats.org/drawingml/2006/picture">
            <wp:extent cx="5943600" cy="2712720"/>
            <wp:docPr id="2142273835" name="Picture 2142273835"/>
            <wp:cNvGraphicFramePr>
              <a:graphicFrameLocks noChangeAspect="1"/>
            </wp:cNvGraphicFramePr>
            <a:graphic>
              <a:graphicData uri="http://schemas.openxmlformats.org/drawingml/2006/picture">
                <pic:pic>
                  <pic:nvPicPr>
                    <pic:cNvPr id="0" name="arch.png"/>
                    <pic:cNvPicPr/>
                  </pic:nvPicPr>
                  <pic:blipFill>
                    <a:blip r:embed="rId45"/>
                    <a:stretch>
                      <a:fillRect/>
                    </a:stretch>
                  </pic:blipFill>
                  <pic:spPr>
                    <a:xfrm>
                      <a:off x="0" y="0"/>
                      <a:ext cx="5943600" cy="2712720"/>
                    </a:xfrm>
                    <a:prstGeom prst="rect"/>
                  </pic:spPr>
                </pic:pic>
              </a:graphicData>
            </a:graphic>
          </wp:inline>
        </w:drawing>
      </w:r>
    </w:p>
    <w:p>
      <w:pPr>
        <w:spacing w:before="0" w:after="120" w:line="276" w:lineRule="auto"/>
        <w:jc w:val="center"/>
      </w:pPr>
      <w:r>
        <w:rPr>
          <w:rFonts w:ascii="Trebuchet MS" w:hAnsi="Trebuchet MS" w:cs="Trebuchet MS"/>
          <w:b/>
          <w:i w:val="0"/>
          <w:sz w:val="20"/>
        </w:rPr>
        <w:t>Figure 1: System architecture of Cortex</w:t>
      </w:r>
    </w:p>
    <w:p>
      <w:pPr>
        <w:spacing w:before="0" w:after="80" w:line="276" w:lineRule="auto"/>
        <w:jc w:val="both"/>
      </w:pPr>
      <w:r>
        <w:rPr>
          <w:rFonts w:ascii="Trebuchet MS" w:hAnsi="Trebuchet MS" w:cs="Trebuchet MS"/>
          <w:b/>
          <w:sz w:val="22"/>
        </w:rPr>
        <w:t>Process (one agent run):</w:t>
      </w:r>
      <w:r>
        <w:rPr>
          <w:rFonts w:ascii="Trebuchet MS" w:hAnsi="Trebuchet MS" w:cs="Trebuchet MS"/>
          <w:i w:val="0"/>
          <w:sz w:val="22"/>
        </w:rPr>
        <w:t xml:space="preserve"> understand (check which sources are available) → recall memories → plan 2-5 sub-questions → search all (sub-question × source) pairs in parallel → synthesize a streamed, cited answer → verify each claim → propose actions (never execute) → remember salient facts.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70"/>
        <w:gridCol w:w="4970"/>
      </w:tblGrid>
      <w:tr>
        <w:tc>
          <w:tcPr>
            <w:tcW w:type="dxa" w:w="3168"/>
            <w:shd w:val="clear" w:fill="D9D9D9"/>
          </w:tcPr>
          <w:p>
            <w:pPr>
              <w:spacing w:after="20"/>
            </w:pPr>
            <w:r>
              <w:rPr>
                <w:rFonts w:ascii="Trebuchet MS" w:hAnsi="Trebuchet MS" w:cs="Trebuchet MS"/>
                <w:b/>
                <w:sz w:val="20"/>
              </w:rPr>
              <w:t>Module</w:t>
            </w:r>
          </w:p>
        </w:tc>
        <w:tc>
          <w:tcPr>
            <w:tcW w:type="dxa" w:w="6624"/>
            <w:shd w:val="clear" w:fill="D9D9D9"/>
          </w:tcPr>
          <w:p>
            <w:pPr>
              <w:spacing w:after="20"/>
            </w:pPr>
            <w:r>
              <w:rPr>
                <w:rFonts w:ascii="Trebuchet MS" w:hAnsi="Trebuchet MS" w:cs="Trebuchet MS"/>
                <w:b/>
                <w:sz w:val="20"/>
              </w:rPr>
              <w:t>Functionality</w:t>
            </w:r>
          </w:p>
        </w:tc>
      </w:tr>
      <w:tr>
        <w:tc>
          <w:tcPr>
            <w:tcW w:type="dxa" w:w="3168"/>
          </w:tcPr>
          <w:p>
            <w:pPr>
              <w:spacing w:after="20"/>
            </w:pPr>
            <w:r>
              <w:rPr>
                <w:rFonts w:ascii="Trebuchet MS" w:hAnsi="Trebuchet MS" w:cs="Trebuchet MS"/>
                <w:b w:val="0"/>
                <w:sz w:val="20"/>
              </w:rPr>
              <w:t>Web application (apps/web)</w:t>
            </w:r>
          </w:p>
        </w:tc>
        <w:tc>
          <w:tcPr>
            <w:tcW w:type="dxa" w:w="6624"/>
          </w:tcPr>
          <w:p>
            <w:pPr>
              <w:spacing w:after="20"/>
            </w:pPr>
            <w:r>
              <w:rPr>
                <w:rFonts w:ascii="Trebuchet MS" w:hAnsi="Trebuchet MS" w:cs="Trebuchet MS"/>
                <w:b w:val="0"/>
                <w:sz w:val="20"/>
              </w:rPr>
              <w:t>Ask screen with live trace, Daily Brief, Memory inspector, Connections; REST and server-sent event API</w:t>
            </w:r>
          </w:p>
        </w:tc>
      </w:tr>
      <w:tr>
        <w:tc>
          <w:tcPr>
            <w:tcW w:type="dxa" w:w="3168"/>
          </w:tcPr>
          <w:p>
            <w:pPr>
              <w:spacing w:after="20"/>
            </w:pPr>
            <w:r>
              <w:rPr>
                <w:rFonts w:ascii="Trebuchet MS" w:hAnsi="Trebuchet MS" w:cs="Trebuchet MS"/>
                <w:b w:val="0"/>
                <w:sz w:val="20"/>
              </w:rPr>
              <w:t>Agent orchestrator (packages/agent)</w:t>
            </w:r>
          </w:p>
        </w:tc>
        <w:tc>
          <w:tcPr>
            <w:tcW w:type="dxa" w:w="6624"/>
          </w:tcPr>
          <w:p>
            <w:pPr>
              <w:spacing w:after="20"/>
            </w:pPr>
            <w:r>
              <w:rPr>
                <w:rFonts w:ascii="Trebuchet MS" w:hAnsi="Trebuchet MS" w:cs="Trebuchet MS"/>
                <w:b w:val="0"/>
                <w:sz w:val="20"/>
              </w:rPr>
              <w:t>Bounded pipeline, prompts, claim verifier, action store, Daily Brief, tracing</w:t>
            </w:r>
          </w:p>
        </w:tc>
      </w:tr>
      <w:tr>
        <w:tc>
          <w:tcPr>
            <w:tcW w:type="dxa" w:w="3168"/>
          </w:tcPr>
          <w:p>
            <w:pPr>
              <w:spacing w:after="20"/>
            </w:pPr>
            <w:r>
              <w:rPr>
                <w:rFonts w:ascii="Trebuchet MS" w:hAnsi="Trebuchet MS" w:cs="Trebuchet MS"/>
                <w:b w:val="0"/>
                <w:sz w:val="20"/>
              </w:rPr>
              <w:t>Model router (packages/llm)</w:t>
            </w:r>
          </w:p>
        </w:tc>
        <w:tc>
          <w:tcPr>
            <w:tcW w:type="dxa" w:w="6624"/>
          </w:tcPr>
          <w:p>
            <w:pPr>
              <w:spacing w:after="20"/>
            </w:pPr>
            <w:r>
              <w:rPr>
                <w:rFonts w:ascii="Trebuchet MS" w:hAnsi="Trebuchet MS" w:cs="Trebuchet MS"/>
                <w:b w:val="0"/>
                <w:sz w:val="20"/>
              </w:rPr>
              <w:t>OpenAI-compatible failover over Groq, Gemini, Cerebras, OpenRouter and Puter; cooldowns; response cache</w:t>
            </w:r>
          </w:p>
        </w:tc>
      </w:tr>
      <w:tr>
        <w:tc>
          <w:tcPr>
            <w:tcW w:type="dxa" w:w="3168"/>
          </w:tcPr>
          <w:p>
            <w:pPr>
              <w:spacing w:after="20"/>
            </w:pPr>
            <w:r>
              <w:rPr>
                <w:rFonts w:ascii="Trebuchet MS" w:hAnsi="Trebuchet MS" w:cs="Trebuchet MS"/>
                <w:b w:val="0"/>
                <w:sz w:val="20"/>
              </w:rPr>
              <w:t>Connectors (packages/connectors)</w:t>
            </w:r>
          </w:p>
        </w:tc>
        <w:tc>
          <w:tcPr>
            <w:tcW w:type="dxa" w:w="6624"/>
          </w:tcPr>
          <w:p>
            <w:pPr>
              <w:spacing w:after="20"/>
            </w:pPr>
            <w:r>
              <w:rPr>
                <w:rFonts w:ascii="Trebuchet MS" w:hAnsi="Trebuchet MS" w:cs="Trebuchet MS"/>
                <w:b w:val="0"/>
                <w:sz w:val="20"/>
              </w:rPr>
              <w:t>Uniform search/execute interface over Composio (six apps), any MCP server, Firecrawl (web) and a sample workspace</w:t>
            </w:r>
          </w:p>
        </w:tc>
      </w:tr>
      <w:tr>
        <w:tc>
          <w:tcPr>
            <w:tcW w:type="dxa" w:w="3168"/>
          </w:tcPr>
          <w:p>
            <w:pPr>
              <w:spacing w:after="20"/>
            </w:pPr>
            <w:r>
              <w:rPr>
                <w:rFonts w:ascii="Trebuchet MS" w:hAnsi="Trebuchet MS" w:cs="Trebuchet MS"/>
                <w:b w:val="0"/>
                <w:sz w:val="20"/>
              </w:rPr>
              <w:t>Memory service (services/memory)</w:t>
            </w:r>
          </w:p>
        </w:tc>
        <w:tc>
          <w:tcPr>
            <w:tcW w:type="dxa" w:w="6624"/>
          </w:tcPr>
          <w:p>
            <w:pPr>
              <w:spacing w:after="20"/>
            </w:pPr>
            <w:r>
              <w:rPr>
                <w:rFonts w:ascii="Trebuchet MS" w:hAnsi="Trebuchet MS" w:cs="Trebuchet MS"/>
                <w:b w:val="0"/>
                <w:sz w:val="20"/>
              </w:rPr>
              <w:t>FastAPI service with SQLite ledger and optional Oracle Agent Memory; provenance, decay, expiry, pin, edit, forget</w:t>
            </w:r>
          </w:p>
        </w:tc>
      </w:tr>
      <w:tr>
        <w:tc>
          <w:tcPr>
            <w:tcW w:type="dxa" w:w="3168"/>
          </w:tcPr>
          <w:p>
            <w:pPr>
              <w:spacing w:after="20"/>
            </w:pPr>
            <w:r>
              <w:rPr>
                <w:rFonts w:ascii="Trebuchet MS" w:hAnsi="Trebuchet MS" w:cs="Trebuchet MS"/>
                <w:b w:val="0"/>
                <w:sz w:val="20"/>
              </w:rPr>
              <w:t>Shared types (packages/shared)</w:t>
            </w:r>
          </w:p>
        </w:tc>
        <w:tc>
          <w:tcPr>
            <w:tcW w:type="dxa" w:w="6624"/>
          </w:tcPr>
          <w:p>
            <w:pPr>
              <w:spacing w:after="20"/>
            </w:pPr>
            <w:r>
              <w:rPr>
                <w:rFonts w:ascii="Trebuchet MS" w:hAnsi="Trebuchet MS" w:cs="Trebuchet MS"/>
                <w:b w:val="0"/>
                <w:sz w:val="20"/>
              </w:rPr>
              <w:t>Zod schemas and types used by server and client</w:t>
            </w:r>
          </w:p>
        </w:tc>
      </w:tr>
      <w:tr>
        <w:tc>
          <w:tcPr>
            <w:tcW w:type="dxa" w:w="3168"/>
          </w:tcPr>
          <w:p>
            <w:pPr>
              <w:spacing w:after="20"/>
            </w:pPr>
            <w:r>
              <w:rPr>
                <w:rFonts w:ascii="Trebuchet MS" w:hAnsi="Trebuchet MS" w:cs="Trebuchet MS"/>
                <w:b w:val="0"/>
                <w:sz w:val="20"/>
              </w:rPr>
              <w:t>Evaluation harness (evals)</w:t>
            </w:r>
          </w:p>
        </w:tc>
        <w:tc>
          <w:tcPr>
            <w:tcW w:type="dxa" w:w="6624"/>
          </w:tcPr>
          <w:p>
            <w:pPr>
              <w:spacing w:after="20"/>
            </w:pPr>
            <w:r>
              <w:rPr>
                <w:rFonts w:ascii="Trebuchet MS" w:hAnsi="Trebuchet MS" w:cs="Trebuchet MS"/>
                <w:b w:val="0"/>
                <w:sz w:val="20"/>
              </w:rPr>
              <w:t>12-question evaluation over the sample workspace; groundedness, citation recall, honesty, consent safety</w:t>
            </w:r>
          </w:p>
        </w:tc>
      </w:tr>
    </w:tbl>
    <w:p>
      <w:pPr>
        <w:spacing w:before="0" w:after="40" w:line="276" w:lineRule="auto"/>
      </w:pPr>
    </w:p>
    <w:p>
      <w:pPr>
        <w:spacing w:before="200" w:after="120" w:line="276" w:lineRule="auto"/>
      </w:pPr>
      <w:r>
        <w:rPr>
          <w:rFonts w:ascii="Trebuchet MS" w:hAnsi="Trebuchet MS" w:cs="Trebuchet MS"/>
          <w:b/>
          <w:i w:val="0"/>
          <w:sz w:val="23"/>
        </w:rPr>
        <w:t>A.6 Literature Survey</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3"/>
        <w:gridCol w:w="3313"/>
        <w:gridCol w:w="3313"/>
      </w:tblGrid>
      <w:tr>
        <w:tc>
          <w:tcPr>
            <w:tcW w:type="dxa" w:w="3168"/>
            <w:shd w:val="clear" w:fill="D9D9D9"/>
          </w:tcPr>
          <w:p>
            <w:pPr>
              <w:spacing w:after="20"/>
            </w:pPr>
            <w:r>
              <w:rPr>
                <w:rFonts w:ascii="Trebuchet MS" w:hAnsi="Trebuchet MS" w:cs="Trebuchet MS"/>
                <w:b/>
                <w:sz w:val="19"/>
              </w:rPr>
              <w:t>Work</w:t>
            </w:r>
          </w:p>
        </w:tc>
        <w:tc>
          <w:tcPr>
            <w:tcW w:type="dxa" w:w="3456"/>
            <w:shd w:val="clear" w:fill="D9D9D9"/>
          </w:tcPr>
          <w:p>
            <w:pPr>
              <w:spacing w:after="20"/>
            </w:pPr>
            <w:r>
              <w:rPr>
                <w:rFonts w:ascii="Trebuchet MS" w:hAnsi="Trebuchet MS" w:cs="Trebuchet MS"/>
                <w:b/>
                <w:sz w:val="19"/>
              </w:rPr>
              <w:t>Contribution</w:t>
            </w:r>
          </w:p>
        </w:tc>
        <w:tc>
          <w:tcPr>
            <w:tcW w:type="dxa" w:w="3168"/>
            <w:shd w:val="clear" w:fill="D9D9D9"/>
          </w:tcPr>
          <w:p>
            <w:pPr>
              <w:spacing w:after="20"/>
            </w:pPr>
            <w:r>
              <w:rPr>
                <w:rFonts w:ascii="Trebuchet MS" w:hAnsi="Trebuchet MS" w:cs="Trebuchet MS"/>
                <w:b/>
                <w:sz w:val="19"/>
              </w:rPr>
              <w:t>Limitation for this problem</w:t>
            </w:r>
          </w:p>
        </w:tc>
      </w:tr>
      <w:tr>
        <w:tc>
          <w:tcPr>
            <w:tcW w:type="dxa" w:w="3168"/>
          </w:tcPr>
          <w:p>
            <w:pPr>
              <w:spacing w:after="20"/>
            </w:pPr>
            <w:r>
              <w:rPr>
                <w:rFonts w:ascii="Trebuchet MS" w:hAnsi="Trebuchet MS" w:cs="Trebuchet MS"/>
                <w:b w:val="0"/>
                <w:sz w:val="19"/>
              </w:rPr>
              <w:t>Lewis et al., RAG (NeurIPS 2020)</w:t>
            </w:r>
          </w:p>
        </w:tc>
        <w:tc>
          <w:tcPr>
            <w:tcW w:type="dxa" w:w="3456"/>
          </w:tcPr>
          <w:p>
            <w:pPr>
              <w:spacing w:after="20"/>
            </w:pPr>
            <w:r>
              <w:rPr>
                <w:rFonts w:ascii="Trebuchet MS" w:hAnsi="Trebuchet MS" w:cs="Trebuchet MS"/>
                <w:b w:val="0"/>
                <w:sz w:val="19"/>
              </w:rPr>
              <w:t>Generator conditioned on passages from a dense index</w:t>
            </w:r>
          </w:p>
        </w:tc>
        <w:tc>
          <w:tcPr>
            <w:tcW w:type="dxa" w:w="3168"/>
          </w:tcPr>
          <w:p>
            <w:pPr>
              <w:spacing w:after="20"/>
            </w:pPr>
            <w:r>
              <w:rPr>
                <w:rFonts w:ascii="Trebuchet MS" w:hAnsi="Trebuchet MS" w:cs="Trebuchet MS"/>
                <w:b w:val="0"/>
                <w:sz w:val="19"/>
              </w:rPr>
              <w:t>One retrieval round over a fixed index</w:t>
            </w:r>
          </w:p>
        </w:tc>
      </w:tr>
      <w:tr>
        <w:tc>
          <w:tcPr>
            <w:tcW w:type="dxa" w:w="3168"/>
          </w:tcPr>
          <w:p>
            <w:pPr>
              <w:spacing w:after="20"/>
            </w:pPr>
            <w:r>
              <w:rPr>
                <w:rFonts w:ascii="Trebuchet MS" w:hAnsi="Trebuchet MS" w:cs="Trebuchet MS"/>
                <w:b w:val="0"/>
                <w:sz w:val="19"/>
              </w:rPr>
              <w:t>Yao et al., ReAct (ICLR 2023)</w:t>
            </w:r>
          </w:p>
        </w:tc>
        <w:tc>
          <w:tcPr>
            <w:tcW w:type="dxa" w:w="3456"/>
          </w:tcPr>
          <w:p>
            <w:pPr>
              <w:spacing w:after="20"/>
            </w:pPr>
            <w:r>
              <w:rPr>
                <w:rFonts w:ascii="Trebuchet MS" w:hAnsi="Trebuchet MS" w:cs="Trebuchet MS"/>
                <w:b w:val="0"/>
                <w:sz w:val="19"/>
              </w:rPr>
              <w:t>Interleaves reasoning with tool actions</w:t>
            </w:r>
          </w:p>
        </w:tc>
        <w:tc>
          <w:tcPr>
            <w:tcW w:type="dxa" w:w="3168"/>
          </w:tcPr>
          <w:p>
            <w:pPr>
              <w:spacing w:after="20"/>
            </w:pPr>
            <w:r>
              <w:rPr>
                <w:rFonts w:ascii="Trebuchet MS" w:hAnsi="Trebuchet MS" w:cs="Trebuchet MS"/>
                <w:b w:val="0"/>
                <w:sz w:val="19"/>
              </w:rPr>
              <w:t>Open-ended loop; no claim-level check</w:t>
            </w:r>
          </w:p>
        </w:tc>
      </w:tr>
      <w:tr>
        <w:tc>
          <w:tcPr>
            <w:tcW w:type="dxa" w:w="3168"/>
          </w:tcPr>
          <w:p>
            <w:pPr>
              <w:spacing w:after="20"/>
            </w:pPr>
            <w:r>
              <w:rPr>
                <w:rFonts w:ascii="Trebuchet MS" w:hAnsi="Trebuchet MS" w:cs="Trebuchet MS"/>
                <w:b w:val="0"/>
                <w:sz w:val="19"/>
              </w:rPr>
              <w:t>Trivedi et al., IRCoT (ACL 2023)</w:t>
            </w:r>
          </w:p>
        </w:tc>
        <w:tc>
          <w:tcPr>
            <w:tcW w:type="dxa" w:w="3456"/>
          </w:tcPr>
          <w:p>
            <w:pPr>
              <w:spacing w:after="20"/>
            </w:pPr>
            <w:r>
              <w:rPr>
                <w:rFonts w:ascii="Trebuchet MS" w:hAnsi="Trebuchet MS" w:cs="Trebuchet MS"/>
                <w:b w:val="0"/>
                <w:sz w:val="19"/>
              </w:rPr>
              <w:t>Retrieval interleaved with chain-of-thought</w:t>
            </w:r>
          </w:p>
        </w:tc>
        <w:tc>
          <w:tcPr>
            <w:tcW w:type="dxa" w:w="3168"/>
          </w:tcPr>
          <w:p>
            <w:pPr>
              <w:spacing w:after="20"/>
            </w:pPr>
            <w:r>
              <w:rPr>
                <w:rFonts w:ascii="Trebuchet MS" w:hAnsi="Trebuchet MS" w:cs="Trebuchet MS"/>
                <w:b w:val="0"/>
                <w:sz w:val="19"/>
              </w:rPr>
              <w:t>Static corpus; many model calls</w:t>
            </w:r>
          </w:p>
        </w:tc>
      </w:tr>
      <w:tr>
        <w:tc>
          <w:tcPr>
            <w:tcW w:type="dxa" w:w="3168"/>
          </w:tcPr>
          <w:p>
            <w:pPr>
              <w:spacing w:after="20"/>
            </w:pPr>
            <w:r>
              <w:rPr>
                <w:rFonts w:ascii="Trebuchet MS" w:hAnsi="Trebuchet MS" w:cs="Trebuchet MS"/>
                <w:b w:val="0"/>
                <w:sz w:val="19"/>
              </w:rPr>
              <w:t>Press et al., Self-Ask (EMNLP 2023)</w:t>
            </w:r>
          </w:p>
        </w:tc>
        <w:tc>
          <w:tcPr>
            <w:tcW w:type="dxa" w:w="3456"/>
          </w:tcPr>
          <w:p>
            <w:pPr>
              <w:spacing w:after="20"/>
            </w:pPr>
            <w:r>
              <w:rPr>
                <w:rFonts w:ascii="Trebuchet MS" w:hAnsi="Trebuchet MS" w:cs="Trebuchet MS"/>
                <w:b w:val="0"/>
                <w:sz w:val="19"/>
              </w:rPr>
              <w:t>Explicit follow-up sub-questions</w:t>
            </w:r>
          </w:p>
        </w:tc>
        <w:tc>
          <w:tcPr>
            <w:tcW w:type="dxa" w:w="3168"/>
          </w:tcPr>
          <w:p>
            <w:pPr>
              <w:spacing w:after="20"/>
            </w:pPr>
            <w:r>
              <w:rPr>
                <w:rFonts w:ascii="Trebuchet MS" w:hAnsi="Trebuchet MS" w:cs="Trebuchet MS"/>
                <w:b w:val="0"/>
                <w:sz w:val="19"/>
              </w:rPr>
              <w:t>No source governance or verification</w:t>
            </w:r>
          </w:p>
        </w:tc>
      </w:tr>
      <w:tr>
        <w:tc>
          <w:tcPr>
            <w:tcW w:type="dxa" w:w="3168"/>
          </w:tcPr>
          <w:p>
            <w:pPr>
              <w:spacing w:after="20"/>
            </w:pPr>
            <w:r>
              <w:rPr>
                <w:rFonts w:ascii="Trebuchet MS" w:hAnsi="Trebuchet MS" w:cs="Trebuchet MS"/>
                <w:b w:val="0"/>
                <w:sz w:val="19"/>
              </w:rPr>
              <w:t>Asai et al., Self-RAG (ICLR 2024)</w:t>
            </w:r>
          </w:p>
        </w:tc>
        <w:tc>
          <w:tcPr>
            <w:tcW w:type="dxa" w:w="3456"/>
          </w:tcPr>
          <w:p>
            <w:pPr>
              <w:spacing w:after="20"/>
            </w:pPr>
            <w:r>
              <w:rPr>
                <w:rFonts w:ascii="Trebuchet MS" w:hAnsi="Trebuchet MS" w:cs="Trebuchet MS"/>
                <w:b w:val="0"/>
                <w:sz w:val="19"/>
              </w:rPr>
              <w:t>On-demand retrieval with self-critique</w:t>
            </w:r>
          </w:p>
        </w:tc>
        <w:tc>
          <w:tcPr>
            <w:tcW w:type="dxa" w:w="3168"/>
          </w:tcPr>
          <w:p>
            <w:pPr>
              <w:spacing w:after="20"/>
            </w:pPr>
            <w:r>
              <w:rPr>
                <w:rFonts w:ascii="Trebuchet MS" w:hAnsi="Trebuchet MS" w:cs="Trebuchet MS"/>
                <w:b w:val="0"/>
                <w:sz w:val="19"/>
              </w:rPr>
              <w:t>Requires fine-tuning</w:t>
            </w:r>
          </w:p>
        </w:tc>
      </w:tr>
      <w:tr>
        <w:tc>
          <w:tcPr>
            <w:tcW w:type="dxa" w:w="3168"/>
          </w:tcPr>
          <w:p>
            <w:pPr>
              <w:spacing w:after="20"/>
            </w:pPr>
            <w:r>
              <w:rPr>
                <w:rFonts w:ascii="Trebuchet MS" w:hAnsi="Trebuchet MS" w:cs="Trebuchet MS"/>
                <w:b w:val="0"/>
                <w:sz w:val="19"/>
              </w:rPr>
              <w:t>Yan et al., CRAG (2024)</w:t>
            </w:r>
          </w:p>
        </w:tc>
        <w:tc>
          <w:tcPr>
            <w:tcW w:type="dxa" w:w="3456"/>
          </w:tcPr>
          <w:p>
            <w:pPr>
              <w:spacing w:after="20"/>
            </w:pPr>
            <w:r>
              <w:rPr>
                <w:rFonts w:ascii="Trebuchet MS" w:hAnsi="Trebuchet MS" w:cs="Trebuchet MS"/>
                <w:b w:val="0"/>
                <w:sz w:val="19"/>
              </w:rPr>
              <w:t>Retrieval evaluator with web fallback</w:t>
            </w:r>
          </w:p>
        </w:tc>
        <w:tc>
          <w:tcPr>
            <w:tcW w:type="dxa" w:w="3168"/>
          </w:tcPr>
          <w:p>
            <w:pPr>
              <w:spacing w:after="20"/>
            </w:pPr>
            <w:r>
              <w:rPr>
                <w:rFonts w:ascii="Trebuchet MS" w:hAnsi="Trebuchet MS" w:cs="Trebuchet MS"/>
                <w:b w:val="0"/>
                <w:sz w:val="19"/>
              </w:rPr>
              <w:t>Trained evaluator; web only</w:t>
            </w:r>
          </w:p>
        </w:tc>
      </w:tr>
      <w:tr>
        <w:tc>
          <w:tcPr>
            <w:tcW w:type="dxa" w:w="3168"/>
          </w:tcPr>
          <w:p>
            <w:pPr>
              <w:spacing w:after="20"/>
            </w:pPr>
            <w:r>
              <w:rPr>
                <w:rFonts w:ascii="Trebuchet MS" w:hAnsi="Trebuchet MS" w:cs="Trebuchet MS"/>
                <w:b w:val="0"/>
                <w:sz w:val="19"/>
              </w:rPr>
              <w:t>Jeong et al., Adaptive-RAG (NAACL 2024)</w:t>
            </w:r>
          </w:p>
        </w:tc>
        <w:tc>
          <w:tcPr>
            <w:tcW w:type="dxa" w:w="3456"/>
          </w:tcPr>
          <w:p>
            <w:pPr>
              <w:spacing w:after="20"/>
            </w:pPr>
            <w:r>
              <w:rPr>
                <w:rFonts w:ascii="Trebuchet MS" w:hAnsi="Trebuchet MS" w:cs="Trebuchet MS"/>
                <w:b w:val="0"/>
                <w:sz w:val="19"/>
              </w:rPr>
              <w:t>Routes questions by complexity</w:t>
            </w:r>
          </w:p>
        </w:tc>
        <w:tc>
          <w:tcPr>
            <w:tcW w:type="dxa" w:w="3168"/>
          </w:tcPr>
          <w:p>
            <w:pPr>
              <w:spacing w:after="20"/>
            </w:pPr>
            <w:r>
              <w:rPr>
                <w:rFonts w:ascii="Trebuchet MS" w:hAnsi="Trebuchet MS" w:cs="Trebuchet MS"/>
                <w:b w:val="0"/>
                <w:sz w:val="19"/>
              </w:rPr>
              <w:t>Trained classifier; no live tools</w:t>
            </w:r>
          </w:p>
        </w:tc>
      </w:tr>
      <w:tr>
        <w:tc>
          <w:tcPr>
            <w:tcW w:type="dxa" w:w="3168"/>
          </w:tcPr>
          <w:p>
            <w:pPr>
              <w:spacing w:after="20"/>
            </w:pPr>
            <w:r>
              <w:rPr>
                <w:rFonts w:ascii="Trebuchet MS" w:hAnsi="Trebuchet MS" w:cs="Trebuchet MS"/>
                <w:b w:val="0"/>
                <w:sz w:val="19"/>
              </w:rPr>
              <w:t>Gandhi et al., GRASP (2026), base paper</w:t>
            </w:r>
          </w:p>
        </w:tc>
        <w:tc>
          <w:tcPr>
            <w:tcW w:type="dxa" w:w="3456"/>
          </w:tcPr>
          <w:p>
            <w:pPr>
              <w:spacing w:after="20"/>
            </w:pPr>
            <w:r>
              <w:rPr>
                <w:rFonts w:ascii="Trebuchet MS" w:hAnsi="Trebuchet MS" w:cs="Trebuchet MS"/>
                <w:b w:val="0"/>
                <w:sz w:val="19"/>
              </w:rPr>
              <w:t>Learned (RL) choice between meaning-based search, exact-word search and opening the full paragraph</w:t>
            </w:r>
          </w:p>
        </w:tc>
        <w:tc>
          <w:tcPr>
            <w:tcW w:type="dxa" w:w="3168"/>
          </w:tcPr>
          <w:p>
            <w:pPr>
              <w:spacing w:after="20"/>
            </w:pPr>
            <w:r>
              <w:rPr>
                <w:rFonts w:ascii="Trebuchet MS" w:hAnsi="Trebuchet MS" w:cs="Trebuchet MS"/>
                <w:b w:val="0"/>
                <w:sz w:val="19"/>
              </w:rPr>
              <w:t>Needs RL training; benchmark corpora only</w:t>
            </w:r>
          </w:p>
        </w:tc>
      </w:tr>
      <w:tr>
        <w:tc>
          <w:tcPr>
            <w:tcW w:type="dxa" w:w="3168"/>
          </w:tcPr>
          <w:p>
            <w:pPr>
              <w:spacing w:after="20"/>
            </w:pPr>
            <w:r>
              <w:rPr>
                <w:rFonts w:ascii="Trebuchet MS" w:hAnsi="Trebuchet MS" w:cs="Trebuchet MS"/>
                <w:b w:val="0"/>
                <w:sz w:val="19"/>
              </w:rPr>
              <w:t>Gao et al., ALCE; Min et al., FActScore (EMNLP 2023)</w:t>
            </w:r>
          </w:p>
        </w:tc>
        <w:tc>
          <w:tcPr>
            <w:tcW w:type="dxa" w:w="3456"/>
          </w:tcPr>
          <w:p>
            <w:pPr>
              <w:spacing w:after="20"/>
            </w:pPr>
            <w:r>
              <w:rPr>
                <w:rFonts w:ascii="Trebuchet MS" w:hAnsi="Trebuchet MS" w:cs="Trebuchet MS"/>
                <w:b w:val="0"/>
                <w:sz w:val="19"/>
              </w:rPr>
              <w:t>Metrics for citation quality and factual precision</w:t>
            </w:r>
          </w:p>
        </w:tc>
        <w:tc>
          <w:tcPr>
            <w:tcW w:type="dxa" w:w="3168"/>
          </w:tcPr>
          <w:p>
            <w:pPr>
              <w:spacing w:after="20"/>
            </w:pPr>
            <w:r>
              <w:rPr>
                <w:rFonts w:ascii="Trebuchet MS" w:hAnsi="Trebuchet MS" w:cs="Trebuchet MS"/>
                <w:b w:val="0"/>
                <w:sz w:val="19"/>
              </w:rPr>
              <w:t>Offline evaluation, not a system</w:t>
            </w:r>
          </w:p>
        </w:tc>
      </w:tr>
      <w:tr>
        <w:tc>
          <w:tcPr>
            <w:tcW w:type="dxa" w:w="3168"/>
          </w:tcPr>
          <w:p>
            <w:pPr>
              <w:spacing w:after="20"/>
            </w:pPr>
            <w:r>
              <w:rPr>
                <w:rFonts w:ascii="Trebuchet MS" w:hAnsi="Trebuchet MS" w:cs="Trebuchet MS"/>
                <w:b w:val="0"/>
                <w:sz w:val="19"/>
              </w:rPr>
              <w:t>Packer et al., MemGPT (2023); Park et al., Generative Agents (UIST 2023)</w:t>
            </w:r>
          </w:p>
        </w:tc>
        <w:tc>
          <w:tcPr>
            <w:tcW w:type="dxa" w:w="3456"/>
          </w:tcPr>
          <w:p>
            <w:pPr>
              <w:spacing w:after="20"/>
            </w:pPr>
            <w:r>
              <w:rPr>
                <w:rFonts w:ascii="Trebuchet MS" w:hAnsi="Trebuchet MS" w:cs="Trebuchet MS"/>
                <w:b w:val="0"/>
                <w:sz w:val="19"/>
              </w:rPr>
              <w:t>Long-term agent memory by relevance, recency, importance</w:t>
            </w:r>
          </w:p>
        </w:tc>
        <w:tc>
          <w:tcPr>
            <w:tcW w:type="dxa" w:w="3168"/>
          </w:tcPr>
          <w:p>
            <w:pPr>
              <w:spacing w:after="20"/>
            </w:pPr>
            <w:r>
              <w:rPr>
                <w:rFonts w:ascii="Trebuchet MS" w:hAnsi="Trebuchet MS" w:cs="Trebuchet MS"/>
                <w:b w:val="0"/>
                <w:sz w:val="19"/>
              </w:rPr>
              <w:t>Memory not visible or controllable by the user</w:t>
            </w:r>
          </w:p>
        </w:tc>
      </w:tr>
      <w:tr>
        <w:tc>
          <w:tcPr>
            <w:tcW w:type="dxa" w:w="3168"/>
          </w:tcPr>
          <w:p>
            <w:pPr>
              <w:spacing w:after="20"/>
            </w:pPr>
            <w:r>
              <w:rPr>
                <w:rFonts w:ascii="Trebuchet MS" w:hAnsi="Trebuchet MS" w:cs="Trebuchet MS"/>
                <w:b w:val="0"/>
                <w:sz w:val="19"/>
              </w:rPr>
              <w:t>Hou et al., MCP survey (2025)</w:t>
            </w:r>
          </w:p>
        </w:tc>
        <w:tc>
          <w:tcPr>
            <w:tcW w:type="dxa" w:w="3456"/>
          </w:tcPr>
          <w:p>
            <w:pPr>
              <w:spacing w:after="20"/>
            </w:pPr>
            <w:r>
              <w:rPr>
                <w:rFonts w:ascii="Trebuchet MS" w:hAnsi="Trebuchet MS" w:cs="Trebuchet MS"/>
                <w:b w:val="0"/>
                <w:sz w:val="19"/>
              </w:rPr>
              <w:t>Ecosystem and security threats of the Model Context Protocol</w:t>
            </w:r>
          </w:p>
        </w:tc>
        <w:tc>
          <w:tcPr>
            <w:tcW w:type="dxa" w:w="3168"/>
          </w:tcPr>
          <w:p>
            <w:pPr>
              <w:spacing w:after="20"/>
            </w:pPr>
            <w:r>
              <w:rPr>
                <w:rFonts w:ascii="Trebuchet MS" w:hAnsi="Trebuchet MS" w:cs="Trebuchet MS"/>
                <w:b w:val="0"/>
                <w:sz w:val="19"/>
              </w:rPr>
              <w:t>Highlights risk of unconsented tool actions</w:t>
            </w:r>
          </w:p>
        </w:tc>
      </w:tr>
    </w:tbl>
    <w:p>
      <w:pPr>
        <w:spacing w:before="0" w:after="40" w:line="276" w:lineRule="auto"/>
      </w:pPr>
    </w:p>
    <w:p>
      <w:pPr>
        <w:spacing w:before="0" w:after="80" w:line="276" w:lineRule="auto"/>
        <w:jc w:val="both"/>
      </w:pPr>
      <w:r>
        <w:rPr>
          <w:rFonts w:ascii="Trebuchet MS" w:hAnsi="Trebuchet MS" w:cs="Trebuchet MS"/>
          <w:b/>
          <w:i w:val="0"/>
          <w:sz w:val="22"/>
        </w:rPr>
        <w:t>Current market survey (similar systems, as surveyed by the team on 25 October 2026):</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3"/>
        <w:gridCol w:w="3313"/>
        <w:gridCol w:w="3313"/>
      </w:tblGrid>
      <w:tr>
        <w:tc>
          <w:tcPr>
            <w:tcW w:type="dxa" w:w="2304"/>
            <w:shd w:val="clear" w:fill="D9D9D9"/>
          </w:tcPr>
          <w:p>
            <w:pPr>
              <w:spacing w:after="20"/>
            </w:pPr>
            <w:r>
              <w:rPr>
                <w:rFonts w:ascii="Trebuchet MS" w:hAnsi="Trebuchet MS" w:cs="Trebuchet MS"/>
                <w:b/>
                <w:sz w:val="19"/>
              </w:rPr>
              <w:t>System</w:t>
            </w:r>
          </w:p>
        </w:tc>
        <w:tc>
          <w:tcPr>
            <w:tcW w:type="dxa" w:w="3456"/>
            <w:shd w:val="clear" w:fill="D9D9D9"/>
          </w:tcPr>
          <w:p>
            <w:pPr>
              <w:spacing w:after="20"/>
            </w:pPr>
            <w:r>
              <w:rPr>
                <w:rFonts w:ascii="Trebuchet MS" w:hAnsi="Trebuchet MS" w:cs="Trebuchet MS"/>
                <w:b/>
                <w:sz w:val="19"/>
              </w:rPr>
              <w:t>Pros</w:t>
            </w:r>
          </w:p>
        </w:tc>
        <w:tc>
          <w:tcPr>
            <w:tcW w:type="dxa" w:w="4032"/>
            <w:shd w:val="clear" w:fill="D9D9D9"/>
          </w:tcPr>
          <w:p>
            <w:pPr>
              <w:spacing w:after="20"/>
            </w:pPr>
            <w:r>
              <w:rPr>
                <w:rFonts w:ascii="Trebuchet MS" w:hAnsi="Trebuchet MS" w:cs="Trebuchet MS"/>
                <w:b/>
                <w:sz w:val="19"/>
              </w:rPr>
              <w:t>Cons / gap filled by Cortex</w:t>
            </w:r>
          </w:p>
        </w:tc>
      </w:tr>
      <w:tr>
        <w:tc>
          <w:tcPr>
            <w:tcW w:type="dxa" w:w="2304"/>
          </w:tcPr>
          <w:p>
            <w:pPr>
              <w:spacing w:after="20"/>
            </w:pPr>
            <w:r>
              <w:rPr>
                <w:rFonts w:ascii="Trebuchet MS" w:hAnsi="Trebuchet MS" w:cs="Trebuchet MS"/>
                <w:b w:val="0"/>
                <w:sz w:val="19"/>
              </w:rPr>
              <w:t>Supermemory</w:t>
            </w:r>
          </w:p>
        </w:tc>
        <w:tc>
          <w:tcPr>
            <w:tcW w:type="dxa" w:w="3456"/>
          </w:tcPr>
          <w:p>
            <w:pPr>
              <w:spacing w:after="20"/>
            </w:pPr>
            <w:r>
              <w:rPr>
                <w:rFonts w:ascii="Trebuchet MS" w:hAnsi="Trebuchet MS" w:cs="Trebuchet MS"/>
                <w:b w:val="0"/>
                <w:sz w:val="19"/>
              </w:rPr>
              <w:t>Memory infrastructure and API with plug-ins for assistants</w:t>
            </w:r>
          </w:p>
        </w:tc>
        <w:tc>
          <w:tcPr>
            <w:tcW w:type="dxa" w:w="4032"/>
          </w:tcPr>
          <w:p>
            <w:pPr>
              <w:spacing w:after="20"/>
            </w:pPr>
            <w:r>
              <w:rPr>
                <w:rFonts w:ascii="Trebuchet MS" w:hAnsi="Trebuchet MS" w:cs="Trebuchet MS"/>
                <w:b w:val="0"/>
                <w:sz w:val="19"/>
              </w:rPr>
              <w:t>Memory back-end only; no planning agent or cited multi-hop research over live sources</w:t>
            </w:r>
          </w:p>
        </w:tc>
      </w:tr>
      <w:tr>
        <w:tc>
          <w:tcPr>
            <w:tcW w:type="dxa" w:w="2304"/>
          </w:tcPr>
          <w:p>
            <w:pPr>
              <w:spacing w:after="20"/>
            </w:pPr>
            <w:r>
              <w:rPr>
                <w:rFonts w:ascii="Trebuchet MS" w:hAnsi="Trebuchet MS" w:cs="Trebuchet MS"/>
                <w:b w:val="0"/>
                <w:sz w:val="19"/>
              </w:rPr>
              <w:t>MemoryFirst</w:t>
            </w:r>
          </w:p>
        </w:tc>
        <w:tc>
          <w:tcPr>
            <w:tcW w:type="dxa" w:w="3456"/>
          </w:tcPr>
          <w:p>
            <w:pPr>
              <w:spacing w:after="20"/>
            </w:pPr>
            <w:r>
              <w:rPr>
                <w:rFonts w:ascii="Trebuchet MS" w:hAnsi="Trebuchet MS" w:cs="Trebuchet MS"/>
                <w:b w:val="0"/>
                <w:sz w:val="19"/>
              </w:rPr>
              <w:t>Graph memory, citations, morning brief</w:t>
            </w:r>
          </w:p>
        </w:tc>
        <w:tc>
          <w:tcPr>
            <w:tcW w:type="dxa" w:w="4032"/>
          </w:tcPr>
          <w:p>
            <w:pPr>
              <w:spacing w:after="20"/>
            </w:pPr>
            <w:r>
              <w:rPr>
                <w:rFonts w:ascii="Trebuchet MS" w:hAnsi="Trebuchet MS" w:cs="Trebuchet MS"/>
                <w:b w:val="0"/>
                <w:sz w:val="19"/>
              </w:rPr>
              <w:t>Resolves contradictions silently (latest wins); paid beyond one project</w:t>
            </w:r>
          </w:p>
        </w:tc>
      </w:tr>
      <w:tr>
        <w:tc>
          <w:tcPr>
            <w:tcW w:type="dxa" w:w="2304"/>
          </w:tcPr>
          <w:p>
            <w:pPr>
              <w:spacing w:after="20"/>
            </w:pPr>
            <w:r>
              <w:rPr>
                <w:rFonts w:ascii="Trebuchet MS" w:hAnsi="Trebuchet MS" w:cs="Trebuchet MS"/>
                <w:b w:val="0"/>
                <w:sz w:val="19"/>
              </w:rPr>
              <w:t>Augmas</w:t>
            </w:r>
          </w:p>
        </w:tc>
        <w:tc>
          <w:tcPr>
            <w:tcW w:type="dxa" w:w="3456"/>
          </w:tcPr>
          <w:p>
            <w:pPr>
              <w:spacing w:after="20"/>
            </w:pPr>
            <w:r>
              <w:rPr>
                <w:rFonts w:ascii="Trebuchet MS" w:hAnsi="Trebuchet MS" w:cs="Trebuchet MS"/>
                <w:b w:val="0"/>
                <w:sz w:val="19"/>
              </w:rPr>
              <w:t>Enterprise search and chat across many tools with citations</w:t>
            </w:r>
          </w:p>
        </w:tc>
        <w:tc>
          <w:tcPr>
            <w:tcW w:type="dxa" w:w="4032"/>
          </w:tcPr>
          <w:p>
            <w:pPr>
              <w:spacing w:after="20"/>
            </w:pPr>
            <w:r>
              <w:rPr>
                <w:rFonts w:ascii="Trebuchet MS" w:hAnsi="Trebuchet MS" w:cs="Trebuchet MS"/>
                <w:b w:val="0"/>
                <w:sz w:val="19"/>
              </w:rPr>
              <w:t>No cross-session memory, no visible reasoning; enterprise pricing</w:t>
            </w:r>
          </w:p>
        </w:tc>
      </w:tr>
      <w:tr>
        <w:tc>
          <w:tcPr>
            <w:tcW w:type="dxa" w:w="2304"/>
          </w:tcPr>
          <w:p>
            <w:pPr>
              <w:spacing w:after="20"/>
            </w:pPr>
            <w:r>
              <w:rPr>
                <w:rFonts w:ascii="Trebuchet MS" w:hAnsi="Trebuchet MS" w:cs="Trebuchet MS"/>
                <w:b w:val="0"/>
                <w:sz w:val="19"/>
              </w:rPr>
              <w:t>OpenAI Dots</w:t>
            </w:r>
          </w:p>
        </w:tc>
        <w:tc>
          <w:tcPr>
            <w:tcW w:type="dxa" w:w="3456"/>
          </w:tcPr>
          <w:p>
            <w:pPr>
              <w:spacing w:after="20"/>
            </w:pPr>
            <w:r>
              <w:rPr>
                <w:rFonts w:ascii="Trebuchet MS" w:hAnsi="Trebuchet MS" w:cs="Trebuchet MS"/>
                <w:b w:val="0"/>
                <w:sz w:val="19"/>
              </w:rPr>
              <w:t>Always-on agents with memory</w:t>
            </w:r>
          </w:p>
        </w:tc>
        <w:tc>
          <w:tcPr>
            <w:tcW w:type="dxa" w:w="4032"/>
          </w:tcPr>
          <w:p>
            <w:pPr>
              <w:spacing w:after="20"/>
            </w:pPr>
            <w:r>
              <w:rPr>
                <w:rFonts w:ascii="Trebuchet MS" w:hAnsi="Trebuchet MS" w:cs="Trebuchet MS"/>
                <w:b w:val="0"/>
                <w:sz w:val="19"/>
              </w:rPr>
              <w:t>Closed, paid, opaque memory</w:t>
            </w:r>
          </w:p>
        </w:tc>
      </w:tr>
      <w:tr>
        <w:tc>
          <w:tcPr>
            <w:tcW w:type="dxa" w:w="2304"/>
          </w:tcPr>
          <w:p>
            <w:pPr>
              <w:spacing w:after="20"/>
            </w:pPr>
            <w:r>
              <w:rPr>
                <w:rFonts w:ascii="Trebuchet MS" w:hAnsi="Trebuchet MS" w:cs="Trebuchet MS"/>
                <w:b w:val="0"/>
                <w:sz w:val="19"/>
              </w:rPr>
              <w:t>Hermes Agent (Nous Research)</w:t>
            </w:r>
          </w:p>
        </w:tc>
        <w:tc>
          <w:tcPr>
            <w:tcW w:type="dxa" w:w="3456"/>
          </w:tcPr>
          <w:p>
            <w:pPr>
              <w:spacing w:after="20"/>
            </w:pPr>
            <w:r>
              <w:rPr>
                <w:rFonts w:ascii="Trebuchet MS" w:hAnsi="Trebuchet MS" w:cs="Trebuchet MS"/>
                <w:b w:val="0"/>
                <w:sz w:val="19"/>
              </w:rPr>
              <w:t>Personal agent with file-based memory</w:t>
            </w:r>
          </w:p>
        </w:tc>
        <w:tc>
          <w:tcPr>
            <w:tcW w:type="dxa" w:w="4032"/>
          </w:tcPr>
          <w:p>
            <w:pPr>
              <w:spacing w:after="20"/>
            </w:pPr>
            <w:r>
              <w:rPr>
                <w:rFonts w:ascii="Trebuchet MS" w:hAnsi="Trebuchet MS" w:cs="Trebuchet MS"/>
                <w:b w:val="0"/>
                <w:sz w:val="19"/>
              </w:rPr>
              <w:t>Flat-file memory; no evidence graph or project-analysis connectors</w:t>
            </w:r>
          </w:p>
        </w:tc>
      </w:tr>
    </w:tbl>
    <w:p>
      <w:pPr>
        <w:spacing w:before="0" w:after="40" w:line="276" w:lineRule="auto"/>
      </w:pPr>
    </w:p>
    <w:p>
      <w:pPr>
        <w:spacing w:before="200" w:after="120" w:line="276" w:lineRule="auto"/>
      </w:pPr>
      <w:r>
        <w:rPr>
          <w:rFonts w:ascii="Trebuchet MS" w:hAnsi="Trebuchet MS" w:cs="Trebuchet MS"/>
          <w:b/>
          <w:i w:val="0"/>
          <w:sz w:val="23"/>
        </w:rPr>
        <w:t>A.7 Objectives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Answer multi-part questions over several live sources with a bounded plan of sub-questions and parallel retrieval.</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Cite every factual sentence and verify each claim against the evidence it cites; report a groundedness score.</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Surface cross-source contradictions as risks with both citations, and state missing information instead of guessing.</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Never execute an action in a user's tool without an explicit, single-use approval of an exact preview.</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Keep long-term memory selective and explainable (reason, source, salience, expiry), with pin, edit and forget controls.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Degrade gracefully: name any source that fails, explain the impact, and continue with the rest.</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Keep the number of model calls per question small and predictable (at most five in Deep mode, three in Fast mode, counting the router call).</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Provide an evaluation harness and an automated test suite that measure groundedness, citation recall, honesty and consent safety.</w:t>
      </w:r>
    </w:p>
    <w:p>
      <w:pPr>
        <w:spacing w:before="200" w:after="120" w:line="276" w:lineRule="auto"/>
      </w:pPr>
      <w:r>
        <w:rPr>
          <w:rFonts w:ascii="Trebuchet MS" w:hAnsi="Trebuchet MS" w:cs="Trebuchet MS"/>
          <w:b/>
          <w:i w:val="0"/>
          <w:sz w:val="23"/>
        </w:rPr>
        <w:t>A.8 Scope of the Project</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In scope:</w:t>
      </w:r>
      <w:r>
        <w:rPr>
          <w:rFonts w:ascii="Trebuchet MS" w:hAnsi="Trebuchet MS" w:cs="Trebuchet MS"/>
          <w:i w:val="0"/>
          <w:sz w:val="22"/>
        </w:rPr>
        <w:t xml:space="preserve"> a web application and reusable packages (agent, connectors, model router) plus a memory service that answer questions over Gmail, Google Calendar, Google Drive, Notion, Slack, GitHub, any MCP server and the web, with cited, verified answers, action proposals and an explainable memory.</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Bounds:</w:t>
      </w:r>
      <w:r>
        <w:rPr>
          <w:rFonts w:ascii="Trebuchet MS" w:hAnsi="Trebuchet MS" w:cs="Trebuchet MS"/>
          <w:i w:val="0"/>
          <w:sz w:val="22"/>
        </w:rPr>
        <w:t xml:space="preserve"> question &lt;= 2000 characters; history &lt;= 6 turns; plan &lt;= 5 sub-questions; &lt;= 18 search calls per run; &lt;= 16 evidence items (Deep) or 8 (Fast); &lt;= 3 action proposals and &lt;= 2 memory writes per run; 90 s run timeout.</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Out of scope:</w:t>
      </w:r>
      <w:r>
        <w:rPr>
          <w:rFonts w:ascii="Trebuchet MS" w:hAnsi="Trebuchet MS" w:cs="Trebuchet MS"/>
          <w:i w:val="0"/>
          <w:sz w:val="22"/>
        </w:rPr>
        <w:t xml:space="preserve"> copying users' data into an index or warehouse (tools are queried at question time, with a 90 s cache), training or fine-tuning models, autonomous write operations, and the vision items deferred to future work (time-travel queries, editable plan, Cortex as an MCP server).</w:t>
      </w:r>
    </w:p>
    <w:p>
      <w:pPr>
        <w:spacing w:before="200" w:after="120" w:line="276" w:lineRule="auto"/>
      </w:pPr>
      <w:r>
        <w:rPr>
          <w:rFonts w:ascii="Trebuchet MS" w:hAnsi="Trebuchet MS" w:cs="Trebuchet MS"/>
          <w:b/>
          <w:i w:val="0"/>
          <w:sz w:val="23"/>
        </w:rPr>
        <w:t>A.9 Software and Hardware Requirements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3"/>
        <w:gridCol w:w="3313"/>
        <w:gridCol w:w="3313"/>
      </w:tblGrid>
      <w:tr>
        <w:tc>
          <w:tcPr>
            <w:tcW w:type="dxa" w:w="2160"/>
            <w:shd w:val="clear" w:fill="D9D9D9"/>
          </w:tcPr>
          <w:p>
            <w:pPr>
              <w:spacing w:after="20"/>
            </w:pPr>
            <w:r>
              <w:rPr>
                <w:rFonts w:ascii="Trebuchet MS" w:hAnsi="Trebuchet MS" w:cs="Trebuchet MS"/>
                <w:b/>
                <w:sz w:val="19"/>
              </w:rPr>
              <w:t>Hardware parameter</w:t>
            </w:r>
          </w:p>
        </w:tc>
        <w:tc>
          <w:tcPr>
            <w:tcW w:type="dxa" w:w="2304"/>
            <w:shd w:val="clear" w:fill="D9D9D9"/>
          </w:tcPr>
          <w:p>
            <w:pPr>
              <w:spacing w:after="20"/>
            </w:pPr>
            <w:r>
              <w:rPr>
                <w:rFonts w:ascii="Trebuchet MS" w:hAnsi="Trebuchet MS" w:cs="Trebuchet MS"/>
                <w:b/>
                <w:sz w:val="19"/>
              </w:rPr>
              <w:t>Minimum requirement</w:t>
            </w:r>
          </w:p>
        </w:tc>
        <w:tc>
          <w:tcPr>
            <w:tcW w:type="dxa" w:w="5328"/>
            <w:shd w:val="clear" w:fill="D9D9D9"/>
          </w:tcPr>
          <w:p>
            <w:pPr>
              <w:spacing w:after="20"/>
            </w:pPr>
            <w:r>
              <w:rPr>
                <w:rFonts w:ascii="Trebuchet MS" w:hAnsi="Trebuchet MS" w:cs="Trebuchet MS"/>
                <w:b/>
                <w:sz w:val="19"/>
              </w:rPr>
              <w:t>Justification</w:t>
            </w:r>
          </w:p>
        </w:tc>
      </w:tr>
      <w:tr>
        <w:tc>
          <w:tcPr>
            <w:tcW w:type="dxa" w:w="2160"/>
          </w:tcPr>
          <w:p>
            <w:pPr>
              <w:spacing w:after="20"/>
            </w:pPr>
            <w:r>
              <w:rPr>
                <w:rFonts w:ascii="Trebuchet MS" w:hAnsi="Trebuchet MS" w:cs="Trebuchet MS"/>
                <w:b w:val="0"/>
                <w:sz w:val="19"/>
              </w:rPr>
              <w:t>CPU</w:t>
            </w:r>
          </w:p>
        </w:tc>
        <w:tc>
          <w:tcPr>
            <w:tcW w:type="dxa" w:w="2304"/>
          </w:tcPr>
          <w:p>
            <w:pPr>
              <w:spacing w:after="20"/>
            </w:pPr>
            <w:r>
              <w:rPr>
                <w:rFonts w:ascii="Trebuchet MS" w:hAnsi="Trebuchet MS" w:cs="Trebuchet MS"/>
                <w:b w:val="0"/>
                <w:sz w:val="19"/>
              </w:rPr>
              <w:t>2 GHz, dual core</w:t>
            </w:r>
          </w:p>
        </w:tc>
        <w:tc>
          <w:tcPr>
            <w:tcW w:type="dxa" w:w="5328"/>
          </w:tcPr>
          <w:p>
            <w:pPr>
              <w:spacing w:after="20"/>
            </w:pPr>
            <w:r>
              <w:rPr>
                <w:rFonts w:ascii="Trebuchet MS" w:hAnsi="Trebuchet MS" w:cs="Trebuchet MS"/>
                <w:b w:val="0"/>
                <w:sz w:val="19"/>
              </w:rPr>
              <w:t>Runs the Next.js server, memory service and browser; inference happens at the providers</w:t>
            </w:r>
          </w:p>
        </w:tc>
      </w:tr>
      <w:tr>
        <w:tc>
          <w:tcPr>
            <w:tcW w:type="dxa" w:w="2160"/>
          </w:tcPr>
          <w:p>
            <w:pPr>
              <w:spacing w:after="20"/>
            </w:pPr>
            <w:r>
              <w:rPr>
                <w:rFonts w:ascii="Trebuchet MS" w:hAnsi="Trebuchet MS" w:cs="Trebuchet MS"/>
                <w:b w:val="0"/>
                <w:sz w:val="19"/>
              </w:rPr>
              <w:t>RAM</w:t>
            </w:r>
          </w:p>
        </w:tc>
        <w:tc>
          <w:tcPr>
            <w:tcW w:type="dxa" w:w="2304"/>
          </w:tcPr>
          <w:p>
            <w:pPr>
              <w:spacing w:after="20"/>
            </w:pPr>
            <w:r>
              <w:rPr>
                <w:rFonts w:ascii="Trebuchet MS" w:hAnsi="Trebuchet MS" w:cs="Trebuchet MS"/>
                <w:b w:val="0"/>
                <w:sz w:val="19"/>
              </w:rPr>
              <w:t>8 GB</w:t>
            </w:r>
          </w:p>
        </w:tc>
        <w:tc>
          <w:tcPr>
            <w:tcW w:type="dxa" w:w="5328"/>
          </w:tcPr>
          <w:p>
            <w:pPr>
              <w:spacing w:after="20"/>
            </w:pPr>
            <w:r>
              <w:rPr>
                <w:rFonts w:ascii="Trebuchet MS" w:hAnsi="Trebuchet MS" w:cs="Trebuchet MS"/>
                <w:b w:val="0"/>
                <w:sz w:val="19"/>
              </w:rPr>
              <w:t>Node.js, Python service and browser together; more for the optional Oracle container</w:t>
            </w:r>
          </w:p>
        </w:tc>
      </w:tr>
      <w:tr>
        <w:tc>
          <w:tcPr>
            <w:tcW w:type="dxa" w:w="2160"/>
          </w:tcPr>
          <w:p>
            <w:pPr>
              <w:spacing w:after="20"/>
            </w:pPr>
            <w:r>
              <w:rPr>
                <w:rFonts w:ascii="Trebuchet MS" w:hAnsi="Trebuchet MS" w:cs="Trebuchet MS"/>
                <w:b w:val="0"/>
                <w:sz w:val="19"/>
              </w:rPr>
              <w:t>Storage</w:t>
            </w:r>
          </w:p>
        </w:tc>
        <w:tc>
          <w:tcPr>
            <w:tcW w:type="dxa" w:w="2304"/>
          </w:tcPr>
          <w:p>
            <w:pPr>
              <w:spacing w:after="20"/>
            </w:pPr>
            <w:r>
              <w:rPr>
                <w:rFonts w:ascii="Trebuchet MS" w:hAnsi="Trebuchet MS" w:cs="Trebuchet MS"/>
                <w:b w:val="0"/>
                <w:sz w:val="19"/>
              </w:rPr>
              <w:t>5 GB free</w:t>
            </w:r>
          </w:p>
        </w:tc>
        <w:tc>
          <w:tcPr>
            <w:tcW w:type="dxa" w:w="5328"/>
          </w:tcPr>
          <w:p>
            <w:pPr>
              <w:spacing w:after="20"/>
            </w:pPr>
            <w:r>
              <w:rPr>
                <w:rFonts w:ascii="Trebuchet MS" w:hAnsi="Trebuchet MS" w:cs="Trebuchet MS"/>
                <w:b w:val="0"/>
                <w:sz w:val="19"/>
              </w:rPr>
              <w:t>Dependencies, virtual environment, caches and the SQLite ledger</w:t>
            </w:r>
          </w:p>
        </w:tc>
      </w:tr>
      <w:tr>
        <w:tc>
          <w:tcPr>
            <w:tcW w:type="dxa" w:w="2160"/>
          </w:tcPr>
          <w:p>
            <w:pPr>
              <w:spacing w:after="20"/>
            </w:pPr>
            <w:r>
              <w:rPr>
                <w:rFonts w:ascii="Trebuchet MS" w:hAnsi="Trebuchet MS" w:cs="Trebuchet MS"/>
                <w:b w:val="0"/>
                <w:sz w:val="19"/>
              </w:rPr>
              <w:t>Network</w:t>
            </w:r>
          </w:p>
        </w:tc>
        <w:tc>
          <w:tcPr>
            <w:tcW w:type="dxa" w:w="2304"/>
          </w:tcPr>
          <w:p>
            <w:pPr>
              <w:spacing w:after="20"/>
            </w:pPr>
            <w:r>
              <w:rPr>
                <w:rFonts w:ascii="Trebuchet MS" w:hAnsi="Trebuchet MS" w:cs="Trebuchet MS"/>
                <w:b w:val="0"/>
                <w:sz w:val="19"/>
              </w:rPr>
              <w:t>Broadband Internet</w:t>
            </w:r>
          </w:p>
        </w:tc>
        <w:tc>
          <w:tcPr>
            <w:tcW w:type="dxa" w:w="5328"/>
          </w:tcPr>
          <w:p>
            <w:pPr>
              <w:spacing w:after="20"/>
            </w:pPr>
            <w:r>
              <w:rPr>
                <w:rFonts w:ascii="Trebuchet MS" w:hAnsi="Trebuchet MS" w:cs="Trebuchet MS"/>
                <w:b w:val="0"/>
                <w:sz w:val="19"/>
              </w:rPr>
              <w:t>Every model call and live connector call is a remote API request</w:t>
            </w:r>
          </w:p>
        </w:tc>
      </w:tr>
    </w:tbl>
    <w:p>
      <w:pPr>
        <w:spacing w:before="0" w:after="40" w:line="276" w:lineRule="auto"/>
      </w:pP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Operating system:</w:t>
      </w:r>
      <w:r>
        <w:rPr>
          <w:rFonts w:ascii="Trebuchet MS" w:hAnsi="Trebuchet MS" w:cs="Trebuchet MS"/>
          <w:i w:val="0"/>
          <w:sz w:val="22"/>
        </w:rPr>
        <w:t xml:space="preserve"> Windows 10/11, Linux or macOS.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Languages:</w:t>
      </w:r>
      <w:r>
        <w:rPr>
          <w:rFonts w:ascii="Trebuchet MS" w:hAnsi="Trebuchet MS" w:cs="Trebuchet MS"/>
          <w:i w:val="0"/>
          <w:sz w:val="22"/>
        </w:rPr>
        <w:t xml:space="preserve"> TypeScript on Node.js 24 or later; Python 3.11.</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Frameworks and libraries:</w:t>
      </w:r>
      <w:r>
        <w:rPr>
          <w:rFonts w:ascii="Trebuchet MS" w:hAnsi="Trebuchet MS" w:cs="Trebuchet MS"/>
          <w:i w:val="0"/>
          <w:sz w:val="22"/>
        </w:rPr>
        <w:t xml:space="preserve"> Next.js 16, React 19, Tailwind CSS 4, Zod, Composio SDK, MCP TypeScript SDK, Firecrawl SDK, LangSmith SDK, FastAPI, Uvicorn, Pydantic, Vitest; oracledb and oracleagentmemory (optional).</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External services (free tiers):</w:t>
      </w:r>
      <w:r>
        <w:rPr>
          <w:rFonts w:ascii="Trebuchet MS" w:hAnsi="Trebuchet MS" w:cs="Trebuchet MS"/>
          <w:i w:val="0"/>
          <w:sz w:val="22"/>
        </w:rPr>
        <w:t xml:space="preserve"> Groq, Google Gemini, Cerebras, OpenRouter and Puter (models); Composio; Firecrawl; LangSmith; Oracle AI Database (optional).</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Tools:</w:t>
      </w:r>
      <w:r>
        <w:rPr>
          <w:rFonts w:ascii="Trebuchet MS" w:hAnsi="Trebuchet MS" w:cs="Trebuchet MS"/>
          <w:i w:val="0"/>
          <w:sz w:val="22"/>
        </w:rPr>
        <w:t xml:space="preserve"> Visual Studio Code, Git.</w:t>
      </w:r>
    </w:p>
    <w:p>
      <w:pPr>
        <w:spacing w:before="200" w:after="120" w:line="276" w:lineRule="auto"/>
      </w:pPr>
      <w:r>
        <w:rPr>
          <w:rFonts w:ascii="Trebuchet MS" w:hAnsi="Trebuchet MS" w:cs="Trebuchet MS"/>
          <w:b/>
          <w:i w:val="0"/>
          <w:sz w:val="23"/>
        </w:rPr>
        <w:t>A.10 Expected Outcomes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A working web application (Ask with live trace, Daily Brief, Memory, Connections) that answers questions over six work tools and the web with cited, verified answers.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Reusable packages: a free-tier model router with failover, cooldowns and caching; a connector registry; and a memory service with provenance, decay and governance.</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A consent model in which only one endpoint can execute an action, once, for the user who received the proposal, within 30 minutes.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An automated test suite and an evaluation harness. Preliminary results recorded so far: mean groundedness 0.88, citation recall 0.92, zero actions executed without consent (12 questions, synthetic workspace).</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A review paper on agentic RAG with Cortex as a case study (manuscript prepared, not yet submitted).</w:t>
      </w:r>
    </w:p>
    <w:p>
      <w:pPr>
        <w:spacing w:before="200" w:after="120" w:line="276" w:lineRule="auto"/>
      </w:pPr>
      <w:r>
        <w:rPr>
          <w:rFonts w:ascii="Trebuchet MS" w:hAnsi="Trebuchet MS" w:cs="Trebuchet MS"/>
          <w:b/>
          <w:i w:val="0"/>
          <w:sz w:val="23"/>
        </w:rPr>
        <w:t>A.11 Probable Date of Completion</w:t>
      </w:r>
    </w:p>
    <w:p>
      <w:pPr>
        <w:spacing w:before="0" w:after="80" w:line="276" w:lineRule="auto"/>
        <w:jc w:val="both"/>
      </w:pPr>
      <w:r>
        <w:rPr>
          <w:rFonts w:ascii="Trebuchet MS" w:hAnsi="Trebuchet MS" w:cs="Trebuchet MS"/>
          <w:b w:val="0"/>
          <w:i w:val="0"/>
          <w:sz w:val="22"/>
        </w:rPr>
        <w:t>As per the departmental schedule: submission of the final project report in the first week of April 2027 (tentative; to be confirmed with the guide).</w:t>
      </w:r>
    </w:p>
    <w:p>
      <w:pPr>
        <w:spacing w:before="200" w:after="120" w:line="276" w:lineRule="auto"/>
      </w:pPr>
      <w:r>
        <w:rPr>
          <w:rFonts w:ascii="Trebuchet MS" w:hAnsi="Trebuchet MS" w:cs="Trebuchet MS"/>
          <w:b/>
          <w:i w:val="0"/>
          <w:sz w:val="23"/>
        </w:rPr>
        <w:t>A.12 References</w:t>
      </w:r>
    </w:p>
    <w:p>
      <w:pPr>
        <w:spacing w:before="0" w:after="40" w:line="276" w:lineRule="auto"/>
        <w:ind w:left="504" w:hanging="504"/>
      </w:pPr>
      <w:r>
        <w:rPr>
          <w:rFonts w:ascii="Trebuchet MS" w:hAnsi="Trebuchet MS" w:cs="Trebuchet MS"/>
          <w:b w:val="0"/>
          <w:i w:val="0"/>
          <w:sz w:val="20"/>
        </w:rPr>
        <w:t>[1]  V. Gandhi, J. Lee, S. Todmal, F. Dernoncourt, R. Rossi, Z. Wang, and A. Lan, "GRASP: GRanularity-aware search policy for agentic RAG," arXiv:2607.10463, 2026.</w:t>
      </w:r>
    </w:p>
    <w:p>
      <w:pPr>
        <w:spacing w:before="0" w:after="40" w:line="276" w:lineRule="auto"/>
        <w:ind w:left="504" w:hanging="504"/>
      </w:pPr>
      <w:r>
        <w:rPr>
          <w:rFonts w:ascii="Trebuchet MS" w:hAnsi="Trebuchet MS" w:cs="Trebuchet MS"/>
          <w:b w:val="0"/>
          <w:i w:val="0"/>
          <w:sz w:val="20"/>
        </w:rPr>
        <w:t>[2]  P. Lewis et al., "Retrieval-augmented generation for knowledge-intensive NLP tasks," in Proc. NeurIPS, vol. 33, 2020, pp. 9459-9474.</w:t>
      </w:r>
    </w:p>
    <w:p>
      <w:pPr>
        <w:spacing w:before="0" w:after="40" w:line="276" w:lineRule="auto"/>
        <w:ind w:left="504" w:hanging="504"/>
      </w:pPr>
      <w:r>
        <w:rPr>
          <w:rFonts w:ascii="Trebuchet MS" w:hAnsi="Trebuchet MS" w:cs="Trebuchet MS"/>
          <w:b w:val="0"/>
          <w:i w:val="0"/>
          <w:sz w:val="20"/>
        </w:rPr>
        <w:t>[3]  S. Yao et al., "ReAct: Synergizing reasoning and acting in language models," in Proc. ICLR, 2023.</w:t>
      </w:r>
    </w:p>
    <w:p>
      <w:pPr>
        <w:spacing w:before="0" w:after="40" w:line="276" w:lineRule="auto"/>
        <w:ind w:left="504" w:hanging="504"/>
      </w:pPr>
      <w:r>
        <w:rPr>
          <w:rFonts w:ascii="Trebuchet MS" w:hAnsi="Trebuchet MS" w:cs="Trebuchet MS"/>
          <w:b w:val="0"/>
          <w:i w:val="0"/>
          <w:sz w:val="20"/>
        </w:rPr>
        <w:t>[4]  H. Trivedi, N. Balasubramanian, T. Khot, and A. Sabharwal, "Interleaving retrieval with chain-of-thought reasoning for knowledge-intensive multi-step questions," in Proc. ACL, 2023, pp. 10014-10037.</w:t>
      </w:r>
    </w:p>
    <w:p>
      <w:pPr>
        <w:spacing w:before="0" w:after="40" w:line="276" w:lineRule="auto"/>
        <w:ind w:left="504" w:hanging="504"/>
      </w:pPr>
      <w:r>
        <w:rPr>
          <w:rFonts w:ascii="Trebuchet MS" w:hAnsi="Trebuchet MS" w:cs="Trebuchet MS"/>
          <w:b w:val="0"/>
          <w:i w:val="0"/>
          <w:sz w:val="20"/>
        </w:rPr>
        <w:t>[5]  O. Press, M. Zhang, S. Min, L. Schmidt, N. A. Smith, and M. Lewis, "Measuring and narrowing the compositionality gap in language models," in Findings of EMNLP, 2023, pp. 5687-5711.</w:t>
      </w:r>
    </w:p>
    <w:p>
      <w:pPr>
        <w:spacing w:before="0" w:after="40" w:line="276" w:lineRule="auto"/>
        <w:ind w:left="504" w:hanging="504"/>
      </w:pPr>
      <w:r>
        <w:rPr>
          <w:rFonts w:ascii="Trebuchet MS" w:hAnsi="Trebuchet MS" w:cs="Trebuchet MS"/>
          <w:b w:val="0"/>
          <w:i w:val="0"/>
          <w:sz w:val="20"/>
        </w:rPr>
        <w:t>[6]  A. Asai, Z. Wu, Y. Wang, A. Sil, and H. Hajishirzi, "Self-RAG: Learning to retrieve, generate, and critique through self-reflection," in Proc. ICLR, 2024.</w:t>
      </w:r>
    </w:p>
    <w:p>
      <w:pPr>
        <w:spacing w:before="0" w:after="40" w:line="276" w:lineRule="auto"/>
        <w:ind w:left="504" w:hanging="504"/>
      </w:pPr>
      <w:r>
        <w:rPr>
          <w:rFonts w:ascii="Trebuchet MS" w:hAnsi="Trebuchet MS" w:cs="Trebuchet MS"/>
          <w:b w:val="0"/>
          <w:i w:val="0"/>
          <w:sz w:val="20"/>
        </w:rPr>
        <w:t>[7]  S.-Q. Yan, J.-C. Gu, Y. Zhu, and Z.-H. Ling, "Corrective retrieval augmented generation," arXiv:2401.15884, 2024.</w:t>
      </w:r>
    </w:p>
    <w:p>
      <w:pPr>
        <w:spacing w:before="0" w:after="40" w:line="276" w:lineRule="auto"/>
        <w:ind w:left="504" w:hanging="504"/>
      </w:pPr>
      <w:r>
        <w:rPr>
          <w:rFonts w:ascii="Trebuchet MS" w:hAnsi="Trebuchet MS" w:cs="Trebuchet MS"/>
          <w:b w:val="0"/>
          <w:i w:val="0"/>
          <w:sz w:val="20"/>
        </w:rPr>
        <w:t>[8]  S. Jeong, J. Baek, S. Cho, S. J. Hwang, and J. C. Park, "Adaptive-RAG: Learning to adapt retrieval-augmented large language models through question complexity," in Proc. NAACL, 2024.</w:t>
      </w:r>
    </w:p>
    <w:p>
      <w:pPr>
        <w:spacing w:before="0" w:after="40" w:line="276" w:lineRule="auto"/>
        <w:ind w:left="504" w:hanging="504"/>
      </w:pPr>
      <w:r>
        <w:rPr>
          <w:rFonts w:ascii="Trebuchet MS" w:hAnsi="Trebuchet MS" w:cs="Trebuchet MS"/>
          <w:b w:val="0"/>
          <w:i w:val="0"/>
          <w:sz w:val="20"/>
        </w:rPr>
        <w:t>[9]  B. Jin et al., "Search-R1: Training LLMs to reason and leverage search engines with reinforcement learning," arXiv:2503.09516, 2025.</w:t>
      </w:r>
    </w:p>
    <w:p>
      <w:pPr>
        <w:spacing w:before="0" w:after="40" w:line="276" w:lineRule="auto"/>
        <w:ind w:left="504" w:hanging="504"/>
      </w:pPr>
      <w:r>
        <w:rPr>
          <w:rFonts w:ascii="Trebuchet MS" w:hAnsi="Trebuchet MS" w:cs="Trebuchet MS"/>
          <w:b w:val="0"/>
          <w:i w:val="0"/>
          <w:sz w:val="20"/>
        </w:rPr>
        <w:t>[10]  T. Gao, H. Yen, J. Yu, and D. Chen, "Enabling large language models to generate text with citations," in Proc. EMNLP, 2023, pp. 6465-6488.</w:t>
      </w:r>
    </w:p>
    <w:p>
      <w:pPr>
        <w:spacing w:before="0" w:after="40" w:line="276" w:lineRule="auto"/>
        <w:ind w:left="504" w:hanging="504"/>
      </w:pPr>
      <w:r>
        <w:rPr>
          <w:rFonts w:ascii="Trebuchet MS" w:hAnsi="Trebuchet MS" w:cs="Trebuchet MS"/>
          <w:b w:val="0"/>
          <w:i w:val="0"/>
          <w:sz w:val="20"/>
        </w:rPr>
        <w:t>[11]  L. Gao et al., "RARR: Researching and revising what language models say, using language models," in Proc. ACL, 2023, pp. 16477-16508.</w:t>
      </w:r>
    </w:p>
    <w:p>
      <w:pPr>
        <w:spacing w:before="0" w:after="40" w:line="276" w:lineRule="auto"/>
        <w:ind w:left="504" w:hanging="504"/>
      </w:pPr>
      <w:r>
        <w:rPr>
          <w:rFonts w:ascii="Trebuchet MS" w:hAnsi="Trebuchet MS" w:cs="Trebuchet MS"/>
          <w:b w:val="0"/>
          <w:i w:val="0"/>
          <w:sz w:val="20"/>
        </w:rPr>
        <w:t>[12]  S. Min et al., "FActScore: Fine-grained atomic evaluation of factual precision in long form text generation," in Proc. EMNLP, 2023, pp. 12076-12100.</w:t>
      </w:r>
    </w:p>
    <w:p>
      <w:pPr>
        <w:spacing w:before="0" w:after="40" w:line="276" w:lineRule="auto"/>
        <w:ind w:left="504" w:hanging="504"/>
      </w:pPr>
      <w:r>
        <w:rPr>
          <w:rFonts w:ascii="Trebuchet MS" w:hAnsi="Trebuchet MS" w:cs="Trebuchet MS"/>
          <w:b w:val="0"/>
          <w:i w:val="0"/>
          <w:sz w:val="20"/>
        </w:rPr>
        <w:t>[13]  S. Es, J. James, L. Espinosa Anke, and S. Schockaert, "RAGAs: Automated evaluation of retrieval augmented generation," in Proc. EACL: System Demonstrations, 2024, pp. 150-158.</w:t>
      </w:r>
    </w:p>
    <w:p>
      <w:pPr>
        <w:spacing w:before="0" w:after="40" w:line="276" w:lineRule="auto"/>
        <w:ind w:left="504" w:hanging="504"/>
      </w:pPr>
      <w:r>
        <w:rPr>
          <w:rFonts w:ascii="Trebuchet MS" w:hAnsi="Trebuchet MS" w:cs="Trebuchet MS"/>
          <w:b w:val="0"/>
          <w:i w:val="0"/>
          <w:sz w:val="20"/>
        </w:rPr>
        <w:t>[14]  C. Packer, V. Fang, S. G. Patil, K. Lin, S. Wooders, and J. E. Gonzalez, "MemGPT: Towards LLMs as operating systems," arXiv:2310.08560, 2023.</w:t>
      </w:r>
    </w:p>
    <w:p>
      <w:pPr>
        <w:spacing w:before="0" w:after="40" w:line="276" w:lineRule="auto"/>
        <w:ind w:left="504" w:hanging="504"/>
      </w:pPr>
      <w:r>
        <w:rPr>
          <w:rFonts w:ascii="Trebuchet MS" w:hAnsi="Trebuchet MS" w:cs="Trebuchet MS"/>
          <w:b w:val="0"/>
          <w:i w:val="0"/>
          <w:sz w:val="20"/>
        </w:rPr>
        <w:t>[15]  J. S. Park, J. C. O'Brien, C. J. Cai, M. R. Morris, P. Liang, and M. S. Bernstein, "Generative agents: Interactive simulacra of human behavior," in Proc. ACM UIST, 2023.</w:t>
      </w:r>
    </w:p>
    <w:p>
      <w:pPr>
        <w:spacing w:before="0" w:after="40" w:line="276" w:lineRule="auto"/>
        <w:ind w:left="504" w:hanging="504"/>
      </w:pPr>
      <w:r>
        <w:rPr>
          <w:rFonts w:ascii="Trebuchet MS" w:hAnsi="Trebuchet MS" w:cs="Trebuchet MS"/>
          <w:b w:val="0"/>
          <w:i w:val="0"/>
          <w:sz w:val="20"/>
        </w:rPr>
        <w:t>[16]  T. Schick et al., "Toolformer: Language models can teach themselves to use tools," in Proc. NeurIPS, vol. 36, 2023.</w:t>
      </w:r>
    </w:p>
    <w:p>
      <w:pPr>
        <w:spacing w:before="0" w:after="40" w:line="276" w:lineRule="auto"/>
        <w:ind w:left="504" w:hanging="504"/>
      </w:pPr>
      <w:r>
        <w:rPr>
          <w:rFonts w:ascii="Trebuchet MS" w:hAnsi="Trebuchet MS" w:cs="Trebuchet MS"/>
          <w:b w:val="0"/>
          <w:i w:val="0"/>
          <w:sz w:val="20"/>
        </w:rPr>
        <w:t>[17]  X. Hou, Y. Zhao, S. Wang, and H. Wang, "Model Context Protocol (MCP): Landscape, security threats, and future research directions," arXiv:2503.23278, 2025.</w:t>
      </w:r>
    </w:p>
    <w:p>
      <w:pPr>
        <w:spacing w:before="0" w:after="40" w:line="276" w:lineRule="auto"/>
        <w:ind w:left="504" w:hanging="504"/>
      </w:pPr>
      <w:r>
        <w:rPr>
          <w:rFonts w:ascii="Trebuchet MS" w:hAnsi="Trebuchet MS" w:cs="Trebuchet MS"/>
          <w:b w:val="0"/>
          <w:i w:val="0"/>
          <w:sz w:val="20"/>
        </w:rPr>
        <w:t>[18]  Anthropic, "Introducing the Model Context Protocol," Nov. 2024. [Online]. Available: https://www.anthropic.com/news/model-context-protocol</w:t>
      </w:r>
    </w:p>
    <w:p>
      <w:pPr>
        <w:spacing w:before="0" w:after="40" w:line="276" w:lineRule="auto"/>
        <w:ind w:left="504" w:hanging="504"/>
      </w:pPr>
      <w:r>
        <w:rPr>
          <w:rFonts w:ascii="Trebuchet MS" w:hAnsi="Trebuchet MS" w:cs="Trebuchet MS"/>
          <w:b w:val="0"/>
          <w:i w:val="0"/>
          <w:sz w:val="20"/>
        </w:rPr>
        <w:t>[19]  A. Singh, A. Ehtesham, S. Kumar, and T. T. Khoei, "Agentic retrieval-augmented generation: A survey on agentic RAG," arXiv:2501.09136, 2025.</w:t>
      </w:r>
    </w:p>
    <w:p>
      <w:pPr>
        <w:spacing w:before="0" w:after="40" w:line="276" w:lineRule="auto"/>
        <w:ind w:left="504" w:hanging="504"/>
      </w:pPr>
      <w:r>
        <w:rPr>
          <w:rFonts w:ascii="Trebuchet MS" w:hAnsi="Trebuchet MS" w:cs="Trebuchet MS"/>
          <w:b w:val="0"/>
          <w:i w:val="0"/>
          <w:sz w:val="20"/>
        </w:rPr>
        <w:t>[20]  N. F. Liu et al., "Lost in the middle: How language models use long contexts," Trans. ACL, vol. 12, pp. 157-173, 2024.</w:t>
      </w:r>
    </w:p>
    <w:p>
      <w:pPr>
        <w:spacing w:before="0" w:after="40" w:line="276" w:lineRule="auto"/>
        <w:ind w:left="504" w:hanging="504"/>
      </w:pPr>
      <w:r>
        <w:rPr>
          <w:rFonts w:ascii="Trebuchet MS" w:hAnsi="Trebuchet MS" w:cs="Trebuchet MS"/>
          <w:b w:val="0"/>
          <w:i w:val="0"/>
          <w:sz w:val="20"/>
        </w:rPr>
        <w:t>[21]  M. Chui et al., "The social economy: Unlocking value and productivity through social technologies," McKinsey Global Institute, 2012.</w:t>
      </w:r>
    </w:p>
    <w:p>
      <w:pPr>
        <w:spacing w:before="0" w:after="40" w:line="276" w:lineRule="auto"/>
        <w:ind w:left="504" w:hanging="504"/>
      </w:pPr>
      <w:r>
        <w:rPr>
          <w:rFonts w:ascii="Trebuchet MS" w:hAnsi="Trebuchet MS" w:cs="Trebuchet MS"/>
          <w:b w:val="0"/>
          <w:i w:val="0"/>
          <w:sz w:val="20"/>
        </w:rPr>
        <w:t>[22]  M. Chui et al., "The economic potential of generative AI: The next productivity frontier," McKinsey &amp; Company, Jun. 2023.</w:t>
      </w:r>
    </w:p>
    <w:p>
      <w:pPr>
        <w:spacing w:before="0" w:after="40" w:line="276" w:lineRule="auto"/>
        <w:ind w:left="504" w:hanging="504"/>
      </w:pPr>
      <w:r>
        <w:rPr>
          <w:rFonts w:ascii="Trebuchet MS" w:hAnsi="Trebuchet MS" w:cs="Trebuchet MS"/>
          <w:b w:val="0"/>
          <w:i w:val="0"/>
          <w:sz w:val="20"/>
        </w:rPr>
        <w:t>[23]  R. S. Pressman and B. R. Maxim, Software Engineering: A Practitioner's Approach, 8th ed. New York, NY, USA: McGraw-Hill Education, 2015.</w:t>
      </w:r>
    </w:p>
    <w:p>
      <w:r>
        <w:br w:type="page"/>
      </w:r>
    </w:p>
    <w:p>
      <w:pPr>
        <w:spacing w:before="200" w:after="120" w:line="276" w:lineRule="auto"/>
      </w:pPr>
      <w:r>
        <w:rPr>
          <w:rFonts w:ascii="Trebuchet MS" w:hAnsi="Trebuchet MS" w:cs="Trebuchet MS"/>
          <w:b/>
          <w:i w:val="0"/>
          <w:sz w:val="26"/>
        </w:rPr>
        <w:t>Part B: System Requirement Specification</w:t>
      </w:r>
    </w:p>
    <w:p>
      <w:pPr>
        <w:spacing w:before="200" w:after="120" w:line="276" w:lineRule="auto"/>
      </w:pPr>
      <w:r>
        <w:rPr>
          <w:rFonts w:ascii="Trebuchet MS" w:hAnsi="Trebuchet MS" w:cs="Trebuchet MS"/>
          <w:b/>
          <w:i w:val="0"/>
          <w:sz w:val="23"/>
        </w:rPr>
        <w:t>B.1 Detailed Problem Definition</w:t>
      </w:r>
    </w:p>
    <w:p>
      <w:pPr>
        <w:spacing w:before="0" w:after="80" w:line="276" w:lineRule="auto"/>
        <w:jc w:val="both"/>
      </w:pPr>
      <w:r>
        <w:rPr>
          <w:rFonts w:ascii="Trebuchet MS" w:hAnsi="Trebuchet MS" w:cs="Trebuchet MS"/>
          <w:b w:val="0"/>
          <w:i w:val="0"/>
          <w:sz w:val="22"/>
        </w:rPr>
        <w:t>A user's work data lives in several tools, each hosted separately. Given a question q from this user, Cortex has a fixed allowance of model calls and tool calls in which to produce an answer. That answer may use only evidence fetched from the tools during the run (a), and every factual sentence in it must cite its evidence (b). It must also say how much of the answer is supported (c), where the sources disagree and what could not be found (d). If the user asks for a write operation, such as sending a message, the system turns it into a proposal that runs only after the user approves it (e). Sources and model providers will sometimes fail, and the system has to keep working when they do. Finally, it should remember only what is likely to matter later, and the user must be able to see and change what it remembers.</w:t>
      </w:r>
    </w:p>
    <w:p>
      <w:pPr>
        <w:spacing w:before="0" w:after="40" w:line="276" w:lineRule="auto"/>
      </w:pPr>
      <w:r>
        <w:rPr>
          <w:rFonts w:ascii="Trebuchet MS" w:hAnsi="Trebuchet MS" w:cs="Trebuchet MS"/>
          <w:b/>
          <w:i w:val="0"/>
          <w:sz w:val="22"/>
        </w:rPr>
        <w:t>Necessary functions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Ask a question in Fast or Deep mode and receive a streamed answer with numbered citations.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Verify every claim and show its state (supported, partial, unsupported) and the groundedness score.</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Report conflicts between sources, missing information and failed sources with their impact.</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Propose actions as confirmation cards; execute only after approval through one endpoint.</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Connect the six work applications through managed OAuth, or use the sample workspace.</w:t>
      </w:r>
    </w:p>
    <w:p>
      <w:pPr>
        <w:spacing w:before="0" w:after="40" w:line="276" w:lineRule="auto"/>
      </w:pPr>
      <w:r>
        <w:rPr>
          <w:rFonts w:ascii="Trebuchet MS" w:hAnsi="Trebuchet MS" w:cs="Trebuchet MS"/>
          <w:b/>
          <w:i w:val="0"/>
          <w:sz w:val="22"/>
        </w:rPr>
        <w:t>Desirable functions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Daily Brief of what changed, what is at risk, conflicts and what is upcoming.</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Memory inspector to teach, pin, edit or forget memories, with reason, source and age.</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Adding any MCP server through a configuration file; optional LangSmith tracing.</w:t>
      </w:r>
    </w:p>
    <w:p>
      <w:pPr>
        <w:spacing w:before="0" w:after="40" w:line="276" w:lineRule="auto"/>
      </w:pPr>
      <w:r>
        <w:rPr>
          <w:rFonts w:ascii="Trebuchet MS" w:hAnsi="Trebuchet MS" w:cs="Trebuchet MS"/>
          <w:b/>
          <w:i w:val="0"/>
          <w:sz w:val="22"/>
        </w:rPr>
        <w:t>Others (future work)</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Time-travel queries over source snapshots, an editable plan before execution, shareable reasoning receipts, Cortex as an MCP server, and a hosted deployment with persistent pending actions.</w:t>
      </w:r>
    </w:p>
    <w:p>
      <w:pPr>
        <w:spacing w:before="200" w:after="120" w:line="276" w:lineRule="auto"/>
      </w:pPr>
      <w:r>
        <w:rPr>
          <w:rFonts w:ascii="Trebuchet MS" w:hAnsi="Trebuchet MS" w:cs="Trebuchet MS"/>
          <w:b/>
          <w:i w:val="0"/>
          <w:sz w:val="23"/>
        </w:rPr>
        <w:t>B.2 External Interface Requirements</w:t>
      </w:r>
    </w:p>
    <w:p>
      <w:pPr>
        <w:spacing w:before="0" w:after="40" w:line="276" w:lineRule="auto"/>
      </w:pPr>
      <w:r>
        <w:rPr>
          <w:rFonts w:ascii="Trebuchet MS" w:hAnsi="Trebuchet MS" w:cs="Trebuchet MS"/>
          <w:b/>
          <w:i w:val="0"/>
          <w:sz w:val="22"/>
        </w:rPr>
        <w:t>User interfaces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Ask:</w:t>
      </w:r>
      <w:r>
        <w:rPr>
          <w:rFonts w:ascii="Trebuchet MS" w:hAnsi="Trebuchet MS" w:cs="Trebuchet MS"/>
          <w:i w:val="0"/>
          <w:sz w:val="22"/>
        </w:rPr>
        <w:t xml:space="preserve"> chat screen that streams the answer; citation chips open the quoted evidence and a link to the source; unsupported claims are struck through; a collapsible trace shows the plan, each tool call with its result count and latency, and model usage.</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Action card:</w:t>
      </w:r>
      <w:r>
        <w:rPr>
          <w:rFonts w:ascii="Trebuchet MS" w:hAnsi="Trebuchet MS" w:cs="Trebuchet MS"/>
          <w:i w:val="0"/>
          <w:sz w:val="22"/>
        </w:rPr>
        <w:t xml:space="preserve"> exact preview of a proposed action with Edit, Approve and Decline.</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Daily Brief:</w:t>
      </w:r>
      <w:r>
        <w:rPr>
          <w:rFonts w:ascii="Trebuchet MS" w:hAnsi="Trebuchet MS" w:cs="Trebuchet MS"/>
          <w:i w:val="0"/>
          <w:sz w:val="22"/>
        </w:rPr>
        <w:t xml:space="preserve"> cited cards grouped as Changed, At risk, Conflicts and Upcoming, each with “Ask about this”.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Memory:</w:t>
      </w:r>
      <w:r>
        <w:rPr>
          <w:rFonts w:ascii="Trebuchet MS" w:hAnsi="Trebuchet MS" w:cs="Trebuchet MS"/>
          <w:i w:val="0"/>
          <w:sz w:val="22"/>
        </w:rPr>
        <w:t xml:space="preserve"> list of memories with source, reason, salience and age, and Pin, Edit and Forget controls.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Connections:</w:t>
      </w:r>
      <w:r>
        <w:rPr>
          <w:rFonts w:ascii="Trebuchet MS" w:hAnsi="Trebuchet MS" w:cs="Trebuchet MS"/>
          <w:i w:val="0"/>
          <w:sz w:val="22"/>
        </w:rPr>
        <w:t xml:space="preserve"> grid of six application tiles with Connect / Connected status, and a sample-workspace switch.</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The interface is responsive (laptop and phone), uses plain-language error messages, and needs no settings pages or tokens from the end user.</w:t>
      </w:r>
    </w:p>
    <w:p>
      <w:pPr>
        <w:spacing w:before="0" w:after="40" w:line="276" w:lineRule="auto"/>
      </w:pPr>
      <w:r>
        <w:rPr>
          <w:rFonts w:ascii="Trebuchet MS" w:hAnsi="Trebuchet MS" w:cs="Trebuchet MS"/>
          <w:b/>
          <w:i w:val="0"/>
          <w:sz w:val="22"/>
        </w:rPr>
        <w:t>Hardware interfaces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No special hardware is required. The system runs on a standard computer (2 GHz dual-core CPU, 8 GB RAM, 5 GB free storage) with a network interface; all model inference takes place at remote providers.</w:t>
      </w:r>
    </w:p>
    <w:p>
      <w:pPr>
        <w:spacing w:before="0" w:after="40" w:line="276" w:lineRule="auto"/>
      </w:pPr>
      <w:r>
        <w:rPr>
          <w:rFonts w:ascii="Trebuchet MS" w:hAnsi="Trebuchet MS" w:cs="Trebuchet MS"/>
          <w:b/>
          <w:i w:val="0"/>
          <w:sz w:val="22"/>
        </w:rPr>
        <w:t>Software interfaces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70"/>
        <w:gridCol w:w="4970"/>
      </w:tblGrid>
      <w:tr>
        <w:tc>
          <w:tcPr>
            <w:tcW w:type="dxa" w:w="4320"/>
            <w:shd w:val="clear" w:fill="D9D9D9"/>
          </w:tcPr>
          <w:p>
            <w:pPr>
              <w:spacing w:after="20"/>
            </w:pPr>
            <w:r>
              <w:rPr>
                <w:rFonts w:ascii="Trebuchet MS" w:hAnsi="Trebuchet MS" w:cs="Trebuchet MS"/>
                <w:b/>
                <w:sz w:val="19"/>
              </w:rPr>
              <w:t>Interface</w:t>
            </w:r>
          </w:p>
        </w:tc>
        <w:tc>
          <w:tcPr>
            <w:tcW w:type="dxa" w:w="5472"/>
            <w:shd w:val="clear" w:fill="D9D9D9"/>
          </w:tcPr>
          <w:p>
            <w:pPr>
              <w:spacing w:after="20"/>
            </w:pPr>
            <w:r>
              <w:rPr>
                <w:rFonts w:ascii="Trebuchet MS" w:hAnsi="Trebuchet MS" w:cs="Trebuchet MS"/>
                <w:b/>
                <w:sz w:val="19"/>
              </w:rPr>
              <w:t>Purpose</w:t>
            </w:r>
          </w:p>
        </w:tc>
      </w:tr>
      <w:tr>
        <w:tc>
          <w:tcPr>
            <w:tcW w:type="dxa" w:w="4320"/>
          </w:tcPr>
          <w:p>
            <w:pPr>
              <w:spacing w:after="20"/>
            </w:pPr>
            <w:r>
              <w:rPr>
                <w:rFonts w:ascii="Trebuchet MS" w:hAnsi="Trebuchet MS" w:cs="Trebuchet MS"/>
                <w:b w:val="0"/>
                <w:sz w:val="19"/>
              </w:rPr>
              <w:t>POST /api/ask</w:t>
            </w:r>
          </w:p>
        </w:tc>
        <w:tc>
          <w:tcPr>
            <w:tcW w:type="dxa" w:w="5472"/>
          </w:tcPr>
          <w:p>
            <w:pPr>
              <w:spacing w:after="20"/>
            </w:pPr>
            <w:r>
              <w:rPr>
                <w:rFonts w:ascii="Trebuchet MS" w:hAnsi="Trebuchet MS" w:cs="Trebuchet MS"/>
                <w:b w:val="0"/>
                <w:sz w:val="19"/>
              </w:rPr>
              <w:t>Run the agent; the response is a server-sent event stream of typed events</w:t>
            </w:r>
          </w:p>
        </w:tc>
      </w:tr>
      <w:tr>
        <w:tc>
          <w:tcPr>
            <w:tcW w:type="dxa" w:w="4320"/>
          </w:tcPr>
          <w:p>
            <w:pPr>
              <w:spacing w:after="20"/>
            </w:pPr>
            <w:r>
              <w:rPr>
                <w:rFonts w:ascii="Trebuchet MS" w:hAnsi="Trebuchet MS" w:cs="Trebuchet MS"/>
                <w:b w:val="0"/>
                <w:sz w:val="19"/>
              </w:rPr>
              <w:t>POST /api/actions/{id}</w:t>
            </w:r>
          </w:p>
        </w:tc>
        <w:tc>
          <w:tcPr>
            <w:tcW w:type="dxa" w:w="5472"/>
          </w:tcPr>
          <w:p>
            <w:pPr>
              <w:spacing w:after="20"/>
            </w:pPr>
            <w:r>
              <w:rPr>
                <w:rFonts w:ascii="Trebuchet MS" w:hAnsi="Trebuchet MS" w:cs="Trebuchet MS"/>
                <w:b w:val="0"/>
                <w:sz w:val="19"/>
              </w:rPr>
              <w:t>Approve or reject one proposal; the only execution path</w:t>
            </w:r>
          </w:p>
        </w:tc>
      </w:tr>
      <w:tr>
        <w:tc>
          <w:tcPr>
            <w:tcW w:type="dxa" w:w="4320"/>
          </w:tcPr>
          <w:p>
            <w:pPr>
              <w:spacing w:after="20"/>
            </w:pPr>
            <w:r>
              <w:rPr>
                <w:rFonts w:ascii="Trebuchet MS" w:hAnsi="Trebuchet MS" w:cs="Trebuchet MS"/>
                <w:b w:val="0"/>
                <w:sz w:val="19"/>
              </w:rPr>
              <w:t>GET /api/brief</w:t>
            </w:r>
          </w:p>
        </w:tc>
        <w:tc>
          <w:tcPr>
            <w:tcW w:type="dxa" w:w="5472"/>
          </w:tcPr>
          <w:p>
            <w:pPr>
              <w:spacing w:after="20"/>
            </w:pPr>
            <w:r>
              <w:rPr>
                <w:rFonts w:ascii="Trebuchet MS" w:hAnsi="Trebuchet MS" w:cs="Trebuchet MS"/>
                <w:b w:val="0"/>
                <w:sz w:val="19"/>
              </w:rPr>
              <w:t>Daily Brief</w:t>
            </w:r>
          </w:p>
        </w:tc>
      </w:tr>
      <w:tr>
        <w:tc>
          <w:tcPr>
            <w:tcW w:type="dxa" w:w="4320"/>
          </w:tcPr>
          <w:p>
            <w:pPr>
              <w:spacing w:after="20"/>
            </w:pPr>
            <w:r>
              <w:rPr>
                <w:rFonts w:ascii="Trebuchet MS" w:hAnsi="Trebuchet MS" w:cs="Trebuchet MS"/>
                <w:b w:val="0"/>
                <w:sz w:val="19"/>
              </w:rPr>
              <w:t>GET, POST /api/memory; PATCH, DELETE /api/memory/{id}</w:t>
            </w:r>
          </w:p>
        </w:tc>
        <w:tc>
          <w:tcPr>
            <w:tcW w:type="dxa" w:w="5472"/>
          </w:tcPr>
          <w:p>
            <w:pPr>
              <w:spacing w:after="20"/>
            </w:pPr>
            <w:r>
              <w:rPr>
                <w:rFonts w:ascii="Trebuchet MS" w:hAnsi="Trebuchet MS" w:cs="Trebuchet MS"/>
                <w:b w:val="0"/>
                <w:sz w:val="19"/>
              </w:rPr>
              <w:t>List and teach memories; pin, edit, forget</w:t>
            </w:r>
          </w:p>
        </w:tc>
      </w:tr>
      <w:tr>
        <w:tc>
          <w:tcPr>
            <w:tcW w:type="dxa" w:w="4320"/>
          </w:tcPr>
          <w:p>
            <w:pPr>
              <w:spacing w:after="20"/>
            </w:pPr>
            <w:r>
              <w:rPr>
                <w:rFonts w:ascii="Trebuchet MS" w:hAnsi="Trebuchet MS" w:cs="Trebuchet MS"/>
                <w:b w:val="0"/>
                <w:sz w:val="19"/>
              </w:rPr>
              <w:t>GET, PUT /api/connections; POST /api/connections/{id}</w:t>
            </w:r>
          </w:p>
        </w:tc>
        <w:tc>
          <w:tcPr>
            <w:tcW w:type="dxa" w:w="5472"/>
          </w:tcPr>
          <w:p>
            <w:pPr>
              <w:spacing w:after="20"/>
            </w:pPr>
            <w:r>
              <w:rPr>
                <w:rFonts w:ascii="Trebuchet MS" w:hAnsi="Trebuchet MS" w:cs="Trebuchet MS"/>
                <w:b w:val="0"/>
                <w:sz w:val="19"/>
              </w:rPr>
              <w:t>Connection status, workspace choice, start OAuth</w:t>
            </w:r>
          </w:p>
        </w:tc>
      </w:tr>
      <w:tr>
        <w:tc>
          <w:tcPr>
            <w:tcW w:type="dxa" w:w="4320"/>
          </w:tcPr>
          <w:p>
            <w:pPr>
              <w:spacing w:after="20"/>
            </w:pPr>
            <w:r>
              <w:rPr>
                <w:rFonts w:ascii="Trebuchet MS" w:hAnsi="Trebuchet MS" w:cs="Trebuchet MS"/>
                <w:b w:val="0"/>
                <w:sz w:val="19"/>
              </w:rPr>
              <w:t>Memory service: /health, /memories, /search, /threads</w:t>
            </w:r>
          </w:p>
        </w:tc>
        <w:tc>
          <w:tcPr>
            <w:tcW w:type="dxa" w:w="5472"/>
          </w:tcPr>
          <w:p>
            <w:pPr>
              <w:spacing w:after="20"/>
            </w:pPr>
            <w:r>
              <w:rPr>
                <w:rFonts w:ascii="Trebuchet MS" w:hAnsi="Trebuchet MS" w:cs="Trebuchet MS"/>
                <w:b w:val="0"/>
                <w:sz w:val="19"/>
              </w:rPr>
              <w:t>Status and backend, memory CRUD, recall, conversation threads</w:t>
            </w:r>
          </w:p>
        </w:tc>
      </w:tr>
      <w:tr>
        <w:tc>
          <w:tcPr>
            <w:tcW w:type="dxa" w:w="4320"/>
          </w:tcPr>
          <w:p>
            <w:pPr>
              <w:spacing w:after="20"/>
            </w:pPr>
            <w:r>
              <w:rPr>
                <w:rFonts w:ascii="Trebuchet MS" w:hAnsi="Trebuchet MS" w:cs="Trebuchet MS"/>
                <w:b w:val="0"/>
                <w:sz w:val="19"/>
              </w:rPr>
              <w:t>OpenAI-compatible chat completions</w:t>
            </w:r>
          </w:p>
        </w:tc>
        <w:tc>
          <w:tcPr>
            <w:tcW w:type="dxa" w:w="5472"/>
          </w:tcPr>
          <w:p>
            <w:pPr>
              <w:spacing w:after="20"/>
            </w:pPr>
            <w:r>
              <w:rPr>
                <w:rFonts w:ascii="Trebuchet MS" w:hAnsi="Trebuchet MS" w:cs="Trebuchet MS"/>
                <w:b w:val="0"/>
                <w:sz w:val="19"/>
              </w:rPr>
              <w:t>Groq, Gemini, Cerebras, OpenRouter, Puter</w:t>
            </w:r>
          </w:p>
        </w:tc>
      </w:tr>
      <w:tr>
        <w:tc>
          <w:tcPr>
            <w:tcW w:type="dxa" w:w="4320"/>
          </w:tcPr>
          <w:p>
            <w:pPr>
              <w:spacing w:after="20"/>
            </w:pPr>
            <w:r>
              <w:rPr>
                <w:rFonts w:ascii="Trebuchet MS" w:hAnsi="Trebuchet MS" w:cs="Trebuchet MS"/>
                <w:b w:val="0"/>
                <w:sz w:val="19"/>
              </w:rPr>
              <w:t>Composio SDK / hosted MCP</w:t>
            </w:r>
          </w:p>
        </w:tc>
        <w:tc>
          <w:tcPr>
            <w:tcW w:type="dxa" w:w="5472"/>
          </w:tcPr>
          <w:p>
            <w:pPr>
              <w:spacing w:after="20"/>
            </w:pPr>
            <w:r>
              <w:rPr>
                <w:rFonts w:ascii="Trebuchet MS" w:hAnsi="Trebuchet MS" w:cs="Trebuchet MS"/>
                <w:b w:val="0"/>
                <w:sz w:val="19"/>
              </w:rPr>
              <w:t>Gmail, Calendar, Drive, Notion, Slack and GitHub tools and OAuth</w:t>
            </w:r>
          </w:p>
        </w:tc>
      </w:tr>
      <w:tr>
        <w:tc>
          <w:tcPr>
            <w:tcW w:type="dxa" w:w="4320"/>
          </w:tcPr>
          <w:p>
            <w:pPr>
              <w:spacing w:after="20"/>
            </w:pPr>
            <w:r>
              <w:rPr>
                <w:rFonts w:ascii="Trebuchet MS" w:hAnsi="Trebuchet MS" w:cs="Trebuchet MS"/>
                <w:b w:val="0"/>
                <w:sz w:val="19"/>
              </w:rPr>
              <w:t>MCP (streamable HTTP or stdio)</w:t>
            </w:r>
          </w:p>
        </w:tc>
        <w:tc>
          <w:tcPr>
            <w:tcW w:type="dxa" w:w="5472"/>
          </w:tcPr>
          <w:p>
            <w:pPr>
              <w:spacing w:after="20"/>
            </w:pPr>
            <w:r>
              <w:rPr>
                <w:rFonts w:ascii="Trebuchet MS" w:hAnsi="Trebuchet MS" w:cs="Trebuchet MS"/>
                <w:b w:val="0"/>
                <w:sz w:val="19"/>
              </w:rPr>
              <w:t>Any server declared in mcp.config.json</w:t>
            </w:r>
          </w:p>
        </w:tc>
      </w:tr>
      <w:tr>
        <w:tc>
          <w:tcPr>
            <w:tcW w:type="dxa" w:w="4320"/>
          </w:tcPr>
          <w:p>
            <w:pPr>
              <w:spacing w:after="20"/>
            </w:pPr>
            <w:r>
              <w:rPr>
                <w:rFonts w:ascii="Trebuchet MS" w:hAnsi="Trebuchet MS" w:cs="Trebuchet MS"/>
                <w:b w:val="0"/>
                <w:sz w:val="19"/>
              </w:rPr>
              <w:t>Firecrawl API; LangSmith API</w:t>
            </w:r>
          </w:p>
        </w:tc>
        <w:tc>
          <w:tcPr>
            <w:tcW w:type="dxa" w:w="5472"/>
          </w:tcPr>
          <w:p>
            <w:pPr>
              <w:spacing w:after="20"/>
            </w:pPr>
            <w:r>
              <w:rPr>
                <w:rFonts w:ascii="Trebuchet MS" w:hAnsi="Trebuchet MS" w:cs="Trebuchet MS"/>
                <w:b w:val="0"/>
                <w:sz w:val="19"/>
              </w:rPr>
              <w:t>Web search and scraping; optional tracing</w:t>
            </w:r>
          </w:p>
        </w:tc>
      </w:tr>
    </w:tbl>
    <w:p>
      <w:pPr>
        <w:spacing w:before="0" w:after="40" w:line="276" w:lineRule="auto"/>
      </w:pPr>
    </w:p>
    <w:p>
      <w:pPr>
        <w:spacing w:before="0" w:after="40" w:line="276" w:lineRule="auto"/>
      </w:pPr>
      <w:r>
        <w:rPr>
          <w:rFonts w:ascii="Trebuchet MS" w:hAnsi="Trebuchet MS" w:cs="Trebuchet MS"/>
          <w:b/>
          <w:i w:val="0"/>
          <w:sz w:val="22"/>
        </w:rPr>
        <w:t>Communication interfaces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HTTPS between the browser and the web server; answers are streamed as server-sent events (text/event-stream).</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HTTP/JSON between the web server and the memory service on the local machine (port 8000); the web server listens on port 3000.</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HTTPS REST calls to model providers, Composio, Firecrawl and LangSmith; MCP over streamable HTTP or standard input/output.</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OAuth 2.0 authorisation for connected applications is handled by Composio; tokens never reach the browser.</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The anonymous user identifier is carried in an HTTP-only, same-site cookie.</w:t>
      </w:r>
    </w:p>
    <w:p>
      <w:pPr>
        <w:spacing w:before="200" w:after="120" w:line="276" w:lineRule="auto"/>
      </w:pPr>
      <w:r>
        <w:rPr>
          <w:rFonts w:ascii="Trebuchet MS" w:hAnsi="Trebuchet MS" w:cs="Trebuchet MS"/>
          <w:b/>
          <w:i w:val="0"/>
          <w:sz w:val="23"/>
        </w:rPr>
        <w:t>B.3 System Features</w:t>
      </w:r>
    </w:p>
    <w:p>
      <w:pPr>
        <w:keepNext/>
        <w:spacing w:before="0" w:after="20" w:line="276" w:lineRule="auto"/>
      </w:pPr>
      <w:r>
        <w:rPr>
          <w:rFonts w:ascii="Trebuchet MS" w:hAnsi="Trebuchet MS" w:cs="Trebuchet MS"/>
          <w:b/>
          <w:i w:val="0"/>
          <w:sz w:val="22"/>
        </w:rPr>
        <w:t>Feature 1: Ask with cited, verified answers</w:t>
      </w:r>
    </w:p>
    <w:p>
      <w:pPr>
        <w:spacing w:before="0" w:after="80" w:line="276" w:lineRule="auto"/>
        <w:jc w:val="both"/>
      </w:pPr>
      <w:r>
        <w:rPr>
          <w:rFonts w:ascii="Trebuchet MS" w:hAnsi="Trebuchet MS" w:cs="Trebuchet MS"/>
          <w:b w:val="0"/>
          <w:i w:val="0"/>
          <w:sz w:val="22"/>
        </w:rPr>
        <w:t>The user types a question of up to 2000 characters and picks a mode. The agent plans sub-questions and searches the sources in parallel. It then streams an answer that may draw only on numbered evidence, and each claim in it is verified. The response carries the answer, the state of each claim, the groundedness score, any conflicts and missing items, and suggested follow-up questions.</w:t>
      </w:r>
    </w:p>
    <w:p>
      <w:pPr>
        <w:keepNext/>
        <w:spacing w:before="0" w:after="20" w:line="276" w:lineRule="auto"/>
      </w:pPr>
      <w:r>
        <w:rPr>
          <w:rFonts w:ascii="Trebuchet MS" w:hAnsi="Trebuchet MS" w:cs="Trebuchet MS"/>
          <w:b/>
          <w:i w:val="0"/>
          <w:sz w:val="22"/>
        </w:rPr>
        <w:t>Feature 2: Fast and Deep modes</w:t>
      </w:r>
    </w:p>
    <w:p>
      <w:pPr>
        <w:spacing w:before="0" w:after="80" w:line="276" w:lineRule="auto"/>
        <w:jc w:val="both"/>
      </w:pPr>
      <w:r>
        <w:rPr>
          <w:rFonts w:ascii="Trebuchet MS" w:hAnsi="Trebuchet MS" w:cs="Trebuchet MS"/>
          <w:b w:val="0"/>
          <w:i w:val="0"/>
          <w:sz w:val="22"/>
        </w:rPr>
        <w:t xml:space="preserve">Fast mode uses a local single-step plan and one model call; Deep mode uses a model plan, an empty-result retry and a model re-check of doubtful claims (at most five model calls, counting the router).</w:t>
      </w:r>
    </w:p>
    <w:p>
      <w:pPr>
        <w:keepNext/>
        <w:spacing w:before="0" w:after="20" w:line="276" w:lineRule="auto"/>
      </w:pPr>
      <w:r>
        <w:rPr>
          <w:rFonts w:ascii="Trebuchet MS" w:hAnsi="Trebuchet MS" w:cs="Trebuchet MS"/>
          <w:b/>
          <w:i w:val="0"/>
          <w:sz w:val="22"/>
        </w:rPr>
        <w:t>Feature 3: Trace and evidence inspection</w:t>
      </w:r>
    </w:p>
    <w:p>
      <w:pPr>
        <w:spacing w:before="0" w:after="80" w:line="276" w:lineRule="auto"/>
        <w:jc w:val="both"/>
      </w:pPr>
      <w:r>
        <w:rPr>
          <w:rFonts w:ascii="Trebuchet MS" w:hAnsi="Trebuchet MS" w:cs="Trebuchet MS"/>
          <w:b w:val="0"/>
          <w:i w:val="0"/>
          <w:sz w:val="22"/>
        </w:rPr>
        <w:t>Each run streams step, plan, tool-call, evidence and usage events; the user can open any citation and the full trace.</w:t>
      </w:r>
    </w:p>
    <w:p>
      <w:pPr>
        <w:keepNext/>
        <w:spacing w:before="0" w:after="20" w:line="276" w:lineRule="auto"/>
      </w:pPr>
      <w:r>
        <w:rPr>
          <w:rFonts w:ascii="Trebuchet MS" w:hAnsi="Trebuchet MS" w:cs="Trebuchet MS"/>
          <w:b/>
          <w:i w:val="0"/>
          <w:sz w:val="22"/>
        </w:rPr>
        <w:t>Feature 4: Consent-gated actions</w:t>
      </w:r>
    </w:p>
    <w:p>
      <w:pPr>
        <w:spacing w:before="0" w:after="80" w:line="276" w:lineRule="auto"/>
        <w:jc w:val="both"/>
      </w:pPr>
      <w:r>
        <w:rPr>
          <w:rFonts w:ascii="Trebuchet MS" w:hAnsi="Trebuchet MS" w:cs="Trebuchet MS"/>
          <w:b w:val="0"/>
          <w:i w:val="0"/>
          <w:sz w:val="22"/>
        </w:rPr>
        <w:t>When the model drafts an action, it is first checked against the actions and parameters the connector declares. It is then stored as a pending proposal with an exact preview and runs only after the user approves it. Each approval works once, belongs to one user and expires after 30 minutes.</w:t>
      </w:r>
    </w:p>
    <w:p>
      <w:pPr>
        <w:keepNext/>
        <w:spacing w:before="0" w:after="20" w:line="276" w:lineRule="auto"/>
      </w:pPr>
      <w:r>
        <w:rPr>
          <w:rFonts w:ascii="Trebuchet MS" w:hAnsi="Trebuchet MS" w:cs="Trebuchet MS"/>
          <w:b/>
          <w:i w:val="0"/>
          <w:sz w:val="22"/>
        </w:rPr>
        <w:t>Feature 5: Daily Brief</w:t>
      </w:r>
    </w:p>
    <w:p>
      <w:pPr>
        <w:spacing w:before="0" w:after="80" w:line="276" w:lineRule="auto"/>
        <w:jc w:val="both"/>
      </w:pPr>
      <w:r>
        <w:rPr>
          <w:rFonts w:ascii="Trebuchet MS" w:hAnsi="Trebuchet MS" w:cs="Trebuchet MS"/>
          <w:b w:val="0"/>
          <w:i w:val="0"/>
          <w:sz w:val="22"/>
        </w:rPr>
        <w:t>Proactive cited cards for what changed recently and what is due soon, ranked by remembered priorities.</w:t>
      </w:r>
    </w:p>
    <w:p>
      <w:pPr>
        <w:keepNext/>
        <w:spacing w:before="0" w:after="20" w:line="276" w:lineRule="auto"/>
      </w:pPr>
      <w:r>
        <w:rPr>
          <w:rFonts w:ascii="Trebuchet MS" w:hAnsi="Trebuchet MS" w:cs="Trebuchet MS"/>
          <w:b/>
          <w:i w:val="0"/>
          <w:sz w:val="22"/>
        </w:rPr>
        <w:t>Feature 6: Explainable memory</w:t>
      </w:r>
    </w:p>
    <w:p>
      <w:pPr>
        <w:spacing w:before="0" w:after="80" w:line="276" w:lineRule="auto"/>
        <w:jc w:val="both"/>
      </w:pPr>
      <w:r>
        <w:rPr>
          <w:rFonts w:ascii="Trebuchet MS" w:hAnsi="Trebuchet MS" w:cs="Trebuchet MS"/>
          <w:b w:val="0"/>
          <w:i w:val="0"/>
          <w:sz w:val="22"/>
        </w:rPr>
        <w:t xml:space="preserve">An explicit “remember” request is stored with salience 0.95. Other candidates suggested by the model are kept only if their salience is at least 0.5, and no more than two per run. Each stored memory carries its reason, source and expiry. Unless it is pinned, its salience halves every 30 days, and the user can pin, edit or forget it at any time.</w:t>
      </w:r>
    </w:p>
    <w:p>
      <w:pPr>
        <w:keepNext/>
        <w:spacing w:before="0" w:after="20" w:line="276" w:lineRule="auto"/>
      </w:pPr>
      <w:r>
        <w:rPr>
          <w:rFonts w:ascii="Trebuchet MS" w:hAnsi="Trebuchet MS" w:cs="Trebuchet MS"/>
          <w:b/>
          <w:i w:val="0"/>
          <w:sz w:val="22"/>
        </w:rPr>
        <w:t>Feature 7: Connections and sample workspace</w:t>
      </w:r>
    </w:p>
    <w:p>
      <w:pPr>
        <w:spacing w:before="0" w:after="80" w:line="276" w:lineRule="auto"/>
        <w:jc w:val="both"/>
      </w:pPr>
      <w:r>
        <w:rPr>
          <w:rFonts w:ascii="Trebuchet MS" w:hAnsi="Trebuchet MS" w:cs="Trebuchet MS"/>
          <w:b w:val="0"/>
          <w:i w:val="0"/>
          <w:sz w:val="22"/>
        </w:rPr>
        <w:t>One-click OAuth through Composio for six applications; a fictional sample workspace with deliberate cross-source conflicts allows demonstration and evaluation without personal accounts.</w:t>
      </w:r>
    </w:p>
    <w:p>
      <w:pPr>
        <w:keepNext/>
        <w:spacing w:before="0" w:after="20" w:line="276" w:lineRule="auto"/>
      </w:pPr>
      <w:r>
        <w:rPr>
          <w:rFonts w:ascii="Trebuchet MS" w:hAnsi="Trebuchet MS" w:cs="Trebuchet MS"/>
          <w:b/>
          <w:i w:val="0"/>
          <w:sz w:val="22"/>
        </w:rPr>
        <w:t>Feature 8: Free-tier model router</w:t>
      </w:r>
    </w:p>
    <w:p>
      <w:pPr>
        <w:spacing w:before="0" w:after="80" w:line="276" w:lineRule="auto"/>
        <w:jc w:val="both"/>
      </w:pPr>
      <w:r>
        <w:rPr>
          <w:rFonts w:ascii="Trebuchet MS" w:hAnsi="Trebuchet MS" w:cs="Trebuchet MS"/>
          <w:b w:val="0"/>
          <w:i w:val="0"/>
          <w:sz w:val="22"/>
        </w:rPr>
        <w:t>Failover across providers with cooldowns (429: retry-after or 60 s; bad key: 10 min; out of credit: 1 h) and a 6-hour response cache.</w:t>
      </w:r>
    </w:p>
    <w:p>
      <w:pPr>
        <w:spacing w:before="200" w:after="120" w:line="276" w:lineRule="auto"/>
      </w:pPr>
      <w:r>
        <w:rPr>
          <w:rFonts w:ascii="Trebuchet MS" w:hAnsi="Trebuchet MS" w:cs="Trebuchet MS"/>
          <w:b/>
          <w:i w:val="0"/>
          <w:sz w:val="23"/>
        </w:rPr>
        <w:t>B.4 Other Non-functional Requirements</w:t>
      </w:r>
    </w:p>
    <w:p>
      <w:pPr>
        <w:spacing w:before="0" w:after="40" w:line="276" w:lineRule="auto"/>
      </w:pPr>
      <w:r>
        <w:rPr>
          <w:rFonts w:ascii="Trebuchet MS" w:hAnsi="Trebuchet MS" w:cs="Trebuchet MS"/>
          <w:b/>
          <w:i w:val="0"/>
          <w:sz w:val="22"/>
        </w:rPr>
        <w:t>Performance requirements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The answer should begin streaming within a few seconds; searches run concurrently.</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Timeouts: 12 s per connector call (one retry), 6 s per connector status check, 25 s per model request, 5 s per memory request, 90 s per run.</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 xml:space="preserve">Budgets per run: &lt;= 5 sub-questions, &lt;= 18 tool calls, &lt;= 5 model calls in Deep mode and &lt;= 3 in Fast mode.</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Recorded so far (preliminary, Deep mode, 12 questions): median end-to-end time 3.7 s and 90th percentile 7.1 s.</w:t>
      </w:r>
    </w:p>
    <w:p>
      <w:pPr>
        <w:spacing w:before="0" w:after="40" w:line="276" w:lineRule="auto"/>
      </w:pPr>
      <w:r>
        <w:rPr>
          <w:rFonts w:ascii="Trebuchet MS" w:hAnsi="Trebuchet MS" w:cs="Trebuchet MS"/>
          <w:b/>
          <w:i w:val="0"/>
          <w:sz w:val="22"/>
        </w:rPr>
        <w:t>Safety requirements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No write operation is executed without explicit, single-use approval of an exact preview; a second decision is refused (HTTP 409).</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Users' source data is not stored beyond short-lived caches (90 s search cache); OAuth tokens are never sent to the browser.</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If a source, model provider or the memory service fails, the run continues, and the failure and its impact are reported to the user.</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If no evidence is found, the system says so instead of guessing.</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val="0"/>
          <w:i w:val="0"/>
          <w:sz w:val="22"/>
        </w:rPr>
        <w:t>Memories of the sample workspace are kept separate from real ones.</w:t>
      </w:r>
    </w:p>
    <w:p>
      <w:pPr>
        <w:spacing w:before="0" w:after="40" w:line="276" w:lineRule="auto"/>
      </w:pPr>
      <w:r>
        <w:rPr>
          <w:rFonts w:ascii="Trebuchet MS" w:hAnsi="Trebuchet MS" w:cs="Trebuchet MS"/>
          <w:b/>
          <w:i w:val="0"/>
          <w:sz w:val="22"/>
        </w:rPr>
        <w:t>Software quality attributes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Availability:</w:t>
      </w:r>
      <w:r>
        <w:rPr>
          <w:rFonts w:ascii="Trebuchet MS" w:hAnsi="Trebuchet MS" w:cs="Trebuchet MS"/>
          <w:i w:val="0"/>
          <w:sz w:val="22"/>
        </w:rPr>
        <w:t xml:space="preserve"> provider failover with cooldowns; failed sources skipped and reported; SQLite fallback when Oracle is not available.</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Modifiability:</w:t>
      </w:r>
      <w:r>
        <w:rPr>
          <w:rFonts w:ascii="Trebuchet MS" w:hAnsi="Trebuchet MS" w:cs="Trebuchet MS"/>
          <w:i w:val="0"/>
          <w:sz w:val="22"/>
        </w:rPr>
        <w:t xml:space="preserve"> a new source is one connector class or one MCP configuration entry; tool names and model identifiers are data.</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Portability:</w:t>
      </w:r>
      <w:r>
        <w:rPr>
          <w:rFonts w:ascii="Trebuchet MS" w:hAnsi="Trebuchet MS" w:cs="Trebuchet MS"/>
          <w:i w:val="0"/>
          <w:sz w:val="22"/>
        </w:rPr>
        <w:t xml:space="preserve"> runs on Windows, Linux and macOS.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Security:</w:t>
      </w:r>
      <w:r>
        <w:rPr>
          <w:rFonts w:ascii="Trebuchet MS" w:hAnsi="Trebuchet MS" w:cs="Trebuchet MS"/>
          <w:i w:val="0"/>
          <w:sz w:val="22"/>
        </w:rPr>
        <w:t xml:space="preserve"> single approval endpoint; HTTP-only, same-site cookie; tokens held by Composio.</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Testability:</w:t>
      </w:r>
      <w:r>
        <w:rPr>
          <w:rFonts w:ascii="Trebuchet MS" w:hAnsi="Trebuchet MS" w:cs="Trebuchet MS"/>
          <w:i w:val="0"/>
          <w:sz w:val="22"/>
        </w:rPr>
        <w:t xml:space="preserve"> all external dependencies are injected and can be replaced by stubs; 18 automated tests and an evaluation harness.</w:t>
      </w:r>
    </w:p>
    <w:p>
      <w:pPr>
        <w:spacing w:before="0" w:after="40" w:line="276" w:lineRule="auto"/>
        <w:ind w:left="360" w:hanging="288"/>
        <w:jc w:val="both"/>
      </w:pPr>
      <w:r>
        <w:rPr>
          <w:rFonts w:ascii="Trebuchet MS" w:hAnsi="Trebuchet MS" w:cs="Trebuchet MS"/>
          <w:sz w:val="22"/>
        </w:rPr>
        <w:t>•</w:t>
        <w:tab/>
      </w:r>
      <w:r>
        <w:rPr>
          <w:rFonts w:ascii="Trebuchet MS" w:hAnsi="Trebuchet MS" w:cs="Trebuchet MS"/>
          <w:b/>
          <w:sz w:val="22"/>
        </w:rPr>
        <w:t>Usability:</w:t>
      </w:r>
      <w:r>
        <w:rPr>
          <w:rFonts w:ascii="Trebuchet MS" w:hAnsi="Trebuchet MS" w:cs="Trebuchet MS"/>
          <w:i w:val="0"/>
          <w:sz w:val="22"/>
        </w:rPr>
        <w:t xml:space="preserve"> plain-language messages; claims visually marked by verification state; one-click connection.</w:t>
      </w:r>
    </w:p>
    <w:sectPr w:rsidR="00B87611" w:rsidSect="00947A67">
      <w:footerReference w:type="default" r:id="rId42"/>
      <w:pgSz w:w="12240" w:h="15840"/>
      <w:pgMar w:top="920" w:right="1140" w:bottom="280" w:left="11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AAF36" w14:textId="77777777" w:rsidR="001C79BB" w:rsidRDefault="001C79BB" w:rsidP="00B87611">
      <w:r>
        <w:separator/>
      </w:r>
    </w:p>
  </w:endnote>
  <w:endnote w:type="continuationSeparator" w:id="0">
    <w:p w14:paraId="4C396A1C" w14:textId="77777777" w:rsidR="001C79BB" w:rsidRDefault="001C79BB" w:rsidP="00B87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2F5A0" w14:textId="3CD25BD0" w:rsidR="005E11B2" w:rsidRDefault="00790719">
    <w:pPr>
      <w:spacing w:line="200" w:lineRule="exact"/>
    </w:pPr>
    <w:r>
      <w:rPr>
        <w:noProof/>
      </w:rPr>
      <mc:AlternateContent>
        <mc:Choice Requires="wps">
          <w:drawing>
            <wp:anchor distT="0" distB="0" distL="114300" distR="114300" simplePos="0" relativeHeight="503310562" behindDoc="1" locked="0" layoutInCell="1" allowOverlap="1" wp14:anchorId="0A14FECF" wp14:editId="3EF44A47">
              <wp:simplePos x="0" y="0"/>
              <wp:positionH relativeFrom="page">
                <wp:posOffset>787400</wp:posOffset>
              </wp:positionH>
              <wp:positionV relativeFrom="page">
                <wp:posOffset>9334500</wp:posOffset>
              </wp:positionV>
              <wp:extent cx="948690" cy="139700"/>
              <wp:effectExtent l="0" t="0" r="0" b="3175"/>
              <wp:wrapNone/>
              <wp:docPr id="193562709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69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721E7" w14:textId="77777777" w:rsidR="005E11B2" w:rsidRDefault="005E11B2">
                          <w:pPr>
                            <w:spacing w:line="200" w:lineRule="exact"/>
                            <w:ind w:left="20" w:right="-27"/>
                            <w:rPr>
                              <w:rFonts w:ascii="Cambria" w:eastAsia="Cambria" w:hAnsi="Cambria" w:cs="Cambria"/>
                              <w:sz w:val="18"/>
                              <w:szCs w:val="18"/>
                            </w:r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14FECF" id="_x0000_t202" coordsize="21600,21600" o:spt="202" path="m,l,21600r21600,l21600,xe">
              <v:stroke joinstyle="miter"/>
              <v:path gradientshapeok="t" o:connecttype="rect"/>
            </v:shapetype>
            <v:shape id="Text Box 12" o:spid="_x0000_s1026" type="#_x0000_t202" style="position:absolute;margin-left:62pt;margin-top:735pt;width:74.7pt;height:11pt;z-index:-591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" filled="f" stroked="f">
              <v:textbox inset="0,0,0,0">
                <w:txbxContent>
                  <w:p w14:paraId="312721E7" w14:textId="77777777" w:rsidR="005E11B2" w:rsidRDefault="005E11B2">
                    <w:pPr>
                      <w:spacing w:line="200" w:lineRule="exact"/>
                      <w:ind w:left="20" w:right="-27"/>
                      <w:rPr>
                        <w:rFonts w:ascii="Cambria" w:eastAsia="Cambria" w:hAnsi="Cambria" w:cs="Cambria"/>
                        <w:sz w:val="18"/>
                        <w:szCs w:val="18"/>
                      </w:r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k</w:t>
                    </w:r>
                  </w:p>
                </w:txbxContent>
              </v:textbox>
              <w10:wrap anchorx="page" anchory="page"/>
            </v:shape>
          </w:pict>
        </mc:Fallback>
      </mc:AlternateContent>
    </w:r>
    <w:r>
      <w:rPr>
        <w:noProof/>
      </w:rPr>
      <mc:AlternateContent>
        <mc:Choice Requires="wps">
          <w:drawing>
            <wp:anchor distT="0" distB="0" distL="114300" distR="114300" simplePos="0" relativeHeight="503310563" behindDoc="1" locked="0" layoutInCell="1" allowOverlap="1" wp14:anchorId="627FEFB0" wp14:editId="2F4034DD">
              <wp:simplePos x="0" y="0"/>
              <wp:positionH relativeFrom="page">
                <wp:posOffset>2489200</wp:posOffset>
              </wp:positionH>
              <wp:positionV relativeFrom="page">
                <wp:posOffset>9334500</wp:posOffset>
              </wp:positionV>
              <wp:extent cx="2345055" cy="139700"/>
              <wp:effectExtent l="3175" t="0" r="4445" b="3175"/>
              <wp:wrapNone/>
              <wp:docPr id="183047173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505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BA077" w14:textId="77777777" w:rsidR="005E11B2" w:rsidRDefault="005E11B2">
                          <w:pPr>
                            <w:spacing w:line="200" w:lineRule="exact"/>
                            <w:ind w:left="20" w:right="-27"/>
                            <w:rPr>
                              <w:rFonts w:ascii="Cambria" w:eastAsia="Cambria" w:hAnsi="Cambria" w:cs="Cambria"/>
                              <w:sz w:val="18"/>
                              <w:szCs w:val="18"/>
                            </w:rPr>
                          </w:pP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FEFB0" id="Text Box 11" o:spid="_x0000_s1027" type="#_x0000_t202" style="position:absolute;margin-left:196pt;margin-top:735pt;width:184.65pt;height:11pt;z-index:-59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" filled="f" stroked="f">
              <v:textbox inset="0,0,0,0">
                <w:txbxContent>
                  <w:p w14:paraId="1F0BA077" w14:textId="77777777" w:rsidR="005E11B2" w:rsidRDefault="005E11B2">
                    <w:pPr>
                      <w:spacing w:line="200" w:lineRule="exact"/>
                      <w:ind w:left="20" w:right="-27"/>
                      <w:rPr>
                        <w:rFonts w:ascii="Cambria" w:eastAsia="Cambria" w:hAnsi="Cambria" w:cs="Cambria"/>
                        <w:sz w:val="18"/>
                        <w:szCs w:val="18"/>
                      </w:rPr>
                    </w:pP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ne</w:t>
                    </w:r>
                  </w:p>
                </w:txbxContent>
              </v:textbox>
              <w10:wrap anchorx="page" anchory="page"/>
            </v:shape>
          </w:pict>
        </mc:Fallback>
      </mc:AlternateContent>
    </w:r>
    <w:r>
      <w:rPr>
        <w:noProof/>
      </w:rPr>
      <mc:AlternateContent>
        <mc:Choice Requires="wps">
          <w:drawing>
            <wp:anchor distT="0" distB="0" distL="114300" distR="114300" simplePos="0" relativeHeight="503310564" behindDoc="1" locked="0" layoutInCell="1" allowOverlap="1" wp14:anchorId="611B1E62" wp14:editId="6023DF92">
              <wp:simplePos x="0" y="0"/>
              <wp:positionH relativeFrom="page">
                <wp:posOffset>6891655</wp:posOffset>
              </wp:positionH>
              <wp:positionV relativeFrom="page">
                <wp:posOffset>9335135</wp:posOffset>
              </wp:positionV>
              <wp:extent cx="107950" cy="139700"/>
              <wp:effectExtent l="0" t="635" r="1270" b="2540"/>
              <wp:wrapNone/>
              <wp:docPr id="168108529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E2D45" w14:textId="77777777" w:rsidR="005E11B2" w:rsidRDefault="005E11B2">
                          <w:pPr>
                            <w:spacing w:line="200" w:lineRule="exact"/>
                            <w:ind w:left="40"/>
                            <w:rPr>
                              <w:sz w:val="18"/>
                              <w:szCs w:val="18"/>
                            </w:rPr>
                          </w:pPr>
                          <w:r>
                            <w:fldChar w:fldCharType="begin"/>
                          </w:r>
                          <w:r>
                            <w:rPr>
                              <w:sz w:val="18"/>
                              <w:szCs w:val="18"/>
                            </w:rPr>
                            <w:instrText xml:space="preserve"> PAGE </w:instrText>
                          </w:r>
                          <w:r>
                            <w:fldChar w:fldCharType="separate"/>
                          </w:r>
                          <w:r w:rsidR="00A967D3">
                            <w:rPr>
                              <w:noProof/>
                              <w:sz w:val="18"/>
                              <w:szCs w:val="18"/>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B1E62" id="Text Box 10" o:spid="_x0000_s1028" type="#_x0000_t202" style="position:absolute;margin-left:542.65pt;margin-top:735.05pt;width:8.5pt;height:11pt;z-index:-59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" filled="f" stroked="f">
              <v:textbox inset="0,0,0,0">
                <w:txbxContent>
                  <w:p w14:paraId="53BE2D45" w14:textId="77777777" w:rsidR="005E11B2" w:rsidRDefault="005E11B2">
                    <w:pPr>
                      <w:spacing w:line="200" w:lineRule="exact"/>
                      <w:ind w:left="40"/>
                      <w:rPr>
                        <w:sz w:val="18"/>
                        <w:szCs w:val="18"/>
                      </w:rPr>
                    </w:pPr>
                    <w:r>
                      <w:fldChar w:fldCharType="begin"/>
                    </w:r>
                    <w:r>
                      <w:rPr>
                        <w:sz w:val="18"/>
                        <w:szCs w:val="18"/>
                      </w:rPr>
                      <w:instrText xml:space="preserve"> PAGE </w:instrText>
                    </w:r>
                    <w:r>
                      <w:fldChar w:fldCharType="separate"/>
                    </w:r>
                    <w:r w:rsidR="00A967D3">
                      <w:rPr>
                        <w:noProof/>
                        <w:sz w:val="18"/>
                        <w:szCs w:val="18"/>
                      </w:rPr>
                      <w:t>3</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76F1" w14:textId="77777777" w:rsidR="005E11B2" w:rsidRDefault="005E11B2">
    <w:pPr>
      <w:spacing w:line="0" w:lineRule="atLeast"/>
      <w:rPr>
        <w:sz w:val="0"/>
        <w:szCs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A5048" w14:textId="77777777" w:rsidR="005E11B2" w:rsidRDefault="005E11B2">
    <w:pPr>
      <w:spacing w:line="0" w:lineRule="atLeast"/>
      <w:rPr>
        <w:sz w:val="0"/>
        <w:szCs w:val="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078E5" w14:textId="77777777" w:rsidR="005E11B2" w:rsidRDefault="005E11B2">
    <w:pPr>
      <w:spacing w:line="0" w:lineRule="atLeast"/>
      <w:rPr>
        <w:sz w:val="0"/>
        <w:szCs w:val="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B434" w14:textId="703B02DB" w:rsidR="005E11B2" w:rsidRDefault="00790719">
    <w:pPr>
      <w:spacing w:line="200" w:lineRule="exact"/>
    </w:pPr>
    <w:r>
      <w:rPr>
        <w:noProof/>
      </w:rPr>
      <mc:AlternateContent>
        <mc:Choice Requires="wps">
          <w:drawing>
            <wp:anchor distT="0" distB="0" distL="114300" distR="114300" simplePos="0" relativeHeight="503310565" behindDoc="1" locked="0" layoutInCell="1" allowOverlap="1" wp14:anchorId="68698192" wp14:editId="33A8DD35">
              <wp:simplePos x="0" y="0"/>
              <wp:positionH relativeFrom="page">
                <wp:posOffset>787400</wp:posOffset>
              </wp:positionH>
              <wp:positionV relativeFrom="page">
                <wp:posOffset>9334500</wp:posOffset>
              </wp:positionV>
              <wp:extent cx="948690" cy="139700"/>
              <wp:effectExtent l="0" t="0" r="0" b="3175"/>
              <wp:wrapNone/>
              <wp:docPr id="78605325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69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56233" w14:textId="77777777" w:rsidR="005E11B2" w:rsidRDefault="005E11B2">
                          <w:pPr>
                            <w:spacing w:line="200" w:lineRule="exact"/>
                            <w:ind w:left="20" w:right="-27"/>
                            <w:rPr>
                              <w:rFonts w:ascii="Cambria" w:eastAsia="Cambria" w:hAnsi="Cambria" w:cs="Cambria"/>
                              <w:sz w:val="18"/>
                              <w:szCs w:val="18"/>
                            </w:r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698192" id="_x0000_t202" coordsize="21600,21600" o:spt="202" path="m,l,21600r21600,l21600,xe">
              <v:stroke joinstyle="miter"/>
              <v:path gradientshapeok="t" o:connecttype="rect"/>
            </v:shapetype>
            <v:shape id="Text Box 9" o:spid="_x0000_s1029" type="#_x0000_t202" style="position:absolute;margin-left:62pt;margin-top:735pt;width:74.7pt;height:11pt;z-index:-591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" filled="f" stroked="f">
              <v:textbox inset="0,0,0,0">
                <w:txbxContent>
                  <w:p w14:paraId="1DA56233" w14:textId="77777777" w:rsidR="005E11B2" w:rsidRDefault="005E11B2">
                    <w:pPr>
                      <w:spacing w:line="200" w:lineRule="exact"/>
                      <w:ind w:left="20" w:right="-27"/>
                      <w:rPr>
                        <w:rFonts w:ascii="Cambria" w:eastAsia="Cambria" w:hAnsi="Cambria" w:cs="Cambria"/>
                        <w:sz w:val="18"/>
                        <w:szCs w:val="18"/>
                      </w:r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k</w:t>
                    </w:r>
                  </w:p>
                </w:txbxContent>
              </v:textbox>
              <w10:wrap anchorx="page" anchory="page"/>
            </v:shape>
          </w:pict>
        </mc:Fallback>
      </mc:AlternateContent>
    </w:r>
    <w:r>
      <w:rPr>
        <w:noProof/>
      </w:rPr>
      <mc:AlternateContent>
        <mc:Choice Requires="wps">
          <w:drawing>
            <wp:anchor distT="0" distB="0" distL="114300" distR="114300" simplePos="0" relativeHeight="503310566" behindDoc="1" locked="0" layoutInCell="1" allowOverlap="1" wp14:anchorId="329CB46D" wp14:editId="4F43CB10">
              <wp:simplePos x="0" y="0"/>
              <wp:positionH relativeFrom="page">
                <wp:posOffset>2489200</wp:posOffset>
              </wp:positionH>
              <wp:positionV relativeFrom="page">
                <wp:posOffset>9334500</wp:posOffset>
              </wp:positionV>
              <wp:extent cx="2345055" cy="139700"/>
              <wp:effectExtent l="3175" t="0" r="4445" b="3175"/>
              <wp:wrapNone/>
              <wp:docPr id="187812564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505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BAA1C6" w14:textId="77777777" w:rsidR="005E11B2" w:rsidRDefault="005E11B2">
                          <w:pPr>
                            <w:spacing w:line="200" w:lineRule="exact"/>
                            <w:ind w:left="20" w:right="-27"/>
                            <w:rPr>
                              <w:rFonts w:ascii="Cambria" w:eastAsia="Cambria" w:hAnsi="Cambria" w:cs="Cambria"/>
                              <w:sz w:val="18"/>
                              <w:szCs w:val="18"/>
                            </w:rPr>
                          </w:pP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CB46D" id="Text Box 8" o:spid="_x0000_s1030" type="#_x0000_t202" style="position:absolute;margin-left:196pt;margin-top:735pt;width:184.65pt;height:11pt;z-index:-59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" filled="f" stroked="f">
              <v:textbox inset="0,0,0,0">
                <w:txbxContent>
                  <w:p w14:paraId="74BAA1C6" w14:textId="77777777" w:rsidR="005E11B2" w:rsidRDefault="005E11B2">
                    <w:pPr>
                      <w:spacing w:line="200" w:lineRule="exact"/>
                      <w:ind w:left="20" w:right="-27"/>
                      <w:rPr>
                        <w:rFonts w:ascii="Cambria" w:eastAsia="Cambria" w:hAnsi="Cambria" w:cs="Cambria"/>
                        <w:sz w:val="18"/>
                        <w:szCs w:val="18"/>
                      </w:rPr>
                    </w:pP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ne</w:t>
                    </w:r>
                  </w:p>
                </w:txbxContent>
              </v:textbox>
              <w10:wrap anchorx="page" anchory="page"/>
            </v:shape>
          </w:pict>
        </mc:Fallback>
      </mc:AlternateContent>
    </w:r>
    <w:r>
      <w:rPr>
        <w:noProof/>
      </w:rPr>
      <mc:AlternateContent>
        <mc:Choice Requires="wps">
          <w:drawing>
            <wp:anchor distT="0" distB="0" distL="114300" distR="114300" simplePos="0" relativeHeight="503310567" behindDoc="1" locked="0" layoutInCell="1" allowOverlap="1" wp14:anchorId="40C29323" wp14:editId="225055B7">
              <wp:simplePos x="0" y="0"/>
              <wp:positionH relativeFrom="page">
                <wp:posOffset>6833870</wp:posOffset>
              </wp:positionH>
              <wp:positionV relativeFrom="page">
                <wp:posOffset>9335135</wp:posOffset>
              </wp:positionV>
              <wp:extent cx="166370" cy="139700"/>
              <wp:effectExtent l="4445" t="635" r="635" b="2540"/>
              <wp:wrapNone/>
              <wp:docPr id="29746940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25E19" w14:textId="77777777" w:rsidR="005E11B2" w:rsidRDefault="005E11B2">
                          <w:pPr>
                            <w:spacing w:line="200" w:lineRule="exact"/>
                            <w:ind w:left="40"/>
                            <w:rPr>
                              <w:sz w:val="18"/>
                              <w:szCs w:val="18"/>
                            </w:rPr>
                          </w:pPr>
                          <w:r>
                            <w:fldChar w:fldCharType="begin"/>
                          </w:r>
                          <w:r>
                            <w:rPr>
                              <w:sz w:val="18"/>
                              <w:szCs w:val="18"/>
                            </w:rPr>
                            <w:instrText xml:space="preserve"> PAGE </w:instrText>
                          </w:r>
                          <w:r>
                            <w:fldChar w:fldCharType="separate"/>
                          </w:r>
                          <w:r w:rsidR="00A967D3">
                            <w:rPr>
                              <w:noProof/>
                              <w:sz w:val="18"/>
                              <w:szCs w:val="18"/>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C29323" id="Text Box 7" o:spid="_x0000_s1031" type="#_x0000_t202" style="position:absolute;margin-left:538.1pt;margin-top:735.05pt;width:13.1pt;height:11pt;z-index:-591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" filled="f" stroked="f">
              <v:textbox inset="0,0,0,0">
                <w:txbxContent>
                  <w:p w14:paraId="5C325E19" w14:textId="77777777" w:rsidR="005E11B2" w:rsidRDefault="005E11B2">
                    <w:pPr>
                      <w:spacing w:line="200" w:lineRule="exact"/>
                      <w:ind w:left="40"/>
                      <w:rPr>
                        <w:sz w:val="18"/>
                        <w:szCs w:val="18"/>
                      </w:rPr>
                    </w:pPr>
                    <w:r>
                      <w:fldChar w:fldCharType="begin"/>
                    </w:r>
                    <w:r>
                      <w:rPr>
                        <w:sz w:val="18"/>
                        <w:szCs w:val="18"/>
                      </w:rPr>
                      <w:instrText xml:space="preserve"> PAGE </w:instrText>
                    </w:r>
                    <w:r>
                      <w:fldChar w:fldCharType="separate"/>
                    </w:r>
                    <w:r w:rsidR="00A967D3">
                      <w:rPr>
                        <w:noProof/>
                        <w:sz w:val="18"/>
                        <w:szCs w:val="18"/>
                      </w:rPr>
                      <w:t>12</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72651" w14:textId="77777777" w:rsidR="005E11B2" w:rsidRDefault="005E11B2">
    <w:pPr>
      <w:spacing w:line="0" w:lineRule="atLeast"/>
      <w:rPr>
        <w:sz w:val="0"/>
        <w:szCs w:val="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14914" w14:textId="2CF7B471" w:rsidR="005E11B2" w:rsidRDefault="00790719">
    <w:pPr>
      <w:spacing w:line="200" w:lineRule="exact"/>
    </w:pPr>
    <w:r>
      <w:rPr>
        <w:noProof/>
      </w:rPr>
      <mc:AlternateContent>
        <mc:Choice Requires="wps">
          <w:drawing>
            <wp:anchor distT="0" distB="0" distL="114300" distR="114300" simplePos="0" relativeHeight="503310568" behindDoc="1" locked="0" layoutInCell="1" allowOverlap="1" wp14:anchorId="039381E1" wp14:editId="17943D13">
              <wp:simplePos x="0" y="0"/>
              <wp:positionH relativeFrom="page">
                <wp:posOffset>787400</wp:posOffset>
              </wp:positionH>
              <wp:positionV relativeFrom="page">
                <wp:posOffset>9334500</wp:posOffset>
              </wp:positionV>
              <wp:extent cx="948690" cy="139700"/>
              <wp:effectExtent l="0" t="0" r="0" b="3175"/>
              <wp:wrapNone/>
              <wp:docPr id="11326238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69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9ABA3" w14:textId="77777777" w:rsidR="005E11B2" w:rsidRDefault="005E11B2">
                          <w:pPr>
                            <w:spacing w:line="200" w:lineRule="exact"/>
                            <w:ind w:left="20" w:right="-27"/>
                            <w:rPr>
                              <w:rFonts w:ascii="Cambria" w:eastAsia="Cambria" w:hAnsi="Cambria" w:cs="Cambria"/>
                              <w:sz w:val="18"/>
                              <w:szCs w:val="18"/>
                            </w:r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9381E1" id="_x0000_t202" coordsize="21600,21600" o:spt="202" path="m,l,21600r21600,l21600,xe">
              <v:stroke joinstyle="miter"/>
              <v:path gradientshapeok="t" o:connecttype="rect"/>
            </v:shapetype>
            <v:shape id="Text Box 6" o:spid="_x0000_s1032" type="#_x0000_t202" style="position:absolute;margin-left:62pt;margin-top:735pt;width:74.7pt;height:11pt;z-index:-5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" filled="f" stroked="f">
              <v:textbox inset="0,0,0,0">
                <w:txbxContent>
                  <w:p w14:paraId="1F59ABA3" w14:textId="77777777" w:rsidR="005E11B2" w:rsidRDefault="005E11B2">
                    <w:pPr>
                      <w:spacing w:line="200" w:lineRule="exact"/>
                      <w:ind w:left="20" w:right="-27"/>
                      <w:rPr>
                        <w:rFonts w:ascii="Cambria" w:eastAsia="Cambria" w:hAnsi="Cambria" w:cs="Cambria"/>
                        <w:sz w:val="18"/>
                        <w:szCs w:val="18"/>
                      </w:r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k</w:t>
                    </w:r>
                  </w:p>
                </w:txbxContent>
              </v:textbox>
              <w10:wrap anchorx="page" anchory="page"/>
            </v:shape>
          </w:pict>
        </mc:Fallback>
      </mc:AlternateContent>
    </w:r>
    <w:r>
      <w:rPr>
        <w:noProof/>
      </w:rPr>
      <mc:AlternateContent>
        <mc:Choice Requires="wps">
          <w:drawing>
            <wp:anchor distT="0" distB="0" distL="114300" distR="114300" simplePos="0" relativeHeight="503310569" behindDoc="1" locked="0" layoutInCell="1" allowOverlap="1" wp14:anchorId="4CEA5840" wp14:editId="69AA4CC0">
              <wp:simplePos x="0" y="0"/>
              <wp:positionH relativeFrom="page">
                <wp:posOffset>2489200</wp:posOffset>
              </wp:positionH>
              <wp:positionV relativeFrom="page">
                <wp:posOffset>9334500</wp:posOffset>
              </wp:positionV>
              <wp:extent cx="2345055" cy="139700"/>
              <wp:effectExtent l="3175" t="0" r="4445" b="3175"/>
              <wp:wrapNone/>
              <wp:docPr id="11917254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505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B687B4" w14:textId="77777777" w:rsidR="005E11B2" w:rsidRDefault="005E11B2">
                          <w:pPr>
                            <w:spacing w:line="200" w:lineRule="exact"/>
                            <w:ind w:left="20" w:right="-27"/>
                            <w:rPr>
                              <w:rFonts w:ascii="Cambria" w:eastAsia="Cambria" w:hAnsi="Cambria" w:cs="Cambria"/>
                              <w:sz w:val="18"/>
                              <w:szCs w:val="18"/>
                            </w:rPr>
                          </w:pP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EA5840" id="Text Box 5" o:spid="_x0000_s1033" type="#_x0000_t202" style="position:absolute;margin-left:196pt;margin-top:735pt;width:184.65pt;height:11pt;z-index:-591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" filled="f" stroked="f">
              <v:textbox inset="0,0,0,0">
                <w:txbxContent>
                  <w:p w14:paraId="61B687B4" w14:textId="77777777" w:rsidR="005E11B2" w:rsidRDefault="005E11B2">
                    <w:pPr>
                      <w:spacing w:line="200" w:lineRule="exact"/>
                      <w:ind w:left="20" w:right="-27"/>
                      <w:rPr>
                        <w:rFonts w:ascii="Cambria" w:eastAsia="Cambria" w:hAnsi="Cambria" w:cs="Cambria"/>
                        <w:sz w:val="18"/>
                        <w:szCs w:val="18"/>
                      </w:rPr>
                    </w:pP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ne</w:t>
                    </w:r>
                  </w:p>
                </w:txbxContent>
              </v:textbox>
              <w10:wrap anchorx="page" anchory="page"/>
            </v:shape>
          </w:pict>
        </mc:Fallback>
      </mc:AlternateContent>
    </w:r>
    <w:r>
      <w:rPr>
        <w:noProof/>
      </w:rPr>
      <mc:AlternateContent>
        <mc:Choice Requires="wps">
          <w:drawing>
            <wp:anchor distT="0" distB="0" distL="114300" distR="114300" simplePos="0" relativeHeight="503310570" behindDoc="1" locked="0" layoutInCell="1" allowOverlap="1" wp14:anchorId="55485BFA" wp14:editId="73DD8446">
              <wp:simplePos x="0" y="0"/>
              <wp:positionH relativeFrom="page">
                <wp:posOffset>6833870</wp:posOffset>
              </wp:positionH>
              <wp:positionV relativeFrom="page">
                <wp:posOffset>9335135</wp:posOffset>
              </wp:positionV>
              <wp:extent cx="166370" cy="139700"/>
              <wp:effectExtent l="4445" t="635" r="635" b="2540"/>
              <wp:wrapNone/>
              <wp:docPr id="53480415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07046" w14:textId="77777777" w:rsidR="005E11B2" w:rsidRDefault="005E11B2">
                          <w:pPr>
                            <w:spacing w:line="200" w:lineRule="exact"/>
                            <w:ind w:left="40"/>
                            <w:rPr>
                              <w:sz w:val="18"/>
                              <w:szCs w:val="18"/>
                            </w:rPr>
                          </w:pPr>
                          <w:r>
                            <w:fldChar w:fldCharType="begin"/>
                          </w:r>
                          <w:r>
                            <w:rPr>
                              <w:sz w:val="18"/>
                              <w:szCs w:val="18"/>
                            </w:rPr>
                            <w:instrText xml:space="preserve"> PAGE </w:instrText>
                          </w:r>
                          <w:r>
                            <w:fldChar w:fldCharType="separate"/>
                          </w:r>
                          <w:r w:rsidR="00A967D3">
                            <w:rPr>
                              <w:noProof/>
                              <w:sz w:val="18"/>
                              <w:szCs w:val="18"/>
                            </w:rPr>
                            <w:t>17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85BFA" id="Text Box 4" o:spid="_x0000_s1034" type="#_x0000_t202" style="position:absolute;margin-left:538.1pt;margin-top:735.05pt;width:13.1pt;height:11pt;z-index:-591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" filled="f" stroked="f">
              <v:textbox inset="0,0,0,0">
                <w:txbxContent>
                  <w:p w14:paraId="14C07046" w14:textId="77777777" w:rsidR="005E11B2" w:rsidRDefault="005E11B2">
                    <w:pPr>
                      <w:spacing w:line="200" w:lineRule="exact"/>
                      <w:ind w:left="40"/>
                      <w:rPr>
                        <w:sz w:val="18"/>
                        <w:szCs w:val="18"/>
                      </w:rPr>
                    </w:pPr>
                    <w:r>
                      <w:fldChar w:fldCharType="begin"/>
                    </w:r>
                    <w:r>
                      <w:rPr>
                        <w:sz w:val="18"/>
                        <w:szCs w:val="18"/>
                      </w:rPr>
                      <w:instrText xml:space="preserve"> PAGE </w:instrText>
                    </w:r>
                    <w:r>
                      <w:fldChar w:fldCharType="separate"/>
                    </w:r>
                    <w:r w:rsidR="00A967D3">
                      <w:rPr>
                        <w:noProof/>
                        <w:sz w:val="18"/>
                        <w:szCs w:val="18"/>
                      </w:rPr>
                      <w:t>17</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25AF" w14:textId="77777777" w:rsidR="005E11B2" w:rsidRDefault="005E11B2">
    <w:pPr>
      <w:spacing w:line="0" w:lineRule="atLeast"/>
      <w:rPr>
        <w:sz w:val="0"/>
        <w:szCs w:val="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4D6AF" w14:textId="25CC3AAF" w:rsidR="005E11B2" w:rsidRDefault="00790719">
    <w:pPr>
      <w:spacing w:line="200" w:lineRule="exact"/>
    </w:pPr>
    <w:r>
      <w:rPr>
        <w:noProof/>
      </w:rPr>
      <mc:AlternateContent>
        <mc:Choice Requires="wps">
          <w:drawing>
            <wp:anchor distT="0" distB="0" distL="114300" distR="114300" simplePos="0" relativeHeight="503310571" behindDoc="1" locked="0" layoutInCell="1" allowOverlap="1" wp14:anchorId="53FD5FA9" wp14:editId="449BBDC6">
              <wp:simplePos x="0" y="0"/>
              <wp:positionH relativeFrom="page">
                <wp:posOffset>787400</wp:posOffset>
              </wp:positionH>
              <wp:positionV relativeFrom="page">
                <wp:posOffset>9334500</wp:posOffset>
              </wp:positionV>
              <wp:extent cx="948690" cy="139700"/>
              <wp:effectExtent l="0" t="0" r="0" b="3175"/>
              <wp:wrapNone/>
              <wp:docPr id="201397718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69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1D8ED" w14:textId="77777777" w:rsidR="005E11B2" w:rsidRDefault="005E11B2">
                          <w:pPr>
                            <w:spacing w:line="200" w:lineRule="exact"/>
                            <w:ind w:left="20" w:right="-27"/>
                            <w:rPr>
                              <w:rFonts w:ascii="Cambria" w:eastAsia="Cambria" w:hAnsi="Cambria" w:cs="Cambria"/>
                              <w:sz w:val="18"/>
                              <w:szCs w:val="18"/>
                            </w:r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FD5FA9" id="_x0000_t202" coordsize="21600,21600" o:spt="202" path="m,l,21600r21600,l21600,xe">
              <v:stroke joinstyle="miter"/>
              <v:path gradientshapeok="t" o:connecttype="rect"/>
            </v:shapetype>
            <v:shape id="Text Box 3" o:spid="_x0000_s1035" type="#_x0000_t202" style="position:absolute;margin-left:62pt;margin-top:735pt;width:74.7pt;height:11pt;z-index:-590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" filled="f" stroked="f">
              <v:textbox inset="0,0,0,0">
                <w:txbxContent>
                  <w:p w14:paraId="5141D8ED" w14:textId="77777777" w:rsidR="005E11B2" w:rsidRDefault="005E11B2">
                    <w:pPr>
                      <w:spacing w:line="200" w:lineRule="exact"/>
                      <w:ind w:left="20" w:right="-27"/>
                      <w:rPr>
                        <w:rFonts w:ascii="Cambria" w:eastAsia="Cambria" w:hAnsi="Cambria" w:cs="Cambria"/>
                        <w:sz w:val="18"/>
                        <w:szCs w:val="18"/>
                      </w:rPr>
                    </w:pPr>
                    <w:r>
                      <w:rPr>
                        <w:rFonts w:ascii="Cambria" w:eastAsia="Cambria" w:hAnsi="Cambria" w:cs="Cambria"/>
                        <w:spacing w:val="1"/>
                        <w:sz w:val="18"/>
                        <w:szCs w:val="18"/>
                      </w:rPr>
                      <w:t>P</w:t>
                    </w:r>
                    <w:r>
                      <w:rPr>
                        <w:rFonts w:ascii="Cambria" w:eastAsia="Cambria" w:hAnsi="Cambria" w:cs="Cambria"/>
                        <w:sz w:val="18"/>
                        <w:szCs w:val="18"/>
                      </w:rPr>
                      <w:t>roj</w:t>
                    </w:r>
                    <w:r>
                      <w:rPr>
                        <w:rFonts w:ascii="Cambria" w:eastAsia="Cambria" w:hAnsi="Cambria" w:cs="Cambria"/>
                        <w:spacing w:val="1"/>
                        <w:sz w:val="18"/>
                        <w:szCs w:val="18"/>
                      </w:rPr>
                      <w:t>e</w:t>
                    </w:r>
                    <w:r>
                      <w:rPr>
                        <w:rFonts w:ascii="Cambria" w:eastAsia="Cambria" w:hAnsi="Cambria" w:cs="Cambria"/>
                        <w:sz w:val="18"/>
                        <w:szCs w:val="18"/>
                      </w:rPr>
                      <w:t>ct Work</w:t>
                    </w:r>
                    <w:r>
                      <w:rPr>
                        <w:rFonts w:ascii="Cambria" w:eastAsia="Cambria" w:hAnsi="Cambria" w:cs="Cambria"/>
                        <w:spacing w:val="1"/>
                        <w:sz w:val="18"/>
                        <w:szCs w:val="18"/>
                      </w:rPr>
                      <w:t xml:space="preserve"> </w:t>
                    </w:r>
                    <w:r>
                      <w:rPr>
                        <w:rFonts w:ascii="Cambria" w:eastAsia="Cambria" w:hAnsi="Cambria" w:cs="Cambria"/>
                        <w:spacing w:val="-2"/>
                        <w:sz w:val="18"/>
                        <w:szCs w:val="18"/>
                      </w:rPr>
                      <w:t>B</w:t>
                    </w:r>
                    <w:r>
                      <w:rPr>
                        <w:rFonts w:ascii="Cambria" w:eastAsia="Cambria" w:hAnsi="Cambria" w:cs="Cambria"/>
                        <w:sz w:val="18"/>
                        <w:szCs w:val="18"/>
                      </w:rPr>
                      <w:t>o</w:t>
                    </w:r>
                    <w:r>
                      <w:rPr>
                        <w:rFonts w:ascii="Cambria" w:eastAsia="Cambria" w:hAnsi="Cambria" w:cs="Cambria"/>
                        <w:spacing w:val="1"/>
                        <w:sz w:val="18"/>
                        <w:szCs w:val="18"/>
                      </w:rPr>
                      <w:t>o</w:t>
                    </w:r>
                    <w:r>
                      <w:rPr>
                        <w:rFonts w:ascii="Cambria" w:eastAsia="Cambria" w:hAnsi="Cambria" w:cs="Cambria"/>
                        <w:sz w:val="18"/>
                        <w:szCs w:val="18"/>
                      </w:rPr>
                      <w:t>k</w:t>
                    </w:r>
                  </w:p>
                </w:txbxContent>
              </v:textbox>
              <w10:wrap anchorx="page" anchory="page"/>
            </v:shape>
          </w:pict>
        </mc:Fallback>
      </mc:AlternateContent>
    </w:r>
    <w:r>
      <w:rPr>
        <w:noProof/>
      </w:rPr>
      <mc:AlternateContent>
        <mc:Choice Requires="wps">
          <w:drawing>
            <wp:anchor distT="0" distB="0" distL="114300" distR="114300" simplePos="0" relativeHeight="503310572" behindDoc="1" locked="0" layoutInCell="1" allowOverlap="1" wp14:anchorId="3A4BA811" wp14:editId="0217499B">
              <wp:simplePos x="0" y="0"/>
              <wp:positionH relativeFrom="page">
                <wp:posOffset>2489200</wp:posOffset>
              </wp:positionH>
              <wp:positionV relativeFrom="page">
                <wp:posOffset>9334500</wp:posOffset>
              </wp:positionV>
              <wp:extent cx="2345055" cy="139700"/>
              <wp:effectExtent l="3175" t="0" r="4445" b="3175"/>
              <wp:wrapNone/>
              <wp:docPr id="6048296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505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EAB78" w14:textId="77777777" w:rsidR="005E11B2" w:rsidRDefault="005E11B2">
                          <w:pPr>
                            <w:spacing w:line="200" w:lineRule="exact"/>
                            <w:ind w:left="20" w:right="-27"/>
                            <w:rPr>
                              <w:rFonts w:ascii="Cambria" w:eastAsia="Cambria" w:hAnsi="Cambria" w:cs="Cambria"/>
                              <w:sz w:val="18"/>
                              <w:szCs w:val="18"/>
                            </w:rPr>
                          </w:pP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4BA811" id="Text Box 2" o:spid="_x0000_s1036" type="#_x0000_t202" style="position:absolute;margin-left:196pt;margin-top:735pt;width:184.65pt;height:11pt;z-index:-59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" filled="f" stroked="f">
              <v:textbox inset="0,0,0,0">
                <w:txbxContent>
                  <w:p w14:paraId="3D5EAB78" w14:textId="77777777" w:rsidR="005E11B2" w:rsidRDefault="005E11B2">
                    <w:pPr>
                      <w:spacing w:line="200" w:lineRule="exact"/>
                      <w:ind w:left="20" w:right="-27"/>
                      <w:rPr>
                        <w:rFonts w:ascii="Cambria" w:eastAsia="Cambria" w:hAnsi="Cambria" w:cs="Cambria"/>
                        <w:sz w:val="18"/>
                        <w:szCs w:val="18"/>
                      </w:rPr>
                    </w:pPr>
                    <w:r>
                      <w:rPr>
                        <w:rFonts w:ascii="Cambria" w:eastAsia="Cambria" w:hAnsi="Cambria" w:cs="Cambria"/>
                        <w:spacing w:val="-1"/>
                        <w:sz w:val="18"/>
                        <w:szCs w:val="18"/>
                      </w:rPr>
                      <w:t>F</w:t>
                    </w:r>
                    <w:r>
                      <w:rPr>
                        <w:rFonts w:ascii="Cambria" w:eastAsia="Cambria" w:hAnsi="Cambria" w:cs="Cambria"/>
                        <w:sz w:val="18"/>
                        <w:szCs w:val="18"/>
                      </w:rPr>
                      <w:t>ou</w:t>
                    </w:r>
                    <w:r>
                      <w:rPr>
                        <w:rFonts w:ascii="Cambria" w:eastAsia="Cambria" w:hAnsi="Cambria" w:cs="Cambria"/>
                        <w:spacing w:val="-1"/>
                        <w:sz w:val="18"/>
                        <w:szCs w:val="18"/>
                      </w:rPr>
                      <w:t>rt</w:t>
                    </w:r>
                    <w:r>
                      <w:rPr>
                        <w:rFonts w:ascii="Cambria" w:eastAsia="Cambria" w:hAnsi="Cambria" w:cs="Cambria"/>
                        <w:sz w:val="18"/>
                        <w:szCs w:val="18"/>
                      </w:rPr>
                      <w:t>h Y</w:t>
                    </w:r>
                    <w:r>
                      <w:rPr>
                        <w:rFonts w:ascii="Cambria" w:eastAsia="Cambria" w:hAnsi="Cambria" w:cs="Cambria"/>
                        <w:spacing w:val="1"/>
                        <w:sz w:val="18"/>
                        <w:szCs w:val="18"/>
                      </w:rPr>
                      <w:t>e</w:t>
                    </w:r>
                    <w:r>
                      <w:rPr>
                        <w:rFonts w:ascii="Cambria" w:eastAsia="Cambria" w:hAnsi="Cambria" w:cs="Cambria"/>
                        <w:spacing w:val="6"/>
                        <w:sz w:val="18"/>
                        <w:szCs w:val="18"/>
                      </w:rPr>
                      <w:t>a</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Co</w:t>
                    </w:r>
                    <w:r>
                      <w:rPr>
                        <w:rFonts w:ascii="Cambria" w:eastAsia="Cambria" w:hAnsi="Cambria" w:cs="Cambria"/>
                        <w:spacing w:val="-1"/>
                        <w:sz w:val="18"/>
                        <w:szCs w:val="18"/>
                      </w:rPr>
                      <w:t>m</w:t>
                    </w:r>
                    <w:r>
                      <w:rPr>
                        <w:rFonts w:ascii="Cambria" w:eastAsia="Cambria" w:hAnsi="Cambria" w:cs="Cambria"/>
                        <w:spacing w:val="1"/>
                        <w:sz w:val="18"/>
                        <w:szCs w:val="18"/>
                      </w:rPr>
                      <w:t>p</w:t>
                    </w:r>
                    <w:r>
                      <w:rPr>
                        <w:rFonts w:ascii="Cambria" w:eastAsia="Cambria" w:hAnsi="Cambria" w:cs="Cambria"/>
                        <w:spacing w:val="-1"/>
                        <w:sz w:val="18"/>
                        <w:szCs w:val="18"/>
                      </w:rPr>
                      <w:t>ut</w:t>
                    </w:r>
                    <w:r>
                      <w:rPr>
                        <w:rFonts w:ascii="Cambria" w:eastAsia="Cambria" w:hAnsi="Cambria" w:cs="Cambria"/>
                        <w:spacing w:val="1"/>
                        <w:sz w:val="18"/>
                        <w:szCs w:val="18"/>
                      </w:rPr>
                      <w:t>e</w:t>
                    </w:r>
                    <w:r>
                      <w:rPr>
                        <w:rFonts w:ascii="Cambria" w:eastAsia="Cambria" w:hAnsi="Cambria" w:cs="Cambria"/>
                        <w:sz w:val="18"/>
                        <w:szCs w:val="18"/>
                      </w:rPr>
                      <w:t>r</w:t>
                    </w:r>
                    <w:r>
                      <w:rPr>
                        <w:rFonts w:ascii="Cambria" w:eastAsia="Cambria" w:hAnsi="Cambria" w:cs="Cambria"/>
                        <w:spacing w:val="1"/>
                        <w:sz w:val="18"/>
                        <w:szCs w:val="18"/>
                      </w:rPr>
                      <w:t xml:space="preserve"> </w:t>
                    </w:r>
                    <w:r>
                      <w:rPr>
                        <w:rFonts w:ascii="Cambria" w:eastAsia="Cambria" w:hAnsi="Cambria" w:cs="Cambria"/>
                        <w:sz w:val="18"/>
                        <w:szCs w:val="18"/>
                      </w:rPr>
                      <w:t>Engi</w:t>
                    </w:r>
                    <w:r>
                      <w:rPr>
                        <w:rFonts w:ascii="Cambria" w:eastAsia="Cambria" w:hAnsi="Cambria" w:cs="Cambria"/>
                        <w:spacing w:val="-2"/>
                        <w:sz w:val="18"/>
                        <w:szCs w:val="18"/>
                      </w:rPr>
                      <w:t>n</w:t>
                    </w:r>
                    <w:r>
                      <w:rPr>
                        <w:rFonts w:ascii="Cambria" w:eastAsia="Cambria" w:hAnsi="Cambria" w:cs="Cambria"/>
                        <w:spacing w:val="1"/>
                        <w:sz w:val="18"/>
                        <w:szCs w:val="18"/>
                      </w:rPr>
                      <w:t>ee</w:t>
                    </w:r>
                    <w:r>
                      <w:rPr>
                        <w:rFonts w:ascii="Cambria" w:eastAsia="Cambria" w:hAnsi="Cambria" w:cs="Cambria"/>
                        <w:sz w:val="18"/>
                        <w:szCs w:val="18"/>
                      </w:rPr>
                      <w:t>ring, S</w:t>
                    </w:r>
                    <w:r>
                      <w:rPr>
                        <w:rFonts w:ascii="Cambria" w:eastAsia="Cambria" w:hAnsi="Cambria" w:cs="Cambria"/>
                        <w:spacing w:val="-2"/>
                        <w:sz w:val="18"/>
                        <w:szCs w:val="18"/>
                      </w:rPr>
                      <w:t>P</w:t>
                    </w:r>
                    <w:r>
                      <w:rPr>
                        <w:rFonts w:ascii="Cambria" w:eastAsia="Cambria" w:hAnsi="Cambria" w:cs="Cambria"/>
                        <w:spacing w:val="1"/>
                        <w:sz w:val="18"/>
                        <w:szCs w:val="18"/>
                      </w:rPr>
                      <w:t>PU</w:t>
                    </w:r>
                    <w:r>
                      <w:rPr>
                        <w:rFonts w:ascii="Cambria" w:eastAsia="Cambria" w:hAnsi="Cambria" w:cs="Cambria"/>
                        <w:sz w:val="18"/>
                        <w:szCs w:val="18"/>
                      </w:rPr>
                      <w:t>,</w:t>
                    </w:r>
                    <w:r>
                      <w:rPr>
                        <w:rFonts w:ascii="Cambria" w:eastAsia="Cambria" w:hAnsi="Cambria" w:cs="Cambria"/>
                        <w:spacing w:val="-2"/>
                        <w:sz w:val="18"/>
                        <w:szCs w:val="18"/>
                      </w:rPr>
                      <w:t xml:space="preserve"> </w:t>
                    </w:r>
                    <w:r>
                      <w:rPr>
                        <w:rFonts w:ascii="Cambria" w:eastAsia="Cambria" w:hAnsi="Cambria" w:cs="Cambria"/>
                        <w:spacing w:val="1"/>
                        <w:sz w:val="18"/>
                        <w:szCs w:val="18"/>
                      </w:rPr>
                      <w:t>P</w:t>
                    </w:r>
                    <w:r>
                      <w:rPr>
                        <w:rFonts w:ascii="Cambria" w:eastAsia="Cambria" w:hAnsi="Cambria" w:cs="Cambria"/>
                        <w:spacing w:val="-1"/>
                        <w:sz w:val="18"/>
                        <w:szCs w:val="18"/>
                      </w:rPr>
                      <w:t>u</w:t>
                    </w:r>
                    <w:r>
                      <w:rPr>
                        <w:rFonts w:ascii="Cambria" w:eastAsia="Cambria" w:hAnsi="Cambria" w:cs="Cambria"/>
                        <w:sz w:val="18"/>
                        <w:szCs w:val="18"/>
                      </w:rPr>
                      <w:t>ne</w:t>
                    </w:r>
                  </w:p>
                </w:txbxContent>
              </v:textbox>
              <w10:wrap anchorx="page" anchory="page"/>
            </v:shape>
          </w:pict>
        </mc:Fallback>
      </mc:AlternateContent>
    </w:r>
    <w:r>
      <w:rPr>
        <w:noProof/>
      </w:rPr>
      <mc:AlternateContent>
        <mc:Choice Requires="wps">
          <w:drawing>
            <wp:anchor distT="0" distB="0" distL="114300" distR="114300" simplePos="0" relativeHeight="503310573" behindDoc="1" locked="0" layoutInCell="1" allowOverlap="1" wp14:anchorId="037B6D92" wp14:editId="4C9E51D1">
              <wp:simplePos x="0" y="0"/>
              <wp:positionH relativeFrom="page">
                <wp:posOffset>6833870</wp:posOffset>
              </wp:positionH>
              <wp:positionV relativeFrom="page">
                <wp:posOffset>9335135</wp:posOffset>
              </wp:positionV>
              <wp:extent cx="166370" cy="139700"/>
              <wp:effectExtent l="4445" t="635" r="635" b="2540"/>
              <wp:wrapNone/>
              <wp:docPr id="13386990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988F0" w14:textId="77777777" w:rsidR="005E11B2" w:rsidRDefault="005E11B2">
                          <w:pPr>
                            <w:spacing w:line="200" w:lineRule="exact"/>
                            <w:ind w:left="40"/>
                            <w:rPr>
                              <w:sz w:val="18"/>
                              <w:szCs w:val="18"/>
                            </w:rPr>
                          </w:pPr>
                          <w:r>
                            <w:fldChar w:fldCharType="begin"/>
                          </w:r>
                          <w:r>
                            <w:rPr>
                              <w:sz w:val="18"/>
                              <w:szCs w:val="18"/>
                            </w:rPr>
                            <w:instrText xml:space="preserve"> PAGE </w:instrText>
                          </w:r>
                          <w:r>
                            <w:fldChar w:fldCharType="separate"/>
                          </w:r>
                          <w:r w:rsidR="00A967D3">
                            <w:rPr>
                              <w:noProof/>
                              <w:sz w:val="18"/>
                              <w:szCs w:val="18"/>
                            </w:rP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7B6D92" id="Text Box 1" o:spid="_x0000_s1037" type="#_x0000_t202" style="position:absolute;margin-left:538.1pt;margin-top:735.05pt;width:13.1pt;height:11pt;z-index:-590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" filled="f" stroked="f">
              <v:textbox inset="0,0,0,0">
                <w:txbxContent>
                  <w:p w14:paraId="300988F0" w14:textId="77777777" w:rsidR="005E11B2" w:rsidRDefault="005E11B2">
                    <w:pPr>
                      <w:spacing w:line="200" w:lineRule="exact"/>
                      <w:ind w:left="40"/>
                      <w:rPr>
                        <w:sz w:val="18"/>
                        <w:szCs w:val="18"/>
                      </w:rPr>
                    </w:pPr>
                    <w:r>
                      <w:fldChar w:fldCharType="begin"/>
                    </w:r>
                    <w:r>
                      <w:rPr>
                        <w:sz w:val="18"/>
                        <w:szCs w:val="18"/>
                      </w:rPr>
                      <w:instrText xml:space="preserve"> PAGE </w:instrText>
                    </w:r>
                    <w:r>
                      <w:fldChar w:fldCharType="separate"/>
                    </w:r>
                    <w:r w:rsidR="00A967D3">
                      <w:rPr>
                        <w:noProof/>
                        <w:sz w:val="18"/>
                        <w:szCs w:val="18"/>
                      </w:rPr>
                      <w:t>22</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77697" w14:textId="77777777" w:rsidR="005E11B2" w:rsidRDefault="005E11B2">
    <w:pPr>
      <w:spacing w:line="0" w:lineRule="atLeast"/>
      <w:rPr>
        <w:sz w:val="0"/>
        <w:szCs w:val="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8CA78" w14:textId="77777777" w:rsidR="005E11B2" w:rsidRDefault="005E11B2">
    <w:pPr>
      <w:spacing w:line="0" w:lineRule="atLeast"/>
      <w:rPr>
        <w:sz w:val="0"/>
        <w:szCs w:val="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16EF0" w14:textId="77777777" w:rsidR="005E11B2" w:rsidRDefault="005E11B2">
    <w:pPr>
      <w:spacing w:line="0" w:lineRule="atLeast"/>
      <w:rPr>
        <w:sz w:val="0"/>
        <w:szCs w:val="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4A6AF" w14:textId="77777777" w:rsidR="005E11B2" w:rsidRDefault="005E11B2">
    <w:pPr>
      <w:spacing w:line="0" w:lineRule="atLeast"/>
      <w:rPr>
        <w:sz w:val="0"/>
        <w:szCs w:val="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1CD2" w14:textId="77777777" w:rsidR="005E11B2" w:rsidRDefault="005E11B2">
    <w:pPr>
      <w:spacing w:line="0" w:lineRule="atLeast"/>
      <w:rPr>
        <w:sz w:val="0"/>
        <w:szCs w:val="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DC99" w14:textId="77777777" w:rsidR="005E11B2" w:rsidRDefault="005E11B2">
    <w:pPr>
      <w:spacing w:line="0" w:lineRule="atLeast"/>
      <w:rPr>
        <w:sz w:val="0"/>
        <w:szCs w:val="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91EB9" w14:textId="77777777" w:rsidR="005E11B2" w:rsidRDefault="005E11B2">
    <w:pPr>
      <w:spacing w:line="0" w:lineRule="atLeast"/>
      <w:rPr>
        <w:sz w:val="0"/>
        <w:szCs w:val="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5B1C" w14:textId="77777777" w:rsidR="005E11B2" w:rsidRDefault="005E11B2">
    <w:pPr>
      <w:spacing w:line="0" w:lineRule="atLeast"/>
      <w:rPr>
        <w:sz w:val="0"/>
        <w:szCs w:val="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CE37" w14:textId="77777777" w:rsidR="005E11B2" w:rsidRDefault="005E11B2">
    <w:pPr>
      <w:spacing w:line="0" w:lineRule="atLeast"/>
      <w:rPr>
        <w:sz w:val="0"/>
        <w:szCs w:val="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77F14" w14:textId="77777777" w:rsidR="005E11B2" w:rsidRDefault="005E11B2">
    <w:pPr>
      <w:spacing w:line="0" w:lineRule="atLeast"/>
      <w:rPr>
        <w:sz w:val="0"/>
        <w:szCs w:val="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18A0A" w14:textId="77777777" w:rsidR="005E11B2" w:rsidRDefault="005E11B2">
    <w:pPr>
      <w:spacing w:line="0" w:lineRule="atLeast"/>
      <w:rPr>
        <w:sz w:val="0"/>
        <w:szCs w:val="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3E1B" w14:textId="77777777" w:rsidR="005E11B2" w:rsidRDefault="005E11B2">
    <w:pPr>
      <w:spacing w:line="0" w:lineRule="atLeast"/>
      <w:rPr>
        <w:sz w:val="0"/>
        <w:szCs w:val="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003EE" w14:textId="77777777" w:rsidR="005E11B2" w:rsidRDefault="005E11B2">
    <w:pPr>
      <w:spacing w:line="0" w:lineRule="atLeast"/>
      <w:rPr>
        <w:sz w:val="0"/>
        <w:szCs w:val="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59607" w14:textId="77777777" w:rsidR="005E11B2" w:rsidRDefault="005E11B2">
    <w:pPr>
      <w:spacing w:line="0" w:lineRule="atLeast"/>
      <w:rPr>
        <w:sz w:val="0"/>
        <w:sz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B38A8" w14:textId="77777777" w:rsidR="001C79BB" w:rsidRDefault="001C79BB" w:rsidP="00B87611">
      <w:r>
        <w:separator/>
      </w:r>
    </w:p>
  </w:footnote>
  <w:footnote w:type="continuationSeparator" w:id="0">
    <w:p w14:paraId="11D0CD7A" w14:textId="77777777" w:rsidR="001C79BB" w:rsidRDefault="001C79BB" w:rsidP="00B876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74CAF"/>
    <w:multiLevelType w:val="multilevel"/>
    <w:tmpl w:val="4C5A9E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32747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11"/>
    <w:rsid w:val="000170BE"/>
    <w:rsid w:val="0008242C"/>
    <w:rsid w:val="001C79BB"/>
    <w:rsid w:val="002B7D10"/>
    <w:rsid w:val="0044493A"/>
    <w:rsid w:val="0045733A"/>
    <w:rsid w:val="00472430"/>
    <w:rsid w:val="005512ED"/>
    <w:rsid w:val="005E11B2"/>
    <w:rsid w:val="00790719"/>
    <w:rsid w:val="0083614C"/>
    <w:rsid w:val="008818FC"/>
    <w:rsid w:val="00947A67"/>
    <w:rsid w:val="00963546"/>
    <w:rsid w:val="009724D7"/>
    <w:rsid w:val="00975DCC"/>
    <w:rsid w:val="00A651AF"/>
    <w:rsid w:val="00A967D3"/>
    <w:rsid w:val="00B14F2A"/>
    <w:rsid w:val="00B62F8D"/>
    <w:rsid w:val="00B87611"/>
    <w:rsid w:val="00BA27CB"/>
    <w:rsid w:val="00D34D39"/>
    <w:rsid w:val="00E11B2C"/>
    <w:rsid w:val="00EA575D"/>
    <w:rsid w:val="00EC72F0"/>
    <w:rsid w:val="00F15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3970B"/>
  <w15:docId w15:val="{27F7E62A-6F27-41B6-83B6-C46A8D321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BalloonText">
    <w:name w:val="Balloon Text"/>
    <w:basedOn w:val="Normal"/>
    <w:link w:val="BalloonTextChar"/>
    <w:uiPriority w:val="99"/>
    <w:semiHidden/>
    <w:unhideWhenUsed/>
    <w:rsid w:val="00963546"/>
    <w:rPr>
      <w:rFonts w:ascii="Tahoma" w:hAnsi="Tahoma" w:cs="Tahoma"/>
      <w:sz w:val="16"/>
      <w:szCs w:val="16"/>
    </w:rPr>
  </w:style>
  <w:style w:type="character" w:customStyle="1" w:styleId="BalloonTextChar">
    <w:name w:val="Balloon Text Char"/>
    <w:basedOn w:val="DefaultParagraphFont"/>
    <w:link w:val="BalloonText"/>
    <w:uiPriority w:val="99"/>
    <w:semiHidden/>
    <w:rsid w:val="0096354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fi.dk/viden-og-politik/tal-og-analyser/den-bibliometriske-ingsindikator/autoritetslister-for-tidsskrifter-og-forlag/Autoritetslisten%20for%20tidsskrifter%202011%20-20med%20niveauer.pdf" TargetMode="External"/><Relationship Id="rId18" Type="http://schemas.openxmlformats.org/officeDocument/2006/relationships/footer" Target="footer2.xml"/><Relationship Id="rId26" Type="http://schemas.openxmlformats.org/officeDocument/2006/relationships/footer" Target="footer8.xml"/><Relationship Id="rId39" Type="http://schemas.openxmlformats.org/officeDocument/2006/relationships/footer" Target="footer21.xml"/><Relationship Id="rId21" Type="http://schemas.openxmlformats.org/officeDocument/2006/relationships/footer" Target="footer3.xml"/><Relationship Id="rId34" Type="http://schemas.openxmlformats.org/officeDocument/2006/relationships/footer" Target="footer16.xml"/><Relationship Id="rId42" Type="http://schemas.openxmlformats.org/officeDocument/2006/relationships/footer" Target="footer2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ipindia.nic.in/writereaddata/Portal/IPOGuidelinesManuals/1_30_1_manual-designs-practice-and-procedure.pdf" TargetMode="External"/><Relationship Id="rId20" Type="http://schemas.openxmlformats.org/officeDocument/2006/relationships/hyperlink" Target="http://collegecirculars.unipune.ac.in/sites/documents/Syllabus%202018/Forms/AllItems.aspx?InitialTabId=Ribbon.Document&amp;VisibilityContext=WSSTabPersistence" TargetMode="External"/><Relationship Id="rId29" Type="http://schemas.openxmlformats.org/officeDocument/2006/relationships/footer" Target="footer11.xml"/><Relationship Id="rId41" Type="http://schemas.openxmlformats.org/officeDocument/2006/relationships/footer" Target="footer2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fi.dk/viden-og-politik/tal-og-analyser/den-bibliometriske-forskningsindikator/autoritetslister-for-tidsskrifterog-forlag/bfi-publishers-2011.pdf" TargetMode="External"/><Relationship Id="rId24" Type="http://schemas.openxmlformats.org/officeDocument/2006/relationships/footer" Target="footer6.xml"/><Relationship Id="rId32" Type="http://schemas.openxmlformats.org/officeDocument/2006/relationships/footer" Target="footer14.xml"/><Relationship Id="rId37" Type="http://schemas.openxmlformats.org/officeDocument/2006/relationships/footer" Target="footer19.xml"/><Relationship Id="rId40" Type="http://schemas.openxmlformats.org/officeDocument/2006/relationships/hyperlink" Target="http://www.acm.org/about/code-of-ethics" TargetMode="External"/><Relationship Id="rId5" Type="http://schemas.openxmlformats.org/officeDocument/2006/relationships/footnotes" Target="footnotes.xml"/><Relationship Id="rId15" Type="http://schemas.openxmlformats.org/officeDocument/2006/relationships/hyperlink" Target="http://www.ipindia.nic.in/" TargetMode="External"/><Relationship Id="rId23" Type="http://schemas.openxmlformats.org/officeDocument/2006/relationships/footer" Target="footer5.xml"/><Relationship Id="rId28" Type="http://schemas.openxmlformats.org/officeDocument/2006/relationships/footer" Target="footer10.xml"/><Relationship Id="rId36" Type="http://schemas.openxmlformats.org/officeDocument/2006/relationships/footer" Target="footer18.xml"/><Relationship Id="rId10" Type="http://schemas.openxmlformats.org/officeDocument/2006/relationships/hyperlink" Target="http://www.fi.dk/viden-og-politik/tal-og-analyser/den-bibliometriske-forskningsindikator/autoritetslister-for-tidsskrifterog-forlag/bfi-publishers-2011.pdf" TargetMode="External"/><Relationship Id="rId19" Type="http://schemas.openxmlformats.org/officeDocument/2006/relationships/hyperlink" Target="http://collegecirculars.unipune.ac.in/sites/documents/Syllabus%202018/Forms/AllItems.aspx?InitialTabId=Ribbon.Document&amp;VisibilityContext=WSSTabPersistence" TargetMode="External"/><Relationship Id="rId31" Type="http://schemas.openxmlformats.org/officeDocument/2006/relationships/footer" Target="footer13.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fi.dk/viden-og-politik/tal-og-analyser/den-bibliometriske-ingsindikator/autoritetslister-for-tidsskrifter-og-forlag/Autoritetslisten%20for%20tidsskrifter%202011%20-20med%20niveauer.pdf" TargetMode="External"/><Relationship Id="rId22" Type="http://schemas.openxmlformats.org/officeDocument/2006/relationships/footer" Target="footer4.xml"/><Relationship Id="rId27" Type="http://schemas.openxmlformats.org/officeDocument/2006/relationships/footer" Target="footer9.xml"/><Relationship Id="rId30" Type="http://schemas.openxmlformats.org/officeDocument/2006/relationships/footer" Target="footer12.xml"/><Relationship Id="rId35" Type="http://schemas.openxmlformats.org/officeDocument/2006/relationships/footer" Target="footer17.xml"/><Relationship Id="rId43" Type="http://schemas.openxmlformats.org/officeDocument/2006/relationships/fontTable" Target="fontTable.xml"/><Relationship Id="rId8" Type="http://schemas.openxmlformats.org/officeDocument/2006/relationships/hyperlink" Target="http://en.wikipedia.org/" TargetMode="External"/><Relationship Id="rId3" Type="http://schemas.openxmlformats.org/officeDocument/2006/relationships/settings" Target="settings.xml"/><Relationship Id="rId12" Type="http://schemas.openxmlformats.org/officeDocument/2006/relationships/hyperlink" Target="http://www.fi.dk/viden-og-politik/tal-og-analyser/den-bibliometriske-ingsindikator/autoritetslister-for-tidsskrifter-og-forlag/Autoritetslisten%20for%20tidsskrifter%202011%20-20med%20niveauer.pdf" TargetMode="External"/><Relationship Id="rId17" Type="http://schemas.openxmlformats.org/officeDocument/2006/relationships/hyperlink" Target="http://www.ipindia.nic.in/writereaddata/Portal/IPOGuidelinesManuals/1_30_1_manual-designs-practice-and-procedure.pdf" TargetMode="External"/><Relationship Id="rId25" Type="http://schemas.openxmlformats.org/officeDocument/2006/relationships/footer" Target="footer7.xml"/><Relationship Id="rId33" Type="http://schemas.openxmlformats.org/officeDocument/2006/relationships/footer" Target="footer15.xml"/><Relationship Id="rId38" Type="http://schemas.openxmlformats.org/officeDocument/2006/relationships/footer" Target="footer20.xml"/><Relationship Id="rId4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43</Pages>
  <Words>10083</Words>
  <Characters>57474</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SWAPNALI BHUJBAL</dc:creator>
  <cp:lastModifiedBy>SWAPNALI BHUJBAL</cp:lastModifiedBy>
  <cp:revision>2</cp:revision>
  <dcterms:created xsi:type="dcterms:W3CDTF">2026-10-07T09:39:00Z</dcterms:created>
  <dcterms:modified xsi:type="dcterms:W3CDTF">2026-10-07T09:39:00Z</dcterms:modified>
</cp:coreProperties>
</file>